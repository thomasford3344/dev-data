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A750E6" w14:textId="77777777" w:rsidR="00CD236B" w:rsidRDefault="00000000">
      <w:pPr>
        <w:pStyle w:val="divdocumentdivname"/>
        <w:pBdr>
          <w:bottom w:val="none" w:sz="0" w:space="12" w:color="auto"/>
        </w:pBdr>
        <w:spacing w:before="240" w:line="780" w:lineRule="atLeast"/>
        <w:jc w:val="center"/>
        <w:rPr>
          <w:rFonts w:ascii="Arial" w:eastAsia="Arial" w:hAnsi="Arial" w:cs="Arial"/>
          <w:b/>
          <w:bCs/>
          <w:smallCaps/>
          <w:sz w:val="46"/>
          <w:szCs w:val="46"/>
        </w:rPr>
      </w:pPr>
      <w:r>
        <w:rPr>
          <w:rStyle w:val="span"/>
          <w:rFonts w:ascii="Arial" w:eastAsia="Arial" w:hAnsi="Arial" w:cs="Arial"/>
          <w:b/>
          <w:bCs/>
          <w:smallCaps/>
          <w:sz w:val="46"/>
          <w:szCs w:val="46"/>
        </w:rPr>
        <w:t>Thomas Ford</w:t>
      </w:r>
    </w:p>
    <w:p w14:paraId="12D75A94" w14:textId="77777777" w:rsidR="00CD236B" w:rsidRDefault="00000000">
      <w:pPr>
        <w:pStyle w:val="documentprofTitle"/>
        <w:spacing w:line="300" w:lineRule="exact"/>
        <w:rPr>
          <w:rFonts w:ascii="Arial" w:eastAsia="Arial" w:hAnsi="Arial" w:cs="Arial"/>
        </w:rPr>
      </w:pPr>
      <w:r>
        <w:rPr>
          <w:rStyle w:val="span"/>
          <w:rFonts w:ascii="Arial" w:eastAsia="Arial" w:hAnsi="Arial" w:cs="Arial"/>
          <w:sz w:val="30"/>
          <w:szCs w:val="30"/>
        </w:rPr>
        <w:t>Senior DevOps &amp; Software Engineer</w:t>
      </w:r>
    </w:p>
    <w:p w14:paraId="6ABA9D21" w14:textId="77777777" w:rsidR="00CD236B" w:rsidRDefault="00000000">
      <w:pPr>
        <w:pStyle w:val="divdocumentdivlowerborder"/>
        <w:rPr>
          <w:rFonts w:ascii="Arial" w:eastAsia="Arial" w:hAnsi="Arial" w:cs="Arial"/>
        </w:rPr>
      </w:pPr>
      <w:r>
        <w:rPr>
          <w:rFonts w:ascii="Arial" w:eastAsia="Arial" w:hAnsi="Arial" w:cs="Arial"/>
        </w:rPr>
        <w:t> </w:t>
      </w:r>
    </w:p>
    <w:p w14:paraId="142AF221" w14:textId="77777777" w:rsidR="00CD236B" w:rsidRDefault="00000000">
      <w:pPr>
        <w:pStyle w:val="div"/>
        <w:spacing w:line="0" w:lineRule="atLeast"/>
        <w:rPr>
          <w:rFonts w:ascii="Arial" w:eastAsia="Arial" w:hAnsi="Arial" w:cs="Arial"/>
          <w:sz w:val="0"/>
          <w:szCs w:val="0"/>
        </w:rPr>
      </w:pPr>
      <w:r>
        <w:rPr>
          <w:rFonts w:ascii="Arial" w:eastAsia="Arial" w:hAnsi="Arial" w:cs="Arial"/>
          <w:sz w:val="0"/>
          <w:szCs w:val="0"/>
        </w:rPr>
        <w:t> </w:t>
      </w:r>
    </w:p>
    <w:p w14:paraId="4E97881F" w14:textId="7FC1257B" w:rsidR="00CD236B" w:rsidRDefault="00000000">
      <w:pPr>
        <w:pStyle w:val="divaddress"/>
        <w:pBdr>
          <w:bottom w:val="none" w:sz="0" w:space="8" w:color="auto"/>
        </w:pBdr>
        <w:spacing w:before="200"/>
        <w:rPr>
          <w:rFonts w:ascii="Arial" w:eastAsia="Arial" w:hAnsi="Arial" w:cs="Arial"/>
        </w:rPr>
      </w:pPr>
      <w:r>
        <w:rPr>
          <w:rStyle w:val="divaddresslinth-child1bulletspan"/>
          <w:rFonts w:ascii="Arial" w:eastAsia="Arial" w:hAnsi="Arial" w:cs="Arial"/>
        </w:rPr>
        <w:t>• </w:t>
      </w:r>
      <w:r>
        <w:rPr>
          <w:rStyle w:val="documentzipsuffix"/>
          <w:rFonts w:ascii="Arial" w:eastAsia="Arial" w:hAnsi="Arial" w:cs="Arial"/>
        </w:rPr>
        <w:t> </w:t>
      </w:r>
      <w:r w:rsidRPr="00F530C3">
        <w:rPr>
          <w:rStyle w:val="span"/>
          <w:rFonts w:ascii="Arial" w:eastAsia="Arial" w:hAnsi="Arial" w:cs="Arial"/>
          <w:sz w:val="22"/>
          <w:szCs w:val="22"/>
        </w:rPr>
        <w:t>Lubbock, TX 79403</w:t>
      </w:r>
      <w:r w:rsidRPr="00F530C3">
        <w:rPr>
          <w:rStyle w:val="divaddressli"/>
          <w:rFonts w:ascii="Arial" w:eastAsia="Arial" w:hAnsi="Arial" w:cs="Arial"/>
          <w:sz w:val="22"/>
          <w:szCs w:val="22"/>
        </w:rPr>
        <w:t xml:space="preserve"> </w:t>
      </w:r>
      <w:r w:rsidR="00F530C3">
        <w:rPr>
          <w:rStyle w:val="span"/>
          <w:rFonts w:ascii="Arial" w:eastAsia="Arial" w:hAnsi="Arial" w:cs="Arial"/>
          <w:sz w:val="22"/>
          <w:szCs w:val="22"/>
        </w:rPr>
        <w:t>|</w:t>
      </w:r>
      <w:r w:rsidRPr="00F530C3">
        <w:rPr>
          <w:rStyle w:val="span"/>
          <w:rFonts w:ascii="Arial" w:eastAsia="Arial" w:hAnsi="Arial" w:cs="Arial"/>
          <w:sz w:val="22"/>
          <w:szCs w:val="22"/>
        </w:rPr>
        <w:t> (</w:t>
      </w:r>
      <w:r w:rsidR="008605FD" w:rsidRPr="008605FD">
        <w:rPr>
          <w:rStyle w:val="span"/>
          <w:rFonts w:ascii="Arial" w:eastAsia="Arial" w:hAnsi="Arial" w:cs="Arial"/>
          <w:sz w:val="22"/>
          <w:szCs w:val="22"/>
        </w:rPr>
        <w:t>818</w:t>
      </w:r>
      <w:r w:rsidRPr="00F530C3">
        <w:rPr>
          <w:rStyle w:val="span"/>
          <w:rFonts w:ascii="Arial" w:eastAsia="Arial" w:hAnsi="Arial" w:cs="Arial"/>
          <w:sz w:val="22"/>
          <w:szCs w:val="22"/>
        </w:rPr>
        <w:t>) </w:t>
      </w:r>
      <w:r w:rsidR="008605FD" w:rsidRPr="008605FD">
        <w:rPr>
          <w:rStyle w:val="span"/>
          <w:rFonts w:ascii="Arial" w:eastAsia="Arial" w:hAnsi="Arial" w:cs="Arial"/>
          <w:sz w:val="22"/>
          <w:szCs w:val="22"/>
        </w:rPr>
        <w:t>697</w:t>
      </w:r>
      <w:r w:rsidRPr="00F530C3">
        <w:rPr>
          <w:rStyle w:val="span"/>
          <w:rFonts w:ascii="Arial" w:eastAsia="Arial" w:hAnsi="Arial" w:cs="Arial"/>
          <w:sz w:val="22"/>
          <w:szCs w:val="22"/>
        </w:rPr>
        <w:noBreakHyphen/>
      </w:r>
      <w:r w:rsidR="008605FD" w:rsidRPr="008605FD">
        <w:t xml:space="preserve"> </w:t>
      </w:r>
      <w:r w:rsidR="008605FD" w:rsidRPr="008605FD">
        <w:rPr>
          <w:rStyle w:val="span"/>
          <w:rFonts w:ascii="Arial" w:eastAsia="Arial" w:hAnsi="Arial" w:cs="Arial"/>
          <w:sz w:val="22"/>
          <w:szCs w:val="22"/>
        </w:rPr>
        <w:t>1506</w:t>
      </w:r>
      <w:r w:rsidR="008605FD">
        <w:rPr>
          <w:rStyle w:val="span"/>
          <w:rFonts w:ascii="Arial" w:eastAsia="Arial" w:hAnsi="Arial" w:cs="Arial"/>
          <w:sz w:val="22"/>
          <w:szCs w:val="22"/>
        </w:rPr>
        <w:t xml:space="preserve"> </w:t>
      </w:r>
      <w:r w:rsidR="00F530C3">
        <w:rPr>
          <w:rStyle w:val="span"/>
          <w:rFonts w:ascii="Arial" w:eastAsia="Arial" w:hAnsi="Arial" w:cs="Arial"/>
          <w:sz w:val="22"/>
          <w:szCs w:val="22"/>
        </w:rPr>
        <w:t>|</w:t>
      </w:r>
      <w:r w:rsidRPr="00F530C3">
        <w:rPr>
          <w:rStyle w:val="span"/>
          <w:rFonts w:ascii="Arial" w:eastAsia="Arial" w:hAnsi="Arial" w:cs="Arial"/>
          <w:sz w:val="22"/>
          <w:szCs w:val="22"/>
        </w:rPr>
        <w:t> thomasford3344@gmail.com</w:t>
      </w:r>
      <w:r w:rsidRPr="00F530C3">
        <w:rPr>
          <w:rStyle w:val="divaddressli"/>
          <w:rFonts w:ascii="Arial" w:eastAsia="Arial" w:hAnsi="Arial" w:cs="Arial"/>
          <w:sz w:val="22"/>
          <w:szCs w:val="22"/>
        </w:rPr>
        <w:t xml:space="preserve"> </w:t>
      </w:r>
      <w:r w:rsidR="00F530C3">
        <w:rPr>
          <w:rStyle w:val="span"/>
          <w:rFonts w:ascii="Arial" w:eastAsia="Arial" w:hAnsi="Arial" w:cs="Arial"/>
          <w:sz w:val="22"/>
          <w:szCs w:val="22"/>
        </w:rPr>
        <w:t>|</w:t>
      </w:r>
      <w:r w:rsidRPr="00F530C3">
        <w:rPr>
          <w:rStyle w:val="span"/>
          <w:rFonts w:ascii="Arial" w:eastAsia="Arial" w:hAnsi="Arial" w:cs="Arial"/>
          <w:sz w:val="22"/>
          <w:szCs w:val="22"/>
        </w:rPr>
        <w:t> </w:t>
      </w:r>
      <w:proofErr w:type="spellStart"/>
      <w:r w:rsidR="00F530C3" w:rsidRPr="00F530C3">
        <w:rPr>
          <w:rStyle w:val="span"/>
          <w:rFonts w:ascii="Arial" w:eastAsia="Arial" w:hAnsi="Arial" w:cs="Arial"/>
          <w:sz w:val="22"/>
          <w:szCs w:val="22"/>
        </w:rPr>
        <w:t>linkedin</w:t>
      </w:r>
      <w:proofErr w:type="spellEnd"/>
      <w:r w:rsidR="00F530C3" w:rsidRPr="00F530C3">
        <w:rPr>
          <w:rStyle w:val="span"/>
          <w:rFonts w:ascii="Arial" w:eastAsia="Arial" w:hAnsi="Arial" w:cs="Arial"/>
          <w:sz w:val="22"/>
          <w:szCs w:val="22"/>
        </w:rPr>
        <w:t>/in/</w:t>
      </w:r>
      <w:r w:rsidRPr="00F530C3">
        <w:rPr>
          <w:rStyle w:val="span"/>
          <w:rFonts w:ascii="Arial" w:eastAsia="Arial" w:hAnsi="Arial" w:cs="Arial"/>
          <w:sz w:val="22"/>
          <w:szCs w:val="22"/>
        </w:rPr>
        <w:t>thomas</w:t>
      </w:r>
      <w:r w:rsidRPr="00F530C3">
        <w:rPr>
          <w:rStyle w:val="span"/>
          <w:rFonts w:ascii="Arial" w:eastAsia="Arial" w:hAnsi="Arial" w:cs="Arial"/>
          <w:sz w:val="22"/>
          <w:szCs w:val="22"/>
        </w:rPr>
        <w:noBreakHyphen/>
        <w:t>fords</w:t>
      </w:r>
      <w:r w:rsidR="00F530C3" w:rsidRPr="00F530C3">
        <w:rPr>
          <w:rStyle w:val="span"/>
          <w:rFonts w:ascii="Arial" w:eastAsia="Arial" w:hAnsi="Arial" w:cs="Arial"/>
          <w:sz w:val="22"/>
          <w:szCs w:val="22"/>
        </w:rPr>
        <w:t>-</w:t>
      </w:r>
      <w:r w:rsidR="00604E85" w:rsidRPr="00604E85">
        <w:rPr>
          <w:rStyle w:val="span"/>
          <w:rFonts w:ascii="Arial" w:eastAsia="Arial" w:hAnsi="Arial" w:cs="Arial"/>
          <w:sz w:val="22"/>
          <w:szCs w:val="22"/>
        </w:rPr>
        <w:t>7ab744393</w:t>
      </w:r>
      <w:r w:rsidRPr="00F530C3">
        <w:rPr>
          <w:rStyle w:val="span"/>
          <w:rFonts w:ascii="Arial" w:eastAsia="Arial" w:hAnsi="Arial" w:cs="Arial"/>
          <w:sz w:val="22"/>
          <w:szCs w:val="22"/>
        </w:rPr>
        <w:t xml:space="preserve"> </w:t>
      </w:r>
      <w:r w:rsidRPr="00F530C3">
        <w:rPr>
          <w:rFonts w:ascii="Arial" w:eastAsia="Arial" w:hAnsi="Arial" w:cs="Arial"/>
          <w:sz w:val="22"/>
          <w:szCs w:val="22"/>
        </w:rPr>
        <w:t xml:space="preserve"> </w:t>
      </w:r>
    </w:p>
    <w:p w14:paraId="264DE694" w14:textId="77777777" w:rsidR="00CD236B" w:rsidRDefault="00000000">
      <w:pPr>
        <w:pStyle w:val="divdocumentdivsectiontitle"/>
        <w:spacing w:before="240" w:after="90"/>
        <w:rPr>
          <w:rFonts w:ascii="Arial" w:eastAsia="Arial" w:hAnsi="Arial" w:cs="Arial"/>
          <w:b/>
          <w:bCs/>
        </w:rPr>
      </w:pPr>
      <w:r>
        <w:rPr>
          <w:rFonts w:ascii="Arial" w:eastAsia="Arial" w:hAnsi="Arial" w:cs="Arial"/>
          <w:b/>
          <w:bCs/>
        </w:rPr>
        <w:t>Professional Summary</w:t>
      </w:r>
    </w:p>
    <w:p w14:paraId="15938306" w14:textId="7856EBCC" w:rsidR="00CD236B" w:rsidRDefault="00F530C3" w:rsidP="00F530C3">
      <w:pPr>
        <w:pStyle w:val="p"/>
        <w:spacing w:line="380" w:lineRule="atLeast"/>
        <w:jc w:val="both"/>
        <w:rPr>
          <w:rFonts w:ascii="Arial" w:eastAsia="Arial" w:hAnsi="Arial" w:cs="Arial"/>
          <w:sz w:val="22"/>
          <w:szCs w:val="22"/>
        </w:rPr>
      </w:pPr>
      <w:r w:rsidRPr="00F530C3">
        <w:rPr>
          <w:rFonts w:ascii="Arial" w:eastAsia="Arial" w:hAnsi="Arial" w:cs="Arial"/>
          <w:sz w:val="22"/>
          <w:szCs w:val="22"/>
        </w:rPr>
        <w:t>Senior DevOps &amp; Software Engineer with 8+ years of experience designing and supporting scalable cloud infrastructure, CI/CD pipelines, and backend systems. Strong hands-on background with Kubernetes, AWS, Python, Java, and automation tooling, delivering reliable production environments for data-driven and security-focused platforms. Proven ability to improve deployment efficiency, system stability, and team workflows while collaborating closely with engineers and product stakeholders. Known for clear communication, fast issue resolution, and ownership in high-impact, fast-paced environments.</w:t>
      </w:r>
    </w:p>
    <w:p w14:paraId="6B0D2B73" w14:textId="77777777" w:rsidR="00123739" w:rsidRDefault="00000000">
      <w:pPr>
        <w:pStyle w:val="divdocumentdivsectiontitle"/>
        <w:spacing w:before="240" w:after="90"/>
        <w:rPr>
          <w:rFonts w:ascii="Arial" w:eastAsia="Arial" w:hAnsi="Arial" w:cs="Arial"/>
          <w:b/>
          <w:bCs/>
        </w:rPr>
      </w:pPr>
      <w:r>
        <w:rPr>
          <w:rFonts w:ascii="Arial" w:eastAsia="Arial" w:hAnsi="Arial" w:cs="Arial"/>
          <w:b/>
          <w:bCs/>
        </w:rPr>
        <w:t>Skills</w:t>
      </w:r>
    </w:p>
    <w:p w14:paraId="70C388F0"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Cloud Platforms: AWS, GCP, Azure</w:t>
      </w:r>
    </w:p>
    <w:p w14:paraId="1869459E"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Infrastructure as Code: Terraform, Ansible, CloudFormation</w:t>
      </w:r>
    </w:p>
    <w:p w14:paraId="19A07D91"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Containers &amp; Orchestration: Docker, Kubernetes, Helm</w:t>
      </w:r>
    </w:p>
    <w:p w14:paraId="3CFDDBDF"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CI/CD &amp; Automation: Jenkins, GitHub Actions, GitLab CI, Bitbucket Pipelines</w:t>
      </w:r>
    </w:p>
    <w:p w14:paraId="71E8DCB1"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Version Control: Git, GitHub, GitLab, Bitbucket</w:t>
      </w:r>
    </w:p>
    <w:p w14:paraId="0D67549C"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Programming &amp; Scripting: Python, Java, Bash, PowerShell</w:t>
      </w:r>
    </w:p>
    <w:p w14:paraId="5025A423"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Cloud Networking: VPC, Subnets, Load Balancers, DNS, VPN, Security Groups</w:t>
      </w:r>
    </w:p>
    <w:p w14:paraId="4F16A6C9"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Monitoring &amp; Logging: Prometheus, Grafana, CloudWatch, ELK Stack</w:t>
      </w:r>
    </w:p>
    <w:p w14:paraId="33093F38"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Security &amp; Compliance: IAM, Secrets Management, SOC2, HIPAA, Secure CI/CD</w:t>
      </w:r>
    </w:p>
    <w:p w14:paraId="04CB04CA"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Operating Systems: Linux (Ubuntu, CentOS), Windows Server</w:t>
      </w:r>
    </w:p>
    <w:p w14:paraId="7B836AC2"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Databases &amp; Messaging: PostgreSQL, MySQL, Redis, Kafka</w:t>
      </w:r>
    </w:p>
    <w:p w14:paraId="7BA38936"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Microservices &amp; Architecture: Microservices, REST APIs, Event-Driven Systems</w:t>
      </w:r>
    </w:p>
    <w:p w14:paraId="4BD3DCD2" w14:textId="77777777" w:rsidR="009F2082"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DevOps Practices: Automation, High Availability, Scalability, Reliability Engineering</w:t>
      </w:r>
    </w:p>
    <w:p w14:paraId="4C8166E1" w14:textId="19CB360A" w:rsidR="00123739" w:rsidRPr="009F2082" w:rsidRDefault="009F2082" w:rsidP="00373A66">
      <w:pPr>
        <w:pStyle w:val="divdocumentdivsectiontitle"/>
        <w:numPr>
          <w:ilvl w:val="0"/>
          <w:numId w:val="4"/>
        </w:numPr>
        <w:tabs>
          <w:tab w:val="left" w:pos="450"/>
        </w:tabs>
        <w:spacing w:before="120" w:after="90" w:line="200" w:lineRule="atLeast"/>
        <w:ind w:left="548" w:hanging="274"/>
        <w:rPr>
          <w:rFonts w:ascii="Arial" w:eastAsia="Arial" w:hAnsi="Arial" w:cs="Arial"/>
          <w:sz w:val="22"/>
          <w:szCs w:val="22"/>
        </w:rPr>
      </w:pPr>
      <w:r w:rsidRPr="009F2082">
        <w:rPr>
          <w:rFonts w:ascii="Arial" w:eastAsia="Arial" w:hAnsi="Arial" w:cs="Arial"/>
          <w:sz w:val="22"/>
          <w:szCs w:val="22"/>
        </w:rPr>
        <w:t>Agile &amp; Collaboration: Agile, Scrum, Jira, Cross-functional Collaboration</w:t>
      </w:r>
    </w:p>
    <w:p w14:paraId="3F5117EB" w14:textId="429A3C3C" w:rsidR="00CD236B" w:rsidRDefault="009F2082">
      <w:pPr>
        <w:pStyle w:val="divdocumentdivsectiontitle"/>
        <w:spacing w:before="240" w:after="90"/>
        <w:rPr>
          <w:rFonts w:ascii="Arial" w:eastAsia="Arial" w:hAnsi="Arial" w:cs="Arial"/>
          <w:b/>
          <w:bCs/>
        </w:rPr>
      </w:pPr>
      <w:r>
        <w:rPr>
          <w:rFonts w:ascii="Arial" w:eastAsia="Arial" w:hAnsi="Arial" w:cs="Arial"/>
          <w:b/>
          <w:bCs/>
        </w:rPr>
        <w:t>Experience</w:t>
      </w:r>
    </w:p>
    <w:p w14:paraId="250F61CC" w14:textId="77777777" w:rsidR="00CD236B" w:rsidRDefault="00000000">
      <w:pPr>
        <w:pStyle w:val="divdocumentsinglecolumn"/>
        <w:spacing w:line="380" w:lineRule="atLeast"/>
        <w:rPr>
          <w:rFonts w:ascii="Arial" w:eastAsia="Arial" w:hAnsi="Arial" w:cs="Arial"/>
          <w:sz w:val="22"/>
          <w:szCs w:val="22"/>
        </w:rPr>
      </w:pPr>
      <w:r>
        <w:rPr>
          <w:rStyle w:val="spanjobtitle"/>
          <w:rFonts w:ascii="Arial" w:eastAsia="Arial" w:hAnsi="Arial" w:cs="Arial"/>
          <w:sz w:val="22"/>
          <w:szCs w:val="22"/>
        </w:rPr>
        <w:t>DevOps Engineer</w:t>
      </w:r>
      <w:r>
        <w:rPr>
          <w:rStyle w:val="span"/>
          <w:rFonts w:ascii="Arial" w:eastAsia="Arial" w:hAnsi="Arial" w:cs="Arial"/>
          <w:sz w:val="22"/>
          <w:szCs w:val="22"/>
        </w:rPr>
        <w:t>, 04/2020 to 11/2025</w:t>
      </w:r>
      <w:r>
        <w:rPr>
          <w:rStyle w:val="spanpaddedline"/>
          <w:rFonts w:ascii="Arial" w:eastAsia="Arial" w:hAnsi="Arial" w:cs="Arial"/>
          <w:sz w:val="22"/>
          <w:szCs w:val="22"/>
        </w:rPr>
        <w:t xml:space="preserve"> </w:t>
      </w:r>
    </w:p>
    <w:p w14:paraId="5A279744" w14:textId="497514EC" w:rsidR="00CD236B" w:rsidRDefault="00000000">
      <w:pPr>
        <w:pStyle w:val="spanpaddedlineParagraph"/>
        <w:spacing w:line="380" w:lineRule="atLeast"/>
        <w:rPr>
          <w:rFonts w:ascii="Arial" w:eastAsia="Arial" w:hAnsi="Arial" w:cs="Arial"/>
          <w:sz w:val="22"/>
          <w:szCs w:val="22"/>
        </w:rPr>
      </w:pPr>
      <w:r>
        <w:rPr>
          <w:rStyle w:val="spancompanyname"/>
          <w:rFonts w:ascii="Arial" w:eastAsia="Arial" w:hAnsi="Arial" w:cs="Arial"/>
          <w:sz w:val="22"/>
          <w:szCs w:val="22"/>
        </w:rPr>
        <w:t>Vieaura Inc.</w:t>
      </w:r>
      <w:r>
        <w:rPr>
          <w:rStyle w:val="span"/>
          <w:rFonts w:ascii="Arial" w:eastAsia="Arial" w:hAnsi="Arial" w:cs="Arial"/>
          <w:sz w:val="22"/>
          <w:szCs w:val="22"/>
        </w:rPr>
        <w:t xml:space="preserve"> </w:t>
      </w:r>
      <w:r w:rsidR="00604E85">
        <w:rPr>
          <w:rStyle w:val="span"/>
          <w:rFonts w:ascii="Arial" w:eastAsia="Arial" w:hAnsi="Arial" w:cs="Arial"/>
          <w:sz w:val="22"/>
          <w:szCs w:val="22"/>
        </w:rPr>
        <w:t>|</w:t>
      </w:r>
      <w:r>
        <w:rPr>
          <w:rStyle w:val="span"/>
          <w:rFonts w:ascii="Arial" w:eastAsia="Arial" w:hAnsi="Arial" w:cs="Arial"/>
          <w:sz w:val="22"/>
          <w:szCs w:val="22"/>
        </w:rPr>
        <w:t xml:space="preserve"> </w:t>
      </w:r>
      <w:r w:rsidR="00604E85">
        <w:rPr>
          <w:rStyle w:val="span"/>
          <w:rFonts w:ascii="Arial" w:eastAsia="Arial" w:hAnsi="Arial" w:cs="Arial"/>
          <w:sz w:val="22"/>
          <w:szCs w:val="22"/>
        </w:rPr>
        <w:t>Remote</w:t>
      </w:r>
    </w:p>
    <w:p w14:paraId="3BE2E278" w14:textId="77777777" w:rsidR="00CD236B" w:rsidRDefault="00000000" w:rsidP="00F530C3">
      <w:pPr>
        <w:pStyle w:val="ulli"/>
        <w:numPr>
          <w:ilvl w:val="0"/>
          <w:numId w:val="1"/>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Built CI/CD pipelines in Bitbucket to support OPTRIX's Operational Intelligence, ensuring reliable, repeatable deployments.</w:t>
      </w:r>
    </w:p>
    <w:p w14:paraId="0A16FC79" w14:textId="77777777" w:rsidR="00CD236B" w:rsidRDefault="00000000" w:rsidP="00F530C3">
      <w:pPr>
        <w:pStyle w:val="ulli"/>
        <w:numPr>
          <w:ilvl w:val="0"/>
          <w:numId w:val="1"/>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Managed scalable Kubernetes clusters on AWS, delivering high availability for OPTRIX's real-time spatial awareness features.</w:t>
      </w:r>
    </w:p>
    <w:p w14:paraId="2EE0707F" w14:textId="77777777" w:rsidR="00CD236B" w:rsidRDefault="00000000" w:rsidP="00F530C3">
      <w:pPr>
        <w:pStyle w:val="ulli"/>
        <w:numPr>
          <w:ilvl w:val="0"/>
          <w:numId w:val="1"/>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lastRenderedPageBreak/>
        <w:t>Set up monitoring, logging, and automated deployments on AWS to support OPTRIX's adaptive Intelligent Guidance system.</w:t>
      </w:r>
    </w:p>
    <w:p w14:paraId="73487700" w14:textId="77777777" w:rsidR="00CD236B" w:rsidRDefault="00000000" w:rsidP="00F530C3">
      <w:pPr>
        <w:pStyle w:val="ulli"/>
        <w:numPr>
          <w:ilvl w:val="0"/>
          <w:numId w:val="1"/>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Improved workflows by refining Jira processes, automating infrastructure tasks, and standardizing environments for the OPTRIX no-code platform.</w:t>
      </w:r>
    </w:p>
    <w:p w14:paraId="3E0A240D" w14:textId="77777777" w:rsidR="00CD236B" w:rsidRDefault="00000000">
      <w:pPr>
        <w:pStyle w:val="divdocumentsinglecolumn"/>
        <w:spacing w:before="180" w:line="380" w:lineRule="atLeast"/>
        <w:rPr>
          <w:rFonts w:ascii="Arial" w:eastAsia="Arial" w:hAnsi="Arial" w:cs="Arial"/>
          <w:sz w:val="22"/>
          <w:szCs w:val="22"/>
        </w:rPr>
      </w:pPr>
      <w:r>
        <w:rPr>
          <w:rStyle w:val="spanjobtitle"/>
          <w:rFonts w:ascii="Arial" w:eastAsia="Arial" w:hAnsi="Arial" w:cs="Arial"/>
          <w:sz w:val="22"/>
          <w:szCs w:val="22"/>
        </w:rPr>
        <w:t>Software Engineer</w:t>
      </w:r>
      <w:r>
        <w:rPr>
          <w:rStyle w:val="span"/>
          <w:rFonts w:ascii="Arial" w:eastAsia="Arial" w:hAnsi="Arial" w:cs="Arial"/>
          <w:sz w:val="22"/>
          <w:szCs w:val="22"/>
        </w:rPr>
        <w:t>, 05/2018 to 03/2020</w:t>
      </w:r>
      <w:r>
        <w:rPr>
          <w:rStyle w:val="spanpaddedline"/>
          <w:rFonts w:ascii="Arial" w:eastAsia="Arial" w:hAnsi="Arial" w:cs="Arial"/>
          <w:sz w:val="22"/>
          <w:szCs w:val="22"/>
        </w:rPr>
        <w:t xml:space="preserve"> </w:t>
      </w:r>
    </w:p>
    <w:p w14:paraId="2615D3AD" w14:textId="4F7EAB0E" w:rsidR="00CD236B" w:rsidRDefault="00000000">
      <w:pPr>
        <w:pStyle w:val="spanpaddedlineParagraph"/>
        <w:spacing w:line="380" w:lineRule="atLeast"/>
        <w:rPr>
          <w:rFonts w:ascii="Arial" w:eastAsia="Arial" w:hAnsi="Arial" w:cs="Arial"/>
          <w:sz w:val="22"/>
          <w:szCs w:val="22"/>
        </w:rPr>
      </w:pPr>
      <w:proofErr w:type="spellStart"/>
      <w:r>
        <w:rPr>
          <w:rStyle w:val="spancompanyname"/>
          <w:rFonts w:ascii="Arial" w:eastAsia="Arial" w:hAnsi="Arial" w:cs="Arial"/>
          <w:sz w:val="22"/>
          <w:szCs w:val="22"/>
        </w:rPr>
        <w:t>RevBits</w:t>
      </w:r>
      <w:proofErr w:type="spellEnd"/>
      <w:r>
        <w:rPr>
          <w:rStyle w:val="spancompanyname"/>
          <w:rFonts w:ascii="Arial" w:eastAsia="Arial" w:hAnsi="Arial" w:cs="Arial"/>
          <w:sz w:val="22"/>
          <w:szCs w:val="22"/>
        </w:rPr>
        <w:t xml:space="preserve"> LLC</w:t>
      </w:r>
      <w:r>
        <w:rPr>
          <w:rStyle w:val="span"/>
          <w:rFonts w:ascii="Arial" w:eastAsia="Arial" w:hAnsi="Arial" w:cs="Arial"/>
          <w:sz w:val="22"/>
          <w:szCs w:val="22"/>
        </w:rPr>
        <w:t xml:space="preserve"> </w:t>
      </w:r>
      <w:r w:rsidR="00604E85">
        <w:rPr>
          <w:rStyle w:val="span"/>
          <w:rFonts w:ascii="Arial" w:eastAsia="Arial" w:hAnsi="Arial" w:cs="Arial"/>
          <w:sz w:val="22"/>
          <w:szCs w:val="22"/>
        </w:rPr>
        <w:t>|</w:t>
      </w:r>
      <w:r>
        <w:rPr>
          <w:rStyle w:val="span"/>
          <w:rFonts w:ascii="Arial" w:eastAsia="Arial" w:hAnsi="Arial" w:cs="Arial"/>
          <w:sz w:val="22"/>
          <w:szCs w:val="22"/>
        </w:rPr>
        <w:t xml:space="preserve"> </w:t>
      </w:r>
      <w:r w:rsidR="00604E85">
        <w:rPr>
          <w:rStyle w:val="span"/>
          <w:rFonts w:ascii="Arial" w:eastAsia="Arial" w:hAnsi="Arial" w:cs="Arial"/>
          <w:sz w:val="22"/>
          <w:szCs w:val="22"/>
        </w:rPr>
        <w:t>Remote</w:t>
      </w:r>
    </w:p>
    <w:p w14:paraId="2E665C3B" w14:textId="77777777" w:rsidR="00CD236B" w:rsidRDefault="00000000" w:rsidP="00F530C3">
      <w:pPr>
        <w:pStyle w:val="ulli"/>
        <w:numPr>
          <w:ilvl w:val="0"/>
          <w:numId w:val="2"/>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 xml:space="preserve">Developed security product features in Python and Java for platforms including </w:t>
      </w:r>
      <w:proofErr w:type="spellStart"/>
      <w:r>
        <w:rPr>
          <w:rStyle w:val="span"/>
          <w:rFonts w:ascii="Arial" w:eastAsia="Arial" w:hAnsi="Arial" w:cs="Arial"/>
          <w:sz w:val="22"/>
          <w:szCs w:val="22"/>
        </w:rPr>
        <w:t>RevBits</w:t>
      </w:r>
      <w:proofErr w:type="spellEnd"/>
      <w:r>
        <w:rPr>
          <w:rStyle w:val="span"/>
          <w:rFonts w:ascii="Arial" w:eastAsia="Arial" w:hAnsi="Arial" w:cs="Arial"/>
          <w:sz w:val="22"/>
          <w:szCs w:val="22"/>
        </w:rPr>
        <w:t xml:space="preserve"> CIP/XDR, Email Security, EDR, and Zero Trust.</w:t>
      </w:r>
    </w:p>
    <w:p w14:paraId="27ED08BE" w14:textId="77777777" w:rsidR="00CD236B" w:rsidRDefault="00000000" w:rsidP="00F530C3">
      <w:pPr>
        <w:pStyle w:val="ulli"/>
        <w:numPr>
          <w:ilvl w:val="0"/>
          <w:numId w:val="2"/>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Built and optimized backend components to improve threat detection, access control, and incident response.</w:t>
      </w:r>
    </w:p>
    <w:p w14:paraId="4B753B89" w14:textId="77777777" w:rsidR="00CD236B" w:rsidRDefault="00000000" w:rsidP="00F530C3">
      <w:pPr>
        <w:pStyle w:val="ulli"/>
        <w:numPr>
          <w:ilvl w:val="0"/>
          <w:numId w:val="2"/>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Translated penetration-testing and vulnerability findings into product enhancements.</w:t>
      </w:r>
    </w:p>
    <w:p w14:paraId="6B79E0CA" w14:textId="77777777" w:rsidR="00CD236B" w:rsidRDefault="00000000" w:rsidP="00F530C3">
      <w:pPr>
        <w:pStyle w:val="ulli"/>
        <w:numPr>
          <w:ilvl w:val="0"/>
          <w:numId w:val="2"/>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Performed code reviews, debugging, and testing to ensure secure and reliable software.</w:t>
      </w:r>
    </w:p>
    <w:p w14:paraId="3DB1A669" w14:textId="77777777" w:rsidR="00CD236B" w:rsidRDefault="00000000">
      <w:pPr>
        <w:pStyle w:val="divdocumentsinglecolumn"/>
        <w:spacing w:before="180" w:line="380" w:lineRule="atLeast"/>
        <w:rPr>
          <w:rFonts w:ascii="Arial" w:eastAsia="Arial" w:hAnsi="Arial" w:cs="Arial"/>
          <w:sz w:val="22"/>
          <w:szCs w:val="22"/>
        </w:rPr>
      </w:pPr>
      <w:r>
        <w:rPr>
          <w:rStyle w:val="spanjobtitle"/>
          <w:rFonts w:ascii="Arial" w:eastAsia="Arial" w:hAnsi="Arial" w:cs="Arial"/>
          <w:sz w:val="22"/>
          <w:szCs w:val="22"/>
        </w:rPr>
        <w:t>Full Stack Software Developer</w:t>
      </w:r>
      <w:r>
        <w:rPr>
          <w:rStyle w:val="span"/>
          <w:rFonts w:ascii="Arial" w:eastAsia="Arial" w:hAnsi="Arial" w:cs="Arial"/>
          <w:sz w:val="22"/>
          <w:szCs w:val="22"/>
        </w:rPr>
        <w:t>, 04/2017 to 05/2018</w:t>
      </w:r>
      <w:r>
        <w:rPr>
          <w:rStyle w:val="spanpaddedline"/>
          <w:rFonts w:ascii="Arial" w:eastAsia="Arial" w:hAnsi="Arial" w:cs="Arial"/>
          <w:sz w:val="22"/>
          <w:szCs w:val="22"/>
        </w:rPr>
        <w:t xml:space="preserve"> </w:t>
      </w:r>
    </w:p>
    <w:p w14:paraId="6349DBE4" w14:textId="2CCF2495" w:rsidR="00CD236B" w:rsidRDefault="00000000">
      <w:pPr>
        <w:pStyle w:val="spanpaddedlineParagraph"/>
        <w:spacing w:line="380" w:lineRule="atLeast"/>
        <w:rPr>
          <w:rFonts w:ascii="Arial" w:eastAsia="Arial" w:hAnsi="Arial" w:cs="Arial"/>
          <w:sz w:val="22"/>
          <w:szCs w:val="22"/>
        </w:rPr>
      </w:pPr>
      <w:r>
        <w:rPr>
          <w:rStyle w:val="spancompanyname"/>
          <w:rFonts w:ascii="Arial" w:eastAsia="Arial" w:hAnsi="Arial" w:cs="Arial"/>
          <w:sz w:val="22"/>
          <w:szCs w:val="22"/>
        </w:rPr>
        <w:t>EBQ</w:t>
      </w:r>
      <w:r>
        <w:rPr>
          <w:rStyle w:val="span"/>
          <w:rFonts w:ascii="Arial" w:eastAsia="Arial" w:hAnsi="Arial" w:cs="Arial"/>
          <w:sz w:val="22"/>
          <w:szCs w:val="22"/>
        </w:rPr>
        <w:t xml:space="preserve"> </w:t>
      </w:r>
      <w:r w:rsidR="00604E85">
        <w:rPr>
          <w:rStyle w:val="span"/>
          <w:rFonts w:ascii="Arial" w:eastAsia="Arial" w:hAnsi="Arial" w:cs="Arial"/>
          <w:sz w:val="22"/>
          <w:szCs w:val="22"/>
        </w:rPr>
        <w:t>|</w:t>
      </w:r>
      <w:r>
        <w:rPr>
          <w:rStyle w:val="span"/>
          <w:rFonts w:ascii="Arial" w:eastAsia="Arial" w:hAnsi="Arial" w:cs="Arial"/>
          <w:sz w:val="22"/>
          <w:szCs w:val="22"/>
        </w:rPr>
        <w:t xml:space="preserve"> Austin, TX</w:t>
      </w:r>
    </w:p>
    <w:p w14:paraId="23859A30" w14:textId="77777777" w:rsidR="00CD236B" w:rsidRDefault="00000000" w:rsidP="00F530C3">
      <w:pPr>
        <w:pStyle w:val="ulli"/>
        <w:numPr>
          <w:ilvl w:val="0"/>
          <w:numId w:val="3"/>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Developed backend systems using Java and Python to support core website functionality and internal business workflows.</w:t>
      </w:r>
    </w:p>
    <w:p w14:paraId="5778ED8A" w14:textId="77777777" w:rsidR="00CD236B" w:rsidRDefault="00000000" w:rsidP="00F530C3">
      <w:pPr>
        <w:pStyle w:val="ulli"/>
        <w:numPr>
          <w:ilvl w:val="0"/>
          <w:numId w:val="3"/>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Designed and implemented RESTful APIs and database structures for dynamic content and efficient data processing.</w:t>
      </w:r>
    </w:p>
    <w:p w14:paraId="553DB99F" w14:textId="77777777" w:rsidR="00CD236B" w:rsidRDefault="00000000" w:rsidP="00F530C3">
      <w:pPr>
        <w:pStyle w:val="ulli"/>
        <w:numPr>
          <w:ilvl w:val="0"/>
          <w:numId w:val="3"/>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Integrated backend services with internal tools and systems to improve operational efficiency and data flow.</w:t>
      </w:r>
    </w:p>
    <w:p w14:paraId="3C06F795" w14:textId="77777777" w:rsidR="00CD236B" w:rsidRDefault="00000000" w:rsidP="00F530C3">
      <w:pPr>
        <w:pStyle w:val="ulli"/>
        <w:numPr>
          <w:ilvl w:val="0"/>
          <w:numId w:val="3"/>
        </w:numPr>
        <w:spacing w:line="380" w:lineRule="atLeast"/>
        <w:ind w:left="460" w:hanging="201"/>
        <w:jc w:val="both"/>
        <w:rPr>
          <w:rStyle w:val="span"/>
          <w:rFonts w:ascii="Arial" w:eastAsia="Arial" w:hAnsi="Arial" w:cs="Arial"/>
          <w:sz w:val="22"/>
          <w:szCs w:val="22"/>
        </w:rPr>
      </w:pPr>
      <w:r>
        <w:rPr>
          <w:rStyle w:val="span"/>
          <w:rFonts w:ascii="Arial" w:eastAsia="Arial" w:hAnsi="Arial" w:cs="Arial"/>
          <w:sz w:val="22"/>
          <w:szCs w:val="22"/>
        </w:rPr>
        <w:t>Collaborated with designers and stakeholders to deliver new features, resolve issues, and optimize system performance.</w:t>
      </w:r>
    </w:p>
    <w:p w14:paraId="7254DB67" w14:textId="77777777" w:rsidR="00CD236B" w:rsidRDefault="00000000">
      <w:pPr>
        <w:pStyle w:val="divdocumentdivsectiontitle"/>
        <w:spacing w:before="240" w:after="90"/>
        <w:rPr>
          <w:rFonts w:ascii="Arial" w:eastAsia="Arial" w:hAnsi="Arial" w:cs="Arial"/>
          <w:b/>
          <w:bCs/>
        </w:rPr>
      </w:pPr>
      <w:r>
        <w:rPr>
          <w:rFonts w:ascii="Arial" w:eastAsia="Arial" w:hAnsi="Arial" w:cs="Arial"/>
          <w:b/>
          <w:bCs/>
        </w:rPr>
        <w:t>Education</w:t>
      </w:r>
    </w:p>
    <w:p w14:paraId="3C71FB2D" w14:textId="7E054B72" w:rsidR="00CD236B" w:rsidRDefault="00000000">
      <w:pPr>
        <w:pStyle w:val="divdocumentsinglecolumn"/>
        <w:spacing w:line="380" w:lineRule="atLeast"/>
        <w:rPr>
          <w:rFonts w:ascii="Arial" w:eastAsia="Arial" w:hAnsi="Arial" w:cs="Arial"/>
          <w:sz w:val="22"/>
          <w:szCs w:val="22"/>
        </w:rPr>
      </w:pPr>
      <w:r w:rsidRPr="00F530C3">
        <w:rPr>
          <w:rStyle w:val="spandegree"/>
          <w:rFonts w:ascii="Arial" w:eastAsia="Arial" w:hAnsi="Arial" w:cs="Arial"/>
          <w:b w:val="0"/>
          <w:bCs w:val="0"/>
          <w:sz w:val="22"/>
          <w:szCs w:val="22"/>
        </w:rPr>
        <w:t xml:space="preserve">Bachelor of </w:t>
      </w:r>
      <w:r w:rsidR="00F530C3" w:rsidRPr="00F530C3">
        <w:rPr>
          <w:rStyle w:val="spandegree"/>
          <w:rFonts w:ascii="Arial" w:eastAsia="Arial" w:hAnsi="Arial" w:cs="Arial"/>
          <w:b w:val="0"/>
          <w:bCs w:val="0"/>
          <w:sz w:val="22"/>
          <w:szCs w:val="22"/>
        </w:rPr>
        <w:t>Engineering in</w:t>
      </w:r>
      <w:r w:rsidR="00F530C3">
        <w:rPr>
          <w:rStyle w:val="span"/>
          <w:rFonts w:ascii="Arial" w:eastAsia="Arial" w:hAnsi="Arial" w:cs="Arial"/>
          <w:sz w:val="22"/>
          <w:szCs w:val="22"/>
        </w:rPr>
        <w:t xml:space="preserve"> </w:t>
      </w:r>
      <w:r>
        <w:rPr>
          <w:rStyle w:val="span"/>
          <w:rFonts w:ascii="Arial" w:eastAsia="Arial" w:hAnsi="Arial" w:cs="Arial"/>
          <w:sz w:val="22"/>
          <w:szCs w:val="22"/>
        </w:rPr>
        <w:t>Computer Science</w:t>
      </w:r>
      <w:r w:rsidR="000F4996">
        <w:rPr>
          <w:rStyle w:val="span"/>
          <w:rFonts w:ascii="Arial" w:eastAsia="Arial" w:hAnsi="Arial" w:cs="Arial"/>
          <w:sz w:val="22"/>
          <w:szCs w:val="22"/>
        </w:rPr>
        <w:t>, 09/2011 to 05/2015</w:t>
      </w:r>
      <w:r>
        <w:rPr>
          <w:rStyle w:val="singlecolumnspanpaddedlinenth-child1"/>
          <w:rFonts w:ascii="Arial" w:eastAsia="Arial" w:hAnsi="Arial" w:cs="Arial"/>
          <w:sz w:val="22"/>
          <w:szCs w:val="22"/>
        </w:rPr>
        <w:t xml:space="preserve"> </w:t>
      </w:r>
    </w:p>
    <w:p w14:paraId="7BBDB174" w14:textId="1E8C3FC1" w:rsidR="00CD236B" w:rsidRPr="00F530C3" w:rsidRDefault="00000000">
      <w:pPr>
        <w:pStyle w:val="spanpaddedlineParagraph"/>
        <w:spacing w:line="380" w:lineRule="atLeast"/>
        <w:rPr>
          <w:rFonts w:ascii="Arial" w:eastAsia="Arial" w:hAnsi="Arial" w:cs="Arial"/>
          <w:b/>
          <w:bCs/>
          <w:sz w:val="22"/>
          <w:szCs w:val="22"/>
        </w:rPr>
      </w:pPr>
      <w:r w:rsidRPr="00F530C3">
        <w:rPr>
          <w:rStyle w:val="spancompanyname"/>
          <w:rFonts w:ascii="Arial" w:eastAsia="Arial" w:hAnsi="Arial" w:cs="Arial"/>
          <w:b w:val="0"/>
          <w:bCs w:val="0"/>
          <w:sz w:val="22"/>
          <w:szCs w:val="22"/>
        </w:rPr>
        <w:t>Texas A&amp;M University</w:t>
      </w:r>
      <w:r w:rsidR="00F530C3" w:rsidRPr="00F530C3">
        <w:rPr>
          <w:b/>
          <w:bCs/>
        </w:rPr>
        <w:t xml:space="preserve"> </w:t>
      </w:r>
      <w:r w:rsidR="00604E85" w:rsidRPr="00604E85">
        <w:rPr>
          <w:rFonts w:ascii="Arial" w:eastAsia="Arial" w:hAnsi="Arial" w:cs="Arial"/>
          <w:sz w:val="22"/>
          <w:szCs w:val="22"/>
        </w:rPr>
        <w:t>|</w:t>
      </w:r>
      <w:r w:rsidR="00F530C3" w:rsidRPr="00F530C3">
        <w:rPr>
          <w:rFonts w:ascii="Arial" w:eastAsia="Arial" w:hAnsi="Arial" w:cs="Arial"/>
          <w:b/>
          <w:bCs/>
          <w:sz w:val="22"/>
          <w:szCs w:val="22"/>
        </w:rPr>
        <w:t xml:space="preserve"> </w:t>
      </w:r>
      <w:r w:rsidR="00F530C3" w:rsidRPr="00F530C3">
        <w:rPr>
          <w:rFonts w:ascii="Arial" w:eastAsia="Arial" w:hAnsi="Arial" w:cs="Arial"/>
          <w:sz w:val="22"/>
          <w:szCs w:val="22"/>
        </w:rPr>
        <w:t>Kingsville</w:t>
      </w:r>
    </w:p>
    <w:p w14:paraId="374DB39D" w14:textId="77777777" w:rsidR="00CD236B" w:rsidRDefault="00000000">
      <w:pPr>
        <w:pStyle w:val="divdocumentdivsectiontitle"/>
        <w:spacing w:before="240" w:after="90"/>
        <w:rPr>
          <w:rFonts w:ascii="Arial" w:eastAsia="Arial" w:hAnsi="Arial" w:cs="Arial"/>
          <w:b/>
          <w:bCs/>
        </w:rPr>
      </w:pPr>
      <w:r>
        <w:rPr>
          <w:rFonts w:ascii="Arial" w:eastAsia="Arial" w:hAnsi="Arial" w:cs="Arial"/>
          <w:b/>
          <w:bCs/>
        </w:rPr>
        <w:t>Certifications</w:t>
      </w:r>
    </w:p>
    <w:p w14:paraId="710748C5" w14:textId="77777777" w:rsidR="00F530C3" w:rsidRDefault="00000000" w:rsidP="009F2082">
      <w:pPr>
        <w:pStyle w:val="divdocumentsinglecolumn"/>
        <w:numPr>
          <w:ilvl w:val="0"/>
          <w:numId w:val="5"/>
        </w:numPr>
        <w:tabs>
          <w:tab w:val="left" w:pos="450"/>
        </w:tabs>
        <w:spacing w:line="380" w:lineRule="atLeast"/>
        <w:ind w:hanging="450"/>
        <w:rPr>
          <w:rStyle w:val="documentsectioncert-secsinglecolumnspanp"/>
          <w:rFonts w:ascii="Arial" w:eastAsia="Arial" w:hAnsi="Arial" w:cs="Arial"/>
          <w:sz w:val="22"/>
          <w:szCs w:val="22"/>
        </w:rPr>
      </w:pPr>
      <w:proofErr w:type="spellStart"/>
      <w:r>
        <w:rPr>
          <w:rStyle w:val="documentsectioncert-secsinglecolumnspanp"/>
          <w:rFonts w:ascii="Arial" w:eastAsia="Arial" w:hAnsi="Arial" w:cs="Arial"/>
          <w:sz w:val="22"/>
          <w:szCs w:val="22"/>
        </w:rPr>
        <w:t>HashiCorp</w:t>
      </w:r>
      <w:proofErr w:type="spellEnd"/>
      <w:r>
        <w:rPr>
          <w:rStyle w:val="documentsectioncert-secsinglecolumnspanp"/>
          <w:rFonts w:ascii="Arial" w:eastAsia="Arial" w:hAnsi="Arial" w:cs="Arial"/>
          <w:sz w:val="22"/>
          <w:szCs w:val="22"/>
        </w:rPr>
        <w:t xml:space="preserve"> Terraform Associate (003</w:t>
      </w:r>
      <w:r w:rsidR="00F530C3">
        <w:rPr>
          <w:rStyle w:val="documentsectioncert-secsinglecolumnspanp"/>
          <w:rFonts w:ascii="Arial" w:eastAsia="Arial" w:hAnsi="Arial" w:cs="Arial"/>
          <w:sz w:val="22"/>
          <w:szCs w:val="22"/>
        </w:rPr>
        <w:t>)</w:t>
      </w:r>
    </w:p>
    <w:p w14:paraId="7D3443E0" w14:textId="73A3C3BD" w:rsidR="00CD236B" w:rsidRDefault="00D7797E" w:rsidP="00D7797E">
      <w:pPr>
        <w:pStyle w:val="divdocumentsinglecolumn"/>
        <w:numPr>
          <w:ilvl w:val="0"/>
          <w:numId w:val="5"/>
        </w:numPr>
        <w:tabs>
          <w:tab w:val="left" w:pos="450"/>
        </w:tabs>
        <w:spacing w:line="380" w:lineRule="atLeast"/>
        <w:ind w:hanging="450"/>
      </w:pPr>
      <w:r>
        <w:rPr>
          <w:rStyle w:val="documentsectioncert-secsinglecolumnspanp"/>
          <w:rFonts w:ascii="Arial" w:eastAsia="Arial" w:hAnsi="Arial" w:cs="Arial"/>
          <w:sz w:val="22"/>
          <w:szCs w:val="22"/>
        </w:rPr>
        <w:t>Problem Solving</w:t>
      </w:r>
      <w:r w:rsidR="00F530C3">
        <w:rPr>
          <w:rStyle w:val="documentsectioncert-secsinglecolumnspanp"/>
          <w:rFonts w:ascii="Arial" w:eastAsia="Arial" w:hAnsi="Arial" w:cs="Arial"/>
          <w:sz w:val="22"/>
          <w:szCs w:val="22"/>
        </w:rPr>
        <w:t xml:space="preserve"> (</w:t>
      </w:r>
      <w:proofErr w:type="spellStart"/>
      <w:r>
        <w:rPr>
          <w:rStyle w:val="documentsectioncert-secsinglecolumnspanp"/>
          <w:rFonts w:ascii="Arial" w:eastAsia="Arial" w:hAnsi="Arial" w:cs="Arial"/>
          <w:sz w:val="22"/>
          <w:szCs w:val="22"/>
        </w:rPr>
        <w:t>Hackerrank</w:t>
      </w:r>
      <w:proofErr w:type="spellEnd"/>
      <w:r w:rsidR="00F530C3">
        <w:rPr>
          <w:rStyle w:val="documentsectioncert-secsinglecolumnspanp"/>
          <w:rFonts w:ascii="Arial" w:eastAsia="Arial" w:hAnsi="Arial" w:cs="Arial"/>
          <w:sz w:val="22"/>
          <w:szCs w:val="22"/>
        </w:rPr>
        <w:t>)</w:t>
      </w:r>
      <w:r w:rsidR="00000000">
        <w:rPr>
          <w:color w:val="FFFFFF"/>
          <w:sz w:val="2"/>
        </w:rPr>
        <w:t>-3b4f-453d-941c-4649e2f69cc9#</w:t>
      </w:r>
    </w:p>
    <w:sectPr w:rsidR="00CD236B">
      <w:pgSz w:w="12240" w:h="15840"/>
      <w:pgMar w:top="240" w:right="600" w:bottom="24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80E011A">
      <w:start w:val="1"/>
      <w:numFmt w:val="bullet"/>
      <w:lvlText w:val=""/>
      <w:lvlJc w:val="left"/>
      <w:pPr>
        <w:ind w:left="720" w:hanging="360"/>
      </w:pPr>
      <w:rPr>
        <w:rFonts w:ascii="Symbol" w:hAnsi="Symbol"/>
      </w:rPr>
    </w:lvl>
    <w:lvl w:ilvl="1" w:tplc="8794CF5E">
      <w:start w:val="1"/>
      <w:numFmt w:val="bullet"/>
      <w:lvlText w:val="o"/>
      <w:lvlJc w:val="left"/>
      <w:pPr>
        <w:tabs>
          <w:tab w:val="num" w:pos="1440"/>
        </w:tabs>
        <w:ind w:left="1440" w:hanging="360"/>
      </w:pPr>
      <w:rPr>
        <w:rFonts w:ascii="Courier New" w:hAnsi="Courier New"/>
      </w:rPr>
    </w:lvl>
    <w:lvl w:ilvl="2" w:tplc="E8E2B55C">
      <w:start w:val="1"/>
      <w:numFmt w:val="bullet"/>
      <w:lvlText w:val=""/>
      <w:lvlJc w:val="left"/>
      <w:pPr>
        <w:tabs>
          <w:tab w:val="num" w:pos="2160"/>
        </w:tabs>
        <w:ind w:left="2160" w:hanging="360"/>
      </w:pPr>
      <w:rPr>
        <w:rFonts w:ascii="Wingdings" w:hAnsi="Wingdings"/>
      </w:rPr>
    </w:lvl>
    <w:lvl w:ilvl="3" w:tplc="FDDA4ACA">
      <w:start w:val="1"/>
      <w:numFmt w:val="bullet"/>
      <w:lvlText w:val=""/>
      <w:lvlJc w:val="left"/>
      <w:pPr>
        <w:tabs>
          <w:tab w:val="num" w:pos="2880"/>
        </w:tabs>
        <w:ind w:left="2880" w:hanging="360"/>
      </w:pPr>
      <w:rPr>
        <w:rFonts w:ascii="Symbol" w:hAnsi="Symbol"/>
      </w:rPr>
    </w:lvl>
    <w:lvl w:ilvl="4" w:tplc="900C84C8">
      <w:start w:val="1"/>
      <w:numFmt w:val="bullet"/>
      <w:lvlText w:val="o"/>
      <w:lvlJc w:val="left"/>
      <w:pPr>
        <w:tabs>
          <w:tab w:val="num" w:pos="3600"/>
        </w:tabs>
        <w:ind w:left="3600" w:hanging="360"/>
      </w:pPr>
      <w:rPr>
        <w:rFonts w:ascii="Courier New" w:hAnsi="Courier New"/>
      </w:rPr>
    </w:lvl>
    <w:lvl w:ilvl="5" w:tplc="897CF330">
      <w:start w:val="1"/>
      <w:numFmt w:val="bullet"/>
      <w:lvlText w:val=""/>
      <w:lvlJc w:val="left"/>
      <w:pPr>
        <w:tabs>
          <w:tab w:val="num" w:pos="4320"/>
        </w:tabs>
        <w:ind w:left="4320" w:hanging="360"/>
      </w:pPr>
      <w:rPr>
        <w:rFonts w:ascii="Wingdings" w:hAnsi="Wingdings"/>
      </w:rPr>
    </w:lvl>
    <w:lvl w:ilvl="6" w:tplc="2356F064">
      <w:start w:val="1"/>
      <w:numFmt w:val="bullet"/>
      <w:lvlText w:val=""/>
      <w:lvlJc w:val="left"/>
      <w:pPr>
        <w:tabs>
          <w:tab w:val="num" w:pos="5040"/>
        </w:tabs>
        <w:ind w:left="5040" w:hanging="360"/>
      </w:pPr>
      <w:rPr>
        <w:rFonts w:ascii="Symbol" w:hAnsi="Symbol"/>
      </w:rPr>
    </w:lvl>
    <w:lvl w:ilvl="7" w:tplc="C3423642">
      <w:start w:val="1"/>
      <w:numFmt w:val="bullet"/>
      <w:lvlText w:val="o"/>
      <w:lvlJc w:val="left"/>
      <w:pPr>
        <w:tabs>
          <w:tab w:val="num" w:pos="5760"/>
        </w:tabs>
        <w:ind w:left="5760" w:hanging="360"/>
      </w:pPr>
      <w:rPr>
        <w:rFonts w:ascii="Courier New" w:hAnsi="Courier New"/>
      </w:rPr>
    </w:lvl>
    <w:lvl w:ilvl="8" w:tplc="13D8BD8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9B8F860">
      <w:start w:val="1"/>
      <w:numFmt w:val="bullet"/>
      <w:lvlText w:val=""/>
      <w:lvlJc w:val="left"/>
      <w:pPr>
        <w:ind w:left="720" w:hanging="360"/>
      </w:pPr>
      <w:rPr>
        <w:rFonts w:ascii="Symbol" w:hAnsi="Symbol"/>
      </w:rPr>
    </w:lvl>
    <w:lvl w:ilvl="1" w:tplc="22962902">
      <w:start w:val="1"/>
      <w:numFmt w:val="bullet"/>
      <w:lvlText w:val="o"/>
      <w:lvlJc w:val="left"/>
      <w:pPr>
        <w:tabs>
          <w:tab w:val="num" w:pos="1440"/>
        </w:tabs>
        <w:ind w:left="1440" w:hanging="360"/>
      </w:pPr>
      <w:rPr>
        <w:rFonts w:ascii="Courier New" w:hAnsi="Courier New"/>
      </w:rPr>
    </w:lvl>
    <w:lvl w:ilvl="2" w:tplc="7B643794">
      <w:start w:val="1"/>
      <w:numFmt w:val="bullet"/>
      <w:lvlText w:val=""/>
      <w:lvlJc w:val="left"/>
      <w:pPr>
        <w:tabs>
          <w:tab w:val="num" w:pos="2160"/>
        </w:tabs>
        <w:ind w:left="2160" w:hanging="360"/>
      </w:pPr>
      <w:rPr>
        <w:rFonts w:ascii="Wingdings" w:hAnsi="Wingdings"/>
      </w:rPr>
    </w:lvl>
    <w:lvl w:ilvl="3" w:tplc="91502754">
      <w:start w:val="1"/>
      <w:numFmt w:val="bullet"/>
      <w:lvlText w:val=""/>
      <w:lvlJc w:val="left"/>
      <w:pPr>
        <w:tabs>
          <w:tab w:val="num" w:pos="2880"/>
        </w:tabs>
        <w:ind w:left="2880" w:hanging="360"/>
      </w:pPr>
      <w:rPr>
        <w:rFonts w:ascii="Symbol" w:hAnsi="Symbol"/>
      </w:rPr>
    </w:lvl>
    <w:lvl w:ilvl="4" w:tplc="3B86F2D8">
      <w:start w:val="1"/>
      <w:numFmt w:val="bullet"/>
      <w:lvlText w:val="o"/>
      <w:lvlJc w:val="left"/>
      <w:pPr>
        <w:tabs>
          <w:tab w:val="num" w:pos="3600"/>
        </w:tabs>
        <w:ind w:left="3600" w:hanging="360"/>
      </w:pPr>
      <w:rPr>
        <w:rFonts w:ascii="Courier New" w:hAnsi="Courier New"/>
      </w:rPr>
    </w:lvl>
    <w:lvl w:ilvl="5" w:tplc="E65A95D4">
      <w:start w:val="1"/>
      <w:numFmt w:val="bullet"/>
      <w:lvlText w:val=""/>
      <w:lvlJc w:val="left"/>
      <w:pPr>
        <w:tabs>
          <w:tab w:val="num" w:pos="4320"/>
        </w:tabs>
        <w:ind w:left="4320" w:hanging="360"/>
      </w:pPr>
      <w:rPr>
        <w:rFonts w:ascii="Wingdings" w:hAnsi="Wingdings"/>
      </w:rPr>
    </w:lvl>
    <w:lvl w:ilvl="6" w:tplc="521C6554">
      <w:start w:val="1"/>
      <w:numFmt w:val="bullet"/>
      <w:lvlText w:val=""/>
      <w:lvlJc w:val="left"/>
      <w:pPr>
        <w:tabs>
          <w:tab w:val="num" w:pos="5040"/>
        </w:tabs>
        <w:ind w:left="5040" w:hanging="360"/>
      </w:pPr>
      <w:rPr>
        <w:rFonts w:ascii="Symbol" w:hAnsi="Symbol"/>
      </w:rPr>
    </w:lvl>
    <w:lvl w:ilvl="7" w:tplc="AC76C50C">
      <w:start w:val="1"/>
      <w:numFmt w:val="bullet"/>
      <w:lvlText w:val="o"/>
      <w:lvlJc w:val="left"/>
      <w:pPr>
        <w:tabs>
          <w:tab w:val="num" w:pos="5760"/>
        </w:tabs>
        <w:ind w:left="5760" w:hanging="360"/>
      </w:pPr>
      <w:rPr>
        <w:rFonts w:ascii="Courier New" w:hAnsi="Courier New"/>
      </w:rPr>
    </w:lvl>
    <w:lvl w:ilvl="8" w:tplc="09E04BB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548C444">
      <w:start w:val="1"/>
      <w:numFmt w:val="bullet"/>
      <w:lvlText w:val=""/>
      <w:lvlJc w:val="left"/>
      <w:pPr>
        <w:ind w:left="720" w:hanging="360"/>
      </w:pPr>
      <w:rPr>
        <w:rFonts w:ascii="Symbol" w:hAnsi="Symbol"/>
      </w:rPr>
    </w:lvl>
    <w:lvl w:ilvl="1" w:tplc="FB2EA550">
      <w:start w:val="1"/>
      <w:numFmt w:val="bullet"/>
      <w:lvlText w:val="o"/>
      <w:lvlJc w:val="left"/>
      <w:pPr>
        <w:tabs>
          <w:tab w:val="num" w:pos="1440"/>
        </w:tabs>
        <w:ind w:left="1440" w:hanging="360"/>
      </w:pPr>
      <w:rPr>
        <w:rFonts w:ascii="Courier New" w:hAnsi="Courier New"/>
      </w:rPr>
    </w:lvl>
    <w:lvl w:ilvl="2" w:tplc="6B38C8A2">
      <w:start w:val="1"/>
      <w:numFmt w:val="bullet"/>
      <w:lvlText w:val=""/>
      <w:lvlJc w:val="left"/>
      <w:pPr>
        <w:tabs>
          <w:tab w:val="num" w:pos="2160"/>
        </w:tabs>
        <w:ind w:left="2160" w:hanging="360"/>
      </w:pPr>
      <w:rPr>
        <w:rFonts w:ascii="Wingdings" w:hAnsi="Wingdings"/>
      </w:rPr>
    </w:lvl>
    <w:lvl w:ilvl="3" w:tplc="6A4EB452">
      <w:start w:val="1"/>
      <w:numFmt w:val="bullet"/>
      <w:lvlText w:val=""/>
      <w:lvlJc w:val="left"/>
      <w:pPr>
        <w:tabs>
          <w:tab w:val="num" w:pos="2880"/>
        </w:tabs>
        <w:ind w:left="2880" w:hanging="360"/>
      </w:pPr>
      <w:rPr>
        <w:rFonts w:ascii="Symbol" w:hAnsi="Symbol"/>
      </w:rPr>
    </w:lvl>
    <w:lvl w:ilvl="4" w:tplc="30407154">
      <w:start w:val="1"/>
      <w:numFmt w:val="bullet"/>
      <w:lvlText w:val="o"/>
      <w:lvlJc w:val="left"/>
      <w:pPr>
        <w:tabs>
          <w:tab w:val="num" w:pos="3600"/>
        </w:tabs>
        <w:ind w:left="3600" w:hanging="360"/>
      </w:pPr>
      <w:rPr>
        <w:rFonts w:ascii="Courier New" w:hAnsi="Courier New"/>
      </w:rPr>
    </w:lvl>
    <w:lvl w:ilvl="5" w:tplc="2B584678">
      <w:start w:val="1"/>
      <w:numFmt w:val="bullet"/>
      <w:lvlText w:val=""/>
      <w:lvlJc w:val="left"/>
      <w:pPr>
        <w:tabs>
          <w:tab w:val="num" w:pos="4320"/>
        </w:tabs>
        <w:ind w:left="4320" w:hanging="360"/>
      </w:pPr>
      <w:rPr>
        <w:rFonts w:ascii="Wingdings" w:hAnsi="Wingdings"/>
      </w:rPr>
    </w:lvl>
    <w:lvl w:ilvl="6" w:tplc="D996C900">
      <w:start w:val="1"/>
      <w:numFmt w:val="bullet"/>
      <w:lvlText w:val=""/>
      <w:lvlJc w:val="left"/>
      <w:pPr>
        <w:tabs>
          <w:tab w:val="num" w:pos="5040"/>
        </w:tabs>
        <w:ind w:left="5040" w:hanging="360"/>
      </w:pPr>
      <w:rPr>
        <w:rFonts w:ascii="Symbol" w:hAnsi="Symbol"/>
      </w:rPr>
    </w:lvl>
    <w:lvl w:ilvl="7" w:tplc="ABF670C2">
      <w:start w:val="1"/>
      <w:numFmt w:val="bullet"/>
      <w:lvlText w:val="o"/>
      <w:lvlJc w:val="left"/>
      <w:pPr>
        <w:tabs>
          <w:tab w:val="num" w:pos="5760"/>
        </w:tabs>
        <w:ind w:left="5760" w:hanging="360"/>
      </w:pPr>
      <w:rPr>
        <w:rFonts w:ascii="Courier New" w:hAnsi="Courier New"/>
      </w:rPr>
    </w:lvl>
    <w:lvl w:ilvl="8" w:tplc="44026B04">
      <w:start w:val="1"/>
      <w:numFmt w:val="bullet"/>
      <w:lvlText w:val=""/>
      <w:lvlJc w:val="left"/>
      <w:pPr>
        <w:tabs>
          <w:tab w:val="num" w:pos="6480"/>
        </w:tabs>
        <w:ind w:left="6480" w:hanging="360"/>
      </w:pPr>
      <w:rPr>
        <w:rFonts w:ascii="Wingdings" w:hAnsi="Wingdings"/>
      </w:rPr>
    </w:lvl>
  </w:abstractNum>
  <w:abstractNum w:abstractNumId="3" w15:restartNumberingAfterBreak="0">
    <w:nsid w:val="1A8C1E84"/>
    <w:multiLevelType w:val="hybridMultilevel"/>
    <w:tmpl w:val="BE4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A41044"/>
    <w:multiLevelType w:val="hybridMultilevel"/>
    <w:tmpl w:val="814EF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425220">
    <w:abstractNumId w:val="0"/>
  </w:num>
  <w:num w:numId="2" w16cid:durableId="663436369">
    <w:abstractNumId w:val="1"/>
  </w:num>
  <w:num w:numId="3" w16cid:durableId="1083839359">
    <w:abstractNumId w:val="2"/>
  </w:num>
  <w:num w:numId="4" w16cid:durableId="1219632249">
    <w:abstractNumId w:val="4"/>
  </w:num>
  <w:num w:numId="5" w16cid:durableId="952441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D236B"/>
    <w:rsid w:val="000F4996"/>
    <w:rsid w:val="00123739"/>
    <w:rsid w:val="00373A66"/>
    <w:rsid w:val="00507F11"/>
    <w:rsid w:val="00604E85"/>
    <w:rsid w:val="008605FD"/>
    <w:rsid w:val="009F2082"/>
    <w:rsid w:val="00A641FA"/>
    <w:rsid w:val="00CD236B"/>
    <w:rsid w:val="00D7797E"/>
    <w:rsid w:val="00F5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383E"/>
  <w15:docId w15:val="{BA724351-CC90-4B27-A688-27F7B3CC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8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ocumentprofTitle">
    <w:name w:val="document_profTitle"/>
    <w:basedOn w:val="Normal"/>
    <w:pPr>
      <w:pBdr>
        <w:bottom w:val="none" w:sz="0" w:space="10" w:color="auto"/>
      </w:pBdr>
      <w:spacing w:line="300" w:lineRule="atLeast"/>
      <w:jc w:val="center"/>
    </w:pPr>
    <w:rPr>
      <w:b/>
      <w:bCs/>
      <w:smallCaps/>
      <w:color w:val="000000"/>
      <w:sz w:val="30"/>
      <w:szCs w:val="30"/>
    </w:rPr>
  </w:style>
  <w:style w:type="character" w:customStyle="1" w:styleId="documentprofTitleCharacter">
    <w:name w:val="document_profTitle Character"/>
    <w:basedOn w:val="DefaultParagraphFont"/>
    <w:rPr>
      <w:b/>
      <w:bCs/>
      <w:smallCaps/>
      <w:color w:val="000000"/>
      <w:sz w:val="30"/>
      <w:szCs w:val="30"/>
    </w:rPr>
  </w:style>
  <w:style w:type="paragraph" w:customStyle="1" w:styleId="divdocumentdivlowerborder">
    <w:name w:val="div_document_div_lowerborder"/>
    <w:basedOn w:val="Normal"/>
    <w:pPr>
      <w:pBdr>
        <w:top w:val="single" w:sz="8" w:space="0" w:color="000000"/>
        <w:bottom w:val="single" w:sz="24" w:space="0" w:color="000000"/>
      </w:pBdr>
      <w:spacing w:line="0" w:lineRule="atLeast"/>
    </w:pPr>
    <w:rPr>
      <w:color w:val="000000"/>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60" w:lineRule="atLeast"/>
      <w:jc w:val="center"/>
    </w:pPr>
    <w:rPr>
      <w:sz w:val="20"/>
      <w:szCs w:val="20"/>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txtBold">
    <w:name w:val="document_txtBold"/>
    <w:basedOn w:val="DefaultParagraphFont"/>
    <w:rPr>
      <w:b/>
      <w:bCs/>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40" w:lineRule="atLeast"/>
    </w:pPr>
    <w:rPr>
      <w:color w:val="000000"/>
      <w:sz w:val="28"/>
      <w:szCs w:val="28"/>
    </w:rPr>
  </w:style>
  <w:style w:type="paragraph" w:customStyle="1" w:styleId="divdocumentsinglecolumn">
    <w:name w:val="div_document_singlecolumn"/>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paragraph" w:customStyle="1" w:styleId="ulli">
    <w:name w:val="ul_li"/>
    <w:basedOn w:val="Normal"/>
  </w:style>
  <w:style w:type="character" w:customStyle="1" w:styleId="spandegree">
    <w:name w:val="span_degree"/>
    <w:basedOn w:val="span"/>
    <w:rPr>
      <w:b/>
      <w:bCs/>
      <w:sz w:val="24"/>
      <w:szCs w:val="24"/>
      <w:bdr w:val="none" w:sz="0" w:space="0" w:color="auto"/>
      <w:vertAlign w:val="baseline"/>
    </w:rPr>
  </w:style>
  <w:style w:type="character" w:customStyle="1" w:styleId="documentsectioncert-secsinglecolumnspanp">
    <w:name w:val="document_section_cert-sec_singlecolumn_span_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Thomas Ford</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lastModifiedBy>seniorDev 911</cp:lastModifiedBy>
  <cp:revision>9</cp:revision>
  <dcterms:created xsi:type="dcterms:W3CDTF">2025-12-17T03:18:00Z</dcterms:created>
  <dcterms:modified xsi:type="dcterms:W3CDTF">2025-12-17T09:29:00Z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5acb0218-3b4f-453d-941c-4649e2f69cc9</vt:lpwstr>
  </property>
  <property fmtid="{D5CDD505-2E9C-101B-9397-08002B2CF9AE}" pid="3" name="x1ye=0">
    <vt:lpwstr>jHAAAB+LCAAAAAAABAAUmrWWpFAURT+IALcQd3cy3B0K+frpCWt1UBTv3nP2hmZIlMBFgRJpmkIwFIIEBv37xNMwzWI4SRcyXbJ33vw4UEOTF04KVvVBilWN0B1r7DzW7rKyt0atw/S0IyT4X/AEY5hHM+PswP0ErjYURhklPeUkvq78uHF+ZxnKOWmfTr0vPjSdOxosHOjk5UV1V14t1Mw+cZxzemLGHAoyuJPHUqciFbhikdRWgR0LPdIp8NB</vt:lpwstr>
  </property>
  <property fmtid="{D5CDD505-2E9C-101B-9397-08002B2CF9AE}" pid="4" name="x1ye=1">
    <vt:lpwstr>swEdvfIwxb2yGcLIINQvDgYDt68FfqkEjgX3GFxmOjePES4N3lPNAbM53tqm0MUFIwgEXHUzokeWRRsXSjPc7cxgCF2MlO2iokUg0j+Q87zm8B2i2Lh5dnzr+fUKnLmQoiviaS8Rccz0j7I5djHSsy79Pmz1c1drsIakkMXPiAzHaffFhkvi9DPa+SjV32AVJ3n5s4SgQx90+dHVAJJPZQIKJXEZHUzj3oxVWh9tYwQjGIA7h9xNx4LdVuNkbwF</vt:lpwstr>
  </property>
  <property fmtid="{D5CDD505-2E9C-101B-9397-08002B2CF9AE}" pid="5" name="x1ye=10">
    <vt:lpwstr>GUav/1AktnWb4LrXvELsfscJn/IAHqz/PnWrn1Sd7fmEasPLYirRzhSVIIq4JdO7bjI5CGuARFwkI42nGhiWBpHMsT1R+oRT3gnFC2+07f0UkDmCSjRyE/bypyeIPwMqacUYgcYw0q1a8rl3ORW4qZNIemC6HZmUAYjCbxmNIaMkvDFk/VI2SWEUs0Qeps3Wsb7L6IMAOcdIW9gpPjyNH2XTIrPf8hWDF59B9E4jDnM8dfXpp0Vp5RWr2h7vptQ</vt:lpwstr>
  </property>
  <property fmtid="{D5CDD505-2E9C-101B-9397-08002B2CF9AE}" pid="6" name="x1ye=100">
    <vt:lpwstr>VYh8cve27/AQC8LFW1+tB919JIedjUTH86n+1cHFpasH5hIhneZgDJofUnJi3ae5rRP8oj4ZxX/hLwEUi01gySj+RsJ4XKXQa2xITkdbmE/hgmC0TREOYBvGVIAzD62vzOsRxIJC9A9Xkqbl9A5acLr54S2Fb1epej6xBeXm96boDI8cll91OETZMoXf6E++LTi4Z9ZyJ2cYLHDHS8+QYG6Pkgur5Zf5mPCX1AUyLi07Bw+jSQZ5mbc6vUtr6/n</vt:lpwstr>
  </property>
  <property fmtid="{D5CDD505-2E9C-101B-9397-08002B2CF9AE}" pid="7" name="x1ye=101">
    <vt:lpwstr>PZKDwOPD5clrEan8/ba5DYPRzSksNhMVZ81YD38A5J2VB024/FZDBm2u4+iu0kgv3buyQ+DP2Z9g8KltD+mcIm3CbEg5dlW1KnXyPoFgApsnHNVr6ev5efM7toLQMQJtmUDpMR4vkrT6Pv0rTIp1TU90ITofsrc14iIT4xjFe7gn+zUgACZjo7joRKjvWD00u925q0tr0Ia8mZkAY/DrAlMyrgXDNx88aTYC+zlDxiG+7CFmkG4bLbLwJ2pe9T+</vt:lpwstr>
  </property>
  <property fmtid="{D5CDD505-2E9C-101B-9397-08002B2CF9AE}" pid="8" name="x1ye=102">
    <vt:lpwstr>T6Wpx60dsXNdCNLZ62A8H7VuWKmdhE5TjkGV+Okm4r+JjDqXRPCLKxWgPAArFXTuFfx/WxK0cPbatHzcZOdAozWwSCPQ4Ua3p4l9J6tt3Jxtg+3CpvwfzRDgPEQCZbAqL01qxl4h7NL6cuOvjQPf9r7StFwredNmz3SGP8DPdh2OBaEEiUmVyDX7iz+6J1VognNBVs+h4eglEPwQfCRLN9YZhdiXBtaOXfQzE3hAMBY4e4koy3l056uKU6D9qfl</vt:lpwstr>
  </property>
  <property fmtid="{D5CDD505-2E9C-101B-9397-08002B2CF9AE}" pid="9" name="x1ye=103">
    <vt:lpwstr>3A8thoUFHHfbNFrTV4qbjduqzNPvwWPuq2YEJXcYG30RMFCBlVl1nw89yRVh6+SQsA5/des6fsWw07LtG+c28FyPmSA99anqFAKwROC4orY8C/axYGhLBqs1T1QNgowpxmzFaS9IrJyU6ukv+BcAse7VGv2ObDfd2BwqitZWrTDGI15ZucvE3u7/5HD5QVn9An83wzxg0RWuw1KsmKm34DQfJKoiOm9YI1+xNdP2Fzu7SqjbQ9fA2B9JfLVt+ko</vt:lpwstr>
  </property>
  <property fmtid="{D5CDD505-2E9C-101B-9397-08002B2CF9AE}" pid="10" name="x1ye=104">
    <vt:lpwstr>/vEWj2PWx9i6pr2czsCgZlErBInOkc72EIrgsk1QEJ17ZNAej6eJm1yu9MlvxLS0tnrWmfKLm3mIouq4yLm5ENzJXWvAERs4ukt57ctN7L5kybCKH08euodtCJe7LwGXxTwKNHD4TJiq+OfUhqB/5R7TXGpMulqrtfmYje9CTlPHD0BogvntTaIMIABJNzIHbOWRt4PZQ2CYdUVDEwZXbtD9iIKjZQ2UTrHCoOD6Q1904cHMdGPET26Xddekpby</vt:lpwstr>
  </property>
  <property fmtid="{D5CDD505-2E9C-101B-9397-08002B2CF9AE}" pid="11" name="x1ye=105">
    <vt:lpwstr>fe+EVPf39GnhLbqovEZsBNCybF1+ZX01RCJrZoZ4YIiWY2B05SK/kwKJywExxGVBGVukTZMOw0qvyTLnkF1tVaAl0PiY9JRc9T1Z2hrg3MtswfBdwiqSy06vagIGFmb9HdmhutB9axFuLOR4ZOo2gh/QdqON0viWRNgsFiJ7fUeM8CSxWeB9NQzu95oO0x5xYL7XpGn9LcohyplNB2NAiCKC2VuKuObajur4JtCuq0GTgmaH9B63EKAE/Vw92ff</vt:lpwstr>
  </property>
  <property fmtid="{D5CDD505-2E9C-101B-9397-08002B2CF9AE}" pid="12" name="x1ye=106">
    <vt:lpwstr>S5Z7SyoBhIPE9vwKwrY+UrFkXZI7ElOxDy0Q2/Qi++yVYmJhdRrSVH2VVYspBIy2Q6+AQaVCTio3Q5+2ArD7DbAZDkNj5b3EXeTzGDGaJQBqEqKvyKzelfQ/FGu7spfF6CKftWd/Sblc2leoz5dRwBl3m4eAZoTM5AFxzgxIEty09BMdkryzYTHxhiOhDWWgsECFYHotFs1BpLduPjS6ABdxRpxK1H1irrdNPPp6swH66YDX4zU09zb+Ac5ulvy</vt:lpwstr>
  </property>
  <property fmtid="{D5CDD505-2E9C-101B-9397-08002B2CF9AE}" pid="13" name="x1ye=107">
    <vt:lpwstr>WndJ8QBuenP0YQJ0Xr69QmvwcMhBYt/yQY3a2mmcMayBGhxnOk/ziVVUKq510v+kINxbIg5sISOY7VaIBESDKRrZVOSHJQbdrms1yd8U/i7LdLMi+xAvAt6wx0AWDdxHo8uAvf0k8hmQrDiptEJQc/VW9D65tf7JXSJIn5O4/dlVdtQn0k5HlxAkezXjuBh+3lz970VmzaNLh4MTQ9AFFyoAiGHOp3I6EQeUBfnzWxAdPAuXoh1p630tjBoipfW</vt:lpwstr>
  </property>
  <property fmtid="{D5CDD505-2E9C-101B-9397-08002B2CF9AE}" pid="14" name="x1ye=108">
    <vt:lpwstr>iW5E4kdMq8pGf0ZwOD/czALQjOsx4T1Ie2dkVukKtpSzffH6iHrzFpRtWVTq90NqBkg/T4XnzjZKZQWJcUEGpClbU+wBHiUUzlFWsfPJRqvxY1WqU/DdmRoTdfO7BVNSPofpwu8CBF8blSxVuqTOMrtPb4bcyUgiiGP5PTrD4Uoecym/6MUIeo7UEowFZ2GhHojA772Oyb4/VimgsMimgAw5s6Y51DVdQ8Ke6Fo92RbJQ3EVQ4czoASae8soZRO</vt:lpwstr>
  </property>
  <property fmtid="{D5CDD505-2E9C-101B-9397-08002B2CF9AE}" pid="15" name="x1ye=109">
    <vt:lpwstr>ZR6FQsDyEeF9xT+bXKwLkVaJ2Ti1zIka5gjuqKeRd2ODrjSFCzslmvrxmgwH5kbGpmp9FtALo30huYt+EAS5vA8aaQkLV4ontuRgcfRzavldT5+3CME2Fr/I6UQV0R/19MkAvZffwEcBIjWgNF0H/dzfvMRfeY53mod3NI4gvTlLvdEgbFqvt64KQ1OlJGgpyehuZWNtK3i9+G8SeywJrCSr4TeMbzGOGatPENUu4fyjI/OJ7kCB5TaGhkDg31P</vt:lpwstr>
  </property>
  <property fmtid="{D5CDD505-2E9C-101B-9397-08002B2CF9AE}" pid="16" name="x1ye=11">
    <vt:lpwstr>PJ72v3M3576rwlvKKz6+HyqT0WNzqPAP0GAOtZd9sWKzgF1vDzJotoSt4VOMLhAiNaSuGto9s5UAhxp/mofukryRwtPyx7pDJxgLf/dZFFGxgEJN/BH8UpXO2bVKauNPfTo2yNBswpwEuiqPnFziL3Vd3Fm4k/4N+5tbdNPx+LJVStEbyaqpA/i6/P7Zz2mLw3VRdCQ8G619JfszwjbrQg0PzUHwQ7nIziosuYRtoetHV6gk0Gpf8aWxAMBV5S4</vt:lpwstr>
  </property>
  <property fmtid="{D5CDD505-2E9C-101B-9397-08002B2CF9AE}" pid="17" name="x1ye=110">
    <vt:lpwstr>JcyTqfwzrZwhdkNBh/GhYoSTq5NEYLqqZmscaKMg6oaYy6et12rdZBYRWcrkZM2ciDW61GiRnyecNQda5rHYPsRPR1ZlxuBFQQ9BDGrnU92/X8fjQQ847HGeDekoNGoPDyGZPh4YmzxIFeVtVh6Crg14jwYb94O2fXCo4nw7/NaJb4bwJ6QkqRUk9nY5bu/oi+wdvR0yx1js0FhZzRHpqCNgdci0rjqPHSuwrvJU5ICUn68j7Mq+3S5otYyyBxb</vt:lpwstr>
  </property>
  <property fmtid="{D5CDD505-2E9C-101B-9397-08002B2CF9AE}" pid="18" name="x1ye=111">
    <vt:lpwstr>iWTq5JDpFDLSpxzo7TjCIqF6RzS8x7tdZOnGt0eMEhZ3QE1x+UsP2wnhARiQJDsMmEgOAtwOGxfcH6HtXUdgOmF4fnAkuBhpRz2abR1mMKD1nz49qI5qPjDqFfBbt9CKTU+cyY0MWrfPM7soN73PBxq55bW5Gy+8Vke1ONTvch/yf4ojXoPAQ1d4FmwVO3ZxWqQ2j58yh4fR//4PdzmAsW0TfMH34mDbEFyCHXYr+cA0OHlidm1tok1dNVcOwRI</vt:lpwstr>
  </property>
  <property fmtid="{D5CDD505-2E9C-101B-9397-08002B2CF9AE}" pid="19" name="x1ye=112">
    <vt:lpwstr>5TCbmz4+rYi4Rmaf8lnfVrSjAjotEAHJF5Mb2xsvvZZH8fTugABRgMLvgnUKkaF/cbUVRAd8yVo+4+WFHQPtEKkqo1mHnuZYuEWDyJkGqcnCP1HIshAp80QcHUIRx+M+h19VV0nUFdqGrQE3paz4nBFq1Z8opp3o3GH4wa661dt2/ngwiIXfRruzHGGDWyPvjrVq+KyOpZwqUGLSsuTJJSmZHSI/vZbRvrCojXvB0Vbev4hVc8lVwkqNkfvKVlX</vt:lpwstr>
  </property>
  <property fmtid="{D5CDD505-2E9C-101B-9397-08002B2CF9AE}" pid="20" name="x1ye=113">
    <vt:lpwstr>kRhqDRVlvDc6PemUzaoQPxRn5qKBQPpL9pdkUH6kNPUUDqqvCiVRUCaemcSS15vRk7yL4Amc/fMzOtB0/TsPMywmiEX7p18I9PjHdzEjEBU5Vy7+I+rTBWrwrMYVrF2hV/1tYl2WjG5XwXzb4RrF1sfgBFp1oon5qcy3HSSAYk9G9zAMSFPlx9F+WMozUaluC0ZpYntGRT3spABuCTynbl0KQZ7/7hvch9o5rDoraWo+s2tHu2ZNl2Ir0KJD3FX</vt:lpwstr>
  </property>
  <property fmtid="{D5CDD505-2E9C-101B-9397-08002B2CF9AE}" pid="21" name="x1ye=114">
    <vt:lpwstr>Pi2dQFzF7k+PRd4AORBvf9LvDvDrqN7Wbjv/+fewYkjHAAAA==</vt:lpwstr>
  </property>
  <property fmtid="{D5CDD505-2E9C-101B-9397-08002B2CF9AE}" pid="22" name="x1ye=12">
    <vt:lpwstr>NY/4h5VpSr/bAimQKu+E8jAKAropeKIag3N8fSB4WDH+C4qmApIr+iZFAEp/7VPPdSbm00GPRPJJnyeY8a9l1AzCq2TxF5w6ZLnRHPkbfHKX1+zNHQSSirOiqf1k7w2ClQumMofHFeePziAV83hYUNuArTL8UiTb9eChI9IokBGKbXzajmd/CmoiD/2WPL3ATcT99MC9Y19wEIlDgFDLNMKkQx9Ph8ylypxc4uHAHWmZn4bn9lPnLefgcYosw2d</vt:lpwstr>
  </property>
  <property fmtid="{D5CDD505-2E9C-101B-9397-08002B2CF9AE}" pid="23" name="x1ye=13">
    <vt:lpwstr>BDAMK/1Uai/ZRnAAk9Ido5nffVGgTPHgwR8YPG0ygmrHmwtD+hjrrVOcvVJOF1PH8+JoFFkZQtV88YRYfKaBzSgswVeMWn+k9w5KqpLmd3zLESp1pUiIK1f+S6whD7OCUfYGQNTVaTl9HfjHQHLl8jQ0+LOxJjVk5HVcwHw9/zmUUi8yH9BDVavcjMvj9QYzfuH+T6wiLZLYlmPd416X6iiMT6ICl1jU2hesxina+vW5dwf+6AOAkl/stfo2Ces</vt:lpwstr>
  </property>
  <property fmtid="{D5CDD505-2E9C-101B-9397-08002B2CF9AE}" pid="24" name="x1ye=14">
    <vt:lpwstr>ii4U9Pz2NY5hKdsbiNm5jmFCBLg352w9WkYwq4fA+KMeh5TR2NPCIa8R8upKtYKNpezO0Mtlnr3klP/9aIIqHuYpgQu9iNFY3Sd1rMYFAtep3mas0wqPdwYoC/NRTPi8FPDDVwNHuQVaoy6HcC/X7gObk0V1eBCL/FtYDfUxVKScZmxAymVUym9p+eWSKafUhunxM8F7afed75IxUa/zv1pUMQsaktjTdr654nIWiZEUmSKDPEdki+9YilSIgRf</vt:lpwstr>
  </property>
  <property fmtid="{D5CDD505-2E9C-101B-9397-08002B2CF9AE}" pid="25" name="x1ye=15">
    <vt:lpwstr>uXe4rH8+Fh+5sDGl4lMdrp6hLsZf5MmBRpOB1ntTAw9jdL8Y0jot/AV6M+V3HQtD7JNA1jWZaOhgEnXREcgjtHfPHZZ80cvmw6aqr1BG9/Nmq25Gm0lTvymyamkpzs/9/KaCJVgDR0YYT0IcUnVyu8eY8M92WAqy3QTdqhwgHe4iRl3l1nf0zlnXXKyDCfYBVh75x/dlE97A1yipLf6d4/c3CwhrR7gDUA8D40P8YS949pUKQRA0rMZgmXLWPN8</vt:lpwstr>
  </property>
  <property fmtid="{D5CDD505-2E9C-101B-9397-08002B2CF9AE}" pid="26" name="x1ye=16">
    <vt:lpwstr>xkDOBUU3fxXsMu7i9ykDDruKYegU8OTyrNhXWOXkcD7JheQGmhO1s43cNFM7oNqLM84Au3RhN68YEwBzpnQhDerlrINiAQsaH1hJHyVW+k1fL6KaAx7yv9PWwHyRQpmf/7QJKf3AmAz1gIgGSvspRmcBsRA2NNN9aUGf2z8EjaFzyTatUNxHT2FBFkK0ajyPExRyf+kbBXhg/0VIh6Kz0efhCN78jsDh3/aSIirAvbbSf422LnY6GXvVg442laH</vt:lpwstr>
  </property>
  <property fmtid="{D5CDD505-2E9C-101B-9397-08002B2CF9AE}" pid="27" name="x1ye=17">
    <vt:lpwstr>Gkhrlqb+0e1lGxqGi8NJPnL44Kf4I+FAibDKLaIDgKXVM8LlKiV7cq9Uw/rpeTAFy3dILXjEWs/6TlmPCwmnw4s0tpGNCaNnph5rhr7JqpfDQHCQbjfZGq810HaEamkhLTTNxiMAH6MKTSJ10SyZE8IsS3bg2jaFDCAHepRVrlAtbvIghbRASEBtlW2mcK9KrBIfJIXUiw1qrQ/izXKhZwcA4Sjh+4RAprvb25V+9oOf4THfIAS8njk3lWP4PyE</vt:lpwstr>
  </property>
  <property fmtid="{D5CDD505-2E9C-101B-9397-08002B2CF9AE}" pid="28" name="x1ye=18">
    <vt:lpwstr>1GTkXyHIWO6bT1gQLqfhUyjxgltfne2P8Chd4ltHJEOg0y8q8Pox2mTwKUtz//A8JVGfn3Kj1TygbADsHw9LwjqTu0nGFvOE7DW5naxp9pXLfZEl9DKC9f2PlSlFHDE132irSD0pj4/GhOyrQmgL3PJDy9q6jWIcbRQlLpcuWRtQOYJIR2Vzu/CprP+jShSF8I9/TNT38ki2+WiTOSbdZx6fj3xTlSRJVmlGDcwv4eq8Ita6MzD6TsqCupRPvQD</vt:lpwstr>
  </property>
  <property fmtid="{D5CDD505-2E9C-101B-9397-08002B2CF9AE}" pid="29" name="x1ye=19">
    <vt:lpwstr>bmENV3G5g8h83IXgI3mwgOCYgYJZmKLmnlDIuP96ZJkDpYDtULznVP4SjI2fusjedJgWYM+/Pwc1DcEkVivMuxVmaKbLgA8wCaHJAMOz4o8VHhu2LB6YdgGonYbvOTcjFn0LWInq4XfSjbMwYII/ZP9slrAifrbRdR2/xZsNsMsYHqnHkq7Ef68igLP+QmvkMlAE1zZsXm8bVUN295vBS7hfe+oWkJvyhYVdL1ShLf7SYzPkyYFsMyZm/yoCX5w</vt:lpwstr>
  </property>
  <property fmtid="{D5CDD505-2E9C-101B-9397-08002B2CF9AE}" pid="30" name="x1ye=2">
    <vt:lpwstr>BA/Vvx87YNmXhIdpBvLdbGKOxTb/7gnNTdQxXg9qB7I3WxKMP+4NEJdC1cLeb7Kpi2wwjTDYQmYy6mkcrLqR3MjgPNcKZws0Xm6DcnS1mMxn0QTxT2rIXUXKJYcYPIk0ttis4eISnonWfs6dEoiiJOGrNmzlV2WFr19Ea4fSY0qVH/NDhj5kI/Azv6Lsy59djQLiXmzaDjf4XWPy3xZhqKfwB1bsSpKPaNWSZSV4ItQppvcPXp8rnVbdHIJxez3</vt:lpwstr>
  </property>
  <property fmtid="{D5CDD505-2E9C-101B-9397-08002B2CF9AE}" pid="31" name="x1ye=20">
    <vt:lpwstr>2cR3eoo6bqxugmEPx/9N4cCqM2GhNUR+f61FZS8S/BxNsOKgS2BclbuREq0cD/knsgZFSyPHOqgjmAixJGdTfH+YnHMe1Q32gB3+tvj2ISD+IP6tuWZi8hUT0PQngeVdBME0iDHfdu5G2wVvxJw0DIHckG5T2lqh/oU4tOnnppFmAxPeeETOQYG4zS08UUeVUcnmSYjJnvtt3huEq2dkba/uhfEQ8PM7frRNWNLiNgcM+bhjAVr+fsYIWeIF4RO</vt:lpwstr>
  </property>
  <property fmtid="{D5CDD505-2E9C-101B-9397-08002B2CF9AE}" pid="32" name="x1ye=21">
    <vt:lpwstr>dO0TYrwsMuGVq+pZ7lR81tAnHYP4jg0pJsKQMxzoS/UpysQoJPPHLTxCnADYQ4uvm5ouXOPs2fd1rFgZ6xOkl2mt2Cc8B+ZaL3Mks80ipBAh94KrhPGhqa6MAKuzHys0D8RaU5ARc++O1Osb7PoHjjW1s7er5COCWl0sQ2xDqXaDBJYZcJ4ovpB415Xy61qDcRresttd/TgqjUS6ZIbtZ3pwF24DWG7kGQBJifa1PLtx4wDlhoG2lahfIQacj3C</vt:lpwstr>
  </property>
  <property fmtid="{D5CDD505-2E9C-101B-9397-08002B2CF9AE}" pid="33" name="x1ye=22">
    <vt:lpwstr>i3tvujoKPxJg7NwOuXCMcyzW/Z7tQv+oAZ8vW6to2DV5UsaKIsHQ1Un476ZcoeXdeRlO5banzMXMve7VP3IvnH+bXv3P6VwjWhIg793HOIkAwOllnqxvgybmgh6xTKr0BBvXn9676KGdn2jRnbob6odtijK2Ie9pDrYdrfq9MpE+eZen6my/BAgabpHqCL0EQuemhupJHfQF8QkL5gCeTnjLLcjuPq9elFf2ysX9uJ3+OtNqQE4jk/xfO3A6zX2</vt:lpwstr>
  </property>
  <property fmtid="{D5CDD505-2E9C-101B-9397-08002B2CF9AE}" pid="34" name="x1ye=23">
    <vt:lpwstr>juHcKquRxkg2R1ElLtFy2ttZ42t2KTVqOd2Z38cFvEAWkklCPRhSc1M70/pmZjRACN3WKvzWn7NQbiSrBRRD/UC821EswzZKz0FOMBOn5H2qfSvtrrKHaUVgbE/hQUq6of+KiiKD28Q+FYjSdRBRUWRJj1NUrZuJ+pIeKClSxFlxJqpfS0s1h6AReFARDuPmcloZn8HYtCJYS8IoEo9gjP3gwO3/jpi7NnWOhduI9usfpsgAUU0sdULoBMEiaN2</vt:lpwstr>
  </property>
  <property fmtid="{D5CDD505-2E9C-101B-9397-08002B2CF9AE}" pid="35" name="x1ye=24">
    <vt:lpwstr>p2UaNpXi1TCHBHEntVTmZ4ktcbWY32UosrqcrYwFjSQ8prDadv36zrMhg7CyYpx1laRLtBvtVNRR8XHC0YR3mVVpQgFj0giV9seVEmrE1ZznLEb/YDb9td0lI3c4gBl1/B4ZNg5j8ITLdoxwYHDlFf++44f5SQ5iURERF2QoEhaEUUDQVOwYmpThZ1Wj6o7W31dZU8rwDE9pMD8Eet7W7H5pv0rsaRMfUpPsKfxvbNu78Ts7zdCqFIVT0bed8TZ</vt:lpwstr>
  </property>
  <property fmtid="{D5CDD505-2E9C-101B-9397-08002B2CF9AE}" pid="36" name="x1ye=25">
    <vt:lpwstr>G0J6CdK8maNYk0HrMM/m+mElZLo/MfWT3jgE+2KSr/ajRrXL4Lfa+Vt2N4mqf0sJvs3cCeH2JEbvCztmdl5vbvzJ8bYYG/JSqhGvZCaOGsSXH2n3Z/A47ys3ldxc3KgOWrUcuLTdKAAAqG7DLTYSbvAo+32cfpEvFFHmYMLCc8zqDl4ZOxrIed2PJHsYN7YJf55PQThKTsjQPjATZpz6o6gS3hho8zCsuc/+STzFyVl4t0cgeJaWQoQ7AjyDLP9</vt:lpwstr>
  </property>
  <property fmtid="{D5CDD505-2E9C-101B-9397-08002B2CF9AE}" pid="37" name="x1ye=26">
    <vt:lpwstr>m3LlqHpDhTB5W9diTmtBvYXJLdZOZPRStpklNJnuQpeWDONf62blEyqDzNSD8Kpy07dausKOvt5ZKapBL8o9xeGPkjMNY4uC/uTdoJ31avclwpz+QmT9PkVSGSL+tt9hWn4Me8LToCtDLG7+UvQzf19E2inv/aXh3v2KKsc8oOilyluPxZjxyCnucMA0pUdaVI7aFuycyJUEXqntrcpEUsCPw1KgTe2b5IeDdjtgwXrrzF+FMUslJ+c0K5FWYhG</vt:lpwstr>
  </property>
  <property fmtid="{D5CDD505-2E9C-101B-9397-08002B2CF9AE}" pid="38" name="x1ye=27">
    <vt:lpwstr>EZyDxDfTylc+WtZE2jc5pN5qX4aN1UjFcb/NSjzuZSE38ZFNd8PfFiC9s2GlwJwAncUStrkSNMN7MnAkVDnGibV13HUX+a/3nykZyMx0SO+Th5HHS9YoeKJk/DWRVx1TVZApWm7LcLpi4IRoDje32GLxZhif3X+hoIZqjOArsfUMI5WN/ShPwQlsM4tFo6LLMTNTv6JnjdtrpTXZFbNi/p2xW2vSGhTBVwyH+vU3g7Y6iHYgyrC2k5ZI4HSDikI</vt:lpwstr>
  </property>
  <property fmtid="{D5CDD505-2E9C-101B-9397-08002B2CF9AE}" pid="39" name="x1ye=28">
    <vt:lpwstr>ZsUFC4p807KlT5PFGiZL50em+NJ6MDk+A9Ae2kbM5mIp/QCyuLIX0hZo6CIpvtU7h0AVPPb+l6CSfuzrQdAL/QdFJBLLaVWT6vNS/J/IlQGlxPEvtnds222EcD9nvwtqSTsJFWcjrGz0Bx/rTlLr7OQGxURPJ4umCJzAHwJ2qDsE4BUG2XYSoyIrVmHje+gGKlj88TXQ1uF0zMcM3tzTdZrKF8tL+Xgh2fHwkXrusRra8aa5IdsakYVtOJ9E5bv</vt:lpwstr>
  </property>
  <property fmtid="{D5CDD505-2E9C-101B-9397-08002B2CF9AE}" pid="40" name="x1ye=29">
    <vt:lpwstr>YfqTmtgcvRDNJzyrjzglU//4aIilVe20KzJyRrjfCZyC+izgwN+a39pcSuE+d3f6rO5jzMzEmo4fVeJeEQUTmKvMlzYEi8caO0NbG5AhJe1aUs2EhXE0b4qQyWoSApJ5YXqWCqR6XHCw8Mx+2LQDuLaroOiN9k5/iwIvfgcpHjykQ4pS6HBxyTSHwwxBmrjt5y73yxs00hHDk5/gfmK8j8kXZ/ncNVMP+/ZJnCbhLqv7CN//Wznp4wgt8NAA3Dq</vt:lpwstr>
  </property>
  <property fmtid="{D5CDD505-2E9C-101B-9397-08002B2CF9AE}" pid="41" name="x1ye=3">
    <vt:lpwstr>KBH4ExasdoIja/jM6/ZQpZTlq/Y24AEHueqOgwqXz1ISFrRWm20nJP8lZ8qQU3tnbjzMg3jLgyyJMq3bcxtbPY0NrahzfiZj7xEeO6HzC+WBzwR7tZnpPOWy4voBHEN7oon9CHyN1HfE0vdNiIpACl3/0HYb2FjdrTvc4WmhjR51nD1vlV2xzg16KU8YHl0ANm4Wxs2x8/7H+C8Bj4jCFBbUXsBtjdcCs7yk3VcoxusRvixhVvJGWbddG2VP3rR</vt:lpwstr>
  </property>
  <property fmtid="{D5CDD505-2E9C-101B-9397-08002B2CF9AE}" pid="42" name="x1ye=30">
    <vt:lpwstr>Et9+sVG42oAf02pmGf8BXUerX1zcOfrcOoX7BFY3b7vVUr9svqMicb2on9umkuqfhziCoWaSkXUMv/o6S3vwLihp2/MBgHR3UZ8WWwGTHpJFV3H42jdPzzYZ1RNxl8r+alMvtTPoEz8hGPNupv/YaV6BBfRUQxyC7b1w5AmG/+Ef4UzjmpoZb89derxj6FkIYMdO+NihP28mRVRBqfgjDqf5slbg4JK2iykNWHtonSl3UPPoeejEfpOueVTbi4/</vt:lpwstr>
  </property>
  <property fmtid="{D5CDD505-2E9C-101B-9397-08002B2CF9AE}" pid="43" name="x1ye=31">
    <vt:lpwstr>WJcv9go2oc9PAF2h47Klk74KP6iqL4Bvk3Ru/nB6NEnuxLXkGvjCk1wv9i1PSUIF5cfjRMcYvxUYJiEYrI4zBBF+y2M0WH5CsOygvNTpuEoRJJuVRrVbux1VdA7JpZsO27it+jdYuF3gJEGAKetn9nvfhrhqxpkr8nvhziUyOOJyZFH/wtSVxt1tyV+bCg16jDkZf3AuU/+XlEYbPRgE5+RHDQvigeP6/3OfkzaHKVTEbZ0HdKvm1cBDDOULrbf</vt:lpwstr>
  </property>
  <property fmtid="{D5CDD505-2E9C-101B-9397-08002B2CF9AE}" pid="44" name="x1ye=32">
    <vt:lpwstr>fe0nVv/oq7vY4D3xFu1XwGXaqqnvdqVAVCUA5/pZ0mp5OUY6lx7g8KEsVR9HxKj7Cte58fxuTHC+HIAlac6fXZ7plaJL/P1o4RySz19PAeXzrbG7UkszjJHNsnFWT9zxKObigDNiXD3XwOG7rjaM5SFydeLVg6ks9/mfHn/790d9YC6lCl/tLxBQHOAJTvslnOoTYEE8n+jmxmYgmktQ9ezYJrKujgTEdFfD10cUv3wXAh13phODzzxMiGwoAxI</vt:lpwstr>
  </property>
  <property fmtid="{D5CDD505-2E9C-101B-9397-08002B2CF9AE}" pid="45" name="x1ye=33">
    <vt:lpwstr>qmQ2KDGaMtGKpWcgW3uJPcMfcp4wk24PM0yrIrgkvmeZiKXe2Vn7IymdkuMXtsEeWXrYHzcSPIRmHjjl5SWggzfxOzai0Kirj+IpxzAiCWOHM1Feobvxh53xRZar8cYDizsTkHNzWMSFw8FQKng3E2GPCdyvmubo79K1PKYbfJOeP/YKaNOHPc1dRCh/ICxOBOZRwAb52YbnzI+AE0YtSIHlJDvuG/atfoAQ8NqO8Cuu57+rrrtDSXkn/Otg7FV</vt:lpwstr>
  </property>
  <property fmtid="{D5CDD505-2E9C-101B-9397-08002B2CF9AE}" pid="46" name="x1ye=34">
    <vt:lpwstr>ZXH/17sOgp63hvqWlbUaA/Hr24uGzZOrZNfuxDzSsmGg/wvg1qUXd+IxFwpaaXPvt9qHwHsha+2ErjKgXWYS/XQasW0Sc7uQJYX/Db/gd5CgsmVGIA0Zb4evu9OLVMDpgTBLkoZ/0Xvw76SXL2hwBcFsVb6fojGf5NR+iRu57ZPn6Ij5Srr0Vo4Z4yUsOc2J+XAWqYtQ8jhfpIzOjvLCgTz5Jj8w8OhOpUAkZviMxj5bzr8aApvt9Qw/nOSbD/7</vt:lpwstr>
  </property>
  <property fmtid="{D5CDD505-2E9C-101B-9397-08002B2CF9AE}" pid="47" name="x1ye=35">
    <vt:lpwstr>1WyjPnQsRzze0Jk/KdDN67fF2R/F8vkLgGikLpdY+AuJexEtI1w8EY2PVr6x8np305vZnM7tDCYL4o3M57bCAQ9Qf+3A7yI0G5TuYe/0kxg7n9YDu4K/5gcfrrpZYpU/otVQPZVbyzsaJ9+Yw51tGlTWkJxMMm8MhOb+frTfy/mGgBbdGrbfeU9lV4RpPEbw4Iqbx57EaqmH2s/ZD65q09vBdhOHO6fLOPWzb+65CieMk53e4QWvQNeBsNUEVCe</vt:lpwstr>
  </property>
  <property fmtid="{D5CDD505-2E9C-101B-9397-08002B2CF9AE}" pid="48" name="x1ye=36">
    <vt:lpwstr>Fqy2WqzgoBIocfjS1HchTv+t+z28IcEuQK9ztmP9xfQC3n+pIo47Z4meyTZPrxMd3vMMKmLSjRDZOFXN0jdduAFgWe+gZkTr9AOX0gQgUpyEZqDGkK1PoAmYkybfrRnVZRa8a3U8zxQOl9GDv06pav8AAjJ/JYwQaGv1wOb2FMbXE4gL66MHe8ZM5wvpchPuBpxogK/fD6UrjQh5Qm6KDderVr2nYWxawZLFUCWgcl+pTg/6WxRuK6vQjUSPsSi</vt:lpwstr>
  </property>
  <property fmtid="{D5CDD505-2E9C-101B-9397-08002B2CF9AE}" pid="49" name="x1ye=37">
    <vt:lpwstr>TOLU5ktqBSxJd3oQJJ3Aa7kVTl8IGMOyTgSjBav2kyGBNHKMeOr3eYgqiXqEr8eK9O9g1II1JEpgf2tyWwWJCzL5fM3tL29gyGppYzseI/+U8l1JyRogeao8HJn9U4txBRf5tbfq6x991u+oJ71vmvS4D+fEYq1IGOSy/Yi/ihIAASkp9afEu2yRkrqowJwqW71dhgl3aQ5wDbnvfDN/n5tOj+oIP9p9RuNrEObwrQMMq3s8C/g2YW3AoVCWmhO</vt:lpwstr>
  </property>
  <property fmtid="{D5CDD505-2E9C-101B-9397-08002B2CF9AE}" pid="50" name="x1ye=38">
    <vt:lpwstr>gd8ZQ5a4XrwkWEZxBv4uJWtxU15EXe9Bz5H2OeNfeHieuczQFCRAWzV5KXshCum+ZLq6Uxxuk9xYv/s+8omwf2LJ1EpbD2T9e5HdDgKev9XLPpstMDBGaQeUCctZdp9B1r0SsVuJnYiYyar/3jsqNW2T/hzwt1kkQhGWVNR3IOJz4H98ptfeqBXsFDYTmCiRSwA3mYHnQiRFZtR2QGvv88++DxSERbTFH102J9kyabxTrlQYkFhDus789VPt/YL</vt:lpwstr>
  </property>
  <property fmtid="{D5CDD505-2E9C-101B-9397-08002B2CF9AE}" pid="51" name="x1ye=39">
    <vt:lpwstr>XciZcp3tbts7JRppyAP/KLlvoxt3r5d41HM/5xXbjs+MGDXjBTXe+5Gn5bnPEJS7Q7PfRm3yI9W+uWKRdBwu6BHl/tZObP1vidrfXuzQqY3aIPpmIoFXvrNiEJKsXX+YDbIo8OCHs12OoF9uDLLIxkUan1xon/+YsaeEw/yIlt3+7OH+NN0HyxERS5by4MsoTSzMMK9W2PbtIKiauNaAszRxEidkUrYlQKi+/qUZgmL2kaUVXdN0fHRZalx0X8R</vt:lpwstr>
  </property>
  <property fmtid="{D5CDD505-2E9C-101B-9397-08002B2CF9AE}" pid="52" name="x1ye=4">
    <vt:lpwstr>uB8G6rlcu6gXh/U+wGS5wGgRyu2cOnEwqhhjjAxrld3LP4/80gD2RGWAetbZiCpPqBrIbglM4SBhTYRn5cND3IdST2lUQwb68juq5eQoZlmI54g14gJzdKiHvtiWPTdwapZuqDr/jk6UIG7PxWMyEzD+vturZ3IWqXNwT6GF6X29X9ExpqrZRJXU0k+QnHtrWsuqXYumUNd8JLxF9pl5QXV8IeKjhtHY9ZyQBvJ6vy39g5G9XPdsnkkjpLteNDC</vt:lpwstr>
  </property>
  <property fmtid="{D5CDD505-2E9C-101B-9397-08002B2CF9AE}" pid="53" name="x1ye=40">
    <vt:lpwstr>+I2HLp8bGegMkuLidrY1ye7beleexNf/mJDAqzg5jj+KNac4QGpPPHUIutd6ls6aZJw+PrW/tCbd1qCwmw02ho0CJhzvbXzIqToro0z+ADc3bTaqZ0ytZACKFoUZZxvughp7KY0vhGILxExFJzAB6bH78tnmwLpA40sryLMJXsu4cBZb0JtTS2zlyVKvI53vZ+hkgtZP96mh31AVRju7PSQhkz8luOjm8sQsQeHJ7wpKbBdLjsihFV9gIixUiQv</vt:lpwstr>
  </property>
  <property fmtid="{D5CDD505-2E9C-101B-9397-08002B2CF9AE}" pid="54" name="x1ye=41">
    <vt:lpwstr>8GtDZwtkjV8/9KZ9ciAJx6KZWOcCbwaWZ6GDaEdBTSXSwTE3pb6wSDvmC9a+41hKZHmZkKtGd/YNqxL2fphry705wmhFo2tOZCgvu/lSgtg9OogmeCIbt/yMPapiLrOX59XBfoDMBQ2ut3akJdCYQ/0AaBU6a7gp6kaRww20GXVaGu0Enz0B2YYlz9Fg/1fv/zEL2X5QU5ykebp41c6yzUZ9Arcm52zjyB/j06Yi+dPccm8cpiIhfoeTcrdvJkb</vt:lpwstr>
  </property>
  <property fmtid="{D5CDD505-2E9C-101B-9397-08002B2CF9AE}" pid="55" name="x1ye=42">
    <vt:lpwstr>tEm0V4fyc+f6I8e2DST4SL6gsaKQJ3L4IvdD/ib0Kp8SdxfD+ZOz47xx9lWuYkSTjD9E2esciEvCaCd5ThqD7bfMikfjgkZcwqF4X5d98GByoUFtTX0so8i4yGEzeaMuFO96+Qepw9dbmes2XIZStEcQ50Jvmlsd063QWwggaYrV8U/tEof6+LrAc/EHd2eiFtjJgE+yn1rZWrKS24+fJVklznsab/1OPw/dz7djU8sRebiq0eAcUqs9RnZ5ASa</vt:lpwstr>
  </property>
  <property fmtid="{D5CDD505-2E9C-101B-9397-08002B2CF9AE}" pid="56" name="x1ye=43">
    <vt:lpwstr>b6m4c/YUaHwoO8cr/rakKtH/ugKdkUusA/opRjRbAxsVQd2xFicuN/qg/MFc+HX8wK71+cz+LLGtPX7JoYBr8nS+dW/6NizMcd4PJAitOzCQgWNsUiU7djM+90GVEHHsKdHXXejblqG/4+EoNfU5SJl6c7+NNymn91oTle4xGn+9EgE9+oVWvp5/O73chbbGm/+Hr7dkWIiWmOVHWS3Bw+SjE4SjNjuO7vvA2Q3j6bkBS0FWjBgTnn5t6TEMSW6</vt:lpwstr>
  </property>
  <property fmtid="{D5CDD505-2E9C-101B-9397-08002B2CF9AE}" pid="57" name="x1ye=44">
    <vt:lpwstr>bw2W5JldwWslU1qxVWsqhoKIs1xUyhD+XXG0+LbOtgdLM3rZlsIMJI2H5zzsQHodLhRGwD8Enharw/+ALdR5mtvL9eTqSg9YuE5QwPJ3c/sa0KHAGj6mrPiIO5TBrRoTrrpRznSt2mbwHqXNZfeTLh0DISJBqGgpWIjW0m1PVC6m1Pqyc+p6ILVgOtcd/FHwPNn9M5QNtwPEfW6fa7IaCuhY7he6AiNZ+ukCAsOY9wfj2MLYruukPaJUhvc9Jpy</vt:lpwstr>
  </property>
  <property fmtid="{D5CDD505-2E9C-101B-9397-08002B2CF9AE}" pid="58" name="x1ye=45">
    <vt:lpwstr>wUc5eaubP7DsumEIG3a0dE9MH83b+1dSzmPYGgVEo6gyQMSrRN2/wUyZEocFYAF6V1TKCAiOOiwQtWiJENggsVVCnFmuIFjMLD/ho1vOJzpkSjgfnleHPRZHqOYj7apjE0OtNVbzEyBspRlGhK/ENs+CQawudXXzDQMkVCkpHnXZhbWTBGcM8RtBqgib3U6XCXWoo9m2JWra4E7meqOFRCXVGzqMtbJSXdVgqe2bceyrEsjW6NqPT8R1o41EJK0</vt:lpwstr>
  </property>
  <property fmtid="{D5CDD505-2E9C-101B-9397-08002B2CF9AE}" pid="59" name="x1ye=46">
    <vt:lpwstr>w3QCZ8YLf6r8gAQBAlqUseb6TrBdMaZj1oIclddeoz9+CBrILE/MzLCI2FMl62U1plx/iTxtMZPacQyMghcV8uE/+Z4l6nMoMKG21GOvUliOSiEqRQ4Oyy0hufyil/9Su8QfOkQfmp3Rb2jZzybMF4Xs5PUJO3ZpxLZc5/m+rbRV5vsRfH0N2CHodDCxyd/kSVgUhl1JrCk6F2o3vRrTer9sq5dcqTf3CL+srqJ+jfGWhx0ii22FI3DmlW0mNl5</vt:lpwstr>
  </property>
  <property fmtid="{D5CDD505-2E9C-101B-9397-08002B2CF9AE}" pid="60" name="x1ye=47">
    <vt:lpwstr>ir7Q70t1WMBGRgeixSz6uqzm4hJTTnxM6YktEFdKmGXX63aL2rie1r1X2rH/18p228VhF7u9JXUGL9P2xzLkSZka9PEbnP6bB5JQeZPZseqodNZX7U6x7zpO5b2AZJXBV0tddBR4jzXLp7nEens++71cmYAk0rZtaUdmzYUSdMxoRkFo9CV58qohL2OwHTbaiF3/IQ2k8QEfh1uY5UifBzCImVPZJiBZOdIrtHk5e4Cr6X4/O6Demv9I64Iq/Wf</vt:lpwstr>
  </property>
  <property fmtid="{D5CDD505-2E9C-101B-9397-08002B2CF9AE}" pid="61" name="x1ye=48">
    <vt:lpwstr>g6EpmYrZsYsoF3umOh050JP2K5h5fRplVRIPjSMmiKTfljuU4LcKD44wjpYHHMH14eXAbpvoNICq2VCCvsNIxZ/GqkNIDYBbULDupftSOZT7wXN0JDTjZWxRFYXBt01eSjA53QX0bjJzIRtjWyS/G4yxahSHfE/I8ZGP2qQg4m8GnHB+JyUJ6dlRwruWOsg5RwNeR6HB4xOcj8z0rxtQuAoe/rDInly/hpps3+7u0+BU+WN2Mh6nUopv/q8EU5P</vt:lpwstr>
  </property>
  <property fmtid="{D5CDD505-2E9C-101B-9397-08002B2CF9AE}" pid="62" name="x1ye=49">
    <vt:lpwstr>ZC/lahUybfjk+9OZyW6hx7FoTpBW2PbKOUc7fOYMuYi90Hl77aWgOcrmKYlWsHHnMsODo4pIzhUg3AxZFEUxfs9xbrfpYPTyn4TIoPnYIN+DmeqhIUmHdnzPkj4FvjQWdgv3CCp/32+H8tpxkZp7KKJzlI2PCOeZaf2fmjh5zSoOsT/2LcBiqfiKZTJj4id5keocmmEI2k6dTWubXKko9lITU+/YJBRdWyIJxR4DAwUkJVfWoqlHLqXn/d918sT</vt:lpwstr>
  </property>
  <property fmtid="{D5CDD505-2E9C-101B-9397-08002B2CF9AE}" pid="63" name="x1ye=5">
    <vt:lpwstr>8KOjuxILr8uZ8x0z0L4UIwytAf110YBKZj42mvkmYdfo8h/fGi8h3LSAMriKkvDybFDkGfwUKEBvp1M2QzZcDT1HMGDwMI6dCTad/E8ViNBdVNy1WlpNoU8IwkzEtL/6o1G8TkMZhSG7M8d9iiW7z1T5HmNdbkamxCgHHgo5jM9wtVcA2gmOdRZJDDQkV7GmWi6fr4HT14K53b13pIbxGC50kJPwHVfhGm6AXlnuBhGETN0jmiKzuzf12GJqkWL</vt:lpwstr>
  </property>
  <property fmtid="{D5CDD505-2E9C-101B-9397-08002B2CF9AE}" pid="64" name="x1ye=50">
    <vt:lpwstr>XenH792xtF1bnMxWoPB84h2TOC9op/ZCobvwBHNgsHLtjgUcynZ4EsWavJ+Sc7bqwrQg5CpTa0Fvm+t0wrNZs3CPB54rOkXGvylZdRp+peXVf9H9wSGDQ5EyI/K4LUw5DJS/G5B3WDpD6+NcOlyP/L3CODCUWAOhVuyabxwZjZzCNjGo2wZMPEiz/jTOe6qA6AiOOZem6ld+tEmvGvD4w3YcbyBu+DfCrg5qmDmFL1N9C4XlSh1eD8Wf6cAWmET</vt:lpwstr>
  </property>
  <property fmtid="{D5CDD505-2E9C-101B-9397-08002B2CF9AE}" pid="65" name="x1ye=51">
    <vt:lpwstr>p6vGeD/WvgjoHjbvH6067KUpLb4riZYiPiCgKW1EkCKqaGC3V0DFWucmGrr17Wxi82fnFjsrIRfI5nsvx3M4HSZ/8ps/XL5F3RfCsa8KsJjfs9bS3ftAP8V5m9EwDZ5hrJXo85+UZry068wR4ftB5UnaHzUUV/R03QBfrHp0p4Ow0gBUZWmwSqMmTWe2dC50PoRAnCj/H+nBQD0sRcTwWbKnEIh+JN+VjxeGhCyYpUo1PUDPNclUfG5qkn0gZR0</vt:lpwstr>
  </property>
  <property fmtid="{D5CDD505-2E9C-101B-9397-08002B2CF9AE}" pid="66" name="x1ye=52">
    <vt:lpwstr>0vWnCYGlLYqWjZolW+6QzrCAkZImBe1NZwrn5cbjRPd/O/qDL4P/YdWAhQpcu2POL2JAfkcidjZCNcvjzwTV0BeIMH+xU5euyQU5Bduzqo7pqE10XafExpjTLpelf1YSpzj9HKV/fLMBOiP2d2ivF9BNKNkSfbo9WpF3jliGs51dhcq4LOlBLRdBxvqxLEoWDIjlbYgxoM3YbEHKkHZIF3n5TNiK5AzZa6gu2lEeM4v+0VTvTB1PQEkDSd6+jZX</vt:lpwstr>
  </property>
  <property fmtid="{D5CDD505-2E9C-101B-9397-08002B2CF9AE}" pid="67" name="x1ye=53">
    <vt:lpwstr>NPWXdJFGhXa7Fo0iW26wQDdRXKxpOZoBVfHSIg5FH52bwqI8SZl4a0fHEXzdOb96RkGwbFKX+WHA/kLQa30DyK3U92Apya3r1FaoUSxrs01V4U9xSwMdRdvcQ5U/rfQrbxTR3s/menFbUGA4qFEhfAhdZOSztsviE+L73a4mdumxZcpVxmN35sKtCd9grY4g24i3g0BHZXdo61YOP+DuHlaD0wK0Gds2P0ONUYBYIabsxstUhkj9z2z8Aj0at2k</vt:lpwstr>
  </property>
  <property fmtid="{D5CDD505-2E9C-101B-9397-08002B2CF9AE}" pid="68" name="x1ye=54">
    <vt:lpwstr>x6X8KyVTV177jeuvCZ7Wg1OEQrZfpsGLAz2jHa38/RM473bvjSB0Yq+Sqc3k+QPgZsAi2TPf5QPAERWD3Xg1YuI0ld0cwKAag5v+wdwN9YkTas1agOlcZ+DLDwfmh3/GnbTEL5JeiaecrAXmviaSwE7+mM4NVNpQIAkizzSwBK3/fC4OFGL2/RH8Yo3PdI/DglRCYK3neURNm/YkKhz//STkODMb7AbwZHEv2o2bD7A/mUcRzfb47AWupsCHtdN</vt:lpwstr>
  </property>
  <property fmtid="{D5CDD505-2E9C-101B-9397-08002B2CF9AE}" pid="69" name="x1ye=55">
    <vt:lpwstr>32IeOTmCFOF3+2bFtpP+vjlx6QDnJU0biRCsul/jLZvlv5nWlUpRxXBqcpLDsy1ONi5z77oPbvYoSxsNf3fGfVLrFWm4Qky93vPcev9L++KHOcBTw7+uP2icSCAH9gc0Jel/b8lzHoeIIysOKJLKQVyE5y5a76oOEo159Acs7+YJV3uGKLHoUUCklpOgHrP7pU8sYC/9dgS/h2/ltXTnAtcrtHvvUab5mufFICTvzIIk78t/gg5iPqeF7545fgz</vt:lpwstr>
  </property>
  <property fmtid="{D5CDD505-2E9C-101B-9397-08002B2CF9AE}" pid="70" name="x1ye=56">
    <vt:lpwstr>EiWosIUmOHfqeeM6apYFLstqcKiAHd8yDpKpyZNLIvroDWIo0Ys1UAuPv3tkhAlrjYTTlF9dbP4k8qTMedu1vgl/b54VyvujwamGiQ9l3hHX6SrBjbPX+rITFt1J9r4vul6d3BfvTJ0bGZsUR1sOtkCj54YtsWhfyXUgB6OzLUwX/vborzotaXfXX0xaWzsJ+U22xWiJP0hCRWQQxjwchNCBFy4QsSy9+Vnws1AmQIek9+Xvnp2n0gWWP2KtV0J</vt:lpwstr>
  </property>
  <property fmtid="{D5CDD505-2E9C-101B-9397-08002B2CF9AE}" pid="71" name="x1ye=57">
    <vt:lpwstr>fA0xsIZobHqy9lMe/D1iZ8Ba1E+5SAMCULm2e+7La8kW1+KDzEoHlspkPtePaprJTrd9QGZrCcsM1odR/brGn7PiI6aIaBwdPvx8xEGSUKKJReDO3VHNRnF5O5akfIIj6x+mUMo3ph/u4EJhGLTLZCOWSmozStsDX45EyfDGFztXzH/j9EWkNKCbNEY2RcUL2Y09ijgrd9f8wHc0IYM8ZlGEWDB8MZesdh5LOs7TB+U8KCxGl20nDFk2qWe4yCs</vt:lpwstr>
  </property>
  <property fmtid="{D5CDD505-2E9C-101B-9397-08002B2CF9AE}" pid="72" name="x1ye=58">
    <vt:lpwstr>cDJmaq/6zuD1FCvqVvm81vNdKc24ILXo4pQBtNzhQ6NSnbnP3/30nOuX6PfVsfpZtw6R6IS8qgshU1koTH3Zgntwp6iuex03lCZNr0UfxYqQwfMJmmh/SXy+bZG5u3RiNJBDuGXj2RDbo9t7o7H9lwXVOaRtFYK7+X8LUod7E5fJy1YlpC0kOj1hME5fSF576x6N3CP88uQ5/1WVxxbkk9oV1MI1Jt3RP+qSLGdGl6c15pWktCKORIIi9v2uNm9</vt:lpwstr>
  </property>
  <property fmtid="{D5CDD505-2E9C-101B-9397-08002B2CF9AE}" pid="73" name="x1ye=59">
    <vt:lpwstr>ygYTgsCgygzGSAtSpRBbAj//zmy+pizJxhNAjoZ0Aerlxef1rdMY5oScAxK9MV/oVJdf7mNoX8ZkAODS7eCscmTJtbmwiE5UaKPqMvXbKSx/IK2IcX81yelxDeimUnnDRS+JyxXrdqaV+kTYgQOH2iaiG0a4UOmyrFtWHQuXJccPDTxpYeQFeAvzvSxsTcsCGDpS8T9Hb8/FSxwEKv66kRQQ4SH3i/XD6+UzB18XOTONqGQnzJoYl8Uv5EiqyGe</vt:lpwstr>
  </property>
  <property fmtid="{D5CDD505-2E9C-101B-9397-08002B2CF9AE}" pid="74" name="x1ye=6">
    <vt:lpwstr>ChFaOxgum65ux8nThr0AQYQDxez8Xu9SZ5O+omCJnqD0mpwKTjYAqE/K01U58ei58QGuTX71pgr5sFLywexWMGEGJSsCGI3JDBVWEDW6Zm3ELTXKjBgVUyDe+QByiyZmDzjDlGdfuEK6Jl8v1K0O2CTGcjz8SnJ9LAClNUtfcVx25LA3Gvrft83WHbdgwl7+HNwyaZrCqqYRxNQJeD1mY6K1Tb5bdq5vckOOpr3jgLXJf7oPu5zeXdskliCe++i</vt:lpwstr>
  </property>
  <property fmtid="{D5CDD505-2E9C-101B-9397-08002B2CF9AE}" pid="75" name="x1ye=60">
    <vt:lpwstr>W9JMZ2C7EX9U5gmRsDTzhi6aZii36ondO4Jgu0pEzuLw8QJ8TvbjIwuJu/cgcB2PNCTtRN+FeNS8vO18dIeh6QzAaAlGNmUru9Gh7elki75ByClsTCvgbUzqI8zV2QGg3POP10I7F+ruwikkPXio5zQvgspmWPaLSv8w5fTD3kA1EjQGSlmayWGdCpSWgDmCRP6jGkYWazgtGKN/jVouvB/JLZKyNy6vvDej916Fv8wExL5JzNZk0RFoYCBb4CU</vt:lpwstr>
  </property>
  <property fmtid="{D5CDD505-2E9C-101B-9397-08002B2CF9AE}" pid="76" name="x1ye=61">
    <vt:lpwstr>JfvrqiYrUCST51Mnnyuzy3m06RWIOvVOS0ZHETt1a/N1Jl6OX8ZY2O+gwgeKsVaAkrYpascjbLip+03FhDlxrPtb9JiqSDX2n/gDYwoC6AFRcYR+5KnAvXzrxDp5Y1+5kP52aZ3+MnQ9gpYcl/PL6+Pq55Ee3XoNLerO5xVKHXPQsRlw3YgiM/nBBM5XQUKMT4IzioeZ3Xq32sM2AJeaNFgmqN53eAturY+1NtZBCJEwM4nKbFJioQe/wufdb6M</vt:lpwstr>
  </property>
  <property fmtid="{D5CDD505-2E9C-101B-9397-08002B2CF9AE}" pid="77" name="x1ye=62">
    <vt:lpwstr>Ud3nkM3llGZLYIhbUOWGybLXhbnyxD8LNGLpIOgb12CJX1qoh074MuY+wztDKV5T6qPkgDn6Ry7qf+Ufq7GKEABYkLTSmk+Wym7khEqEr7/pHFGuvDQcRazzAYt5xK+Qo0ZGABzbbMt08gsjILb/8UKwjS+c4V48+V0kOl5JhckpX2ES0o9yZ6JFN7hvEnPn8lFuu5hnnmez4nXmgKthOKusN/0CPIYzS0awPswlZSuMy30c3BWBcdTbXdRlt67</vt:lpwstr>
  </property>
  <property fmtid="{D5CDD505-2E9C-101B-9397-08002B2CF9AE}" pid="78" name="x1ye=63">
    <vt:lpwstr>hT/4sdvRRqCqyUUvtEeNZrINj68p8kzG+n5/V4ttLoBwuXgQcfLsxTth/wtOedgY4GLsIaHwaCb4lFMdTLOGWOyr1S/cWDh97jGlUgtbPBgtSXORcbjQn0+QzPoGSmtUGpUaYob5NPVTC281ZhWh80nwjxeNFyKNxID/IV331CakHxQVqJTIfWInZsVPu0Fr0b1qNRrRp8KsdNgEfCnx8iv9ewSmYc3wQ+4OBDbtZRWPtIdyosUCBQm5KHdHAk9</vt:lpwstr>
  </property>
  <property fmtid="{D5CDD505-2E9C-101B-9397-08002B2CF9AE}" pid="79" name="x1ye=64">
    <vt:lpwstr>t3w39ZHSyR7djYRxAvG/4k6fGGeow2peEjkS8J3WvcAAJT0VCWaaKeYsLNFya70pCXr3reKM4lx2/jqvclN7I3gBAot9unTGu4Q7BnQfD6SHls3Tbae3nnnQ4+oUfRATDWdd7lMiriA5eIy9x4KSBPYbMnGJtrfPQ+w0tVCN+kvqZzJJ4TyEe5mx53AvuYmoz6DHRqk0XekR6aPllCY+7BL6p+XvD9OAP/zWyhJzajNUUL5JPfH+uXqjP7ypCMf</vt:lpwstr>
  </property>
  <property fmtid="{D5CDD505-2E9C-101B-9397-08002B2CF9AE}" pid="80" name="x1ye=65">
    <vt:lpwstr>vZy8r+P79sewm0/Qi40jUnb6oGodyBKpY1pgWGr0YJvZ5tfXhxEsrETfDTkMlNiNlNr/kD6CMrf790R549NJv9+5dZoRIATYGP2SMhzvU40bTI0mhYlecF3I4HgXn6glIhMm/qRSEPzZE4F9rGeIzAGMZG5YS0PcfAzxUHv/Jza+tfrqbJBFuruq8EKpcTpnBRfpjv6uaP/W9XFplYIwCSZ1Xsopj4r1KJnkC06FtzlCiCH+eY5CKIcdXFMQegF</vt:lpwstr>
  </property>
  <property fmtid="{D5CDD505-2E9C-101B-9397-08002B2CF9AE}" pid="81" name="x1ye=66">
    <vt:lpwstr>k5G7vZ2sVPL1xv/qsjbYtwXGfpUMYR6hNk+PR0jPT59bcI2qHz1lr9FR/s/f4YTNiG/eiKEy+jmSuujqkvec7dQcVIeAUF54XTjRmixix8Tk1aa1eFM+b836u468sH5fTHMtdI5NP62UEEIRkYYWAcq/8qOG8tR6EgCn4QAR5BsAFWgPAeMrz3nq9fJphQc56g+96qIyQXAJVOFmPiYRHqsOeCuD382TcGC8YwxB4Y4K9wU/d1l6joGytCftfCg</vt:lpwstr>
  </property>
  <property fmtid="{D5CDD505-2E9C-101B-9397-08002B2CF9AE}" pid="82" name="x1ye=67">
    <vt:lpwstr>ikDJ8sW5aFba/2OEIdcReGDfSPXg1J+OV3HUcGxFvZRMjxbFPEK9mRyPO1bt7vPuV0//2rsg35Biaav0AHGTDN5aGPzcwSWTgNQY0q7GDFBtrN/AM8QxXdeCPTKue22PvYxqhqNfFAHfVPthG9nKPCXqc2eAJwpMnbKbbJObAOXR9TP83FoxkwcDGy3nlU2crcaYub3oQ9Gb0JkuGF6sFFFVWr06IiDYVFV2iQddBBq1+Fn85fjv20x2W6KsX4J</vt:lpwstr>
  </property>
  <property fmtid="{D5CDD505-2E9C-101B-9397-08002B2CF9AE}" pid="83" name="x1ye=68">
    <vt:lpwstr>m86BBBTDiGT6XANUZjNZtJV2Dq1sPMMQZGeIcy4ttjkXUGHBc7uCjZ7cWqhYKimM9ZqaDQTAfKqspCW0g/NV+r3h0Df883jO9nRfHNyfnqN3ZWAk5KVyw5hiRMDWCUK09Dt3lfviEiu5dD1NU8HHxI5cP7vTLYVY8RD5LHTqsdpgjP3TdUwWrJWyi8XJN/t9inIRd5WmHLeeDvhIaQga4c6vTKPFgpKNChF/blpYZnqoc12x8kchDYdtEx4+7yR</vt:lpwstr>
  </property>
  <property fmtid="{D5CDD505-2E9C-101B-9397-08002B2CF9AE}" pid="84" name="x1ye=69">
    <vt:lpwstr>p8mnqkJZNt124VN22F136LZa0wQ6UPKRr/8nQVCTP+BWVtMVWGtL7tDpE6AtazYJvz5xKgV4D6J1kMv8wNESpdnlf1qzEo7DIIJVvR9i8tstei7qKaCxSkJJ2/iMI9ZApc4KoU1alpUOdJKfNTcKxinDynjNP0EqP6PeShFZqCSE3Ph7w8Ad6eANLPxRL3pvB2JsT+QSc5jkOlSTTm77vIKwl2YscbziF3ABMz78KjqSQfMtMEX0+aqncPNLPDp</vt:lpwstr>
  </property>
  <property fmtid="{D5CDD505-2E9C-101B-9397-08002B2CF9AE}" pid="85" name="x1ye=7">
    <vt:lpwstr>ycn++YVcjGi6Ehunupj1maj5N1zzc/a3p+TPMmAfbzzW80sQPMcT53BUQOzNoi745sDv0+7/45vgQYtI2/OSZnEckBiazCDXPcO0rUk62oLWqQMs9eT73I10llQJ9YmYynz2nneZFbRXv86qgFiT2ooJ75wF/0pAiKuZUWwX6XkplKC1tM9HNXv4O1Wtwff5DjXY7KwKYe5QUPA8qKsq6HaY4YYWc5BGL+lmJMB1775ZOWk6DJU5r3gPuQealiU</vt:lpwstr>
  </property>
  <property fmtid="{D5CDD505-2E9C-101B-9397-08002B2CF9AE}" pid="86" name="x1ye=70">
    <vt:lpwstr>0l8FMO7PSJ31t9r+g3BoVA76ovp48M/ie/xkiMYEvtuRHXRvencJ4KHnb+7i369YEXn/xHfcl8iUNrL27cDIqt1mMkFi8bxRiBC8PAUi/C2uT7t5nMa4BKd6Cfjys9jQdTPF/sZmCcIfJ9tylO6UPkm1Lf8fDXpfLC5Eo0Ox+D9tIHIbbmWeCIStXZrc66CDP1abWArNELsiXGX7X4tBAe7JOt18c3yvM9H75qVM9h7jimnWQkhWHV/fFilUaN4</vt:lpwstr>
  </property>
  <property fmtid="{D5CDD505-2E9C-101B-9397-08002B2CF9AE}" pid="87" name="x1ye=71">
    <vt:lpwstr>oAfIhNIzn7leoBWIKDP+MeIMdfdLAFlcL75LGiZJDecrYAOItiEg4kPkr42wSSjhj5E2SyWWwO94v19rb2ZRPq4LwkyY7c+oSEgmoTmfMx8JhVAbRloQL3CekXebLIW/Yd7LcrpC86pU9FF8xyTt23aKMc5U7U8z8dYrduZiY/pSRuXiG1zgxqgzDFs6d+AIeFBgnrhmHd7BDPWEHVXf+fv2IbPp3QpM+gT49XyU3KvpC8Z+Y7X+pyTbBJJDen8</vt:lpwstr>
  </property>
  <property fmtid="{D5CDD505-2E9C-101B-9397-08002B2CF9AE}" pid="88" name="x1ye=72">
    <vt:lpwstr>gFc9GrUlwhv6Xjl2tWLllPzgoSXdphe2fIw7sjNqNO3t27Wnv1QWq582h9oqqBQH70qcP56eIVb4KVVK8uHVbmIVl231NdofMcoedJBFQoNvvrOC7ibTN/cvgTqwHyiP9kKVMigXnD7k4h6KZup6l00XFJDApk5+bGVhKx4lYkp8ofFr9cdlv4UELa3puwqqvshSFJYkOCM0vzx79OjmNHlX/rLbyPxmlfB5wSPj8IqLa8N1pSvHyRO1NGppYh3</vt:lpwstr>
  </property>
  <property fmtid="{D5CDD505-2E9C-101B-9397-08002B2CF9AE}" pid="89" name="x1ye=73">
    <vt:lpwstr>W3ttmc/slpi4cwwyYx8LtJvJjfFZEuGfXftOM/Uh1Of7IaraHSonWtvCIlzBB6o0UoK4oHWeFgiy10/teo3EU6NaoBLLk6YZIlX7tmFeQTqdANv/wAKchVcWOj+FboeduV2eGO/W1AcIg9at8ySr1mma8che0I043fKoCxUIDhnU2oHXqhbLB6aP5SfFy1jfmt59RO/bYANoclmXC34j0JkN/vqFX4wpYG8fAvZoFVmJlaaZM+4HQRuxO5zttSA</vt:lpwstr>
  </property>
  <property fmtid="{D5CDD505-2E9C-101B-9397-08002B2CF9AE}" pid="90" name="x1ye=74">
    <vt:lpwstr>0D79M670AGveexNIJzn1neullUJxe/GLc09lCe3PwIq/C18qfLpVZMg/oXYMzFf+UwyNwcfNQ3du70XpAeK+aivlwaqnHoUTCBlr/ec9p8K3fUCU1p4N9jlCsgnkBLDH2Mo8s6261Q40xQxqObhXVDkzSBfm+5zLy2v6+Ev0GzIh81Q+JUQ13fwnoEHT+12h8h4CTlSvDICwUaoqb4KIu081JbEjz4mix5IgvbssbmktxftDAWmK9kIjb3iLJ74</vt:lpwstr>
  </property>
  <property fmtid="{D5CDD505-2E9C-101B-9397-08002B2CF9AE}" pid="91" name="x1ye=75">
    <vt:lpwstr>gmgJZ8DD0hQfSpqZ3tp7HKrrU7k2G1KrBN08MAHfcyjNwJyrBdQMNrKKY/gXuty+yusLhvAfeDHYmkk3GdspSc2yLP7wrxj0WubP3j6rdo1asn6xctn/l2f3v35Ne/sPmMM7Y7CUm08tsP/fZqb4cTdiJASswfV3AxKyNrviM2NXgKEgAkgXGEImVU2ghkj8ArwauHQZ2r4y4a6AOr5t7K/LedAdqQjAFZOILt+zisl7dENWi2ebDBPiJxsdAhZ</vt:lpwstr>
  </property>
  <property fmtid="{D5CDD505-2E9C-101B-9397-08002B2CF9AE}" pid="92" name="x1ye=76">
    <vt:lpwstr>y2z3CZIphy9bg1RYrgymxdnP98lfpAA5i60ct2GQLRa5erozv/60VmRfgCgvnUdJbGti2TznyiNebnF/wAByv6iC1g+TqDb2SwX+k/ZoWMeKjl9Gx5NRlrR4c9qrfGlaL/aK+qrSZb6Vg5XS240BTQDf9aaLzafX3yXSypd0dqQxa+wKX/nAXfBnMwMXCOar+VsBc16FIheIMOqbjgCPvSTg2YkW8E4S0KHZwp9ntSngMM1ixy/iOrLGcwar3gu</vt:lpwstr>
  </property>
  <property fmtid="{D5CDD505-2E9C-101B-9397-08002B2CF9AE}" pid="93" name="x1ye=77">
    <vt:lpwstr>CumrUx2/Cp9KdvGTmA4Eu9tTz7y7gQ7+63+Od8tb4324U6pzFib19flPs43NPwRgnMubjOwwadWEezI7QEPqh59KLJHMOQzOzplSQflk3usSpdyD5uIZXMI+Oz/shy+43QAOtceXjA5dyXCd2yUYOTaoARbR95Nw4R3Z5q0F6NT6wGAfUT7zJ1nESQVivu3MU3yr4rlr4soOwjwDYDVJ7P6y5fhGb0NY0xxwJip59/hKlJBJBXRqBHE5WhT3w2t</vt:lpwstr>
  </property>
  <property fmtid="{D5CDD505-2E9C-101B-9397-08002B2CF9AE}" pid="94" name="x1ye=78">
    <vt:lpwstr>q2fRn23XnMd8P5cYmFMsz8Ae4HN+dfyAZeHQEIpQWKp5FEq+uRWvEvOvi3EjxHmW/9+Kr1p834Ytp8I/0gtdujsCmewcPF+3BN1JOC6TnLjsuEp3jn81hScj01ugu6Gk5ciLUcvxzNnksKErHfMAoOMNBP1JVT6jX6yjVXPBC4QK30ASM65Q+q4imLLdRKR5WFGLQqY3GhAneIb3uCBK+v85Oq8M+Q1g5JlrjGbGhAlkHd9hnUY/KFp/dIyq+Yt</vt:lpwstr>
  </property>
  <property fmtid="{D5CDD505-2E9C-101B-9397-08002B2CF9AE}" pid="95" name="x1ye=79">
    <vt:lpwstr>DRBpI8xp6E8oLQY4Vb2hbPeQDOTBo66QEosIN2eDGdYduto0DOPCHFLoBQMCNGOjVZHptx2zVoNTHtDjITmw9KYL49e2MVebLQmI7tEQL0I/SJFwqT+hDy/XxTKHMpQKNg+F5OT779Ms2avoqGWe9ROivMYji/BxSQ0UZAo3XzUD6D5/Fqqi/nWNN+a8Uc+IB5bDGvs97sA7K/YX/MlZXOd7ZPZHUkD6ODHMrJB8PZLmO6nevg27hcz56ghXxeq</vt:lpwstr>
  </property>
  <property fmtid="{D5CDD505-2E9C-101B-9397-08002B2CF9AE}" pid="96" name="x1ye=8">
    <vt:lpwstr>S0rVxLHsAyWNSZXrMuoncbwR7NskYrjBzkoerff6e1G1V1eSJQqcN812uKfG44h/vw5hvUJ0xCGrAIU4MKY3W505Z6V+93rFp2D9pSA1YXthIC3zRrxN8WwlTSXEN8/kV1k8imO7ewiYQDGHsU1wFQ1sUqCToB+tjAC+2bh+LNXGQP3MmQUCXbs4g8hdDgBrAmjJwnMGMDC8F+Td4AneOMffBIJV625/jNA+rnzSO/wbjyRQoauKdYDbpxRYqTF</vt:lpwstr>
  </property>
  <property fmtid="{D5CDD505-2E9C-101B-9397-08002B2CF9AE}" pid="97" name="x1ye=80">
    <vt:lpwstr>6mXqItz66Pq267/ilTj9bLbIRj1QFW2nSQa4fpIXmuxTQ4hbjdCUuGrFDzen5/6g8/NijkxCoESoqAQqxHgPIG0fZSj5emr+umVLeDMcxlmf/BHxD4EO/BRvk27/PBVQvuDGjtAXUQV7ZtFslVf8taRxjpASJJ8agbOzw0EuoT8HgCAuWyM2X4w1nkxRTNPV3yPPsJCi+eetO59vbYD+6N7vHQ/4g0PqSSDTeHZeqWueJWn2c8bJAXBJk16nRz+</vt:lpwstr>
  </property>
  <property fmtid="{D5CDD505-2E9C-101B-9397-08002B2CF9AE}" pid="98" name="x1ye=81">
    <vt:lpwstr>fEdoBs3J2ABnO+eXigxx4eXmp+mB+gBSqhu4Fod04iE70K8YJh0ZlSn5eH6zKQ69irIoo+KPKLL4iF6XKXv4eJvzb7Mr6U4smFKIiG41uusJaP/OkJse7yRq3mBKjmL+8kjfJL72TiYMiv7axfs8qgSXn+ahGy8F4FtfM9u1fGT4lg5Mauo8Ot/4k/a0oNjgWpYhX8dF5XCmPU9PrBTXi/ef6wOgu96KXf9DGuABW6iXeWWv9p91pNneYLvrF+l</vt:lpwstr>
  </property>
  <property fmtid="{D5CDD505-2E9C-101B-9397-08002B2CF9AE}" pid="99" name="x1ye=82">
    <vt:lpwstr>oV3XCI0TGSurOrIkhBDoWjsThnZH/5dWSiCdEi6Bk6dtKC7HNT3yjKRdy7IkEgFW0jphMyXbQigm9pPTRGKiDVw5+4e60RIQA8J3we5IIhhII8sO4ZrjayCcvZI5emRVyy4pWJL5xJNHqpv8fKnuxWwD/fw5WUuWTLOe4KiB60KaYWVDrpMgxuWJJ2C7nj6inV6yPqzQYTqsaml0osWbgoizh+hM6LsQELVSgeAvBygbxWclMWlOhrx4OpZkzl2</vt:lpwstr>
  </property>
  <property fmtid="{D5CDD505-2E9C-101B-9397-08002B2CF9AE}" pid="100" name="x1ye=83">
    <vt:lpwstr>VDkPfG3bVr+vZ3tAx5sgX2LBh42TT5J7OcCn4iF+DLvNq8VnY7NOxKzZjfMY4cBJWEe5atNTmu+tzWFGgezKCPM2FVKobY/xoukhrGTJ9dgJfEN1cRLtapV3pbUnvi62LZKhoucLUF+CuadUsxYIJkfqvkMqCBcpSg8a70ZjLvoihDU7ouNDDH9Oht24JR/qEItXPHXUJwNcgL0lSPJwWdGjRkkPjF+YCzrY7uSrg/0of0kko9T0pc9/82/23yx</vt:lpwstr>
  </property>
  <property fmtid="{D5CDD505-2E9C-101B-9397-08002B2CF9AE}" pid="101" name="x1ye=84">
    <vt:lpwstr>vs9t+ieQrpFR1q7YJIeaco0qh01OkBuptTKtAzA+dezABS2ZST+G+j24vxygn4aDfNc0wzYOcbL78OwwfDS8PSli2lVxi7+MozOttQ700u4c3fc8cnkl4DWw0Fzhvj/EayBD+21Bs/UyQzpi47a+s6jLSA182ckib9tZ0D7e+oEoT4ChQEfekVSabCBA4+Zx49+PI9FpAWQCvrDypGRxSJdTME7a5sq0CQR9UwOUKf2C62PgqWkKngsfiDCpPch</vt:lpwstr>
  </property>
  <property fmtid="{D5CDD505-2E9C-101B-9397-08002B2CF9AE}" pid="102" name="x1ye=85">
    <vt:lpwstr>M0Upd+KBHybA26OAj6r51bpaDtThWX9O5c1npA0q3kxnXSVFZ8XwBOxraKJCwBv05dVOccwrCvenN6cUxlUJm/FscHcIMxOKha+MI7i9rz6BAD34UB98obOhydAgTUMnaRyex6u5CeARB9hWwfdN99s/4m/PHpBLki0eiMoW/gHclOjNqqvhFOXGfSilxZFyESIChauCo848LkbioqP1dgZRHDs6waVGoe+52CMhEi8XnPTcjcS0Mo47Imbuif4</vt:lpwstr>
  </property>
  <property fmtid="{D5CDD505-2E9C-101B-9397-08002B2CF9AE}" pid="103" name="x1ye=86">
    <vt:lpwstr>5JSuGWJZxGfgrVPaE0DWPf9GWyt04kSqZRlyGMhVZQ1RFGgVBmN8yyagiKZwihklA4+UXQZhlXvQpmam4G3qYh55X9Vp/SC2ltXU0w3nL71NsFRX5WLjP2R2KZtvpmksdCz20u2EBaL2jLtMfTsM+GHdo8782yGBYouOLbhaxolbLaImoHpkPDFYjTx1xPF2kVPEy644kzvDBci5PecBokZgZkqWzPyN1JOCyrHdqs2F47Jq7SEprINUKhoc+8W</vt:lpwstr>
  </property>
  <property fmtid="{D5CDD505-2E9C-101B-9397-08002B2CF9AE}" pid="104" name="x1ye=87">
    <vt:lpwstr>p3N6tnhkxEr8StO7eAH6jjsFyL2R+M93v6kU+BCymsk320gfvNR7ohFfs+O2niPMqpcfiOLXHwJYw8S7K3s5kBggGZWVN5rcp8yvVfk0XhFQAZSlEKlir1IsorbINMtDIp64sztixyTiG3CM4NItLpMFKFk/6Tp91I2lSG+Xv0FwVTQ2fiTNtSUWQToVCbKep9U+oI5yQM1ShFVyY6rtCekuASrJEhsRrrHVxVCg77mzjq/BHhYIKD1ErqMMN1W</vt:lpwstr>
  </property>
  <property fmtid="{D5CDD505-2E9C-101B-9397-08002B2CF9AE}" pid="105" name="x1ye=88">
    <vt:lpwstr>3mbFAVCdJ/2Rt1dUDdkI7bK8QQ80EEqRG1qMDxmVmsgoKZ6zfTTvEGg8fgEz2al3sgXoe6sp5nanLH1rmN+ptjytQykgT5uvKSQpct7aTSOPAFEcKUlJqlPPhiRadn/eV36Nl3AE425ej/uR0j011+Vfhb4qceIYiU/EPwXAwuPH2Sj+Y21S2yOjC4jRjZiMOGAAbdN9XjsQ9XtgyNOVbO2Hwy5Q3brWhYbZXo+DL5drWA+0yNfTxqIjdSKnRhh</vt:lpwstr>
  </property>
  <property fmtid="{D5CDD505-2E9C-101B-9397-08002B2CF9AE}" pid="106" name="x1ye=89">
    <vt:lpwstr>xdH96JVVHjXTur/IlBYTMJBjPefrtgDBeQZa4lXv6xqWHzidZaZErbYaf410ThbXpjt4lD5X+QXH8FhAnM0iiVGl9z8AlA6mCZnbGZwjYw/QzrNkzJVv/CQfQRRMXH57YzWjjvKIEykLGs6xVGqRv51xorxtOMI7wbRX3cE5FNAxr9xzRg9U0rzrLGwr6VfEBPa38+AOtFJOasRFQdXeRnbMNNR7fzBeUVc2EjF5UbJbKLyhtn5IJaTUfrjJ95t</vt:lpwstr>
  </property>
  <property fmtid="{D5CDD505-2E9C-101B-9397-08002B2CF9AE}" pid="107" name="x1ye=9">
    <vt:lpwstr>ac2BW47BKRJNJFWJ7POT9TC0m1qQe7J2De/P8Bvb34/HrsoUKYlu8dqd8tY9jzm3XlW/myVfPjVvF0+pXDNN9C/ACSsFvTzW9PnJKzKT2LPzsjyX++g/ZFs32nNIehpNA3h5JjO0uHEqQ5fC8avN15h+k1GkzC++Az98Vd8M+Nqp8r4PyE4PrVMjzSod+y1pTd+nUxlOZjERYFkE/2a8xtItky2fw3tyRxfzpBmCwKVHt6IsFI+JKrSFd91XE+J</vt:lpwstr>
  </property>
  <property fmtid="{D5CDD505-2E9C-101B-9397-08002B2CF9AE}" pid="108" name="x1ye=90">
    <vt:lpwstr>AlMA97rnWi4Pxdy1kfAINp+2KpRMQ9dm2YZ6Utm6Etho4zAAdnGl07i3fsUkp30i8KD6o64UKMNvGCq2+wj+qikmLXVAi9BWi3fqWmYyycdZJReK/gx57k9DjF+CsXKK2foj+XO9SkAYQdZYTB0PbBU7FKPipEK6sE90kGxoufInvf4V8LbS9XOKkmJoV5+yLVtEn+1n/H2QmVe5O1XVC4D4t7ttFJYfTU3883ccf8G073W7tfW2/ytweviaMrL</vt:lpwstr>
  </property>
  <property fmtid="{D5CDD505-2E9C-101B-9397-08002B2CF9AE}" pid="109" name="x1ye=91">
    <vt:lpwstr>CBEqDZHseMRiIOPmOZsJ66+T+ggJmRJjF9jauYeb+AXrva9cwHuXW48i4XhJcIex7jqde8e4r7lhskndEUt9lUM6bfkktBTczOR3ptV+3dawPbCvjuXLFSjVmMkgZ7W05O/1IkWy7M90oLgGo+wHsMvZD5tJMqQHACYCmC/QWLW0pnDkbN6DMDRbgzko16m9LPVi+B+rvFHrGd3psW3hHic8uiTFvaev9ncMlZ71HVpGB9mXRVrUcchgDS8saAM</vt:lpwstr>
  </property>
  <property fmtid="{D5CDD505-2E9C-101B-9397-08002B2CF9AE}" pid="110" name="x1ye=92">
    <vt:lpwstr>5pbUUkwouXh5xyKBRofdDpzfvXGvleIsuOnS5sB1zidOpFkFF77UCdhYQjhx/kPy0S76KxZK7Jp4KuB+XJXhEn5HWim0Em458sjusJWVEo/mBnKgCNBAOdr83lGt8OhT2GFWOlbjvFL89w07CuxX+7m7mOFue3hGr0up/ejjL7gBmti0RHNkBxGLuYhKkIYZ8URQO6R7x0/Wpso2aNQzverOILvElu0895zRGBFqP1M11LNoSpR9PFFoTJLfaCL</vt:lpwstr>
  </property>
  <property fmtid="{D5CDD505-2E9C-101B-9397-08002B2CF9AE}" pid="111" name="x1ye=93">
    <vt:lpwstr>D+H9P5ldlUmSUR+7QBF1yurupuceyrtDag8P19nOWqMgrjctIWSDsZoxAIaW/mHGFZSZm8/ZqscVmff2ZhH0fQ2/RKrRhFeNrf4fruFLrHU7dwb4r3kW1EModNiBUiyx++2oJ5G41pU0+2EGJK8WVMoo0/BYS6Ue+X1xDZWPooBkccSDWeBlB/HsW8hTz16UASz8xwnxktznl1yjEn5emDt9Y4jL9Bp8Zwd/LzQhz2Ac11cmWKicjxy/1MNdb06</vt:lpwstr>
  </property>
  <property fmtid="{D5CDD505-2E9C-101B-9397-08002B2CF9AE}" pid="112" name="x1ye=94">
    <vt:lpwstr>FLe5scM3jIlCj//h0bFAGedWNuBz+WEt29pj3FgHzswpcyACaI8BD9FV+jERzyCl1/KU2QEB5D99BpyJE5O9XdPVHHqCN9E/TVBC3KWciNYwr+aJ/4F2JgT54eBoDfalS3xmKljy67uyP2442Wn5GJl2lB6RQL1m9DLUrpHXPi8pLW64e9gQ1K7uL5jszWfMLRs5xmI1bVh6R3cWfd5LxUHC6eqopDirVlLFlM6Wz5khUtW7+Ep3N8/eVe5azR5</vt:lpwstr>
  </property>
  <property fmtid="{D5CDD505-2E9C-101B-9397-08002B2CF9AE}" pid="113" name="x1ye=95">
    <vt:lpwstr>IUskVgNOXZSN8ni1aP5vXzeDLXeMxBbR3LjuDZpUwkoHgAirVfWdKvAj4FSNrK979zPs24TI2TVMjNUv2cee1+V7w5VC2E0OLXGPPHKIUNBbQmW/IXTXt+/zRzS0MxLe02KmDk4KJYeQAowf78GYcz4MZDNAXORnyXfY+tT9yblzAOt9JRD4MVVZFAtJOrDFEiN3TMviz7l5PKCTUJqk9nauIRwnnryjDzxfTafk8FfepYD3VlsR/VDX9bUPAG4</vt:lpwstr>
  </property>
  <property fmtid="{D5CDD505-2E9C-101B-9397-08002B2CF9AE}" pid="114" name="x1ye=96">
    <vt:lpwstr>xf+mGNtjH+BNWJZV2owm6Zu73Zqd5O9C3ju3Pe7lvOvsxzQa4uHNeczL02DoRxUJInXgY+DgdAVwNZ22e8nwRlYumGMpTP3b+zrp59MV/2oebH/h6X4A7kd7FYeTyB1KuifQD3JVKNKQpfaubV6qemb2TwRiZPmDAURLD+Fq1sxwsSTuq3VrS9IDQE4x25QKDZOODGHmrGojSp0Lr0h7zUeN5TaW7EKY6W9JISSMQKwgjnwzo7ZILqCE7YIztmw</vt:lpwstr>
  </property>
  <property fmtid="{D5CDD505-2E9C-101B-9397-08002B2CF9AE}" pid="115" name="x1ye=97">
    <vt:lpwstr>v9ADgh3Hbh7Obt/kFCADU00G/NwJ+YJ8e4/elK0rd3e6NHuDFhnG+jY19XJAuLsXiDahNesVx3SiILB2d7c/tS0TijsP8loAQMCaQnCMikIIW/FO+ypRJG/p1pHr1B2iwkY2rYY4GB2+LbWWeJ9Jnj6oTxThIGq3Cokk6Dn/xbGQv2O6L0Htqq51hOit5AtZxP/bHCcFJuCwqlm4qX7kHQLjP/YrJTn60KH1dncvQPJg8VhNlnmEFt1tZOwQTUZ</vt:lpwstr>
  </property>
  <property fmtid="{D5CDD505-2E9C-101B-9397-08002B2CF9AE}" pid="116" name="x1ye=98">
    <vt:lpwstr>xrVpWDIEYhMMmrjWO4My8wiKsrm5EXYoCf2O9M0ElXC4nN56HDo1z2ZTrfG/Rtb5jxjz1GDIS1GU3fxfyzyZ+0thxUkTh7Fu14MR69m04JfHRzEayy8stC4AaHDIbyUQQgrQuJl+G4IsP31NRc4e/kV8o1VksA18mp6DrWp9mmGHTHK1yMdkNYvFY6femu+cDoh7DlPZyM9zqAcxlm5u4Wy/nZjxPUhOUYhyN6nSJqwkA4+FZ5bhsmXKbHafnYn</vt:lpwstr>
  </property>
  <property fmtid="{D5CDD505-2E9C-101B-9397-08002B2CF9AE}" pid="117" name="x1ye=99">
    <vt:lpwstr>V3j1U8HV+AyL9oX6tPIa3kzrC2EncUIuz4dt/S3U8wc3nh3sVFx78/+XU/xfFh+jF5QltOxN5JUBBMJMYVaOsaN3ZeG9HGKBPstTG4AHlfp0Vr4yqcUAZJlr/IqAQl2Nru3WBa3w7T/cLwoGi5EwvmsJQ3AlLttn143l7x/ps96uoCXAmWCyC3zKDJQ8G/rkhioTeSM1btLljz/dFRSyju7n4gRYKSuNldb5BuxIcMBWshZpDlKeSIJGB6b1+2r</vt:lpwstr>
  </property>
</Properties>
</file>