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D41470" w14:textId="77777777" w:rsidR="00A259FB" w:rsidRDefault="00000000">
      <w:pPr>
        <w:pStyle w:val="divdocumentdivname"/>
        <w:pBdr>
          <w:bottom w:val="none" w:sz="0" w:space="12" w:color="auto"/>
        </w:pBdr>
        <w:spacing w:before="240" w:line="800" w:lineRule="atLeast"/>
        <w:jc w:val="center"/>
        <w:rPr>
          <w:rFonts w:ascii="Arial" w:eastAsia="Arial" w:hAnsi="Arial" w:cs="Arial"/>
          <w:b/>
          <w:bCs/>
          <w:smallCaps/>
          <w:sz w:val="48"/>
          <w:szCs w:val="48"/>
        </w:rPr>
      </w:pPr>
      <w:r>
        <w:rPr>
          <w:rStyle w:val="span"/>
          <w:rFonts w:ascii="Arial" w:eastAsia="Arial" w:hAnsi="Arial" w:cs="Arial"/>
          <w:b/>
          <w:bCs/>
          <w:smallCaps/>
          <w:sz w:val="48"/>
          <w:szCs w:val="48"/>
        </w:rPr>
        <w:t>Thomas Ford</w:t>
      </w:r>
    </w:p>
    <w:p w14:paraId="5120F031" w14:textId="411E0789" w:rsidR="00A259FB" w:rsidRDefault="00E557C1">
      <w:pPr>
        <w:pStyle w:val="documentprofTitle"/>
        <w:spacing w:line="320" w:lineRule="exact"/>
        <w:rPr>
          <w:rFonts w:ascii="Arial" w:eastAsia="Arial" w:hAnsi="Arial" w:cs="Arial"/>
        </w:rPr>
      </w:pPr>
      <w:r>
        <w:rPr>
          <w:rStyle w:val="span"/>
          <w:rFonts w:ascii="Arial" w:eastAsia="Arial" w:hAnsi="Arial" w:cs="Arial"/>
          <w:sz w:val="32"/>
          <w:szCs w:val="32"/>
        </w:rPr>
        <w:t>AI Engineer</w:t>
      </w:r>
    </w:p>
    <w:p w14:paraId="77AB6A07" w14:textId="77777777" w:rsidR="00A259FB" w:rsidRDefault="00000000">
      <w:pPr>
        <w:pStyle w:val="divdocumentdivlowerbord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 </w:t>
      </w:r>
    </w:p>
    <w:p w14:paraId="060F93C5" w14:textId="77777777" w:rsidR="00A259FB" w:rsidRDefault="00000000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14:paraId="1EA49E8C" w14:textId="47B3EB21" w:rsidR="00A259FB" w:rsidRDefault="00000000" w:rsidP="00B57B07">
      <w:pPr>
        <w:pStyle w:val="divaddress"/>
        <w:pBdr>
          <w:bottom w:val="none" w:sz="0" w:space="8" w:color="auto"/>
        </w:pBdr>
        <w:spacing w:before="200"/>
        <w:jc w:val="left"/>
        <w:rPr>
          <w:rFonts w:ascii="Arial" w:eastAsia="Arial" w:hAnsi="Arial" w:cs="Arial"/>
        </w:rPr>
      </w:pPr>
      <w:r>
        <w:rPr>
          <w:rStyle w:val="divaddresslinth-child1bulletspan"/>
          <w:rFonts w:ascii="Arial" w:eastAsia="Arial" w:hAnsi="Arial" w:cs="Arial"/>
        </w:rPr>
        <w:t>• </w:t>
      </w:r>
      <w:r w:rsidR="00B57B07" w:rsidRPr="00B57B07">
        <w:rPr>
          <w:rStyle w:val="documentzipsuffix"/>
          <w:rFonts w:ascii="Arial" w:eastAsia="Arial" w:hAnsi="Arial" w:cs="Arial"/>
          <w:b/>
          <w:bCs/>
        </w:rPr>
        <w:t>Location:</w:t>
      </w:r>
      <w:r w:rsidR="00B57B07">
        <w:rPr>
          <w:rStyle w:val="documentzipsuffix"/>
          <w:rFonts w:ascii="Arial" w:eastAsia="Arial" w:hAnsi="Arial" w:cs="Arial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Lubbock, TX 79403</w:t>
      </w:r>
      <w:r>
        <w:rPr>
          <w:rStyle w:val="divaddressli"/>
          <w:rFonts w:ascii="Arial" w:eastAsia="Arial" w:hAnsi="Arial" w:cs="Arial"/>
        </w:rPr>
        <w:t xml:space="preserve"> </w:t>
      </w:r>
      <w:r w:rsidR="00B57B07">
        <w:rPr>
          <w:rStyle w:val="span"/>
          <w:rFonts w:ascii="Arial" w:eastAsia="Arial" w:hAnsi="Arial" w:cs="Arial"/>
          <w:sz w:val="22"/>
          <w:szCs w:val="22"/>
        </w:rPr>
        <w:t>|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 w:rsidR="00B57B07"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Phone: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 w:rsidR="00E557C1">
        <w:rPr>
          <w:rStyle w:val="span"/>
          <w:rFonts w:ascii="Arial" w:eastAsia="Arial" w:hAnsi="Arial" w:cs="Arial"/>
          <w:sz w:val="22"/>
          <w:szCs w:val="22"/>
        </w:rPr>
        <w:t xml:space="preserve">+1 </w:t>
      </w:r>
      <w:r>
        <w:rPr>
          <w:rStyle w:val="span"/>
          <w:rFonts w:ascii="Arial" w:eastAsia="Arial" w:hAnsi="Arial" w:cs="Arial"/>
          <w:sz w:val="22"/>
          <w:szCs w:val="22"/>
        </w:rPr>
        <w:t>(254) 262</w:t>
      </w:r>
      <w:r>
        <w:rPr>
          <w:rStyle w:val="span"/>
          <w:rFonts w:ascii="Arial" w:eastAsia="Arial" w:hAnsi="Arial" w:cs="Arial"/>
          <w:sz w:val="22"/>
          <w:szCs w:val="22"/>
        </w:rPr>
        <w:noBreakHyphen/>
        <w:t xml:space="preserve">5719 </w:t>
      </w:r>
      <w:r w:rsidR="00B57B07">
        <w:rPr>
          <w:rStyle w:val="span"/>
          <w:rFonts w:ascii="Arial" w:eastAsia="Arial" w:hAnsi="Arial" w:cs="Arial"/>
          <w:sz w:val="22"/>
          <w:szCs w:val="22"/>
        </w:rPr>
        <w:t>|</w:t>
      </w:r>
      <w:r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 </w:t>
      </w:r>
      <w:r w:rsidR="00B57B07"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Email: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thomasford3344@gmail.com</w:t>
      </w:r>
      <w:r>
        <w:rPr>
          <w:rStyle w:val="divaddressli"/>
          <w:rFonts w:ascii="Arial" w:eastAsia="Arial" w:hAnsi="Arial" w:cs="Arial"/>
        </w:rPr>
        <w:t xml:space="preserve"> </w:t>
      </w:r>
      <w:r w:rsidR="00B57B07">
        <w:rPr>
          <w:rStyle w:val="span"/>
          <w:rFonts w:ascii="Arial" w:eastAsia="Arial" w:hAnsi="Arial" w:cs="Arial"/>
          <w:sz w:val="22"/>
          <w:szCs w:val="22"/>
        </w:rPr>
        <w:t>|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 w:rsidR="00B57B07"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LinkedIn: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linkedin.com/in/</w:t>
      </w:r>
      <w:proofErr w:type="spellStart"/>
      <w:r w:rsidR="00B57B07">
        <w:rPr>
          <w:rStyle w:val="span"/>
          <w:rFonts w:ascii="Arial" w:eastAsia="Arial" w:hAnsi="Arial" w:cs="Arial"/>
          <w:sz w:val="22"/>
          <w:szCs w:val="22"/>
        </w:rPr>
        <w:t>thomasford</w:t>
      </w:r>
      <w:proofErr w:type="spellEnd"/>
      <w:r>
        <w:rPr>
          <w:rStyle w:val="span"/>
          <w:rFonts w:ascii="Arial" w:eastAsia="Arial" w:hAnsi="Arial" w:cs="Arial"/>
          <w:sz w:val="22"/>
          <w:szCs w:val="22"/>
        </w:rPr>
        <w:noBreakHyphen/>
      </w:r>
      <w:r>
        <w:rPr>
          <w:rFonts w:ascii="Arial" w:eastAsia="Arial" w:hAnsi="Arial" w:cs="Arial"/>
        </w:rPr>
        <w:t xml:space="preserve"> </w:t>
      </w:r>
    </w:p>
    <w:p w14:paraId="2C631A42" w14:textId="1DA1E538" w:rsidR="00A259FB" w:rsidRDefault="00000000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Professional Summary</w:t>
      </w:r>
    </w:p>
    <w:p w14:paraId="2D25217C" w14:textId="4CDD5D1B" w:rsidR="00B57B07" w:rsidRDefault="00E557C1" w:rsidP="00E557C1">
      <w:pPr>
        <w:pStyle w:val="p"/>
        <w:spacing w:line="400" w:lineRule="atLeast"/>
        <w:jc w:val="both"/>
        <w:rPr>
          <w:rFonts w:ascii="Arial" w:eastAsia="Arial" w:hAnsi="Arial" w:cs="Arial"/>
          <w:sz w:val="22"/>
          <w:szCs w:val="22"/>
        </w:rPr>
      </w:pPr>
      <w:r>
        <w:rPr>
          <w:rStyle w:val="Strong1"/>
          <w:rFonts w:ascii="Arial" w:eastAsia="Arial" w:hAnsi="Arial" w:cs="Arial"/>
          <w:b/>
          <w:bCs/>
          <w:sz w:val="22"/>
          <w:szCs w:val="22"/>
        </w:rPr>
        <w:t>AI</w:t>
      </w:r>
      <w:r w:rsidRPr="00E557C1">
        <w:rPr>
          <w:rStyle w:val="Strong1"/>
          <w:rFonts w:ascii="Arial" w:eastAsia="Arial" w:hAnsi="Arial" w:cs="Arial"/>
          <w:b/>
          <w:bCs/>
          <w:sz w:val="22"/>
          <w:szCs w:val="22"/>
        </w:rPr>
        <w:t xml:space="preserve"> Engineer</w:t>
      </w:r>
      <w:r w:rsidRPr="00E557C1">
        <w:rPr>
          <w:rFonts w:ascii="Arial" w:eastAsia="Arial" w:hAnsi="Arial" w:cs="Arial"/>
          <w:sz w:val="22"/>
          <w:szCs w:val="22"/>
        </w:rPr>
        <w:t xml:space="preserve"> with </w:t>
      </w:r>
      <w:r>
        <w:rPr>
          <w:rStyle w:val="Strong1"/>
          <w:rFonts w:ascii="Arial" w:eastAsia="Arial" w:hAnsi="Arial" w:cs="Arial"/>
          <w:b/>
          <w:bCs/>
          <w:sz w:val="22"/>
          <w:szCs w:val="22"/>
        </w:rPr>
        <w:t>10</w:t>
      </w:r>
      <w:r w:rsidRPr="00E557C1">
        <w:rPr>
          <w:rStyle w:val="Strong1"/>
          <w:rFonts w:ascii="Arial" w:eastAsia="Arial" w:hAnsi="Arial" w:cs="Arial"/>
          <w:b/>
          <w:bCs/>
          <w:sz w:val="22"/>
          <w:szCs w:val="22"/>
        </w:rPr>
        <w:t>+</w:t>
      </w:r>
      <w:r w:rsidRPr="00E557C1">
        <w:rPr>
          <w:rFonts w:ascii="Arial" w:eastAsia="Arial" w:hAnsi="Arial" w:cs="Arial"/>
          <w:sz w:val="22"/>
          <w:szCs w:val="22"/>
        </w:rPr>
        <w:t xml:space="preserve"> </w:t>
      </w:r>
      <w:r w:rsidRPr="00E557C1">
        <w:rPr>
          <w:rStyle w:val="Strong1"/>
          <w:rFonts w:ascii="Arial" w:eastAsia="Arial" w:hAnsi="Arial" w:cs="Arial"/>
          <w:b/>
          <w:bCs/>
          <w:sz w:val="22"/>
          <w:szCs w:val="22"/>
        </w:rPr>
        <w:t xml:space="preserve">years </w:t>
      </w:r>
      <w:r w:rsidRPr="00E557C1">
        <w:rPr>
          <w:rFonts w:ascii="Arial" w:eastAsia="Arial" w:hAnsi="Arial" w:cs="Arial"/>
          <w:sz w:val="22"/>
          <w:szCs w:val="22"/>
        </w:rPr>
        <w:t xml:space="preserve"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</w:t>
      </w:r>
      <w:proofErr w:type="spellStart"/>
      <w:r w:rsidRPr="00E557C1">
        <w:rPr>
          <w:rFonts w:ascii="Arial" w:eastAsia="Arial" w:hAnsi="Arial" w:cs="Arial"/>
          <w:sz w:val="22"/>
          <w:szCs w:val="22"/>
        </w:rPr>
        <w:t>RevBits</w:t>
      </w:r>
      <w:proofErr w:type="spellEnd"/>
      <w:r w:rsidRPr="00E557C1">
        <w:rPr>
          <w:rFonts w:ascii="Arial" w:eastAsia="Arial" w:hAnsi="Arial" w:cs="Arial"/>
          <w:sz w:val="22"/>
          <w:szCs w:val="22"/>
        </w:rPr>
        <w:t>. Adept at improving delivery pipelines, optimizing system performance, and collaborating across teams to deliver secure, high-quality software. Known for clear communication, fast problem-solving, and driving efficiency in fast-paced, complex environments.</w:t>
      </w:r>
    </w:p>
    <w:p w14:paraId="17529918" w14:textId="77777777" w:rsidR="00B57B07" w:rsidRDefault="00B57B07" w:rsidP="00E557C1">
      <w:pPr>
        <w:pStyle w:val="p"/>
        <w:spacing w:line="400" w:lineRule="atLeast"/>
        <w:jc w:val="both"/>
        <w:rPr>
          <w:rFonts w:ascii="Arial" w:eastAsia="Arial" w:hAnsi="Arial" w:cs="Arial"/>
          <w:sz w:val="22"/>
          <w:szCs w:val="22"/>
        </w:rPr>
      </w:pPr>
    </w:p>
    <w:p w14:paraId="321E26A8" w14:textId="05A08B03" w:rsidR="00B57B07" w:rsidRPr="00B57B07" w:rsidRDefault="00B57B07" w:rsidP="00B57B07">
      <w:pPr>
        <w:pStyle w:val="p"/>
        <w:spacing w:line="400" w:lineRule="atLeast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B57B07">
        <w:rPr>
          <w:rFonts w:ascii="Arial" w:eastAsia="Arial" w:hAnsi="Arial" w:cs="Arial"/>
          <w:b/>
          <w:bCs/>
          <w:sz w:val="28"/>
          <w:szCs w:val="28"/>
        </w:rPr>
        <w:t xml:space="preserve">Skills </w:t>
      </w:r>
    </w:p>
    <w:p w14:paraId="679D0F72" w14:textId="0F6681F3" w:rsidR="00610556" w:rsidRDefault="00610556" w:rsidP="00610556">
      <w:pPr>
        <w:pStyle w:val="divdocumentdivsectiontitle"/>
        <w:spacing w:before="240" w:after="200"/>
        <w:rPr>
          <w:rFonts w:ascii="Arial" w:eastAsia="Arial" w:hAnsi="Arial" w:cs="Arial"/>
          <w:color w:val="auto"/>
          <w:sz w:val="22"/>
          <w:szCs w:val="22"/>
        </w:rPr>
      </w:pPr>
      <w:r w:rsidRPr="00610556">
        <w:rPr>
          <w:rFonts w:ascii="Arial" w:eastAsia="Arial" w:hAnsi="Arial" w:cs="Arial"/>
          <w:color w:val="auto"/>
          <w:sz w:val="22"/>
          <w:szCs w:val="22"/>
        </w:rPr>
        <w:t>Programming Languages: Python, R, SQL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  <w:t>Software Engineering: Software Engineering Principles, API Integration, Backend Development, Scalable Systems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  <w:t>Machine Learning &amp; AI: Machine Learning, Supervised Learning, Unsupervised Learning, Regression, Classification, Feature Engineering, Data Preprocessing, Model Evaluation, Model Optimization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  <w:t xml:space="preserve">Deep Learning: Deep Learning, TensorFlow, </w:t>
      </w:r>
      <w:proofErr w:type="spellStart"/>
      <w:r w:rsidRPr="00610556">
        <w:rPr>
          <w:rFonts w:ascii="Arial" w:eastAsia="Arial" w:hAnsi="Arial" w:cs="Arial"/>
          <w:color w:val="auto"/>
          <w:sz w:val="22"/>
          <w:szCs w:val="22"/>
        </w:rPr>
        <w:t>PyTorch</w:t>
      </w:r>
      <w:proofErr w:type="spellEnd"/>
      <w:r w:rsidRPr="00610556">
        <w:rPr>
          <w:rFonts w:ascii="Arial" w:eastAsia="Arial" w:hAnsi="Arial" w:cs="Arial"/>
          <w:color w:val="auto"/>
          <w:sz w:val="22"/>
          <w:szCs w:val="22"/>
        </w:rPr>
        <w:br/>
        <w:t>AI Domains: Natural Language Processing (NLP), Computer Vision, Image Classification, Recommendation Systems, Predictive Analytics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</w:r>
      <w:proofErr w:type="spellStart"/>
      <w:r w:rsidRPr="00610556">
        <w:rPr>
          <w:rFonts w:ascii="Arial" w:eastAsia="Arial" w:hAnsi="Arial" w:cs="Arial"/>
          <w:color w:val="auto"/>
          <w:sz w:val="22"/>
          <w:szCs w:val="22"/>
        </w:rPr>
        <w:t>MLOps</w:t>
      </w:r>
      <w:proofErr w:type="spellEnd"/>
      <w:r w:rsidRPr="00610556">
        <w:rPr>
          <w:rFonts w:ascii="Arial" w:eastAsia="Arial" w:hAnsi="Arial" w:cs="Arial"/>
          <w:color w:val="auto"/>
          <w:sz w:val="22"/>
          <w:szCs w:val="22"/>
        </w:rPr>
        <w:t xml:space="preserve"> &amp; Deployment: Model Deployment, </w:t>
      </w:r>
      <w:proofErr w:type="spellStart"/>
      <w:r w:rsidRPr="00610556">
        <w:rPr>
          <w:rFonts w:ascii="Arial" w:eastAsia="Arial" w:hAnsi="Arial" w:cs="Arial"/>
          <w:color w:val="auto"/>
          <w:sz w:val="22"/>
          <w:szCs w:val="22"/>
        </w:rPr>
        <w:t>MLOps</w:t>
      </w:r>
      <w:proofErr w:type="spellEnd"/>
      <w:r w:rsidRPr="00610556">
        <w:rPr>
          <w:rFonts w:ascii="Arial" w:eastAsia="Arial" w:hAnsi="Arial" w:cs="Arial"/>
          <w:color w:val="auto"/>
          <w:sz w:val="22"/>
          <w:szCs w:val="22"/>
        </w:rPr>
        <w:t>, AI System Integration, Data Pipelines, Workflow Automation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  <w:t>Cloud &amp; Infrastructure: Cloud Platforms (AWS, GCP), Docker, Kubernetes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  <w:t>Data &amp; Analytics: Predictive Analytics, Data Pipelines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  <w:t>Leadership &amp; Collaboration: Team Leadership, Project Management, Cross-Functional Collaboration, AI Strategy</w:t>
      </w:r>
      <w:r w:rsidRPr="00610556">
        <w:rPr>
          <w:rFonts w:ascii="Arial" w:eastAsia="Arial" w:hAnsi="Arial" w:cs="Arial"/>
          <w:color w:val="auto"/>
          <w:sz w:val="22"/>
          <w:szCs w:val="22"/>
        </w:rPr>
        <w:br/>
        <w:t>Core Competencies: Problem Solving, Analytical Thinking</w:t>
      </w:r>
    </w:p>
    <w:p w14:paraId="3787AFC3" w14:textId="45AF9CBF" w:rsidR="00A259FB" w:rsidRDefault="00B57B07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Experience</w:t>
      </w:r>
    </w:p>
    <w:p w14:paraId="6B6E914C" w14:textId="74248D52" w:rsidR="00A259FB" w:rsidRPr="00E557C1" w:rsidRDefault="00E557C1">
      <w:pPr>
        <w:pStyle w:val="divdocumentsinglecolumn"/>
        <w:spacing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AI</w:t>
      </w:r>
      <w:r w:rsidRPr="00E557C1">
        <w:rPr>
          <w:rStyle w:val="spanjobtitle"/>
          <w:rFonts w:ascii="Arial" w:eastAsia="Arial" w:hAnsi="Arial" w:cs="Arial"/>
          <w:sz w:val="22"/>
          <w:szCs w:val="22"/>
        </w:rPr>
        <w:t xml:space="preserve"> Engineer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| Vieaura Inc.,</w:t>
      </w:r>
      <w:r w:rsidRPr="00E557C1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  <w:r w:rsidR="00B57B07">
        <w:rPr>
          <w:rStyle w:val="spanpaddedline"/>
          <w:rFonts w:ascii="Arial" w:eastAsia="Arial" w:hAnsi="Arial" w:cs="Arial"/>
          <w:sz w:val="22"/>
          <w:szCs w:val="22"/>
        </w:rPr>
        <w:t>Remote</w:t>
      </w:r>
    </w:p>
    <w:p w14:paraId="0BC8F910" w14:textId="14A73BE7" w:rsidR="00A259FB" w:rsidRPr="00E557C1" w:rsidRDefault="00B57B07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04/2020 to 11/2025</w:t>
      </w:r>
    </w:p>
    <w:p w14:paraId="38079662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lastRenderedPageBreak/>
        <w:t>Built CI/CD pipelines in Bitbucket to support OPTRIX's Operational Intelligence, ensuring reliable, repeatable deployments.</w:t>
      </w:r>
    </w:p>
    <w:p w14:paraId="1620F097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Managed scalable Kubernetes clusters on GCP, delivering high availability for OPTRIX's real-time spatial awareness features.</w:t>
      </w:r>
    </w:p>
    <w:p w14:paraId="08BA932C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Set up monitoring, logging, and automated deployments on GCP to support OPTRIX's adaptive Intelligent Guidance system.</w:t>
      </w:r>
    </w:p>
    <w:p w14:paraId="78ACA8F1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Improved workflows by refining Jira processes, automating infrastructure tasks, and standardizing environments for the OPTRIX no-code platform.</w:t>
      </w:r>
    </w:p>
    <w:p w14:paraId="12DA1AF7" w14:textId="51A87A86" w:rsidR="00A259FB" w:rsidRPr="00E557C1" w:rsidRDefault="00E557C1">
      <w:pPr>
        <w:pStyle w:val="divdocumentsinglecolumn"/>
        <w:spacing w:before="400"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AI/ML</w:t>
      </w:r>
      <w:r w:rsidRPr="00E557C1">
        <w:rPr>
          <w:rStyle w:val="spanjobtitle"/>
          <w:rFonts w:ascii="Arial" w:eastAsia="Arial" w:hAnsi="Arial" w:cs="Arial"/>
          <w:sz w:val="22"/>
          <w:szCs w:val="22"/>
        </w:rPr>
        <w:t xml:space="preserve"> Engineer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| </w:t>
      </w:r>
      <w:proofErr w:type="spellStart"/>
      <w:r w:rsidR="00B57B07" w:rsidRPr="00B57B07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RevBits</w:t>
      </w:r>
      <w:proofErr w:type="spellEnd"/>
      <w:r w:rsidR="00B57B07" w:rsidRPr="00B57B07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 xml:space="preserve"> LLC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 w:rsidR="0029063D">
        <w:rPr>
          <w:rStyle w:val="span"/>
          <w:rFonts w:ascii="Arial" w:eastAsia="Arial" w:hAnsi="Arial" w:cs="Arial"/>
          <w:sz w:val="22"/>
          <w:szCs w:val="22"/>
        </w:rPr>
        <w:t>Remote</w:t>
      </w: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5449417B" w14:textId="43B058B7" w:rsidR="00A259FB" w:rsidRPr="00E557C1" w:rsidRDefault="00B57B07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05/2018 to 03/2020</w:t>
      </w:r>
    </w:p>
    <w:p w14:paraId="1961FE07" w14:textId="77777777" w:rsidR="00A259FB" w:rsidRPr="00E557C1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Developed security product features in Python and Java for platforms including </w:t>
      </w:r>
      <w:proofErr w:type="spellStart"/>
      <w:r w:rsidRPr="00E557C1">
        <w:rPr>
          <w:rStyle w:val="span"/>
          <w:rFonts w:ascii="Arial" w:eastAsia="Arial" w:hAnsi="Arial" w:cs="Arial"/>
          <w:sz w:val="22"/>
          <w:szCs w:val="22"/>
        </w:rPr>
        <w:t>RevBits</w:t>
      </w:r>
      <w:proofErr w:type="spellEnd"/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CIP/XDR, Email Security, EDR, and Zero Trust.</w:t>
      </w:r>
    </w:p>
    <w:p w14:paraId="5F5B0D0F" w14:textId="77777777" w:rsidR="00A259FB" w:rsidRPr="00E557C1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Built and optimized backend components to improve threat detection, access control, and incident response.</w:t>
      </w:r>
    </w:p>
    <w:p w14:paraId="4310F355" w14:textId="77777777" w:rsidR="00A259FB" w:rsidRPr="00E557C1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Translated penetration-testing and vulnerability findings into product enhancements.</w:t>
      </w:r>
    </w:p>
    <w:p w14:paraId="62E3D1EA" w14:textId="77777777" w:rsidR="00E557C1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Performed code reviews, debugging, and testing to ensure secure and reliable software.</w:t>
      </w:r>
    </w:p>
    <w:p w14:paraId="58F8DD64" w14:textId="17F16DE3" w:rsidR="00E557C1" w:rsidRPr="00E557C1" w:rsidRDefault="00E557C1" w:rsidP="00E557C1">
      <w:pPr>
        <w:pStyle w:val="divdocumentsinglecolumn"/>
        <w:spacing w:before="400"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ML</w:t>
      </w:r>
      <w:r w:rsidRPr="00E557C1">
        <w:rPr>
          <w:rStyle w:val="spanjobtitle"/>
          <w:rFonts w:ascii="Arial" w:eastAsia="Arial" w:hAnsi="Arial" w:cs="Arial"/>
          <w:sz w:val="22"/>
          <w:szCs w:val="22"/>
        </w:rPr>
        <w:t xml:space="preserve"> Engineer</w:t>
      </w:r>
      <w:r w:rsidR="0029063D">
        <w:rPr>
          <w:rStyle w:val="span"/>
          <w:rFonts w:ascii="Arial" w:eastAsia="Arial" w:hAnsi="Arial" w:cs="Arial"/>
          <w:sz w:val="22"/>
          <w:szCs w:val="22"/>
        </w:rPr>
        <w:t xml:space="preserve"> | </w:t>
      </w:r>
      <w:proofErr w:type="spellStart"/>
      <w:r w:rsidR="0029063D" w:rsidRPr="0029063D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RevBits</w:t>
      </w:r>
      <w:proofErr w:type="spellEnd"/>
      <w:r w:rsidR="0029063D" w:rsidRPr="0029063D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 xml:space="preserve"> LLC</w:t>
      </w:r>
      <w:r w:rsidR="0029063D">
        <w:rPr>
          <w:rStyle w:val="span"/>
          <w:rFonts w:ascii="Arial" w:eastAsia="Arial" w:hAnsi="Arial" w:cs="Arial"/>
          <w:sz w:val="22"/>
          <w:szCs w:val="22"/>
        </w:rPr>
        <w:t>,</w:t>
      </w:r>
      <w:r w:rsidR="0029063D"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 w:rsidR="0029063D">
        <w:rPr>
          <w:rStyle w:val="span"/>
          <w:rFonts w:ascii="Arial" w:eastAsia="Arial" w:hAnsi="Arial" w:cs="Arial"/>
          <w:sz w:val="22"/>
          <w:szCs w:val="22"/>
        </w:rPr>
        <w:t>Remote</w:t>
      </w: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5E5227EF" w14:textId="44F23525" w:rsidR="00E557C1" w:rsidRPr="00E557C1" w:rsidRDefault="0029063D" w:rsidP="00E557C1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05/2018 to 03/</w:t>
      </w:r>
      <w:r w:rsidRPr="0029063D">
        <w:rPr>
          <w:rStyle w:val="span"/>
          <w:rFonts w:ascii="Arial" w:eastAsia="Arial" w:hAnsi="Arial" w:cs="Arial"/>
          <w:sz w:val="22"/>
          <w:szCs w:val="22"/>
        </w:rPr>
        <w:t>2020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10D2D72A" w14:textId="77777777" w:rsidR="00E557C1" w:rsidRPr="00E557C1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Developed security product features in Python and Java for platforms including </w:t>
      </w:r>
      <w:proofErr w:type="spellStart"/>
      <w:r w:rsidRPr="00E557C1">
        <w:rPr>
          <w:rStyle w:val="span"/>
          <w:rFonts w:ascii="Arial" w:eastAsia="Arial" w:hAnsi="Arial" w:cs="Arial"/>
          <w:sz w:val="22"/>
          <w:szCs w:val="22"/>
        </w:rPr>
        <w:t>RevBits</w:t>
      </w:r>
      <w:proofErr w:type="spellEnd"/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CIP/XDR, Email Security, EDR, and Zero Trust.</w:t>
      </w:r>
    </w:p>
    <w:p w14:paraId="039529D9" w14:textId="77777777" w:rsidR="00E557C1" w:rsidRPr="00E557C1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Built and optimized backend components to improve threat detection, access control, and incident response.</w:t>
      </w:r>
    </w:p>
    <w:p w14:paraId="0C73172B" w14:textId="77777777" w:rsidR="00E557C1" w:rsidRPr="00E557C1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Translated penetration-testing and vulnerability findings into product enhancements.</w:t>
      </w:r>
    </w:p>
    <w:p w14:paraId="7C53D985" w14:textId="21135D73" w:rsidR="00A259FB" w:rsidRPr="003B05CD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3B05CD">
        <w:rPr>
          <w:rStyle w:val="span"/>
          <w:rFonts w:ascii="Arial" w:eastAsia="Arial" w:hAnsi="Arial" w:cs="Arial"/>
          <w:sz w:val="22"/>
          <w:szCs w:val="22"/>
        </w:rPr>
        <w:t>Performed code reviews, debugging, and testing to ensure secure and reliable software.</w:t>
      </w:r>
    </w:p>
    <w:p w14:paraId="37CCB4C2" w14:textId="7FEE3722" w:rsidR="00A259FB" w:rsidRPr="00E557C1" w:rsidRDefault="00E557C1">
      <w:pPr>
        <w:pStyle w:val="divdocumentsinglecolumn"/>
        <w:spacing w:before="400"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Junior ML Engineer</w:t>
      </w:r>
      <w:r w:rsidR="0029063D">
        <w:rPr>
          <w:rStyle w:val="spanjobtitle"/>
          <w:rFonts w:ascii="Arial" w:eastAsia="Arial" w:hAnsi="Arial" w:cs="Arial"/>
          <w:sz w:val="22"/>
          <w:szCs w:val="22"/>
        </w:rPr>
        <w:t xml:space="preserve"> </w:t>
      </w:r>
      <w:r w:rsidR="0029063D">
        <w:rPr>
          <w:rStyle w:val="span"/>
          <w:rFonts w:ascii="Arial" w:eastAsia="Arial" w:hAnsi="Arial" w:cs="Arial"/>
          <w:sz w:val="22"/>
          <w:szCs w:val="22"/>
        </w:rPr>
        <w:t xml:space="preserve">| </w:t>
      </w:r>
      <w:r w:rsidR="0029063D" w:rsidRPr="0029063D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EBQ</w:t>
      </w:r>
      <w:r w:rsidR="0029063D">
        <w:rPr>
          <w:rStyle w:val="span"/>
          <w:rFonts w:ascii="Arial" w:eastAsia="Arial" w:hAnsi="Arial" w:cs="Arial"/>
          <w:sz w:val="22"/>
          <w:szCs w:val="22"/>
        </w:rPr>
        <w:t>,</w:t>
      </w:r>
      <w:r w:rsidR="0029063D" w:rsidRPr="00E557C1">
        <w:rPr>
          <w:rStyle w:val="span"/>
          <w:rFonts w:ascii="Arial" w:eastAsia="Arial" w:hAnsi="Arial" w:cs="Arial"/>
          <w:sz w:val="22"/>
          <w:szCs w:val="22"/>
        </w:rPr>
        <w:t xml:space="preserve"> Austin, TX</w:t>
      </w: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433F509E" w14:textId="236BBB88" w:rsidR="00A259FB" w:rsidRPr="00E557C1" w:rsidRDefault="0029063D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04/2017 to 05/2018</w:t>
      </w:r>
      <w:r w:rsidRPr="00E557C1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6F048494" w14:textId="77777777" w:rsidR="00A259FB" w:rsidRPr="00E557C1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Developed backend systems using Java and Python to support core website functionality and internal business workflows.</w:t>
      </w:r>
    </w:p>
    <w:p w14:paraId="1B5F1109" w14:textId="77777777" w:rsidR="00A259FB" w:rsidRPr="00E557C1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Designed and implemented RESTful APIs and database structures for dynamic content and efficient data processing.</w:t>
      </w:r>
    </w:p>
    <w:p w14:paraId="291D5612" w14:textId="77777777" w:rsidR="00A259FB" w:rsidRPr="00E557C1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Integrated backend services with internal tools and systems to improve operational efficiency and data flow.</w:t>
      </w:r>
    </w:p>
    <w:p w14:paraId="0D3FBE39" w14:textId="538FDEDA" w:rsidR="009263FC" w:rsidRPr="003B05CD" w:rsidRDefault="00000000" w:rsidP="009263FC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3B05CD">
        <w:rPr>
          <w:rStyle w:val="span"/>
          <w:rFonts w:ascii="Arial" w:eastAsia="Arial" w:hAnsi="Arial" w:cs="Arial"/>
          <w:sz w:val="22"/>
          <w:szCs w:val="22"/>
        </w:rPr>
        <w:t>Collaborated with designers and stakeholders to deliver new features, resolve issues, and optimize system performance.</w:t>
      </w:r>
    </w:p>
    <w:p w14:paraId="234020C0" w14:textId="0896485D" w:rsidR="00A259FB" w:rsidRDefault="00000000" w:rsidP="00E557C1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79A1BD05" w14:textId="77777777" w:rsidR="000B0A69" w:rsidRDefault="009263FC" w:rsidP="003B05CD">
      <w:pPr>
        <w:pStyle w:val="divdocumentsinglecolumn"/>
        <w:spacing w:line="400" w:lineRule="atLeast"/>
        <w:rPr>
          <w:rStyle w:val="span"/>
          <w:rFonts w:ascii="Arial" w:eastAsia="Arial" w:hAnsi="Arial" w:cs="Arial"/>
        </w:rPr>
      </w:pPr>
      <w:r>
        <w:rPr>
          <w:rStyle w:val="span"/>
          <w:rFonts w:ascii="Arial" w:eastAsia="Arial" w:hAnsi="Arial" w:cs="Arial"/>
        </w:rPr>
        <w:t>09/2011 to 05/2015</w:t>
      </w:r>
    </w:p>
    <w:p w14:paraId="12F397E5" w14:textId="17BAF04F" w:rsidR="009263FC" w:rsidRDefault="00E557C1" w:rsidP="003B05CD">
      <w:pPr>
        <w:pStyle w:val="divdocumentsinglecolumn"/>
        <w:spacing w:line="400" w:lineRule="atLeast"/>
        <w:rPr>
          <w:rFonts w:ascii="Arial" w:eastAsia="Arial" w:hAnsi="Arial" w:cs="Arial"/>
        </w:rPr>
      </w:pPr>
      <w:r>
        <w:rPr>
          <w:rStyle w:val="spandegree"/>
          <w:rFonts w:ascii="Arial" w:eastAsia="Arial" w:hAnsi="Arial" w:cs="Arial"/>
        </w:rPr>
        <w:t>B.Eng.</w:t>
      </w:r>
      <w:r w:rsidR="009263FC">
        <w:rPr>
          <w:rStyle w:val="span"/>
          <w:rFonts w:ascii="Arial" w:eastAsia="Arial" w:hAnsi="Arial" w:cs="Arial"/>
        </w:rPr>
        <w:t xml:space="preserve">: Computer Science | </w:t>
      </w:r>
      <w:r w:rsidR="009263FC" w:rsidRPr="009263FC">
        <w:rPr>
          <w:rStyle w:val="spancompanyname"/>
          <w:rFonts w:ascii="Arial" w:eastAsia="Arial" w:hAnsi="Arial" w:cs="Arial"/>
          <w:b w:val="0"/>
          <w:bCs w:val="0"/>
        </w:rPr>
        <w:t>Texas A&amp;M University</w:t>
      </w:r>
    </w:p>
    <w:p w14:paraId="3C7ED3E1" w14:textId="3AD49649" w:rsidR="00A259FB" w:rsidRDefault="00000000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Certifications</w:t>
      </w:r>
    </w:p>
    <w:p w14:paraId="0DFAC794" w14:textId="73C7D317" w:rsidR="009263FC" w:rsidRDefault="005C1537" w:rsidP="00F4581F">
      <w:pPr>
        <w:pStyle w:val="divdocumentsinglecolumn"/>
        <w:numPr>
          <w:ilvl w:val="0"/>
          <w:numId w:val="4"/>
        </w:numPr>
        <w:spacing w:before="120" w:after="120" w:line="320" w:lineRule="atLeast"/>
        <w:ind w:left="360" w:hanging="180"/>
        <w:rPr>
          <w:rStyle w:val="documentsectioncert-secsinglecolumnspanp"/>
          <w:rFonts w:ascii="Arial" w:eastAsia="Arial" w:hAnsi="Arial" w:cs="Arial"/>
        </w:rPr>
      </w:pPr>
      <w:r w:rsidRPr="005C1537">
        <w:rPr>
          <w:rStyle w:val="documentsectioncert-secsinglecolumnspanp"/>
          <w:rFonts w:ascii="Arial" w:eastAsia="Arial" w:hAnsi="Arial" w:cs="Arial"/>
        </w:rPr>
        <w:t>Google Professional Machine Learning Engineer</w:t>
      </w:r>
    </w:p>
    <w:p w14:paraId="6893404B" w14:textId="5A539009" w:rsidR="00A259FB" w:rsidRDefault="005C1537" w:rsidP="00F4581F">
      <w:pPr>
        <w:pStyle w:val="divdocumentsinglecolumn"/>
        <w:numPr>
          <w:ilvl w:val="0"/>
          <w:numId w:val="4"/>
        </w:numPr>
        <w:spacing w:before="120" w:after="120" w:line="320" w:lineRule="atLeast"/>
        <w:ind w:left="360" w:hanging="180"/>
        <w:rPr>
          <w:rFonts w:ascii="Arial" w:eastAsia="Arial" w:hAnsi="Arial" w:cs="Arial"/>
        </w:rPr>
      </w:pPr>
      <w:r w:rsidRPr="005C1537">
        <w:rPr>
          <w:rFonts w:ascii="Arial" w:eastAsia="Arial" w:hAnsi="Arial" w:cs="Arial"/>
        </w:rPr>
        <w:t>DeepLearning.AI TensorFlow Developer Certificate</w:t>
      </w:r>
      <w:r>
        <w:rPr>
          <w:rStyle w:val="span"/>
          <w:rFonts w:ascii="Arial" w:eastAsia="Arial" w:hAnsi="Arial" w:cs="Arial"/>
        </w:rPr>
        <w:t xml:space="preserve"> </w:t>
      </w:r>
    </w:p>
    <w:p w14:paraId="1AF1D7D1" w14:textId="77777777" w:rsidR="00A259FB" w:rsidRDefault="00000000" w:rsidP="009263FC">
      <w:pPr>
        <w:spacing w:line="280" w:lineRule="atLeast"/>
      </w:pPr>
      <w:r>
        <w:rPr>
          <w:color w:val="FFFFFF"/>
          <w:sz w:val="2"/>
        </w:rPr>
        <w:t>#HRJ#2eb23734-7c30-419f-ab79-a2bc9fece550#</w:t>
      </w:r>
    </w:p>
    <w:sectPr w:rsidR="00A259FB">
      <w:pgSz w:w="12240" w:h="15840"/>
      <w:pgMar w:top="240" w:right="600" w:bottom="2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81AEE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14C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5019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E2E2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D4BE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22B0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A873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2262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C285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0100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4A42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1E19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389A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18DF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1687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6A51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C667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1A2B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6FA0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A2D3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6621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F093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9E2D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DC09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14F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041A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DC32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291D7F04"/>
    <w:multiLevelType w:val="hybridMultilevel"/>
    <w:tmpl w:val="329C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12A90"/>
    <w:multiLevelType w:val="hybridMultilevel"/>
    <w:tmpl w:val="383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145495">
    <w:abstractNumId w:val="0"/>
  </w:num>
  <w:num w:numId="2" w16cid:durableId="1177190327">
    <w:abstractNumId w:val="1"/>
  </w:num>
  <w:num w:numId="3" w16cid:durableId="274214920">
    <w:abstractNumId w:val="2"/>
  </w:num>
  <w:num w:numId="4" w16cid:durableId="826940822">
    <w:abstractNumId w:val="3"/>
  </w:num>
  <w:num w:numId="5" w16cid:durableId="858010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9FB"/>
    <w:rsid w:val="000B0A69"/>
    <w:rsid w:val="0029063D"/>
    <w:rsid w:val="002B44E9"/>
    <w:rsid w:val="003356E2"/>
    <w:rsid w:val="003B05CD"/>
    <w:rsid w:val="003F44FC"/>
    <w:rsid w:val="004C2145"/>
    <w:rsid w:val="00507F11"/>
    <w:rsid w:val="005C1537"/>
    <w:rsid w:val="00610556"/>
    <w:rsid w:val="009263FC"/>
    <w:rsid w:val="00996A4C"/>
    <w:rsid w:val="00A120E2"/>
    <w:rsid w:val="00A259FB"/>
    <w:rsid w:val="00B57B07"/>
    <w:rsid w:val="00C02394"/>
    <w:rsid w:val="00C06FDA"/>
    <w:rsid w:val="00D7169E"/>
    <w:rsid w:val="00E557C1"/>
    <w:rsid w:val="00F4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E7B0"/>
  <w15:docId w15:val="{275BC649-F315-43C4-AD4E-1CFCE144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bottom w:val="none" w:sz="0" w:space="10" w:color="auto"/>
      </w:pBdr>
      <w:spacing w:line="320" w:lineRule="atLeast"/>
      <w:jc w:val="center"/>
    </w:pPr>
    <w:rPr>
      <w:b/>
      <w:bCs/>
      <w:smallCaps/>
      <w:color w:val="000000"/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b/>
      <w:bCs/>
      <w:smallCaps/>
      <w:color w:val="000000"/>
      <w:sz w:val="32"/>
      <w:szCs w:val="32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sectioncert-secsinglecolumnspanp">
    <w:name w:val="document_section_cert-sec_singlecolumn_span_p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HomePC</dc:creator>
  <cp:lastModifiedBy>seniorDev 911</cp:lastModifiedBy>
  <cp:revision>3</cp:revision>
  <dcterms:created xsi:type="dcterms:W3CDTF">2025-12-16T16:01:00Z</dcterms:created>
  <dcterms:modified xsi:type="dcterms:W3CDTF">2025-12-17T09:29:00Z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2eb23734-7c30-419f-ab79-a2bc9fece550</vt:lpwstr>
  </property>
  <property fmtid="{D5CDD505-2E9C-101B-9397-08002B2CF9AE}" pid="3" name="x1ye=0">
    <vt:lpwstr>jHIAAB+LCAAAAAAABAAUm8WSg1AURD+IBW5L3N3Z4RAguH79ZLZUhAf3dZ9TJCwvkiTLCThOsDSD8jhG8zgtCDgvsMjvkKcGDgXdY+oh7whBH4QzfWYLF74NYA7ovwIuXV2hhoBtOsMu7bHvn/w6Hr9X9GU1RfeIjOeFCe00kFb2IlWJC3to92o+cLpx+alqA8AMtSIcRdZpf7YpPlCupfYiigl5Vr81cOJP8umaebUCMQDGAd6I6m0+Sbq1BDD</vt:lpwstr>
  </property>
  <property fmtid="{D5CDD505-2E9C-101B-9397-08002B2CF9AE}" pid="4" name="x1ye=1">
    <vt:lpwstr>ySLJuCG8g0iG2t3gUZqxeUwMKAL7acZYv7LWnnXbWYe4SzTyGIXZejDHLo7hUfVuPX5cahd3CP7Ow83VHQk0LNoyGZqewtXuBbanFrrNGBlDcDMBicJOOULhBLqeIjyjhYG07T5dO5KysfD+hgKNW/SFmy74ikgp6V+xf9DlZGwKMOl4a1O3FOn2sU1YKLVD2SLlxt8aMV1898Kpk8q3OgcGgVWrj5ySR86CKLY7sKn4wexJRTWOc2qX4xqTtV+</vt:lpwstr>
  </property>
  <property fmtid="{D5CDD505-2E9C-101B-9397-08002B2CF9AE}" pid="5" name="x1ye=10">
    <vt:lpwstr>IcnHs+Dzb4A00gWSvygxVcTHWnFUg961jVXTGQc8bYvnFKs02fF3wwpiuSc3irB15NBfX7sFpjoYOYXn1/KejZwgnxz3HqhF/R9pDDn3PH3y5DCqpI7wXPoe+5qPUPAhEPizRgxDrME7/6XcB8eb/pyrtdynU4dhDUijci5cR4Y/awrz17GZr0lniwWrFUcTfOJ6SesgbUDx0ss15bntZU6pTw2+1wwXeO6YhfN5Crh1I00S9hUAZKftRT0tTlg</vt:lpwstr>
  </property>
  <property fmtid="{D5CDD505-2E9C-101B-9397-08002B2CF9AE}" pid="6" name="x1ye=100">
    <vt:lpwstr>Qd1eGDcsZ2uLTGUD1OkKSNZbZC4XVB7xAl82L4NBZ0mkMJWiF1vMhlJ48/AxCSmUlitAWHdpTrtfFaH9+B5ZX+O+0Qqd+M6l7FESGLHX9KRtDoZjdRTin7WHzF6BI6n8Lu2HeVbfGLNN/eWzfBGE+HXftRL3+7bqQxJCopR10BbGwaiWDgSOdxSTSCbFDWshcBZCNd8Kfdl1hURmtLd5TnPfv3/sYF3uhlq0i/8S/s4C5Y9juSEhTBcZ5owDFAb</vt:lpwstr>
  </property>
  <property fmtid="{D5CDD505-2E9C-101B-9397-08002B2CF9AE}" pid="7" name="x1ye=101">
    <vt:lpwstr>XzVy2/YCsDkCKGSOtKaHyawd8dI8cY5k04dXvdqit5rILfYhc/uC8oH99rHfDFW5pFqAHm1e6BObYNfpyD/ycl66T+M1zGebnsxloAnUMHXkP7CKyzvvW9aKCpLnCsPhBcD2TZrzNxUNrxYje8FT7m0XwaXy8UFTDLF6Aexm2CF7zbcRvI5q1OauTf6IKetqDeZ3O6SMwncgFVu4xlTsBtEJk/uUnLkRa5fmdnQhlKjmbyhR/OXBXkZ4vWUk1Tz</vt:lpwstr>
  </property>
  <property fmtid="{D5CDD505-2E9C-101B-9397-08002B2CF9AE}" pid="8" name="x1ye=102">
    <vt:lpwstr>fWuTp8JluNBKpvToSldHgy8mEjs5V2VhU8FwONnaoJfMMfdGHP6Q2MvxSJ/1CImyLF7yEcqLt0LJ6iffHpyHsiH98ne/K/+lDasV8WugXu+5n6tjeVSBtE3mebt6m738sxYY85sKwndHl+P6Zku8zVEILrTlCwWeORFJbylYr/CjKSWfic1mgCMiLFARVch/iYDhGqCU20FPQSx8jWhuLX6AJ2f1ewteO/m/nK3mp1W6clUVRC7t7E78o/y7+N8</vt:lpwstr>
  </property>
  <property fmtid="{D5CDD505-2E9C-101B-9397-08002B2CF9AE}" pid="9" name="x1ye=103">
    <vt:lpwstr>Sd1Nn5nH+ia5qxPE3ZT/BNL/mTv78vA31l/Vcb0qB4p5sFtRF27iL4PAsIcNPjgBQSw174wCZylkdOvJNt5rYvS3Pwxiai2gOH6exSyeHVLVzatP8jQ5460zrYIJ4BfA8EbNTWtHxDbYGkvk84QdpyY3l+QIHvWlp/7d7LGVl3/RIKxF1f9Lo+LXT1adWTx/azcPmYtOyyG3Jjb83CyIV6p99eAje19gb3CF/ZtURwyjnWbb2bcqOy86HS3cFiH</vt:lpwstr>
  </property>
  <property fmtid="{D5CDD505-2E9C-101B-9397-08002B2CF9AE}" pid="10" name="x1ye=104">
    <vt:lpwstr>Vb0jpCnmaauZP/BLl6kYQfDU69irUEHeG/voQtOqHofVfsYM7nwPKjCq1ya5/jAaNXxg3aLiYCzlWOKwNZua8e7PDtvftNYf/GKOoWSpvbJjJg6M9VYjfeZ3vAJAbeIkgrzcdmf6d/ty1Kov0JnGzN3Vk/xB5swTjPJsZ4pHcOQmuZHv//4Cv4lzjtn1wQHWjnzVfSDjyxXNGg+jTPURcFp8SVBzAd/YiUr8sDQeq6Ll5wfwG7Ktp3Kg34bgx4G</vt:lpwstr>
  </property>
  <property fmtid="{D5CDD505-2E9C-101B-9397-08002B2CF9AE}" pid="11" name="x1ye=105">
    <vt:lpwstr>t6Oz+2VJ8hjswLJoGnI/7e/ddSB+2UrZWjZBw5THgAtakAQrfQQMOOug3Ly/l0GpWW95RQPE5burVNTh28K6BMSHVm6NqYps8XT4Ff8MikLt+fU68l4XCnCebCdP67IQIibvYyX+iIP3EHiFTbeR0wOe3pX3oZnHPrxJ2Rwrcmia6XQq691NC79xMCJJCOBasN0M7C5Mcz51ThAM9SAEeET6Jx2CalhTCzn+TgWko/HhDotLX16K+A0/S4E4g8e</vt:lpwstr>
  </property>
  <property fmtid="{D5CDD505-2E9C-101B-9397-08002B2CF9AE}" pid="12" name="x1ye=106">
    <vt:lpwstr>8ZXUmhBvcVKFsTmzxOOhni+U49DeDDjXXYZZ/HfOSp83v13/NXqsK9gFq83gcjnaYs/l4XFxXeVtajJc7rWGNh0gVQh8JArMxrvCVycWw1Z1AsMqk4oslpeF1xpDtq9XWgV572aaHLGaRmqBL+qK3NvAPhpzvNDDI1222GnXmpmoS7gFy0/WTYQt59PZeq3J/tKZ3VBhXhVsnow9lxbG3kgRBfWpkMO5GP/9Ku5Q+V2Q7zQB1PIe0DIqIeQ917p</vt:lpwstr>
  </property>
  <property fmtid="{D5CDD505-2E9C-101B-9397-08002B2CF9AE}" pid="13" name="x1ye=107">
    <vt:lpwstr>5vYyWJeSVDPbRaNF9bv9B1mLf19Facxg4ydKBLD47sIn1Z70U/m4qx3LAS8YAFaf8U1POX/vQMwEeksUr/STb4Nmxk3CbsMtwm1NsJ/9xG+n06E8QkZ1+eqoC1GNyij1u+3Qu6fKdMm18bW7wbLsERnpGGDu9w7tCNRSN04IBmlnEni0vftlCcz9PKz/UfnwSYHAGbKG4r9beOVa3y0/ZnNVS/y4zri/NFkHtdntGsmE8icx/5VuA+PYubH/M++</vt:lpwstr>
  </property>
  <property fmtid="{D5CDD505-2E9C-101B-9397-08002B2CF9AE}" pid="14" name="x1ye=108">
    <vt:lpwstr>kuiEgic3V0YwEu/GHveBL3mr4lCjzkhy/GmCKWBzJGcHgj2v/L8HsB3mODg5ao9uwD3Xkt8gVqN5xA6nwN2vv7K60vdU0Z6DdzWnfu2pyUj+COqqvGTAQzpN3gnZDZgbrPe/iLjq6xelqqyxh01TnWVQdX+mfGsXezbvTuWhX6/5/m9jQGzlNJMPNtj+MhWpKLe0me87032tpGlliT+sSyXQ5lgXyZD9fh5oXUVmJ1yYIyxCHJ21YIvlrz5LYBw</vt:lpwstr>
  </property>
  <property fmtid="{D5CDD505-2E9C-101B-9397-08002B2CF9AE}" pid="15" name="x1ye=109">
    <vt:lpwstr>dhTmDCanXp0y15o9SdSWJku/L5PNC5O3jqbtFDA4Lz7A+rZRaf98qmNE1b7DjgOHq35pqjw9tcCTEZKvPYliPAlXNSEbejmzMn5rQOPI6zxRuUq29BmPg0ibs9FEhhbFiwTqG/Oa57PcVzyOrrdggFrd/dxJZAQbdnGau4tbeLrvptqr22P1Eoc1LDESu/id5iMMa7us6KB/aFpmI4wjl59+HjE1tZnz1JRuugw2ThU054vF0hwFyAkIK+mH+tR</vt:lpwstr>
  </property>
  <property fmtid="{D5CDD505-2E9C-101B-9397-08002B2CF9AE}" pid="16" name="x1ye=11">
    <vt:lpwstr>HboHj6TrW7djwf4ZyWyrg3R7d5ay9QLVKAr6KtwQnE2w8pU5jKYtJjwgV7DoUseiir9lk+AiDiH3FE+esrmGgPxvbEOxB2iTvYp0C858ly0uSYZXYbcy7vrfy3MYZGO46ZfmV52WMV+xlrR4amHBHwRsYRi7AIMEscj5eFXIe1pVVvcakJNHYhg+/wWEJtZ+pyuz45JPu11iWmwasG8ZvUDKBWYEWoiiUFgLvtmGTmg3rDWV1QzAVpIE5WQziaU</vt:lpwstr>
  </property>
  <property fmtid="{D5CDD505-2E9C-101B-9397-08002B2CF9AE}" pid="17" name="x1ye=110">
    <vt:lpwstr>iM+E0K5kqG0wTLLZC0HXkPIhX9CbNnXz5UlpVtmzWyDppsrzM/+xghY4patF3nXBQM8mELG8wJ8qQp6MyppngoWloAIDdDNGHPkaqlYI1lFuUUb1nasFUSi+f/yoKpL9c1cWfwvJBJ+wjDiP77wXEOrtmSE2opxg45NU0me80WcHO7dPcYiwgtX1Jvle/PZVCQGoFOG0YGLNBSp61gkvErastb/JvxTMW+v1GkQ93d77T/oHl+DnLlFK6xd+y1k</vt:lpwstr>
  </property>
  <property fmtid="{D5CDD505-2E9C-101B-9397-08002B2CF9AE}" pid="18" name="x1ye=111">
    <vt:lpwstr>PX5NWUPggvhqWC9VTpJ/PBneW/LjT781eSfPgx/alP9Yg53vSyqWIwhveLCxbpYf8uHBeX6A61OuU2jDqUanEf3kEzcnu1ZuqF0l2O9xvenuzMA7GST62GLcXzA0AlKpeA16DGyR0F2Sz1J1AC9x8o5wSgF69pUsyv+T1xyvtPe55FFEjISbAzRUabIGYA8VnedwcktvJOl0gVYMvH4oK+UhyZeOzu6Sy1ZYe2sZ+cVS1TplSIFzu8QCxGsPRae</vt:lpwstr>
  </property>
  <property fmtid="{D5CDD505-2E9C-101B-9397-08002B2CF9AE}" pid="19" name="x1ye=112">
    <vt:lpwstr>K20JQVa7okHPa/takJqdbcP/PpFxQl+dp1KL2pGDEAJNv0dWpop1Jq73Oo1wj+RrO8vWGznM+oAk3tgAME2q5S/QcIBZ89XfCiwzQ1buM8LrxP28icCSDnNFKOSXeViz5oSDzsBcis3AJhnaTDK6o0C2pw7ISxBe/03PROANAwSJMoFrn3SBVcCJ0slhML4oEG4esUx3NolJf57IaeHLX8ax4oR+s4tNpXtv9Ogz7Z7kkBQNe5kCLw5xcYT3p6s</vt:lpwstr>
  </property>
  <property fmtid="{D5CDD505-2E9C-101B-9397-08002B2CF9AE}" pid="20" name="x1ye=113">
    <vt:lpwstr>Er3tjss3Hi4MYfahN1jZiMhWtPTUpvjkaUOns0iPTZtsLCdaR3NlCfyJ93X70M//qsqvtP7YxlEYYYvE4v+gWgLG4Cr71/2awoDxzOjgyGJ9De5kiR9Ix6uXd+ndfNbe/Ywki4hQ97e9A457m2EBdSTLOmvoomnyOPiTcp1WbJonPRpTuZk1SA3olK6N6XG3B0wAtWTFM/XSRbE5xV5Ww1x3dWeyrPIpaumVenw0J6KxB+qMEnA5E8ZAp4q4hMV</vt:lpwstr>
  </property>
  <property fmtid="{D5CDD505-2E9C-101B-9397-08002B2CF9AE}" pid="21" name="x1ye=114">
    <vt:lpwstr>dYNoENxdZGAct1V21gWeL9k0o3xRSmaRjQ9n3g4IX/vbonqEyNR+LYydLvjXx0SnTnr7OokBB0oNbCAaLzX1gjTBuFn0mal7QsDqhWPhhFENbdICvuLIo6zV+NVAP1h6U+PgP9uBMvZ5L41eXxWM3XNZk8bKDovRDVnQl/0O/9kkJ0Q6wIlb6XbFAZvyp8jO/1lyAvOpdCT3EwnPWRcimEygGCv2wXfzn7Z4MSxZPQeSglgtkOb0HqwLvVgoxzE</vt:lpwstr>
  </property>
  <property fmtid="{D5CDD505-2E9C-101B-9397-08002B2CF9AE}" pid="22" name="x1ye=115">
    <vt:lpwstr>JeviNW0S6rDZW+K0DnRsdn4Ih6sdLgXqlZkf3RurjUkgrpX0UoKJy4xYuwMZm+BWPZ+Avr/3nWD57rv3qNXEzR3P1h4VVZA/9k0gyhXi0ZT4Ly5/ULKKifMCyVc0aZR3RfxVLAvN4vKVsRV4EPmaGKBRRG50kHSHhHt8bFv+qcszxp61Z9ZnLqmHXKSPMPv+uLvayGu0+vbs//O72OGVvCyKqQhTsdW4WmfpWjH1KsZpK90BpQ1VsT3E8XH3GZX</vt:lpwstr>
  </property>
  <property fmtid="{D5CDD505-2E9C-101B-9397-08002B2CF9AE}" pid="23" name="x1ye=116">
    <vt:lpwstr>DgeNwkqo6yHmFOKiY/GGdEKUiEZ6fg3cNG4iUecSLj2PKrJuyn//A9HTeQ6McgAA</vt:lpwstr>
  </property>
  <property fmtid="{D5CDD505-2E9C-101B-9397-08002B2CF9AE}" pid="24" name="x1ye=12">
    <vt:lpwstr>aWun5gtQfoV/eipfp5EY7nE/d3TO5ICZvw1SClBhlY9bQbv2vpDPHxG3V6rDYyy3RQLxUBrhmWdUGWSyses+hdaXiTr9QwQ41dgP9F3S/jda3omVMT3b3zASA1uHf1gg065/MTNJSG7nCes6eubzvfUhXVkDtqymr8TpY5OVrjBAokS1CQJ5Cp9VY7tdduJknD7ElAVIPhy1DM5lzPYBPMdEnljiPCVQFu7gsonthFME851q+RQ136JidRPDQk1</vt:lpwstr>
  </property>
  <property fmtid="{D5CDD505-2E9C-101B-9397-08002B2CF9AE}" pid="25" name="x1ye=13">
    <vt:lpwstr>vnevJS3AdSsMx/vRRcjA3KsBRZVIa/T11seDu9wjXFNPSH92TkPxA4idI3udSKVm9bz9a2SEieR/qUdXywchHZGFBDOAaL4N9fFJxWMG7UwbNSOH7ULnVOV6qZoRPj2uJ5XHps6V1Y8DDlqszG7ut8Knv+wf+oZO4/m0zFwHCj+I/B5t1le/MLg8Iwn6NgPTRLJFAO5KACAr+JrpQVwASke4+wXezHmCx7DQ0qT06S7UcSJ1pcEq7fYABsnib0q</vt:lpwstr>
  </property>
  <property fmtid="{D5CDD505-2E9C-101B-9397-08002B2CF9AE}" pid="26" name="x1ye=14">
    <vt:lpwstr>ioACAZSWTGZdLAni/TPPh1yV/GLcuAp1ugNp63a5fCwX+LQPcl/M00K9LsRB4oVY9dWsXmjjc2jqNLwsbNaTULMRRwh3CvcvzyvKWKEQwOvkVX7DADVr1b6DQ0RFZhsMfJ/tdUGPopd8l2xy//41417TfMyvtqObzsJBUFbhzxLSS0oNH9k4SQcXmReCEEn9bSFVtwDgVk0RwgSPmXOo/gSCk8mZl1iRX6UlruRM+ERU/5AmCuAi8+d+JynYTkf</vt:lpwstr>
  </property>
  <property fmtid="{D5CDD505-2E9C-101B-9397-08002B2CF9AE}" pid="27" name="x1ye=15">
    <vt:lpwstr>p4vq6ya4jp+2tUyI2Tej+HuLibOmN4mojFCr/l4/mJrSmD0cEOEJtM3c+ttq15kX7KFB9zHC3bL+QUhAg0rYLtvfysU6zL8iownDEx2BokAFj5gKs/TY27+wupDXzn46NgjSiVp/45xwVAQCf7iyR7AJhrcPPataK6gMfM0dMRIxXEXxzoffAEOvnCSzBQYOCqv41Lu/ohCDVBH/OKPe1H+8nMtL0ubzkp2RDESxpyaA3P8ZJeeyivQT+qp+ujQ</vt:lpwstr>
  </property>
  <property fmtid="{D5CDD505-2E9C-101B-9397-08002B2CF9AE}" pid="28" name="x1ye=16">
    <vt:lpwstr>/U5CBm7uenrhH3M90+xzyxY/VmDRLkKyAvo6F6WlYlNtFtXn5yJKMuLzLkKbYTr0MlMcaisLW+ljJ1bi995t3IOfU0YysKoDGyNs8ibGJzuZY2+YnwQCGxYmODy0e8Tnc21jAK+8H/6kr2k3fx/3AK72Yz9bGjHWSTuHQH8mXdnVmGfQcOAnJyjUBosjva2p4CeN+gXegdKhE4TNuNyeYFByHJnK33n7zWeu4vzig2BkLxh3gdAAT5C5qTsiua/</vt:lpwstr>
  </property>
  <property fmtid="{D5CDD505-2E9C-101B-9397-08002B2CF9AE}" pid="29" name="x1ye=17">
    <vt:lpwstr>pnr9gaGGNAFqesr+73QWmMT1ycOYeA+Afz+EOvDtkAAh1nluUkvzpsolwrpX29swfO+iG3nrR/otZanTzcJqpSjDM23VDAtEG3e+krhx98MOOUG8BPbrDmGv2k2VpqePViKX2Gh1EdtFvfo3tJaIOKIEt8+FA0zx8wFvw8UatZqtSnJpCHLgSwo0jAeizd5IVzm/RdEj3tMDd4ueNIlngO4thUv1myTW+X6r9nMwgDr6sIShUtZyOgc2Rxj0K8d</vt:lpwstr>
  </property>
  <property fmtid="{D5CDD505-2E9C-101B-9397-08002B2CF9AE}" pid="30" name="x1ye=18">
    <vt:lpwstr>w5NOeZkPZaDRHaQ4S88WuptuJs+cG8kpjlun4SEXItiyBuTwIXmvVIW1LiyRdO1yJn9cXaeopMjGn88UHX02UDy8xs1JDba+OvwvtTYxqDIfhSNRzzmqEptH+l9ahJyrU2sL6oX2Y1PY97OjJyojpkSvtIJbccmjfP3sFbsYwntBfmYejtA0qjPgvUd/jGYws0eC4SChBgyLFzweiI7CGLapB8lBLrwMGN9wGZIUGTdgkAdEw+h+2TzP6ACN1Lf</vt:lpwstr>
  </property>
  <property fmtid="{D5CDD505-2E9C-101B-9397-08002B2CF9AE}" pid="31" name="x1ye=19">
    <vt:lpwstr>Tcgck/+633rCG8/ob9NGdvMJGvTlWviJYIH6W9XLjjWyMSr11CSt3zyAhsxAkIDh7UBnCv9+cCNaNfo0LZQ04bT4sU6kbid5gOsoqzPabJ8MRQ699Vh4T2p2m/NRic4s7E7B932EtlTg9KK7zgh3m0B4qMZtlewJXG24ipsxcjA8et74asB0eJe5e/6xADOKgU8nZvljl2WASWqkUET+zXL4gH+Iqe5jq8P0iSXq8Q5WSIuXsZ9Jjpju4XnPSCS</vt:lpwstr>
  </property>
  <property fmtid="{D5CDD505-2E9C-101B-9397-08002B2CF9AE}" pid="32" name="x1ye=2">
    <vt:lpwstr>oiGrPrjPHldI6OZc6QDNslZj0Mmb03UJ84z8anjj7a0OLRFwbsqvy8Y2gLbCrpS/PCa/SahhUjxFtCPTvBoO0d9V7YjcfqxJf+Lju+PUbQ1vv5af005A9isgLqNyYk/nK9HIGdd0Vys0w1lcH5fgEFossnwPvXMy55qr82mtuq5D1EZT2zKjZ3o+cw/SE6VU2R81tJ0nDCGUKOxJC8kz+kQoHa2ZhPos4mqHyBCkRHAXbwW1miCkcFTiIKGDjBC</vt:lpwstr>
  </property>
  <property fmtid="{D5CDD505-2E9C-101B-9397-08002B2CF9AE}" pid="33" name="x1ye=20">
    <vt:lpwstr>jYNNbL3deQ3xQzbe9c2o0ShzK54qDV6VL9thwwmCAOHBikv7pPgh1CqdfxcI+Vi7jx14MEo/Rx6ePFb559vn1O6pAzpmg0ne2ybUCWi/WlWCBf/J6G5ZrDOL8yrkZal918zw06sGH/C8bUraVVH9Uu505NSJZj9nCB81CMk8uAXQndVuwqwKuKbKDwkAYS0DFCnvRUf8hW9HzPg+seBToR+ojZXpPEaSK78gLjHqtf3cN+yO58erM3nnrwdCI0+</vt:lpwstr>
  </property>
  <property fmtid="{D5CDD505-2E9C-101B-9397-08002B2CF9AE}" pid="34" name="x1ye=21">
    <vt:lpwstr>4Pisx0osss7sKcaAmLjLe10/CQROpeW1FIjjuwre/OOoEKjab2YtCy2lynUvqagVnTxeZ38OtGiJx9LV+Pkly/ICr7gx9pEAqyNwSYhO5x5dmBZ/wrLptSMOrNFiAS16lG4qtntebfL/bGM8Ee/wcgBF8Nl6doiakqXyblzvluUEoahYP2fpaAr1PWh1oLPNhMupD0dIKBZLHnmX5DMjSF95v1jcQk1rzVEZ/EqEGsSGaZTfTQ554AsjbydwAfB</vt:lpwstr>
  </property>
  <property fmtid="{D5CDD505-2E9C-101B-9397-08002B2CF9AE}" pid="35" name="x1ye=22">
    <vt:lpwstr>slwGvlQq322Etwjvd8wl/v+3kLQNqXLwG95vQr75u84NSpXCy47dcsZOYQG8SzMRpHHtb65N4Xxznpi5Nkcq1dgIsKkr5DmjvN1AfEadXEAeny+DniKod+67N0MGh7cjhnS348e2fO96N+0/CVIYDj2QVn3ql8vqCN3r1w4FHiunu0UnFtfS6M9lJuzMQfCWU7QiQgTnovgQId0Gi6lLfOkayI3/0iLO+wxZOVB1/FQTc9Jma9arO6DubUyJRRX</vt:lpwstr>
  </property>
  <property fmtid="{D5CDD505-2E9C-101B-9397-08002B2CF9AE}" pid="36" name="x1ye=23">
    <vt:lpwstr>tteCDrtK4ZLBBgalm/tL8TFyjmzH8TUFMWpTz00/BrzWaeGzDdGNmZQuE6uJdR6JTy3hp7Vqb1s5+/WI6nbtgm5Hxp9tDUvYg56vl5nW/zu8LHO4n3xJQs9QiBYi7UvRwRCDiKDbPm/oM6iOT9SdvFKxv9JiEFkmSmc6PeH2Sv+jXEDQLpnUQ2beWZheLnfjWc/r8IWPyNNGEvAIsnhndy32sftz2ZupmLqFouMQSABmNSxfPykxHEJ254AzM5i</vt:lpwstr>
  </property>
  <property fmtid="{D5CDD505-2E9C-101B-9397-08002B2CF9AE}" pid="37" name="x1ye=24">
    <vt:lpwstr>nHboP8y6dIlCSyqj9mna3WbGAyWF43Z6i49vZ10irVX18PX3AdXvYXwjEWGbnwmUYciz2CsuyRHtFtIoMG4wpYBnIz4RK5m6PVwXwiNL4NOixs0KKhLh4hYjDMFTVX7anK/paFSHHIwqZfOVGLCwed+Kp9TW6qnfPs/tCDK6Nu2Y4Fh0tXT+qEaZ4QMbwFwjGJ9S5CbI/e2vZL0/fBw2TMIRZxU5FnLTE1spwsQPgbtB6+tTVOuIHXrz5yePb8A</vt:lpwstr>
  </property>
  <property fmtid="{D5CDD505-2E9C-101B-9397-08002B2CF9AE}" pid="38" name="x1ye=25">
    <vt:lpwstr>m0ov7/uIlSAiKQrH146XiV+QSBxNJ2BFs7pHA372ufy0xY+1PLm0F/Onl3vWGYD2uxgxNdvVUFHf3u0cj+10Hk/neQJO1S+u2WtyahP2K5K18yvoi5AJJCIj78UsrqphSMwrAMj7G7yEuCS3OybSzM0V0g+XEKRGUVGd/+5QWOn5IFZw5HzYS2kaf+QK3Fzi2uRlvy9dr5z/0xDi09X+nGGbXRmtb4ST4szMgOdOsXIvC/P6g8mUsAzZphXy7xR</vt:lpwstr>
  </property>
  <property fmtid="{D5CDD505-2E9C-101B-9397-08002B2CF9AE}" pid="39" name="x1ye=26">
    <vt:lpwstr>ZoJVDJ74kOlGh8C8Bwhfjzo2fxvg+GH/TihLhmHYzfOi424sge1SEth7avumLb1m6IFmaIByWy3PUO+OUCipkrkIQK+KLdn9+9wwczl9+wYveo+XIPMYqGjZatxzzmzDHnPbJStLV1xXyO61DfkxV1hmC1vZrmZOY2hbFhNSOOBOqhGHpLmngrUmLi/LxOhr6IZnhsd90VOhhRSsFZt5xWwNR+Rlwf+5QMtrgVz6PyUsWZCbFlD/ZOd8emmzQle</vt:lpwstr>
  </property>
  <property fmtid="{D5CDD505-2E9C-101B-9397-08002B2CF9AE}" pid="40" name="x1ye=27">
    <vt:lpwstr>Ujtl5TeCutwaw3AQEuNH29f9WOX0lKuho33vxHFf5VPiGKTj5nwNp3bEGTLGlCJVkQ9fHjQs75KBXmwGEftUle1wFLToOLZ0qJZGpmh9knXsXnNMnjy1Gx/e2u3haQsrFmZg6svl+UifxltVCHhKp9n0dGnkRlNF9CbQxDlF/h4rYbb4cdmGWGt7Pmmu+S+9LAuIyp5HafBUa9n/3BlaNBeQ12VEa0f7I7T1bdR/gFwvV16IMED29UqUxemsaTT</vt:lpwstr>
  </property>
  <property fmtid="{D5CDD505-2E9C-101B-9397-08002B2CF9AE}" pid="41" name="x1ye=28">
    <vt:lpwstr>m6YSTGjX7fsSbWXH0akJ+JLlqBPvzzpZL/r7TK7MdwbrG2UiUDYuCj/RaLmOg9+pBibRx+sA+mvo4ku4k5R3kofR2CU1XyhbhzPvuzBBZ/NBpce4jQIVMLItUv2cSZEUJm3dOtba1/S8T1BLVLdr8sU1ioqLui1zKdSw6tNH0MkT2AEQ5jQaUb993FKzHqzqaZqJFgT3M5ner5E8ZiXYMy6qXSkqD3XfyQTR5IwTNHFsBmZxJfkpGLY2PpcO3yE</vt:lpwstr>
  </property>
  <property fmtid="{D5CDD505-2E9C-101B-9397-08002B2CF9AE}" pid="42" name="x1ye=29">
    <vt:lpwstr>ZQ1+MFm2Izw07XI4KVnjbtwFgmDQT81MAGIhtjYaEVcIXmpSDnmccOQsVzh4tP0WSRtg5Byq0bpanX4TpvyemSjRFiea0USNABitemKiGCwgz8GhJ5QSLhEq/P7iKUPhDcdP6w3+6005H8fbdd7k8rE3AkdMe6nnPTQMsAZravD41BNf2CaVDbZH6jkk6T4mzKac/Xa5+7qrO/PBLiX379hQJ2K2I+zpWx949vxzYaToJi7QUcy9XTNoH/CHKiN</vt:lpwstr>
  </property>
  <property fmtid="{D5CDD505-2E9C-101B-9397-08002B2CF9AE}" pid="43" name="x1ye=3">
    <vt:lpwstr>Z8jQraJsoM1uX8hTSJR1/d6CkoWDvTxjm6gF0MYfcsmqPEOVfKqP8lkJaqfMou+yK+ihR+hlbwKxqcrCFBVcaTO+pjRzL+240QZ4spefqRD3JjuinrOTr+okHOgpVbkxpGiUGvNpsRSveZ7M6g4BQqYMUI0YR19rD2sIma1hVuD21EVwi21nSLhSCvawAIQSKt3CmtO5Ki7Mp47Ie6hfpy8BBwiwwSQRr230bHNaqSBjJe7R/hX4fJuOT/98aCc</vt:lpwstr>
  </property>
  <property fmtid="{D5CDD505-2E9C-101B-9397-08002B2CF9AE}" pid="44" name="x1ye=30">
    <vt:lpwstr>q7h5mCHsES2qJtx3GWdOwHgRTf42cbvD+oofb0UctkzgPWFEVAd2EJME8rTsr8oIM1miISX49NzS1CScdlS8G90jSrYbVMOk5KvkYeCqZwmb/TXujbdKAdhRMWsLMgdi7uaeH2KJvtXRwIEJROOp6hY+He0ytZhSbaeAh8+sETEkQjCpSM87m3OmfMlZ0qHWwW+cNnxo0c+jeSxfhmt2usV3Q5nbdzH8KOPtmUPC3beyQIJwtNjUhuvIxX6UsWQ</vt:lpwstr>
  </property>
  <property fmtid="{D5CDD505-2E9C-101B-9397-08002B2CF9AE}" pid="45" name="x1ye=31">
    <vt:lpwstr>Nu0DZ40FhpsaCmghqWvBxwvNamqZNXm2chKn1W/7b+0RUhKknqty1MR22v+WWZPo5TPvC0fJFS/s8V9y7qLyqv42iyUJBPHB3L8mOVN0WuRh6ZgfYCwgX1x0QNqj0CjVKG3wyrJW7o4d+ZzB9iqo/IPaK8px79FvlYAAIFaSF7MlLdDaGyxpJgmftG6H+PJ62nEF+qr73o/4q9kcF5Yxx91NvNFNoAhSk5F9Mha/qIcKJezPyQ3CzX4cyb04szc</vt:lpwstr>
  </property>
  <property fmtid="{D5CDD505-2E9C-101B-9397-08002B2CF9AE}" pid="46" name="x1ye=32">
    <vt:lpwstr>8BohKJpbL7pDmvB+9Au/fIe1OVEBtfO6ryRC79xL3CQDYwFvnZTxK979jq6Mr1wlaF+D8sE8NXjpr3X2wgiRLvulOOvlD64ogbVvrUMNcgw9I0DubYhX1fTrTmv4hH4sh45ghbdrO5Z11P2KljosxV+jhPmGI9aczRojqqlpbjMoXdAUW+HY1GUEEANqu28Znb/C7JQ/yHY8C/q26ZI57Wyr0QTBAhlzT3UdGshFqdoWRatIdTBvur6pH23fSSC</vt:lpwstr>
  </property>
  <property fmtid="{D5CDD505-2E9C-101B-9397-08002B2CF9AE}" pid="47" name="x1ye=33">
    <vt:lpwstr>6w/vZrUjzldlEmLRkeYjq2dCH5PPHLCAraXrzcUY5QMuDUmsXSnVJECxmky6bZlD7gxTNZTcU1g+zOehH6n2tgCtrqHsL6ZWOSksLjLsa7QBC6xBLTDt75X0kH5w190w/2pOfWTrAhxXa/bgA0xTosW8oPgo8PMSP9FP9sIIivjXHKXXVXP4JjVuEq9siCqGtf1L/Rtgr2LpKx0+W6zEPgnowOn6gtNIh1An09V4VFsW1vER+yJ2/C8e+uPQLPh</vt:lpwstr>
  </property>
  <property fmtid="{D5CDD505-2E9C-101B-9397-08002B2CF9AE}" pid="48" name="x1ye=34">
    <vt:lpwstr>3RL2R6/IXUpBK/p0hZ2LgfDOcA45wBh8I6saGbeuTsjUYI4LUtZZ+LwU/6DErbsTPJ2OpNfwuk2NT2Z/DEo2u6BmyYUSk3AV7pO03eyA63wIJXFt6RHAd2VfDe0dGO5bKyaviOk75bI0fjC1plPxqUg6gpS5Uh91HvYt+Yyeg4VripN01gZys0y28QFB/IIB0HmtKej7+gF+JaV9rYRSVJxZ0113c79zYAQdL8HpLzWU7Bis8P36VE/7tB4wxqO</vt:lpwstr>
  </property>
  <property fmtid="{D5CDD505-2E9C-101B-9397-08002B2CF9AE}" pid="49" name="x1ye=35">
    <vt:lpwstr>z1i/bWyLOiWU/rMpcY6sPK1B9aiu8lQ3sKmoHBQ7ygUm1qvMmOR6EmEM46QBERaKFybM8tdpfwRDdFjB7ADX2SDxQ84OOBFVa9KewcPwzcmL2jhlADPoxsTNumaFMwzLUIQ1pkQfFxFm25WagWu1fybsBwW+Ph0IGMHgFHSOUqImwia8qtgxbJAr1IH7InK1Pxyw3fsBPXS7DRcuBz7oaM0SzzQWAI0PX3BGnJO4+EJFDxIrFhj6QbD8SlMqpXt</vt:lpwstr>
  </property>
  <property fmtid="{D5CDD505-2E9C-101B-9397-08002B2CF9AE}" pid="50" name="x1ye=36">
    <vt:lpwstr>ukLNtW/Ddk11b/Ro5RnXgdILNIUc4q+4hsUCahZGjvBqtNGoS2BPMjWVyaAq0hfQrD/hU8ZSrSKKboxNqc6KN0guO37mBJP4PJEHKwLEI+THPjRNw4FHmuXdeYWfW20Yk+PgfZfafaXgVxUGqouBVRHCevkN2byGkNRFZAjtTWH2EIUK9idAKRQG9DSNG7tHnV8nx0Zl5RWr7/W76sQpKj1LZrY/Ub9BfZUGigsm+5Efmen89G36+KBKlxvWp3+</vt:lpwstr>
  </property>
  <property fmtid="{D5CDD505-2E9C-101B-9397-08002B2CF9AE}" pid="51" name="x1ye=37">
    <vt:lpwstr>U8Fzt3y0775kbd1H+IW/2K1i2S7wShm3A96Jp4HJ8aYEbbDvblXDO/e1DajEFW87YO+TsLd7UWLuTGdxs6oFyrVSd/bAEtQFeDztTLsRUZbRMAIHe925SEaXBwfx+4nS8hx1Q386ql4jSfyhMCUs8fH3FGIC5mwLyE2LI/TOpWne0dqUiN/c0dDt2PCWMALK1PKKGgajUQgLMxD+3pOZ5iQ5MvOwrr1OkmfbcRckfoABcd8M5bGz4SKqVIBoymP</vt:lpwstr>
  </property>
  <property fmtid="{D5CDD505-2E9C-101B-9397-08002B2CF9AE}" pid="52" name="x1ye=38">
    <vt:lpwstr>bXwt1F51nNIMnVaX+ndfCaykjYXlazil2uWcXdOnVgDtDbj4mx7U4/PC1o/cejbtfvFg8SHew4xAHpGUgKGfui5txB3uH7a9ZXZzjDoIsvJgwd8j/dCouo6/IEoRxQAUCNg0RDmiatlwJrpph3P5jIJ3NtkC9MRQTcGzmHhX2iuaKmCNxE15/bV8+m3dnhmWFVNqqpIDODXlkRNx3lqT8OwWf5hFLrADRp3bucexrMNaoFCAjIJBeeiiW/pHySP</vt:lpwstr>
  </property>
  <property fmtid="{D5CDD505-2E9C-101B-9397-08002B2CF9AE}" pid="53" name="x1ye=39">
    <vt:lpwstr>FAWmF+sNl/xZppy+9rm30rHtXn4DurvQm8y3RbVUjtbeot2nOahtK2ZnXF+eTxfu05ACYpYlsXm83zVM2s5IKclFwabEOtz22hekbXH1egjSEFO4mVxdkJXRhfr2CEoRkOkRrK/dE5/GFy3HMEs7tfFHN4IyzaE3zb5bOiuldBmY3ZNbmdXwgWC8zWleqc4q5Yeh6fOypr4qT4IwI9o3sAZMmLtiVojj4HxOPLBsOvis1+HhwX7Z+XskcaZWb2I</vt:lpwstr>
  </property>
  <property fmtid="{D5CDD505-2E9C-101B-9397-08002B2CF9AE}" pid="54" name="x1ye=4">
    <vt:lpwstr>tGeenF2sTAV7pvbGl2UkFDw5MPkeb6vpG+zYblwZyLXs+kGauGUIuiH1YMXveq04Xy3uJNcoJRbyWNU4N+UuHd4fbR2zRnk/xtGivUXbny/IIBfge6CUv6SY+28z5q7zGV4UeYadTaGNFEqX0YmDJxw7j7HNuQlhzXYovoIct1jgIDKeGajbBIgm9opIxAQ6wxPiEc7cMgC/YW4zWsvLDKV3nCf3vfy26j7tOBlpRALwibaVYWiR2vsjz6dH6xF</vt:lpwstr>
  </property>
  <property fmtid="{D5CDD505-2E9C-101B-9397-08002B2CF9AE}" pid="55" name="x1ye=40">
    <vt:lpwstr>jvHZzyXTP04bFfMz7m0vi/UXAkOXs5vjvhMw5/JOzdyza/xI6LIWQGGVnTARxGIaCMkmjK6jAFvt26UnXa8zKwS0SKJknG65AUqx4gpR7figd4+HWo5Lhn1YoSpXASuCX2mVnUkL3dz9Sv4kRCNPTw1/qoPJxc28XMnCzP3tSvOCwfG+IcRXduZ2WO9wrd/WDSTchmGatVc5vnaFAXpHuTTj94Y2fVhlLlak9X81YKZ0UPRqXvGPXBaxl3NiKAt</vt:lpwstr>
  </property>
  <property fmtid="{D5CDD505-2E9C-101B-9397-08002B2CF9AE}" pid="56" name="x1ye=41">
    <vt:lpwstr>3I2pbHZpThdVIGFwcDoCrnUdF1piKl9iJIaPmfm/TcNO+KoPRZNRrvrIY/iKkRAGSfwZRGYKrpMBhT/QMvkQlcwTM26eCusMiNwzGxSsJLEj6sL21Prgy233RI2OjdldA0FuIszwxUEe3C7ffa8Y1WLMgAtG3CWcJyujBkpNZJog1F0B9hSmvF7kU7RWFRQekZ9W86Wrx0W+x8Yw/5qcKTQQjSW/HbMzonyJWjHyZDGypGIH6lm+mAXp5NYGNfN</vt:lpwstr>
  </property>
  <property fmtid="{D5CDD505-2E9C-101B-9397-08002B2CF9AE}" pid="57" name="x1ye=42">
    <vt:lpwstr>7JA38+BUotdKvOSNvZtjb6YLdeMRM3VCbD6hkbTFJxOWl5kFPpcCA+UOvlCoEb+o10BDqr1/M536U/wUgZio0Vc3ne26j8qjr0RCcaP0ylFGP9kxzcvu1EaR4S1FA4zzffx6FctElE6n+z5b5qKviTOo3rDJaz1fU1H8+ualue0xhWcp6FyWEX+OVBA0lSJxsKVilRTt8/HYF7ew5mKrFM3Kl6jVA0s8edC10S7a7yPS2JlD1j/evl1TshD0MJk</vt:lpwstr>
  </property>
  <property fmtid="{D5CDD505-2E9C-101B-9397-08002B2CF9AE}" pid="58" name="x1ye=43">
    <vt:lpwstr>q9YmVtBhDrb9q/m2X2ZJmfyhfAC4fqrbSlUpL/vJrh7HUtj636ewYxg3V6WtX+lvU2+r3h/QHZuP77Y67Jn/YQlGGhItXbFIHTeWZwmlt8HcczUUFeH9j9JGnNMfp9Dpsl+CskJH+Y2kLc9CoM+31Apu5oiWjPFJLrWwzrudUIG6mcxtDllGDiAQqQ7eKMroc36qL3OfsvCc9C1HQJ8cTbeaMAs0KfboA4NsNXwyqyirw3kinQMYTbhyBedPBvg</vt:lpwstr>
  </property>
  <property fmtid="{D5CDD505-2E9C-101B-9397-08002B2CF9AE}" pid="59" name="x1ye=44">
    <vt:lpwstr>XgSYm2b6JXVerxk99R1EZVp67w5Pb4vyTNvWmqzrgwQEfecGhK4q/PaPk2FASxp1OoDjvSSmr4rzcsZ0X6WGwxKOiMu/29cmt2m81umKU26BWrxVMDPTP21Nk4SExWCPNTeha+AhguXpzW6iheNschcPbEmC+K5daBM0zdmefx50tA97cGDflobxySNNgAyAmbu5f988pmr8N72wFF3VpVYUa61qdwmzEpud1AUloR3VfQ3xmgSMa2WWiQZhHMr</vt:lpwstr>
  </property>
  <property fmtid="{D5CDD505-2E9C-101B-9397-08002B2CF9AE}" pid="60" name="x1ye=45">
    <vt:lpwstr>IxNy8ZkZScpvudo5R/bWdrUN93xm7TXpjSunucZvhvTmYATdDutZ5hVLSC4gibumpu1Ka671PP2JfQSc0EouQukH1Rb18WsL92Gv3qjQfxz2eHxaIBFcN0686ags5PNGHAb5daB8+r5nRFMhiCyGO4gBc3U92+7uOh+ve0rl4huE8/jRmEFSteb8DFsQotZxX6V82+nGtV91OstBE77iAjJrtInUSLdOplyGjmTFrPRRkLQypU+5Kjl91fhYB3G</vt:lpwstr>
  </property>
  <property fmtid="{D5CDD505-2E9C-101B-9397-08002B2CF9AE}" pid="61" name="x1ye=46">
    <vt:lpwstr>iZ3AU+lNc7Pc9bfrKF8nll76ewB9f5sTe77Fl3/EJ8RzkXA6IWfT+VaCUoH6thVJd7Uzk3stQQfY9Z4Ko0vv8//+kCNkDw4+38FvqgMuo4IiUMsB1AIZP3ACq4a+GjVdHIRKxsjp32eBJvNI1wBNoM57PnEFzTwOJpguvN8TRbwaNTcnFbx3Rx91SRbGhLMcxx/WTWHBxlZjJsR/Ayjz3aW5iy7jplnk4kMyP2JMby5jJ82L7rNVFzZe/NDGakT</vt:lpwstr>
  </property>
  <property fmtid="{D5CDD505-2E9C-101B-9397-08002B2CF9AE}" pid="62" name="x1ye=47">
    <vt:lpwstr>720MAl4SSUnCawpTRqF0QOjnjUraU7hZRyFGoUs09244y8Fbj+y8Bq4udy7Q/SMq/ivkVBP2J7N6WM0SPAgUDEgwPV+23qoognJZXKTop1Wd59PqGLHGJNawFrVfsJoJjQ7ZXGxFwqVr6A5FkjSVRbJoRA1KyvDwmj7ZcWrdqNvZMZ9cGjQ2olfqvIHqRskYchGQcacO8o1+Ykhh01bJnZE2w5ctDAf5WvqaFKHjIApYiVAHs3yvdqI370Vw+U0</vt:lpwstr>
  </property>
  <property fmtid="{D5CDD505-2E9C-101B-9397-08002B2CF9AE}" pid="63" name="x1ye=48">
    <vt:lpwstr>Qngswdqo3RLtmetUwEb+fndyARdAiaH+iGj3/1dwWkXFSx9VGe27OkfcdoxNs3eN5VS72bQipkiTL1SSGvLZz+u0/6GB+o6ZSK+BdhA9cIkQTjx2PXAa/qN9+0TyoP0kJArQDuJ5P8A5YXLE8MNZm6SKgBarzU2l1n3aBOyyf9HS8VCFu6KFdimZdP+/yHDxC/vQxefAjOLGf33/mYcnxVkcQev3R+3jyR6PyOlc1ZUbeYVaQxvcpzSBt0bP6bN</vt:lpwstr>
  </property>
  <property fmtid="{D5CDD505-2E9C-101B-9397-08002B2CF9AE}" pid="64" name="x1ye=49">
    <vt:lpwstr>tUiYRiMdYDrww4FIFG5pm+4bvRG5nIBWJN82SV/+zW2arsSR736jbl05/PolP0l8daEBqoYWxdC3GU/T+B0HOIlU3qXPaj96hIPSrXVAOuJRrNzrgRj1dTdP3hJdXFJ2l/tjRuIWw2Yl4BldLFdS3AlZ2tYd7XlS0mFj+H8Fg0CeZxPKERUlhp2w9P49K4SLCpByJFptYLyGRZ37w+QTbmPjPCE8Zo9VRK7bCFyRy1aLQ26kopMT2g2ixjfBVr6</vt:lpwstr>
  </property>
  <property fmtid="{D5CDD505-2E9C-101B-9397-08002B2CF9AE}" pid="65" name="x1ye=5">
    <vt:lpwstr>uzhiFpjLyvsu+YJsWwmMjiNDa5DSmp+/gJM3aPghTy5Q4tDuj8eg+8B3rBrSXUjY27eIjOpuZZ+mepk2b3zc6uz4H2DmnPjyWQq8DjTXH6W2CcPH0wr1f0tc9aBtU8qm4fqNxqe7D3fUaRfty2z6cDj4MJ+0FSfsTT4XUeEsVsLL45a8V1U8gIuiqfzE4fnhMRY7k7jcNSLzP3I7nU/LQhXORxNZ9AgdR+TLRpvJpYUwjA+ZPYC7fybGEXmW/NZ</vt:lpwstr>
  </property>
  <property fmtid="{D5CDD505-2E9C-101B-9397-08002B2CF9AE}" pid="66" name="x1ye=50">
    <vt:lpwstr>X0HVVLM9wS/TNBdyqca3B9HwB6M5WtJp1s3SjnU3dwybrsoZMVDk4kI29/Y+n/qZ3zfvEmTITBIdzqt0/F6jx2JpTmbWzhsoOx5Ux+9QAsPDRh5MmU7K8qZtadxh2bn17XvxNfcOFvhmsWSzr2J0hBvIAEMFQHt/vZCu1ExEUZVKihHFHBc0jeLW2PPqZoSb999ROFZuWK7sWZIOF1mRQ60t+tyWVZKWdeCZsGkRqrUMZ+AWvMP/ATLgb3zTTJ8</vt:lpwstr>
  </property>
  <property fmtid="{D5CDD505-2E9C-101B-9397-08002B2CF9AE}" pid="67" name="x1ye=51">
    <vt:lpwstr>f7mKYQRr06ZHfO+CazvFeboCt1jRCGN+1Q7sALWvo7nlrcFg3IFftigq8E33XuR8cpTP/bsiALc4Hcb1zHR2Sd3T2yAsYB1oSnCDB74SyZfj5O+8UeAT64qmc94/FAik+AsIVyqCyvXzBSsm+eGYj06/gHZQbuMGBGEQpHOVHXP6KNRcuVBSfFU+o7g+Zi+whLsQ9AVzYRTPg2BQCiRgZ8acn+4HOBGY04mY8fkXJs50zcEwkATZTyTj/piOlbV</vt:lpwstr>
  </property>
  <property fmtid="{D5CDD505-2E9C-101B-9397-08002B2CF9AE}" pid="68" name="x1ye=52">
    <vt:lpwstr>/S91GgHTZy2sB1tlYiEv/Si+I90zIw1At/W9fgROR5cpG9FTiQ+v4SiCx5IvouyntbUDUjl/4fKhOi03BNRH6exyEA8Es1wwnkrh6MJhFeJtQRPhxJAQuqyZHCgkNF/jcwpk7qfhhvPxhdUxFYiY9ZDSgahBw3uF5hz+4lBpi81e4NY7UCvN53t+j6lyO8SEexzhaOYsHuguJ3Mxq2ufO3U68PYK748G5ukybwbXEDnbgC9tvwbGuencygCs/ub</vt:lpwstr>
  </property>
  <property fmtid="{D5CDD505-2E9C-101B-9397-08002B2CF9AE}" pid="69" name="x1ye=53">
    <vt:lpwstr>bYqf+q31p2H65kHZ451tG2a3KlB7cnQZH1xPJBYtrzy+zWC/xjk9ZOwyZ5UGRDIGlIlrjsDzjEGz2UCcOxxOrs1ga+JZp0gPrCjkswK7CrGzif1u9LQhwO+NIN6IcR8MOWHM2SFrHv0Z+63XJTh8+KsSu6tvHWcMcTMr3FyJbl3t6ng27pTVbY86f2P9k804ZKW84JqjgSg8tTLOyKL3scFVIgW56TnZ2e2kz1RRv7q7akC6fa8wrxRswcq+N1F</vt:lpwstr>
  </property>
  <property fmtid="{D5CDD505-2E9C-101B-9397-08002B2CF9AE}" pid="70" name="x1ye=54">
    <vt:lpwstr>LONN2Ge8u/V4ghU/eFDsYJRTFoBzqZMw8QrbowGROENHZXbP/pCR3stN6VIs8i8JwrRkZHv2VAZfSe9YFwzFjF2wIB6nML6jgGp2i3Opfeqtki5HfRgbXIhnLfAq9FLzdNqgajPfxr9l4jWWWrkotFMbKTc+qhfLC8aWjJt30C4uDzVH6dd6yfBC4Vfvt5y7FxXU5XOG7yLYV/ZX377mk3rJHzVIN7w1Q5suIXiIqcLsenuVMV5akCSGwFRs0M2</vt:lpwstr>
  </property>
  <property fmtid="{D5CDD505-2E9C-101B-9397-08002B2CF9AE}" pid="71" name="x1ye=55">
    <vt:lpwstr>Jss1oW6M7FISEY+Qi3uxd9sCAiT90OX5kKGBzoVPHPf5qWxajFKFPF8q2hxY839IX/k8Up0LP+SAmeQr2LeDPCEiG/pYWBG1zSz6kpkiC4Gw0OT+EBkXYpF1tBCmwjSty9XWIVIexLUKNm81CbbI3BDqxFcjL9H9VweVR54ts9Nnef1RGV+frRR3xerZhnjPbfU2P3w2C2PmyOf+c5XLc4RAPnDJE9BW++tSdZpWizvmyXzcDq/DSDxWtABj2Ki</vt:lpwstr>
  </property>
  <property fmtid="{D5CDD505-2E9C-101B-9397-08002B2CF9AE}" pid="72" name="x1ye=56">
    <vt:lpwstr>c0ca1IocQM1P/PfWDNRTK6zk4CnZEmpFmWn5+GPAzSUX5cDnjnb3JATAshSRfLe8jXi5lcBdLMoSWq+IEK2JK23gvLQmgFm/zxEHAX3U0pYmPRS6l4xvpkKC8eMcUz/Ty9KkR8kWUqRqloWmGxaHGmd2qIOu/auyZLcfPV3L4QU9Tp8PQWpQPz3ux/FDlJSdbK2VnVkY4Y/4PslXw0w8NY32Y5U/GmLOOvbKrFROWDO+2AopdPOMjn5/EkbgpTR</vt:lpwstr>
  </property>
  <property fmtid="{D5CDD505-2E9C-101B-9397-08002B2CF9AE}" pid="73" name="x1ye=57">
    <vt:lpwstr>ZeZWizpbK+xrSklfZMMz+Agh+zj9lUFnPBhGFPlWwkFw7XXHohP0E2Soi+XJ+Ozj+Z5xFIV4PABtSQ3SjeR4MoqjNfWEAEZV++2d9P97PxRNJCzAAfZv4QrTptztVTosojhPv+KSdttrVBKBqH4g9qP6EbtiEUhJq58vfeFZV76JhXNkoEolWpOicn5Vnmj4qnHJx67w9WRASGjBGRLHmwrn9tnb7GxLNe0LZY/sSyyGAsdOKZ41yauAwFTgVIn</vt:lpwstr>
  </property>
  <property fmtid="{D5CDD505-2E9C-101B-9397-08002B2CF9AE}" pid="74" name="x1ye=58">
    <vt:lpwstr>EK5JzHvDIRRMvP++jiEVrfSRfyYVa49qevM3Y8VXtgOf5+g8kOzE9DJAOEtCYY9VRGyh8nR1+ah3fP7yFbAAXQW0LucfQY/8JAtN4ljcfnvWSjzZsz1yqMIzMufLU/rdBBltpmCpQ4s6diPnFPyxxaQgSgVDtPRAah4FzmOZQqGH+AxQw6sdtxO4LniKziztHcd4qtPZ8HZoYOB+Gn7MKUXgO+MShBZmfpBCcZ0QuIR3Uien2yGPp1w4zmDv4XU</vt:lpwstr>
  </property>
  <property fmtid="{D5CDD505-2E9C-101B-9397-08002B2CF9AE}" pid="75" name="x1ye=59">
    <vt:lpwstr>hscrdF+tHGf2EjHsctn+WbQyXhSq31wmYDZnbfjQthkKjaPgVC/Wj5ddExplJeLTisUbG87aRCN34M8gzdoFagU8/6L3SFV3dJFn7tnx5/4msucqpsc4kibh0kHSltEdwxF0O2IlCH3eYvklqTD7hyLeszJEdYnGTRy+cWydSdLxzwRBzs9elepd7PP8F0xrPesifQGdI75aAulMvmWNqxgajND3wTFRE/rxws9oD14Y7SPSKSWoJQgvscZmpeR</vt:lpwstr>
  </property>
  <property fmtid="{D5CDD505-2E9C-101B-9397-08002B2CF9AE}" pid="76" name="x1ye=6">
    <vt:lpwstr>OBSw6GfAk5Ebs6GcIZJi1YK81RO3tasSKb97nPxXI5mFpQ4/FmBYI/e1Sl7MB9BWeDL7lD9AaWi9OnFhb4RDppyMgFc3jRCIb0BPKM1zq1byCCkpHbH9iJOehTpvjn+7TALwFCuRhtjSxBPe9PiRwvz1Nf5tv/luO6bXlcOqxd94vt429bdvzzeJjZg3H0latDFcQYa8D53WBZBgdzOjrpFgEEX8rhPVeSOcN8T32NG/eP3+JaD8z2rIci45TRK</vt:lpwstr>
  </property>
  <property fmtid="{D5CDD505-2E9C-101B-9397-08002B2CF9AE}" pid="77" name="x1ye=60">
    <vt:lpwstr>Bo39HSY7jemot8kOTWG5Q3sN+QmSCMK3DrR6uUTZhmUIvZ4ZzWrgmR3G9LxkFv2QnV36UvlJTe/uZnH9gK/TBq3tqlH90Mw8P4eGFKL1CRifEfUGZUfR61tZHKrGWGUriDLxJH8OJ59gk7k+3+5qHsUejhqDQBnn+IhTJXNyF5NUtO8RRTmNSvMHXMEfUObR7kDlJX4QAfvCubMffJzE3Y6xe8E/NMrDYTmHpk/aGeCBwq16NAW0sYVP4E9bFO/</vt:lpwstr>
  </property>
  <property fmtid="{D5CDD505-2E9C-101B-9397-08002B2CF9AE}" pid="78" name="x1ye=61">
    <vt:lpwstr>Qk9YCbwFXmQoy0kMC3FlRn6YwtqYXkjSDTerbLPs+gkonqAKGPeqaN0Qqsbs2/JRaOJvbReSpHbkhPWZLET5yzXMlhkDGbQR7TZkWdzbrhh+XbPY5wTH8XuL4XlIhYHNJZYE9KlgeB2UNY9TmhH/5KrqsPCv9Yxt1Yl2tUqqWG8ySSvB6gPgiVvDuuQtipZCcweWWHPcpBhIdTJlE3sS7x9y+TOHj6rq1CMhupmVBrOQgykaAMfb3e5vI9Ggvbf</vt:lpwstr>
  </property>
  <property fmtid="{D5CDD505-2E9C-101B-9397-08002B2CF9AE}" pid="79" name="x1ye=62">
    <vt:lpwstr>hueNyKjCoJ3wekzIeFLUyEVVDQiLLJQjypsnJVmFoEsWciflKQP4Cf7OVZTBV9+0EZBbEWoEfHEGxDGhEhYEa0QC1hfDH1ugJlWHRfTMYgmksV5RQu8Bt4jCtuN94jhEs6sjPIPARqOiqzQpMbn5Ix+xF+7FSOE2hBfgmjo/tFecPnFQM3iKkDNnjO/xUZGwVzj4uz7zTre/Lw+hsFI0trlXKJOduiemVBYTolvPCx+3fdwzKEk64wHmuoDHvuj</vt:lpwstr>
  </property>
  <property fmtid="{D5CDD505-2E9C-101B-9397-08002B2CF9AE}" pid="80" name="x1ye=63">
    <vt:lpwstr>/hRqxLCrCEeiVmI7QVFq7HBHBQnZexr5I+KhR5auRm3EovdYoqV/hBktGlf7ZQwyEJGhfExnkWr8nub25HfrXUn2RrxYSGM2Myo2YVj4xAb27UVzCg7uzrplnqQ7yEqLKl97EVnzQBHp7ZSObcKKD5XdBv0YtXuyeeZGHJn3untqM7+ja1AFLJjkYUlRaoXEuMWVSzpOVKJCIh2eGF6G0nHM1Fg1UkBNaOo8h+0yqBdxvQrpF8yInOmKNZfJHyT</vt:lpwstr>
  </property>
  <property fmtid="{D5CDD505-2E9C-101B-9397-08002B2CF9AE}" pid="81" name="x1ye=64">
    <vt:lpwstr>xasyaxlfbfYy5mlZhCiRniYxX50/VBCOBy9mk5cSQeQcM8Vl5ExvpN/7XfbEB0TPH/cWT21MJXrbOe3Fp9l/bayFJAWDzER62C9UGue00vhpRdZP+R6xxN2vc/eMjilI8k2cbjD2UsosF50qdHqCxUQZTk4BFB90OOw17K7PxojoO5xqadt1/FPr2yW3RUj0Hw0Dc0TPSdPJ6vfGMoxVGwTJnXSO///fbIRPBOBOgUqweLFr//8f58FDa9vsf9H</vt:lpwstr>
  </property>
  <property fmtid="{D5CDD505-2E9C-101B-9397-08002B2CF9AE}" pid="82" name="x1ye=65">
    <vt:lpwstr>GmCwggA4jnh3+Tqn8rS38dBVforO1ssWlgCKwVKX7hDQBe75vVW/+eiQzUfY9RwTMwShuD/NXya3PZ02v7Hfxn9uKbzzlLf+e9UrE3YIZf26z1k5aBoQ2Zg0fpUPyDHheP1R3sRtG8arGOl+j8UH8FFr1o6R8WdNQICiHeGBJSc28z4zWV1rt1YOPTcwuJcF6P3xFZmSDjFnsLhWiAhnEVIalX6m9TvTdrNhA774AhjLXXOlLFdakSPQBOv17xo</vt:lpwstr>
  </property>
  <property fmtid="{D5CDD505-2E9C-101B-9397-08002B2CF9AE}" pid="83" name="x1ye=66">
    <vt:lpwstr>DyTdc1Sjc/h5LkZQJVmKiVYK/9VjY4T/Vv4VOAOYg/drtivARkZzrYgQeQYhXfQeCxiCsHQNO1tMrJtPJ4Ul+r/TZsGQD8HPAC9dUsrVQ+wW8y6Ea7p6XCIfKL1rL22UdpvoM663kykRgJz0atHpk2+C6gneF5xbcfBtLRggF/aEh3n6i00Xlnd/ITYO48UxZ9/lV0FsvVKmEUfSAGuA3uAHd3Zri7HODpb/5xilROd397r1XpkOeXhsy5NI6tU</vt:lpwstr>
  </property>
  <property fmtid="{D5CDD505-2E9C-101B-9397-08002B2CF9AE}" pid="84" name="x1ye=67">
    <vt:lpwstr>dK6zpaomvC+fJuQiF2S20YZf3T1YctN9Ph+gjooyfVn6PpVq0jlwT/heIJ+m6oIW5VOw/u0pNhYcNbTuHrdALYxgCzi2J0A/0OhSYZmr4bnM2gTAuSToVxEMuzZOt+1V/icBKpKABpp7wcvPbShK1/oUMAGLTPiPdy+KQGQirqcK3qnSOPaA2f0HO/QLV6DtZdhr/W5QPiOXeJEEtE64Lpidty2hPILyu6qcwVsGKCX/SD7EYFqZcIYQkHeXPX4</vt:lpwstr>
  </property>
  <property fmtid="{D5CDD505-2E9C-101B-9397-08002B2CF9AE}" pid="85" name="x1ye=68">
    <vt:lpwstr>l15XzgX5ZFWzLcFOXrOUFPymp1yDQvFa4gXOEYkVdFFvtViqtJOjugSA/edu3jqx0CVFsduaMYC1wcdLjwkYHp4slsJ9E2FMufkuoZfzZ5+dab4g5P1A2V9wi2abRPluTdHr9zMZIVruKzOMrAA585Y9QlVdbllh7vTSOpG87pFQMksYnPAgV3pM+Woz8Wj89qh6Jm0RPRX6NxkhPch/5ZD2/jIOqloc6RdoSqBpws5M3oR2mf+J3NjvQw+pExP</vt:lpwstr>
  </property>
  <property fmtid="{D5CDD505-2E9C-101B-9397-08002B2CF9AE}" pid="86" name="x1ye=69">
    <vt:lpwstr>fQWyUwkkGykK/u6D8qIETMg29zgI3Zw1Z390jHoANhJSf8um5WJLXJ3YAaSycdx0eWdz5SuDoKfi8cG5OQpG3mOgomdJDkOL8wwV5MTcYGYu/4dmiP7+JpEpokWe4/2ije94x2J2W8vgFOXQp+psJvQ5k6YhV+HJ2fuhYgCKimL12jqify9wRbUbHAOV5kFAAvv1j/2IiKoJFIL5c99OaqDVJSg5PAzmjbcO7t2j7Ol90bE+rkI8WYOk0sSUw1g</vt:lpwstr>
  </property>
  <property fmtid="{D5CDD505-2E9C-101B-9397-08002B2CF9AE}" pid="87" name="x1ye=7">
    <vt:lpwstr>nGfpAPu46ZVZh2Fs3hJ4MCyhZ1zyi8QcR8/SG+VRz0pxS6C6HorMq+oVAnW6pENt8cs2FtgesUqQyFEdpfjiRwpehFE6C1MKFKkeSqGfbiFBm/CKCMe+KbKr7H+Zpen8lEbAJf9bIlLndlDP+2pyCo6VRS1JHxhKXVgzFG/1ljca2izcx+Mv3ex/Vo4iNwyZnWD06sPHnTntSrX9jreAu2PzX9FEKhE5/v6Y1KnY/QsMJVRKodIFPTxQwePBAiG</vt:lpwstr>
  </property>
  <property fmtid="{D5CDD505-2E9C-101B-9397-08002B2CF9AE}" pid="88" name="x1ye=70">
    <vt:lpwstr>1CcU9vio2QbZGvIwhUxJFwJM0rVoBS/37+J3fJ2EH3ZFEHxOwwgCW3ItxL0UkaVUgGk+NGJLkpqT2PxOto6QtjMSiV9Zm2b3EO3djGbUVq4La/IGtxwoKKhQa5/Xi1lUvjYS6Al+/1BM8nt/e1gwbftMjQx/uTxD0uK5G3U3tr0Jl4oDlCOExqKEP+W5d52R7buF39d5zi5C7fFBvO5iY6VFGyOlC10Zp/quadMfHVh6MXb6FM29Wf0b4r429Rg</vt:lpwstr>
  </property>
  <property fmtid="{D5CDD505-2E9C-101B-9397-08002B2CF9AE}" pid="89" name="x1ye=71">
    <vt:lpwstr>a3oLqcfGtQo4tDj5nbjoHvL25Rvt5pijJHGfVBqfjrP7vUnuxmbJAooEE6F/jWSHpxvCFeknyP97wMTlXdqSgiDL4/UGJXYribhdo2ETDaWc/EK/OT92zHMshCwdi3TJ09JmA69QZWO3Fi0bu0kwg4HQBUXJItSzPKY+iXLERrrgZEzTiR7RKrBTkh+BOnkv2r6JUWb5MCbUuI2YEOtET7Nzcd+WX4WiTNaAutnE+YMXH7W/wXKSOLI37GyigKg</vt:lpwstr>
  </property>
  <property fmtid="{D5CDD505-2E9C-101B-9397-08002B2CF9AE}" pid="90" name="x1ye=72">
    <vt:lpwstr>ABKxYhDo30X6QWPymPlCzrjOrw5pifrXE5DJDAlk9Qb6WRWKVDFKWC8zpHyRGzhr1WIKcbZ5S7khxqMbtV9Fu/XDjTLBklPAexIb8VeEGk95jeKztV9sZy8l90bKK/OvYGk10ewHrcUGMycIN6Rr0JyAX3dlC10u1b0NvJe+Nf7k1ZP3Yf7lbd0CkjQVPSe0JL3w3OPf4R96EhAf1UDlEaxk5AgFMUbkF0va2lzGZDNGjmkSbUA9Z3Whmw+x4Mx</vt:lpwstr>
  </property>
  <property fmtid="{D5CDD505-2E9C-101B-9397-08002B2CF9AE}" pid="91" name="x1ye=73">
    <vt:lpwstr>t+aOjk8nYkZiLXFeuWzy4XR8d+0p4ws7GvgjtPW/opRa3M1QYWMAyHa5gXzRxSCjsEAgpjChq2SvM2sErzeI9uzZ1bgd5I2onLq7p7JkPaX9NnOInZdlgDSvqSuHn7em5WCT45U87CiXGs3RST2KM2gHdZ4oCM+zzBAe/H28lBWjicjJgpp+g888Z4745xWwfWgGluXUDHuHTToj+KeuGfSfLAlcv4JEG0gk7RLZ4/U7nbHwS9tR61bVIOXhpPo</vt:lpwstr>
  </property>
  <property fmtid="{D5CDD505-2E9C-101B-9397-08002B2CF9AE}" pid="92" name="x1ye=74">
    <vt:lpwstr>tGuwXiYyilI9JWJn8Ybia83rdkKxlj1qZTk29/oaIYU6Q3XWnrbTSVbrasJYsmrDdoUqNhl3Wu+1B3hMDWICsCz3pedCQe5C5X1nBxjS8M7JAeJN38wRsE4AeFXUvbzNHlRybc2FJVGAASEJ/2Z1ZvQ4iL5DQbzvgF6+cTeO30VARr3MD0PNIGh6WpDiAqrwHDss4173XumRKp0JHJ09ShJIoCNI6KCK4lOZn1OyYzy5Wfp2xGdNXXUJ3jZHU66</vt:lpwstr>
  </property>
  <property fmtid="{D5CDD505-2E9C-101B-9397-08002B2CF9AE}" pid="93" name="x1ye=75">
    <vt:lpwstr>cBjQybJ3OGYw9g4Lmpmr+AuRv3YAB9IuFKmMvSpsHCbP7YbOt6lKMsBKiMBD1ns5GzeisH9Bu33LE8bZxjtV+aPXDL4eibDkdMZrAduGjemUonILx920P8UFhccemeIExXbPzDau+HtiRy+8nUlrDW/fRKg98mk0qnEMOYWAyzc4NUv2ndMUa4f/wBItHA0Zxd2afv515yGeBM6yrULzo5UjHyAF0M6iW8lu8896JiJ+TDwVHzeJqackSXwjKtG</vt:lpwstr>
  </property>
  <property fmtid="{D5CDD505-2E9C-101B-9397-08002B2CF9AE}" pid="94" name="x1ye=76">
    <vt:lpwstr>f81hdyqaWqvuhTYi8+O8y6D177z37HjlrbXdvEuXtjj/EuZoq7EgnbuKcowBhcahpWovIFrU/4Z2mtSnQ063OofpSrPNhlfMbYp5JRphWXmeonB0ZJ+fQgb+I9tnfzyTqmlIlgOHafHtkfxJJgVbe6TbRlsuaDjLM4DtHtSQuEXX7F8/v1CIGC27XKQcCEwpXL0XtmFDBZzdYOF9/dwT/zsaqbDl+ycAF/KsxVgxxrlJZUc2ny9WRAA+YaYCcAJ</vt:lpwstr>
  </property>
  <property fmtid="{D5CDD505-2E9C-101B-9397-08002B2CF9AE}" pid="95" name="x1ye=77">
    <vt:lpwstr>w1iUdWxZXuXZklSrGgqJ6KRLfPzRai2SBOhYJVhQBx8Lrhc0C+dxaZcMdj5NVeZclXNEvCkMj85IQncPcpQ2waQ7TDUoXetVaZx0uCWkBa70TeXGgmckAhcu9G62w9D59YT6vPMXJqx2R0A4wErNScssZdq0Znlv9W+efJKAqiM2rcs2paMNwxkVEg+hK3L8ZNlIIyQnhhaO/RiMSBOP78b7B96y4mUUdZGxEYKKJuSxS+NPFVGQh6+hA4llcno</vt:lpwstr>
  </property>
  <property fmtid="{D5CDD505-2E9C-101B-9397-08002B2CF9AE}" pid="96" name="x1ye=78">
    <vt:lpwstr>Pkx2t0h+MAIEJ5Teo9uMShzHrZ1l81LLj+FrJbwL2xIiChnnUi6am9bnwTzkTFg6SZoEMI+ReuP97S0v0VY29hIgX1SXf1IvrLqoSyzYOoeOjrUKp9mk002ucjV/8mqQlEEQLny+F3gtML2nq4sIUpsoipcCHsWwF1XuEA4g2cel67SIInIEZTDLk50IM+EGjTp3trg0k7c/AfiQcE/UaNYGCTvIAPJ1wJpeSpBxZuzqW1+4s8kGC8feB+9RR2z</vt:lpwstr>
  </property>
  <property fmtid="{D5CDD505-2E9C-101B-9397-08002B2CF9AE}" pid="97" name="x1ye=79">
    <vt:lpwstr>Y8CeYqt5qaC1JQY2sQc9PKvuDGVFAlk0qGaV55YhnHnuiEOivaIIjXAWUc/pg++fXAkz0YmSAd4L2nxby9NXqZ1l23Cs+2wyV4HrTtOK//V8V9AnNh0673yK7pv7E8BlMh+6yMn6TXp4xcJyQ7BH9KZYstPXtnnZR9tdialdEnTFRj47GFzIXnr3UU6JR2cyYMlho6VpxxZEr9JWK9yUG/mK757lMc4yJAMBPzPRXxTE/1exJr9E0c+S42Sjrm0</vt:lpwstr>
  </property>
  <property fmtid="{D5CDD505-2E9C-101B-9397-08002B2CF9AE}" pid="98" name="x1ye=8">
    <vt:lpwstr>JYGZUxLzuxwUQOEbHhD7mb8NXceeQTUgOGoBWr3J3cTPdr6ytWeb7Z/J8fpxNMMh9ts12XXMAF20ncW2/OLBoi6s5nBAlaFlHfSliOwj1W5GhHxb2Oav79xpH4ePmQYNGp2JBzIWvqux4K7S7DGY/FE0C6wOMgma1JAl81WMX0Gzu6JVnSRhyiibkuWcphctv4zwtGGmZh2aHFd26JgQrra64KyZ5HUssT18l1BACPeNzAI2pr1rDOGOBCxUQ4I</vt:lpwstr>
  </property>
  <property fmtid="{D5CDD505-2E9C-101B-9397-08002B2CF9AE}" pid="99" name="x1ye=80">
    <vt:lpwstr>OTfOJ5DWQZDrt3qroHfdzXfTBgfLB4+nnRt3Vlknu8WlKxz1z4GcaCAkupt+jBbcJG5CfKVCBtcOJ9T77oxAkhwRUxPC4e/lV1I1IEv+6a0cT1TAAF6OgPpBowzrHzd2KH9CcUExsDMyH4jOh6LjTribcuG2GBTVLVPJjCLGz4Fbats80WZjlOKAtL7fiOonHDTKoMBXfAgRjJveGuZA6Ju18kdeEqE2fHcj6+SO7n42uqQ71kfoy1/OdyvCnNv</vt:lpwstr>
  </property>
  <property fmtid="{D5CDD505-2E9C-101B-9397-08002B2CF9AE}" pid="100" name="x1ye=81">
    <vt:lpwstr>owjN2gt8KPmR275V/f7s42XWmxHYk1Iv5CBJ+ExBEY9QLnkaUjxw3b38jW9k/GYOO2i61vUal1BvLwNPwIP6bz3xtWJBr3HAFxleVWomsO0tNEnWTtm960LJ2pVvcpz8g7ovZ3nMwxOmh193EGyjpkgsDHyB0xgy4FHGUXsbSJ3i6KL6dPs5d4JiLPHf/CnQecaqOyqzG+1DcrwxrA116q0jr6zdGNQRd9eGJ9pveyrK/khIXRcuN6uBCa/g04r</vt:lpwstr>
  </property>
  <property fmtid="{D5CDD505-2E9C-101B-9397-08002B2CF9AE}" pid="101" name="x1ye=82">
    <vt:lpwstr>EwQUhBbGyn2ow4oeTVM7zLJhJzNXxp1jkAUhXNjAMXUfvS3x3jkId51G1q+gxl4RCdqIKd3DQZapYT9YzZpvpwjRKLee2qvnkry+FXMym9VlcTHX1hPYEtV39g1Qfl+lUs370ufUnEfwxwgOzWiGJ2jrDBJGJZOKpiFLOmZueBjOc8hclU2ZKKM8UC4toe/x3yrEMj3DJ1ZjZI+t36I/bUZrCLiAS3D5tg+oWZP3aXw+oRQ7TJY7jvp2jysw/OP</vt:lpwstr>
  </property>
  <property fmtid="{D5CDD505-2E9C-101B-9397-08002B2CF9AE}" pid="102" name="x1ye=83">
    <vt:lpwstr>o05f8385zD4lb9/YEW8QxWBd64yCtPNOC5pn0H6cprM2z2tz8eaRskN1EFGW9ciKmubU9dEWTqjdFWO3d8qOZZVkORCE09FRKqLNgKw4QMFqcrWmqousnVAr5HlA4G3tiKYKsCYIDzmQeVHn7gL/yGzLOcZgZ7FKSrIwy6Byjdb74NJ7f1ORvjbf/AJKtk+vMUjV0PJOw3f7SHdRl+EcmCf+a+MLbPpfSYGdenn/Q1BN8OmjFepPHuc4HrPYNkH</vt:lpwstr>
  </property>
  <property fmtid="{D5CDD505-2E9C-101B-9397-08002B2CF9AE}" pid="103" name="x1ye=84">
    <vt:lpwstr>cDBn/znZyY5gWApaxMxfojc0Umoag97dxgHYkQQ2dMfKs5E/ZPPOqUxXkhXTnjnypXuy98wtrgbskigjD3GFjhMH9OhbM8LqcOlW8ZxLdCzsryelSKV880WJiCP/oBcUVRu81Sh42bqcTTK7hCt4bgu7HZ5ADULDNpiNaRCkg6LknVwDy76U9xPde4Ve+TdM/CGpDUDQ0/dYQItfMXDw6nXoztBduQrC/noqC9lTIH6f4GDwC1VELbAONToazEW</vt:lpwstr>
  </property>
  <property fmtid="{D5CDD505-2E9C-101B-9397-08002B2CF9AE}" pid="104" name="x1ye=85">
    <vt:lpwstr>NBMbHSzbpc9TrF8Try+VgAdgkjfAWi/rGH4TIO+SakQaVjoy2dwOg9iiTOkIt9Iz/zA07oSx+kugv6rLNpXyDnn0Q2FxMeuS/9ZVQytfJhTkKIiSi5686x35hx+AXWTK+dQD5Lav9Mmt2lOJV+vcYtz+ucBKmFd92DcQZkoHztE6g+aPnv772olT5Q6JhDFfkzwiEI7fhH+GjhT2qw1gN+QLht89AoXHyqPpu7zMKvT9pCrIu2br8C4cL/NFWIn</vt:lpwstr>
  </property>
  <property fmtid="{D5CDD505-2E9C-101B-9397-08002B2CF9AE}" pid="105" name="x1ye=86">
    <vt:lpwstr>2bhqzbkHE50cMtPcn8xzLZb0HB+wfwnWC/XEoxXeY60KkQ/mqLILmGbrsrPIemRLBtMIFxvyLrbVGrK0h28wwuUT9nOkdOFOuYmc/WInl1J09zm5qhciMaZEpsXG604sow0gV5bTXPebUjLItudUt5P3RXOpkg0hSpZ1Oc26DH/XX7SJ9fJd2vG1eavG4RKfemTBDjCba+NbjQEFsvC+AYDM88KfnPhhsRQV8ULuPtwi+ZWBagc0GE8sLHBgHmn</vt:lpwstr>
  </property>
  <property fmtid="{D5CDD505-2E9C-101B-9397-08002B2CF9AE}" pid="106" name="x1ye=87">
    <vt:lpwstr>JNpzHzrkcMUUP3urxhts3bhRoznd26zvxyK9sf7q++bh1TrL09fi3L0zAVrwdZ3IHqXGYC5Npieo2WowBmZtwfy9d5vf7SXOlm6ClVFpDLS0H9s8zTjnoxJcYW5n6JqSPUIe/pA+0QYN/k7zocat9E8//02sUGNTfuOJm6hSMv8xccd6OnZ7uDJOROEeUQLiXppGbGL4Accercuwn0cB32ysQUaSY0KdghNLAIXzEPsO+xkvwnskuUyZIHBlaFI</vt:lpwstr>
  </property>
  <property fmtid="{D5CDD505-2E9C-101B-9397-08002B2CF9AE}" pid="107" name="x1ye=88">
    <vt:lpwstr>fPoyKHf/k3fDJ3PPu+cSMe0zbYel7rVSoMe7Qw/mY+BGxiy1M553yOBONM6FDcRcaVYW+BK4lz3OO6LidwXdXE8u4EQEzdElt5/AFY3c0D5amu/PfgEs2BTrfaZqKKre0T6WHGw+w+y4iQ9fcOBO5W8jcyf17ooJh53D/QAKoVH68rfnd8Vsq4v5CP0A4UuNrJooYy8XN6R86p/ulb1kUB8ChjK7cOfWxMBwO1ev3fwbJ6pA5SIIGMbHnRN0FYZ</vt:lpwstr>
  </property>
  <property fmtid="{D5CDD505-2E9C-101B-9397-08002B2CF9AE}" pid="108" name="x1ye=89">
    <vt:lpwstr>DRy453Mv69tv5Tb8BB13CW8fMxnkR2qb7pfp8G1L+FdskB3FDpjEvzx6MxSXfnlFF5/3dF6jRs+uAH7wk8P32V60HIBN/WJwVQcMRM0JjLOLIMCEEOo5i98823Lrgbxzw9PRgv21bg5o2Ef0w/pzvrxmXUs/sPYC4vKkNo1rqWk50ptyGdVKoU53DPScYBNMnB0JGBgtH6gedt0K68CDr5+UONtvcLniWlG9zf+BFvALSXXNcAW76nLD/W6gYgF</vt:lpwstr>
  </property>
  <property fmtid="{D5CDD505-2E9C-101B-9397-08002B2CF9AE}" pid="109" name="x1ye=9">
    <vt:lpwstr>QicU4m0PrDssnd5PKIxpI5hym8p0klnzuFP6CyW+TRChZjHR8vhS2rC3LW+5HDrXt2RGICQOZ3cVj9m9Y8HEsnGV/FWZmcvdvra36hIEGoS6eqyazzWWhjax4u3w7/Hymo2LKfQQvGIJxrvwMwe8trswWLobiMw46O4AXn/2+9mbOvsZ2p19wbKt0h58ycn1BpPIno2OeChdjOaZnkmtWXmOHOl1UuJ08wRp8aQNGjGA9X9L8h0a4S9cgDJhnw1</vt:lpwstr>
  </property>
  <property fmtid="{D5CDD505-2E9C-101B-9397-08002B2CF9AE}" pid="110" name="x1ye=90">
    <vt:lpwstr>hXFQTgkYVo+Yjd2PLRgiI2A9817toCGU3UDyXSAh8Yy1FKCG2mHhBUBe7TGIJGLJOTiahGle8Yvcc7Jy396GxxhDXfDXHxtMTDVMbZkctyGu9I9iqX1G/AgjC/ziSohgqdVs4Bggoh/ctqxsGy6UKY90r6Ecfm0kaTeyhKjvD4J1wkxrKBr5z+WL/Xodyp2mV5Ia/jhx2b++9daAE7Dn9oUGFTnfXdh1ZSpUKb3IbDnaMwFblKajc0Exx4uzeP9</vt:lpwstr>
  </property>
  <property fmtid="{D5CDD505-2E9C-101B-9397-08002B2CF9AE}" pid="111" name="x1ye=91">
    <vt:lpwstr>dnZKNCyvtjpmMZIDNxFjjBfv8YR/6RcmP8ojyggxN2XttEZ3CanFlJ5Q7mAAdO4OuR6QxiwCfzE/IDbrSkOsN+gHTQEKOxgU3ON9+Lum6iW305ZEWIxMPHY9VGeE5IgyUV6EsdrZoddRV7CthMSwRUEV40WdJO+4+0id1qvAP6X7mgSX/S6dtoPevtBJ6I7mY79BFEoDbWUFbbrz1TSJFLphOsqQDQ6c5B+S4JCQVfAeC7VMwzEPCq1JhceP40Q</vt:lpwstr>
  </property>
  <property fmtid="{D5CDD505-2E9C-101B-9397-08002B2CF9AE}" pid="112" name="x1ye=92">
    <vt:lpwstr>NpQw/jaqxYcVUwWfcaemENqQ0NuQA0fEZ3nfu+0g/okvw4LkCY371X21bH0PpsccMeK8G4g4BY2TzB5ip6cZn6kuVxbZiKtRpJl15CXI1jLJCeuLScZ6dNoCj4Q2MoaAmK8cpA0AZVMqH0FKR7pezPn8OGwHkI4HblySUMdp2A2EoYHE5f6sf5dnfrGiNsaSgMhhuKyORz8VIRjqgAKUTQ1kCU/6l0o/av/7hlkoMu/eCNAy7nv+FvJHQXgE0U1</vt:lpwstr>
  </property>
  <property fmtid="{D5CDD505-2E9C-101B-9397-08002B2CF9AE}" pid="113" name="x1ye=93">
    <vt:lpwstr>iarDsDt1bKcIJswpKAgy18mQZYrNWL3mVUv6xQbS7ReYCj7vat+M0jG+XGPaSs3ILT5GzkWc2EUrJ/ElhyFDp7K6hEP22pBtlGSYbCJUhWgAfFdu8oaWRceOIApeSPYG7gDLrp0Sdgz2UIWrc9UN6xKvZTeOrHii29SOJLfQPV+7nMzSzFCfIUqt9lxf14aY56t1PeLS/tvMpBJvKvNkjelB2TfoNn/6LB69SovSA2vCju04MIyKyi16i6TJeIo</vt:lpwstr>
  </property>
  <property fmtid="{D5CDD505-2E9C-101B-9397-08002B2CF9AE}" pid="114" name="x1ye=94">
    <vt:lpwstr>IB8YWfNN0OM2P6hY7ixasXE79wVJSkvVm9X2VzruVfIy7uFcf5DJdNkRYGaI+61ZQ+Mv1uE+A5i/K/Hl5SMGY61hIwDFmS5Sx8adrlxW+JjWIbGIDIhIxANyE8VgY/HI7CJKT2Ydodc6H4IpQtengUETupVon9/LxM6L6oV7C9e0R5j9I3dOaeIJMDtV9mORGHsFQDzExkKj+mmiVxTXJGGZl2tmQVUIBFU0gFtA+K7Yk/1VpWVix/Vu+iLtjNE</vt:lpwstr>
  </property>
  <property fmtid="{D5CDD505-2E9C-101B-9397-08002B2CF9AE}" pid="115" name="x1ye=95">
    <vt:lpwstr>KyTLFvM1quMX5cmNdsEbcOD1DHD+ESkkY+2eO63PNjLyXYuk3j8BmDz5er526q8Bix3kaVp+33lwmXNOVSoEf62mPuFEyjjX7yluoLu6o+VyWo1++bsNqBdaNusjilhJEzwvb/IJO2RMJGz6KBwM1pdggtlPbV8TO3SpCdXe3TSUFr0V/T6EjS6gdzZLFOM5M8ActArbtSiM+MltML+GlqQw+0IR4XmoXFqWzrsSWqoIP4F9kz9Af9qg5pSDuNR</vt:lpwstr>
  </property>
  <property fmtid="{D5CDD505-2E9C-101B-9397-08002B2CF9AE}" pid="116" name="x1ye=96">
    <vt:lpwstr>z+uXQfbEI7uC6czb7irOvcuqNVpWPGs2dzMgZGb18FB4Lx3/rvtfr5V00gL0ZQ38rxpMqyXPuFNI4Xn5/u3/emNyi9XiVCuWcA2c5oAs9+dk7g58hSHnkURSGu3vhNMktW4/thsETd4CUXnceBgI6UF1xRWv6rvLDsDYzWzIzOHhKWgpFWtq59BLI0n+Htv+VLejDkmS+wxug3C0eqoa7ktEMgaRHOgFQYdfI0A9Sc75g2qgucfJFHvWsuCiPUe</vt:lpwstr>
  </property>
  <property fmtid="{D5CDD505-2E9C-101B-9397-08002B2CF9AE}" pid="117" name="x1ye=97">
    <vt:lpwstr>N2ZiK46J6r8qGOAXAd7iI1oem9T1PsUYEZgmyoPemEaU1oYrgQD79Wq/7YeG245ajc58gJXKeOQviL144Lr26q4/YiRUi9o4OvxU+wfO2irP8Uv0l2qOGBZFtlqDePjIggAYIybwz4H2iNu7l2rto3W/JrC1UJisAJQx4ZrXBe85quQxondzZUkz4ugROQRdjPyHYLWDP8aWhEPFO3wU7z7khttlzurNof0ZHUHC2dNYq4maWfaVlsjjJ+scA+h</vt:lpwstr>
  </property>
  <property fmtid="{D5CDD505-2E9C-101B-9397-08002B2CF9AE}" pid="118" name="x1ye=98">
    <vt:lpwstr>KtCJUsgb/4+QnXV4ET2rFwBCOl+4hLq2qEwgdpDDZxt9BVagsU9MffKyLblAD8HYkvjy/79PD5mwZUq9Hl8T4Vm/+CKGjtrHJFP+9EnoAW8FN+88LhVEWmkuquS2M96MA2v4hzfg41qO+5VjxTrw6kBEErw0Ik5u331AOU8RDe/C3kTgzEJaIEI9mf1N8ltOwfIndxSYJk+w1wKaOeKyXVePbvajeQFvxV2IkjtH6SRcTwG69IB3wESGl3iKyNv</vt:lpwstr>
  </property>
  <property fmtid="{D5CDD505-2E9C-101B-9397-08002B2CF9AE}" pid="119" name="x1ye=99">
    <vt:lpwstr>GxD21bH5CbD7bjx5Xptk8nKuSonWrqc71K4EE8dFEUbS+sMo9botRrwCOufLbYJVZejK2Xlt7Rl2rDQPzShhvCITcR1PY/bJwraIQwVhdOdl6whmBQ6HFQd4AL6FWE6uNN6E2fyl52X5uC/5Q/9QAEpQYC03NcfTpdPZS0Xcw9eqEsjfhZSkHDEmyB6KEHIPAAXBRc7Ci4dvZ1n2fO3iU2EAxd0YWGt4PoceOQfgs8kef3CfZHR0BrsDRPcKiiV</vt:lpwstr>
  </property>
</Properties>
</file>