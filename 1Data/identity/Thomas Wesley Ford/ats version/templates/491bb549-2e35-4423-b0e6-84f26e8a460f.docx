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ackground w:color="ffffff">
    <v:background id="_x0000_s1025" filled="t" fillcolor="white"/>
  </w:background>
  <w:body>
    <w:p>
      <w:pPr>
        <w:pStyle w:val="divdocumentdivname"/>
        <w:pBdr>
          <w:top w:val="none" w:sz="0" w:space="0" w:color="auto"/>
          <w:left w:val="none" w:sz="0" w:space="0" w:color="auto"/>
          <w:bottom w:val="none" w:sz="0" w:space="12" w:color="auto"/>
          <w:right w:val="none" w:sz="0" w:space="0" w:color="auto"/>
        </w:pBdr>
        <w:spacing w:before="240" w:after="0" w:line="800" w:lineRule="atLeast"/>
        <w:ind w:left="0" w:right="0"/>
        <w:jc w:val="center"/>
        <w:rPr>
          <w:rFonts w:ascii="Arial" w:eastAsia="Arial" w:hAnsi="Arial" w:cs="Arial"/>
          <w:b/>
          <w:bCs/>
          <w:smallCaps/>
          <w:color w:val="000000"/>
          <w:sz w:val="48"/>
          <w:szCs w:val="48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b/>
          <w:bCs/>
          <w:smallCaps/>
          <w:sz w:val="48"/>
          <w:szCs w:val="48"/>
        </w:rPr>
        <w:t>Thomas</w:t>
      </w:r>
      <w:r>
        <w:rPr>
          <w:rStyle w:val="span"/>
          <w:rFonts w:ascii="Arial" w:eastAsia="Arial" w:hAnsi="Arial" w:cs="Arial"/>
          <w:b/>
          <w:bCs/>
          <w:smallCaps/>
          <w:sz w:val="48"/>
          <w:szCs w:val="48"/>
        </w:rPr>
        <w:t xml:space="preserve"> </w:t>
      </w:r>
      <w:r>
        <w:rPr>
          <w:rStyle w:val="span"/>
          <w:rFonts w:ascii="Arial" w:eastAsia="Arial" w:hAnsi="Arial" w:cs="Arial"/>
          <w:b/>
          <w:bCs/>
          <w:smallCaps/>
          <w:sz w:val="48"/>
          <w:szCs w:val="48"/>
        </w:rPr>
        <w:t>Ford</w:t>
      </w:r>
    </w:p>
    <w:p>
      <w:pPr>
        <w:pStyle w:val="documentprofTitle"/>
        <w:pBdr>
          <w:top w:val="none" w:sz="0" w:space="0" w:color="auto"/>
          <w:left w:val="none" w:sz="0" w:space="0" w:color="auto"/>
          <w:bottom w:val="none" w:sz="0" w:space="10" w:color="auto"/>
          <w:right w:val="none" w:sz="0" w:space="0" w:color="auto"/>
        </w:pBdr>
        <w:spacing w:before="0" w:after="0" w:line="320" w:lineRule="exact"/>
        <w:ind w:left="0" w:right="0"/>
        <w:rPr>
          <w:rFonts w:ascii="Arial" w:eastAsia="Arial" w:hAnsi="Arial" w:cs="Arial"/>
          <w:b/>
          <w:bCs/>
          <w:smallCaps/>
          <w:color w:val="000000"/>
          <w:sz w:val="32"/>
          <w:szCs w:val="3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b/>
          <w:bCs/>
          <w:smallCaps/>
          <w:sz w:val="32"/>
          <w:szCs w:val="32"/>
        </w:rPr>
        <w:t>Senior DevOps &amp; Software Engineer</w:t>
      </w:r>
    </w:p>
    <w:p>
      <w:pPr>
        <w:pStyle w:val="divdocumentdivlowerborder"/>
        <w:pBdr>
          <w:top w:val="single" w:sz="8" w:space="0" w:color="000000"/>
          <w:left w:val="none" w:sz="0" w:space="0" w:color="auto"/>
          <w:bottom w:val="single" w:sz="24" w:space="0" w:color="000000"/>
          <w:right w:val="none" w:sz="0" w:space="0" w:color="auto"/>
        </w:pBdr>
        <w:spacing w:before="0" w:after="0"/>
        <w:ind w:left="0" w:right="0"/>
        <w:rPr>
          <w:rFonts w:ascii="Arial" w:eastAsia="Arial" w:hAnsi="Arial" w:cs="Arial"/>
          <w:color w:val="000000"/>
          <w:sz w:val="0"/>
          <w:szCs w:val="0"/>
          <w:bdr w:val="none" w:sz="0" w:space="0" w:color="auto"/>
          <w:vertAlign w:val="baseline"/>
        </w:rPr>
      </w:pPr>
      <w:r>
        <w:rPr>
          <w:rFonts w:ascii="Arial" w:eastAsia="Arial" w:hAnsi="Arial" w:cs="Arial"/>
          <w:bdr w:val="none" w:sz="0" w:space="0" w:color="auto"/>
          <w:vertAlign w:val="baseline"/>
        </w:rPr>
        <w:t> 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0" w:lineRule="atLeast"/>
        <w:ind w:left="0" w:right="0"/>
        <w:rPr>
          <w:rFonts w:ascii="Arial" w:eastAsia="Arial" w:hAnsi="Arial" w:cs="Arial"/>
          <w:sz w:val="0"/>
          <w:szCs w:val="0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0"/>
          <w:szCs w:val="0"/>
          <w:bdr w:val="none" w:sz="0" w:space="0" w:color="auto"/>
          <w:vertAlign w:val="baseline"/>
        </w:rPr>
        <w:t> </w:t>
      </w:r>
    </w:p>
    <w:p>
      <w:pPr>
        <w:pStyle w:val="divaddress"/>
        <w:pBdr>
          <w:top w:val="none" w:sz="0" w:space="0" w:color="auto"/>
          <w:left w:val="none" w:sz="0" w:space="0" w:color="auto"/>
          <w:bottom w:val="none" w:sz="0" w:space="8" w:color="auto"/>
          <w:right w:val="none" w:sz="0" w:space="0" w:color="auto"/>
        </w:pBdr>
        <w:spacing w:before="200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divaddresslinth-child1bulletspan"/>
          <w:rFonts w:ascii="Arial" w:eastAsia="Arial" w:hAnsi="Arial" w:cs="Arial"/>
          <w:vanish/>
        </w:rPr>
        <w:t>•</w:t>
      </w:r>
      <w:r>
        <w:rPr>
          <w:rStyle w:val="divaddresslinth-child1bulletspan"/>
          <w:rFonts w:ascii="Arial" w:eastAsia="Arial" w:hAnsi="Arial" w:cs="Arial"/>
          <w:vanish/>
        </w:rPr>
        <w:t> </w:t>
      </w:r>
      <w:r>
        <w:rPr>
          <w:rStyle w:val="documentzipsuffix"/>
          <w:rFonts w:ascii="Arial" w:eastAsia="Arial" w:hAnsi="Arial" w:cs="Arial"/>
        </w:rPr>
        <w:t> </w:t>
      </w:r>
      <w:r>
        <w:rPr>
          <w:rStyle w:val="span"/>
          <w:rFonts w:ascii="Arial" w:eastAsia="Arial" w:hAnsi="Arial" w:cs="Arial"/>
          <w:sz w:val="22"/>
          <w:szCs w:val="22"/>
        </w:rPr>
        <w:t>Lubbock,</w:t>
      </w:r>
      <w:r>
        <w:rPr>
          <w:rStyle w:val="span"/>
          <w:rFonts w:ascii="Arial" w:eastAsia="Arial" w:hAnsi="Arial" w:cs="Arial"/>
          <w:sz w:val="22"/>
          <w:szCs w:val="22"/>
        </w:rPr>
        <w:t> </w:t>
      </w:r>
      <w:r>
        <w:rPr>
          <w:rStyle w:val="span"/>
          <w:rFonts w:ascii="Arial" w:eastAsia="Arial" w:hAnsi="Arial" w:cs="Arial"/>
          <w:sz w:val="22"/>
          <w:szCs w:val="22"/>
        </w:rPr>
        <w:t>TX</w:t>
      </w:r>
      <w:r>
        <w:rPr>
          <w:rStyle w:val="span"/>
          <w:rFonts w:ascii="Arial" w:eastAsia="Arial" w:hAnsi="Arial" w:cs="Arial"/>
          <w:sz w:val="22"/>
          <w:szCs w:val="22"/>
        </w:rPr>
        <w:t> </w:t>
      </w:r>
      <w:r>
        <w:rPr>
          <w:rStyle w:val="span"/>
          <w:rFonts w:ascii="Arial" w:eastAsia="Arial" w:hAnsi="Arial" w:cs="Arial"/>
          <w:sz w:val="22"/>
          <w:szCs w:val="22"/>
        </w:rPr>
        <w:t>79403</w:t>
      </w:r>
      <w:r>
        <w:rPr>
          <w:rStyle w:val="divaddressli"/>
          <w:rFonts w:ascii="Arial" w:eastAsia="Arial" w:hAnsi="Arial" w:cs="Arial"/>
        </w:rPr>
        <w:t xml:space="preserve"> </w:t>
      </w:r>
      <w:r>
        <w:rPr>
          <w:rStyle w:val="span"/>
          <w:rFonts w:ascii="Arial" w:eastAsia="Arial" w:hAnsi="Arial" w:cs="Arial"/>
          <w:sz w:val="22"/>
          <w:szCs w:val="22"/>
        </w:rPr>
        <w:t>•</w:t>
      </w:r>
      <w:r>
        <w:rPr>
          <w:rStyle w:val="span"/>
          <w:rFonts w:ascii="Arial" w:eastAsia="Arial" w:hAnsi="Arial" w:cs="Arial"/>
          <w:sz w:val="22"/>
          <w:szCs w:val="22"/>
        </w:rPr>
        <w:t> </w:t>
      </w:r>
      <w:r>
        <w:rPr>
          <w:rStyle w:val="span"/>
          <w:rFonts w:ascii="Arial" w:eastAsia="Arial" w:hAnsi="Arial" w:cs="Arial"/>
          <w:sz w:val="22"/>
          <w:szCs w:val="22"/>
        </w:rPr>
        <w:t>(254)</w:t>
      </w:r>
      <w:r>
        <w:rPr>
          <w:rStyle w:val="span"/>
          <w:rFonts w:ascii="Arial" w:eastAsia="Arial" w:hAnsi="Arial" w:cs="Arial"/>
          <w:sz w:val="22"/>
          <w:szCs w:val="22"/>
        </w:rPr>
        <w:t> </w:t>
      </w:r>
      <w:r>
        <w:rPr>
          <w:rStyle w:val="span"/>
          <w:rFonts w:ascii="Arial" w:eastAsia="Arial" w:hAnsi="Arial" w:cs="Arial"/>
          <w:sz w:val="22"/>
          <w:szCs w:val="22"/>
        </w:rPr>
        <w:t>262</w:t>
      </w:r>
      <w:r>
        <w:rPr>
          <w:rStyle w:val="span"/>
          <w:rFonts w:ascii="Arial" w:eastAsia="Arial" w:hAnsi="Arial" w:cs="Arial"/>
          <w:sz w:val="22"/>
          <w:szCs w:val="22"/>
        </w:rPr>
        <w:noBreakHyphen/>
      </w:r>
      <w:r>
        <w:rPr>
          <w:rStyle w:val="span"/>
          <w:rFonts w:ascii="Arial" w:eastAsia="Arial" w:hAnsi="Arial" w:cs="Arial"/>
          <w:sz w:val="22"/>
          <w:szCs w:val="22"/>
        </w:rPr>
        <w:t>5719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"/>
          <w:rFonts w:ascii="Arial" w:eastAsia="Arial" w:hAnsi="Arial" w:cs="Arial"/>
          <w:sz w:val="22"/>
          <w:szCs w:val="22"/>
        </w:rPr>
        <w:t>•</w:t>
      </w:r>
      <w:r>
        <w:rPr>
          <w:rStyle w:val="span"/>
          <w:rFonts w:ascii="Arial" w:eastAsia="Arial" w:hAnsi="Arial" w:cs="Arial"/>
          <w:sz w:val="22"/>
          <w:szCs w:val="22"/>
        </w:rPr>
        <w:t> </w:t>
      </w:r>
      <w:r>
        <w:rPr>
          <w:rStyle w:val="span"/>
          <w:rFonts w:ascii="Arial" w:eastAsia="Arial" w:hAnsi="Arial" w:cs="Arial"/>
          <w:sz w:val="22"/>
          <w:szCs w:val="22"/>
        </w:rPr>
        <w:t>thomasford3344@gmail.com</w:t>
      </w:r>
      <w:r>
        <w:rPr>
          <w:rStyle w:val="divaddressli"/>
          <w:rFonts w:ascii="Arial" w:eastAsia="Arial" w:hAnsi="Arial" w:cs="Arial"/>
        </w:rPr>
        <w:t xml:space="preserve"> </w:t>
      </w:r>
      <w:r>
        <w:rPr>
          <w:rStyle w:val="span"/>
          <w:rFonts w:ascii="Arial" w:eastAsia="Arial" w:hAnsi="Arial" w:cs="Arial"/>
          <w:sz w:val="22"/>
          <w:szCs w:val="22"/>
        </w:rPr>
        <w:t>•</w:t>
      </w:r>
      <w:r>
        <w:rPr>
          <w:rStyle w:val="span"/>
          <w:rFonts w:ascii="Arial" w:eastAsia="Arial" w:hAnsi="Arial" w:cs="Arial"/>
          <w:sz w:val="22"/>
          <w:szCs w:val="22"/>
        </w:rPr>
        <w:t> </w:t>
      </w:r>
      <w:r>
        <w:rPr>
          <w:rStyle w:val="documenttxtBold"/>
          <w:rFonts w:ascii="Arial" w:eastAsia="Arial" w:hAnsi="Arial" w:cs="Arial"/>
          <w:b/>
          <w:bCs/>
        </w:rPr>
        <w:t>WWW</w:t>
      </w:r>
      <w:r>
        <w:rPr>
          <w:rStyle w:val="documenttxtBold"/>
          <w:rFonts w:ascii="Arial" w:eastAsia="Arial" w:hAnsi="Arial" w:cs="Arial"/>
          <w:b/>
          <w:bCs/>
        </w:rPr>
        <w:t>:</w:t>
      </w:r>
      <w:r>
        <w:rPr>
          <w:rStyle w:val="documenttxtBold"/>
          <w:rFonts w:ascii="Arial" w:eastAsia="Arial" w:hAnsi="Arial" w:cs="Arial"/>
          <w:b/>
          <w:bCs/>
        </w:rPr>
        <w:t> </w:t>
      </w:r>
      <w:r>
        <w:rPr>
          <w:rStyle w:val="span"/>
          <w:rFonts w:ascii="Arial" w:eastAsia="Arial" w:hAnsi="Arial" w:cs="Arial"/>
          <w:sz w:val="22"/>
          <w:szCs w:val="22"/>
        </w:rPr>
        <w:t>thomas</w:t>
      </w:r>
      <w:r>
        <w:rPr>
          <w:rStyle w:val="span"/>
          <w:rFonts w:ascii="Arial" w:eastAsia="Arial" w:hAnsi="Arial" w:cs="Arial"/>
          <w:sz w:val="22"/>
          <w:szCs w:val="22"/>
        </w:rPr>
        <w:noBreakHyphen/>
      </w:r>
      <w:r>
        <w:rPr>
          <w:rStyle w:val="span"/>
          <w:rFonts w:ascii="Arial" w:eastAsia="Arial" w:hAnsi="Arial" w:cs="Arial"/>
          <w:sz w:val="22"/>
          <w:szCs w:val="22"/>
        </w:rPr>
        <w:t>fords.vercel.app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200"/>
        <w:ind w:left="0" w:right="0"/>
        <w:rPr>
          <w:rFonts w:ascii="Arial" w:eastAsia="Arial" w:hAnsi="Arial" w:cs="Arial"/>
          <w:b/>
          <w:bCs/>
          <w:color w:val="000000"/>
          <w:sz w:val="28"/>
          <w:szCs w:val="28"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bdr w:val="none" w:sz="0" w:space="0" w:color="auto"/>
          <w:vertAlign w:val="baseline"/>
        </w:rPr>
        <w:t>Professional Summary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400" w:lineRule="atLeast"/>
        <w:ind w:left="0" w:right="0"/>
        <w:rPr>
          <w:rFonts w:ascii="Arial" w:eastAsia="Arial" w:hAnsi="Arial" w:cs="Arial"/>
          <w:bdr w:val="none" w:sz="0" w:space="0" w:color="auto"/>
          <w:vertAlign w:val="baseline"/>
        </w:rPr>
      </w:pPr>
      <w:r>
        <w:rPr>
          <w:rStyle w:val="strong"/>
          <w:rFonts w:ascii="Arial" w:eastAsia="Arial" w:hAnsi="Arial" w:cs="Arial"/>
          <w:b/>
          <w:bCs/>
        </w:rPr>
        <w:t>Senior DevOps and Software Engineer</w:t>
      </w:r>
      <w:r>
        <w:rPr>
          <w:rFonts w:ascii="Arial" w:eastAsia="Arial" w:hAnsi="Arial" w:cs="Arial"/>
          <w:bdr w:val="none" w:sz="0" w:space="0" w:color="auto"/>
          <w:vertAlign w:val="baseline"/>
        </w:rPr>
        <w:t xml:space="preserve"> with </w:t>
      </w:r>
      <w:r>
        <w:rPr>
          <w:rStyle w:val="strong"/>
          <w:rFonts w:ascii="Arial" w:eastAsia="Arial" w:hAnsi="Arial" w:cs="Arial"/>
          <w:b/>
          <w:bCs/>
        </w:rPr>
        <w:t>8+</w:t>
      </w:r>
      <w:r>
        <w:rPr>
          <w:rFonts w:ascii="Arial" w:eastAsia="Arial" w:hAnsi="Arial" w:cs="Arial"/>
          <w:bdr w:val="none" w:sz="0" w:space="0" w:color="auto"/>
          <w:vertAlign w:val="baseline"/>
        </w:rPr>
        <w:t xml:space="preserve"> </w:t>
      </w:r>
      <w:r>
        <w:rPr>
          <w:rStyle w:val="strong"/>
          <w:rFonts w:ascii="Arial" w:eastAsia="Arial" w:hAnsi="Arial" w:cs="Arial"/>
          <w:b/>
          <w:bCs/>
        </w:rPr>
        <w:t xml:space="preserve">years </w:t>
      </w:r>
      <w:r>
        <w:rPr>
          <w:rFonts w:ascii="Arial" w:eastAsia="Arial" w:hAnsi="Arial" w:cs="Arial"/>
          <w:bdr w:val="none" w:sz="0" w:space="0" w:color="auto"/>
          <w:vertAlign w:val="baseline"/>
        </w:rPr>
        <w:t>of experience building scalable cloud infrastructure, automating deployments, and developing reliable backend systems. Skilled in Kubernetes, GCP, Bitbucket, Jira, Python, and Java, with a strong track record of supporting intelligent, data-driven platforms like OPTRIX and contributing to next-gen cybersecurity products at RevBits. Adept at improving delivery pipelines, optimizing system performance, and collaborating across teams to deliver secure, high-quality software. Known for clear communication, fast problem-solving, and driving efficiency in fast-paced, complex environments.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200"/>
        <w:ind w:left="0" w:right="0"/>
        <w:rPr>
          <w:rFonts w:ascii="Arial" w:eastAsia="Arial" w:hAnsi="Arial" w:cs="Arial"/>
          <w:b/>
          <w:bCs/>
          <w:color w:val="000000"/>
          <w:sz w:val="28"/>
          <w:szCs w:val="28"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bdr w:val="none" w:sz="0" w:space="0" w:color="auto"/>
          <w:vertAlign w:val="baseline"/>
        </w:rPr>
        <w:t>Work History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400" w:lineRule="atLeast"/>
        <w:ind w:left="0" w:right="0"/>
        <w:rPr>
          <w:rFonts w:ascii="Arial" w:eastAsia="Arial" w:hAnsi="Arial" w:cs="Arial"/>
          <w:bdr w:val="none" w:sz="0" w:space="0" w:color="auto"/>
          <w:vertAlign w:val="baseline"/>
        </w:rPr>
      </w:pPr>
      <w:r>
        <w:rPr>
          <w:rStyle w:val="spanjobtitle"/>
          <w:rFonts w:ascii="Arial" w:eastAsia="Arial" w:hAnsi="Arial" w:cs="Arial"/>
          <w:b/>
          <w:bCs/>
        </w:rPr>
        <w:t>DevOps Engineer</w:t>
      </w:r>
      <w:r>
        <w:rPr>
          <w:rStyle w:val="span"/>
          <w:rFonts w:ascii="Arial" w:eastAsia="Arial" w:hAnsi="Arial" w:cs="Arial"/>
        </w:rPr>
        <w:t xml:space="preserve">, </w:t>
      </w:r>
      <w:r>
        <w:rPr>
          <w:rStyle w:val="span"/>
          <w:rFonts w:ascii="Arial" w:eastAsia="Arial" w:hAnsi="Arial" w:cs="Arial"/>
        </w:rPr>
        <w:t>04/2020</w:t>
      </w:r>
      <w:r>
        <w:rPr>
          <w:rStyle w:val="span"/>
          <w:rFonts w:ascii="Arial" w:eastAsia="Arial" w:hAnsi="Arial" w:cs="Arial"/>
        </w:rPr>
        <w:t xml:space="preserve"> to </w:t>
      </w:r>
      <w:r>
        <w:rPr>
          <w:rStyle w:val="span"/>
          <w:rFonts w:ascii="Arial" w:eastAsia="Arial" w:hAnsi="Arial" w:cs="Arial"/>
        </w:rPr>
        <w:t>11/2025</w:t>
      </w:r>
      <w:r>
        <w:rPr>
          <w:rStyle w:val="spanpaddedline"/>
          <w:rFonts w:ascii="Arial" w:eastAsia="Arial" w:hAnsi="Arial" w:cs="Arial"/>
        </w:rPr>
        <w:t xml:space="preserve"> </w:t>
      </w:r>
    </w:p>
    <w:p>
      <w:pPr>
        <w:pStyle w:val="spanpaddedlineParagraph"/>
        <w:spacing w:before="0" w:after="0" w:line="400" w:lineRule="atLeast"/>
        <w:ind w:left="0" w:right="0"/>
        <w:rPr>
          <w:rFonts w:ascii="Arial" w:eastAsia="Arial" w:hAnsi="Arial" w:cs="Arial"/>
          <w:bdr w:val="none" w:sz="0" w:space="0" w:color="auto"/>
          <w:vertAlign w:val="baseline"/>
        </w:rPr>
      </w:pPr>
      <w:r>
        <w:rPr>
          <w:rStyle w:val="spancompanyname"/>
          <w:rFonts w:ascii="Arial" w:eastAsia="Arial" w:hAnsi="Arial" w:cs="Arial"/>
          <w:b/>
          <w:bCs/>
        </w:rPr>
        <w:t>Vieaura Inc.</w:t>
      </w:r>
      <w:r>
        <w:rPr>
          <w:rStyle w:val="span"/>
          <w:rFonts w:ascii="Arial" w:eastAsia="Arial" w:hAnsi="Arial" w:cs="Arial"/>
        </w:rPr>
        <w:t xml:space="preserve"> – </w:t>
      </w:r>
      <w:r>
        <w:rPr>
          <w:rStyle w:val="span"/>
          <w:rFonts w:ascii="Arial" w:eastAsia="Arial" w:hAnsi="Arial" w:cs="Arial"/>
        </w:rPr>
        <w:t>Alpharetta, GA</w:t>
      </w:r>
    </w:p>
    <w:p>
      <w:pPr>
        <w:pStyle w:val="ulli"/>
        <w:numPr>
          <w:ilvl w:val="0"/>
          <w:numId w:val="1"/>
        </w:numPr>
        <w:spacing w:before="0" w:after="0" w:line="400" w:lineRule="atLeast"/>
        <w:ind w:left="460" w:right="0" w:hanging="210"/>
        <w:rPr>
          <w:rStyle w:val="span"/>
          <w:rFonts w:ascii="Arial" w:eastAsia="Arial" w:hAnsi="Arial" w:cs="Arial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bdr w:val="none" w:sz="0" w:space="0" w:color="auto"/>
          <w:vertAlign w:val="baseline"/>
        </w:rPr>
        <w:t>Built CI/CD pipelines in Bitbucket to support OPTRIX's Operational Intelligence, ensuring reliable, repeatable deployments.</w:t>
      </w:r>
    </w:p>
    <w:p>
      <w:pPr>
        <w:pStyle w:val="ulli"/>
        <w:numPr>
          <w:ilvl w:val="0"/>
          <w:numId w:val="1"/>
        </w:numPr>
        <w:spacing w:after="0" w:line="400" w:lineRule="atLeast"/>
        <w:ind w:left="460" w:right="0" w:hanging="210"/>
        <w:rPr>
          <w:rStyle w:val="span"/>
          <w:rFonts w:ascii="Arial" w:eastAsia="Arial" w:hAnsi="Arial" w:cs="Arial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bdr w:val="none" w:sz="0" w:space="0" w:color="auto"/>
          <w:vertAlign w:val="baseline"/>
        </w:rPr>
        <w:t>Managed scalable Kubernetes clusters on GCP, delivering high availability for OPTRIX's real-time spatial awareness features.</w:t>
      </w:r>
    </w:p>
    <w:p>
      <w:pPr>
        <w:pStyle w:val="ulli"/>
        <w:numPr>
          <w:ilvl w:val="0"/>
          <w:numId w:val="1"/>
        </w:numPr>
        <w:spacing w:after="0" w:line="400" w:lineRule="atLeast"/>
        <w:ind w:left="460" w:right="0" w:hanging="210"/>
        <w:rPr>
          <w:rStyle w:val="span"/>
          <w:rFonts w:ascii="Arial" w:eastAsia="Arial" w:hAnsi="Arial" w:cs="Arial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bdr w:val="none" w:sz="0" w:space="0" w:color="auto"/>
          <w:vertAlign w:val="baseline"/>
        </w:rPr>
        <w:t>Set up monitoring, logging, and automated deployments on GCP to support OPTRIX's adaptive Intelligent Guidance system.</w:t>
      </w:r>
    </w:p>
    <w:p>
      <w:pPr>
        <w:pStyle w:val="ulli"/>
        <w:numPr>
          <w:ilvl w:val="0"/>
          <w:numId w:val="1"/>
        </w:numPr>
        <w:spacing w:after="0" w:line="400" w:lineRule="atLeast"/>
        <w:ind w:left="460" w:right="0" w:hanging="210"/>
        <w:rPr>
          <w:rStyle w:val="span"/>
          <w:rFonts w:ascii="Arial" w:eastAsia="Arial" w:hAnsi="Arial" w:cs="Arial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bdr w:val="none" w:sz="0" w:space="0" w:color="auto"/>
          <w:vertAlign w:val="baseline"/>
        </w:rPr>
        <w:t>Improved workflows by refining Jira processes, automating infrastructure tasks, and standardizing environments for the OPTRIX no-code platform.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00" w:line="400" w:lineRule="atLeast"/>
        <w:ind w:left="0" w:right="0"/>
        <w:rPr>
          <w:rFonts w:ascii="Arial" w:eastAsia="Arial" w:hAnsi="Arial" w:cs="Arial"/>
          <w:bdr w:val="none" w:sz="0" w:space="0" w:color="auto"/>
          <w:vertAlign w:val="baseline"/>
        </w:rPr>
      </w:pPr>
      <w:r>
        <w:rPr>
          <w:rStyle w:val="spanjobtitle"/>
          <w:rFonts w:ascii="Arial" w:eastAsia="Arial" w:hAnsi="Arial" w:cs="Arial"/>
          <w:b/>
          <w:bCs/>
        </w:rPr>
        <w:t>Software Engineer</w:t>
      </w:r>
      <w:r>
        <w:rPr>
          <w:rStyle w:val="span"/>
          <w:rFonts w:ascii="Arial" w:eastAsia="Arial" w:hAnsi="Arial" w:cs="Arial"/>
        </w:rPr>
        <w:t xml:space="preserve">, </w:t>
      </w:r>
      <w:r>
        <w:rPr>
          <w:rStyle w:val="span"/>
          <w:rFonts w:ascii="Arial" w:eastAsia="Arial" w:hAnsi="Arial" w:cs="Arial"/>
        </w:rPr>
        <w:t>05/2018</w:t>
      </w:r>
      <w:r>
        <w:rPr>
          <w:rStyle w:val="span"/>
          <w:rFonts w:ascii="Arial" w:eastAsia="Arial" w:hAnsi="Arial" w:cs="Arial"/>
        </w:rPr>
        <w:t xml:space="preserve"> to </w:t>
      </w:r>
      <w:r>
        <w:rPr>
          <w:rStyle w:val="span"/>
          <w:rFonts w:ascii="Arial" w:eastAsia="Arial" w:hAnsi="Arial" w:cs="Arial"/>
        </w:rPr>
        <w:t>03/2020</w:t>
      </w:r>
      <w:r>
        <w:rPr>
          <w:rStyle w:val="spanpaddedline"/>
          <w:rFonts w:ascii="Arial" w:eastAsia="Arial" w:hAnsi="Arial" w:cs="Arial"/>
        </w:rPr>
        <w:t xml:space="preserve"> </w:t>
      </w:r>
    </w:p>
    <w:p>
      <w:pPr>
        <w:pStyle w:val="spanpaddedlineParagraph"/>
        <w:spacing w:before="0" w:after="0" w:line="400" w:lineRule="atLeast"/>
        <w:ind w:left="0" w:right="0"/>
        <w:rPr>
          <w:rFonts w:ascii="Arial" w:eastAsia="Arial" w:hAnsi="Arial" w:cs="Arial"/>
          <w:bdr w:val="none" w:sz="0" w:space="0" w:color="auto"/>
          <w:vertAlign w:val="baseline"/>
        </w:rPr>
      </w:pPr>
      <w:r>
        <w:rPr>
          <w:rStyle w:val="spancompanyname"/>
          <w:rFonts w:ascii="Arial" w:eastAsia="Arial" w:hAnsi="Arial" w:cs="Arial"/>
          <w:b/>
          <w:bCs/>
        </w:rPr>
        <w:t>RevBits LLC</w:t>
      </w:r>
      <w:r>
        <w:rPr>
          <w:rStyle w:val="span"/>
          <w:rFonts w:ascii="Arial" w:eastAsia="Arial" w:hAnsi="Arial" w:cs="Arial"/>
        </w:rPr>
        <w:t xml:space="preserve"> – </w:t>
      </w:r>
      <w:r>
        <w:rPr>
          <w:rStyle w:val="span"/>
          <w:rFonts w:ascii="Arial" w:eastAsia="Arial" w:hAnsi="Arial" w:cs="Arial"/>
        </w:rPr>
        <w:t>Mineola, NY</w:t>
      </w:r>
    </w:p>
    <w:p>
      <w:pPr>
        <w:pStyle w:val="ulli"/>
        <w:numPr>
          <w:ilvl w:val="0"/>
          <w:numId w:val="2"/>
        </w:numPr>
        <w:spacing w:before="0" w:after="0" w:line="400" w:lineRule="atLeast"/>
        <w:ind w:left="460" w:right="0" w:hanging="210"/>
        <w:rPr>
          <w:rStyle w:val="span"/>
          <w:rFonts w:ascii="Arial" w:eastAsia="Arial" w:hAnsi="Arial" w:cs="Arial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bdr w:val="none" w:sz="0" w:space="0" w:color="auto"/>
          <w:vertAlign w:val="baseline"/>
        </w:rPr>
        <w:t>Developed security product features in Python and Java for platforms including RevBits CIP/XDR, Email Security, EDR, and Zero Trust.</w:t>
      </w:r>
    </w:p>
    <w:p>
      <w:pPr>
        <w:pStyle w:val="ulli"/>
        <w:numPr>
          <w:ilvl w:val="0"/>
          <w:numId w:val="2"/>
        </w:numPr>
        <w:spacing w:after="0" w:line="400" w:lineRule="atLeast"/>
        <w:ind w:left="460" w:right="0" w:hanging="210"/>
        <w:rPr>
          <w:rStyle w:val="span"/>
          <w:rFonts w:ascii="Arial" w:eastAsia="Arial" w:hAnsi="Arial" w:cs="Arial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bdr w:val="none" w:sz="0" w:space="0" w:color="auto"/>
          <w:vertAlign w:val="baseline"/>
        </w:rPr>
        <w:t>Built and optimized backend components to improve threat detection, access control, and incident response.</w:t>
      </w:r>
    </w:p>
    <w:p>
      <w:pPr>
        <w:pStyle w:val="ulli"/>
        <w:numPr>
          <w:ilvl w:val="0"/>
          <w:numId w:val="2"/>
        </w:numPr>
        <w:spacing w:after="0" w:line="400" w:lineRule="atLeast"/>
        <w:ind w:left="460" w:right="0" w:hanging="210"/>
        <w:rPr>
          <w:rStyle w:val="span"/>
          <w:rFonts w:ascii="Arial" w:eastAsia="Arial" w:hAnsi="Arial" w:cs="Arial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bdr w:val="none" w:sz="0" w:space="0" w:color="auto"/>
          <w:vertAlign w:val="baseline"/>
        </w:rPr>
        <w:t>Translated penetration-testing and vulnerability findings into product enhancements.</w:t>
      </w:r>
    </w:p>
    <w:p>
      <w:pPr>
        <w:pStyle w:val="ulli"/>
        <w:numPr>
          <w:ilvl w:val="0"/>
          <w:numId w:val="2"/>
        </w:numPr>
        <w:spacing w:after="0" w:line="400" w:lineRule="atLeast"/>
        <w:ind w:left="460" w:right="0" w:hanging="210"/>
        <w:rPr>
          <w:rStyle w:val="span"/>
          <w:rFonts w:ascii="Arial" w:eastAsia="Arial" w:hAnsi="Arial" w:cs="Arial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bdr w:val="none" w:sz="0" w:space="0" w:color="auto"/>
          <w:vertAlign w:val="baseline"/>
        </w:rPr>
        <w:t>Performed code reviews, debugging, and testing to ensure secure and reliable software.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00" w:line="400" w:lineRule="atLeast"/>
        <w:ind w:left="0" w:right="0"/>
        <w:rPr>
          <w:rFonts w:ascii="Arial" w:eastAsia="Arial" w:hAnsi="Arial" w:cs="Arial"/>
          <w:bdr w:val="none" w:sz="0" w:space="0" w:color="auto"/>
          <w:vertAlign w:val="baseline"/>
        </w:rPr>
      </w:pPr>
      <w:r>
        <w:rPr>
          <w:rStyle w:val="spanjobtitle"/>
          <w:rFonts w:ascii="Arial" w:eastAsia="Arial" w:hAnsi="Arial" w:cs="Arial"/>
          <w:b/>
          <w:bCs/>
        </w:rPr>
        <w:t>Full Stack Software Developer</w:t>
      </w:r>
      <w:r>
        <w:rPr>
          <w:rStyle w:val="span"/>
          <w:rFonts w:ascii="Arial" w:eastAsia="Arial" w:hAnsi="Arial" w:cs="Arial"/>
        </w:rPr>
        <w:t xml:space="preserve">, </w:t>
      </w:r>
      <w:r>
        <w:rPr>
          <w:rStyle w:val="span"/>
          <w:rFonts w:ascii="Arial" w:eastAsia="Arial" w:hAnsi="Arial" w:cs="Arial"/>
        </w:rPr>
        <w:t>04/2017</w:t>
      </w:r>
      <w:r>
        <w:rPr>
          <w:rStyle w:val="span"/>
          <w:rFonts w:ascii="Arial" w:eastAsia="Arial" w:hAnsi="Arial" w:cs="Arial"/>
        </w:rPr>
        <w:t xml:space="preserve"> to </w:t>
      </w:r>
      <w:r>
        <w:rPr>
          <w:rStyle w:val="span"/>
          <w:rFonts w:ascii="Arial" w:eastAsia="Arial" w:hAnsi="Arial" w:cs="Arial"/>
        </w:rPr>
        <w:t>05/2018</w:t>
      </w:r>
      <w:r>
        <w:rPr>
          <w:rStyle w:val="spanpaddedline"/>
          <w:rFonts w:ascii="Arial" w:eastAsia="Arial" w:hAnsi="Arial" w:cs="Arial"/>
        </w:rPr>
        <w:t xml:space="preserve"> </w:t>
      </w:r>
    </w:p>
    <w:p>
      <w:pPr>
        <w:pStyle w:val="spanpaddedlineParagraph"/>
        <w:spacing w:before="0" w:after="0" w:line="400" w:lineRule="atLeast"/>
        <w:ind w:left="0" w:right="0"/>
        <w:rPr>
          <w:rFonts w:ascii="Arial" w:eastAsia="Arial" w:hAnsi="Arial" w:cs="Arial"/>
          <w:bdr w:val="none" w:sz="0" w:space="0" w:color="auto"/>
          <w:vertAlign w:val="baseline"/>
        </w:rPr>
      </w:pPr>
      <w:r>
        <w:rPr>
          <w:rStyle w:val="spancompanyname"/>
          <w:rFonts w:ascii="Arial" w:eastAsia="Arial" w:hAnsi="Arial" w:cs="Arial"/>
          <w:b/>
          <w:bCs/>
        </w:rPr>
        <w:t>EBQ</w:t>
      </w:r>
      <w:r>
        <w:rPr>
          <w:rStyle w:val="span"/>
          <w:rFonts w:ascii="Arial" w:eastAsia="Arial" w:hAnsi="Arial" w:cs="Arial"/>
        </w:rPr>
        <w:t xml:space="preserve"> – </w:t>
      </w:r>
      <w:r>
        <w:rPr>
          <w:rStyle w:val="span"/>
          <w:rFonts w:ascii="Arial" w:eastAsia="Arial" w:hAnsi="Arial" w:cs="Arial"/>
        </w:rPr>
        <w:t>Austin, TX</w:t>
      </w:r>
    </w:p>
    <w:p>
      <w:pPr>
        <w:pStyle w:val="ulli"/>
        <w:numPr>
          <w:ilvl w:val="0"/>
          <w:numId w:val="3"/>
        </w:numPr>
        <w:spacing w:before="0" w:after="0" w:line="400" w:lineRule="atLeast"/>
        <w:ind w:left="460" w:right="0" w:hanging="210"/>
        <w:rPr>
          <w:rStyle w:val="span"/>
          <w:rFonts w:ascii="Arial" w:eastAsia="Arial" w:hAnsi="Arial" w:cs="Arial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bdr w:val="none" w:sz="0" w:space="0" w:color="auto"/>
          <w:vertAlign w:val="baseline"/>
        </w:rPr>
        <w:t>Developed backend systems using Java and Python to support core website functionality and internal business workflows.</w:t>
      </w:r>
    </w:p>
    <w:p>
      <w:pPr>
        <w:pStyle w:val="ulli"/>
        <w:numPr>
          <w:ilvl w:val="0"/>
          <w:numId w:val="3"/>
        </w:numPr>
        <w:spacing w:after="0" w:line="400" w:lineRule="atLeast"/>
        <w:ind w:left="460" w:right="0" w:hanging="210"/>
        <w:rPr>
          <w:rStyle w:val="span"/>
          <w:rFonts w:ascii="Arial" w:eastAsia="Arial" w:hAnsi="Arial" w:cs="Arial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bdr w:val="none" w:sz="0" w:space="0" w:color="auto"/>
          <w:vertAlign w:val="baseline"/>
        </w:rPr>
        <w:t>Designed and implemented RESTful APIs and database structures for dynamic content and efficient data processing.</w:t>
      </w:r>
    </w:p>
    <w:p>
      <w:pPr>
        <w:pStyle w:val="ulli"/>
        <w:numPr>
          <w:ilvl w:val="0"/>
          <w:numId w:val="3"/>
        </w:numPr>
        <w:spacing w:after="0" w:line="400" w:lineRule="atLeast"/>
        <w:ind w:left="460" w:right="0" w:hanging="210"/>
        <w:rPr>
          <w:rStyle w:val="span"/>
          <w:rFonts w:ascii="Arial" w:eastAsia="Arial" w:hAnsi="Arial" w:cs="Arial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bdr w:val="none" w:sz="0" w:space="0" w:color="auto"/>
          <w:vertAlign w:val="baseline"/>
        </w:rPr>
        <w:t>Integrated backend services with internal tools and systems to improve operational efficiency and data flow.</w:t>
      </w:r>
    </w:p>
    <w:p>
      <w:pPr>
        <w:pStyle w:val="ulli"/>
        <w:numPr>
          <w:ilvl w:val="0"/>
          <w:numId w:val="3"/>
        </w:numPr>
        <w:spacing w:after="0" w:line="400" w:lineRule="atLeast"/>
        <w:ind w:left="460" w:right="0" w:hanging="210"/>
        <w:rPr>
          <w:rStyle w:val="span"/>
          <w:rFonts w:ascii="Arial" w:eastAsia="Arial" w:hAnsi="Arial" w:cs="Arial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bdr w:val="none" w:sz="0" w:space="0" w:color="auto"/>
          <w:vertAlign w:val="baseline"/>
        </w:rPr>
        <w:t>Collaborated with designers and stakeholders to deliver new features, resolve issues, and optimize system performance.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200"/>
        <w:ind w:left="0" w:right="0"/>
        <w:rPr>
          <w:rFonts w:ascii="Arial" w:eastAsia="Arial" w:hAnsi="Arial" w:cs="Arial"/>
          <w:b/>
          <w:bCs/>
          <w:color w:val="000000"/>
          <w:sz w:val="28"/>
          <w:szCs w:val="28"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bdr w:val="none" w:sz="0" w:space="0" w:color="auto"/>
          <w:vertAlign w:val="baseline"/>
        </w:rPr>
        <w:t>Skills</w:t>
      </w:r>
    </w:p>
    <w:tbl>
      <w:tblPr>
        <w:tblStyle w:val="documentinfoparatable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370"/>
        <w:gridCol w:w="300"/>
        <w:gridCol w:w="5370"/>
      </w:tblGrid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37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400" w:lineRule="atLeas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fieldp"/>
                <w:rFonts w:ascii="Arial" w:eastAsia="Arial" w:hAnsi="Arial" w:cs="Arial"/>
              </w:rPr>
              <w:t>Teamwork &amp; Communication</w:t>
            </w: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0" w:after="0" w:line="1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drawing>
                <wp:inline>
                  <wp:extent cx="3400032" cy="76775"/>
                  <wp:docPr id="100002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032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537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400" w:lineRule="atLeas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fieldp"/>
                <w:rFonts w:ascii="Arial" w:eastAsia="Arial" w:hAnsi="Arial" w:cs="Arial"/>
              </w:rPr>
              <w:t>Problem Solving</w:t>
            </w: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0" w:after="0" w:line="1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drawing>
                <wp:inline>
                  <wp:extent cx="3400032" cy="76775"/>
                  <wp:docPr id="100004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4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032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</w:p>
        </w:tc>
      </w:tr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400" w:lineRule="atLeas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fieldp"/>
                <w:rFonts w:ascii="Arial" w:eastAsia="Arial" w:hAnsi="Arial" w:cs="Arial"/>
              </w:rPr>
              <w:t>CI/CD</w:t>
            </w: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0" w:after="0" w:line="1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drawing>
                <wp:inline>
                  <wp:extent cx="3400032" cy="76775"/>
                  <wp:docPr id="100006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6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032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400" w:lineRule="atLeas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fieldp"/>
                <w:rFonts w:ascii="Arial" w:eastAsia="Arial" w:hAnsi="Arial" w:cs="Arial"/>
              </w:rPr>
              <w:t>AWS, GCP, Azure</w:t>
            </w: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0" w:after="0" w:line="1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drawing>
                <wp:inline>
                  <wp:extent cx="3400032" cy="76775"/>
                  <wp:docPr id="100008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8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032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</w:p>
        </w:tc>
      </w:tr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400" w:lineRule="atLeas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fieldp"/>
                <w:rFonts w:ascii="Arial" w:eastAsia="Arial" w:hAnsi="Arial" w:cs="Arial"/>
              </w:rPr>
              <w:t>IaC(Terraform, Ansible)</w:t>
            </w: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0" w:after="0" w:line="1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drawing>
                <wp:inline>
                  <wp:extent cx="3400032" cy="76775"/>
                  <wp:docPr id="100010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0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032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400" w:lineRule="atLeas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fieldp"/>
                <w:rFonts w:ascii="Arial" w:eastAsia="Arial" w:hAnsi="Arial" w:cs="Arial"/>
              </w:rPr>
              <w:t>Docker</w:t>
            </w: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0" w:after="0" w:line="1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drawing>
                <wp:inline>
                  <wp:extent cx="3400032" cy="76775"/>
                  <wp:docPr id="100012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2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032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</w:p>
        </w:tc>
      </w:tr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400" w:lineRule="atLeas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fieldp"/>
                <w:rFonts w:ascii="Arial" w:eastAsia="Arial" w:hAnsi="Arial" w:cs="Arial"/>
              </w:rPr>
              <w:t>Kubernetes</w:t>
            </w: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0" w:after="0" w:line="1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drawing>
                <wp:inline>
                  <wp:extent cx="3400032" cy="76775"/>
                  <wp:docPr id="100014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4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032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400" w:lineRule="atLeas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fieldp"/>
                <w:rFonts w:ascii="Arial" w:eastAsia="Arial" w:hAnsi="Arial" w:cs="Arial"/>
              </w:rPr>
              <w:t>Jenkins</w:t>
            </w: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0" w:after="0" w:line="1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drawing>
                <wp:inline>
                  <wp:extent cx="3400032" cy="76775"/>
                  <wp:docPr id="100016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6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032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</w:p>
        </w:tc>
      </w:tr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400" w:lineRule="atLeas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fieldp"/>
                <w:rFonts w:ascii="Arial" w:eastAsia="Arial" w:hAnsi="Arial" w:cs="Arial"/>
              </w:rPr>
              <w:t>Grafana</w:t>
            </w: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0" w:after="0" w:line="1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drawing>
                <wp:inline>
                  <wp:extent cx="3400032" cy="76775"/>
                  <wp:docPr id="100018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8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032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400" w:lineRule="atLeas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fieldp"/>
                <w:rFonts w:ascii="Arial" w:eastAsia="Arial" w:hAnsi="Arial" w:cs="Arial"/>
              </w:rPr>
              <w:t>Bash</w:t>
            </w: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0" w:after="0" w:line="1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drawing>
                <wp:inline>
                  <wp:extent cx="3400032" cy="76775"/>
                  <wp:docPr id="100020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0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032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</w:p>
        </w:tc>
      </w:tr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400" w:lineRule="atLeas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fieldp"/>
                <w:rFonts w:ascii="Arial" w:eastAsia="Arial" w:hAnsi="Arial" w:cs="Arial"/>
              </w:rPr>
              <w:t>Powershell</w:t>
            </w: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0" w:after="0" w:line="1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drawing>
                <wp:inline>
                  <wp:extent cx="3400032" cy="76775"/>
                  <wp:docPr id="100022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2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032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400" w:lineRule="atLeas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fieldp"/>
                <w:rFonts w:ascii="Arial" w:eastAsia="Arial" w:hAnsi="Arial" w:cs="Arial"/>
              </w:rPr>
              <w:t>Agile/Scrum</w:t>
            </w: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0" w:after="0" w:line="1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drawing>
                <wp:inline>
                  <wp:extent cx="3400032" cy="76775"/>
                  <wp:docPr id="100024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4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032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</w:p>
        </w:tc>
      </w:tr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400" w:lineRule="atLeas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fieldp"/>
                <w:rFonts w:ascii="Arial" w:eastAsia="Arial" w:hAnsi="Arial" w:cs="Arial"/>
              </w:rPr>
              <w:t>Programming Languages</w:t>
            </w: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0" w:after="0" w:line="1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drawing>
                <wp:inline>
                  <wp:extent cx="3400032" cy="76775"/>
                  <wp:docPr id="100026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6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032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400" w:lineRule="atLeas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fieldp"/>
                <w:rFonts w:ascii="Arial" w:eastAsia="Arial" w:hAnsi="Arial" w:cs="Arial"/>
              </w:rPr>
              <w:t>Scripting Languages</w:t>
            </w: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0" w:after="0" w:line="1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drawing>
                <wp:inline>
                  <wp:extent cx="3400032" cy="76775"/>
                  <wp:docPr id="100028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8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032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</w:p>
        </w:tc>
      </w:tr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400" w:lineRule="atLeas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fieldp"/>
                <w:rFonts w:ascii="Arial" w:eastAsia="Arial" w:hAnsi="Arial" w:cs="Arial"/>
              </w:rPr>
              <w:t>Software Testing</w:t>
            </w: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0" w:after="0" w:line="1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drawing>
                <wp:inline>
                  <wp:extent cx="3400032" cy="76775"/>
                  <wp:docPr id="100030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0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032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400" w:lineRule="atLeas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fieldp"/>
                <w:rFonts w:ascii="Arial" w:eastAsia="Arial" w:hAnsi="Arial" w:cs="Arial"/>
              </w:rPr>
              <w:t>Monitoring &amp; Logging</w:t>
            </w: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0" w:after="0" w:line="1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drawing>
                <wp:inline>
                  <wp:extent cx="3400032" cy="76775"/>
                  <wp:docPr id="100032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2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032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</w:p>
        </w:tc>
      </w:tr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400" w:lineRule="atLeas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fieldp"/>
                <w:rFonts w:ascii="Arial" w:eastAsia="Arial" w:hAnsi="Arial" w:cs="Arial"/>
              </w:rPr>
              <w:t>Microservices</w:t>
            </w: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0" w:after="0" w:line="1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drawing>
                <wp:inline>
                  <wp:extent cx="3400032" cy="76775"/>
                  <wp:docPr id="100034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4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032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400" w:lineRule="atLeas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fieldp"/>
                <w:rFonts w:ascii="Arial" w:eastAsia="Arial" w:hAnsi="Arial" w:cs="Arial"/>
              </w:rPr>
              <w:t>Cloud Computing</w:t>
            </w: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0" w:after="0" w:line="1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drawing>
                <wp:inline>
                  <wp:extent cx="3400032" cy="76775"/>
                  <wp:docPr id="100036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6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032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</w:p>
        </w:tc>
      </w:tr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400" w:lineRule="atLeas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fieldp"/>
                <w:rFonts w:ascii="Arial" w:eastAsia="Arial" w:hAnsi="Arial" w:cs="Arial"/>
              </w:rPr>
              <w:t>Linux</w:t>
            </w: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0" w:after="0" w:line="1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drawing>
                <wp:inline>
                  <wp:extent cx="3400032" cy="76775"/>
                  <wp:docPr id="100038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8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032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400" w:lineRule="atLeas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fieldp"/>
                <w:rFonts w:ascii="Arial" w:eastAsia="Arial" w:hAnsi="Arial" w:cs="Arial"/>
              </w:rPr>
              <w:t>Infrastructure Automation</w:t>
            </w: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0" w:after="0" w:line="1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  <w:drawing>
                <wp:inline>
                  <wp:extent cx="3400032" cy="76775"/>
                  <wp:docPr id="100040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0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032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Arial" w:eastAsia="Arial" w:hAnsi="Arial" w:cs="Arial"/>
                <w:bdr w:val="none" w:sz="0" w:space="0" w:color="auto"/>
                <w:vertAlign w:val="baseline"/>
              </w:rPr>
            </w:pP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200"/>
        <w:ind w:left="0" w:right="0"/>
        <w:rPr>
          <w:rFonts w:ascii="Arial" w:eastAsia="Arial" w:hAnsi="Arial" w:cs="Arial"/>
          <w:b/>
          <w:bCs/>
          <w:color w:val="000000"/>
          <w:sz w:val="28"/>
          <w:szCs w:val="28"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bdr w:val="none" w:sz="0" w:space="0" w:color="auto"/>
          <w:vertAlign w:val="baseline"/>
        </w:rPr>
        <w:t>Education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400" w:lineRule="atLeast"/>
        <w:ind w:left="0" w:right="0"/>
        <w:rPr>
          <w:rFonts w:ascii="Arial" w:eastAsia="Arial" w:hAnsi="Arial" w:cs="Arial"/>
          <w:bdr w:val="none" w:sz="0" w:space="0" w:color="auto"/>
          <w:vertAlign w:val="baseline"/>
        </w:rPr>
      </w:pPr>
      <w:r>
        <w:rPr>
          <w:rStyle w:val="spandegree"/>
          <w:rFonts w:ascii="Arial" w:eastAsia="Arial" w:hAnsi="Arial" w:cs="Arial"/>
          <w:b/>
          <w:bCs/>
        </w:rPr>
        <w:t>Bachelor of Science</w:t>
      </w:r>
      <w:r>
        <w:rPr>
          <w:rStyle w:val="span"/>
          <w:rFonts w:ascii="Arial" w:eastAsia="Arial" w:hAnsi="Arial" w:cs="Arial"/>
        </w:rPr>
        <w:t xml:space="preserve">: </w:t>
      </w:r>
      <w:r>
        <w:rPr>
          <w:rStyle w:val="span"/>
          <w:rFonts w:ascii="Arial" w:eastAsia="Arial" w:hAnsi="Arial" w:cs="Arial"/>
        </w:rPr>
        <w:t>Computer Science</w:t>
      </w:r>
      <w:r>
        <w:rPr>
          <w:rStyle w:val="span"/>
          <w:rFonts w:ascii="Arial" w:eastAsia="Arial" w:hAnsi="Arial" w:cs="Arial"/>
        </w:rPr>
        <w:t xml:space="preserve">, </w:t>
      </w:r>
      <w:r>
        <w:rPr>
          <w:rStyle w:val="span"/>
          <w:rFonts w:ascii="Arial" w:eastAsia="Arial" w:hAnsi="Arial" w:cs="Arial"/>
        </w:rPr>
        <w:t>03/2017</w:t>
      </w:r>
      <w:r>
        <w:rPr>
          <w:rStyle w:val="singlecolumnspanpaddedlinenth-child1"/>
          <w:rFonts w:ascii="Arial" w:eastAsia="Arial" w:hAnsi="Arial" w:cs="Arial"/>
        </w:rPr>
        <w:t xml:space="preserve"> </w:t>
      </w:r>
    </w:p>
    <w:p>
      <w:pPr>
        <w:pStyle w:val="spanpaddedlineParagraph"/>
        <w:spacing w:before="0" w:after="0" w:line="400" w:lineRule="atLeast"/>
        <w:ind w:left="0" w:right="0"/>
        <w:rPr>
          <w:rFonts w:ascii="Arial" w:eastAsia="Arial" w:hAnsi="Arial" w:cs="Arial"/>
          <w:bdr w:val="none" w:sz="0" w:space="0" w:color="auto"/>
          <w:vertAlign w:val="baseline"/>
        </w:rPr>
      </w:pPr>
      <w:r>
        <w:rPr>
          <w:rStyle w:val="spancompanyname"/>
          <w:rFonts w:ascii="Arial" w:eastAsia="Arial" w:hAnsi="Arial" w:cs="Arial"/>
          <w:b/>
          <w:bCs/>
        </w:rPr>
        <w:t>Texas A&amp;M University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200"/>
        <w:ind w:left="0" w:right="0"/>
        <w:rPr>
          <w:rFonts w:ascii="Arial" w:eastAsia="Arial" w:hAnsi="Arial" w:cs="Arial"/>
          <w:b/>
          <w:bCs/>
          <w:color w:val="000000"/>
          <w:sz w:val="28"/>
          <w:szCs w:val="28"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bdr w:val="none" w:sz="0" w:space="0" w:color="auto"/>
          <w:vertAlign w:val="baseline"/>
        </w:rPr>
        <w:t>Certifications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400" w:lineRule="atLeast"/>
        <w:ind w:left="0" w:right="0"/>
        <w:rPr>
          <w:rFonts w:ascii="Arial" w:eastAsia="Arial" w:hAnsi="Arial" w:cs="Arial"/>
          <w:bdr w:val="none" w:sz="0" w:space="0" w:color="auto"/>
          <w:vertAlign w:val="baseline"/>
        </w:rPr>
      </w:pPr>
      <w:r>
        <w:rPr>
          <w:rStyle w:val="documentsectioncert-secsinglecolumnspanp"/>
          <w:rFonts w:ascii="Arial" w:eastAsia="Arial" w:hAnsi="Arial" w:cs="Arial"/>
        </w:rPr>
        <w:t>HashiCorp Terraform Associate (003)</w:t>
      </w:r>
      <w:r>
        <w:rPr>
          <w:rStyle w:val="span"/>
          <w:rFonts w:ascii="Arial" w:eastAsia="Arial" w:hAnsi="Arial" w:cs="Arial"/>
        </w:rPr>
        <w:t xml:space="preserve">, </w:t>
      </w:r>
      <w:r>
        <w:rPr>
          <w:rStyle w:val="span"/>
          <w:rFonts w:ascii="Arial" w:eastAsia="Arial" w:hAnsi="Arial" w:cs="Arial"/>
        </w:rPr>
        <w:t>12/2025</w:t>
      </w:r>
      <w:r>
        <w:rPr>
          <w:rStyle w:val="span"/>
          <w:rFonts w:ascii="Arial" w:eastAsia="Arial" w:hAnsi="Arial" w:cs="Arial"/>
        </w:rPr>
        <w:t xml:space="preserve"> 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00" w:line="400" w:lineRule="atLeast"/>
        <w:ind w:left="0" w:right="0"/>
        <w:rPr>
          <w:rFonts w:ascii="Arial" w:eastAsia="Arial" w:hAnsi="Arial" w:cs="Arial"/>
          <w:bdr w:val="none" w:sz="0" w:space="0" w:color="auto"/>
          <w:vertAlign w:val="baseline"/>
        </w:rPr>
      </w:pPr>
      <w:r>
        <w:rPr>
          <w:rStyle w:val="documentsectioncert-secsinglecolumnspanp"/>
          <w:rFonts w:ascii="Arial" w:eastAsia="Arial" w:hAnsi="Arial" w:cs="Arial"/>
        </w:rPr>
        <w:t xml:space="preserve">Problem Solving (Hackerrank) </w:t>
      </w:r>
      <w:r>
        <w:rPr>
          <w:rStyle w:val="span"/>
          <w:rFonts w:ascii="Arial" w:eastAsia="Arial" w:hAnsi="Arial" w:cs="Arial"/>
        </w:rPr>
        <w:t xml:space="preserve">, </w:t>
      </w:r>
      <w:r>
        <w:rPr>
          <w:rStyle w:val="span"/>
          <w:rFonts w:ascii="Arial" w:eastAsia="Arial" w:hAnsi="Arial" w:cs="Arial"/>
        </w:rPr>
        <w:t>01/2025</w:t>
      </w:r>
      <w:r>
        <w:rPr>
          <w:rStyle w:val="span"/>
          <w:rFonts w:ascii="Arial" w:eastAsia="Arial" w:hAnsi="Arial" w:cs="Arial"/>
        </w:rPr>
        <w:t xml:space="preserve"> </w:t>
      </w:r>
    </w:p>
    <w:p>
      <w:pPr>
        <w:spacing w:line="14" w:lineRule="exact"/>
      </w:pPr>
      <w:r>
        <w:rPr>
          <w:color w:val="FFFFFF"/>
          <w:sz w:val="2"/>
        </w:rPr>
        <w:t>#HRJ#83c4106b-57e8-4dc1-9630-4d694cdb76f4#</w:t>
      </w:r>
    </w:p>
    <w:sectPr>
      <w:pgSz w:w="12240" w:h="15840"/>
      <w:pgMar w:top="240" w:right="600" w:bottom="240" w:left="6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00"/>
    <w:family w:val="auto"/>
    <w:pitch w:val="default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40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ocumentprofTitle">
    <w:name w:val="document_profTitle"/>
    <w:basedOn w:val="Normal"/>
    <w:pPr>
      <w:pBdr>
        <w:bottom w:val="none" w:sz="0" w:space="10" w:color="auto"/>
      </w:pBdr>
      <w:spacing w:line="320" w:lineRule="atLeast"/>
      <w:jc w:val="center"/>
    </w:pPr>
    <w:rPr>
      <w:b/>
      <w:bCs/>
      <w:smallCaps/>
      <w:color w:val="000000"/>
      <w:sz w:val="32"/>
      <w:szCs w:val="32"/>
    </w:rPr>
  </w:style>
  <w:style w:type="character" w:customStyle="1" w:styleId="documentprofTitleCharacter">
    <w:name w:val="document_profTitle Character"/>
    <w:basedOn w:val="DefaultParagraphFont"/>
    <w:rPr>
      <w:b/>
      <w:bCs/>
      <w:smallCaps/>
      <w:color w:val="000000"/>
      <w:sz w:val="32"/>
      <w:szCs w:val="32"/>
    </w:rPr>
  </w:style>
  <w:style w:type="paragraph" w:customStyle="1" w:styleId="divdocumentdivlowerborder">
    <w:name w:val="div_document_div_lowerborder"/>
    <w:basedOn w:val="Normal"/>
    <w:pPr>
      <w:pBdr>
        <w:top w:val="single" w:sz="8" w:space="0" w:color="000000"/>
        <w:bottom w:val="single" w:sz="24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  <w:pPr>
      <w:pBdr>
        <w:bottom w:val="none" w:sz="0" w:space="8" w:color="auto"/>
      </w:pBdr>
    </w:pPr>
  </w:style>
  <w:style w:type="paragraph" w:customStyle="1" w:styleId="divaddress">
    <w:name w:val="div_address"/>
    <w:basedOn w:val="div"/>
    <w:pPr>
      <w:spacing w:line="380" w:lineRule="atLeast"/>
      <w:jc w:val="center"/>
    </w:pPr>
    <w:rPr>
      <w:sz w:val="22"/>
      <w:szCs w:val="22"/>
    </w:rPr>
  </w:style>
  <w:style w:type="character" w:customStyle="1" w:styleId="divaddressli">
    <w:name w:val="div_address_li"/>
    <w:basedOn w:val="DefaultParagraphFont"/>
  </w:style>
  <w:style w:type="character" w:customStyle="1" w:styleId="divaddresslinth-child1bulletspan">
    <w:name w:val="div_address_li_nth-child(1)_bulletspan"/>
    <w:basedOn w:val="DefaultParagraphFont"/>
    <w:rPr>
      <w:vanish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440" w:lineRule="atLeast"/>
    </w:pPr>
    <w:rPr>
      <w:color w:val="000000"/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strong">
    <w:name w:val="strong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</w:rPr>
  </w:style>
  <w:style w:type="character" w:customStyle="1" w:styleId="spanpaddedline">
    <w:name w:val="span_paddedline"/>
    <w:basedOn w:val="span"/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spancompanyname">
    <w:name w:val="span_companyname"/>
    <w:basedOn w:val="span"/>
    <w:rPr>
      <w:b/>
      <w:bCs/>
    </w:rPr>
  </w:style>
  <w:style w:type="paragraph" w:customStyle="1" w:styleId="ulli">
    <w:name w:val="ul_li"/>
    <w:basedOn w:val="Normal"/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ocumentfieldsliced-rect">
    <w:name w:val="document_field + sliced-rect"/>
    <w:basedOn w:val="Normal"/>
  </w:style>
  <w:style w:type="character" w:customStyle="1" w:styleId="documentfieldsliced-rectCharacter">
    <w:name w:val="document_field + sliced-rect Characte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TableNormal"/>
    <w:tblPr/>
  </w:style>
  <w:style w:type="character" w:customStyle="1" w:styleId="spandegree">
    <w:name w:val="span_degree"/>
    <w:basedOn w:val="span"/>
    <w:rPr>
      <w:b/>
      <w:bCs/>
    </w:rPr>
  </w:style>
  <w:style w:type="character" w:customStyle="1" w:styleId="documentsectioncert-secsinglecolumnspanp">
    <w:name w:val="document_section_cert-sec_singlecolumn_span_p"/>
    <w:basedOn w:val="DefaultParagraphFont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Ford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83c4106b-57e8-4dc1-9630-4d694cdb76f4</vt:lpwstr>
  </property>
  <property fmtid="{D5CDD505-2E9C-101B-9397-08002B2CF9AE}" pid="3" name="x1ye=0">
    <vt:lpwstr>jHIAAB+LCAAAAAAABAAUmbWWg1AURT+IAoJTEtxdOzS4+9cPU6VIZg15795z9l75EsyXojCIImkUglHsw+IYR32pD45zLMbBcmOgJhjcmSO2eeEgBzXD2XjIYZV6YMRPA7A8wI6YMnbD64pQjr4mQodID8Ze2fYz/XbNtwcItaRstQpV3MAy0sCTy/D6lB0ymVugiaxwOIMT9RSI1XPelGOZPEtE0Z/zCOMeSaHbmgZWxJX9G3AQ3LkXgKzJNzE</vt:lpwstr>
  </property>
  <property fmtid="{D5CDD505-2E9C-101B-9397-08002B2CF9AE}" pid="4" name="x1ye=1">
    <vt:lpwstr>QG1AvVBbQHSvOeB7afJSCyhC0BT+X62srOVB6FbeHOpi4BobBiHmtZOboIcR80v5JJayVYHl3/XXZO4ej87YE6eeQu9vyUuST3ao+/fiAc4ThqKNvFk9GRk2F7YKWzaVfxy60+Ml3Zjpu5PnewREzorfJO/QxJF88PkjjCYtGZ2QTYeDvpgF6ym3n2A9TYMnqZhY0ZNbGPZTcaOQ8nMCPuiDLEVEbQhWibCaMIikbsBEsz8xGjkOZJ8E2Urf+x5</vt:lpwstr>
  </property>
  <property fmtid="{D5CDD505-2E9C-101B-9397-08002B2CF9AE}" pid="5" name="x1ye=10">
    <vt:lpwstr>l2atOaZgoenLAH4+xnPrgfTDU0siaoDDSTYEMbMdn8472i402b20mUShPca5OWKg+TtvywP7a1NQ/ELqAZPb8a4WuURlM321ZGNSshzTuHloKPZ9pknvLo4smxNYty6Y2zAAE5QEVNcXI/SwxtLFekNc7pjRINGgxVtGdLdbXjPOGhZkGE6gFuIv8N2iRUMGqgwHite2qO0hLU5U0/Scf3exyDhk5/jc9Ql4ibMj6/9Eh1NmvgEHOn30Z5n8w3m</vt:lpwstr>
  </property>
  <property fmtid="{D5CDD505-2E9C-101B-9397-08002B2CF9AE}" pid="6" name="x1ye=100">
    <vt:lpwstr>x3uRptIdF9W77MMq8Vs4A+fEyHrH6xA5O76rQiEemmKByn76Adpk7j7SE9uwkhB7Q2OIsopS9/2AeVbxX/cVCAdaZDDhmiUdl5zT9D941wuBSqAtE8Eu1m0g11JN737u0TlLlDQlaSZJBYNn+1nfObsSypvdUKl0u1yyqzVTOdH4IGy5qtUG1zjRZDODrxkG35JpDH384rXmn1ERFuPEmlI2DOOGJGPnuExYjiMEpxaMP1yplne3e2WkiHEVthO</vt:lpwstr>
  </property>
  <property fmtid="{D5CDD505-2E9C-101B-9397-08002B2CF9AE}" pid="7" name="x1ye=101">
    <vt:lpwstr>3Rb4c6Uq9H5wX80PDtdqYgYiHYH1G83rbZSjFOMtZ3P18mJdwdhyiEREc0hEpur9UftbLCLQA1qTPwbo9IFqLs+Iu12HvYFtlTwy7lB8gDtWehjaNPhFCprpA9TvUHn+gTE9FFLkJ9JvOsun1U06jrX5fdVEjrFYTu/24OsaUsIPko2RFbn9aomnhd1Stk/SZhGolvmaH6fBQexV1R7JhaP3J09KKUtnHmbTW+fyipqFFbolkVd4+lI/95mn3Mu</vt:lpwstr>
  </property>
  <property fmtid="{D5CDD505-2E9C-101B-9397-08002B2CF9AE}" pid="8" name="x1ye=102">
    <vt:lpwstr>yJU0LzcwzDlAUebeZCducErAZrHcTrdpLeuaYvSC71Fvxl+OtXChXO/O0Smx0KFg4bcsaqomDli3xdQpM0IGQ6Ve5a9QkSmodWuSptQGbmoY7t27RP6iLTjrkvs2U60W0ggOvNhgTUvMKybaYSYD4c43nJmvxpr2v6aPWmz8jIBYgPIrD5mTYExCDJTRnA7UfJx5ADH42K3QIPHHa8k2GbYR8qZkDaaJOvSMJM7sWZatKJUJUn1OM++9FBNP5nJ</vt:lpwstr>
  </property>
  <property fmtid="{D5CDD505-2E9C-101B-9397-08002B2CF9AE}" pid="9" name="x1ye=103">
    <vt:lpwstr>94ZsNvI7UxXsLi6G32oGq643yTJzzUjH0tJC5NUcnL28xLbyHKi/CWKIvc9/Fnv0PSpb6tBDJty+0eieoVJvSelhvkF0JLvhQ6OFswVT30cvrD61UO0FX2HARpnw9K7gqAIfObXv2KLJI9v3mvdk4WnjXKSNv4dY8QkuXDbhDFBJrE7H1Os+r9vdVtbw7h6iaq9JAHFisBsMdANpkejDKXxgw9Ie0Cxuwtci08VLp/kFU2/r5a7WdRidLXLdUqV</vt:lpwstr>
  </property>
  <property fmtid="{D5CDD505-2E9C-101B-9397-08002B2CF9AE}" pid="10" name="x1ye=104">
    <vt:lpwstr>7JjhXzjuk4UFunB0FnlujL/tCeTYbhtADdjoLrwZ1jGwec8wiswXJFEs28NnU3xAcMNuSkBzvuREKjgA4ToElL6XBD2cdigqQKMg90kzoWDSbpDgqNFCrPf1AMRRW6Blwcn67K0wBey60qY/8rqwGxTI111z/hkIktyDu/GYXT2KYzHQQAiI1Y6PJAMrJ6O47nH4ZngS8JLrbXTGGGEeOQQAWrXakl4CFSyw/hkqZx2YqmpAE1XZeyUKuJZ4KrQ</vt:lpwstr>
  </property>
  <property fmtid="{D5CDD505-2E9C-101B-9397-08002B2CF9AE}" pid="11" name="x1ye=105">
    <vt:lpwstr>8eUqGGJ38tO+hNCrCC1iM22z2dKd1ysaenXcPdm8bN1lkQCHGQ+/iY43PRX8eK0kZYDpSstsSZlVUB8lGGTqC7XtFN8o6AEvZ9tzKNLap6yZXPGBlKyruflzq4o9/dtFVgD5MELRH0ZbB7pLTcaJzt+UCGEeaHS2dE+7KgaNPYSaG/LXpWyhPE64o5+bgPmfA77Ah73wRcbY6/3iWJRlO85qtD7Dc2DBQCT7gDgNB77TJTJadWTzr/SsB6mHiLy</vt:lpwstr>
  </property>
  <property fmtid="{D5CDD505-2E9C-101B-9397-08002B2CF9AE}" pid="12" name="x1ye=106">
    <vt:lpwstr>HUHEt7/kQI8HgjDHJ92RO3Y6tcPEuHF3hlJWSMg91kblmNnQHFQ4mB1WcETVPX+jrkS+OBk8l+RNy+s7u2WtiXok/UcAYpLrfxxdCvKOsOzfAa+kEGdfD1Ds7F7DuqmrNm7/jOYrQO96WgEP8MIpl81Ufyqs0HFrrMYHcno0RunHCsf1iqGO/iC/WxAPMJ6G4xNwT2m9+5o+xVn0RbOzKS5+L+TBq3e4Uh+kiO+21z0/m2o85uHs6MVmaUhmUo7</vt:lpwstr>
  </property>
  <property fmtid="{D5CDD505-2E9C-101B-9397-08002B2CF9AE}" pid="13" name="x1ye=107">
    <vt:lpwstr>OiV4q1hI+IeIbT6hN2/LYu5q/IHtJMO5JsvIdT40+zBIGdmtt9IUNKV1LBicK3cn46m/bYkfSVQbG9ehAQbmHrZ9baODyS2HvgRZnz0lq+k2nV9rmQYfejJiUDI/g6WcyQxhrFXtiodabJdpM4WWk0FToqFsPEYpbE9tv5+03Du04WizBYb7fBdo9MXUqB7cEWYPo0v82BT56P7sNmZ0SrZGDzmSz+aw3fNLr4+vDVyGUybOn79BdBLOIvF59Tp</vt:lpwstr>
  </property>
  <property fmtid="{D5CDD505-2E9C-101B-9397-08002B2CF9AE}" pid="14" name="x1ye=108">
    <vt:lpwstr>U7qMEXjqTnHhfEpiJCNlBlCHpLypGGSQqKtrBgAP7RVzLT937OfC/sTAJmp/jL4083KzHiTZjI7POiWZx+P1MIST7wTjWRqfYFM2O7zZufHlG5tFIFduptgMOJ4hulQQESNmYE73ZTGM8VWMuWTK6Di0rJciPunVJELUsMyXLFyvAU5h7SanMzAi0CTOMzgPJGhQhEEXc/xQ2zN/8z/q2X2FVALpmI0B4XwcV3YPkuNAOTn4U3XsuIyCcHayMGW</vt:lpwstr>
  </property>
  <property fmtid="{D5CDD505-2E9C-101B-9397-08002B2CF9AE}" pid="15" name="x1ye=109">
    <vt:lpwstr>hktiLHx+oirTIP8mTp4FslhJyCRsicTFZlobEYuKVQcmxDQ+LWP1OYyo6OStgBMEFq/y+9rIIktUtcnydk79SnfrCBIzLAR+PmKOw45a19HbHWKGOC4zOtfjKThNE/MpUCnPLTqNZ6szvoluWAsON4JgY4lPYyley/HMd0rZFgzd/5FzIgaZZD1Y7W/Nr0Vxhc6qJacOPEMrrnUV+1+THx+sh53SSjfjsx8+Xh3la9xNYdYamPMjZDIRa3/54+M</vt:lpwstr>
  </property>
  <property fmtid="{D5CDD505-2E9C-101B-9397-08002B2CF9AE}" pid="16" name="x1ye=11">
    <vt:lpwstr>EH+Y03pBS+akcau8gn0M/lObe/JWNy6vzVHf4poMVLuN/nWBVdGd6Jv3UigjoZT2qGZPYPDsEx+JP3MhCld3KYjCze5q/wvJglEBWyktIA4/dQUVqLLTnKVUopotabkSugvrSnujG5yK9J3Zczpzz6evqz8eGPjX98ts1276EHg0ejnngWoW0a7beUxVPEUoP+VRLhr6jyxM88cYdaOJGCed7g9hzw9EVzQl7lDqChEY7CJtqrphkhjUly+Ew3g</vt:lpwstr>
  </property>
  <property fmtid="{D5CDD505-2E9C-101B-9397-08002B2CF9AE}" pid="17" name="x1ye=110">
    <vt:lpwstr>fbIAvnKuf3y33eG0UH451sVvan1TU/cttO7vp36gOabuRRr/BfAHalEArqnq0c3QHJJ5g+Q0IHB1EjRBXleNSjK7puIWaMZok/zJWK6ZP02hDlERhs71SrpvI8k3CAIalTfIFZYVN08n4Q5ma/PGn439RvET52ijRqRXz9cih+ogYYu5gqKomA0Lc4V3lJlwbBTfIqsZ8TYjoWkFd/bO94fNP8SR6NqOT6qzAarkaz+DCyWWtwr8fdp4z74h3On</vt:lpwstr>
  </property>
  <property fmtid="{D5CDD505-2E9C-101B-9397-08002B2CF9AE}" pid="18" name="x1ye=111">
    <vt:lpwstr>g72YR1SKiyxnmWQwq36m9W8tD9Wq/6idOAVftXNgRHKZYmtAwk9fAPcQEcGSKfBEc57swSXolTX0M50zkyfSmTcLmORMml2dRYup0EobkGH/mKvTU4yNqUfC+yAc7j6j37/oIGx7aIfO9Lr2Bj8hNG3Poqxb28d0RFcTuXPo37uNNg6w/7tcirExJjBMjXmzQBe6FNU8aFYVQie6vmG2TVK4d/fkIWabazGXHvlGG6FcDowr5u5ygSTMkotOSHD</vt:lpwstr>
  </property>
  <property fmtid="{D5CDD505-2E9C-101B-9397-08002B2CF9AE}" pid="19" name="x1ye=112">
    <vt:lpwstr>Otm/gFAX1f+6PtH+aTpZ2K/1o/2n6qaUlR71XoN13Sv2TFNCqTLihDT4eEflNscM/V0Mr4WSZAG4j4w9Iq67TRLOJZXwD/SMjVEqaCxMyEq4T5DS3qSk9xln3vP0jShdeOk0FgAJBXK/021e1df+wiUPVmaRLqpbVPIEBp1aeI7gGj+dhmLC7Z7LnSimgejbd7aALb7pNDQq1E/rUaIFDNbp3+ETxlV6mV1eJZhhkKvHz9u1iEJh7h+YIK8Sw2d</vt:lpwstr>
  </property>
  <property fmtid="{D5CDD505-2E9C-101B-9397-08002B2CF9AE}" pid="20" name="x1ye=113">
    <vt:lpwstr>wKIJsSRM4Udxef9zf95hKnYJJB0oiTWTDEIN2VHNm2jTbW63S5riJsfytJH+OLCpFBHWojpyLHoJkuuh4erCkzxUqeC/YwzHVfDmivhWSiJWXU9lyJErnRyFtulp0XwmsiPFmrg1wwn1FJcp8G6RIzRIm64t2zdN5749IZlyIhtIy8hAbP195OG3yfiuhRmeDmEmL0fa3R1UxdhdiV1/tj2c07YPI3hAPPUcM6hJnSnN2aPhrs0SpiG+ANp6WQM</vt:lpwstr>
  </property>
  <property fmtid="{D5CDD505-2E9C-101B-9397-08002B2CF9AE}" pid="21" name="x1ye=114">
    <vt:lpwstr>AJQt/w5IWqQoPuBvpnmcKCBOkH+30wWekZPc8BJXB/sGqf/brUpsMXA3IQeVFj+SZOh4oJX/4YCUBFORLfvFtIFZZJFl6I7WgPzfgNDz77jArdR46TgKoVVZqCR792I1b1sEr8pjnlD9S3nDNnTJBj0zbJT3EnNnXEz9mgf7deE1BedGW989vf5ig3w+/3QryACWa9LeLvs60hcTZyJ18rNmtJ9JYUNn3yGhB2XVEIZ2Xs4lw+QAb3XiNdLJCMZ</vt:lpwstr>
  </property>
  <property fmtid="{D5CDD505-2E9C-101B-9397-08002B2CF9AE}" pid="22" name="x1ye=115">
    <vt:lpwstr>qcZFOnXTs6qlTVXvgrGnoznBv3h7wrtmLgRuV4XvptkfDM6VQEqJ+bhJ7pPK6cp2AKeKFG7iIbKJTkHr2K10K7BXSaemxPREC0xhOwJYys2pPv3p48jzm067WkNDr3iFuOcDzYnbRaJ+M6uPaJQ7Nn34ublXabEiKr6+iw609EDoMr38j1gO/LwCkTDD/ClP7m0Xn455rE4AWAIMuKhyGgKSZ8btjlumPFemputg4KR8t3kNwOn6OrBdJ3ua952</vt:lpwstr>
  </property>
  <property fmtid="{D5CDD505-2E9C-101B-9397-08002B2CF9AE}" pid="23" name="x1ye=116">
    <vt:lpwstr>LeP1zV5xKYHPdEutN3RkuSfJuyjz0/SFYy4QSqgEVBHRtPb/+wfAnbaijHIAAA==</vt:lpwstr>
  </property>
  <property fmtid="{D5CDD505-2E9C-101B-9397-08002B2CF9AE}" pid="24" name="x1ye=12">
    <vt:lpwstr>4fMsT0j0h1x4j2+tR0oAUwHYqQJtgLj+Wd9TgP1lmA3SXzfYdWmizWiRgPGfajmBvD/Kx9kTNyAh6KG1EU8WBguH0LPwcYtoyaLayqy597GkezVO0qIlrsqfOP8eYPf2RMgc7UhX8q95Rs0CokpnbbzfChvMSzlt0ADMPu6yrUffRZpGQ20E4wz5MCNQTb5pAr/eSq3dhJqEIYfkhWtNuDPiFYAOzL/7vUD0Pl1GoPSgY+rrM9hJygNJik7n58i</vt:lpwstr>
  </property>
  <property fmtid="{D5CDD505-2E9C-101B-9397-08002B2CF9AE}" pid="25" name="x1ye=13">
    <vt:lpwstr>MUzSySUGlHyagWnBsGOEWS72LM7etnYBXii+XfL0d2E371RMrv8V8YIqHtMDsvUwDrt9yrooNwXsAKPYHuSb6KylSPU3a4jPEEsjB1e/OG7Q4xFPlvSqCV5mZ/Fib6EBgyvIjRG8KAbo7thq2jww30L71ahvfbZRbmFi1pvjwaF0HoQwEwK09/umLonJink3AnLChF5MTIdVNKT64C52BXQ5dhRVwCykklswKGkKwN/ebDWK4e1PQJP3L3mS7uD</vt:lpwstr>
  </property>
  <property fmtid="{D5CDD505-2E9C-101B-9397-08002B2CF9AE}" pid="26" name="x1ye=14">
    <vt:lpwstr>rHOm2IRx/hsjI6YbXPq0X1mvlVJjIvNYzG7OVu1i8VEejw/nHb3zWTYuQHTA60AIxhVt3CTM5EH4gcYV4mbBw/5sdovjckNJyHFDDcGQoLiuwR5T+NoU7O2LGGi668XqsXrqVC8iW7SXzG1zrhV14DqFKJ7i72JeY65TFMW68Gjw1ALwb4roH9XFKQM8fIOTF42rIV0Bs9OoPfU8Ls9xj8SjSd5u1JREJmIL8vfBZTmr+faTEYs1Xc8eeW4EHj5</vt:lpwstr>
  </property>
  <property fmtid="{D5CDD505-2E9C-101B-9397-08002B2CF9AE}" pid="27" name="x1ye=15">
    <vt:lpwstr>Z5szT+oBPwW6b93FCgGTVW6frVo+hZ6YOKy+GuzCRAqBQv8T+YDVmzROubtPRYulaKK4Ivw5ds2HFkMYbkeBY5WjMShkGNEdH/xjM37DtNdCVEHlpMNnmio32/8mGx1WSpuT047gqZMcQ0dPwwGksjwvRaVcO1CnoxRcyLhRDNduGF/zq2I4s5TSOJ6tsS6I0XqYIGfxS2/yV2GKKQgKwbpPSUR05V+aH1i71cFUGeHRcSPHmSlN2K3D+lp4Sda</vt:lpwstr>
  </property>
  <property fmtid="{D5CDD505-2E9C-101B-9397-08002B2CF9AE}" pid="28" name="x1ye=16">
    <vt:lpwstr>5TPO7r3CWuxdwxCpIOFCcEDRNpgWMANbi/N76EDCLbsco1+8NqPajuUIfXPngZ/gXI34bLq+VzBpM15laBC0furPR0y5kPr+4uOXltH5nV4cGqEs9rgAO+fpgMB8fVE/Wfs8xLGcT9r0x+I37sbOvkyrMOJhzv/y9QBn0AkG8g3vWm815+tlPXiDJNzPh7wL+IVzMhUn4rvHNl0rYtgz9nCaK1AH0zCVoCTYJd+vBHmHRD/Rn7fjE+jMvbOlO3i</vt:lpwstr>
  </property>
  <property fmtid="{D5CDD505-2E9C-101B-9397-08002B2CF9AE}" pid="29" name="x1ye=17">
    <vt:lpwstr>kUwPIVqdK+sAwTGrePq6AzXc0sRNi5sQKI+0VB3BTzTEQwzl+z9WLK3dnrBjsFUbTBmsol801brB/il1m+t5RI7DCbqao8wWRPag3IU54KtegqdUH3kKbztysIVLKmVZ/lEdRltMgPlMjhajj+9uYDdkqqz8m99mZ4XdqRg024rnyO31vHi+j5MfgBCvxeXxdaV57CJRY7cNq8pC9mQQYtrk0Nd701XlK6Gthy7mw3tva5Vv5YEKUzr3cnZbb8i</vt:lpwstr>
  </property>
  <property fmtid="{D5CDD505-2E9C-101B-9397-08002B2CF9AE}" pid="30" name="x1ye=18">
    <vt:lpwstr>lWyTmlU+DUejw1ciqZKSfgCba0JlKszQBivEW1s8t6L+u12SjwixYYW/qahS+LqsKMS82JVynfK3AVAscRqhTHoVKcHlPsobvFOJiHyZrCzBlAPHRhfKJQqMweelr1nn+fgVR/fhr0ePSybzmgH1QfriWcceWmW/EApVIz/FwM4qpfsT3blvK7YMzCSYpbbYZ7kFL0KXB5vDWTInLJ6lmzGfUzpMP7QSoTtkMwfHYC6zws9YX1/ELsqNFiXlA3D</vt:lpwstr>
  </property>
  <property fmtid="{D5CDD505-2E9C-101B-9397-08002B2CF9AE}" pid="31" name="x1ye=19">
    <vt:lpwstr>RLmcHlnh7A9NfQque2F83Zoj131cpHnx8mz/O4/2pKbbLlh1ofqzMxVxZF9TWXV4A06kWBAFXU1utJEInV2J7AMUHXibIhVwrqo+K+ourCQEyQ8iYv8zEv7vZniOAWSgA04V7M+byEN/DT36tafqu4nPvKqos4yCRtJ/RMjBYfFzcV+yvaiktxCPljlf2UwxEAYJWfZ+rDmXmp5hliufcADstwpotagKULtU0EsWC2j/+38l0qI1z/xEuYQMCY+</vt:lpwstr>
  </property>
  <property fmtid="{D5CDD505-2E9C-101B-9397-08002B2CF9AE}" pid="32" name="x1ye=2">
    <vt:lpwstr>Ko6Faa9sECejajr8K2p/p1BHe8s+yspK1S5THci6U5509lTbEzfyX7PO/7wzTgpvgtZnuDgreglvNXKrbyxv2q+yTJzc4O1aMQZpObQ6gZffXKsObJ5isxmk0t0E/junxcG3R4UPDj1cql6ZQ6Rd8ZQPOj7uNJGw40BxXrGIKf/BHqpJs2IzxyJBNVT0/UHgPp96877ZCWOklOU2qPJf4gN2V6BnOinzj8aE+/81QN725z+oAT809gjDIAXO26u</vt:lpwstr>
  </property>
  <property fmtid="{D5CDD505-2E9C-101B-9397-08002B2CF9AE}" pid="33" name="x1ye=20">
    <vt:lpwstr>5bdqQkH5sp8P930nAPti7XVr5SfMTj600sEahnluVGiByPLTHbcuGo3fZkOVjF7Jebp8SB7m4Nmvob+a3wtBVq8eFB6DNVOs06DsnCU25syKHKRUJFXu/e2GWV4Y6NFsTuy3yzhDZlbItcTOA81O+XC/KnbsmGyWcfwlsnP8UQB+Iwfut8rUpqAWTpF57dAtJ3S9EyjWb2Zzi9bX7/v4jY+Vq7rIcYCNUCXdESW5+BTGb740PxDY2je7L2mU3gP</vt:lpwstr>
  </property>
  <property fmtid="{D5CDD505-2E9C-101B-9397-08002B2CF9AE}" pid="34" name="x1ye=21">
    <vt:lpwstr>sNb6qzu0CiU+GML5Wjq0HFi7w57C0PhAOiHdIADB+HPhEKCTUc/TSMu5GoUrE8GRLt2TZBGbGBSW/auPmM4fL4+23PCnuJgEAVei6uvoMHjABgCFu23mPYEKXCY/Qw3H4IyL8VNj3yZNe2qBHXzJxjGrOYSu2VREAgYgAyZbloeqCbU61CodWkw5/CzcV1uBfQEPXEMJtGksv1F6rKQ05fMh0/9Xik7KzgZxkYpEa8ROBlSMQTKWGeFVCoY8quU</vt:lpwstr>
  </property>
  <property fmtid="{D5CDD505-2E9C-101B-9397-08002B2CF9AE}" pid="35" name="x1ye=22">
    <vt:lpwstr>JvHjNefTQIXZhKdsElSdzfz9PL9YMm7sEndFhKKK3HDf9SHG8VuZWkLlJC9bvOlxrIteCI6YdW5cFDh6PrWjg+yu4VvvwrUYHTRHducANmupj6Ov5QVWkF4BlEGvTBrjtDHt1XbGIWzQkix7oEVA9Ka4UFA9WTmxLddhUIruZwIewLquVkGw88l65xj4z2h+6ABiui4fUqe92uH3Zm3whHg1dSN82fU8qpfrJxKRNXsNq6Lq5OPDH4O1qUx2Aq3</vt:lpwstr>
  </property>
  <property fmtid="{D5CDD505-2E9C-101B-9397-08002B2CF9AE}" pid="36" name="x1ye=23">
    <vt:lpwstr>cbQcxMRVLA4pEsOU40cZZMBnDJ8eApN/vDFZMyzMj0Nj8u8JHyo15gebMRUepnY2AKC86nUBTwlttRBrfpUkfVVl5PCoAkrqWYTTcRicPj5VbpOMNr3sadEJUXGBL/5EB8+X/56aCB/vrK8xVSr4Gt+gkFwzfIVb8ldOw5ffvmsiYQtlk0jyYcluQnuJ0/I2yLKIKoIeJsk+hLN2cPPy3+e3rOKRuB4ulR1rF6mF4EesLaeKfb2ImlzIYC3E7lo</vt:lpwstr>
  </property>
  <property fmtid="{D5CDD505-2E9C-101B-9397-08002B2CF9AE}" pid="37" name="x1ye=24">
    <vt:lpwstr>CGUajfA52KsztEouYNz5AM8jROqmS6G/XBgVSMOPYgthJA9qTirl4EteIptw9gi4QOC7ckO4CbjWNIqrQbj8gt/ZL7GCwXwwW1ehwChxtOYnBgmrVDHkNsvr8H9lrEjcFLJTABh8Vnjvc33WLxJtQ38Bxkjanr9jpLVP9dTmavfZr7Gzfr23l8S5sTZUqtrzEbvPRZTv55Gs10mGd5o868dpLBdHgpQ71MmZ82uRqFl0qqz8DspFRO14yB37AWq</vt:lpwstr>
  </property>
  <property fmtid="{D5CDD505-2E9C-101B-9397-08002B2CF9AE}" pid="38" name="x1ye=25">
    <vt:lpwstr>oD5JPMcOZIgACHSwloa5PN/lMAJj1B/LnCm/FpMxAGFtDNdNa+q2bG6rmDGDpDUgzCQaJKDB/b9y896FosZJ61u72cStWCVsSeWOE1Sfgyp86eEpwC/Ht+dKn6bss9gd8hAAz/mVSBmDMLvpNQuiNVTdbxDZW13FmTQJtnRSxF8ydOSFcYVau9N1VUGe+ruRYvnbnL7NOZLKQ4qbjKjcCTTaT/ZdkSCZ3SDX5DiDEfXyl5qzjogJ2rtxIqN5gwg</vt:lpwstr>
  </property>
  <property fmtid="{D5CDD505-2E9C-101B-9397-08002B2CF9AE}" pid="39" name="x1ye=26">
    <vt:lpwstr>nXKYuG6+kCXYr6QseXRZF7h+gB2YSFTLDeaWXHBSLp60GRuH68xmrUFA9TfGV2beWi6m1ZQ0WsNcvApzD83gYW/Rx6z7eZj8nqh0NTCdUpVrAUB9TUVRL/2q1uDmQ+dg9VIu1hhAufTCsUGwzpq3ePDLbKCd4mRqydHPXQfvjKtaVHy4Ne68ot4UnZxYv/duxifs6o2EpAcV84wZWWUObamwoxb5DF3JiAIxTU+Xb5OzFkcTy/FBItpVSdX+Fhi</vt:lpwstr>
  </property>
  <property fmtid="{D5CDD505-2E9C-101B-9397-08002B2CF9AE}" pid="40" name="x1ye=27">
    <vt:lpwstr>KLxL42zZk7j7GRkmtOXq6YieLopjQUbl0RFcvkL7h707Y9F45ahfSDujEO7Mr702ku1wHmlLeDfYNRD+OYvLCiI5x6kscppb2JBT/Y172b0cNncRjrIczvTOZvYDqDkiOHQZSazpO5DlzGWG7F/EuVmtk7EyLUBJnpss+khvQoi4ORkzgxWFSEBtlbkZWSnDM+heO+DC588wpD9LCMPKuSyWw0PX06eamDQUh3C4NcsQH+S0fjuJGUfidy4XgPe</vt:lpwstr>
  </property>
  <property fmtid="{D5CDD505-2E9C-101B-9397-08002B2CF9AE}" pid="41" name="x1ye=28">
    <vt:lpwstr>nUu6bJRy3GSQF0dEdlWf4c71DZnI8SW0PGdQzm3ktFyZJXvYoPosWcSAfmMPgNuyopu6kdzQ8lAnlea5fcmkhxkyo7889b0p6WS4XXDRTGIFB0z8tG8raSuzqTOHvg5ft6UfLstB+xvRx3mOZyUf5G3XT3eIZ9BVzPQ5VQWy3gj42WSBpkID3z1wG9YDk5y2FmpoVihv0kCYkXmFal/Uo6E9qmGJPlJpYUzV/CCeydMtZe/adJYR098ReM79TIy</vt:lpwstr>
  </property>
  <property fmtid="{D5CDD505-2E9C-101B-9397-08002B2CF9AE}" pid="42" name="x1ye=29">
    <vt:lpwstr>ftFwFMcLgF/niMsij2VXn5sRBlBHHTyw7yxbMnlVV4GSmkWGmJC0WdktNL9TxpvdaxLFWBOGN1768FEKD0fTUgFdAyN0zh94fmwxrGS0nwjlp33uq3Hdu9bPFJ6m+Ti78UZLC/ZLAdVa3p0E6W4bffJI1RuPgR+klEu00+MPs8xIFAJYRYc9SVTWgZ7dnAVhbLAoD09MIZBmTQ10M9ECAi5VoTZ2ZDYLkALu9AOUcbc57F9v3Q5x81VEWHcCAHf</vt:lpwstr>
  </property>
  <property fmtid="{D5CDD505-2E9C-101B-9397-08002B2CF9AE}" pid="43" name="x1ye=3">
    <vt:lpwstr>17D/lBvPc60qD72KQaFVFlqwsEGifKEmnt3bXH4fvaY0Ru4xml+CeAwLwVMWJ/m5zfhKB4dOYXQUG831BkyjsKUROEwpBusu0LxIO+KCVjkDxJsLtuR9bAPei8fgdWJFnZGhffJS9ZGcBqF1fer/ZQQveJavoPBisJp8wdfUFsIEWrfptfGWXbzyM+458plXODguRnJM80yuiy7DSJB6Xhvz8Hny3IclM/LI8DC1NpBnX2fHQ2OqnBXvcrmYT1d</vt:lpwstr>
  </property>
  <property fmtid="{D5CDD505-2E9C-101B-9397-08002B2CF9AE}" pid="44" name="x1ye=30">
    <vt:lpwstr>psMKeqQ4m3czLivwI+fd3YAL/PSccsoLeIzwDgpXGIYahO4XYY5kRm3bvsAolfsG+JJoko7wuelGveZoCZTY8hAd16CeAQQvAyo8GxgvR27e/4CYeo7atHa0dnct4C2FuZChDztnnJS3l3gNgi7kLBe2bFMgTiKPRikBB+gWGqkKeye1s1xvkxqj0FkIkU0OklE9x06KEjfur0v7R3Kvd+d51gLK3fo3K5lHg57DWz/TmVqQmhiu6JSoiuE2ium</vt:lpwstr>
  </property>
  <property fmtid="{D5CDD505-2E9C-101B-9397-08002B2CF9AE}" pid="45" name="x1ye=31">
    <vt:lpwstr>pjCQED3KVRH5YcvdS53ehOWOzmwc5lkQDZBMqC4It5ig+r2otYWzYWO5WvMNwF7P1G7uCmLBaq463cbyTCvrvKnYxxBlSLAZv6P5P1IVRbo60wN952lj9mdYVMnTTdyTbdy+iyDz0liJu7sD+VpmSm2dDOfEvHDu5QKBTXg4o8zbCTJrmJG5AH9VZkRDlDUUvnNTxV24aNw2OmesITpcKycSAInxXcCMnufvn8PqaFTuNYrUOoI9W7mW/joi3G8</vt:lpwstr>
  </property>
  <property fmtid="{D5CDD505-2E9C-101B-9397-08002B2CF9AE}" pid="46" name="x1ye=32">
    <vt:lpwstr>2koTZ9GyOrcMt6BBgy1UH9cC3AvO8E6l3XAY8Zbx4/spk1gc63BVhlkDcpKSJUu6N7yEn8kZyQ8YAHsWelKBDqXbPIFUbinygnbzyZoU9bbjpNhS97qXfi31veaZKzGtHnkziYbdU/ftbgoNm5ZzRKD4NZnHaYnHYoccY8+8SFnbVFeOXCfEZfnDEZEfBXG358UAxVVx3HN4cC0LVVYoKCUKnb17OJmk4BKFm08gxPyxzIze5dOvfHype+5I9Dg</vt:lpwstr>
  </property>
  <property fmtid="{D5CDD505-2E9C-101B-9397-08002B2CF9AE}" pid="47" name="x1ye=33">
    <vt:lpwstr>ZgVA5+s8zwJ5CaBOPbFiJWNICMFmHuo4Qvafaph63Fz5L5VDNQe+8RaOw33akdp+t8HqvTH3OUDV2ePVjQi5bpAgfn5WdgxtSMquX+qpkGyz/IDFMShBrgwB7DXwX6KmcHPzzQbWpG5qTLgIPHtHhy699Souj38CXn9w2ZuNM8ipJ+gvgjKo+JWk5/a148rNSuvyQ8/lO8Zqc0WPQUs8JLnATWuSqERi+RJs+BfQo9q9Z1shKxR8UMs/aDu3GWG</vt:lpwstr>
  </property>
  <property fmtid="{D5CDD505-2E9C-101B-9397-08002B2CF9AE}" pid="48" name="x1ye=34">
    <vt:lpwstr>egfslKjyjzO3gQI0FAh43c501cuKvddHy+X2EGUR6VVgPAkXITBN90u147DUZfll4taw8JZJw76JW9ktsUwMaaCACAP5rWcPm4wXcL3z4ZnPDswdc42RVm8tnwyZpO8QKClZZvI54duuJt6CAe/Bb4I3s7WBBVmxwC3DYVdpJ3RnrqTLMEzqkPxgIIYuAIfhXXHrjbT2z07wRUGjGNmRr2AFDMS8YXTjLg32mD4dfzmZ0MPt2XmIUINAdZFKuhz</vt:lpwstr>
  </property>
  <property fmtid="{D5CDD505-2E9C-101B-9397-08002B2CF9AE}" pid="49" name="x1ye=35">
    <vt:lpwstr>JZegiVRvTxuDTh8DObCpHSkQqvmwzpLj3HfREYawKi2q7NhgEjSX5hIxJTjrIrJCm1LRAKArvLzMI2hPCL1jQSLuKQKQ57mfcMheCfvRHJIYjdXbXTg/OQAW9FXZ7IhVeDa++uTjvkJy493kwLMPk6le3M0UjacaaR4z0RWkdbaQoiVSiG+iKTMv779AchHlkbA2D/Cp6RVqu8/3Grm6BS9/hvGCNUG6BG1k/eTPM1nSL7nvxQMLVNTixdZFr9q</vt:lpwstr>
  </property>
  <property fmtid="{D5CDD505-2E9C-101B-9397-08002B2CF9AE}" pid="50" name="x1ye=36">
    <vt:lpwstr>JvjLwYYhcwV6kTHptQvr46WocO5lo/mh+fGze98pGvy2/fCppUqFl2Lmo7aBftHPJdVlCw1vWZ84UpAJxQrgosI8GmgZGAzxyPbfq/AzTNd9+ryZqzmj7qpD0Ji/Umk+nHAnjpMzcmltRvFY5BwVfZM0Q26q4tXcGs7pUezjca0ma863yPlLNlNxYJPFjFN1RG4TiF/0aEFCm+oxB1RbLtrEg+BNQpcehjn5EvplpFILrf2ud5wm5bBnhBwpfrA</vt:lpwstr>
  </property>
  <property fmtid="{D5CDD505-2E9C-101B-9397-08002B2CF9AE}" pid="51" name="x1ye=37">
    <vt:lpwstr>sKgkOJ030mX0byfsmv72q0CVeGbp28D8T1ugwKZqgJJu+1xTpuX/LLJnGxq1dZjZLFs6O4PNrUzGq6I0giBB581SlJuVlxx/iTDib7ZZeUNl2r7UzQwMytABQzni9FHTSjOElGTnLMwJg84ULfke3FdDuSQufSwe4YEsJiprp5HRGYyH/5Ewe2g9QEpDKgS2DmOHIXmYoNdVkmyiuGdpkp4CM1eCm5nmNKDB3zqCiK+tkbjH7tST3UcdLa3OJgG</vt:lpwstr>
  </property>
  <property fmtid="{D5CDD505-2E9C-101B-9397-08002B2CF9AE}" pid="52" name="x1ye=38">
    <vt:lpwstr>VVI7iqfsZXTW9Df4hOm61shDeekVwdJOthxRrMdOLU/XQlFeXglwX2aXGohAcYm0ZEdcqNbdNZkXnPULhEVeIdvVWwjO8NoF1r8iPEBQfuLmMdGiTSJ5/0LwOsbqCTZ7v4c/quw8t8lvRdSIfaLg1x3TGl56+tk2IGm/aOPIM7Pg41kBiIGo/8cz55hLlMFFW/zrpOyV8+jM/2PA5tMM46v1UiaMz+6oLklUHfdkezOoofg+WY+b45+eKkfpMYG</vt:lpwstr>
  </property>
  <property fmtid="{D5CDD505-2E9C-101B-9397-08002B2CF9AE}" pid="53" name="x1ye=39">
    <vt:lpwstr>ZFUDz9+oKbv3TztMw6Vx6dGBdKzYK0G71/SGrGd18oZyPoMdK5mktk7y0p08VHuUeLU0IeU7BD4r+NohncDSb7kcZ4V2nZvsDZSDbzrj8LExLtVKa/uqjtzgW9E7DevIdb3ke8YAdDjeuy9kJCFDYHNIoFEUWigfbSlpwxcijFMLUBQvdUeXedwapI7DJEfQFqL8+TfgvQSoZ+FKuLyM0wU9nEtbc6tCeM/iTWlH8r5XtdTB2MOhhR/DD8ROGQ6</vt:lpwstr>
  </property>
  <property fmtid="{D5CDD505-2E9C-101B-9397-08002B2CF9AE}" pid="54" name="x1ye=4">
    <vt:lpwstr>ucahTyxomZKovlxEoedLLvRNwMd6gFINgfSHILzuOAxGrd+DhJUytmSzAhZpUBg2fpxESHKx69hEl6i9k4J2Jx6DYA9McWzAMbogOb0HveEQ0GBAjBHx2q25BM571T+eER/iYRjow41QTTbcIXGu4eaxZGibFE04oX67tfqeZuDdM0O2pzKIvLdNHeJiu562dXfzSr/OQP+RS9DyEcELa7ko/a0iEuEs0ulz0fC3mz+WEdQetc26j73Hca6V7hD</vt:lpwstr>
  </property>
  <property fmtid="{D5CDD505-2E9C-101B-9397-08002B2CF9AE}" pid="55" name="x1ye=40">
    <vt:lpwstr>xuXLMLCr0UuI2F50C2sTgETuaUKtWcY6n2vcDT/AWefLb4ZTnJoQyP15ukt8YcdjSKR29uX8Bna0Bv3IjwIidvNnx5fKugaFgAoG14sqUa1uxVRPJQ5K58iI7nu9laeFvNllxs22ZSXtAg3qRqt8L21PVRnyY3EeXntyYZ3OzyByhLuCjIXbG0TfoYxUNGY2KHRhfN9LYU9qqAXxQAH1s8zn6GQUijwDqUNDNG/QAA0wWmzofnzgg/4aSfz1d3n</vt:lpwstr>
  </property>
  <property fmtid="{D5CDD505-2E9C-101B-9397-08002B2CF9AE}" pid="56" name="x1ye=41">
    <vt:lpwstr>dswEGbll6VKQEJ3QlXjT/HJ1eionio18t6yhZ9Xr5UCpxXizWApxEj8mgtxzBlWekt9DfGf7outFIuvfCaLnRH61k91tTXJtqCVbMAQCekHiwEAZgXMwqnyXYVasJs73+4XdCCkCrz2CJa7MwjK55pSH1bdbBmksa5a+A2ICforr1mWyCVYdGW7E0Ee6Tdfm31tkrvBwnByMFXBC2SbySXyilq2Axrs5xrACpKH9h1HDKMH7MxHW4e0Zu4yNJg0</vt:lpwstr>
  </property>
  <property fmtid="{D5CDD505-2E9C-101B-9397-08002B2CF9AE}" pid="57" name="x1ye=42">
    <vt:lpwstr>2zPK5Vbu8cAgFj8fcobdjjZRf/4WaqDUypROcWALn1kvOMtpgS35TutbaLHIrk7/uuw49XmCRMQAcEViAn7yeUTpB3Rxj0zNVcM3UWbZxep3X6tNdek66gbaXmbhg4aYUOION0JWDk1OUMOmEqyJ+Ex2x6XwL/E/5nduJF4U81amoL+FYIEGrc5x2OczqMeoM1Pr3IYCUG4teG80GLb9RGa48wbZ+OvWfKUr4Xf7DXyHFEa/vhHk0RVN6ODdqZ4</vt:lpwstr>
  </property>
  <property fmtid="{D5CDD505-2E9C-101B-9397-08002B2CF9AE}" pid="58" name="x1ye=43">
    <vt:lpwstr>s+auO2Y8v2KHfPenjmm9mETwMMLQ2BFKgYTSszIdf/ue+zxnJ0ctffzInd2ZdSyWoSUwV5OJj/uye1WXnHWZ1GYt/MbIQ9KbdRTxMbFoc3ix/hD8+OYLvtyvXso93RwdGPV3H2zD7R7Ir+V4MuR785p68fUOYhdyRnv88gdZjdwwah1LrduNhC8lSo75cqIVjo6Ll1O26nswiBpFb6ogpeHJaxSNnksIvas/8vM6p3e5x5T9Ti9CFd5tGjSOOxP</vt:lpwstr>
  </property>
  <property fmtid="{D5CDD505-2E9C-101B-9397-08002B2CF9AE}" pid="59" name="x1ye=44">
    <vt:lpwstr>Gc44MAr6PQ6eH/5MyDpdWResu9MFFv9TfY/+TbDLlDXBLPAwshJEKd7sLRczLD+zM+/3QpGNKqQ1tYRSkfZCb/ZOEpt0QsjM/rlrEqH25zu4aLphZAEl/AHm7X678qeB/39cBMKXzwaJAUldYJGvjQidZyZFgpmC9dsDVHg2FFheA+OTtDmohXINrrB/vhcDJs/hpasTOqLVDhahSgVmyjWejCSSwUisPAaC0U0EjDnMWvbJHoDtdBFUYbkx8fX</vt:lpwstr>
  </property>
  <property fmtid="{D5CDD505-2E9C-101B-9397-08002B2CF9AE}" pid="60" name="x1ye=45">
    <vt:lpwstr>51D//FhcWcvxVhhdq84SIClssWk68vct7ReFuc+EG4GUAXWrwECI9Bto5sdGeBVhU9PmvNUdNb3WCNnif1vzR34T81MpJNaxdezpotAJJCJrRvXZ90PCWcfDE6ibmaDjcPimS3eZH+1n7kd1DvnTubUi1YcCYOwKgQNz+nIH2LRmHzW0lTAC6qiY8UrKM45nlMj6iSBAwWwgNXIE/SF7VSneCBH6iV1m8Pmoii2kmYScNzJWOjhmLT5f1VWZ3cE</vt:lpwstr>
  </property>
  <property fmtid="{D5CDD505-2E9C-101B-9397-08002B2CF9AE}" pid="61" name="x1ye=46">
    <vt:lpwstr>CmacEidu4v52YzRP5lvAb5pK3WfvF6TeH4aXKUQ2aZiVhvFt3TIHY8q/ZAeNqM8AszByjCLmnXNXFMU/bqUNIPQ7H6w9csZURAqnHzJLMUX4cN/K7obhLqCD8kixjOOs+r0VCecuFZzzysSyYm/pHZaDO0GbOtoYh++iNgDkPbof+NVR1zHTdBUYrXHI3qDmCPufn7RXCWDlHKv59f+UYSlkre8HtpeRXJruvUFaFVc3gzoPKwB/TDF3n70Lafq</vt:lpwstr>
  </property>
  <property fmtid="{D5CDD505-2E9C-101B-9397-08002B2CF9AE}" pid="62" name="x1ye=47">
    <vt:lpwstr>O3k1Cj2qdw4oxhwLy9usm+9dwmrlOflNO7DbiJeyASXaNuODeP12q7iN3kv5PdV7kkmir1LYJ0aH8PxcgrhfhFP+P2z6MLxdh14MulSQlHHK2MplF8u+iRSFXRWDEtwVGWhCsPe4584/LjoJ7M905SS1mOrNPwQ3Yenh6YyjIDO8vP3mzgSL/QPtHK3NH0L0e5+21MneTk6stj8HI7W5nisprQHCKWteYOuv2u+sHPKyrlFfSNGvOyjj33pcwyJ</vt:lpwstr>
  </property>
  <property fmtid="{D5CDD505-2E9C-101B-9397-08002B2CF9AE}" pid="63" name="x1ye=48">
    <vt:lpwstr>giRuz62QJ2yHK3HiggEBzr+nFRG5uL0pPusKuoaXG2v+DIQ/OLl13Sc17o3dOg48wfjR0ZCJ7TrKsSC7Aq9pZV1rH9XHX1bk3mVk8j3Yhy3ikKsL5JsL8IicjXy2/YWEP0qygHG0hpl9Wlrkr/M7yR2XAJWd7AIlrwBD/24WAyISxtBiQAJm4/gMGViZkVC4+PIxlU5M/JWz5sLHXQqcKdTvS8qKIFg50KE1PZanuD1ufIQSDl+56etJ4uBAUKx</vt:lpwstr>
  </property>
  <property fmtid="{D5CDD505-2E9C-101B-9397-08002B2CF9AE}" pid="64" name="x1ye=49">
    <vt:lpwstr>0l5wgnk74W0N/vQ8hue806KGi7quNS0bjR8/mQhNtjPI6IELG5FlDkcmHVfNSxGioc8rdiVTG3WNXmqSmvEmMRWLfs5k4eai4WVsVMbkjlnmNyjTjDWaX9SbCYSIYuLyCRj64JO+V8qLjuyx5F1372K7HtCLutwZ/o8ec0QGi+TNkEVM4ZcYG2npGIT/GPLigaQFLyjfXfLGocf0tPGO6ldte9N5YP8P2ojEeumIeJRCbt6TDiBzggHfcBRK6Jk</vt:lpwstr>
  </property>
  <property fmtid="{D5CDD505-2E9C-101B-9397-08002B2CF9AE}" pid="65" name="x1ye=5">
    <vt:lpwstr>sxCFHdh91JlaybHRe4QxB2oIpNcCTzVkrLVJlmyB7FVzQj6cdxYK2ARxCwOr3YiJMd9qSdPR/lVb1+hwOSvwei8mYPrb/gryl4DKbF5KUyoxCvqhEHssgFr29hN6O1QK3MuyxzrWGr+7HlfZLaIlvROcPVou7iv2GxV0tx8cP74EqbiDKtZA3vr/vClLMMf4BkA/aXfz79snSru1pX7wz79A30ohPt4+2iuxjb7EkSD0XbHy0YP35SpchvzDe9U</vt:lpwstr>
  </property>
  <property fmtid="{D5CDD505-2E9C-101B-9397-08002B2CF9AE}" pid="66" name="x1ye=50">
    <vt:lpwstr>4QG09vVwv8BWL62cBuBSNRO10OYnVKzxsJDcEnEAmeGw2ng5w3GRrGxbzjpiS1TRbb2hN0Jxvph8kedDiKaF+1+FY2YFOIt1GDITTP7v7MHK8fo2Bjyotp+5VucBafYi2robZ8tiRDKhE6tWdlrn27OXfd8BebsxvnN1IVsiDRIRVWUdK1QBqNGhTVX1pwZpz6lmz/vUTcLGSoKsK8PGKr9ymR835gMclPk2Vm92E/cDrgAtzOJz8P8PYFfoA2e</vt:lpwstr>
  </property>
  <property fmtid="{D5CDD505-2E9C-101B-9397-08002B2CF9AE}" pid="67" name="x1ye=51">
    <vt:lpwstr>kOufiXfqrnM/mzb3nqHodAPVogD9/2FzV3hmRPfWYsaiK2Sfbco/OGTfBN8lLjBGIFB5ep32RXqhrmT09NGGHdxKvYbBltxmTybGA3psFT8Ijk2Do38ungu/ICmQxwKaVeUWuW2IhBM1PtblZFFjz1O4VllMXrOqlIpLtOjs/kP+XkS16tduKYVBD+cEoweu6BDOVmHonqLAHh5WabeBAOaeiywhwtfyDIVXmY+xXLcwolPAGvikxmm3LPHR43P</vt:lpwstr>
  </property>
  <property fmtid="{D5CDD505-2E9C-101B-9397-08002B2CF9AE}" pid="68" name="x1ye=52">
    <vt:lpwstr>pbAaUVFn+VY1Ng7hj23urI9N1L3M3fGcEMSG5byT168oz/tRa8qPAoUDuRLJ04aI1F986lYAAfrY2reJD9YX7BhKbmkduPcFkRkjcfACF1nkFCBWxNexJNYNt9CvEZ0GXKCw17V+y3g7sOSzW2UHIGFTAw6BmZ4dNk+JiVDJ7w1Z0SQe8Ljz3viaZvedjIFSoUSJmgL3PuwAN6O1DfncuyZXCd0L8rUdg6HKcoKYMfPvZtjflaJ3tb0PA7NSAPI</vt:lpwstr>
  </property>
  <property fmtid="{D5CDD505-2E9C-101B-9397-08002B2CF9AE}" pid="69" name="x1ye=53">
    <vt:lpwstr>xchg+sd5DvGgvqIH2IwXjTMIhSRsFtih7DLGgNnOt1jWUDCDD8Myd9WXTVLm1tCMfpuvbEV0QSAmWzKS/mJzvWU0CHzBTv6uHz7qk+F1Sm7oe3pCDmY2/TxfEUaVmQ+hGd/I7xhuCLTBORhiody036341Cn1D/LhJzO/84iumPZLkQ/hLSjbcIFXJTFX1odpzrWZKfCKN1Wk/kUzSnPjct8K47BsLxnVGHfvkFMgSCTcuv80eY6gFKpMv3mYsvc</vt:lpwstr>
  </property>
  <property fmtid="{D5CDD505-2E9C-101B-9397-08002B2CF9AE}" pid="70" name="x1ye=54">
    <vt:lpwstr>D8XmqsFal9sp9kVq/fS4WsYE7xCUvOeQh+Z38knmWJKiBp3b7cGvGI9JRAj34K4ryrN9xMV6F3vYVh89YCm6oixHnPmri/C2pCpvtJeiWpR9bKyE1rNqo+/PiJfUxEGIxEMZBKQ3VEimhZbyFmnmqGrX3AZyO+JS1eSceLzU+wMvCGJ/ergajwOf2ClFUxwpN980/J9Fi+0lBjAcoAuzvGGL++KUiCWdnPN8eUaiXWOtLaQgz3uEYI6vfCgZ51a</vt:lpwstr>
  </property>
  <property fmtid="{D5CDD505-2E9C-101B-9397-08002B2CF9AE}" pid="71" name="x1ye=55">
    <vt:lpwstr>5mvndedmNMsc0DjRlGiXK2pq2iULvLAhG7DfQk5FBOkN5qiqoOq0mIbbDqpE3EdeIzwSUUbfb1Yn9GApkQZpxE4aaowTCkohs9IV1y40Ow+Vpu5VHxT5PpRNvUlH778wxf3DMSyRJhkFgQPq0aUtGb+FavEzo67mZlGET5FulQh78WaAkmfzyiCSwl2ODpEWGp0rf0BP5T3KvBOrnbIjqxYAfrrNvy6qVyRM4ErAiOk5N3+5GaCmDb0HW+8Vf3A</vt:lpwstr>
  </property>
  <property fmtid="{D5CDD505-2E9C-101B-9397-08002B2CF9AE}" pid="72" name="x1ye=56">
    <vt:lpwstr>sKEMXfgq8tBzQ3gQeDQOVWA35RnpQCIPlgqnDxKOs0CUcF3hmWb9RWruxrympMpQ622iapxnF76c9PmGo21lOIy+wEkGHSOVBBBEvYDPLI7+bOxxAn8ddjiQOzbb9VHCKu7QntKRP2GwdOlsJEZggJ/CHdQ6grdl9+MlDWE5nbgvyKVXc+wvu3MDn8zmPTY7sQTc3D+NWgxYv/L7ns6B8RouyNXzYw4MhFjqx/8U6siP8MVHkFaUG6805esSrdC</vt:lpwstr>
  </property>
  <property fmtid="{D5CDD505-2E9C-101B-9397-08002B2CF9AE}" pid="73" name="x1ye=57">
    <vt:lpwstr>Sr13V/cxU4oWHE7rnZ8/RoD5m6qGPgmceZqTyTP4wx/hdcb+rW5vVhXvaq2n4hjx2s0Io5TtAd8y3lr7PVnAeIyTNmngXPObezbMdyLKv3StM2Yx5khyYeDum4UXg7tZhb0CL4UGLIuSi1JhcbWQhgZ/qjxvudedJZat0RiuWJgxOuniL/jK5vlKPKmi1nZCS3E3IBXKRjN+RzwSYrBThi34gC+3HaJRwy0bgkc5diKz/+C9DsP6tON0Z6RPOyF</vt:lpwstr>
  </property>
  <property fmtid="{D5CDD505-2E9C-101B-9397-08002B2CF9AE}" pid="74" name="x1ye=58">
    <vt:lpwstr>NDq3QKVdQIf6n2WBLoAw6cLMfdvlpE2X+YO5zouJtRG7n+xdVTXUPbWpyPbVXPqLAudiWNB7Rxizk2eA7+hrXB2B7D+BEAHix0OfFnJkkZQ/m1cOaElo+d/XoaIvOyMIrO+JY3Oku0bhTJM6an2W0i478VHSxhE+UK6Q1ldPnTmgcp4RsqjhZCvzEiof80EDjTXpPHO5/u+bdJIPEj+QDUKTOG+8K8kv3y9GENwN5nFWggZuy1soPFrzjrrzlvk</vt:lpwstr>
  </property>
  <property fmtid="{D5CDD505-2E9C-101B-9397-08002B2CF9AE}" pid="75" name="x1ye=59">
    <vt:lpwstr>Ra51jrzW5aBWiIVdD8c09QgJe0sZ3+1voEAw/3WKXaaCEpbAqktOrWqAb+tOn4LCx8YAUVB4iEqCWZnsS5oEdbBSSD4w5HFOHW4iD2HFd2hR3Lc6fsfK4HoBCifrcKP06DvwfUJKhcMlXqacbI3JnaNHLB/i1TtO2kpr8QtOCGKeI8/jyIOmuCgVgqhenru0RBQNvp15MqXs3ENLLEqU7jpIDMD2v9fK+T4WaEHac3CkS5UJ3vbw7iHvmll9Es/</vt:lpwstr>
  </property>
  <property fmtid="{D5CDD505-2E9C-101B-9397-08002B2CF9AE}" pid="76" name="x1ye=6">
    <vt:lpwstr>7wGrfnabIqPkZS+KG8kmxBu4VB3izDg3HjJz0x06nM8rfCMFO3ZERjwnyLkRbDzIK6DmT+JSuRpPc5+UiEr9L4cG6NcOPbR6GcfG+PyLfSdICRoAk6uypO1qEyfDTaIFRJYclL+py42CMn65RHq6B/TQaYI3bla1dtaoDqxSfXQegHTIBDtzzZZ5Z5uDqRfc0xLLBatTT72UUVg3vxMsMTgt+FN6L4A1fVUm9WRRCwbV7axq2WX0ArtAfGnXh+f</vt:lpwstr>
  </property>
  <property fmtid="{D5CDD505-2E9C-101B-9397-08002B2CF9AE}" pid="77" name="x1ye=60">
    <vt:lpwstr>dLLyirU1CAf5pfW+Fm1n/0VPwexu5CoropFswdWkpRMQTGuZ53x4KcGJiRfx3GbTjgpyslj6cP8GxVLuHuUYLrMKmL0UWP8xU0UAXg0TJ745PrEM/yS/1fGj1BMYeIiI+wBT8tnB3KTEtlscNPt65UhxDEv8HuPSdCkKJwPaAV83yyl0p8Daxoj7FnLz3BGU1FnzpSX4MsoVRcOGoYrlokxpvN+AabzMVBZ+LCBJyyfcdS0ozhCaeuLdpB78GDp</vt:lpwstr>
  </property>
  <property fmtid="{D5CDD505-2E9C-101B-9397-08002B2CF9AE}" pid="78" name="x1ye=61">
    <vt:lpwstr>KZOC2PbUwpQFbb9ZakXpGgzmVvpYHDU7n0jZN8vW68k8z1kaIz7aPri4Z4nH9+WVK661m4h00SeEjCYp/V0ZmxYQgAyAoujScqPR1yG2qPQ3vh2qzbZHMJkJ+mSl2IA56Zj1FqcMBG5IBR5ijBPt0Zv1Lq/g2Hs9aj79o9u4XDCKmFJt2dC9hrrxMdOCu2PCmZL0kZQehIckNZ0Kxz3odIPLKYs7K04sj1C/faXgQw28i95E6D2sXGD6f6GVaF2</vt:lpwstr>
  </property>
  <property fmtid="{D5CDD505-2E9C-101B-9397-08002B2CF9AE}" pid="79" name="x1ye=62">
    <vt:lpwstr>VE5g4KvT44uNT8wGflX6FhZWdpop6sgq3yrQVj9SIwMel9sC/2bs/Xu3KORK8A7YUm/ohml91DP57jtowEEmTSy04YHwfOlmRaKnWu2HDI8fvRtk2WzmGX6jK0YtyqaTRojXZ/Vv/6euv+m1WawcyvY2vVBVEqoxSQQqDlIQVvbhQMPsJVGNbV5fVL8DjuMg8zjskc8TbhZE44zCaWoqLQMeTuhwccyLiPMq7nSw6zkiGdkd0Lojyd4AY9VPakT</vt:lpwstr>
  </property>
  <property fmtid="{D5CDD505-2E9C-101B-9397-08002B2CF9AE}" pid="80" name="x1ye=63">
    <vt:lpwstr>6c2u7Ba+VIUVALNKWc4VU/ZvYHjoew0tiRElZG+uQalvn8CjQSFHBaPye5DLY7pnYS47KEo7388IRItYGK8+XsveHgAuy/mx8d1+G6qKPRLD2JaI4VPWt80t/fao4t+mfc5+EHwAkgEqazAhKOutNR8DqjwyGshcARLjsutbHBFgVe/cRXbMzAL3XUEEWo4Nb413bxL/Y1u79tDFvWLbzpxT/alVXELIG0metx+5xXcmGr3c3h0p0ffvtsszPnt</vt:lpwstr>
  </property>
  <property fmtid="{D5CDD505-2E9C-101B-9397-08002B2CF9AE}" pid="81" name="x1ye=64">
    <vt:lpwstr>GamI+A45IwB+cGbVB0o+or8jEPGd6Jn+fgrDutYQWlEdazJgsd3m56ZVMy9KdMchjIiBYqDfmcewBsQgd351z0luDb6VdHxIYR7JZz/vI8fWj9QNBPZNpj30CZZgiF3WRlZrAKBjzaPQQQwN356cftR+PfckX8VKC9JWL6Xt8DgzJj5VIBwUVcunYgpkry8BfVlDag/ygpeeP2OoWdhgECz4yQ1FW4+KshZE/DFq6u7WrIEMA2kYgKo+cMuVfLH</vt:lpwstr>
  </property>
  <property fmtid="{D5CDD505-2E9C-101B-9397-08002B2CF9AE}" pid="82" name="x1ye=65">
    <vt:lpwstr>WYcTU7O9JLJPDR2tuig95v11nQ25XwomfjtRIVG8L6aJHEzC6+n0xVr7oRTq3t8P8wZ7BTb5qa2Tpg7s3e+7ChO/6kzufIzsTEKJMfVv3hX4jV823BpsU/jg3pE30owoc4W+afrFCloR0a+CFxI+cdfONkA/q+KqZfwUFpU8MFbwwxjvUu/HSw6enV25lL0Wp6QjKZTqK7SFUpye0frq7bPfQtvhKc//UnzugCBbgRJwPGv/0Eg1fCJFG05zeu9</vt:lpwstr>
  </property>
  <property fmtid="{D5CDD505-2E9C-101B-9397-08002B2CF9AE}" pid="83" name="x1ye=66">
    <vt:lpwstr>LU2iQx0ppDKZIN32GO8UVz+5FbN1uC9zzdXNapXAwEWuCp7jiDJLihX0dT2ywEC3P8/n7+ta+xon9iUUvALI7tqTIdNFJRIjIV7mIY3dRxXqXFgb5KK+fp7Z5Mge+pOMhNy9zqxtHiQbSrM1M3TFXsqCkjxk03moT82xhRUzV4qgY77crTfQCqjTf+OjqPbVWVKIp+EA2ihMZrkHPO9MgZBMlffzmv63BoUdbea060Sm4U0i3B0VJYPcXIe/8Wu</vt:lpwstr>
  </property>
  <property fmtid="{D5CDD505-2E9C-101B-9397-08002B2CF9AE}" pid="84" name="x1ye=67">
    <vt:lpwstr>Wqa58cIswFBi7PbxOyDPo/STHQuae7W1mLA3C/BP8dzO2VJ0r9sHLxPrgEM3+UOpez20WYSm7RGImjRDjsdXta6Uu6GUATBz/1glrJkzwaj8swLVLMaLRQFPx3qFaoesETVzeUG7J8SyAFuHpqtyEhksqz8zZScIyU/5+k1Ik/MqwRQEdj9efCMvdoSXKJC1QHMsQqMevOONA4Sf9TAepezpzpvTahSvrWxgLkVITzGo25URRQssHfGT6Dj5qai</vt:lpwstr>
  </property>
  <property fmtid="{D5CDD505-2E9C-101B-9397-08002B2CF9AE}" pid="85" name="x1ye=68">
    <vt:lpwstr>bJhWs6ulz8gZlrcMFVIA2GXWXvHRPg2l3tBUX0tVlhhEDGKLGOwqkDqI+X/7Jto9ksM0xcZsSMOAwWmGdTVFUZ3zphZz/JE+ILyFXfA/ZSbWmhdjgASDAe6sG59kVvhuTfIm9eywgmPdxNv+4E9rFDseYTFZr8MNtJsjOIgtTSMvvwCiHY/zDs4k1Rf2jKTip1L2JLe2v5BZGJb5t8X2xuE0DbTvm92sBIvw2yyyWYM3CccSYNrm3NG2xjkWFgu</vt:lpwstr>
  </property>
  <property fmtid="{D5CDD505-2E9C-101B-9397-08002B2CF9AE}" pid="86" name="x1ye=69">
    <vt:lpwstr>i/e+eTm/17nchBNmkILDS8SCP9fpI+2wDdenjCiMuAurSLM6FPfy6dwSYJquNpv53ffYSl2vvOw+A9aVejAlmfbiatfbpTbn8H4L6buQ4BKh4XfOdiZtTvPFtwYKQbObjCOuolExWXSQBqalqHhkhbHRC12pmWR/NpMwRPbKxvu/Dl+rBaPhXErbtZSf7O4oCJfC0A9wtLZG/ii8kGHQYw9V+1ygsGPx0+3LrXcgr0xu8txe/rlJ2Gzo1I+FbhP</vt:lpwstr>
  </property>
  <property fmtid="{D5CDD505-2E9C-101B-9397-08002B2CF9AE}" pid="87" name="x1ye=7">
    <vt:lpwstr>sFf6B0M/Z4nl2g9PcUtP5K3PQZ/QjVtaFgZ3X12X/6kLoAF8qdeLVSeCWRqMyOAqQ5qtU3WsADyxittNJ2YcyHSsZIArmJRyLf/Zq6IWyDrpLEKPZ0/V3EP01/VIzA5863NlaoDCMIignrOntCBgECWGXEKmVx4LSUXcUadqQz8K/mkEAACJC1FPjGzCp9DDc234XadqGa5Bz5ezwNtot8mCQZcFOhjniDWJeCIfoqoBa02vdSew0i8/bXFI7kK</vt:lpwstr>
  </property>
  <property fmtid="{D5CDD505-2E9C-101B-9397-08002B2CF9AE}" pid="88" name="x1ye=70">
    <vt:lpwstr>9efjlNLldLXZkbv8yaE8sc7mV7Hy1oRs7oYpSoFJdEIuiI8iO8LODKn2Shtkl+lBtEIibcE7I6Rg09I+7s3J6FkirUBTHL3vieuhSTn9ZWJmfJAWO3u5bag0+2WTidmC2aWOHc94TRWBH563lwsGQ/MBXP36VG/l6nv8DxY5PYuKnUkMz1uRbJeMHQgL0DuE79CcTrmnAJq81Ctfg9NAUFgHh71I0VTEhHCxo/Jan4lkhZ9GRd7b388LnQHMOG3</vt:lpwstr>
  </property>
  <property fmtid="{D5CDD505-2E9C-101B-9397-08002B2CF9AE}" pid="89" name="x1ye=71">
    <vt:lpwstr>iwdfkalqzeeyaS8/noPZ49BwFx61nZ+beNOoOKQeaJ05bLY65reZkXCt7L+dlqaE+EQPvk4/Q5EGH05bFF8KeI7rOVURMk2GF+g0e5xsU50fr6QjV1cL8MGqtaxYNuvW2yyf6ctEemZYWE9XhYLb/5eu6ikH6mygFGWiumrm9LTReaypmc4/e2IpNj7Vbph0e5hUj8+HIofH7eZLj9p+LTe3SaGuacu0IoUN5VY9iaVtbyxyBVPW7xidpFzHYU+</vt:lpwstr>
  </property>
  <property fmtid="{D5CDD505-2E9C-101B-9397-08002B2CF9AE}" pid="90" name="x1ye=72">
    <vt:lpwstr>GvvmlsK2nJmu/PGFuFZiQdiPc8aTruyTTV8bgU2M2Hfm5U7E+uAE7gO1LiWoXCk4IaAN4o2ClHxgtQ2Kfnolt0Gonz1v16cYEIvzhXzi6dtmVaQmRUVVKX25HND+rFq1Ap103UPMMsbS3uT3QgJhopYXtLBcyz3dpHmPT0RgWXnHmk3zC2V5FM7l77F7gGmmUcBzGW2MiRwCIsAI3aFgJe0TNpX69BgxFTCRWX4GcdRtcvztmL6iwBWnJbxhsP+</vt:lpwstr>
  </property>
  <property fmtid="{D5CDD505-2E9C-101B-9397-08002B2CF9AE}" pid="91" name="x1ye=73">
    <vt:lpwstr>LUHr/bpsEzQRmGV/BfBW5oKLVbxU1KzggZkHhQ6wNQZwDChd8/lmIKw9RTAsBJ4c5gHtixO/syWaBz8LnQFQfrtkMdIhw93oxMbf+UJGKQ/Ct6WUvzBiSiMzetHv/IkanG8jJkP53iAM6ZXfMDa4ZcDYCQ9rHBtCkRzaZVOqWYBeywpRxhkQ8ZdQ58t1RhUlwtN8ZEab9yosSptAB/zTB2z8TRaHuPludHziBEFWhLvY2NqzRZIDhJJ9DkJ8bqA</vt:lpwstr>
  </property>
  <property fmtid="{D5CDD505-2E9C-101B-9397-08002B2CF9AE}" pid="92" name="x1ye=74">
    <vt:lpwstr>beqZz31bTf6E0NjgUTFciGXEWSdsS9M6aw3JMop+jfL1y/OnKkn1dI28Jj/fbOep2ArKcvMBDhWtDBY10vkxlI4HuE4VFXIyRtnL8Yl85jFhRblvTVMiCVNhAcHF2gEjEa+Db660qPYm+Hv2irevv4L5RLEV/ahtJGwitvWcgZ/ndulNBFX7yis+/GBVNOOPzjYAnH7iGmGy3VFTdOv4rv1h10zYcRtO6N+PEtoJpgrpMmL0qaZbRTFRe+p14zU</vt:lpwstr>
  </property>
  <property fmtid="{D5CDD505-2E9C-101B-9397-08002B2CF9AE}" pid="93" name="x1ye=75">
    <vt:lpwstr>RHhGbEpWl9NjRldlQvg0kTHrcRYLOeFBtIlyVfo/pkFJKkRKLIZf7rpJh715pvqU/HgvJWpc6pBf3ohQekzNjcNUcWTen0sqa6McPJmBOLmiGmt/vDFxdG9jmxw6uOEzfo5z858B2TymE7D2QAF1ZhwYHQs514+jIt/A8eJvRGQXXZXCAUWhB2VWKZKABGPMp8hcr0SeY8QuilShHFk2jxcMqgo2LIX2ZpzMOEJIFk9VPHexk9mbkPLgzfvbUaa</vt:lpwstr>
  </property>
  <property fmtid="{D5CDD505-2E9C-101B-9397-08002B2CF9AE}" pid="94" name="x1ye=76">
    <vt:lpwstr>ZlU1drj8hlzmWl2ZBDmx0N/T42I4ob/3bPXwb2J4sTAoJ/WsQqpKJ2QmVOH3ff1sn1iSCtHnmEbhwr5j+0S9AsHtMktgRtMblDW4YkjkEyCHa1//eRYiMlbFgC+ardBnO2iD3L0IJmOH2tg33RUMCZ18dKsIMU54ML8UQBvfu+s+2K66csTniUfqUlNmfN+k36BeVCxk7dg5i++1aMrb3YdZwKPxiwOLYid+BmGINUKgCYYvKzGO0bzs+M7RsBS</vt:lpwstr>
  </property>
  <property fmtid="{D5CDD505-2E9C-101B-9397-08002B2CF9AE}" pid="95" name="x1ye=77">
    <vt:lpwstr>w5G7wfIQ7EW8dH3zCDTK8zZGGJbdFbtc8eRNQfHpfNjx6MVHJOuj5e6sQUv70+0zogWVwvwMxk4kSA90YmgVHq9ftNm/LD9r/fD6qWPCzDq8I2bGEhpS3K0iGTB9xJQkkr5sPbk/YD1IePYdSx6bsKrpK23/0qMG+0KrnS5nXrkHCpybd3kGQw2sG4a5yEDSkRVmKkKruRKa9HZqBvx1493fu/gJ9cY4YGPgH5uN2CnkNzfQMyNz4lT1AtNzO1k</vt:lpwstr>
  </property>
  <property fmtid="{D5CDD505-2E9C-101B-9397-08002B2CF9AE}" pid="96" name="x1ye=78">
    <vt:lpwstr>hcZy1uzoufpg/QQ1bbpN1EFGBd+rzI6PXL3MUa/jPc6MRKWtwY31HAlSD5ypNsn7BB0UsJWBluVqk22fy46pSRzLmoAAAVn9yuW4kjtGR2wofSKb6ppxZe7rldcrR0zmdskdTPl+JjD/e8StQsyS7+89Eu+7D5YWbqjK7xmC56PsYDakhHWTRJ2NLVDwVWFQ0+cYEEBoEbMj467Eh8dZjpyerlb8WOEWHRln7SkTOhJ5J0kWihy+dYKDMT9INLO</vt:lpwstr>
  </property>
  <property fmtid="{D5CDD505-2E9C-101B-9397-08002B2CF9AE}" pid="97" name="x1ye=79">
    <vt:lpwstr>re6AvuWI/j1VkI40fSa9Qa/Bb4v/KIystKvIuWpA2Q3VdMUv0FG2eAO+KughcQCQO4nnIwlqtCCsc3sGOK/o76GgTvp6QgpW99cpeRFmxcFCW12/vxhj+OHLSDxUWU7+qQRQnEN+uB/IaIlbu8FE5ST46OImO+IANNUglkBuszw86YUkyoRbWCZTKXJJ7tlhgoyrkCEnSW6HrurF7JqSInAbX9TYzidZH5TPsnFzAo2Lcse3EvjjI5R2m6Hqzor</vt:lpwstr>
  </property>
  <property fmtid="{D5CDD505-2E9C-101B-9397-08002B2CF9AE}" pid="98" name="x1ye=8">
    <vt:lpwstr>oyeMczpInReIn8TOLeTlBUK7mZz8tN8c43IV3jEVd1vlevwP/tXVFEuf2StuT9swE3M7U+7lj2jSEZAIAVEgoHGfIhCbpFPXeXP2TBDHWy5nRCpTQ8d6Us3/3BMaN85MGjf3ZJaR9FXkw+bw7qUTXEcMTDdW49S8Kb9se1aC4XgI5qaly26f+aO9eUgQKDReMcIu2o5LjLnXdM2xHGQwKZkpevOisFAWONd2HVC7rU+CwLpo47L3PVy2t3TZpdT</vt:lpwstr>
  </property>
  <property fmtid="{D5CDD505-2E9C-101B-9397-08002B2CF9AE}" pid="99" name="x1ye=80">
    <vt:lpwstr>7E2w8G/f9ZMak9oSl6M4XrJwgpyMYIfRPsJ63MgsJuBijCsa94gM5Jc8+fuYmyiQI/Mk2a1DkqMVVCafvHXDWEsA/NFysy02Y5uDW+pdG5ZBabgEaXEiAAt9P5F1WEZe66kch+2eSdLSSmayDj+3QYVKKetPjJJIEhpRwtywNyBRTewInKucQP4Q+k5TdmU4lkQydMwM5mqzN4OI0XXfp5wIp4EsVqFLRRFrLlSt47TXZob81EfOqHbJMQM6j/P</vt:lpwstr>
  </property>
  <property fmtid="{D5CDD505-2E9C-101B-9397-08002B2CF9AE}" pid="100" name="x1ye=81">
    <vt:lpwstr>WK8oQRjnTCkMO39e6H9IdLXVoapl8tzBJhyK3mLwLG4ajrahEOuCeVbQZFfGX31t+0rYoldEuw65cCyq6C7O0BIEsG4Mr7Xwi1Dx5gc4sUt6O36MVdXrkZKrthGpnTlRwBflYjuYAtZy6cQC57U8zRBmCdxS9GyVokd5q4KBYZzQXUMWuGl1knUrn5K0zYJ0d599NAV2vZMVkZiq14NNxX4e1Pn6xNJpYXxAPUFfefBMlu6quDlQmbHO4N1cuYN</vt:lpwstr>
  </property>
  <property fmtid="{D5CDD505-2E9C-101B-9397-08002B2CF9AE}" pid="101" name="x1ye=82">
    <vt:lpwstr>4BPAJSVQTCx0NZl5GqCcFoj4Z+FUmkuILqpEGDMGzy4371GW30htxw6+zNOSeJryOReQ2TtVkPgHN/Jr242hy93Ovo68UWk2hcrg5KbFEvBospzt3E5HU4Og4TZX/SCkf6iJK9URYSNyrMVaeuKa9nOtMvBIbgswMMpsXmKIcxSJPjxGXEUXMqHNzpRW1EE3GRIZVvM99GfvJ/mB+yIEqdPS9PHGWvE89IC0r9xo6teHoUqrjh15oG3WEh8u2tt</vt:lpwstr>
  </property>
  <property fmtid="{D5CDD505-2E9C-101B-9397-08002B2CF9AE}" pid="102" name="x1ye=83">
    <vt:lpwstr>mz8OtIztD/ygUy6NZo1jqMfW4hRW5ADcwNn0/h1w7QeCTcgsqXcdQ727hOgFe6oBUaNvLHPgTDt75eW/WGLGMV8zgOtY74ZfR+gyfW7APJ05rfh2OFOYVNEP/nDCeGNmkDr23mPRsOVb5wYMrSV87YcnsVFEWnZGft13gznHMWFHV01sNUXwp6fbPUO7ZDMPhyc8UvKxntspaSGSBOiZ+wLqSYNsYQFm5UQPJpwJ/pUH+fcox0Ipaslte8vHJdy</vt:lpwstr>
  </property>
  <property fmtid="{D5CDD505-2E9C-101B-9397-08002B2CF9AE}" pid="103" name="x1ye=84">
    <vt:lpwstr>N9EBnGPS8rsn7y2AYdpLLqyJ/5Z0FUei1NKpemvgjys7sa+8d2Gr6p1Tg1MbCxdbxEJSYHRRfCSmzmuKv9dC1XUgwBmqRIt9bupi4TrWiMXaJRHvf9wD7I+KTvdXkrYR/D4lqkIo7bpv4bs5bavVKmr4fY/13y+R6mz7ydQjVOnTodBtFDqXKTPAB2/m3fqFb+b1iCm8rByRcBi+xSum6FdS4C4/uyajoA4WYiLetX69MlSrFWG8nXVusK0/mKG</vt:lpwstr>
  </property>
  <property fmtid="{D5CDD505-2E9C-101B-9397-08002B2CF9AE}" pid="104" name="x1ye=85">
    <vt:lpwstr>rtXEHvNlE70kHnBlZmNOqS+OjxfMThwWKY5o8RA6NB/KPjr41uUx+7EQox0fsjVp1/21SUGx6R4Rbe/iaTbg2j8w75EBnaqCL4I9NCuFiitd/O4NL6kb5FboVFM/55VVZIFMSJsmN/ZqkyvSgDKbuGT6RrC1evxq2qTNIaBmqdt5zZHFeJiLbp9q3gqOpipoaJ2iLdhZjXZxAZ4NMiYuwRg1QusAdtOsE0GmeTB6cNXEItnkhgOYrSXm8gt0wZy</vt:lpwstr>
  </property>
  <property fmtid="{D5CDD505-2E9C-101B-9397-08002B2CF9AE}" pid="105" name="x1ye=86">
    <vt:lpwstr>f93CzMcqEWMJP38nWV2a/bbqnlkcyBWUB9LjFGIwA/IfURIMyrzdZV+jzkY8lT8cmsJBYq9KxMLEUItnQgLM8ycfMXzygWClLogUzc/qqih9YrFNCEVc6Toto7+jsU4Clxacc9EgtGz1664LRQ0a4ymGDjkoVdu/FIxc+FoMrrH1uHzdBzSigp9JIO6DCvzMET4aB/UW9VQzn8uIbnr4ydy006CwwIwbWRgqGBWFNXHS9Ib6qfwUEmFr9ap3KSo</vt:lpwstr>
  </property>
  <property fmtid="{D5CDD505-2E9C-101B-9397-08002B2CF9AE}" pid="106" name="x1ye=87">
    <vt:lpwstr>5bpA39NIBwS4357du7hxWHA2li/BnTu7ztxQWpvNqZ9QgajyAN4JMaSkYAQ6xFLWAam7JTI8owWaJgK4+EJNuXqfVH8DQKBoHu22l9phxju04SAshuQufBnvASon2grli3ar0rfqTzDbNkTEFKBdHJnjE1EzZRUONXz+p5htx+YE6gODt9Pfvy+LFUmZyNCrhf5Zud9h29nav7aM8sdPlc/1+EMsHPDsJdzT2VS/Qg/xum7EZl+ww3+RUzi24uf</vt:lpwstr>
  </property>
  <property fmtid="{D5CDD505-2E9C-101B-9397-08002B2CF9AE}" pid="107" name="x1ye=88">
    <vt:lpwstr>QtNyjJNQfCfsshFIZx7geOm53bcumGoL1JstqsqNTBqu/u0pIBVdmxujTAJ+HCJ12CDQBYl2EL8QXIVv2Buawr5lHPmoSkVeayYJfXf70UYUZOj9ewiESJNinHeUEQHg6lxYQ+f+x6ZP/uMmekK8djUF1z6HyNeVyG3ltz3U6mL1oocemDUvRziWiGvzTVot55qygc93caWfcai/6P9AZ+kQ19fqJ/Pwj5kJLWnzj5XBpy3h3S+ZOsuu4TU/U78</vt:lpwstr>
  </property>
  <property fmtid="{D5CDD505-2E9C-101B-9397-08002B2CF9AE}" pid="108" name="x1ye=89">
    <vt:lpwstr>iZWwvD5MyAU9CgDv18+CKulp+XLW17rmWQUCj5oZyHRSdENfJgX72e+IS+4tIObTC0pWavOYY6soIXxPO+6sWB9Rp5WmhJ3tBv57vevg9BLb6GP3YyEyYsxiBRGuggQmVP0AEj26cl0WWB+4znN/0wsTMvFSjVvY6WcXc95SX9xvUcBl+AYjTYP1dGyFx43xZXY56sLrCBaf03Lc0DqLjbkcNrrdAcS5Tw4NaVLTMH3hrIT6/lvtw1ND80nF8/f</vt:lpwstr>
  </property>
  <property fmtid="{D5CDD505-2E9C-101B-9397-08002B2CF9AE}" pid="109" name="x1ye=9">
    <vt:lpwstr>tGAAvpmTIe5uUcNyvm0JwNKKyJlilaRQz+BRfd83BsZadATrf4UMF5qtQ30vBGrTWYk8gHXJkQd173zEgVMPqbVRZUrm637kCx3fs7TtDBUQbjfha/YWQ23h5yAH59c34fPZFwMrR6niYYdW8ei5myFDFJ8vW8JWdq/YM5VJwj0fSkCF4nH3/e8wy1OzM7YA/yBry3t5Rwvi5BjKsGMOdAlSvzlGePN6Fdj6l9HF9eQuiKJHXH/IZvS7KgbBkrP</vt:lpwstr>
  </property>
  <property fmtid="{D5CDD505-2E9C-101B-9397-08002B2CF9AE}" pid="110" name="x1ye=90">
    <vt:lpwstr>OHShG3zQ8KyVcSAZwqIgS3V/NqlyfMKwDYLvEnWoio19Gzb7zK+bg5FV9DQfEBwzrL1xeHcpQpBTnoJdjPr1EVpvLtPvusAifvvy2FjzDBEjIVzdjxGF7bQQoVttPttpGU0YHrCoETH3zEtFomQpWmssbfSs8DHkHT3dLBUmWcKjVHa1lfnsr53FE//g9AM4Wikn1wFDT2Hp9AJp/+obM7xsm1ONC8LXz75gwZsymGS+krwIidlAdlxrBO/h1ZF</vt:lpwstr>
  </property>
  <property fmtid="{D5CDD505-2E9C-101B-9397-08002B2CF9AE}" pid="111" name="x1ye=91">
    <vt:lpwstr>Uf3Iy8fEOwX95fHW0zYEmUuigaLuuA2BTACZHyBOOPta/Y9rDvfJDrxz0dEnadettixI19JQkqIPslF5xy6GG/ZMF2TOonpt3TesxUhu3Tvyl6O5iM98OqZwr+srkMk7IA5RyT5dxcBs7bBDdlYAjXNabOj/Ln8czrmeKVaa+drSA153JsSuH3Ne/g7G5StwFKJQWMpQmzQCxoE38y+MQJUkA/D1GMhIv4BfQzBgfjiborPtkmDtna2KFp4guvo</vt:lpwstr>
  </property>
  <property fmtid="{D5CDD505-2E9C-101B-9397-08002B2CF9AE}" pid="112" name="x1ye=92">
    <vt:lpwstr>B8NQHfne9pLiu5gfdlfGfdycT/B4Nv7lIb/3WciFoFjcRF7jzJX93M9vsn9JEGOxw+sLTH7sJJ9h+Rn4tqnHvHg20uAbDP9zISGUtXKMsx9KYOAaxP7wNeiMUH70N5Kop9iK0i+mb0+is9IrYUF4XkjTZI67ebfC7CfGGCXR8udJIo4gA4kFs55/n/U2w4BpqdQJlic1cVyKFUGabh4PtW9H6OfVv+VUsYFz/SJ4iF96t2g/q5EXEnF0QgDOYY+</vt:lpwstr>
  </property>
  <property fmtid="{D5CDD505-2E9C-101B-9397-08002B2CF9AE}" pid="113" name="x1ye=93">
    <vt:lpwstr>l2RWbr9d1xmhjBJGIB5E5/Kr3LdRZ69LU6WyN/cu4iwM2FgT9YuNoGP2pDg/PsIEvdEVgk26j+gq8dVe7awR4rfwxabn4hI4eeDlQmBbye+fZ52PD8Q50LyCq68zys3PbS1eWmvXoO0rrLt2EsH1BaaUSv3qoX3LxwiUwd7CZThpPN5htCG3Fgvnqe06o9wtTEEHP7KctJhGQVGGo0xsvOCbzov49HiUNXf7uV8hb0JLxH0rU+6CbKEbnFI2eFA</vt:lpwstr>
  </property>
  <property fmtid="{D5CDD505-2E9C-101B-9397-08002B2CF9AE}" pid="114" name="x1ye=94">
    <vt:lpwstr>TsqyV1fmkP5UMISgitEmsYXtlizSTkqyI+4HTRWGox2HLzE6JZHgo/BJZwT1NKEmnmc9wvOcEYO0TVaWoZWGvMNYBpRMb86zgTC0yRXdCTwaBIYaTcDDW2ZAkop7+YwqeuIqhaIx4BbnPMHH19HEM+4ZrIQvQLsXtl8ysy9Xe2YmnJiRpP8Z4+P5YsbfcyCtYEFzXrTtWnFxZCg5sKNxhgTAfOrGYhIaqZbl4bxuCK9zyHK3KUxe5Oc+K2QwpiB</vt:lpwstr>
  </property>
  <property fmtid="{D5CDD505-2E9C-101B-9397-08002B2CF9AE}" pid="115" name="x1ye=95">
    <vt:lpwstr>A9elstB7p77p0Mb+ewyriaKz5oLCiPW77JDHgHi8WMZ0uuNGT7/MBfSNJj05B5o9KYzHbCEYF6AxMTu+7OXxhuQv4DYZYFHF6Y5KDKryv2lm0oTl1WCPfxSnkYCsAB+oSY3KJUEOfjB0z+y+5xNwPcxAKA5yoOA37EKLxLCZWClNic/bxUWCVsTjwPg+kNdRcVh+nXKtE+d53pKCjZ3YpyZKVGMh/aF6LTh8LpV3QNTOyzGBAm0mpdJuU1Dt8c7</vt:lpwstr>
  </property>
  <property fmtid="{D5CDD505-2E9C-101B-9397-08002B2CF9AE}" pid="116" name="x1ye=96">
    <vt:lpwstr>iYVrwRsouLpvivpgoBq/HSVj17dctYaXPs+ctT9P+oB+WX543UcF5HCfJHwAhng5SpYHYBtaTJdu7HVhWvu7q0W94ICkk1y/LV8/LPrDBlc/8D6IvNBCsGO5x5HMlUXHkX7ajp+8A/oo4E/35cXTUZRWo9pYVIz1CQ8qF/qc5ZcLNqIjdqNg4u7MC3+bYIrsUfibRM7YCk5uz0wWuuDk7/c0gZSJj/lJSu/b7MdX+dzoUX4oR+wDQZ5npKuuTPV</vt:lpwstr>
  </property>
  <property fmtid="{D5CDD505-2E9C-101B-9397-08002B2CF9AE}" pid="117" name="x1ye=97">
    <vt:lpwstr>sqDCMjvP32QI3hap7WHMB/cdD3/xrbmcXRIKx+JikavJNwBcdH9060xfFKFDOrswj6dQcvYEYmNZXPggYaaWh0VlHxH/XxUIVKtKgFIZD9EMhM/1KqIFIZQV/GFfAgCO4OqLYpLmdzNxnX0n4dc5EVjT0oYDKITLj4UAqbySvNX4DyRYwKhnQk6WtO06uVm0g9LJsPjEtwaULJO8zxXQJAoUw+GDyjxy09Lus0bRLtT3PvDF83ajU9X2vuw5ZDV</vt:lpwstr>
  </property>
  <property fmtid="{D5CDD505-2E9C-101B-9397-08002B2CF9AE}" pid="118" name="x1ye=98">
    <vt:lpwstr>pHEPU0vNq2cmlWHbwJmFSO0NtkseX9yFyYdNONqfkdXUiR+jLspJU+3g15JANoSk5KqB9N2FpnVfDzijKVo0Hdry3feMoG+9mIHjD8j8hsq9Isl7ncK4DBqZ1BBKK8yzLy4pHGiBhqpdxUqpNsquE8CRX8bS31mWqub0/42V5gFxhKJI/m02H1fmtZ3X5RpG5R8rIGFSjHAsgbmsnxaZa944Ftz7F1yxmZPmaSc4d8GgQeRpRSJLCVXDUNG3Wve</vt:lpwstr>
  </property>
  <property fmtid="{D5CDD505-2E9C-101B-9397-08002B2CF9AE}" pid="119" name="x1ye=99">
    <vt:lpwstr>g7pKrTJ6UuNAIx/JMm3qMMgWj/Bu5zyIFStv9FTEwtT1FLAgXQqiSGuhnCPBcNLBJghNd1PdT2Kvn5oUq72Gng/NUZi4VffFutYiK1H6Q+a4HDp9AjtuXmZ7lRHrKgZsPVR4Z3pVck4Gt0Qis/Bc/JxWTv6Otjw/fx/MrhUvFXQO659P/f4XnnsUsWs704h3pbKdU+ob7Or1I/9xLDyGmDGDf6kY5+jGdN7JZYYYDNujGA/vLC0PFyoikzhNXsw</vt:lpwstr>
  </property>
</Properties>
</file>