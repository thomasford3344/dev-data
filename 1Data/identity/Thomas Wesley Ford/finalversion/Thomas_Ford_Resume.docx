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ocumentparent-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0"/>
        <w:gridCol w:w="3700"/>
        <w:gridCol w:w="400"/>
        <w:gridCol w:w="7020"/>
        <w:gridCol w:w="760"/>
      </w:tblGrid>
      <w:tr w:rsidR="003867DF" w:rsidRPr="00B0597D" w14:paraId="7BC75AF2" w14:textId="77777777" w:rsidTr="00B0597D">
        <w:trPr>
          <w:trHeight w:val="15120"/>
          <w:tblCellSpacing w:w="0" w:type="dxa"/>
        </w:trPr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63E317FD" w14:textId="77777777" w:rsidR="003867DF" w:rsidRPr="00B0597D" w:rsidRDefault="00000000">
            <w:pP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pict w14:anchorId="4A99082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0;margin-top:0;width:612pt;height:137.95pt;z-index:-251658240;mso-position-horizontal-relative:page;mso-position-vertical-relative:page" o:allowincell="f" fillcolor="#a2c4bf" strokecolor="#a2c4bf">
                  <w10:wrap anchorx="page" anchory="page"/>
                </v:shape>
              </w:pict>
            </w:r>
          </w:p>
        </w:tc>
        <w:tc>
          <w:tcPr>
            <w:tcW w:w="3700" w:type="dxa"/>
            <w:shd w:val="clear" w:color="auto" w:fill="404040"/>
            <w:tcMar>
              <w:top w:w="400" w:type="dxa"/>
              <w:left w:w="180" w:type="dxa"/>
              <w:bottom w:w="300" w:type="dxa"/>
              <w:right w:w="180" w:type="dxa"/>
            </w:tcMar>
            <w:hideMark/>
          </w:tcPr>
          <w:p w14:paraId="1A1C226C" w14:textId="383F76DB" w:rsidR="003867DF" w:rsidRPr="00B0597D" w:rsidRDefault="003867DF">
            <w:pPr>
              <w:pStyle w:val="div"/>
              <w:pBdr>
                <w:right w:val="none" w:sz="0" w:space="5" w:color="auto"/>
              </w:pBdr>
              <w:spacing w:line="20" w:lineRule="atLeast"/>
              <w:ind w:left="180" w:right="280"/>
              <w:jc w:val="center"/>
              <w:rPr>
                <w:rStyle w:val="documentparent-containerleft-box"/>
                <w:rFonts w:asciiTheme="majorHAnsi" w:eastAsia="Arial" w:hAnsiTheme="majorHAnsi" w:cstheme="majorHAnsi"/>
                <w:sz w:val="2"/>
                <w:szCs w:val="2"/>
                <w:shd w:val="clear" w:color="auto" w:fill="auto"/>
              </w:rPr>
            </w:pPr>
          </w:p>
          <w:p w14:paraId="44615716" w14:textId="6761A448" w:rsidR="003867DF" w:rsidRPr="00B0597D" w:rsidRDefault="00000000">
            <w:pPr>
              <w:pStyle w:val="documentleft-boxpict-secsectionsectiontitle"/>
              <w:pBdr>
                <w:top w:val="none" w:sz="0" w:space="20" w:color="auto"/>
                <w:right w:val="none" w:sz="0" w:space="5" w:color="auto"/>
              </w:pBdr>
              <w:spacing w:before="2960" w:line="20" w:lineRule="atLeast"/>
              <w:ind w:left="180" w:right="280"/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z w:val="2"/>
                <w:szCs w:val="2"/>
                <w:shd w:val="clear" w:color="auto" w:fill="auto"/>
              </w:rPr>
            </w:pPr>
            <w:r>
              <w:rPr>
                <w:rFonts w:asciiTheme="majorHAnsi" w:hAnsiTheme="majorHAnsi" w:cstheme="majorHAnsi"/>
              </w:rPr>
              <w:pict w14:anchorId="6BDB557A">
                <v:oval id="_x0000_s1026" style="position:absolute;left:0;text-align:left;margin-left:30.7pt;margin-top:28.35pt;width:106pt;height:106pt;z-index:251659264" strokecolor="white" strokeweight="1pt"/>
              </w:pict>
            </w:r>
            <w:r>
              <w:rPr>
                <w:rFonts w:asciiTheme="majorHAnsi" w:hAnsiTheme="majorHAnsi" w:cstheme="majorHAnsi"/>
              </w:rPr>
              <w:pict w14:anchorId="586B0CD3">
                <v:oval id="_x0000_s1027" style="position:absolute;left:0;text-align:left;margin-left:31.2pt;margin-top:28.85pt;width:105pt;height:105pt;z-index:251660288" stroked="f" strokecolor="this">
                  <v:fill r:id="rId7" o:title="" type="frame"/>
                </v:oval>
              </w:pict>
            </w:r>
            <w:r w:rsidR="00B0597D" w:rsidRPr="00B0597D"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z w:val="2"/>
                <w:szCs w:val="2"/>
                <w:shd w:val="clear" w:color="auto" w:fill="auto"/>
              </w:rPr>
              <w:t> </w:t>
            </w:r>
          </w:p>
          <w:p w14:paraId="1D297FE3" w14:textId="5731E288" w:rsidR="00B0597D" w:rsidRPr="00B0597D" w:rsidRDefault="00B0597D">
            <w:pPr>
              <w:pStyle w:val="documentsection-cntcicon-rownth-child1icon-svg"/>
              <w:spacing w:after="60" w:line="280" w:lineRule="atLeast"/>
              <w:ind w:left="180" w:right="280"/>
              <w:jc w:val="center"/>
              <w:rPr>
                <w:rStyle w:val="documentparent-containerleft-box"/>
                <w:rFonts w:asciiTheme="majorHAnsi" w:eastAsia="Arial" w:hAnsiTheme="majorHAnsi" w:cstheme="majorHAnsi"/>
                <w:b/>
                <w:bCs/>
                <w:sz w:val="22"/>
                <w:szCs w:val="22"/>
                <w:shd w:val="clear" w:color="auto" w:fill="auto"/>
              </w:rPr>
            </w:pPr>
            <w:r w:rsidRPr="00B0597D">
              <w:rPr>
                <w:rStyle w:val="documentparent-containerleft-box"/>
                <w:rFonts w:asciiTheme="majorHAnsi" w:eastAsia="Arial" w:hAnsiTheme="majorHAnsi" w:cstheme="majorHAnsi"/>
                <w:b/>
                <w:bCs/>
                <w:sz w:val="22"/>
                <w:szCs w:val="22"/>
                <w:shd w:val="clear" w:color="auto" w:fill="auto"/>
              </w:rPr>
              <w:t>Date of Birth:</w:t>
            </w:r>
          </w:p>
          <w:p w14:paraId="4D92FC30" w14:textId="550E2E80" w:rsidR="00B0597D" w:rsidRDefault="00B0597D">
            <w:pPr>
              <w:pStyle w:val="documentsection-cntcicon-rownth-child1icon-svg"/>
              <w:spacing w:after="60" w:line="280" w:lineRule="atLeast"/>
              <w:ind w:left="180" w:right="280"/>
              <w:jc w:val="center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  <w:t>Feb 10, 1993</w:t>
            </w:r>
          </w:p>
          <w:p w14:paraId="60C4CC0E" w14:textId="77777777" w:rsidR="00B0597D" w:rsidRDefault="00B0597D">
            <w:pPr>
              <w:pStyle w:val="documentsection-cntcicon-rownth-child1icon-svg"/>
              <w:spacing w:after="60" w:line="280" w:lineRule="atLeast"/>
              <w:ind w:left="180" w:right="280"/>
              <w:jc w:val="center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</w:p>
          <w:p w14:paraId="6556B644" w14:textId="0C34CDB8" w:rsidR="003867DF" w:rsidRPr="00B0597D" w:rsidRDefault="00000000">
            <w:pPr>
              <w:pStyle w:val="documentsection-cntcicon-rownth-child1icon-svg"/>
              <w:spacing w:after="60" w:line="280" w:lineRule="atLeast"/>
              <w:ind w:left="180" w:right="280"/>
              <w:jc w:val="center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B0597D">
              <w:rPr>
                <w:rStyle w:val="documentparent-containerleft-box"/>
                <w:rFonts w:asciiTheme="majorHAnsi" w:eastAsia="Arial" w:hAnsiTheme="majorHAnsi" w:cstheme="majorHAnsi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DD7DCE3" wp14:editId="7D41A8F5">
                  <wp:extent cx="178201" cy="178306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B2F49" w14:textId="77777777" w:rsidR="003867DF" w:rsidRPr="00B0597D" w:rsidRDefault="00000000">
            <w:pPr>
              <w:pStyle w:val="documenticon-rowico-txt"/>
              <w:spacing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thomasford3344@gmail.com</w:t>
            </w:r>
          </w:p>
          <w:p w14:paraId="3E71E287" w14:textId="77777777" w:rsidR="003867DF" w:rsidRPr="00B0597D" w:rsidRDefault="00000000">
            <w:pPr>
              <w:pStyle w:val="documenticon-rowicon-svg"/>
              <w:spacing w:before="300" w:after="60"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B0597D">
              <w:rPr>
                <w:rStyle w:val="documentparent-containerleft-box"/>
                <w:rFonts w:asciiTheme="majorHAnsi" w:eastAsia="Arial" w:hAnsiTheme="majorHAnsi" w:cstheme="majorHAnsi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AFBBD8E" wp14:editId="06A3E8DA">
                  <wp:extent cx="178201" cy="178306"/>
                  <wp:effectExtent l="0" t="0" r="0" b="0"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C3B2C" w14:textId="316A65D1" w:rsidR="003867DF" w:rsidRPr="00B0597D" w:rsidRDefault="00B0597D">
            <w:pPr>
              <w:pStyle w:val="documenticon-rowico-txt"/>
              <w:spacing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 xml:space="preserve">+1 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(</w:t>
            </w:r>
            <w:r w:rsidR="00711846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818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 xml:space="preserve">) </w:t>
            </w:r>
            <w:r w:rsidR="00711846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697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-</w:t>
            </w:r>
            <w:r w:rsidR="00711846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1506</w:t>
            </w:r>
            <w:r w:rsidRPr="00B0597D"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  <w:t xml:space="preserve"> </w:t>
            </w:r>
          </w:p>
          <w:p w14:paraId="1A46D091" w14:textId="77777777" w:rsidR="003867DF" w:rsidRPr="00B0597D" w:rsidRDefault="00000000">
            <w:pPr>
              <w:pStyle w:val="documenticon-rowicon-svg"/>
              <w:spacing w:before="300" w:after="60"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B0597D">
              <w:rPr>
                <w:rStyle w:val="documentparent-containerleft-box"/>
                <w:rFonts w:asciiTheme="majorHAnsi" w:eastAsia="Arial" w:hAnsiTheme="majorHAnsi" w:cstheme="majorHAnsi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92894C3" wp14:editId="04DFE512">
                  <wp:extent cx="178201" cy="178306"/>
                  <wp:effectExtent l="0" t="0" r="0" b="0"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C0C64" w14:textId="77777777" w:rsidR="003867DF" w:rsidRPr="00B0597D" w:rsidRDefault="00000000">
            <w:pPr>
              <w:pStyle w:val="documenticon-rowzipsuffix"/>
              <w:spacing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Lubbock, TX 79403</w:t>
            </w:r>
          </w:p>
          <w:p w14:paraId="2E341745" w14:textId="77777777" w:rsidR="003867DF" w:rsidRPr="00B0597D" w:rsidRDefault="00000000">
            <w:pPr>
              <w:pStyle w:val="documenticon-rowzipprefix"/>
              <w:spacing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vanish/>
                <w:sz w:val="22"/>
                <w:szCs w:val="22"/>
                <w:shd w:val="clear" w:color="auto" w:fill="auto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vanish/>
                <w:color w:val="FFFFFF"/>
                <w:sz w:val="22"/>
                <w:szCs w:val="22"/>
              </w:rPr>
              <w:t>Lubbock, TX 79403</w:t>
            </w:r>
          </w:p>
          <w:p w14:paraId="1F6D7BB9" w14:textId="77777777" w:rsidR="003867DF" w:rsidRPr="00B0597D" w:rsidRDefault="00000000">
            <w:pPr>
              <w:pStyle w:val="documentsection-cntcuser-detailicon-rownth-child1icon-svg"/>
              <w:spacing w:before="300" w:after="60" w:line="280" w:lineRule="atLeast"/>
              <w:ind w:left="180" w:right="280"/>
              <w:jc w:val="center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B0597D">
              <w:rPr>
                <w:rStyle w:val="documentparent-containerleft-box"/>
                <w:rFonts w:asciiTheme="majorHAnsi" w:eastAsia="Arial" w:hAnsiTheme="majorHAnsi" w:cstheme="majorHAnsi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C638A0E" wp14:editId="31B3FC80">
                  <wp:extent cx="178201" cy="178306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030E3" w14:textId="77777777" w:rsidR="003867DF" w:rsidRPr="00B0597D" w:rsidRDefault="00000000">
            <w:pPr>
              <w:pStyle w:val="documentpaddedline"/>
              <w:spacing w:line="280" w:lineRule="atLeast"/>
              <w:ind w:left="180" w:right="280"/>
              <w:jc w:val="center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proofErr w:type="spellStart"/>
            <w:r w:rsidRPr="00B0597D"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>thomas-fords.vercel.app</w:t>
            </w:r>
            <w:proofErr w:type="spellEnd"/>
          </w:p>
          <w:p w14:paraId="41D055A6" w14:textId="77777777" w:rsidR="003867DF" w:rsidRPr="00B0597D" w:rsidRDefault="00000000">
            <w:pPr>
              <w:pStyle w:val="documentparent-containerleft-boxsection-cntccntcMarginBottom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hd w:val="clear" w:color="auto" w:fill="auto"/>
              </w:rPr>
            </w:pPr>
            <w:r w:rsidRPr="00B0597D">
              <w:rPr>
                <w:rStyle w:val="documentparent-containerleft-box"/>
                <w:rFonts w:asciiTheme="majorHAnsi" w:eastAsia="Arial" w:hAnsiTheme="majorHAnsi" w:cstheme="majorHAnsi"/>
                <w:shd w:val="clear" w:color="auto" w:fill="auto"/>
              </w:rPr>
              <w:t> </w:t>
            </w:r>
          </w:p>
          <w:p w14:paraId="70728B55" w14:textId="77777777" w:rsidR="003867DF" w:rsidRPr="00B0597D" w:rsidRDefault="00000000">
            <w:pPr>
              <w:pStyle w:val="documentleft-boxheadingsectiontitle"/>
              <w:pBdr>
                <w:top w:val="single" w:sz="8" w:space="20" w:color="FFFFFF"/>
              </w:pBdr>
              <w:spacing w:after="200" w:line="340" w:lineRule="atLeast"/>
              <w:ind w:left="180" w:right="280"/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z w:val="28"/>
                <w:szCs w:val="28"/>
                <w:shd w:val="clear" w:color="auto" w:fill="auto"/>
              </w:rPr>
            </w:pPr>
            <w:r w:rsidRPr="00B0597D"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z w:val="28"/>
                <w:szCs w:val="28"/>
                <w:shd w:val="clear" w:color="auto" w:fill="auto"/>
              </w:rPr>
              <w:t>Education</w:t>
            </w:r>
          </w:p>
          <w:p w14:paraId="75582766" w14:textId="77777777" w:rsidR="003867DF" w:rsidRPr="00B0597D" w:rsidRDefault="00000000">
            <w:pPr>
              <w:pStyle w:val="documenteducationparagraphspacing"/>
              <w:spacing w:line="20" w:lineRule="exac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hd w:val="clear" w:color="auto" w:fill="auto"/>
              </w:rPr>
            </w:pPr>
            <w:r w:rsidRPr="00B0597D">
              <w:rPr>
                <w:rStyle w:val="documentparent-containerleft-box"/>
                <w:rFonts w:asciiTheme="majorHAnsi" w:eastAsia="Arial" w:hAnsiTheme="majorHAnsi" w:cstheme="majorHAnsi"/>
                <w:shd w:val="clear" w:color="auto" w:fill="auto"/>
              </w:rPr>
              <w:t> </w:t>
            </w:r>
          </w:p>
          <w:p w14:paraId="56DEFC9C" w14:textId="77777777" w:rsidR="00A029EB" w:rsidRDefault="00A029EB">
            <w:pPr>
              <w:pStyle w:val="documentpaddedline"/>
              <w:spacing w:line="280" w:lineRule="atLeast"/>
              <w:ind w:left="180" w:right="280"/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</w:pPr>
            <w:r>
              <w:rPr>
                <w:rStyle w:val="span"/>
                <w:rFonts w:asciiTheme="majorHAnsi" w:eastAsia="Arial" w:hAnsiTheme="majorHAnsi" w:cstheme="majorHAnsi"/>
                <w:color w:val="FFFFFF"/>
                <w:sz w:val="22"/>
                <w:szCs w:val="22"/>
              </w:rPr>
              <w:t xml:space="preserve">March 2017 </w:t>
            </w:r>
          </w:p>
          <w:p w14:paraId="51EC6712" w14:textId="65675F9E" w:rsidR="003867DF" w:rsidRPr="00A029EB" w:rsidRDefault="00000000">
            <w:pPr>
              <w:pStyle w:val="documentpaddedline"/>
              <w:spacing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b/>
                <w:bCs/>
                <w:sz w:val="22"/>
                <w:szCs w:val="22"/>
                <w:shd w:val="clear" w:color="auto" w:fill="auto"/>
              </w:rPr>
            </w:pPr>
            <w:r w:rsidRPr="00A029EB">
              <w:rPr>
                <w:rStyle w:val="span"/>
                <w:rFonts w:asciiTheme="majorHAnsi" w:eastAsia="Arial" w:hAnsiTheme="majorHAnsi" w:cstheme="majorHAnsi"/>
                <w:b/>
                <w:bCs/>
                <w:color w:val="FFFFFF"/>
                <w:sz w:val="22"/>
                <w:szCs w:val="22"/>
              </w:rPr>
              <w:t>B</w:t>
            </w:r>
            <w:r w:rsidR="00A029EB" w:rsidRPr="00A029EB">
              <w:rPr>
                <w:rStyle w:val="span"/>
                <w:rFonts w:asciiTheme="majorHAnsi" w:eastAsia="Arial" w:hAnsiTheme="majorHAnsi" w:cstheme="majorHAnsi"/>
                <w:b/>
                <w:bCs/>
                <w:color w:val="FFFFFF"/>
                <w:sz w:val="22"/>
                <w:szCs w:val="22"/>
              </w:rPr>
              <w:t>.Eng.:</w:t>
            </w:r>
            <w:r w:rsidRPr="00A029EB">
              <w:rPr>
                <w:rStyle w:val="span"/>
                <w:rFonts w:asciiTheme="majorHAnsi" w:eastAsia="Arial" w:hAnsiTheme="majorHAnsi" w:cstheme="majorHAnsi"/>
                <w:b/>
                <w:bCs/>
                <w:color w:val="FFFFFF"/>
                <w:sz w:val="22"/>
                <w:szCs w:val="22"/>
              </w:rPr>
              <w:t xml:space="preserve"> Computer Science</w:t>
            </w:r>
          </w:p>
          <w:p w14:paraId="7128A1CE" w14:textId="10D8D63C" w:rsidR="003867DF" w:rsidRPr="00A029EB" w:rsidRDefault="00000000" w:rsidP="00A029EB">
            <w:pPr>
              <w:pStyle w:val="documentpaddedline"/>
              <w:spacing w:line="280" w:lineRule="atLeas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b/>
                <w:bCs/>
                <w:i/>
                <w:iCs/>
                <w:sz w:val="22"/>
                <w:szCs w:val="22"/>
                <w:shd w:val="clear" w:color="auto" w:fill="auto"/>
              </w:rPr>
            </w:pPr>
            <w:r w:rsidRPr="00A029EB">
              <w:rPr>
                <w:rStyle w:val="documenttxt-bold"/>
                <w:rFonts w:asciiTheme="majorHAnsi" w:eastAsia="Arial" w:hAnsiTheme="majorHAnsi" w:cstheme="majorHAnsi"/>
                <w:b w:val="0"/>
                <w:bCs w:val="0"/>
                <w:i/>
                <w:iCs/>
                <w:color w:val="FFFFFF"/>
                <w:sz w:val="22"/>
                <w:szCs w:val="22"/>
              </w:rPr>
              <w:t>Texas A&amp;M University</w:t>
            </w:r>
            <w:r w:rsidRPr="00A029EB">
              <w:rPr>
                <w:rStyle w:val="documentparent-containerleft-box"/>
                <w:rFonts w:asciiTheme="majorHAnsi" w:eastAsia="Arial" w:hAnsiTheme="majorHAnsi" w:cstheme="majorHAnsi"/>
                <w:b/>
                <w:bCs/>
                <w:i/>
                <w:iCs/>
                <w:sz w:val="22"/>
                <w:szCs w:val="22"/>
                <w:shd w:val="clear" w:color="auto" w:fill="auto"/>
              </w:rPr>
              <w:t xml:space="preserve"> </w:t>
            </w:r>
          </w:p>
          <w:p w14:paraId="3ED4573E" w14:textId="77777777" w:rsidR="003867DF" w:rsidRPr="00B0597D" w:rsidRDefault="00000000">
            <w:pPr>
              <w:pStyle w:val="div"/>
              <w:spacing w:line="400" w:lineRule="exact"/>
              <w:ind w:left="180" w:right="280"/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</w:pPr>
            <w:r w:rsidRPr="00B0597D">
              <w:rPr>
                <w:rStyle w:val="documentparent-containerleft-box"/>
                <w:rFonts w:asciiTheme="majorHAnsi" w:eastAsia="Arial" w:hAnsiTheme="majorHAnsi" w:cstheme="majorHAnsi"/>
                <w:sz w:val="22"/>
                <w:szCs w:val="22"/>
                <w:shd w:val="clear" w:color="auto" w:fill="auto"/>
              </w:rPr>
              <w:t> </w:t>
            </w:r>
          </w:p>
          <w:p w14:paraId="7323C5A7" w14:textId="77777777" w:rsidR="003867DF" w:rsidRPr="00B0597D" w:rsidRDefault="003867DF"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Theme="majorHAnsi" w:eastAsia="Arial" w:hAnsiTheme="majorHAnsi" w:cstheme="majorHAnsi"/>
                <w:sz w:val="2"/>
                <w:szCs w:val="2"/>
                <w:shd w:val="clear" w:color="auto" w:fill="auto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E629998" w14:textId="77777777" w:rsidR="003867DF" w:rsidRPr="00B0597D" w:rsidRDefault="003867DF"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Theme="majorHAnsi" w:eastAsia="Arial" w:hAnsiTheme="majorHAnsi" w:cstheme="majorHAnsi"/>
                <w:sz w:val="2"/>
                <w:szCs w:val="2"/>
                <w:shd w:val="clear" w:color="auto" w:fill="auto"/>
              </w:rPr>
            </w:pPr>
          </w:p>
        </w:tc>
        <w:tc>
          <w:tcPr>
            <w:tcW w:w="702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top w:w="40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020"/>
            </w:tblGrid>
            <w:tr w:rsidR="003867DF" w:rsidRPr="00B0597D" w14:paraId="2C58FEA6" w14:textId="77777777">
              <w:trPr>
                <w:tblCellSpacing w:w="0" w:type="dxa"/>
              </w:trPr>
              <w:tc>
                <w:tcPr>
                  <w:tcW w:w="7020" w:type="dxa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67AB34DB" w14:textId="77777777" w:rsidR="003867DF" w:rsidRPr="00B0597D" w:rsidRDefault="00000000">
                  <w:pPr>
                    <w:pStyle w:val="documentname"/>
                    <w:rPr>
                      <w:rStyle w:val="documentnameSecPARAGRAPHNAMEfirstparagraphparagraph"/>
                      <w:rFonts w:asciiTheme="majorHAnsi" w:hAnsiTheme="majorHAnsi" w:cstheme="majorHAnsi"/>
                      <w:b/>
                      <w:bCs/>
                    </w:rPr>
                  </w:pPr>
                  <w:r w:rsidRPr="00B0597D">
                    <w:rPr>
                      <w:rStyle w:val="span"/>
                      <w:rFonts w:asciiTheme="majorHAnsi" w:hAnsiTheme="majorHAnsi" w:cstheme="majorHAnsi"/>
                      <w:b/>
                      <w:bCs/>
                    </w:rPr>
                    <w:t>Thomas</w:t>
                  </w:r>
                  <w:r w:rsidRPr="00B0597D">
                    <w:rPr>
                      <w:rStyle w:val="documentnameSecPARAGRAPHNAMEfirstparagraphparagraph"/>
                      <w:rFonts w:asciiTheme="majorHAnsi" w:hAnsiTheme="majorHAnsi" w:cstheme="majorHAnsi"/>
                      <w:b/>
                      <w:bCs/>
                    </w:rPr>
                    <w:t xml:space="preserve"> </w:t>
                  </w:r>
                  <w:r w:rsidRPr="00B0597D">
                    <w:rPr>
                      <w:rStyle w:val="span"/>
                      <w:rFonts w:asciiTheme="majorHAnsi" w:hAnsiTheme="majorHAnsi" w:cstheme="majorHAnsi"/>
                      <w:b/>
                      <w:bCs/>
                    </w:rPr>
                    <w:t>Ford</w:t>
                  </w:r>
                </w:p>
                <w:p w14:paraId="2E17B131" w14:textId="77777777" w:rsidR="003867DF" w:rsidRPr="00B0597D" w:rsidRDefault="00000000">
                  <w:pPr>
                    <w:pStyle w:val="documentresume-titlespan"/>
                    <w:pBdr>
                      <w:top w:val="none" w:sz="0" w:space="10" w:color="auto"/>
                    </w:pBdr>
                    <w:spacing w:line="320" w:lineRule="atLeast"/>
                    <w:rPr>
                      <w:rStyle w:val="documentnameSecPARAGRAPHNAMEfirstparagraphparagraph"/>
                      <w:rFonts w:asciiTheme="majorHAnsi" w:eastAsia="Source Sans Pro" w:hAnsiTheme="majorHAnsi" w:cstheme="majorHAnsi"/>
                      <w:color w:val="000000"/>
                      <w:spacing w:val="10"/>
                      <w:sz w:val="36"/>
                      <w:szCs w:val="36"/>
                    </w:rPr>
                  </w:pPr>
                  <w:r w:rsidRPr="00B0597D">
                    <w:rPr>
                      <w:rStyle w:val="documentnameSecPARAGRAPHNAMEfirstparagraphparagraph"/>
                      <w:rFonts w:asciiTheme="majorHAnsi" w:eastAsia="Source Sans Pro" w:hAnsiTheme="majorHAnsi" w:cstheme="majorHAnsi"/>
                      <w:color w:val="000000"/>
                      <w:spacing w:val="10"/>
                      <w:sz w:val="36"/>
                      <w:szCs w:val="36"/>
                    </w:rPr>
                    <w:t>Senior DevOps &amp; Software Engineer</w:t>
                  </w:r>
                </w:p>
                <w:p w14:paraId="5DF57366" w14:textId="77777777" w:rsidR="003867DF" w:rsidRPr="00B0597D" w:rsidRDefault="003867DF">
                  <w:pPr>
                    <w:pStyle w:val="documentnameSecPARAGRAPHNAMEfirstparagraphparagraphParagraph"/>
                    <w:pBdr>
                      <w:top w:val="none" w:sz="0" w:space="0" w:color="auto"/>
                    </w:pBdr>
                    <w:spacing w:line="20" w:lineRule="atLeast"/>
                    <w:textAlignment w:val="auto"/>
                    <w:rPr>
                      <w:rStyle w:val="documentnameSecPARAGRAPHNAMEfirstparagraphparagraph"/>
                      <w:rFonts w:asciiTheme="majorHAnsi" w:eastAsia="Arial" w:hAnsiTheme="majorHAnsi" w:cstheme="majorHAnsi"/>
                      <w:color w:val="000000"/>
                      <w:sz w:val="2"/>
                      <w:szCs w:val="2"/>
                    </w:rPr>
                  </w:pPr>
                </w:p>
              </w:tc>
            </w:tr>
          </w:tbl>
          <w:p w14:paraId="6D2E040A" w14:textId="77777777" w:rsidR="003867DF" w:rsidRPr="00B0597D" w:rsidRDefault="00000000">
            <w:pPr>
              <w:pStyle w:val="documentnameSecsectionheadingsectiontitle"/>
              <w:spacing w:before="1100" w:after="200" w:line="340" w:lineRule="atLeast"/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</w:pPr>
            <w:r w:rsidRPr="00B0597D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  <w:t>Professional Summary</w:t>
            </w:r>
          </w:p>
          <w:p w14:paraId="195DD664" w14:textId="574B4467" w:rsidR="003867DF" w:rsidRPr="00B0597D" w:rsidRDefault="00000000" w:rsidP="00B0597D">
            <w:pPr>
              <w:pStyle w:val="p"/>
              <w:spacing w:after="400" w:line="280" w:lineRule="atLeast"/>
              <w:jc w:val="both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trong1"/>
                <w:rFonts w:asciiTheme="majorHAnsi" w:eastAsia="Arial" w:hAnsiTheme="majorHAnsi" w:cstheme="majorHAnsi"/>
                <w:b/>
                <w:bCs/>
                <w:color w:val="000000"/>
                <w:sz w:val="22"/>
                <w:szCs w:val="22"/>
              </w:rPr>
              <w:t>Senior DevOps and Software Engineer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with </w:t>
            </w:r>
            <w:r w:rsidRPr="00B0597D">
              <w:rPr>
                <w:rStyle w:val="Strong1"/>
                <w:rFonts w:asciiTheme="majorHAnsi" w:eastAsia="Arial" w:hAnsiTheme="majorHAnsi" w:cstheme="majorHAnsi"/>
                <w:b/>
                <w:bCs/>
                <w:color w:val="000000"/>
                <w:sz w:val="22"/>
                <w:szCs w:val="22"/>
              </w:rPr>
              <w:t>8+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B0597D">
              <w:rPr>
                <w:rStyle w:val="Strong1"/>
                <w:rFonts w:asciiTheme="majorHAnsi" w:eastAsia="Arial" w:hAnsiTheme="majorHAnsi" w:cstheme="majorHAnsi"/>
                <w:b/>
                <w:bCs/>
                <w:color w:val="000000"/>
                <w:sz w:val="22"/>
                <w:szCs w:val="22"/>
              </w:rPr>
              <w:t xml:space="preserve">years 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of experience building scalable cloud infrastructure, automating deployments, and developing reliable backend systems. Skilled in Kubernetes, </w:t>
            </w:r>
            <w:r w:rsidR="00A4396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AWS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, Bitbucket, Jira, Python, and Java, with a strong track record of supporting intelligent, data-driven platforms like OPTRIX and contributing to next-gen cybersecurity products at </w:t>
            </w:r>
            <w:proofErr w:type="spellStart"/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RevBits</w:t>
            </w:r>
            <w:proofErr w:type="spellEnd"/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. Adept at improving delivery pipelines, optimizing system performance, and collaborating across teams to deliver secure, high-quality software. Known for clear communication, fast problem-solving, and driving efficiency in fast-paced, complex environments.</w:t>
            </w:r>
          </w:p>
          <w:p w14:paraId="3FF67D64" w14:textId="77777777" w:rsidR="003867DF" w:rsidRPr="00B0597D" w:rsidRDefault="00000000">
            <w:pPr>
              <w:pStyle w:val="documentright-boxheadingsectiontitle"/>
              <w:pBdr>
                <w:top w:val="single" w:sz="8" w:space="20" w:color="000000"/>
              </w:pBdr>
              <w:spacing w:after="200" w:line="340" w:lineRule="atLeast"/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</w:pPr>
            <w:r w:rsidRPr="00B0597D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  <w:t>Work History</w:t>
            </w:r>
          </w:p>
          <w:p w14:paraId="6E352E9B" w14:textId="77777777" w:rsidR="003867DF" w:rsidRPr="00B0597D" w:rsidRDefault="00000000">
            <w:pPr>
              <w:pStyle w:val="div"/>
              <w:spacing w:line="10" w:lineRule="exact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0949E2E1" w14:textId="77777777" w:rsidR="003867DF" w:rsidRPr="00B0597D" w:rsidRDefault="00000000">
            <w:pPr>
              <w:pStyle w:val="documentpaddedline"/>
              <w:spacing w:line="280" w:lineRule="atLeast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April 2020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-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November 2025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72917ADF" w14:textId="155B571F" w:rsidR="003867DF" w:rsidRPr="00B0597D" w:rsidRDefault="00000000">
            <w:pPr>
              <w:spacing w:line="280" w:lineRule="atLeast"/>
              <w:textAlignment w:val="auto"/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Vieaura Inc.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B0597D">
              <w:rPr>
                <w:rStyle w:val="span"/>
                <w:rFonts w:asciiTheme="majorHAnsi" w:eastAsia="Arial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B0597D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B0597D">
              <w:rPr>
                <w:rStyle w:val="documentsemi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DevOps Engineer</w:t>
            </w:r>
            <w:r w:rsidR="00FC2CD7">
              <w:rPr>
                <w:rStyle w:val="documentsemi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FC2CD7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(</w:t>
            </w:r>
            <w:r w:rsidR="00FC2CD7"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Remote</w:t>
            </w:r>
            <w:r w:rsidR="00FC2CD7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)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, Alpharetta, GA</w:t>
            </w:r>
            <w:r w:rsid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5223B280" w14:textId="77777777" w:rsidR="003867DF" w:rsidRPr="00B0597D" w:rsidRDefault="00000000" w:rsidP="00B0597D">
            <w:pPr>
              <w:pStyle w:val="documentulli"/>
              <w:numPr>
                <w:ilvl w:val="0"/>
                <w:numId w:val="1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Built CI/CD pipelines in Bitbucket to support OPTRIX's Operational Intelligence, ensuring reliable, repeatable deployments.</w:t>
            </w:r>
          </w:p>
          <w:p w14:paraId="3E83AB25" w14:textId="7D54AC18" w:rsidR="003867DF" w:rsidRPr="00B0597D" w:rsidRDefault="00000000" w:rsidP="00B0597D">
            <w:pPr>
              <w:pStyle w:val="documentulli"/>
              <w:numPr>
                <w:ilvl w:val="0"/>
                <w:numId w:val="1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Managed scalable Kubernetes clusters on </w:t>
            </w:r>
            <w:r w:rsidR="00A4396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AWS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, delivering high availability for OPTRIX's real-time spatial awareness features.</w:t>
            </w:r>
          </w:p>
          <w:p w14:paraId="5C4991B1" w14:textId="262FE89F" w:rsidR="003867DF" w:rsidRPr="00B0597D" w:rsidRDefault="00000000" w:rsidP="00B0597D">
            <w:pPr>
              <w:pStyle w:val="documentulli"/>
              <w:numPr>
                <w:ilvl w:val="0"/>
                <w:numId w:val="1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Set up monitoring, logging, and automated deployments on </w:t>
            </w:r>
            <w:r w:rsidR="00A4396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AWS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to support OPTRIX's adaptive Intelligent Guidance system.</w:t>
            </w:r>
          </w:p>
          <w:p w14:paraId="0D6718AF" w14:textId="77777777" w:rsidR="003867DF" w:rsidRPr="00B0597D" w:rsidRDefault="00000000" w:rsidP="00B0597D">
            <w:pPr>
              <w:pStyle w:val="documentulli"/>
              <w:numPr>
                <w:ilvl w:val="0"/>
                <w:numId w:val="1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Improved workflows by refining Jira processes, automating infrastructure tasks, and standardizing environments for the OPTRIX no-code platform.</w:t>
            </w:r>
          </w:p>
          <w:p w14:paraId="472A9BD5" w14:textId="77777777" w:rsidR="003867DF" w:rsidRPr="00B0597D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48A9254D" w14:textId="77777777" w:rsidR="003867DF" w:rsidRPr="00B0597D" w:rsidRDefault="00000000">
            <w:pPr>
              <w:pStyle w:val="documentpaddedline"/>
              <w:spacing w:line="280" w:lineRule="atLeast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May 2018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-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March 2020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1C08DC88" w14:textId="09B88E13" w:rsidR="003867DF" w:rsidRPr="00B0597D" w:rsidRDefault="00000000">
            <w:pPr>
              <w:spacing w:line="280" w:lineRule="atLeast"/>
              <w:textAlignment w:val="auto"/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B0597D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RevBits</w:t>
            </w:r>
            <w:proofErr w:type="spellEnd"/>
            <w:r w:rsidRPr="00B0597D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LLC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B0597D">
              <w:rPr>
                <w:rStyle w:val="span"/>
                <w:rFonts w:asciiTheme="majorHAnsi" w:eastAsia="Arial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B0597D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B0597D">
              <w:rPr>
                <w:rStyle w:val="documentsemi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Software Engineer</w:t>
            </w:r>
            <w:r w:rsidR="00FC2CD7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(</w:t>
            </w:r>
            <w:r w:rsidR="00FC2CD7"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Remote</w:t>
            </w:r>
            <w:r w:rsidR="00FC2CD7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)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, Mineola, NY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1B0113EB" w14:textId="77777777" w:rsidR="003867DF" w:rsidRPr="00B0597D" w:rsidRDefault="00000000" w:rsidP="00B0597D">
            <w:pPr>
              <w:pStyle w:val="documentulli"/>
              <w:numPr>
                <w:ilvl w:val="0"/>
                <w:numId w:val="2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Developed security product features in Python and Java for platforms including </w:t>
            </w:r>
            <w:proofErr w:type="spellStart"/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RevBits</w:t>
            </w:r>
            <w:proofErr w:type="spellEnd"/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CIP/XDR, Email Security, EDR, and Zero Trust.</w:t>
            </w:r>
          </w:p>
          <w:p w14:paraId="1365CEED" w14:textId="77777777" w:rsidR="003867DF" w:rsidRPr="00B0597D" w:rsidRDefault="00000000" w:rsidP="00B0597D">
            <w:pPr>
              <w:pStyle w:val="documentulli"/>
              <w:numPr>
                <w:ilvl w:val="0"/>
                <w:numId w:val="2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Built and optimized backend components to improve threat detection, access control, and incident response.</w:t>
            </w:r>
          </w:p>
          <w:p w14:paraId="43C0288C" w14:textId="77777777" w:rsidR="003867DF" w:rsidRPr="00B0597D" w:rsidRDefault="00000000" w:rsidP="00B0597D">
            <w:pPr>
              <w:pStyle w:val="documentulli"/>
              <w:numPr>
                <w:ilvl w:val="0"/>
                <w:numId w:val="2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Translated penetration-testing and vulnerability findings into product enhancements.</w:t>
            </w:r>
          </w:p>
          <w:p w14:paraId="3DE06384" w14:textId="77777777" w:rsidR="003867DF" w:rsidRPr="00B0597D" w:rsidRDefault="00000000" w:rsidP="00B0597D">
            <w:pPr>
              <w:pStyle w:val="documentulli"/>
              <w:numPr>
                <w:ilvl w:val="0"/>
                <w:numId w:val="2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Performed code reviews, debugging, and testing to ensure secure and reliable software.</w:t>
            </w:r>
          </w:p>
          <w:p w14:paraId="6456A4EE" w14:textId="77777777" w:rsidR="003867DF" w:rsidRPr="00B0597D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6B022077" w14:textId="77777777" w:rsidR="003867DF" w:rsidRPr="00B0597D" w:rsidRDefault="00000000">
            <w:pPr>
              <w:pStyle w:val="documentpaddedline"/>
              <w:spacing w:line="280" w:lineRule="atLeast"/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lastRenderedPageBreak/>
              <w:t>April 2017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-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May 2018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4BA4658C" w14:textId="2A3F4AB8" w:rsidR="003867DF" w:rsidRPr="00B0597D" w:rsidRDefault="00000000">
            <w:pPr>
              <w:spacing w:line="280" w:lineRule="atLeast"/>
              <w:textAlignment w:val="auto"/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EBQ</w:t>
            </w: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B0597D">
              <w:rPr>
                <w:rStyle w:val="span"/>
                <w:rFonts w:asciiTheme="majorHAnsi" w:eastAsia="Arial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B0597D">
              <w:rPr>
                <w:rStyle w:val="documenttxt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B0597D">
              <w:rPr>
                <w:rStyle w:val="documentsemi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Full Stack Software Developer</w:t>
            </w:r>
            <w:r w:rsidR="00FC2CD7">
              <w:rPr>
                <w:rStyle w:val="documentsemi-bold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FC2CD7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(</w:t>
            </w:r>
            <w:r w:rsidR="00FC2CD7"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On-site</w:t>
            </w:r>
            <w:r w:rsidR="00FC2CD7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)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, Austin, TX</w:t>
            </w:r>
            <w:r w:rsid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7CD8907C" w14:textId="77777777" w:rsidR="003867DF" w:rsidRPr="00B0597D" w:rsidRDefault="00000000" w:rsidP="00B0597D">
            <w:pPr>
              <w:pStyle w:val="documentulli"/>
              <w:numPr>
                <w:ilvl w:val="0"/>
                <w:numId w:val="3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Developed backend systems using Java and Python to support core website functionality and internal business workflows.</w:t>
            </w:r>
          </w:p>
          <w:p w14:paraId="1B2BE314" w14:textId="77777777" w:rsidR="003867DF" w:rsidRPr="00B0597D" w:rsidRDefault="00000000" w:rsidP="00B0597D">
            <w:pPr>
              <w:pStyle w:val="documentulli"/>
              <w:numPr>
                <w:ilvl w:val="0"/>
                <w:numId w:val="3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Designed and implemented RESTful APIs and database structures for dynamic content and efficient data processing.</w:t>
            </w:r>
          </w:p>
          <w:p w14:paraId="7DB33DD2" w14:textId="77777777" w:rsidR="003867DF" w:rsidRPr="00B0597D" w:rsidRDefault="00000000" w:rsidP="00B0597D">
            <w:pPr>
              <w:pStyle w:val="documentulli"/>
              <w:numPr>
                <w:ilvl w:val="0"/>
                <w:numId w:val="3"/>
              </w:numPr>
              <w:spacing w:after="1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Integrated backend services with internal tools and systems to improve operational efficiency and data flow.</w:t>
            </w:r>
          </w:p>
          <w:p w14:paraId="60578D09" w14:textId="77777777" w:rsidR="003867DF" w:rsidRPr="00B0597D" w:rsidRDefault="00000000" w:rsidP="00B0597D">
            <w:pPr>
              <w:pStyle w:val="documentulli"/>
              <w:numPr>
                <w:ilvl w:val="0"/>
                <w:numId w:val="3"/>
              </w:numPr>
              <w:spacing w:after="400" w:line="280" w:lineRule="atLeast"/>
              <w:ind w:left="440" w:hanging="201"/>
              <w:jc w:val="both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Collaborated with designers and stakeholders to deliver new features, resolve issues, and optimize system performance.</w:t>
            </w:r>
          </w:p>
          <w:p w14:paraId="19CA73E7" w14:textId="77777777" w:rsidR="003867DF" w:rsidRPr="00B0597D" w:rsidRDefault="00000000">
            <w:pPr>
              <w:pStyle w:val="documentright-boxheadingsectiontitle"/>
              <w:pBdr>
                <w:top w:val="single" w:sz="8" w:space="20" w:color="000000"/>
              </w:pBdr>
              <w:spacing w:after="200" w:line="340" w:lineRule="atLeast"/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</w:pPr>
            <w:r w:rsidRPr="00B0597D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  <w:t>Skills</w:t>
            </w:r>
          </w:p>
          <w:tbl>
            <w:tblPr>
              <w:tblStyle w:val="documentright-boxinfopara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60"/>
              <w:gridCol w:w="300"/>
              <w:gridCol w:w="3360"/>
            </w:tblGrid>
            <w:tr w:rsidR="003867DF" w:rsidRPr="00B0597D" w14:paraId="547C354E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6CD3266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Teamwork &amp; Communication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09131F7E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0EA83EE" wp14:editId="1FD41B9A">
                        <wp:extent cx="2156963" cy="76775"/>
                        <wp:effectExtent l="0" t="0" r="0" b="0"/>
                        <wp:docPr id="100011" name="Picture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DABCD3C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2ED53F0" w14:textId="77777777" w:rsidR="003867DF" w:rsidRPr="00B0597D" w:rsidRDefault="003867D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B9C932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right-boxskli-secparagraphfirstparagraph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Problem Solving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2368670C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right-boxskli-secparagraphfirstparagraph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right-boxskli-secparagraphfirstparagraph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2733AA21" wp14:editId="04127CE6">
                        <wp:extent cx="2156963" cy="76775"/>
                        <wp:effectExtent l="0" t="0" r="0" b="0"/>
                        <wp:docPr id="100013" name="Picture 10001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74606B5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right-boxskli-secparagraphfirstparagraph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3867DF" w:rsidRPr="00B0597D" w14:paraId="7DE789DD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C15CC60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CI/CD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2B4E4CF4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544E2CEA" wp14:editId="561DF109">
                        <wp:extent cx="2156963" cy="76775"/>
                        <wp:effectExtent l="0" t="0" r="0" b="0"/>
                        <wp:docPr id="100015" name="Picture 10001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5EAEA74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0315EB9" w14:textId="77777777" w:rsidR="003867DF" w:rsidRPr="00B0597D" w:rsidRDefault="003867D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10BBF58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AWS, GCP, Azure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0AB8482C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55B4D2EA" wp14:editId="150C4363">
                        <wp:extent cx="2156963" cy="76775"/>
                        <wp:effectExtent l="0" t="0" r="0" b="0"/>
                        <wp:docPr id="100017" name="Picture 10001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AB5721C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3867DF" w:rsidRPr="00B0597D" w14:paraId="02C47519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A0E07E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proofErr w:type="spellStart"/>
                  <w:proofErr w:type="gramStart"/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IaC</w:t>
                  </w:r>
                  <w:proofErr w:type="spellEnd"/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(</w:t>
                  </w:r>
                  <w:proofErr w:type="gramEnd"/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Terraform, Ansible)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54D10954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1281E16B" wp14:editId="1BB17F0B">
                        <wp:extent cx="2156963" cy="76775"/>
                        <wp:effectExtent l="0" t="0" r="0" b="0"/>
                        <wp:docPr id="100019" name="Picture 10001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5FC742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F6C36D2" w14:textId="77777777" w:rsidR="003867DF" w:rsidRPr="00B0597D" w:rsidRDefault="003867D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57FFC44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Docker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29FD9EB6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0363932E" wp14:editId="1E11F872">
                        <wp:extent cx="2156963" cy="76775"/>
                        <wp:effectExtent l="0" t="0" r="0" b="0"/>
                        <wp:docPr id="100021" name="Picture 10002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1BE7613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3867DF" w:rsidRPr="00B0597D" w14:paraId="33DB3E97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5CCEA6B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Kubernetes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6149ED65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3274F1C0" wp14:editId="4B6B1F67">
                        <wp:extent cx="2156963" cy="76775"/>
                        <wp:effectExtent l="0" t="0" r="0" b="0"/>
                        <wp:docPr id="100023" name="Picture 10002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252EC7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980887E" w14:textId="77777777" w:rsidR="003867DF" w:rsidRPr="00B0597D" w:rsidRDefault="003867D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30141E3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Jenkins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62495B75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7A08549" wp14:editId="14263DAE">
                        <wp:extent cx="2156963" cy="76775"/>
                        <wp:effectExtent l="0" t="0" r="0" b="0"/>
                        <wp:docPr id="100025" name="Picture 10002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34687FA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3867DF" w:rsidRPr="00B0597D" w14:paraId="50B0FB0F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FCE63E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Grafana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0D19CBFE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1A18EEDD" wp14:editId="49906608">
                        <wp:extent cx="2156963" cy="76775"/>
                        <wp:effectExtent l="0" t="0" r="0" b="0"/>
                        <wp:docPr id="100027" name="Picture 10002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B37F4E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E27975F" w14:textId="77777777" w:rsidR="003867DF" w:rsidRPr="00B0597D" w:rsidRDefault="003867D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FE6EEA7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Bash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395E6006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43A72144" wp14:editId="7DB3F7CE">
                        <wp:extent cx="2156963" cy="76775"/>
                        <wp:effectExtent l="0" t="0" r="0" b="0"/>
                        <wp:docPr id="100029" name="Picture 10002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969A79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3867DF" w:rsidRPr="00B0597D" w14:paraId="38087B96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09C45E4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proofErr w:type="spellStart"/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Powershell</w:t>
                  </w:r>
                  <w:proofErr w:type="spellEnd"/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763214B1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7C368C53" wp14:editId="53B23AF8">
                        <wp:extent cx="2156963" cy="76775"/>
                        <wp:effectExtent l="0" t="0" r="0" b="0"/>
                        <wp:docPr id="100031" name="Picture 10003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50B479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286EA3" w14:textId="77777777" w:rsidR="003867DF" w:rsidRPr="00B0597D" w:rsidRDefault="003867D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B290D3F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Agile/Scrum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70EE2644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778D2ECE" wp14:editId="7E49988E">
                        <wp:extent cx="2156963" cy="76775"/>
                        <wp:effectExtent l="0" t="0" r="0" b="0"/>
                        <wp:docPr id="100033" name="Picture 10003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B3EEC9F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3867DF" w:rsidRPr="00B0597D" w14:paraId="3166A492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79EBA8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Programming Languages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38524E6B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86E8C60" wp14:editId="740C2466">
                        <wp:extent cx="2156963" cy="76775"/>
                        <wp:effectExtent l="0" t="0" r="0" b="0"/>
                        <wp:docPr id="100035" name="Picture 10003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897362A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C05B42F" w14:textId="77777777" w:rsidR="003867DF" w:rsidRPr="00B0597D" w:rsidRDefault="003867D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1DE617E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Scripting Languages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3B4EE056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10DD61FB" wp14:editId="180496A7">
                        <wp:extent cx="2156963" cy="76775"/>
                        <wp:effectExtent l="0" t="0" r="0" b="0"/>
                        <wp:docPr id="100037" name="Picture 10003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011A9B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3867DF" w:rsidRPr="00B0597D" w14:paraId="648BF484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9C43CF8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Software Testing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0863DE53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03144E8D" wp14:editId="3D162E72">
                        <wp:extent cx="2156963" cy="76775"/>
                        <wp:effectExtent l="0" t="0" r="0" b="0"/>
                        <wp:docPr id="100039" name="Picture 10003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54BCAA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FD6AD89" w14:textId="77777777" w:rsidR="003867DF" w:rsidRPr="00B0597D" w:rsidRDefault="003867D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9CC2A47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Monitoring &amp; Logging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787EA089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1700A03D" wp14:editId="0E0FFFF5">
                        <wp:extent cx="2156963" cy="76775"/>
                        <wp:effectExtent l="0" t="0" r="0" b="0"/>
                        <wp:docPr id="100041" name="Picture 10004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CE19132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3867DF" w:rsidRPr="00B0597D" w14:paraId="3AD64688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30657C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Microservices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23B237B7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16DB0B89" wp14:editId="6C563CB7">
                        <wp:extent cx="2156963" cy="76775"/>
                        <wp:effectExtent l="0" t="0" r="0" b="0"/>
                        <wp:docPr id="100043" name="Picture 10004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7103004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0EB657" w14:textId="77777777" w:rsidR="003867DF" w:rsidRPr="00B0597D" w:rsidRDefault="003867D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75D384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Cloud Computing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6140335C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4364304A" wp14:editId="759D71CD">
                        <wp:extent cx="2156963" cy="76775"/>
                        <wp:effectExtent l="0" t="0" r="0" b="0"/>
                        <wp:docPr id="100045" name="Picture 10004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FF4A67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3867DF" w:rsidRPr="00B0597D" w14:paraId="6B65164B" w14:textId="77777777">
              <w:trPr>
                <w:tblCellSpacing w:w="0" w:type="dxa"/>
              </w:trPr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95CA5A6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Linux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024BADC5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3423CD65" wp14:editId="5C8B6259">
                        <wp:extent cx="2156963" cy="76775"/>
                        <wp:effectExtent l="0" t="0" r="0" b="0"/>
                        <wp:docPr id="100047" name="Picture 10004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C561797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DD3B819" w14:textId="77777777" w:rsidR="003867DF" w:rsidRPr="00B0597D" w:rsidRDefault="003867D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6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E4A896C" w14:textId="77777777" w:rsidR="003867DF" w:rsidRPr="00B0597D" w:rsidRDefault="00000000">
                  <w:pPr>
                    <w:pStyle w:val="documentskli-secparagraphsinglecolumn"/>
                    <w:spacing w:line="280" w:lineRule="atLeas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skli-secfieldp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>Infrastructure Automation</w:t>
                  </w:r>
                  <w:r w:rsidRPr="00B0597D">
                    <w:rPr>
                      <w:rStyle w:val="documentskli-secfirstparagraphfield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4C86D544" w14:textId="77777777" w:rsidR="003867DF" w:rsidRPr="00B0597D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  <w:r w:rsidRPr="00B0597D">
                    <w:rPr>
                      <w:rStyle w:val="documentparent-containerright-boxskli-secparagraph"/>
                      <w:rFonts w:asciiTheme="majorHAnsi" w:eastAsia="Arial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A48D52F" wp14:editId="072758A6">
                        <wp:extent cx="2156963" cy="76775"/>
                        <wp:effectExtent l="0" t="0" r="0" b="0"/>
                        <wp:docPr id="100049" name="Picture 10004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6963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B07428" w14:textId="77777777" w:rsidR="003867DF" w:rsidRPr="00B0597D" w:rsidRDefault="003867DF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Arial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20152D84" w14:textId="77777777" w:rsidR="003867DF" w:rsidRPr="00B0597D" w:rsidRDefault="00000000">
            <w:pPr>
              <w:pStyle w:val="documentemptydiv"/>
              <w:spacing w:after="400"/>
              <w:rPr>
                <w:rStyle w:val="documentright-box"/>
                <w:rFonts w:asciiTheme="majorHAnsi" w:eastAsia="Arial" w:hAnsiTheme="majorHAnsi" w:cstheme="majorHAnsi"/>
                <w:color w:val="000000"/>
              </w:rPr>
            </w:pPr>
            <w:r w:rsidRPr="00B0597D">
              <w:rPr>
                <w:rStyle w:val="documentright-box"/>
                <w:rFonts w:asciiTheme="majorHAnsi" w:eastAsia="Arial" w:hAnsiTheme="majorHAnsi" w:cstheme="majorHAnsi"/>
                <w:color w:val="000000"/>
              </w:rPr>
              <w:t> </w:t>
            </w:r>
          </w:p>
          <w:p w14:paraId="677FD494" w14:textId="77777777" w:rsidR="003867DF" w:rsidRPr="00B0597D" w:rsidRDefault="00000000">
            <w:pPr>
              <w:pStyle w:val="documentright-boxheadingsectiontitle"/>
              <w:pBdr>
                <w:top w:val="single" w:sz="8" w:space="20" w:color="000000"/>
              </w:pBdr>
              <w:spacing w:after="200" w:line="340" w:lineRule="atLeast"/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</w:pPr>
            <w:r w:rsidRPr="00B0597D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  <w:sz w:val="28"/>
                <w:szCs w:val="28"/>
              </w:rPr>
              <w:t>Certifications</w:t>
            </w:r>
          </w:p>
          <w:p w14:paraId="79A66105" w14:textId="77777777" w:rsidR="003867DF" w:rsidRPr="00B0597D" w:rsidRDefault="00000000">
            <w:pPr>
              <w:pStyle w:val="p"/>
              <w:spacing w:line="280" w:lineRule="atLeast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proofErr w:type="spellStart"/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HashiCorp</w:t>
            </w:r>
            <w:proofErr w:type="spellEnd"/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Terraform Associate (003)</w:t>
            </w:r>
          </w:p>
          <w:p w14:paraId="302AAD64" w14:textId="315BFD14" w:rsidR="003867DF" w:rsidRPr="00B0597D" w:rsidRDefault="00B0597D" w:rsidP="00B0597D">
            <w:pPr>
              <w:pStyle w:val="documentpaddedline"/>
              <w:pBdr>
                <w:top w:val="none" w:sz="0" w:space="10" w:color="auto"/>
              </w:pBdr>
              <w:spacing w:line="280" w:lineRule="atLeast"/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Problem Solving (</w:t>
            </w:r>
            <w:proofErr w:type="spellStart"/>
            <w:r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Hackerrank</w:t>
            </w:r>
            <w:proofErr w:type="spellEnd"/>
            <w:r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)</w:t>
            </w:r>
            <w:r w:rsidRPr="00B0597D"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04AAC78" w14:textId="77777777" w:rsidR="003867DF" w:rsidRPr="00B0597D" w:rsidRDefault="003867DF">
            <w:pPr>
              <w:rPr>
                <w:rStyle w:val="span"/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</w:p>
        </w:tc>
      </w:tr>
    </w:tbl>
    <w:p w14:paraId="29F8F0B9" w14:textId="77777777" w:rsidR="003867DF" w:rsidRPr="00B0597D" w:rsidRDefault="00000000">
      <w:pPr>
        <w:spacing w:line="20" w:lineRule="auto"/>
        <w:rPr>
          <w:rFonts w:asciiTheme="majorHAnsi" w:eastAsia="Arial" w:hAnsiTheme="majorHAnsi" w:cstheme="majorHAnsi"/>
          <w:color w:val="000000"/>
          <w:sz w:val="22"/>
          <w:szCs w:val="22"/>
        </w:rPr>
      </w:pPr>
      <w:r w:rsidRPr="00B0597D">
        <w:rPr>
          <w:rFonts w:asciiTheme="majorHAnsi" w:hAnsiTheme="majorHAnsi" w:cstheme="majorHAnsi"/>
          <w:color w:val="FFFFFF"/>
          <w:sz w:val="2"/>
        </w:rPr>
        <w:t>.</w:t>
      </w:r>
    </w:p>
    <w:p w14:paraId="4E37B7F5" w14:textId="77777777" w:rsidR="003867DF" w:rsidRPr="00B0597D" w:rsidRDefault="00000000">
      <w:pPr>
        <w:spacing w:line="14" w:lineRule="exact"/>
        <w:rPr>
          <w:rFonts w:asciiTheme="majorHAnsi" w:hAnsiTheme="majorHAnsi" w:cstheme="majorHAnsi"/>
        </w:rPr>
      </w:pPr>
      <w:r w:rsidRPr="00B0597D">
        <w:rPr>
          <w:rFonts w:asciiTheme="majorHAnsi" w:hAnsiTheme="majorHAnsi" w:cstheme="majorHAnsi"/>
          <w:color w:val="FFFFFF"/>
          <w:sz w:val="2"/>
        </w:rPr>
        <w:t>#HRJ#57dd23ae-11c7-4993-9a74-891e82a95106#</w:t>
      </w:r>
    </w:p>
    <w:sectPr w:rsidR="003867DF" w:rsidRPr="00B0597D">
      <w:headerReference w:type="default" r:id="rId16"/>
      <w:footerReference w:type="default" r:id="rId17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E8955" w14:textId="77777777" w:rsidR="00E64227" w:rsidRDefault="00E64227">
      <w:pPr>
        <w:spacing w:line="240" w:lineRule="auto"/>
      </w:pPr>
      <w:r>
        <w:separator/>
      </w:r>
    </w:p>
  </w:endnote>
  <w:endnote w:type="continuationSeparator" w:id="0">
    <w:p w14:paraId="6CF8E168" w14:textId="77777777" w:rsidR="00E64227" w:rsidRDefault="00E64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B50F651A-5589-4323-958F-D8152DDAC39C}"/>
    <w:embedBold r:id="rId2" w:fontKey="{4730ADEF-B237-475F-A933-1142C1CC81B8}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3" w:fontKey="{15B638DA-CD2C-48CD-9806-E6F880FD29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ED9AB" w14:textId="77777777" w:rsidR="003867DF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98896" w14:textId="77777777" w:rsidR="00E64227" w:rsidRDefault="00E64227">
      <w:pPr>
        <w:spacing w:line="240" w:lineRule="auto"/>
      </w:pPr>
      <w:r>
        <w:separator/>
      </w:r>
    </w:p>
  </w:footnote>
  <w:footnote w:type="continuationSeparator" w:id="0">
    <w:p w14:paraId="0FDE328D" w14:textId="77777777" w:rsidR="00E64227" w:rsidRDefault="00E642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74441" w14:textId="77777777" w:rsidR="003867DF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46EB2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F459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6086C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2075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FE6F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140D7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C100A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4A47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FC29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8C804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9CFE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1AB1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4ED7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AE46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3AFD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9696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186F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D290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250F4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08CA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BA7B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CCEE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4FC0F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DACA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38E6A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8BE84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A63D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622102945">
    <w:abstractNumId w:val="0"/>
  </w:num>
  <w:num w:numId="2" w16cid:durableId="322399052">
    <w:abstractNumId w:val="1"/>
  </w:num>
  <w:num w:numId="3" w16cid:durableId="945893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7DF"/>
    <w:rsid w:val="00080D26"/>
    <w:rsid w:val="003867DF"/>
    <w:rsid w:val="005A0F47"/>
    <w:rsid w:val="00711846"/>
    <w:rsid w:val="008C7040"/>
    <w:rsid w:val="009908B8"/>
    <w:rsid w:val="00A029EB"/>
    <w:rsid w:val="00A4396D"/>
    <w:rsid w:val="00AD7394"/>
    <w:rsid w:val="00B01A9A"/>
    <w:rsid w:val="00B0597D"/>
    <w:rsid w:val="00C401F6"/>
    <w:rsid w:val="00C801C5"/>
    <w:rsid w:val="00E64227"/>
    <w:rsid w:val="00FC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64BDC03"/>
  <w15:docId w15:val="{0150D0ED-61CF-401E-BE49-F05B47D2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2"/>
      <w:szCs w:val="22"/>
    </w:rPr>
  </w:style>
  <w:style w:type="character" w:customStyle="1" w:styleId="documenttablecell">
    <w:name w:val="document_tablecell"/>
    <w:basedOn w:val="DefaultParagraphFont"/>
  </w:style>
  <w:style w:type="character" w:customStyle="1" w:styleId="documentparent-containerleft-box">
    <w:name w:val="document_parent-container_left-box"/>
    <w:basedOn w:val="DefaultParagraphFont"/>
    <w:rPr>
      <w:color w:val="FFFFFF"/>
      <w:shd w:val="clear" w:color="auto" w:fill="404040"/>
    </w:rPr>
  </w:style>
  <w:style w:type="paragraph" w:customStyle="1" w:styleId="documentparent-containersectionpict-sec">
    <w:name w:val="document_parent-container_section_pict-sec"/>
    <w:basedOn w:val="Normal"/>
    <w:pPr>
      <w:jc w:val="center"/>
    </w:pPr>
  </w:style>
  <w:style w:type="paragraph" w:customStyle="1" w:styleId="documentleft-boxfirstparagraph">
    <w:name w:val="document_left-box_firstparagraph"/>
    <w:basedOn w:val="Normal"/>
  </w:style>
  <w:style w:type="paragraph" w:customStyle="1" w:styleId="div">
    <w:name w:val="div"/>
    <w:basedOn w:val="Normal"/>
  </w:style>
  <w:style w:type="paragraph" w:customStyle="1" w:styleId="documentpict-secsectionsection-cntc">
    <w:name w:val="document_pict-sec + section_section-cntc"/>
    <w:basedOn w:val="Normal"/>
  </w:style>
  <w:style w:type="paragraph" w:customStyle="1" w:styleId="documentparent-containerleft-boxheading">
    <w:name w:val="document_parent-container_left-box_heading"/>
    <w:basedOn w:val="Normal"/>
    <w:rPr>
      <w:color w:val="FFFFFF"/>
    </w:rPr>
  </w:style>
  <w:style w:type="paragraph" w:customStyle="1" w:styleId="documentleft-boxpict-secsectionsectiontitle">
    <w:name w:val="document_left-box_pict-sec + section_sectiontitle"/>
    <w:basedOn w:val="Normal"/>
  </w:style>
  <w:style w:type="paragraph" w:customStyle="1" w:styleId="documentaddress">
    <w:name w:val="document_address"/>
    <w:basedOn w:val="Normal"/>
    <w:pPr>
      <w:spacing w:line="280" w:lineRule="atLeast"/>
    </w:pPr>
    <w:rPr>
      <w:sz w:val="22"/>
      <w:szCs w:val="22"/>
    </w:rPr>
  </w:style>
  <w:style w:type="paragraph" w:customStyle="1" w:styleId="documenticon-row">
    <w:name w:val="document_icon-row"/>
    <w:basedOn w:val="Normal"/>
    <w:pPr>
      <w:spacing w:line="280" w:lineRule="atLeast"/>
    </w:pPr>
  </w:style>
  <w:style w:type="paragraph" w:customStyle="1" w:styleId="documentsection-cntcicon-rownth-child1icon-svg">
    <w:name w:val="document_section-cntc_icon-row_nth-child(1)_icon-svg"/>
    <w:basedOn w:val="Normal"/>
  </w:style>
  <w:style w:type="paragraph" w:customStyle="1" w:styleId="documenticon-rowico-txt">
    <w:name w:val="document_icon-row_ico-txt"/>
    <w:basedOn w:val="Normal"/>
    <w:pPr>
      <w:jc w:val="center"/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icon-rowicon-svg">
    <w:name w:val="document_icon-row_icon-svg"/>
    <w:basedOn w:val="Normal"/>
    <w:pPr>
      <w:jc w:val="center"/>
    </w:pPr>
  </w:style>
  <w:style w:type="paragraph" w:customStyle="1" w:styleId="documenticon-rowzipsuffix">
    <w:name w:val="document_icon-row_zipsuffix"/>
    <w:basedOn w:val="Normal"/>
    <w:pPr>
      <w:jc w:val="center"/>
    </w:pPr>
  </w:style>
  <w:style w:type="paragraph" w:customStyle="1" w:styleId="documenticon-rowzipprefix">
    <w:name w:val="document_icon-row_zipprefix"/>
    <w:basedOn w:val="Normal"/>
    <w:pPr>
      <w:jc w:val="center"/>
    </w:pPr>
  </w:style>
  <w:style w:type="paragraph" w:customStyle="1" w:styleId="documentsection-cntcuser-detailicon-rownth-child1icon-svg">
    <w:name w:val="document_section-cntc_user-detail_icon-row_nth-child(1)_icon-svg"/>
    <w:basedOn w:val="Normal"/>
  </w:style>
  <w:style w:type="paragraph" w:customStyle="1" w:styleId="documentpaddedline">
    <w:name w:val="document_paddedline"/>
    <w:basedOn w:val="Normal"/>
  </w:style>
  <w:style w:type="paragraph" w:customStyle="1" w:styleId="documentparent-containerleft-boxsection-cntccntcMarginBottom">
    <w:name w:val="document_parent-container_left-box_section-cntc_cntcMarginBottom"/>
    <w:basedOn w:val="Normal"/>
    <w:pPr>
      <w:spacing w:line="300" w:lineRule="atLeast"/>
    </w:pPr>
    <w:rPr>
      <w:sz w:val="30"/>
      <w:szCs w:val="30"/>
    </w:rPr>
  </w:style>
  <w:style w:type="paragraph" w:customStyle="1" w:styleId="documentparent-containerleft-boxsection">
    <w:name w:val="document_parent-container_left-box_section"/>
    <w:basedOn w:val="Normal"/>
    <w:pPr>
      <w:pBdr>
        <w:right w:val="none" w:sz="0" w:space="5" w:color="auto"/>
      </w:pBdr>
    </w:pPr>
  </w:style>
  <w:style w:type="paragraph" w:customStyle="1" w:styleId="documentleft-boxheadingsectiontitle">
    <w:name w:val="document_left-box_heading_sectiontitle"/>
    <w:basedOn w:val="Normal"/>
    <w:pPr>
      <w:pBdr>
        <w:top w:val="single" w:sz="8" w:space="0" w:color="FFFFFF"/>
        <w:right w:val="none" w:sz="0" w:space="25" w:color="auto"/>
      </w:pBdr>
    </w:pPr>
  </w:style>
  <w:style w:type="paragraph" w:customStyle="1" w:styleId="documenteducationparagraph">
    <w:name w:val="document_education_paragraph"/>
    <w:basedOn w:val="Normal"/>
  </w:style>
  <w:style w:type="paragraph" w:customStyle="1" w:styleId="documenteducationparagraphspacing">
    <w:name w:val="document_education_paragraphspacing"/>
    <w:basedOn w:val="Normal"/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character" w:customStyle="1" w:styleId="documenttxt-bold">
    <w:name w:val="document_txt-bold"/>
    <w:basedOn w:val="DefaultParagraphFont"/>
    <w:rPr>
      <w:b/>
      <w:bCs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parent-containerleft-boxParagraph">
    <w:name w:val="document_parent-container_left-box Paragraph"/>
    <w:basedOn w:val="Normal"/>
    <w:pPr>
      <w:pBdr>
        <w:top w:val="none" w:sz="0" w:space="20" w:color="auto"/>
        <w:left w:val="none" w:sz="0" w:space="9" w:color="auto"/>
        <w:right w:val="none" w:sz="0" w:space="9" w:color="auto"/>
      </w:pBdr>
      <w:shd w:val="clear" w:color="auto" w:fill="404040"/>
    </w:pPr>
    <w:rPr>
      <w:color w:val="FFFFFF"/>
      <w:shd w:val="clear" w:color="auto" w:fill="404040"/>
    </w:rPr>
  </w:style>
  <w:style w:type="character" w:customStyle="1" w:styleId="documentright-box">
    <w:name w:val="document_right-box"/>
    <w:basedOn w:val="DefaultParagraphFont"/>
  </w:style>
  <w:style w:type="character" w:customStyle="1" w:styleId="documentnameSecPARAGRAPHNAMEfirstparagraphparagraph">
    <w:name w:val="document_nameSec_PARAGRAPH_NAME_firstparagraph_paragraph"/>
    <w:basedOn w:val="DefaultParagraphFont"/>
  </w:style>
  <w:style w:type="paragraph" w:customStyle="1" w:styleId="documentname">
    <w:name w:val="document_name"/>
    <w:basedOn w:val="Normal"/>
    <w:pPr>
      <w:spacing w:line="540" w:lineRule="atLeast"/>
    </w:pPr>
    <w:rPr>
      <w:rFonts w:ascii="Montserrat" w:eastAsia="Montserrat" w:hAnsi="Montserrat" w:cs="Montserrat"/>
      <w:caps/>
      <w:color w:val="000000"/>
      <w:spacing w:val="20"/>
      <w:sz w:val="50"/>
      <w:szCs w:val="50"/>
    </w:rPr>
  </w:style>
  <w:style w:type="paragraph" w:customStyle="1" w:styleId="documentresume-title">
    <w:name w:val="document_resume-title"/>
    <w:basedOn w:val="Normal"/>
    <w:pPr>
      <w:pBdr>
        <w:top w:val="none" w:sz="0" w:space="10" w:color="auto"/>
      </w:pBdr>
      <w:spacing w:line="320" w:lineRule="atLeast"/>
    </w:pPr>
    <w:rPr>
      <w:rFonts w:ascii="Source Sans Pro" w:eastAsia="Source Sans Pro" w:hAnsi="Source Sans Pro" w:cs="Source Sans Pro"/>
      <w:spacing w:val="10"/>
      <w:sz w:val="26"/>
      <w:szCs w:val="26"/>
    </w:rPr>
  </w:style>
  <w:style w:type="paragraph" w:customStyle="1" w:styleId="documentresume-titlespan">
    <w:name w:val="document_resume-title_span"/>
    <w:basedOn w:val="Normal"/>
  </w:style>
  <w:style w:type="paragraph" w:customStyle="1" w:styleId="documentnameSecPARAGRAPHNAMEfirstparagraphparagraphParagraph">
    <w:name w:val="document_nameSec_PARAGRAPH_NAME_firstparagraph_paragraph Paragraph"/>
    <w:basedOn w:val="Normal"/>
    <w:pPr>
      <w:pBdr>
        <w:top w:val="none" w:sz="0" w:space="30" w:color="auto"/>
      </w:pBdr>
    </w:pPr>
  </w:style>
  <w:style w:type="table" w:customStyle="1" w:styleId="documentsection">
    <w:name w:val="document_section"/>
    <w:basedOn w:val="TableNormal"/>
    <w:tblPr/>
  </w:style>
  <w:style w:type="paragraph" w:customStyle="1" w:styleId="documentnameSecsection">
    <w:name w:val="document_nameSec + section"/>
    <w:basedOn w:val="Normal"/>
  </w:style>
  <w:style w:type="paragraph" w:customStyle="1" w:styleId="documentheading">
    <w:name w:val="document_heading"/>
    <w:basedOn w:val="Normal"/>
    <w:pPr>
      <w:spacing w:line="340" w:lineRule="atLeast"/>
    </w:pPr>
    <w:rPr>
      <w:rFonts w:ascii="Montserrat" w:eastAsia="Montserrat" w:hAnsi="Montserrat" w:cs="Montserrat"/>
      <w:b/>
      <w:bCs/>
      <w:caps/>
      <w:color w:val="000000"/>
      <w:spacing w:val="20"/>
      <w:sz w:val="28"/>
      <w:szCs w:val="28"/>
    </w:rPr>
  </w:style>
  <w:style w:type="paragraph" w:customStyle="1" w:styleId="documentnameSecsectionheadingsectiontitle">
    <w:name w:val="document_nameSec + section_heading_sectiontitle"/>
    <w:basedOn w:val="Normal"/>
  </w:style>
  <w:style w:type="paragraph" w:customStyle="1" w:styleId="documentfirstparagraph">
    <w:name w:val="document_firstparagraph"/>
    <w:basedOn w:val="Normal"/>
  </w:style>
  <w:style w:type="paragraph" w:customStyle="1" w:styleId="documentright-boxsinglecolumn">
    <w:name w:val="document_right-box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paragraph" w:customStyle="1" w:styleId="documentsectionParagraph">
    <w:name w:val="document_section Paragraph"/>
    <w:basedOn w:val="Normal"/>
    <w:pPr>
      <w:pBdr>
        <w:top w:val="none" w:sz="0" w:space="20" w:color="auto"/>
      </w:pBdr>
    </w:pPr>
  </w:style>
  <w:style w:type="paragraph" w:customStyle="1" w:styleId="documentright-boxheadingsectiontitle">
    <w:name w:val="document_right-box_heading_sectiontitle"/>
    <w:basedOn w:val="Normal"/>
    <w:pPr>
      <w:pBdr>
        <w:top w:val="single" w:sz="8" w:space="0" w:color="000000"/>
      </w:pBdr>
    </w:pPr>
  </w:style>
  <w:style w:type="paragraph" w:customStyle="1" w:styleId="documentexpr-secparagraph">
    <w:name w:val="document_expr-sec_paragraph"/>
    <w:basedOn w:val="Normal"/>
  </w:style>
  <w:style w:type="character" w:customStyle="1" w:styleId="documenttexp-nonetotl-expr">
    <w:name w:val="document_texp-none_totl-expr"/>
    <w:basedOn w:val="DefaultParagraphFont"/>
    <w:rPr>
      <w:vanish/>
    </w:rPr>
  </w:style>
  <w:style w:type="character" w:customStyle="1" w:styleId="documentsemi-bold">
    <w:name w:val="document_semi-bold"/>
    <w:basedOn w:val="DefaultParagraphFont"/>
    <w:rPr>
      <w:b/>
      <w:bCs/>
    </w:rPr>
  </w:style>
  <w:style w:type="paragraph" w:customStyle="1" w:styleId="documentulli">
    <w:name w:val="document_ul_li"/>
    <w:basedOn w:val="Normal"/>
  </w:style>
  <w:style w:type="character" w:customStyle="1" w:styleId="documentparent-containerright-boxskli-secparagraph">
    <w:name w:val="document_parent-container_right-box_skli-sec_paragraph"/>
    <w:basedOn w:val="DefaultParagraphFont"/>
  </w:style>
  <w:style w:type="paragraph" w:customStyle="1" w:styleId="documentskli-secparagraphsinglecolumn">
    <w:name w:val="document_skli-sec_paragraph_singlecolumn"/>
    <w:basedOn w:val="Normal"/>
  </w:style>
  <w:style w:type="character" w:customStyle="1" w:styleId="documentskli-secfirstparagraphfield">
    <w:name w:val="document_skli-sec_firstparagraph_field"/>
    <w:basedOn w:val="DefaultParagraphFont"/>
  </w:style>
  <w:style w:type="character" w:customStyle="1" w:styleId="documentskli-secfieldp">
    <w:name w:val="document_skli-sec_field_p"/>
    <w:basedOn w:val="DefaultParagraphFont"/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character" w:customStyle="1" w:styleId="documentright-boxskli-secparagraphfirstparagraphparagraph">
    <w:name w:val="document_right-box_skli-sec_paragraph_firstparagraph + paragraph"/>
    <w:basedOn w:val="DefaultParagraphFont"/>
  </w:style>
  <w:style w:type="table" w:customStyle="1" w:styleId="documentright-boxinfoparatable">
    <w:name w:val="document_right-box_infoparatable"/>
    <w:basedOn w:val="TableNormal"/>
    <w:tblPr/>
  </w:style>
  <w:style w:type="paragraph" w:customStyle="1" w:styleId="documentemptydiv">
    <w:name w:val="document_emptydiv"/>
    <w:basedOn w:val="Normal"/>
    <w:pPr>
      <w:spacing w:line="20" w:lineRule="atLeast"/>
    </w:pPr>
    <w:rPr>
      <w:sz w:val="2"/>
      <w:szCs w:val="2"/>
    </w:rPr>
  </w:style>
  <w:style w:type="paragraph" w:customStyle="1" w:styleId="documentparagraph">
    <w:name w:val="document_paragraph"/>
    <w:basedOn w:val="Normal"/>
    <w:pPr>
      <w:pBdr>
        <w:top w:val="none" w:sz="0" w:space="10" w:color="auto"/>
      </w:pBdr>
    </w:pPr>
  </w:style>
  <w:style w:type="table" w:customStyle="1" w:styleId="documentparent-container">
    <w:name w:val="document_parent-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HomePC</dc:creator>
  <cp:lastModifiedBy>seniorDev 911</cp:lastModifiedBy>
  <cp:revision>6</cp:revision>
  <cp:lastPrinted>2025-12-15T18:05:00Z</cp:lastPrinted>
  <dcterms:created xsi:type="dcterms:W3CDTF">2025-12-12T14:29:00Z</dcterms:created>
  <dcterms:modified xsi:type="dcterms:W3CDTF">2025-12-15T18:31:00Z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57dd23ae-11c7-4993-9a74-891e82a95106</vt:lpwstr>
  </property>
  <property fmtid="{D5CDD505-2E9C-101B-9397-08002B2CF9AE}" pid="3" name="x1ye=0">
    <vt:lpwstr>jHIAAB+LCAAAAAAABAAUmTWy60AQRRekQAwOxcysTMzMWv1/v8qZHPTIPfeeU2Z5hKbgHwHTAsOQHMoICEOS/N+HQnCGFxDSwc1SPcgZGBWnS7yabc18F2ddTSvOET0YNT9OcYgabunPRhPtZzN+aCslYZ+6T8xkepJZcHM97F4Z59SG/tnno1nhr8P9TOu4+j0R5Mu7YjM6HAK1rIAQztf1mKVTeXYoX8NhR/iww8HvOA2ehJrjCY7FgyF8Vbq</vt:lpwstr>
  </property>
  <property fmtid="{D5CDD505-2E9C-101B-9397-08002B2CF9AE}" pid="4" name="x1ye=1">
    <vt:lpwstr>1yqfWzeFuVtzThTMIM/rNuv8iuG0IA0uqlI0rkIhTP/NrNlocmr4x11XxpIMrN19KShTQgnqtFadX3ZVHRzRnhf7SNuz6PqOXhqEGOFvY1ne/2Jy107ZnT8+sGRm/oq3PUqL7eg3lAJEBMt701gJb7mlwioUq1W6e7NepnmSzGqBT9v1nLgBc7qmgtdO2ok5owF3n4zQiANDS713wrcXPeC3wwOSf67M6ze0pA65q39kmk5zpfDIGM3JVf1uDJf</vt:lpwstr>
  </property>
  <property fmtid="{D5CDD505-2E9C-101B-9397-08002B2CF9AE}" pid="5" name="x1ye=10">
    <vt:lpwstr>fq4if/ULx2MwJca8mDoDXboSjSnpaqLUekBc8uhPyMxiENMxM7sgZbtGR7xf4RT2XBBhlSDK6oCdxG+0VK+tbQoeoBz1EycLBQ0EFdeVXUQZVMaLky0hK0t6cr1+NwPwPoEz8mr+lN4aGfvwLmIWfLntNGWO4IhIfWEBPqWJceMP1CsqEXNmMEX/kSTO9hArUGIrTUpReayAx2uvJ4bprCy6c5Y9LXyHvUtKh5x+zG9Z7Jlxma4ms2VETHRaU9p</vt:lpwstr>
  </property>
  <property fmtid="{D5CDD505-2E9C-101B-9397-08002B2CF9AE}" pid="6" name="x1ye=100">
    <vt:lpwstr>hA0F4YlnHNbP/fHIb6mR0VcTfXE3UZKFor0kv3ECTNeP8wACu9sPmUyBUc2D+Cjr7LBfgDe7C4cTbsk1eLR+XjLbLlKiKqXjKJ+w6vRFG9dF+pn+IIkXBgHRkOnTSXqLFLdycvDXNp8XM6xKn7+q8DSeVtfQXFRoVRXSZzro2AYap1ekolPtZ658xML9nXr8+Hm+BQb5FeuK8RqL0P1UkRATBBUD92cjD1h/+33fdLp7VPeBLhtyLhpi/bv3mtz</vt:lpwstr>
  </property>
  <property fmtid="{D5CDD505-2E9C-101B-9397-08002B2CF9AE}" pid="7" name="x1ye=101">
    <vt:lpwstr>pKxl7T0E4Ro7vipmoWTgdoiw4ykOeYLzEIFeJVftS0LzADfpHqTHwPq+Q3+Nagojl5FNy2vBBZdju/XcRBVjOas2CD6AA9/6grFCR02MoPavIdPh1uDBOIKFXO4g7LrSnecU2nCrhihpTpDtFmy2KJxB5KVlniYCqxwHUWI10ap2mi5xeAlzEcP6Hwqe711yfpE+dqAn0Xc31XGSAEhBtPjEVQQD8BF621O6zVxbDA7t8zkUzFXMMGBGTNe/kBb</vt:lpwstr>
  </property>
  <property fmtid="{D5CDD505-2E9C-101B-9397-08002B2CF9AE}" pid="8" name="x1ye=102">
    <vt:lpwstr>0JBVYbg9jSXUWAT0ZvsRu0LKfDAk7KH+k61Ilxzabcz1tmjKavb4ywe+ECHasa/xR08fPVfgUO1Jt2L7ol6OajkSR0FglilreDTNw+60UF6kfZAjWNyvqvfFuOTvCg40ZWir7WewjIKoWfuEVK0jMOGSfd/sk+Rsyd9Nc9I6XM+BBvVxlND3bIvEmUcODz8rJKPlz1eIzeaN7j1yW1kmF0DGnBArSPuJ2568EvbJhsI8KwdyJD+cl4pp/tO8BtX</vt:lpwstr>
  </property>
  <property fmtid="{D5CDD505-2E9C-101B-9397-08002B2CF9AE}" pid="9" name="x1ye=103">
    <vt:lpwstr>lH3ETupz/XRZft1KKQylykrbasGAM30g45IYW9NGoRreGmaoxpE2cDlnPpe9QaulKB/L7Q2cq1u6ASYD+LzPJTiIy3/GgBhp+ljwddiaowaDTvDrNJaWojFAZrEA9wjRaS0U6FUocOEN7chL+tKkGjk1vN3k5u/W+h+crSVLHp9c/pE67V9y0XZtudiY2+9Hs8F7vpnTh7K0LEYS7/8N+NeLIKkdUFYWS0mkSJOkmTKE9fwE27m9u1EE2383Iqt</vt:lpwstr>
  </property>
  <property fmtid="{D5CDD505-2E9C-101B-9397-08002B2CF9AE}" pid="10" name="x1ye=104">
    <vt:lpwstr>ngo/BoQDfT+OtU6QEj2IZVfSZokTH8RSi/ZHxNDMfODWmyiMEkvG88jyCIGEncQhHCC7Gsg0mNW7uR22/XkC6+qjyqosAlfrx21z1Hc1KL91/12M4KN00ElbQCpyWxvWrwzWgKUxz0GwetKMfiq8rltyT6TE8fPNBkSkqTnOQMe2DmnSYhifTOrqkO2qbOV0rOsOXLk3QeGmos4ifq9AbHUrn+ySL89E36K2cTiyYwDRT9zWHQNhbV1BiIeWSvz</vt:lpwstr>
  </property>
  <property fmtid="{D5CDD505-2E9C-101B-9397-08002B2CF9AE}" pid="11" name="x1ye=105">
    <vt:lpwstr>nePEyRTgmgw3cycIwX+ay2C7n6TrzGwoHgomqPUnaRRGb+bb6h4tjrTBlu+JF9Q1pnO3ezEbO36jUBPD37VY2859B9RtCzLAsyyZI30wL5dBkuo6NFjX+QHykofjhN3EtNMyMD7kcq3Jo3tBnwbNExUyyR0CCtuylnlFwGctevC818QvoT/8VfDJCRRB3YoHXvf6jmCGA68mIGYZSdB/IZIVyMxoYyVLgGuO15N/oexjVCPmqHk3XZZfdQglcmF</vt:lpwstr>
  </property>
  <property fmtid="{D5CDD505-2E9C-101B-9397-08002B2CF9AE}" pid="12" name="x1ye=106">
    <vt:lpwstr>J1zgxoir/tD03z04M6JISoFgZmcphbhY1fSr+mN3Iza9LfM1TrJEcklsG9S5ztzLwuW2oJ1CsEYPOHAzfQL2IbdfYC54GlWeBRLhezBWVsaO9/PHUeBz5eLPJ+lKXrBcns4i+s1tRXeOjpc5pAthlPJ67cnhMQzrzgI/NLMKTiAop4j1JS6PQO8kmdYskvWjyUgy/oKVuzi9Fo3oePY+PK4xO9g9EDUQpYaozXfQF6EJ+TND3Kvy2FGGyegJEER</vt:lpwstr>
  </property>
  <property fmtid="{D5CDD505-2E9C-101B-9397-08002B2CF9AE}" pid="13" name="x1ye=107">
    <vt:lpwstr>6hXLsKdlNnmGhpVmbU1fo+GWBZXWLirTBHEYzFm2jELf8P7WKTlkfVmhULH7zstDLTorsCGI0MdBNAE3x14WdZ8Wl4oTjmBQua2uRu0dzyj8FtFn0dEgK+pbitM7xnhijvcxbJNO8f0J34J3oiYqf4CuUH0aDmEnbbT4ek05SLFepfMxdh3+SYtvwa/Qnrcw2oMWuB0xk8mKYd+GUZHoDQpB9BzpyM+BTDKCFicSnKvBQcEaZgg8RDtrVrthgif</vt:lpwstr>
  </property>
  <property fmtid="{D5CDD505-2E9C-101B-9397-08002B2CF9AE}" pid="14" name="x1ye=108">
    <vt:lpwstr>797VqVoGU0pNKcxqRmClvGFghJkzzjkrg9NTEK8T3h3E9NZNPHYbHzfyNLp35iAdYzXEGa5QFyE7IQmvwdZTDAJ704P9OeIdBDTHXLEkbSq8K01F/DAZEGmLxwryEaqY+GNO+t63uNC3b61d5Jh2vflxNUrNjDyvCRRlPAw4V3S6wyLsyRqvPa9W2v2b7+0gna4zllYXCOZ5Hx/P8hjYaHw5fxGLaxd2mVzsamqQ54Tvm4mFAmptyFO6TaSgXtZ</vt:lpwstr>
  </property>
  <property fmtid="{D5CDD505-2E9C-101B-9397-08002B2CF9AE}" pid="15" name="x1ye=109">
    <vt:lpwstr>tKh2fn6/xgKROd9rTMnMEjnXHFTIgmONgzfXBhRSIU8EWqIDQ719R+Eh6OQTZMa/SnMPeDDsoIYkq29E0svEZIBpl985z87Tc57EmNijYGC7GM8R+LHo/eGLBti1uPYIFLM2Wipb5iy4mdyhluRZb06rwHVXpA4ONmaZTrV8SSO1Qx3E1IxStKbOjug+7J5ADXgZl6j0hvVJ5bg3OAVIoFMR5Ui0jt0nU/TDNnGVtr6KZCHAfVkdFOLkmPSNbfC</vt:lpwstr>
  </property>
  <property fmtid="{D5CDD505-2E9C-101B-9397-08002B2CF9AE}" pid="16" name="x1ye=11">
    <vt:lpwstr>L8lcfHu/FK1x9b81X8rXVgZNhKSAwok60auKA09R7KxqC0jWhe9+VDYPvN9yCnvGlapXU+zsm2mOXU/CDWbOZlAnA3ql2vZ4aX9LuohrstrA97V9bHS1BTtQDrSisEw/wi53H799G91QQSKiT09mqQV9RdmhtXw7YjfsRS7XNtnl912BI5O79rJBP6rvi5xhDj8gqR7LX+QZ3H6KROY2My8uIf8Qc7ViLwQGJuyxivWEgf3l74onmCkI1baDGop</vt:lpwstr>
  </property>
  <property fmtid="{D5CDD505-2E9C-101B-9397-08002B2CF9AE}" pid="17" name="x1ye=110">
    <vt:lpwstr>Si7L7xjepcVxXj+G6IjIBsIY8ijkMDmdP3ZT/7EvbzaG1tcdG+GnbTBWejusDX3zkECRPGQKrmbS1uPt9SMDy/QCi+aORV5Z3UucpK/5B4kGmrG6XRx5234bWxgyOE2ODtv8vrasxIrN3dGo45uSuSyPidQyjInNAcQ4nLsTaqzlS16rIW8WpLlMfCcMeCpi7H2LD/2hH0kevIjM3TviRZTyrxNAAj9nOJTTcvwbHPiMru52vsDW8N34K4XVPoT</vt:lpwstr>
  </property>
  <property fmtid="{D5CDD505-2E9C-101B-9397-08002B2CF9AE}" pid="18" name="x1ye=111">
    <vt:lpwstr>0vpmPB1ee+ri/A9+U2njWse/wTBCcOipl4iVmB7LbSskI444rbwJ3WUqhh8zdytly2Vgw3sN+0CqPDGiEcMYBLIDGyfaR1IFOQalG0A5VjN/UJcr4+qrqJZEI78hbdqlGiRHxNa7UXLlGlRpNr2AFTqOvNsCFLg1+GpddH6qYes1NqgO5TYdrdzFdmjWw4VO61yFnygY1vCeXCP1PK49lMC3CV8hMIjthHB5Xbfrtte61XFiy9zY5YYvDzyUFN5</vt:lpwstr>
  </property>
  <property fmtid="{D5CDD505-2E9C-101B-9397-08002B2CF9AE}" pid="19" name="x1ye=112">
    <vt:lpwstr>RiZZX5brufHOgqF8XoggnvpAb06BW07vNwibd20mmUQngW/75Jaz621XH+a5OK9uYU9z6RhSpnm8tQ+A7i+jNfyPpDT9u1ifQhaViHswjCMTT26QgNTpC0NlRWFJmIw2GXJoS+Kzb0XgKgCFs9sganNHJJu7/fiei5SA14Kti8ow2pXQilENFjWEnj28g/lmTf1GnDuzYimNR4xrtvj4UrWi5a3IEpHQsoNiE81Xzabu1MCw7bcFpIW4iKogaVZ</vt:lpwstr>
  </property>
  <property fmtid="{D5CDD505-2E9C-101B-9397-08002B2CF9AE}" pid="20" name="x1ye=113">
    <vt:lpwstr>XjWhtX1a49Jcz/i3+xjfvHpyMoX0GCdvt8ILXvTRfhrlBeCXHxcCU8BrScXwbCeEeyGqsPKcjpsr4RXb9JH91ZyfleN2OsUhdNrYtQ830A5Ekyc9mdQYJCaqXZFBexh0XjWcPIBxqvVyBME2/ggce9xHpxp7pxUcmBpfxVToQE435Xo1WfqkfxFIzK6acXdUSNnUhxYCFQU1z5fp45DiDoQjjyW+v8ZogR/1IpFfTfeZjHawkyttiufh8nVIJrl</vt:lpwstr>
  </property>
  <property fmtid="{D5CDD505-2E9C-101B-9397-08002B2CF9AE}" pid="21" name="x1ye=114">
    <vt:lpwstr>5UU+4413nEDoySi0GNxteSNl3rf5/gB99bMKPs5dd5fL8RrUcRuBKeO97uloSP27g3GHRGt7qOrNjPqMNorH+eJbWTIIbpOtg41lxiU3ocNf+OP+WlgPa7JsAJ6aTCIwG0QRE+g4cpinvTTh8wtb9Yf/em34c3eLrSPev5PQO2XQfM8Yhv0sjC9hKfg4lrP1UGXnHq1z/rPENH6PNTwu5mEnhwlUUTJtNElBKN4cupQoMmZud16gjzINDjfC2Zv</vt:lpwstr>
  </property>
  <property fmtid="{D5CDD505-2E9C-101B-9397-08002B2CF9AE}" pid="22" name="x1ye=115">
    <vt:lpwstr>palJDTSBIy83zF0GJbro5bINEELlnf5AWounmpLh/6uxA277lWsjLKnZxHISTrhD5tVCrBkgV1hRTZE6uKFSIMeW2tEUauuredpDt7xizmZIP6oVyAAsFCb+eVBbscYK5BlSkSI4HII0o3X87Ml3tl+U8mX33x59FI4MoOWRoY/lCchCNFflxL0LQtZ5tTNKwnd3v0dEYe8SMGVQRSwhFHi3uavNvKnLkQ923yXp31J3gT4eyYFIUWRqIHhOMox</vt:lpwstr>
  </property>
  <property fmtid="{D5CDD505-2E9C-101B-9397-08002B2CF9AE}" pid="23" name="x1ye=116">
    <vt:lpwstr>SfEG/qpA27iWaaRrC3hwCnCmBPuBTCJH5CYiPuz+uFb5m03//gOwKvMejHIAAA==</vt:lpwstr>
  </property>
  <property fmtid="{D5CDD505-2E9C-101B-9397-08002B2CF9AE}" pid="24" name="x1ye=12">
    <vt:lpwstr>T6Fh6/AXm6ybFZYb7kOWuZNFEuo/wDw2LJpK2+kRRUinRiesth5/c9cxkd1G38KmHr8Q3UkhxSCZ3YgnDG9SeKauJr+vuKvFArOPW8wLaQ/kazLWTyeL6dGWig5yxIDNZjqF/L4YB5jmKBZ3U36+PmukhxqF8eDdVypObGHgE7dQ3JK++BJnyLbKFmkNj2tbNsU2f2U0HDW1+sff8X049xe4Qgzloa7BhkKAUTEPEGw/cNAMZNzaB1Efhp6hoBV</vt:lpwstr>
  </property>
  <property fmtid="{D5CDD505-2E9C-101B-9397-08002B2CF9AE}" pid="25" name="x1ye=13">
    <vt:lpwstr>AHl2gj3HdHTAkH2E9mJWzzec/N6intJenj+qMZsaFPsybbPy9YiVr68TTZgVfoiY8cAQsfeHBppiSTmsSIl3ilCrf2PY8HM92GesQkDsV5tYvc2gqGVuwc6NSOUfX1MAuk/O3Mx1skWsc/KRVWRNY6hEkjPD3d85MOWK3tQMhhdvvNpPljLgnOt0qXmnHvHg3i4432ibj2bCxnbf9s1k1QStkcij1rexZK22R2K4uERw74KtZhxzP0Uea2RVCvB</vt:lpwstr>
  </property>
  <property fmtid="{D5CDD505-2E9C-101B-9397-08002B2CF9AE}" pid="26" name="x1ye=14">
    <vt:lpwstr>jzbXSVTQ0HM78bc+7f32p7jf9XQjxW8gSVvK59A2G0FKnQyM5NkRmCGDcJx0Tarqlj8ZScE3fp665cH5RwY/wUOyHAW+mkb2Bc+CNENzhAIk11kEs+eMxrJXcate3YNThCuQNusDI6MobsClAad9ciAUiWim8qgmMhsjmigN+FKBA6LFlogukUFLnmIHe6eIpQ/I3a8QR5deb8y0Q/Ih5jr32Vr5gBX/E/EP1NtNrw4QZmwE7Y0mOdxxcoA8RtW</vt:lpwstr>
  </property>
  <property fmtid="{D5CDD505-2E9C-101B-9397-08002B2CF9AE}" pid="27" name="x1ye=15">
    <vt:lpwstr>xnkwLH/ZLtrK0dhLyvVGCT2NBT+5OjuqAwlaScZXta2aWB7+pkvpxXPtMzD2JKYGMWRilbHbmIZckf+yAnGG8lL3Q1QiMyLYrnkbrIkXzEk37/++EjuD7AJIj4mZwJBBFTHv9z2dBklCR7fFafYoJ+zu1WNBpN4eqK0vIe8wsWII8526H8q8DlxBx3kKITI99cM+fzqg9bg3Ux+iFP2m5NpvaR80AVwZuswG0u97h20akdYCvWVaZMUr82vlLFA</vt:lpwstr>
  </property>
  <property fmtid="{D5CDD505-2E9C-101B-9397-08002B2CF9AE}" pid="28" name="x1ye=16">
    <vt:lpwstr>TU3PmmWGW1KDf2fLifhxpYVGwbEde0vK5DIAzgIqbX7a9CI15jUTiCQ28hiZHWUwQN/431iGzrUULmtHQvD9fgU3vDa5rHpOTMLVlpYrYGXM7j/5BYRc/OfQS1mwfaPHV6RDO9GSoFfgnB/y0xPqyO+iwtLVGQ2xklhltcF1n6QeWVtJiHAs6TqVxc13PTYWZi/Te8synKbg9womPLTG2x4VRXAw5g6QklPNR266sCiUsOA6WOfH1OPoY27+1e8</vt:lpwstr>
  </property>
  <property fmtid="{D5CDD505-2E9C-101B-9397-08002B2CF9AE}" pid="29" name="x1ye=17">
    <vt:lpwstr>isFmU/r1XXeaW0BvMct1OlnfWdO24BGdOQI8MAQ3iP5w8GSs8+Fv1EYaz88WBzT9TC/sGOy0ErJNUBW2FKlIiz5t8LcA1JmjzZUvgZNbFMdqoDWyL5VuNpiC788O/JDBFLr0PGd4H1qaUCPtta/VW7Alw9N/OUT8Ru5zpV1D7n7roO2wpwr3hysF00YmkFGA+Pz4dEbB5lDzvJEs3RGVf/bK2b5HQlp+6VmKeryiNBu9dOVRdpzEZFr3kB4ahlp</vt:lpwstr>
  </property>
  <property fmtid="{D5CDD505-2E9C-101B-9397-08002B2CF9AE}" pid="30" name="x1ye=18">
    <vt:lpwstr>zJouf+46YpHiZdvlAVeiaXGn5QhmXbg1QA7SmgHEHnER5nxEzrjCdV9cTaRxshbP7BoAAnWWRFI+gPBZHFFGpA4+5vItZRbUNxIjJY+Dj9wXXtqEAjTAJCHNorD9KsJLiuo32UVMl2SH8zDZcs3/pofsscSXj8EUy5RSsfno+03KCw4TC7yfmWvCik+X6E/twm5FdBfxD/csWPd6EW/jZ9oiOILnQcxzJJ90kBouS5ZxVxVRA6dhBYylSxpiP1W</vt:lpwstr>
  </property>
  <property fmtid="{D5CDD505-2E9C-101B-9397-08002B2CF9AE}" pid="31" name="x1ye=19">
    <vt:lpwstr>WUtqqjRXKKBsLrvRxt8QUeYxp3cg6t7ApQTZMDfx0bK5Mk/gn1G0vvlf1aNXCQO5koF8gBg1b5driVr8TeIbBZvFGJ50ERYuL3256ZcX9T6qfXmBKWsEA4FdBluChUv5osiCg8DuBJNzT+6MgOzgL1tkmv5+n51/q2EZmNWPfQIQPeSFNcSzgOx6loTJN8gTlm573TLgjtylymcFSFicPT5Dgm0mzzxT615NLMPS5u06KnHi89yO8zDqU/iAGsa</vt:lpwstr>
  </property>
  <property fmtid="{D5CDD505-2E9C-101B-9397-08002B2CF9AE}" pid="32" name="x1ye=2">
    <vt:lpwstr>H+ankmnyI7mQrZ6eyxp45FHnpJ/z7VUPpn3KwoO9X+VigrVvMv++gBMTjrbJAFCHLFz7GHwcZTFat9kj7Vr9qqKCF+/bHM114bCIlVMquZQ2s6AT4k0/1MSYRmCAt7DaI32ja21B0o/iDC6q79yl+b+JI/7Ke4CS+AYBtR4m1+kofcdxUu0fRVgffk1jasOIYU4yUhZHoGcH7XaQ5Jzhs8F7NenFcp0OYxqldc+7IPpC8LVvWzEVKqV+8v/c0Rd</vt:lpwstr>
  </property>
  <property fmtid="{D5CDD505-2E9C-101B-9397-08002B2CF9AE}" pid="33" name="x1ye=20">
    <vt:lpwstr>WZIWjcMTaY9coccsCEA3/peCVyY4iHp0s4adzLS/9Lxff7oskH+ErNR+97iTGiQUZBZUt9SojCxwb0UyKFlrZeU7tU/rG8ADGRsFoma78FR1NT9P1g1josgDHztkzR34sq5/CeDQWn6MvjqB4tLtHenDxkimD9cUn3WzHQJWpP7Qgt4BVcI93YDuqpOnahqbF7jy06IAn/FEsUVRT4kTIokcZGHbV2LHdECv6CtnbITiSLIwjt+K2A1GUpviOZM</vt:lpwstr>
  </property>
  <property fmtid="{D5CDD505-2E9C-101B-9397-08002B2CF9AE}" pid="34" name="x1ye=21">
    <vt:lpwstr>TBNw3huifeLwRH/JGCPHGPYBVbw2S7wUS3sokvUw7QCdXPNZeGbQ4H2mvzMd/7zF8lRQ8JUckDAfNIbMEfgzX6G1GlK0TZkuchuwsKQGR3/C762IPtPBv1sODe83V/1wgIxY4kqvPE+4k9bb6tAMbefrgNfTw96XjSeDrtMS8tpvRdqfUfD5FOnqPjr7Pf515orlN9b/bRnqr4vvimHtRfnMSfxwv9IQhqHfcIWW5pTgDvENq5sRCKgAGzdSiqY</vt:lpwstr>
  </property>
  <property fmtid="{D5CDD505-2E9C-101B-9397-08002B2CF9AE}" pid="35" name="x1ye=22">
    <vt:lpwstr>qA/BduOpckzxFwyt7ub/D7271xq+gU8IIqOIICrdV8GS4Lwuc56C0nYrFLW2eQljj+09uK7Kln/2YIyGXfvbMNB6zenPuI3RDolqI+7ZZ09mbI+vOjWowEH6Ztj1Rv7fHOp66eW2A8vKqhivupyUhvB/kFD/sjZHj8BFoGUaLbHvFZxZpByvTr/eDHxtGvwJllisyZrjnw1srOidwegchbQBJpCCPYfGZKU5sytsLVnQ+6Xij/WaMMihlhyOjbf</vt:lpwstr>
  </property>
  <property fmtid="{D5CDD505-2E9C-101B-9397-08002B2CF9AE}" pid="36" name="x1ye=23">
    <vt:lpwstr>2vYafM0VoM/PtWK5pnrfVuewGasgWXwCDk2+lWXE1hRjT6r3lbMCf5cENGd39WG91dF3IAmC9xtQhaAGICJMiOGL2yA2K6bjtreQ/v7i9EPncp5K3tG02xeQScccwumm4mUwu/Qm7mirN9Pz6pDGNICenDmuIxeom8si8nE9aT0vswf2EXBntsRQPqnm3e/8Lde2RXVpyxhTR3CHBb/YGymOdEM6zWGulFwDZd0mRESRFfeDMCJmF8Cb22JgEJn</vt:lpwstr>
  </property>
  <property fmtid="{D5CDD505-2E9C-101B-9397-08002B2CF9AE}" pid="37" name="x1ye=24">
    <vt:lpwstr>qnh9YU9TINM6OkxgXdzMzPeYMk3tKPJuR4Tm/xRc3KN0itLgeu/FDyfU4qTOuyg7ZrOhPcDX8pZR+zvoRwe6Allj4ArCIQqfUrY6vjakw/UgPrnigfoPlII/1xhlUyOX6zVhK/DUcYYzuhgB+g+QBSbLtEZJFsgkE3EgL6IpHfOq/1LeiP4YPsLJVuqmPvuSCG6ZdJDbQii9fA5FUMpxqafkmBNHM3PGGDMUP0uWV0YpEEfhN67sGEsNlBLsx3y</vt:lpwstr>
  </property>
  <property fmtid="{D5CDD505-2E9C-101B-9397-08002B2CF9AE}" pid="38" name="x1ye=25">
    <vt:lpwstr>CDpVY7LsJ42TvqlQBCbCvz/lTNgWwLZ3Jiw4ZGd2Im1vhyo1+AgRpF9RdbdUsGkoxa3c5t5FkntKqcc1NKUl4f4XbNE/wcaAa+R3zIGX4523QZ8wFfDSLyTgEsN7bz61iC21dDhOAn00JglQ29bn/YYFkouqU0mdrOoWMl4LrXGCd5mc8JgdcJ0fwS1pbg4Q2YGpol0PjSGcxzO57y5plE19E+oQ/X2jSuIapHU24+uy91eFDZKE0Nwj1cxg513</vt:lpwstr>
  </property>
  <property fmtid="{D5CDD505-2E9C-101B-9397-08002B2CF9AE}" pid="39" name="x1ye=26">
    <vt:lpwstr>oy3FZYP+u2WzrHDXNXVTiakiGW81jTJZQzHtvuSsjiKqBEKUbNR/sB6r1TWU319XnIP2zPMyEoLofSQ+3XLkLTLghEofzrhohrIZi7/SwkfEH/4jHiaNXJlQqoSis5Nw1ZGQZY0noLNC6qPB2Q0TNqfOgOjMUH/sv5CsxH0Wvkk/sMMpSunyqM+5sC0NH89k18OMdaZyOrJjswcon7MNqGY9je/FKrGm/Ms8NVfe8UWg1DGnwxKFiQd59aOQeT6</vt:lpwstr>
  </property>
  <property fmtid="{D5CDD505-2E9C-101B-9397-08002B2CF9AE}" pid="40" name="x1ye=27">
    <vt:lpwstr>sRjjz50bNXG7rwneEAD84yFkbZi86sESmsNId+1o7n+KwzB7eiGpAGmklLveM4Pul9Op5XnZd4NKXWE2nmEyVnALR/Op7pufenVtd+3ZQgAgIgaGen1T+yByNfDE/T1coJDwC8HAAzOZC7Vkf5rDsr6qhV4AfGc+EYGMuhZlg5MsvMXn+bdEWPvWy0L5/T7gtrAJn6TpZS4DlkIIVErMMHmRzqdrnHVCuLW37b4sjmwpVOWq7mwhvVPA3rXsldQ</vt:lpwstr>
  </property>
  <property fmtid="{D5CDD505-2E9C-101B-9397-08002B2CF9AE}" pid="41" name="x1ye=28">
    <vt:lpwstr>qnewp2VsqyQsDkvJhyJcW5xyL08mnQejx0smcuNBuFsfmu6fvJydPUcJbfIvZNg2C4MawpS4kG+Y6FdJc66rin4AnzLfn1imMDyb5ZHdDuIe5BDHsWiM1Iv/gWNDEjFFMzutgRKIOo/JuQ12N0Xrl7CYIOux6c3vyQsaQMYQr7fOtyT7OLUGWDPKThjBKgSqt2Zxl/I6VuwLhb2/lhqpG62aH5rOCWqBenZVSsjiKLOsTJGFgPbagGtxOJ/GcvZ</vt:lpwstr>
  </property>
  <property fmtid="{D5CDD505-2E9C-101B-9397-08002B2CF9AE}" pid="42" name="x1ye=29">
    <vt:lpwstr>dHl3j+oQ4O6cibDT+mbVQ8BYfpXVFZDTxruMFUOdj/+VF804JY4u4nwNFIEOD9dOJkt/NdmMi0UDkatvHZwmNX889CVMCkST/wXKOveS5/uFduIzoasD5LDPRTQs2XP/6jtdTPdCsmCRzhDP1Ok7t7WtZZ2sXM9dXOMXsZOknY7KhX/KCVZnF2glVWPS3lGaEN9CgUNxgioEYGaWSsRUpCuifoS3mlTjwB3VWH5UlV3dlGvciAbNL8We8/Dvlgb</vt:lpwstr>
  </property>
  <property fmtid="{D5CDD505-2E9C-101B-9397-08002B2CF9AE}" pid="43" name="x1ye=3">
    <vt:lpwstr>l4bbnq2W5uxgappUTH9nFFPRNhzMH4ltNnuEIbAPiTrfEb+L7otL+sEHpbNUoFsiHGeTUbNkGZmqlxEE5CwXF+XlpxokyrNKAcbzaPa0aVnx/K235IqzH66s39g0/X3SPGDIjjNXQ+VVHQph7TzPRBWZrPJRRG8ozIsdPOwn4/JsYtopyaowP1ZJJ1tMcwQSxStXDoPqewWNz0vYlHOvvBQaAvzsOJ325tXM5wcrpLIrEWbQo5mXnBf78uIAuTJ</vt:lpwstr>
  </property>
  <property fmtid="{D5CDD505-2E9C-101B-9397-08002B2CF9AE}" pid="44" name="x1ye=30">
    <vt:lpwstr>LrIjzU7Vw64/WNOlIOVk9XgxR8JzZhS1KK8UwEURAYZpAPdViUUyRpKVrdP+7vNvDltufAe/qvp3GOkc13G9LFea2n+RAop6X4+WsCwcsUYbinEeY1WVEMAxIBpK1pxxBvR/lJDvPSiA0JkORS/rDb5ucYxW9lJ6JoZNHs5R9gAXX/nZG+8xT0BpnYftE0SyBcz8lpcq0ElsGk9Q6Mp3lDn1xSagm6V31e/iQiW3j6Kzqt/8OdySFHRnsBSifYW</vt:lpwstr>
  </property>
  <property fmtid="{D5CDD505-2E9C-101B-9397-08002B2CF9AE}" pid="45" name="x1ye=31">
    <vt:lpwstr>LP0uJS2ZFXL7K0hKtECCPzTy+baxCRNzobYX0Suf2BChyFXDnF9KdY9jHExBnWCwOEnexP9Lt6OpBBjWhimSD93d/PFr2r245MN0Otxd1WMkaWTDj5l/PlC0c9L7iY/JORRhMeX50eHIOixMG/Wy4a2FxxlAuMrYWIIpIRS+wXqqwF17KnIbZ7hRCRsc5czciwJDA6e+u836nmQioDJq1gWDRosQ7KqPOAR2V7GZEInIOiCf7WafBtNlzfr8qja</vt:lpwstr>
  </property>
  <property fmtid="{D5CDD505-2E9C-101B-9397-08002B2CF9AE}" pid="46" name="x1ye=32">
    <vt:lpwstr>qG7i/uhhH4Y2CCKOPyB3p/+OFbHUOITHGAYtIIw9uczILabMSDq2PWGN+mzHsNK0KoCFGH7RBXjDh73ZiRg4XF3WDzhX5Ycfu8vP5l+24zKlu1PC/fFAXawyAngpg2AtTPVTnDD3aFnDty28+9eX/Zr4YWCF8npiEPjL7DJyHL4m97bj6KPuE8BN2zR39S3r5qfyW/APPDPjYJLkC6atBEVWVg6SiCgd8BO2u72MOMMjonvYVSScALLoAuPMtPo</vt:lpwstr>
  </property>
  <property fmtid="{D5CDD505-2E9C-101B-9397-08002B2CF9AE}" pid="47" name="x1ye=33">
    <vt:lpwstr>VwwfI/MsQqIsTQ/LEkvO6Cg0EJ6FAQ3nyWsq3qsBambqjyQCpaTna+g4fef4bX2/+gMIIQNUTZin352REvq12bYtO2EypSgcPgDF6hLsgRdPB1JAC9A+zGN4tuxJ4IZrpdLXtCGzbwFS1O2MN84xcd7jTW3FpfRdP0bUNkopipaAgE6OfheDP8vtLMr1YH8tYNVnjONo4osIw/gKn2vXoaXub8knEoob3iYWfSlcdsTTXDxatK+ZJM1W0yMPb9Y</vt:lpwstr>
  </property>
  <property fmtid="{D5CDD505-2E9C-101B-9397-08002B2CF9AE}" pid="48" name="x1ye=34">
    <vt:lpwstr>wQKjwb55Hi0+0tJeEk8PVKX7ZNF8FK/8D7WrsDUY4udqMshdpzTofdNNCez8A/Yoy1xve1HkwzauXpU3tDGiR1fjXTP88Ahe8vZ7A+QodhUrDszyaLFLrFMhCRycELgB4xNiEySV2jY1Kt462RSVVpD46nbWTM4M85G2GsbVVSvVr6c88sqKKWN8E3f4HZGB4MCEvuqwfU09M6Hx+esRQS/Ssno0S4FJNluVJkAfRIQSiPGohAsHnw/pdguxlGE</vt:lpwstr>
  </property>
  <property fmtid="{D5CDD505-2E9C-101B-9397-08002B2CF9AE}" pid="49" name="x1ye=35">
    <vt:lpwstr>fRSRDByygKni/WyW0Gd5jwqVgb3O5wRs4L2BZPLgfVrkqL0TsUC/7pnIocvYcE/fAUH3w0UnstRoSz7lEX3FyquU6IXis70H+YeGtEN7lMAPvZVNZyhEIRFmewhydZKfsCECIiGySDb9BuHo1yUC8OiFZqkvMBIqI2YRbr6wCR+OgOYSKzGsYpkyJNgbsTHEaeT05cVjvHMF0x5UevFA7YEaGGVAUhiQIwES8rq26brrl1o5XfWfwgw4SmlXQIe</vt:lpwstr>
  </property>
  <property fmtid="{D5CDD505-2E9C-101B-9397-08002B2CF9AE}" pid="50" name="x1ye=36">
    <vt:lpwstr>cvtB/NzyqjDa/7R3XF5JBQBuFmtY0WD6VxCFrPvPW+YXB7Hl8iMRYhe2UPmF3+aV1E0bky8/L4k7jYa2q7GRtdi9yEnYl0F7duJha888hJdQPM/dLMce7bMvf+8gfYljwqA8twhLOyfYS9jCRxTd+kHfLoMPw1pYaSeoC0z8TYtWpFfSHwjOleT2tF36iRH9gHqEEOibtL8dh7Vk+bXH0XBdwPHy+SrQBhLChmmxQ6C6irhV7gHo9G5O/MVxLiy</vt:lpwstr>
  </property>
  <property fmtid="{D5CDD505-2E9C-101B-9397-08002B2CF9AE}" pid="51" name="x1ye=37">
    <vt:lpwstr>+PBPYehg5Wdn/BQPJnR/pFNvbLAfnPg4vbUep2EWJplX5t5aA+0BTpnbZzw/8SP5AJ41AIIRMPftayyctbyhdUldHH7I3WrnF5kXE0Q0VLp1QpRqhT6WdRdi5dtFFSeo1C+YIUg2tKdhVr7U8oBasB1wvX61XJLOIIXiDR+M/i9DIfmIZN6o8YLp+W6DjuA1NCILOe/nEa9qNZn2LbUBN5vKHWlrCsX7Kr5t+TWAtVcHDGAuPlMn53Zka9j5U55</vt:lpwstr>
  </property>
  <property fmtid="{D5CDD505-2E9C-101B-9397-08002B2CF9AE}" pid="52" name="x1ye=38">
    <vt:lpwstr>+4VXr+Nv5n9Mp6fopwtbAhYroB2nvwYZe+DtSfKW02/xy/3GkYuBQP6w+Ikq4OzEPR52UwbtASo4DyYSQguPkQoWUb4vwo6mjM+vU9TgIYZWTr+XusVM6yqxqQiGAmhDDjerIdJyZzojNEl3qu1UKAzq7CcAhCK8nPd4fZztN1qw7TcvjykcFbYlDAul/czDdvRoX0y2JIPtP80faZ7mbwQkVl0bQ/ceYfSUWoDC/kpQ7zJNZ98ztFxiNzvpUCJ</vt:lpwstr>
  </property>
  <property fmtid="{D5CDD505-2E9C-101B-9397-08002B2CF9AE}" pid="53" name="x1ye=39">
    <vt:lpwstr>kOUKJpcWHGK0A2cKD48m8kS5BdABfAlmvArrhDM+zcZd6P3r1javyavjsNSEfPXJff7IvRgb4U2UQgyw7ebxpW6aa2nD58f2S4J0LR8imM1eQKJoNjSQd8KiC1bhLZq/SrlAIORfdk7ObPRk8Oizfgg7yhz5bjslI807ZECAfOTItWGGXPlqHmgA92nEyj/j/NCCHjUdFIvwFnaTSAkJ/1F1Hg2ikT/eSA2SGKuh0fq6Y/SQCZdaOzfBY0eNYpU</vt:lpwstr>
  </property>
  <property fmtid="{D5CDD505-2E9C-101B-9397-08002B2CF9AE}" pid="54" name="x1ye=4">
    <vt:lpwstr>CjsgV83bggalW6d0p8dQ5qDlTsYENK08NId407504y4NRbWChvu4Mx/MLX07ztLR1LYnk9W5LckiFe7O+DBmotKpUSOImBQz8cxxEMDXss/C+L6JRp2HVmnnEkvH8nXF1UN/FYFLh8c46+gRu6OMgr/4jJipuFk1GTP1Y5nxo1MtaCT791iyUb2p32PNns3aOdGXZq5WDQcvgszhBPYhxkbpcpiXPSDRlU8U/QXTTI50gm8LgHshqGxgKtV4Yz1</vt:lpwstr>
  </property>
  <property fmtid="{D5CDD505-2E9C-101B-9397-08002B2CF9AE}" pid="55" name="x1ye=40">
    <vt:lpwstr>VctFv31XlEnooyuKEtEw57V7giVbFC4qipT0v5vYU0fUplk1E0rv/lobKvMehqBHhaK7agRPEZW7ZkuRWBewsbhu1w7WQ/OrgiBBJCtaw+A5DBhHfrMSH2HuMsqgSKRItCQ3O8ZJe2Od1a6buFd6nv9CZBkncwXCDqG3hYN70mKxHC7VEMPgrzfPfA22SkjqjyhHygtcYFTX24g0WqfMH3TKlMZenKLNVHZONbrcM1ZzqoQfS4gP62EraEkMjhW</vt:lpwstr>
  </property>
  <property fmtid="{D5CDD505-2E9C-101B-9397-08002B2CF9AE}" pid="56" name="x1ye=41">
    <vt:lpwstr>nGs5F7NcewoM7WQGaf5XVTmyFyUgogUXgxrXTijaPB7aWbwltONkkCoKPtOmdsIFpenTKRt3cKChILPzCcUedCpIUVGHhIaDUg0qQdCDevpRPA6jrH/Qsf8nh6X98iOslqCODs0YB/7J1vEtdX3Wzc7eQkWCG0Xaj6nZ8ZkWwD3zTuHnJ6b7y//9NOYYQzUcXCH9J/khb85Ccwd1RGdVKRpEBLfF3lRLyj3rGXH/YVly5qepOnBfFPmLIKYPhEt</vt:lpwstr>
  </property>
  <property fmtid="{D5CDD505-2E9C-101B-9397-08002B2CF9AE}" pid="57" name="x1ye=42">
    <vt:lpwstr>uV8ZUpN9hY+BJ1rMpnopqRmS//GjDjDIeUDxJc7AVqiOVIBj4HNVoViz/ILshYU38K9K786IRSMk9tN4xYQlryicXgJmO4rueKXOmqohqfNPmH6Vh/DwvYHNvWkd6hbx0FVCfDtxnk7yVEAVoCK1ZIk4aOFDMFGxzExtmO1Bxp8XKJsfBYjipTbxu5a84RJT1SyPabK80AA3CkMjmd9TJRQ3EsbAeb51gzF2Sf7dYpKvjiiYvcKO/9Ky2pP67Qp</vt:lpwstr>
  </property>
  <property fmtid="{D5CDD505-2E9C-101B-9397-08002B2CF9AE}" pid="58" name="x1ye=43">
    <vt:lpwstr>KqCnavX41dn7prrr4wXgKD/isy41q28O3i6WSpvdmr4g+dCM+HtSwP6kO37I9zYooUr3CrQXedNIQZVL0P3iGGL1e4/TZWXLY6rMSdHdA6q9iHvZNlb24IaTUj0xKlBdFYG1w+o1qq96Ptb+92Xa6MlLuL3bnGuw6nCNU/YpqegKI72fa5o4sxeOoyI2TqPr4lsJo7b7pO5IX9AZ5bCo5/Wn7wu5NSFP+9vmvrx0ttLRMI5plIDn6YL4mQ0P2F7</vt:lpwstr>
  </property>
  <property fmtid="{D5CDD505-2E9C-101B-9397-08002B2CF9AE}" pid="59" name="x1ye=44">
    <vt:lpwstr>5z4GSaP0hkAcGM29Fpcgpdj16e4VcxBU5KE/2pxLYtvUpZUy/kCeBhR2rbpA/Svj56DVmP2hZql3/u7jrmi81TesgJMFDy/GwMYWdHbA2JMPfVzkaCbxOrxr75/ez5Ugt7g4YVaHyYwSElPOIOPeoOpNhEWNeANbNw6hvqhYVtHJ6DP7N4aCVj3OG9SaGI33KXZZGh69OydvEABRHcxfdBQSvQP6uu8d3FtLURBGJBAtiUQXtzXYde1wo6dPBYn</vt:lpwstr>
  </property>
  <property fmtid="{D5CDD505-2E9C-101B-9397-08002B2CF9AE}" pid="60" name="x1ye=45">
    <vt:lpwstr>F3hyygqWO29kFrOICGB9/S1flqFH8heVu8yRImm2MCHN3ko7lFrSV/G2IywLjJUoMZGRhc1T9ONtb9zTw08aKaCe/LhVI89pMvhGfk1MRfzHc78myAw2L/dLevkEewRdo8NOpZDFJapmufJ3yYoobh8oepqPvWbujRh5r+htCpiuo7Jfgqa17MNpQcfxZj7hUJx09iIMPbvKnrGxui79UaDiuJ6Bf/lbyJB5/iS/P2BErkyaO3E8mw5lKNzpGUy</vt:lpwstr>
  </property>
  <property fmtid="{D5CDD505-2E9C-101B-9397-08002B2CF9AE}" pid="61" name="x1ye=46">
    <vt:lpwstr>swfpkFQ6T+PXKPzhYsZrckunLikf8x2dpxYDEBv0Dom0IY+2NC+0/Pd20ofFsHisrbqlUk8WvesZsMiPX7rT+aJXcjBKxkP6XD/eYcZlbNpWhfJBvS/gOJZfRp1tDgyD+uXZfz0kvIebl3k9DgKu1rAeRyKcKuRwuZLMgCU0pooE6cDzEeDY5fhKVVqegiPbx/4cw1/JCSsP9cCEv9gQpXbHP8q0H1GGHUieN60XWZKN33aRwTch/pLyRkOF/MH</vt:lpwstr>
  </property>
  <property fmtid="{D5CDD505-2E9C-101B-9397-08002B2CF9AE}" pid="62" name="x1ye=47">
    <vt:lpwstr>A67fF74tfmLXLs5eWXHvE4JsbExqN0M4Jk32+bKAVsK5l9eqMQPaOMGEDeCOXnG+wPLePCNJuONTMTDvEe0wgd2EP3VE0IYNz1jPy2aEm8R0hookod7MK/lzD+ox3X4VJJb3MtgJMZ6AIFRkzLIIiQaeuD9J7h7CAs3hPNEHOp/Y6SxTJDEe/2R6U1ce+pWNrP0fz6Kk9M8SmZcd39MjK+wxtEb3JXDoy8f+Yf67P4kQs/bavrbu8bY94Zpv+P7</vt:lpwstr>
  </property>
  <property fmtid="{D5CDD505-2E9C-101B-9397-08002B2CF9AE}" pid="63" name="x1ye=48">
    <vt:lpwstr>URV1nZd66cD0um893TTJd4UIw77PFN/tAOYgJo7FiFNA73JZ125nkLfoAnlXGc35cn1P6s82Y0P/OTXLtS70Rz2BQKVmzRpRad8FqJWcyB3I18uvJcUsCJ0QJg09UBooEpYmbuHPDMTkiN/P6bYRdV55gCbFWtyWLv68fAc99vDbkHg3LKoWhdIW+YdybKIttK//kXrTFcdfQ3N5d1JFoNUue/ScKjitBGNEmcHIhAvGSrJVg71Wxi56gbF6ftz</vt:lpwstr>
  </property>
  <property fmtid="{D5CDD505-2E9C-101B-9397-08002B2CF9AE}" pid="64" name="x1ye=49">
    <vt:lpwstr>OBihnkfkilDS57UhD0N0YmooOn60bKsjpiVF/azWzZ8XZsvZ3W/EkbiLQ1Hq2D9g/qP2jz+ae31pWl+GWMfJxyXchQL9yXaFr/zoBYVm5BM+LREUPGh0KEFbIfJtx33XmEno2i/h8nb9nA5DhIukFUxsA0VAKomoVjVr7fGpvqdYyj7KggK0Ul+Ey/+82xGijKhj8GVzL6oBSv7VQitnIASOzeELUAm49IFxNn5I4S8ZzRlccetG9dtQBqWvJeb</vt:lpwstr>
  </property>
  <property fmtid="{D5CDD505-2E9C-101B-9397-08002B2CF9AE}" pid="65" name="x1ye=5">
    <vt:lpwstr>dw6BaR1ahW/n2j9pNNQ9R5EEtg5PPoQWj77O6bIqH9dMOh4tmnBxADbLnO4ZlX99+VPIr+oSlAWt1L9AFZba0UGV+QtT8GxT5xXe6iQSQttJZBlyNi9DBAswp6WHEdgV7YJvA74L3oeiRq8yGOu4lWKOvlLehMCHo/Q6IdhzhJj6WbVwIKfLmtzp/Q3asfPL6ruiFO1l/W9Yr9SbrNMB8L6IQ9H2w7sKGV49wA5kXtK7GWN6wP1vOF//tU7IWFt</vt:lpwstr>
  </property>
  <property fmtid="{D5CDD505-2E9C-101B-9397-08002B2CF9AE}" pid="66" name="x1ye=50">
    <vt:lpwstr>HSuFiyqO71Xp7oMPXfHM76/JZD4T8N+jGPR0BFb8HGrwRa8kbIiuyEmneafROCBCDJCWczTcmaiUkaleakNzaeEL5+OgEvBHALXBFaMLu1gJol/hmeo68LK0/oJGFYbj+R0KL9ZMgXknvnce+hkL9kz46W0jgGH0D6eNHUjn9L98dYqtkiDltDo6R5bswiqwL9lLtt5L7eRFriWybqX5WCWRYO3SZNE6YbgoY0Mxp8aYwv8Cb6Iij7IpsllWRHX</vt:lpwstr>
  </property>
  <property fmtid="{D5CDD505-2E9C-101B-9397-08002B2CF9AE}" pid="67" name="x1ye=51">
    <vt:lpwstr>AmUmiUMKR/VantYi0N7FaMmUH9/vLu133Ugtgg3Q4HqCbmV/zLZSe3CM43V5fxaopO7enmRrTHv/duj0lAfVYE64cQzUAFxEtWLr2rawjxnDi5rZQWdYrSbnu/KBPZWp7VnxNIA5CJASf/tKQhrJFc7al2qOLqT490lUTbl5xk0h6odtlo7DxkvebVMPsnK2pJQ15YAC8Sen+e/2GXTP5so+fthnUePezeCWE//I2wX8atVM8R07JJB3VtEMizH</vt:lpwstr>
  </property>
  <property fmtid="{D5CDD505-2E9C-101B-9397-08002B2CF9AE}" pid="68" name="x1ye=52">
    <vt:lpwstr>25JQq3DAESwyJzRC2//Cv+29Syf2ZZZq7edVPSfR1ef03gL3+LAMX6ReEfPp1u2ufzFCC5XgykjtzQwIh+3Qjj61MhJxGJGuqTjzArWRiFvDJ/XWIJD5cSnSuugMNpxLdJ4KsSTqfhZg9MOpwaHAOGbX1z8q1jH9keaSG02XdyIy6Ac2/POg7wuKv+0u5af8y+oG++ud9venYoaz0w0XW/o75SzhfgZnJiEmcVxMkWByM7t8Pd/25xEjVUu4/Hy</vt:lpwstr>
  </property>
  <property fmtid="{D5CDD505-2E9C-101B-9397-08002B2CF9AE}" pid="69" name="x1ye=53">
    <vt:lpwstr>PmlA3WDSS3OxHA1AnPNshJ07lCdBNfuAm70sprGxoYtFbwBIk5127Ujs0afQABoBRKSN8zP71/eDyqWRV18rueiC/obtw9DQ/UcE2sbFEaJl1977CJVDm0OOCk6yFkCqeBac5th1LrgvbwS3T6OhDuDLAJ/7ClPJnc66heuQR8942E3+Gr2wS6wTQr1utihE4FOXuL/OM/gaJzb5C7XZbHdQwj/5SxQAiRnm934qfnc4A6RJ9acoK3PZNfUOXQe</vt:lpwstr>
  </property>
  <property fmtid="{D5CDD505-2E9C-101B-9397-08002B2CF9AE}" pid="70" name="x1ye=54">
    <vt:lpwstr>CiaqDnsOK3qW91/uqIi2DoVi3x1l1ExMd+135tF61fBlJcMPe73mEnfMi+6uguoz/YzG/McLPdIL2Qli9xb39L8vBW4Uikc4P8CGzm2MV3oVGoKdNW2zBUwe8RWteI2FPLcfUMwyz4OORJ77leWE76T/EegllEeio3OXETew0RcVkjTsV+YmNnlRYM78wWdnftZGkazlN3xoxkV7jLFfV12bzI5V+sAYQmTTDriAyK3PA+oA0J8rjy86dImcrQh</vt:lpwstr>
  </property>
  <property fmtid="{D5CDD505-2E9C-101B-9397-08002B2CF9AE}" pid="71" name="x1ye=55">
    <vt:lpwstr>O7CJVpZsF7ajUhLWJQc2tm8+ciifXZjvdw/YsOA+A6pKzo545auH/fMrf3AzVzbHgdgiivyXS8gBYgZJbbdoImKwsL/OE7nVsz70Tb2kFzJMNpf28naZ0w2r8rtcorLkmVjKgUWabDGazmhmYWGH477jM25adjyS9QwI8IzFw49XJuCHQMQ57oTB3ecge6cI4Ya/Uv0E+NliGna3yjBm8tg0lVJrAEJidaVelUs8O+p8pq3NA1eQktvq+WdMFvN</vt:lpwstr>
  </property>
  <property fmtid="{D5CDD505-2E9C-101B-9397-08002B2CF9AE}" pid="72" name="x1ye=56">
    <vt:lpwstr>RGV8WEQ+QpZV/R4gkKUQ2gNuZaX1DMZ8ks18sQwxL/bbKpJn7U9tfxd/l7pOGgYOyFSc47Cv9VmDAZohrFsVNtLGHmBEXDjf8Y/X6qPRVB3XL+tD6iK15l4uamei8xURqzbO1eF8GbP2g+ATMkW6Fht+C4AY3bIkjyWv636HsmtyjDewxCwmK+9IgH7mHBeTXIgp/MO0QIhOKg9j0R5jR02cal7C2qamh/jDKgPZF5M6HQK8+fl/+aal9FveZ7K</vt:lpwstr>
  </property>
  <property fmtid="{D5CDD505-2E9C-101B-9397-08002B2CF9AE}" pid="73" name="x1ye=57">
    <vt:lpwstr>WeUWJ7A/wXkz74r971smue1bNUDy7EOTa7iY/A0g8dhClVGLA9B4cFkUCHX+836/xqflPTy5JK+PV+aBtCoJS1zAWAH21eKEa9xH1nPaiDC/PhJEoKVhFwpBkoerxau6rMU2pwJSWGM980/1j/WMpSEs7HDH+3nKyYpc2dRC84TNJlOhWF2+O/UjUCHgh9T1QU85pwd1MdE2vE1lz045MP+508JxOYOMsHApC0SYLOpj+/WvJPx/h7V2eLN0l4g</vt:lpwstr>
  </property>
  <property fmtid="{D5CDD505-2E9C-101B-9397-08002B2CF9AE}" pid="74" name="x1ye=58">
    <vt:lpwstr>C1vtEs5rgyzA7ZxcarVdz/kVXVGd2hlHNgL4oN1QV8CFiO+K5r9vs3cx7uULusXjjTmGvEJn3/Fmy0uylnb2GeYCROKu12hhPFSIis9xzCnWoeBvapH6T4Fy/nEw0lgcp2URT2GK75yK517YjBbxUoZTmO6wpT8TW0q4OYn8Fz2DHLQaX8bQbN70W85cXTTzc/rgrspL+WyeA8c/2+vfUOkm0Wj4a/bxTopXwH0TEXP8gvn27Hkssk3UZjdHmO3</vt:lpwstr>
  </property>
  <property fmtid="{D5CDD505-2E9C-101B-9397-08002B2CF9AE}" pid="75" name="x1ye=59">
    <vt:lpwstr>oBwyWibEgM7O+RexLjE5Wp1hODa4CBTUkz7B3FD9cvDUYBQq0XXFtviwDbD+5Ij13d2KxWTZE7g+y3P/i2BoBrY9iJGXRpy4C/QxSxqrUodKMdc6g3HrFzr+lWvC7E2F1qskyzypjlx2GKF268Vu/dwbVa6FC2UE8iHFygRbqAbWvGa8z+65DlAH6j4d37hiSbZGYtwC/6QxlEyocKUXEYkqfkj32mGfPlKbcrt01rXQCpuR52e7/jnoZ0KWaQ2</vt:lpwstr>
  </property>
  <property fmtid="{D5CDD505-2E9C-101B-9397-08002B2CF9AE}" pid="76" name="x1ye=6">
    <vt:lpwstr>25UsOnL1bnoF9gRzRzx7rOjHWihHMH2yCuKa0k4J/oKlops2xGKf4F5n3z+7svmMCwN1ajKOiHUgBhYQZ5rZ/sAhFsjvj1LN0c8RoF2eda19mJngqZuFAoR0oUw2WXbd5q5/Y4D23YcDGtWzit5btSmo74lHXQm9lXnZDmzMmDgod70Hq7LbTCR/ydM4R0B/Gtkn7nO1g0FjOZORDs+iDzhTF8Q3vnwMwybs4/9o086YQ33499IGLopXG8Vdr7d</vt:lpwstr>
  </property>
  <property fmtid="{D5CDD505-2E9C-101B-9397-08002B2CF9AE}" pid="77" name="x1ye=60">
    <vt:lpwstr>1Xt0KnLz2wBNP0nQwrXOxfbLATac6lX8lvXIA4m3OQQ2sC5laTNmljB9fgbH5ls9loBvT6tKXbBwpElSthfYNLjIS76a1pI8Ca2KNHUMx7kC3Z78Y3Z74kN2GTam9Iw0F+2B/HtVE+7QYUg49eoVgbwYFOaGJFS7W3iGmOzQQj6E2eHmmUTD1/WbhndV7k8ynLR/I1F/DuZtKpymKSeOHOmjuz96e49UCzkOJa8NjY3qGUvfJsKkVyo8PMaulmW</vt:lpwstr>
  </property>
  <property fmtid="{D5CDD505-2E9C-101B-9397-08002B2CF9AE}" pid="78" name="x1ye=61">
    <vt:lpwstr>vVYnPEkzigW2JZyjT7hHjuM2deeFqEEDflKsdAdyvHNTKhc61TFX//JU8wPhjLMy9D7OLh863V0Yl04BvS8JWw/YCba0yoVVyVN1KwCK6Koi5p2T0Fazne99RmfWTHQUB/XzXUkQ/PUbNnRSLuqsjrVNt2IWxalkeZjRWQluOGvS1v2MoPMytWmQkU2087jkQCT70oPZ5+/WbTfsggSKT2mL3yyfhCNC8p5GMBvAsY+ymuBFlwDsvv0c3Lw/5Y7</vt:lpwstr>
  </property>
  <property fmtid="{D5CDD505-2E9C-101B-9397-08002B2CF9AE}" pid="79" name="x1ye=62">
    <vt:lpwstr>M/RaFldYzO8w5w6Bp6uX40zsD9ML6R/C+rkZPZHKWDd6AA3/z420SRUY4pSRIT0+YPlaoC+0ybXZriwg1fZekOFtiPJ3/Hdq9YbZhkA6V/wN4D25hqozuzg4w61ZtnnDiQXyZJtwgS+0ukO5e8msOaMxZd8k8ZdmEQ/T9fgnQJK9GT994WLDHmT4RO83crJuofRHR4qNiJnVptGrWYKPggv9OOKP33t7+gPNwJEfGFbPLEXX/s6mvJe1tdXP4Q8</vt:lpwstr>
  </property>
  <property fmtid="{D5CDD505-2E9C-101B-9397-08002B2CF9AE}" pid="80" name="x1ye=63">
    <vt:lpwstr>HP2xch3YTI+0zKDZCOFYV3XvywU7ZB3hdMBO+VTcbUTMSIptyZCzJWQGsv6EoVj8mDcF3J736VZHRt4/7YnQyNZPy3BjXP5OH/YS2XBEryejpYRJ8T5sPvkqbO1hXmddA0sjP0nrwX/+xXiPzsUPDysmSHsmqvcV96Y5AfGn9Fdgd+qK8JtQlCi7w8sTVrN6k+OP2Qg8yIjBzi4mYfFxJddNVkUf391WnopvDhTtyFsdvSkAPn2njac02euLEFk</vt:lpwstr>
  </property>
  <property fmtid="{D5CDD505-2E9C-101B-9397-08002B2CF9AE}" pid="81" name="x1ye=64">
    <vt:lpwstr>PGi/FHxgzE2L0DH0ShjQTHPWvRMvTGi3Q59CcT8HCLfI4FJh56Q4YsI4XrZ4UOlH2/pjRMzYKualuSVEnG+q68h2QCR/Ryu7Kv8vCjiFIf/C6UDIcUzwrEafxW3lIUj7AQ2HsArscIZ/v16l3urvZ92eteaVv1Ry61Xk01/vd+kfjgspcf1UlXaRuCjUjClPgdA7fXeSX3zy/EEb+72xZIPRukqXFuiEsMvMxsVWG5qdL3VGSIfNZnF9hzmFpnN</vt:lpwstr>
  </property>
  <property fmtid="{D5CDD505-2E9C-101B-9397-08002B2CF9AE}" pid="82" name="x1ye=65">
    <vt:lpwstr>rZe6zCr0Wvr+mXaSIE5AQBzGquLACSBRjT6VMyNG7dQJ/jU0/wslSOq6lNFmbsAc5f4ylOVZbexQ/JbxwRHxffkqs5iP42isNmMdERD0TprMxNV1rFH+3dA1S/ATypQY0/69Ci7DNsCQ5wjPrDOQQZm6zyxxlGp3wg6Vp2/D8MCOb1vgPPklQALIdKH9stFyzwAu/SCYkZ1oCOJHvjn5wBMo2p/CqWQP7CxZr2Nzyi73Oke4jrAzKWTn5U16dkg</vt:lpwstr>
  </property>
  <property fmtid="{D5CDD505-2E9C-101B-9397-08002B2CF9AE}" pid="83" name="x1ye=66">
    <vt:lpwstr>2I6hPsvzsnTKcg9n1KOSn6zRS8KupVVoQU5vXZlJ3E33/+Gy4HM20oJEgOflgNc382R3gxY1VRgYu3bOaxWM+VxQMyVgvOBFsVYVuwlVBBLaBXZubAb7qZDDu6ZFPGtC3nVclNUTTXSsJrmipTWXVKrdxHEyL/HvRcIinXKytT+wczPtsa/r8Kzls5UiCKoh9EAIMn2ADP4L3LMIP3Hr5+UaZSKehR97v3nBroLmxFN/WmyelfanIzlK29fVA18</vt:lpwstr>
  </property>
  <property fmtid="{D5CDD505-2E9C-101B-9397-08002B2CF9AE}" pid="84" name="x1ye=67">
    <vt:lpwstr>g48ZzoJ0Gpx3M4/fd9QRGgSX3YIbO/cUZcwW2NAS0ChaPL1dUte4zTYypq5+4BDQDXr0VgSGGej1Zel0Z6pXKw0ttrrvaE4prNF6MBp66OHlfXVCpR/QkRiyTJt+YkaamDlM7m2bmdMLdzqtKfbIIPcyPEN4q3bLs3//FhirUoystaUrkDn3e0A3/dZ0ooPUVyJPMGJCvK04eGVUXW86jXhJy3w4tcdvn4sfVMYP85IKeXG9kIQvCl/V9UAX2Z9</vt:lpwstr>
  </property>
  <property fmtid="{D5CDD505-2E9C-101B-9397-08002B2CF9AE}" pid="85" name="x1ye=68">
    <vt:lpwstr>Rc36qPWUjiEWg9+pIPosTvqTji3BUjBN+aamzXdR6caBcV5g/mlVo1m9uQCCUGRBZnLgQv5CoopNpSsZd24IC0KE2l6Tj/l1qDlfibImt4TpwNdbbma/otw958pLQzUwlAe7HInJVOA2AhhLqLQ1pjrKq8lM62YB5qq0pyUCvnovmC0GU9RIhVtfW43Oi71At/qW6wDRmEAzwdl7EIPbjF2E8F24nYHuFs+d0dUwn39gEH6CQszlX7NwHeO/jUr</vt:lpwstr>
  </property>
  <property fmtid="{D5CDD505-2E9C-101B-9397-08002B2CF9AE}" pid="86" name="x1ye=69">
    <vt:lpwstr>UsLYOQrWkJUrhMGI2QAzy9UInhSF+fPq4Vz4E5YWSLvwY/fk9AewTE8+9eM53r+fKZrAnzqf95dqqP4eA+Lox+iL3dyCM6RqiXxNhaOMAXeRLki434ttBVxtmWZnTATTobck9cK0BSEYdaAIjQ5Hb4c1EHYe0DPD80Oz+WVQ6TybOGvHw3Xy8z9m7pFqDyrkLb3ZCLDrZnl2ZO4Ya/4o5BUz4RocZDvlaJ3PtTXLH7vCPasscGCqBYvyFd9xgT6</vt:lpwstr>
  </property>
  <property fmtid="{D5CDD505-2E9C-101B-9397-08002B2CF9AE}" pid="87" name="x1ye=7">
    <vt:lpwstr>Z6eTNykZIUIN7twDwQ3jOUvt+F5eszc/mQ1/cyCQNkCCUzxy746y4+Grt3oQ+fYBtC13VqM94oTRyHVUe6A3Pye9vmCYhCU14PI5If2hKzZEqgoQ6AUCVqCkv2SbQ03ggK/mCBwmqxZ5qYP59GNct9jqp7dM2MaAYWKEMCR4UWbFdNp+B1X5p8/K7WupwWzCkRoN7ohS1CDR//8Hf5RY4NoAXDAArrVQ+HUXSl3ZQpMLUy+k231MZioaiftcfto</vt:lpwstr>
  </property>
  <property fmtid="{D5CDD505-2E9C-101B-9397-08002B2CF9AE}" pid="88" name="x1ye=70">
    <vt:lpwstr>3lN3Y9F558fXJ/xA3BPdnBLUdEMHy8OQrUYJzr8uT1zK4VG+yz6O4nTybmM2w7a4JL8ENDnJ8sk6UcbJtzdT4Qa2rC0yJTtvkETt6tcpwUyCM++AQwUEy7UpWm5S2Iqn6Cr52qZ0fWhaGxIdjBSRimM3/I+90d54lUq6VyNVMo6kGFa2/WyviWIOajl4nt01GivycJiyk41qPGwAwCW6xTCBz/ZEXEdevd+YF2+pUutfLoZPNMtilX8yK+JjPeV</vt:lpwstr>
  </property>
  <property fmtid="{D5CDD505-2E9C-101B-9397-08002B2CF9AE}" pid="89" name="x1ye=71">
    <vt:lpwstr>eAyfMQ0hbI9v8RJ/5C7t/tMubkoTSrOT+ntwGe9gQdjQnBEFUdEoLy3+DiwW2svboxXMvjteJHi8YpMtzdfYmrewrOGj97p5PlLf/XLUhOOptPX1zwHIVd3yiCuPh0nA6NSYGub0hKBdbsEwint70k5brwOe6L5zRJ422GpDvGlMXjGSDBeXsziz2Dn0RxBCcTjXLQt9Vx/rCAF3M9BrNBNFdprh+lXNXAY82MjMEkfh+VMXQ6V++kzi6yOooiF</vt:lpwstr>
  </property>
  <property fmtid="{D5CDD505-2E9C-101B-9397-08002B2CF9AE}" pid="90" name="x1ye=72">
    <vt:lpwstr>pJS7cG3vmi7hAJqFDAt2UHV1CxfnKmVdXdALnCF2EjhpsSQBSbKZsYF0AZBoYjiW2/l+RSswWgo0AZeNkejsTWdHRINndtp0tIMZ89CCV+BZ2KszT+2p+AAPBaPhDn3lndTuMVyq5Ntq7/yySOtIFtyj5Pz1kl9HOboVgYLbxMz5mj1tqBZZFs0+wdXwc2rwa324/QPQT1lF08vObl0KkO+6UiPBeW8sM3ATLYTxoGJgNEKqfd+N8wtTsrJFcB+</vt:lpwstr>
  </property>
  <property fmtid="{D5CDD505-2E9C-101B-9397-08002B2CF9AE}" pid="91" name="x1ye=73">
    <vt:lpwstr>ijA8R4jVvi6mREeHjESZNcuANychs6WTFrRluTaZ0mULPfUfHRaQvvrSw1u9g8qctRgyCSXkvBc+/oqPpyzsAv8NHbp2cOPQhq4SFQxztN+hcHvM4Q+AzPdwNXo87lvhwqzTxt77lj/CFwc5J+d8SVl3aBY8WUbp19NPRL8i8uyrxSHyOO+BkHcQDsrRGjCeJVwEb7KtNcWSFiVzydVDQ/tHg/k3YTX7EN35QdBMEbAOyO1XxVz3zWX8/uiB5LQ</vt:lpwstr>
  </property>
  <property fmtid="{D5CDD505-2E9C-101B-9397-08002B2CF9AE}" pid="92" name="x1ye=74">
    <vt:lpwstr>FsC7+rfG3ThTton/0QGEi1WPdnKcX14XzgqDfTuBF2hgfy+1Hquvw5P4dJm1c2ktkuCOQDNb95TET6oeP84ghWRzOZrr2TIrOuGNZMapg6HReQwgaQ87FLdobEuy+aZ3APp7X0i37w1148Nf31cV+ia/B8BjnbPe9c7TS/Y3zmvzn57XV7QkIKnX9qzp24Ho41mZvD8elH7qDIuDr3wHCnT1Vn9cULK6Z9EtI/9tIRU83Ay9g104vDYCbkZ+Esu</vt:lpwstr>
  </property>
  <property fmtid="{D5CDD505-2E9C-101B-9397-08002B2CF9AE}" pid="93" name="x1ye=75">
    <vt:lpwstr>yXubPHdOyd41CYZc9l2sOO45lMbRIihbZr0mN/zNJJfuezIf+JBOIiMwyLM0oQjde9men/xBb8ZQaDX7MgLHj+itC955qyfcx7S0XlFvBTOaC74uTQiU/yMUtdpw0v6NLI9lXuOf19YTeYn/O7hgtSfUGDGAU4OSb5SwWHhgdXg2lv8reAeizfEtUgxfNW6pgELAy3pcQwtSnSXpdDyrKZ3GcNVXtMuaDjn3/gapFbn/sS84ubeUKR/JgWin2zc</vt:lpwstr>
  </property>
  <property fmtid="{D5CDD505-2E9C-101B-9397-08002B2CF9AE}" pid="94" name="x1ye=76">
    <vt:lpwstr>d9zux+IQw0USK4WpVuzJJqALzKPYNKzTOCWeTL+t5/1R2S3TnlWqJx5uIyRi0eb3DB+azO3LXxE3VdQPczbtG77eDXrcGQiD1Xb0MLhUh0e2+IFmDsXhXj1CEHwHvK7jhHcV1vtU3gTtTcca7jzShlbpfy/SRz4PnN4MFeV29opYH11cFd2cfoHESOYSVKRR4gbhS5AuOMeCTPQOe30/wupHkQzLaqt/4oK4X/b1H/I10vkVFyzh7Bp8psdTmSQ</vt:lpwstr>
  </property>
  <property fmtid="{D5CDD505-2E9C-101B-9397-08002B2CF9AE}" pid="95" name="x1ye=77">
    <vt:lpwstr>eTJaVDAEaezHr5imivAh3qo1+T1iyg828lTGRIbj/xhLuZrrvK2IopYSEcx7epNCjnyUz08fPr91gYTwqBRJvLJsJkIE8oH4hb1mtzuE0FTgfGU0Gt5Y1viRu1lGW3zusrjVsDzfHGdD3JzugdpmfYed6z1dLC/pycUnDGH+jEi3vtSmoAVgBtvfH2lMhjJS+/C/bQ5YiHh2hrx/veF7MQMONh5P/9voTzeEYKKPoCKt3gqooqLCn9RoATcNgWE</vt:lpwstr>
  </property>
  <property fmtid="{D5CDD505-2E9C-101B-9397-08002B2CF9AE}" pid="96" name="x1ye=78">
    <vt:lpwstr>orbuZy+rad34z4BTB+lyXiM1OWAjxh7K6qv7u2dtAuL5GtZlzvJoTUj2IUdnylXEVLA78mY6Pq74lPvTCM0ol53/dvDi7uzNS4dwkBzofMbw6z8UT+GH1/awFF4IJLYG+2y7MMiX6J2FX2xiDgq0fnHJanJzxuXpqusJE4d/gHtQJWmR0GdY1nHtTmiNiQKnNSI3u8a3Kx65dH3fyhTNISZLnWkFf90VH/ZLUyl2bahnDsXl0AlwzumdXUZ38vh</vt:lpwstr>
  </property>
  <property fmtid="{D5CDD505-2E9C-101B-9397-08002B2CF9AE}" pid="97" name="x1ye=79">
    <vt:lpwstr>8Azi390cNEVHChElQPvIPmOoTsacy3v2Y++ouj3SZSl+bVOhClOYkgSlMHnBGo41Pdpkvcr021tA/4kGBVRv/fnXzdXTHCSvZVYToPSZjOIpgq6XzLzjSu8FqpIFZe9f7QndHNEeKDc8DeEs0MI8PlKly+xckV7j4BSsSsGc7T4gzwYGyHSKIOE7uGZgkrpLuWXPb0I2ICTurjOhKHKMjf69pPjBI5Fg+hrRXMCcLaVaLD5CcBdr4wfwJfZtSZQ</vt:lpwstr>
  </property>
  <property fmtid="{D5CDD505-2E9C-101B-9397-08002B2CF9AE}" pid="98" name="x1ye=8">
    <vt:lpwstr>zqhnI1+HO+VOo6Zc5xOBmCkpW9owOtnXyNTULebBB9NnXR/IgtBRgccCIQgZu6AaKRK9HhX8NK9623vXus+XKJ2Zq3pscXq6vaZSX5U0M0OBNMXc0wczH+IQgHBlWYQC6o0CUOr1LJ/oGqEC0OWlMAWgvGXOWlFtn1+r3LhGjEIrTJPOC8pPYrQw8D/gLZQwIiY7Rz0DWCkoon2xKVWQZz+gNYsklxr0bBAIrM82/XRqOMXuAs7soJiN+yMClrh</vt:lpwstr>
  </property>
  <property fmtid="{D5CDD505-2E9C-101B-9397-08002B2CF9AE}" pid="99" name="x1ye=80">
    <vt:lpwstr>T/lodoKlZPdN7uE/h/hZanlBUAPOw4+t6OKu9C98Dg1rmpfhxvgRZFJOusTlcnCw2wMqrw2TBd2z5T9tho2BGRHf7EXog2lPS98vdeNuxWclMozbL2AM17FT4gJR3m+arN9QirA3CNuwukxU9i7g/LtGNbhiiHzK+d8L+9eo4aJvTGtiWW6Y2r3ZtVG2ye8AzHnqZo1Zm0kHuwkVuJLL5BjTTAbrpWvQaTMX2zVXxS93yAN0/gCl80/O4q45kZu</vt:lpwstr>
  </property>
  <property fmtid="{D5CDD505-2E9C-101B-9397-08002B2CF9AE}" pid="100" name="x1ye=81">
    <vt:lpwstr>0TGABfCuM1b9uWP4Uz5JpNB7UzvXtzPBvl8x+DFZuImqDgqSG30zXmfVHWxDj+37/IQWaWEUHxl2L+9py1WL96o2x/B1ErOge7gvi0c9jnK/cVN/ZTDcMIzaBw7SqrQJJkbVUeSzz2EjaKA7KTsIOoKUK8wxpq20x8G/mkzQ6IhhXF01N3fgVOhiIvyNMe4Ujp9L0TlRSxZl40TKqR2930v6EWDURn1STxcecHnjal3HYovYe5fyeeVLDUdwJ3W</vt:lpwstr>
  </property>
  <property fmtid="{D5CDD505-2E9C-101B-9397-08002B2CF9AE}" pid="101" name="x1ye=82">
    <vt:lpwstr>QAMU+ewS8nPUR/fSZjQRSYlF29PawwG/0myoYttTxke7Oki50OCIRwWEHPV9RkV6ZS25OPulyH5e/B8sTg4Wfq2+0ShwiZ1+TAvCw57KX+Wbhxw6bEs5AE+mYjfTxE0aH4TB6dHn/Hcv6Kxmpx/l3CCsKwXVMwNTaoZITfHzW5CJsfpeItc1nZ98iAA7lnlU+xFCyPvo0xsgx9rBzZyjqy1gNMKagg0J0ghh6hR+NllJKH/b14yPkP7FGjiJjWp</vt:lpwstr>
  </property>
  <property fmtid="{D5CDD505-2E9C-101B-9397-08002B2CF9AE}" pid="102" name="x1ye=83">
    <vt:lpwstr>n9sEHPIaP0Wr4A6FliGmMmmqC0W953nW5AEOkchtpGGubv9wOWIwwCO094k8t4KBI3Yii4TbbuA0IIrToVsbKAXPgHbd2xnB4Wanwdwoz7TQ+FaizT8kPT1Oe3uSn+kfWwlETKwkHK+QZIDmVVAWEaQhURzW2hK9enO5yOvcWTkQP4252cMMOT7PMiAjkNn0zsyjbkzoBn6qVY15LmEDZDsgHiEh1KDI1FKh784BQ/Q0plx+bNqmJw+s2XZPWtQ</vt:lpwstr>
  </property>
  <property fmtid="{D5CDD505-2E9C-101B-9397-08002B2CF9AE}" pid="103" name="x1ye=84">
    <vt:lpwstr>9URCa81xMqkTG3KPo9rXxABs0OqflmAzrNtqthE6lvjSgJFQ488yrF+b6VwIKKYyCGNCHRpX4JT/RKma/CThyGYDVCC4LjeftvJOnFCsZhE8sDk0FK/bDGQShJlf2SHECur0I1vKaEnYYlAUPioVuX0//XdBbGgNRtspMxuEPlFwhTg5n5cHKI35MdipID9Zm3DndtkcNGZbaYQP14rvDElwAafFhEvet4V+vOhFqfUj29wzCJnpTcshrd9rJEs</vt:lpwstr>
  </property>
  <property fmtid="{D5CDD505-2E9C-101B-9397-08002B2CF9AE}" pid="104" name="x1ye=85">
    <vt:lpwstr>bz8nXY3BirdpP/Y6zRhP5grPt8GHM6CNY7Whn22bMz3WRaPMKrBYSU5JL3K1F7Krm5AgIx/IBIoIvWddr118TZMMOiWtURuQP+SbrRU/QWLXy18quRfl7nlxzyacCRIlala66AwMMaXLVRnoDSwY193obHLXrfUenobbBtx4ryTTnk/OEpxVPMTg6rpbOTPwkfzVrm9SgKdrJji+KFVV39CoY9hWQfXjrQapT6cYLJV3a5GfOzkv0zlrCOLOEX0</vt:lpwstr>
  </property>
  <property fmtid="{D5CDD505-2E9C-101B-9397-08002B2CF9AE}" pid="105" name="x1ye=86">
    <vt:lpwstr>pFPgsHnug3ifSYTL70YRGv7kDdL6IQjCd/AbYu6iAdPcUNCnR8u9V/N2VtHuEXY+L4fHlnWOfBNo0Vnx8vk51eYlaQq3+dxXaTCJFYrQ0pa4YaYkv0eZzG5+9Or2ntWS3Ogm+4xf6FD73KNOhuDXoXuQtr7JhWRkIIK45HOCJ3W2tYms8oFP0V+vRQei6fgOZ1FOd7YtIn5OgfpIhK+DkWhuOFTHBWSRqW0O+f7uOhtdUVb3HAqawvhjBsnPsTN</vt:lpwstr>
  </property>
  <property fmtid="{D5CDD505-2E9C-101B-9397-08002B2CF9AE}" pid="106" name="x1ye=87">
    <vt:lpwstr>jxkxbs1PM7jsuTcV70IwvmCLuHj9ARazmWefEvRFSPDUS4edxFiU6BrPMSqgY3Rc8xfY2U9rNDIwvbGYX1xzOBdvy3XXvr8fvVCNR7QEM/z09QMRjO1Kq6ukqPutqCwknUPjdd3ocA3hKeNAxK5sNYu5NxYwuL3EDjHmMGWLj1WwAA19YJR/Fo1gF4IuWtasK0CQE291KjaH6XNoBpS5NQMgMjpLT7cYLseCff7lfv+w2JOmUivAcYw0UYgpS++</vt:lpwstr>
  </property>
  <property fmtid="{D5CDD505-2E9C-101B-9397-08002B2CF9AE}" pid="107" name="x1ye=88">
    <vt:lpwstr>qrbWBCaHYclMdF/VdEcHefj66zOa5blZtu8c9auUvZIA/Q4n6Huz6inQzLLRPyFaFddYIbfI12KONwc4S7MMQZ/8+pSOkncmsAPUfp03my/teMZx4CtX+wptkCNeIaQMVZhaXFvyJGU7QXBHxGXElvNRkjwUvSQfj61U33w/F2VnGKSVn1UGSEo7NdU8u8gcnVA2y7sFh3X0SnJvyzqhGLPzNckTQd6h585JgP16j6Dm8wv9k2Z24H9MUo4x+Vc</vt:lpwstr>
  </property>
  <property fmtid="{D5CDD505-2E9C-101B-9397-08002B2CF9AE}" pid="108" name="x1ye=89">
    <vt:lpwstr>uvrHORJNy4HrCCGJro0lhoV7Esdxph79bjZqDdvCMMhjOTFsRjtDZ+/yiKs+eLO06JbCJNidBF6YU4kB12PJ390FLDkVjFsAFeztVPoGQhoikfE8R0I+sYnacF5FSh2EDbsmCDs+LwRj+920I1FvG9q2+hv19XwH8GEJoemerPOFP/DYJTCgsJvXGF71qegE/gx/O9Qd/zVtRmJgeLcMJD+ItjRRqUWhB2jk/Hed3BNwISgWPtw/nnHuUkGPhXP</vt:lpwstr>
  </property>
  <property fmtid="{D5CDD505-2E9C-101B-9397-08002B2CF9AE}" pid="109" name="x1ye=9">
    <vt:lpwstr>IXsmadW9bz+dm8T5LNvh5UXuPi7d/oDctqIXKRCcWBpVsAYrAHaJDnacmfzU5x74LzcndU1vOopXopIZHvdjcS23fUvQA+hOIom/sCKETbtYm9NH4U4qKmGiLcf3hm/uGVAL9llXFaJ+pm9zVrApIFKH+bhdi0WoxHx+PLEROqjjFdFyxOJ94e6erRTHzPZvcmLCM/l0ukXHzUxm2XX6OcKHhKGQUXQ1Ly13yESUw/gcDT9ayXRMxpWdy3q0IDr</vt:lpwstr>
  </property>
  <property fmtid="{D5CDD505-2E9C-101B-9397-08002B2CF9AE}" pid="110" name="x1ye=90">
    <vt:lpwstr>njDJExbJ+fC/jb7aLaZhCzHkU5r2G1GmKVfDZDRmftZLqInhMcl0Z4j/4gDExnpYIjnknYEnjXbeKZXEWeVcnfCXLYMG+7v2e+xsbV7qkAVjBl5Z9wvXCsdeem4ioShyE56dTeMhszPJncCqzuOh6c4D3PLs/ywBiWKAHbRJ7yadNNaKohftp9UUGrhy0ImTL2NlOPqeT7+nIhx3A0Z5r4dDkAZTlO9PYJ/KiGMoZAOpJ+jgKqbOoFuEm63Uvi0</vt:lpwstr>
  </property>
  <property fmtid="{D5CDD505-2E9C-101B-9397-08002B2CF9AE}" pid="111" name="x1ye=91">
    <vt:lpwstr>u8A/TqLmPKLPLwY1YM56QfLaM0mfQAjJEDDNcR7FI5vHqanMw17CFn+J5144kBzdb4AYt3HIX/iPk/zj4UvHZ+1Y/wjFglEVNKrDcKx/QEyabe9CKY4CP7Q+s+7K4Vw6UCJ9pzrZlUBKz5afvnRxcyOV5slbXP5taP05n5BeJ+/c1ExbGWLEu4EC/CGyVrRAkxJGPKZMZzPAD8IWzgzcNEqDsTl55r3j0obpTOaA7Y+iN7NynGA1lnbp3DwyaN/</vt:lpwstr>
  </property>
  <property fmtid="{D5CDD505-2E9C-101B-9397-08002B2CF9AE}" pid="112" name="x1ye=92">
    <vt:lpwstr>KV9XxltuOdbe8r+7foD+PTfsML5TI6XhTyjQkvi9hZHqFpgZ128FqDjVwZiz6l0XCrbBdqej3DP/UpOHhXDT+Ef7OfC6zd0K4D/+b7XhLnjE4fe16pbi7NgR3FsWeAq8I8cwYJLePzWo26AVnQg/bMu4Wr6ekvVqLh+7N+Y+JT1me3rotRdabig61JF9UGRd2FX4qvTiWsMRJXtgb1NKbKqwmCWjaPkGdhG2Qia9tfnZbokQvIIKhrSN6X1fsiZ</vt:lpwstr>
  </property>
  <property fmtid="{D5CDD505-2E9C-101B-9397-08002B2CF9AE}" pid="113" name="x1ye=93">
    <vt:lpwstr>Pnz9iSOjjL7WSTDQAcer5Ne5TbU281GxDCcGoT1J54X4v7aYzP8SLBnIqJNNe2qshtyCcAvPLlW47h9hAsypMWV5SoVLG/CwNsN5EPiCrK0ElbPr+6BEewZV4nUERDutmNV9pHj/mAbZn0dCiCcjIOQO4VZOmm1p0VmWYCVTH03vwq6LzQozlp8pstY5FW6aT2442AzWilTC8WG50Z6IxHEKGHOFuKPENuuLnjX3HinwYX31xYe+cV//N4U0ezy</vt:lpwstr>
  </property>
  <property fmtid="{D5CDD505-2E9C-101B-9397-08002B2CF9AE}" pid="114" name="x1ye=94">
    <vt:lpwstr>qCZMzWL73E++8HQtW7m8ZZy0SsFK50RcGZGck0mYwzY1SF2Dc+Ta+5vuznOiA3do9UN9d0+8r0SpQYCE+ima9oRg7PE6vwQx7ItwwfUx2JeuZ+PMxIZDeDRY3ys0AHjYlC/SWD2Ua6PE4jkBLS30A79qnGilBwBwXpHmvHQdH83ABiTy75xZEcMmQk/iS/KuGUJQq9EKg7lOJkh6xnjMN9PqH3dOKiySaLglbvqPxKz7Bsx3BgwLipny+aCuMVR</vt:lpwstr>
  </property>
  <property fmtid="{D5CDD505-2E9C-101B-9397-08002B2CF9AE}" pid="115" name="x1ye=95">
    <vt:lpwstr>+gTkv/yhTW9CG9+7F/bfL3Zf9qSeZyfaZ0OER03zs4smnxPDEbsT/gqqR5VPbIuWMVzp4vYbTYWZIkWqK5IpROhoQlPyIo4n+LDqzIJRIIhOFI4/PDP8lnbCQUdfz2o6ADkl0UEu+i/Spnuk+rzMhbxxcUSbvUB2na9XMHGoW0IvcxAc704eVQEuoW5tnHGglP4BtoT8eovQEi0OmYJIxit+bT2S55P5vIEkH6d36R1snJogkOWfOPUZgBvYSPb</vt:lpwstr>
  </property>
  <property fmtid="{D5CDD505-2E9C-101B-9397-08002B2CF9AE}" pid="116" name="x1ye=96">
    <vt:lpwstr>TMeb7kIXmWGtdN1vyFtd4wVNU0Wysqp5kv304YfvAR1mP1Qy42UqMWBuhXR5wsxICL/vRwe0zCVltCHbk4pJ5SOzh5Nts2tgjKCCpoCRxg8U9D7Id8f37m9CnnRRFDY5OOCJNEmX+HetgJTEUCi24CbtII04irBEZ9/8xWoOl8Pb5cFspXT/RvZqxJfgMUo3Z4FLGE3mOyJeOZlOcSPZVVtXtdzFLgVfVQQ8wGO7elmrilCRcYc3h9N2yJuBQ/J</vt:lpwstr>
  </property>
  <property fmtid="{D5CDD505-2E9C-101B-9397-08002B2CF9AE}" pid="117" name="x1ye=97">
    <vt:lpwstr>NrVAS+8rR0MheadYY4SvYswdcEgrwXMnD+nfnMoEyIM47YTGAJR8x5nN5LLv2dnD/PGKQsjFnykwruwHWT1o/zzOkW3Osxxgmt8tVutnM0QDPB7CjjWWkNEm8uGf1OgmtoC5VDe4Nar56wulWZZxg+An0G9cej8jg6gQPcXJlG2LP260n5SjyB4y1VrZFNKQoReCUNYy53HCj5XMg9ZtD23dcJzkmK/CEDviW/ahdLq+67ANxiXStDPsxkceWY0</vt:lpwstr>
  </property>
  <property fmtid="{D5CDD505-2E9C-101B-9397-08002B2CF9AE}" pid="118" name="x1ye=98">
    <vt:lpwstr>sFjOP4yaJd754bEk+RuHvMCncblUb0+bxuRaVdMRodbEnj5Wp+6VrS3Kis0S+Hf11uXUXzWaug3v9CJSgLF0HDy+HLsCSaAIR3YCl23F524ju0X0k15AbwYJJ16CT5SFNqsngHnbZVZVS/0yV/2+fBhKPlxrdFlK8yYshAbqidnxWarzWk30I6D7rIBg7aRxPkSXRi+8Sn8Iw6zatgS7OeV1MNgpt29kzmZF7kSranIAd0I2jLF24IpzkcVHP+p</vt:lpwstr>
  </property>
  <property fmtid="{D5CDD505-2E9C-101B-9397-08002B2CF9AE}" pid="119" name="x1ye=99">
    <vt:lpwstr>FxNKoY7q3VpuCt1Y4DIz4gyNuHf4z2JswbPQ96Q3vKDYwlYozpDNwWyERDdijINLmBvj+B3sItWAvSE6cci9zFoP84JdjcLrYR7+6ZkdBNUpaFnLSxx2j4fh/pWlOtNEV2D0Y//1gy1N8EXDvUlrrIoQislCErjTKIzKGomPt9MGUMUG6SLleWfEWT6jGep4MHsEjQ6xcBt5BYwZEChiaJZUg00mFIUte1xKGtWagMIQsQtSsodd5gcsBjmh5S3</vt:lpwstr>
  </property>
</Properties>
</file>