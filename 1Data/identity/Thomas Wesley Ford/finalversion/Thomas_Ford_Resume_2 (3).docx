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opBorderTable"/>
        <w:tblW w:w="5000" w:type="pct"/>
        <w:tblCellSpacing w:w="0" w:type="dxa"/>
        <w:tblCellMar>
          <w:left w:w="0" w:type="dxa"/>
          <w:right w:w="0" w:type="dxa"/>
        </w:tblCellMar>
        <w:tblLook w:val="05E0" w:firstRow="1" w:lastRow="1" w:firstColumn="1" w:lastColumn="1" w:noHBand="0" w:noVBand="1"/>
      </w:tblPr>
      <w:tblGrid>
        <w:gridCol w:w="10840"/>
      </w:tblGrid>
      <w:tr w:rsidR="00A70327" w:rsidRPr="00BD0D44" w14:paraId="1E16134E" w14:textId="77777777">
        <w:trPr>
          <w:trHeight w:val="700"/>
          <w:tblCellSpacing w:w="0" w:type="dxa"/>
        </w:trPr>
        <w:tc>
          <w:tcPr>
            <w:tcW w:w="10506" w:type="dxa"/>
            <w:shd w:val="clear" w:color="auto" w:fill="D9D9D9"/>
            <w:tcMar>
              <w:top w:w="0" w:type="dxa"/>
              <w:left w:w="0" w:type="dxa"/>
              <w:bottom w:w="0" w:type="dxa"/>
              <w:right w:w="0" w:type="dxa"/>
            </w:tcMar>
            <w:vAlign w:val="bottom"/>
            <w:hideMark/>
          </w:tcPr>
          <w:p w14:paraId="20DECAC8" w14:textId="77777777" w:rsidR="00A70327" w:rsidRPr="00BD0D44" w:rsidRDefault="00A70327">
            <w:pPr>
              <w:pStyle w:val="div"/>
              <w:spacing w:line="260" w:lineRule="atLeast"/>
              <w:rPr>
                <w:rStyle w:val="topbordercell"/>
                <w:rFonts w:asciiTheme="majorHAnsi" w:eastAsia="Fira Sans Light" w:hAnsiTheme="majorHAnsi" w:cstheme="majorHAnsi"/>
                <w:color w:val="000000"/>
                <w:sz w:val="20"/>
                <w:szCs w:val="20"/>
                <w:shd w:val="clear" w:color="auto" w:fill="auto"/>
              </w:rPr>
            </w:pPr>
          </w:p>
        </w:tc>
      </w:tr>
    </w:tbl>
    <w:p w14:paraId="00A5EF48" w14:textId="77777777" w:rsidR="00BD0D44" w:rsidRDefault="00000000" w:rsidP="00BD0D44">
      <w:pPr>
        <w:pStyle w:val="documentname"/>
        <w:pBdr>
          <w:bottom w:val="none" w:sz="0" w:space="0" w:color="auto"/>
        </w:pBdr>
        <w:spacing w:before="100"/>
        <w:rPr>
          <w:rStyle w:val="span"/>
          <w:rFonts w:asciiTheme="majorHAnsi" w:hAnsiTheme="majorHAnsi" w:cstheme="majorHAnsi"/>
        </w:rPr>
      </w:pPr>
      <w:r w:rsidRPr="00BD0D44">
        <w:rPr>
          <w:rStyle w:val="span"/>
          <w:rFonts w:asciiTheme="majorHAnsi" w:hAnsiTheme="majorHAnsi" w:cstheme="majorHAnsi"/>
        </w:rPr>
        <w:t>Thomas</w:t>
      </w:r>
      <w:r w:rsidRPr="00BD0D44">
        <w:rPr>
          <w:rFonts w:asciiTheme="majorHAnsi" w:hAnsiTheme="majorHAnsi" w:cstheme="majorHAnsi"/>
        </w:rPr>
        <w:t xml:space="preserve"> </w:t>
      </w:r>
      <w:r w:rsidRPr="00BD0D44">
        <w:rPr>
          <w:rStyle w:val="span"/>
          <w:rFonts w:asciiTheme="majorHAnsi" w:hAnsiTheme="majorHAnsi" w:cstheme="majorHAnsi"/>
        </w:rPr>
        <w:t>Ford</w:t>
      </w:r>
    </w:p>
    <w:p w14:paraId="2BED4A07" w14:textId="7B72D0C2" w:rsidR="00A70327" w:rsidRPr="004B33B6" w:rsidRDefault="004B33B6" w:rsidP="00BD0D44">
      <w:pPr>
        <w:pStyle w:val="documentname"/>
        <w:pBdr>
          <w:bottom w:val="none" w:sz="0" w:space="0" w:color="auto"/>
        </w:pBdr>
        <w:spacing w:before="100"/>
        <w:rPr>
          <w:rFonts w:asciiTheme="majorHAnsi" w:eastAsia="Fira Sans Light" w:hAnsiTheme="majorHAnsi" w:cstheme="majorHAnsi"/>
          <w:sz w:val="32"/>
          <w:szCs w:val="32"/>
        </w:rPr>
      </w:pPr>
      <w:r w:rsidRPr="004B33B6">
        <w:rPr>
          <w:rStyle w:val="span"/>
          <w:rFonts w:asciiTheme="majorHAnsi" w:eastAsia="Fira Sans Light" w:hAnsiTheme="majorHAnsi" w:cstheme="majorHAnsi"/>
          <w:b w:val="0"/>
          <w:bCs w:val="0"/>
          <w:sz w:val="32"/>
          <w:szCs w:val="32"/>
        </w:rPr>
        <w:t xml:space="preserve">AI </w:t>
      </w:r>
      <w:r w:rsidR="00000000" w:rsidRPr="004B33B6">
        <w:rPr>
          <w:rStyle w:val="span"/>
          <w:rFonts w:asciiTheme="majorHAnsi" w:eastAsia="Fira Sans Light" w:hAnsiTheme="majorHAnsi" w:cstheme="majorHAnsi"/>
          <w:b w:val="0"/>
          <w:bCs w:val="0"/>
          <w:sz w:val="32"/>
          <w:szCs w:val="32"/>
        </w:rPr>
        <w:t>Engineer</w:t>
      </w:r>
    </w:p>
    <w:p w14:paraId="493DB041" w14:textId="77777777" w:rsidR="00A70327" w:rsidRPr="00BD0D44" w:rsidRDefault="00000000">
      <w:pPr>
        <w:pStyle w:val="bottombordername"/>
        <w:rPr>
          <w:rFonts w:asciiTheme="majorHAnsi" w:eastAsia="Fira Sans Light" w:hAnsiTheme="majorHAnsi" w:cstheme="majorHAnsi"/>
          <w:color w:val="000000"/>
        </w:rPr>
      </w:pPr>
      <w:r w:rsidRPr="00BD0D44">
        <w:rPr>
          <w:rFonts w:asciiTheme="majorHAnsi" w:eastAsia="Fira Sans Light" w:hAnsiTheme="majorHAnsi" w:cstheme="majorHAnsi"/>
          <w:color w:val="000000"/>
        </w:rPr>
        <w:t> </w:t>
      </w:r>
    </w:p>
    <w:tbl>
      <w:tblPr>
        <w:tblStyle w:val="documentparentContainer"/>
        <w:tblW w:w="0" w:type="auto"/>
        <w:tblLayout w:type="fixed"/>
        <w:tblCellMar>
          <w:left w:w="0" w:type="dxa"/>
          <w:right w:w="0" w:type="dxa"/>
        </w:tblCellMar>
        <w:tblLook w:val="05E0" w:firstRow="1" w:lastRow="1" w:firstColumn="1" w:lastColumn="1" w:noHBand="0" w:noVBand="1"/>
      </w:tblPr>
      <w:tblGrid>
        <w:gridCol w:w="6630"/>
        <w:gridCol w:w="390"/>
        <w:gridCol w:w="3486"/>
      </w:tblGrid>
      <w:tr w:rsidR="00A70327" w:rsidRPr="00BD0D44" w14:paraId="27433D8E" w14:textId="77777777" w:rsidTr="00BD0D44">
        <w:trPr>
          <w:hidden/>
        </w:trPr>
        <w:tc>
          <w:tcPr>
            <w:tcW w:w="6630" w:type="dxa"/>
            <w:tcMar>
              <w:top w:w="0" w:type="dxa"/>
              <w:left w:w="0" w:type="dxa"/>
              <w:bottom w:w="0" w:type="dxa"/>
              <w:right w:w="0" w:type="dxa"/>
            </w:tcMar>
            <w:hideMark/>
          </w:tcPr>
          <w:p w14:paraId="5E9F92EA" w14:textId="77777777" w:rsidR="00A70327" w:rsidRPr="00BD0D44" w:rsidRDefault="00000000">
            <w:pPr>
              <w:pStyle w:val="topborder"/>
              <w:rPr>
                <w:rStyle w:val="documentleft-box"/>
                <w:rFonts w:asciiTheme="majorHAnsi" w:eastAsia="Fira Sans Light" w:hAnsiTheme="majorHAnsi" w:cstheme="majorHAnsi"/>
                <w:color w:val="000000"/>
              </w:rPr>
            </w:pPr>
            <w:r w:rsidRPr="00BD0D44">
              <w:rPr>
                <w:rStyle w:val="documentleft-box"/>
                <w:rFonts w:asciiTheme="majorHAnsi" w:eastAsia="Fira Sans Light" w:hAnsiTheme="majorHAnsi" w:cstheme="majorHAnsi"/>
                <w:color w:val="000000"/>
              </w:rPr>
              <w:t> </w:t>
            </w:r>
          </w:p>
          <w:p w14:paraId="2AD40B07" w14:textId="77777777" w:rsidR="00A70327" w:rsidRPr="00BD0D44" w:rsidRDefault="00000000">
            <w:pPr>
              <w:pStyle w:val="documentleft-boxsectionnth-child1toppadding"/>
              <w:rPr>
                <w:rStyle w:val="documentleft-box"/>
                <w:rFonts w:asciiTheme="majorHAnsi" w:eastAsia="Fira Sans Light" w:hAnsiTheme="majorHAnsi" w:cstheme="majorHAnsi"/>
                <w:color w:val="000000"/>
                <w:sz w:val="20"/>
                <w:szCs w:val="20"/>
              </w:rPr>
            </w:pPr>
            <w:r w:rsidRPr="00BD0D44">
              <w:rPr>
                <w:rStyle w:val="documentleft-box"/>
                <w:rFonts w:asciiTheme="majorHAnsi" w:eastAsia="Fira Sans Light" w:hAnsiTheme="majorHAnsi" w:cstheme="majorHAnsi"/>
                <w:color w:val="000000"/>
                <w:sz w:val="20"/>
                <w:szCs w:val="20"/>
              </w:rPr>
              <w:t> </w:t>
            </w:r>
          </w:p>
          <w:p w14:paraId="23B7D43A" w14:textId="77777777" w:rsidR="00A70327" w:rsidRPr="00BD0D44" w:rsidRDefault="00000000">
            <w:pPr>
              <w:pStyle w:val="documentheading"/>
              <w:rPr>
                <w:rStyle w:val="documentleft-box"/>
                <w:rFonts w:asciiTheme="majorHAnsi" w:hAnsiTheme="majorHAnsi" w:cstheme="majorHAnsi"/>
                <w:color w:val="000000"/>
              </w:rPr>
            </w:pPr>
            <w:r w:rsidRPr="00BD0D44">
              <w:rPr>
                <w:rStyle w:val="documentsectiontitle"/>
                <w:rFonts w:asciiTheme="majorHAnsi" w:hAnsiTheme="majorHAnsi" w:cstheme="majorHAnsi"/>
                <w:highlight w:val="white"/>
              </w:rPr>
              <w:t>Professional Summary </w:t>
            </w:r>
            <w:r w:rsidRPr="00BD0D44">
              <w:rPr>
                <w:rFonts w:asciiTheme="majorHAnsi" w:hAnsiTheme="majorHAnsi" w:cstheme="majorHAnsi"/>
              </w:rPr>
              <w:pict w14:anchorId="469F9B79">
                <v:rect id="_x0000_s1031" style="position:absolute;margin-left:0;margin-top:1.75pt;width:331.5pt;height:11.5pt;z-index:-251658240;mso-position-horizontal-relative:text;mso-position-vertical-relative:line" fillcolor="#d9d9d9" stroked="f">
                  <v:path strokeok="f"/>
                </v:rect>
              </w:pict>
            </w:r>
          </w:p>
          <w:p w14:paraId="5E556FE3" w14:textId="1A6E7DB1" w:rsidR="00A70327" w:rsidRPr="00BD0D44" w:rsidRDefault="004B33B6" w:rsidP="004B33B6">
            <w:pPr>
              <w:pStyle w:val="p"/>
              <w:spacing w:line="260" w:lineRule="atLeast"/>
              <w:jc w:val="both"/>
              <w:rPr>
                <w:rStyle w:val="documentleft-box"/>
                <w:rFonts w:asciiTheme="majorHAnsi" w:eastAsia="Fira Sans Light" w:hAnsiTheme="majorHAnsi" w:cstheme="majorHAnsi"/>
                <w:color w:val="000000"/>
                <w:sz w:val="20"/>
                <w:szCs w:val="20"/>
              </w:rPr>
            </w:pPr>
            <w:r>
              <w:rPr>
                <w:rStyle w:val="documentstrong"/>
                <w:rFonts w:asciiTheme="majorHAnsi" w:hAnsiTheme="majorHAnsi" w:cstheme="majorHAnsi"/>
                <w:color w:val="000000"/>
                <w:sz w:val="20"/>
                <w:szCs w:val="20"/>
              </w:rPr>
              <w:t>AI</w:t>
            </w:r>
            <w:r w:rsidR="00000000" w:rsidRPr="00BD0D44">
              <w:rPr>
                <w:rStyle w:val="documentstrong"/>
                <w:rFonts w:asciiTheme="majorHAnsi" w:hAnsiTheme="majorHAnsi" w:cstheme="majorHAnsi"/>
                <w:color w:val="000000"/>
                <w:sz w:val="20"/>
                <w:szCs w:val="20"/>
              </w:rPr>
              <w:t xml:space="preserve"> Engineer</w:t>
            </w:r>
            <w:r w:rsidR="00000000" w:rsidRPr="00BD0D44">
              <w:rPr>
                <w:rStyle w:val="documentleft-box"/>
                <w:rFonts w:asciiTheme="majorHAnsi" w:eastAsia="Fira Sans Light" w:hAnsiTheme="majorHAnsi" w:cstheme="majorHAnsi"/>
                <w:color w:val="000000"/>
                <w:sz w:val="20"/>
                <w:szCs w:val="20"/>
              </w:rPr>
              <w:t xml:space="preserve"> with </w:t>
            </w:r>
            <w:r>
              <w:rPr>
                <w:rStyle w:val="documentstrong"/>
                <w:rFonts w:asciiTheme="majorHAnsi" w:hAnsiTheme="majorHAnsi" w:cstheme="majorHAnsi"/>
                <w:color w:val="000000"/>
                <w:sz w:val="20"/>
                <w:szCs w:val="20"/>
              </w:rPr>
              <w:t>10</w:t>
            </w:r>
            <w:r w:rsidR="00000000" w:rsidRPr="00BD0D44">
              <w:rPr>
                <w:rStyle w:val="documentstrong"/>
                <w:rFonts w:asciiTheme="majorHAnsi" w:hAnsiTheme="majorHAnsi" w:cstheme="majorHAnsi"/>
                <w:color w:val="000000"/>
                <w:sz w:val="20"/>
                <w:szCs w:val="20"/>
              </w:rPr>
              <w:t>+</w:t>
            </w:r>
            <w:r w:rsidR="00000000" w:rsidRPr="00BD0D44">
              <w:rPr>
                <w:rStyle w:val="documentleft-box"/>
                <w:rFonts w:asciiTheme="majorHAnsi" w:eastAsia="Fira Sans Light" w:hAnsiTheme="majorHAnsi" w:cstheme="majorHAnsi"/>
                <w:color w:val="000000"/>
                <w:sz w:val="20"/>
                <w:szCs w:val="20"/>
              </w:rPr>
              <w:t xml:space="preserve"> years of experience designing, testing, and deploying scalable infrastructure and applications. Skilled in leveraging modern DevOps practices and version control tools to streamline delivery, enhance reliability, and quickly resolve issues in complex codebases. Collaborative and adaptable team contributor known for effective multitasking, clear communication, and driving high-quality results in fast-paced environments.</w:t>
            </w:r>
          </w:p>
          <w:p w14:paraId="0EB247DC" w14:textId="77777777" w:rsidR="00A70327" w:rsidRPr="00BD0D44" w:rsidRDefault="00000000">
            <w:pPr>
              <w:pStyle w:val="bottomlowborder"/>
              <w:rPr>
                <w:rStyle w:val="documentleft-box"/>
                <w:rFonts w:asciiTheme="majorHAnsi" w:eastAsia="Fira Sans Light" w:hAnsiTheme="majorHAnsi" w:cstheme="majorHAnsi"/>
                <w:color w:val="000000"/>
              </w:rPr>
            </w:pPr>
            <w:r w:rsidRPr="00BD0D44">
              <w:rPr>
                <w:rStyle w:val="documentleft-box"/>
                <w:rFonts w:asciiTheme="majorHAnsi" w:eastAsia="Fira Sans Light" w:hAnsiTheme="majorHAnsi" w:cstheme="majorHAnsi"/>
                <w:color w:val="000000"/>
              </w:rPr>
              <w:t> </w:t>
            </w:r>
          </w:p>
          <w:p w14:paraId="687B8814" w14:textId="77777777" w:rsidR="00A70327" w:rsidRPr="00BD0D44" w:rsidRDefault="00000000">
            <w:pPr>
              <w:pStyle w:val="topborder"/>
              <w:rPr>
                <w:rStyle w:val="documentleft-box"/>
                <w:rFonts w:asciiTheme="majorHAnsi" w:eastAsia="Fira Sans Light" w:hAnsiTheme="majorHAnsi" w:cstheme="majorHAnsi"/>
                <w:color w:val="000000"/>
              </w:rPr>
            </w:pPr>
            <w:r w:rsidRPr="00BD0D44">
              <w:rPr>
                <w:rStyle w:val="documentleft-box"/>
                <w:rFonts w:asciiTheme="majorHAnsi" w:eastAsia="Fira Sans Light" w:hAnsiTheme="majorHAnsi" w:cstheme="majorHAnsi"/>
                <w:color w:val="000000"/>
              </w:rPr>
              <w:t> </w:t>
            </w:r>
          </w:p>
          <w:p w14:paraId="66205A34" w14:textId="77777777" w:rsidR="00A70327" w:rsidRPr="00BD0D44" w:rsidRDefault="00000000">
            <w:pPr>
              <w:pStyle w:val="documentsectiontoppadding"/>
              <w:rPr>
                <w:rStyle w:val="documentleft-box"/>
                <w:rFonts w:asciiTheme="majorHAnsi" w:eastAsia="Fira Sans Light" w:hAnsiTheme="majorHAnsi" w:cstheme="majorHAnsi"/>
                <w:color w:val="000000"/>
              </w:rPr>
            </w:pPr>
            <w:r w:rsidRPr="00BD0D44">
              <w:rPr>
                <w:rStyle w:val="documentleft-box"/>
                <w:rFonts w:asciiTheme="majorHAnsi" w:eastAsia="Fira Sans Light" w:hAnsiTheme="majorHAnsi" w:cstheme="majorHAnsi"/>
                <w:color w:val="000000"/>
              </w:rPr>
              <w:t> </w:t>
            </w:r>
          </w:p>
          <w:p w14:paraId="02316F29" w14:textId="77777777" w:rsidR="00A70327" w:rsidRPr="00BD0D44" w:rsidRDefault="00000000">
            <w:pPr>
              <w:pStyle w:val="documentheading"/>
              <w:rPr>
                <w:rStyle w:val="documentleft-box"/>
                <w:rFonts w:asciiTheme="majorHAnsi" w:hAnsiTheme="majorHAnsi" w:cstheme="majorHAnsi"/>
                <w:color w:val="000000"/>
              </w:rPr>
            </w:pPr>
            <w:r w:rsidRPr="00BD0D44">
              <w:rPr>
                <w:rStyle w:val="documentsectiontitle"/>
                <w:rFonts w:asciiTheme="majorHAnsi" w:hAnsiTheme="majorHAnsi" w:cstheme="majorHAnsi"/>
                <w:highlight w:val="white"/>
              </w:rPr>
              <w:t>Work History </w:t>
            </w:r>
            <w:r w:rsidRPr="00BD0D44">
              <w:rPr>
                <w:rFonts w:asciiTheme="majorHAnsi" w:hAnsiTheme="majorHAnsi" w:cstheme="majorHAnsi"/>
              </w:rPr>
              <w:pict w14:anchorId="741C5894">
                <v:rect id="_x0000_s1026" style="position:absolute;margin-left:0;margin-top:1.75pt;width:331.5pt;height:11.5pt;z-index:-251657216;mso-position-horizontal-relative:text;mso-position-vertical-relative:line" fillcolor="#d9d9d9" stroked="f">
                  <v:path strokeok="f"/>
                </v:rect>
              </w:pict>
            </w:r>
          </w:p>
          <w:p w14:paraId="3D822B72" w14:textId="77777777" w:rsidR="00A70327" w:rsidRPr="00BD0D44" w:rsidRDefault="00000000">
            <w:pPr>
              <w:pStyle w:val="documentpaddedline"/>
              <w:spacing w:line="260" w:lineRule="atLeast"/>
              <w:rPr>
                <w:rStyle w:val="documentleft-box"/>
                <w:rFonts w:asciiTheme="majorHAnsi" w:eastAsia="Fira Sans Light" w:hAnsiTheme="majorHAnsi" w:cstheme="majorHAnsi"/>
                <w:color w:val="000000"/>
                <w:sz w:val="20"/>
                <w:szCs w:val="20"/>
              </w:rPr>
            </w:pPr>
            <w:r w:rsidRPr="00BD0D44">
              <w:rPr>
                <w:rStyle w:val="documenttxtBold"/>
                <w:rFonts w:asciiTheme="majorHAnsi" w:hAnsiTheme="majorHAnsi" w:cstheme="majorHAnsi"/>
                <w:color w:val="000000"/>
                <w:sz w:val="20"/>
                <w:szCs w:val="20"/>
              </w:rPr>
              <w:t>DevOps Engineer</w:t>
            </w:r>
            <w:r w:rsidRPr="00BD0D44">
              <w:rPr>
                <w:rStyle w:val="span"/>
                <w:rFonts w:asciiTheme="majorHAnsi" w:eastAsia="Fira Sans Light" w:hAnsiTheme="majorHAnsi" w:cstheme="majorHAnsi"/>
                <w:color w:val="000000"/>
                <w:sz w:val="20"/>
                <w:szCs w:val="20"/>
              </w:rPr>
              <w:t xml:space="preserve">, </w:t>
            </w:r>
            <w:r w:rsidRPr="00BD0D44">
              <w:rPr>
                <w:rStyle w:val="divdocumentjobdates"/>
                <w:rFonts w:asciiTheme="majorHAnsi" w:hAnsiTheme="majorHAnsi" w:cstheme="majorHAnsi"/>
                <w:color w:val="000000"/>
                <w:sz w:val="20"/>
                <w:szCs w:val="20"/>
              </w:rPr>
              <w:t>04/2020 to 11/2025</w:t>
            </w:r>
            <w:r w:rsidRPr="00BD0D44">
              <w:rPr>
                <w:rStyle w:val="documentleft-box"/>
                <w:rFonts w:asciiTheme="majorHAnsi" w:eastAsia="Fira Sans Light" w:hAnsiTheme="majorHAnsi" w:cstheme="majorHAnsi"/>
                <w:color w:val="000000"/>
                <w:sz w:val="20"/>
                <w:szCs w:val="20"/>
              </w:rPr>
              <w:t xml:space="preserve"> </w:t>
            </w:r>
          </w:p>
          <w:p w14:paraId="45C98D0E" w14:textId="77777777" w:rsidR="00A70327" w:rsidRPr="00BD0D44" w:rsidRDefault="00000000">
            <w:pPr>
              <w:pStyle w:val="documentpaddedline"/>
              <w:spacing w:line="260" w:lineRule="atLeast"/>
              <w:rPr>
                <w:rStyle w:val="documentleft-box"/>
                <w:rFonts w:asciiTheme="majorHAnsi" w:eastAsia="Fira Sans" w:hAnsiTheme="majorHAnsi" w:cstheme="majorHAnsi"/>
                <w:b/>
                <w:bCs/>
                <w:color w:val="000000"/>
                <w:sz w:val="20"/>
                <w:szCs w:val="20"/>
              </w:rPr>
            </w:pPr>
            <w:r w:rsidRPr="00BD0D44">
              <w:rPr>
                <w:rStyle w:val="documentcompanyname"/>
                <w:rFonts w:asciiTheme="majorHAnsi" w:hAnsiTheme="majorHAnsi" w:cstheme="majorHAnsi"/>
                <w:color w:val="000000"/>
                <w:sz w:val="20"/>
                <w:szCs w:val="20"/>
              </w:rPr>
              <w:t>Vieaura Inc</w:t>
            </w:r>
            <w:r w:rsidRPr="00BD0D44">
              <w:rPr>
                <w:rStyle w:val="documentleft-box"/>
                <w:rFonts w:asciiTheme="majorHAnsi" w:eastAsia="Fira Sans" w:hAnsiTheme="majorHAnsi" w:cstheme="majorHAnsi"/>
                <w:b/>
                <w:bCs/>
                <w:color w:val="000000"/>
                <w:sz w:val="20"/>
                <w:szCs w:val="20"/>
              </w:rPr>
              <w:t xml:space="preserve"> </w:t>
            </w:r>
            <w:r w:rsidRPr="00BD0D44">
              <w:rPr>
                <w:rStyle w:val="span"/>
                <w:rFonts w:asciiTheme="majorHAnsi" w:eastAsia="Fira Sans" w:hAnsiTheme="majorHAnsi" w:cstheme="majorHAnsi"/>
                <w:b/>
                <w:bCs/>
                <w:color w:val="000000"/>
                <w:sz w:val="20"/>
                <w:szCs w:val="20"/>
              </w:rPr>
              <w:t>- Alpharetta, GA</w:t>
            </w:r>
          </w:p>
          <w:p w14:paraId="60353E5B" w14:textId="77777777" w:rsidR="00A70327" w:rsidRPr="00BD0D44" w:rsidRDefault="00000000" w:rsidP="004B33B6">
            <w:pPr>
              <w:pStyle w:val="divdocumentulli"/>
              <w:numPr>
                <w:ilvl w:val="0"/>
                <w:numId w:val="1"/>
              </w:numPr>
              <w:spacing w:before="60" w:line="260" w:lineRule="atLeast"/>
              <w:ind w:left="200" w:hanging="192"/>
              <w:jc w:val="both"/>
              <w:rPr>
                <w:rStyle w:val="span"/>
                <w:rFonts w:asciiTheme="majorHAnsi" w:eastAsia="Fira Sans Light" w:hAnsiTheme="majorHAnsi" w:cstheme="majorHAnsi"/>
                <w:color w:val="000000"/>
                <w:sz w:val="20"/>
                <w:szCs w:val="20"/>
              </w:rPr>
            </w:pPr>
            <w:r w:rsidRPr="00BD0D44">
              <w:rPr>
                <w:rStyle w:val="span"/>
                <w:rFonts w:asciiTheme="majorHAnsi" w:eastAsia="Fira Sans Light" w:hAnsiTheme="majorHAnsi" w:cstheme="majorHAnsi"/>
                <w:color w:val="000000"/>
                <w:sz w:val="20"/>
                <w:szCs w:val="20"/>
              </w:rPr>
              <w:t>Improved code deployment efficiency by automating processes with CI/CD pipelines.</w:t>
            </w:r>
          </w:p>
          <w:p w14:paraId="75A614F4" w14:textId="77777777" w:rsidR="00A70327" w:rsidRPr="00BD0D44" w:rsidRDefault="00000000" w:rsidP="004B33B6">
            <w:pPr>
              <w:pStyle w:val="divdocumentulli"/>
              <w:numPr>
                <w:ilvl w:val="0"/>
                <w:numId w:val="1"/>
              </w:numPr>
              <w:spacing w:line="260" w:lineRule="atLeast"/>
              <w:ind w:left="200" w:hanging="192"/>
              <w:jc w:val="both"/>
              <w:rPr>
                <w:rStyle w:val="span"/>
                <w:rFonts w:asciiTheme="majorHAnsi" w:eastAsia="Fira Sans Light" w:hAnsiTheme="majorHAnsi" w:cstheme="majorHAnsi"/>
                <w:color w:val="000000"/>
                <w:sz w:val="20"/>
                <w:szCs w:val="20"/>
              </w:rPr>
            </w:pPr>
            <w:r w:rsidRPr="00BD0D44">
              <w:rPr>
                <w:rStyle w:val="span"/>
                <w:rFonts w:asciiTheme="majorHAnsi" w:eastAsia="Fira Sans Light" w:hAnsiTheme="majorHAnsi" w:cstheme="majorHAnsi"/>
                <w:color w:val="000000"/>
                <w:sz w:val="20"/>
                <w:szCs w:val="20"/>
              </w:rPr>
              <w:t>Maintained version control systems like Git or SVN for seamless collaboration among developers and engineers during project lifecycles.</w:t>
            </w:r>
          </w:p>
          <w:p w14:paraId="7F7EC40E" w14:textId="77777777" w:rsidR="00A70327" w:rsidRPr="00BD0D44" w:rsidRDefault="00000000" w:rsidP="004B33B6">
            <w:pPr>
              <w:pStyle w:val="divdocumentulli"/>
              <w:numPr>
                <w:ilvl w:val="0"/>
                <w:numId w:val="1"/>
              </w:numPr>
              <w:spacing w:line="260" w:lineRule="atLeast"/>
              <w:ind w:left="200" w:hanging="192"/>
              <w:jc w:val="both"/>
              <w:rPr>
                <w:rStyle w:val="span"/>
                <w:rFonts w:asciiTheme="majorHAnsi" w:eastAsia="Fira Sans Light" w:hAnsiTheme="majorHAnsi" w:cstheme="majorHAnsi"/>
                <w:color w:val="000000"/>
                <w:sz w:val="20"/>
                <w:szCs w:val="20"/>
              </w:rPr>
            </w:pPr>
            <w:r w:rsidRPr="00BD0D44">
              <w:rPr>
                <w:rStyle w:val="span"/>
                <w:rFonts w:asciiTheme="majorHAnsi" w:eastAsia="Fira Sans Light" w:hAnsiTheme="majorHAnsi" w:cstheme="majorHAnsi"/>
                <w:color w:val="000000"/>
                <w:sz w:val="20"/>
                <w:szCs w:val="20"/>
              </w:rPr>
              <w:t>Designed and implemented containerization strategies using Docker and Kubernetes, improving resource utilization and management.</w:t>
            </w:r>
          </w:p>
          <w:p w14:paraId="3D34512F" w14:textId="77777777" w:rsidR="00A70327" w:rsidRPr="00BD0D44" w:rsidRDefault="00000000" w:rsidP="004B33B6">
            <w:pPr>
              <w:pStyle w:val="divdocumentulli"/>
              <w:numPr>
                <w:ilvl w:val="0"/>
                <w:numId w:val="1"/>
              </w:numPr>
              <w:spacing w:line="260" w:lineRule="atLeast"/>
              <w:ind w:left="200" w:hanging="192"/>
              <w:jc w:val="both"/>
              <w:rPr>
                <w:rStyle w:val="span"/>
                <w:rFonts w:asciiTheme="majorHAnsi" w:eastAsia="Fira Sans Light" w:hAnsiTheme="majorHAnsi" w:cstheme="majorHAnsi"/>
                <w:color w:val="000000"/>
                <w:sz w:val="20"/>
                <w:szCs w:val="20"/>
              </w:rPr>
            </w:pPr>
            <w:r w:rsidRPr="00BD0D44">
              <w:rPr>
                <w:rStyle w:val="span"/>
                <w:rFonts w:asciiTheme="majorHAnsi" w:eastAsia="Fira Sans Light" w:hAnsiTheme="majorHAnsi" w:cstheme="majorHAnsi"/>
                <w:color w:val="000000"/>
                <w:sz w:val="20"/>
                <w:szCs w:val="20"/>
              </w:rPr>
              <w:t>Monitored automated build and continuous software integration process to drive build/release failure resolution.</w:t>
            </w:r>
          </w:p>
          <w:p w14:paraId="1B1B5AE8" w14:textId="77777777" w:rsidR="00A70327" w:rsidRPr="00BD0D44" w:rsidRDefault="00000000">
            <w:pPr>
              <w:pStyle w:val="documentpaddedline"/>
              <w:pBdr>
                <w:top w:val="none" w:sz="0" w:space="15" w:color="auto"/>
              </w:pBdr>
              <w:spacing w:line="260" w:lineRule="atLeast"/>
              <w:rPr>
                <w:rStyle w:val="documentleft-box"/>
                <w:rFonts w:asciiTheme="majorHAnsi" w:eastAsia="Fira Sans Light" w:hAnsiTheme="majorHAnsi" w:cstheme="majorHAnsi"/>
                <w:color w:val="000000"/>
                <w:sz w:val="20"/>
                <w:szCs w:val="20"/>
              </w:rPr>
            </w:pPr>
            <w:r w:rsidRPr="00BD0D44">
              <w:rPr>
                <w:rStyle w:val="documenttxtBold"/>
                <w:rFonts w:asciiTheme="majorHAnsi" w:hAnsiTheme="majorHAnsi" w:cstheme="majorHAnsi"/>
                <w:color w:val="000000"/>
                <w:sz w:val="20"/>
                <w:szCs w:val="20"/>
              </w:rPr>
              <w:t>Software Engineer</w:t>
            </w:r>
            <w:r w:rsidRPr="00BD0D44">
              <w:rPr>
                <w:rStyle w:val="span"/>
                <w:rFonts w:asciiTheme="majorHAnsi" w:eastAsia="Fira Sans Light" w:hAnsiTheme="majorHAnsi" w:cstheme="majorHAnsi"/>
                <w:color w:val="000000"/>
                <w:sz w:val="20"/>
                <w:szCs w:val="20"/>
              </w:rPr>
              <w:t xml:space="preserve">, </w:t>
            </w:r>
            <w:r w:rsidRPr="00BD0D44">
              <w:rPr>
                <w:rStyle w:val="divdocumentjobdates"/>
                <w:rFonts w:asciiTheme="majorHAnsi" w:hAnsiTheme="majorHAnsi" w:cstheme="majorHAnsi"/>
                <w:color w:val="000000"/>
                <w:sz w:val="20"/>
                <w:szCs w:val="20"/>
              </w:rPr>
              <w:t>05/2018 to 03/2020</w:t>
            </w:r>
            <w:r w:rsidRPr="00BD0D44">
              <w:rPr>
                <w:rStyle w:val="documentleft-box"/>
                <w:rFonts w:asciiTheme="majorHAnsi" w:eastAsia="Fira Sans Light" w:hAnsiTheme="majorHAnsi" w:cstheme="majorHAnsi"/>
                <w:color w:val="000000"/>
                <w:sz w:val="20"/>
                <w:szCs w:val="20"/>
              </w:rPr>
              <w:t xml:space="preserve"> </w:t>
            </w:r>
          </w:p>
          <w:p w14:paraId="037B402A" w14:textId="77777777" w:rsidR="00A70327" w:rsidRPr="00BD0D44" w:rsidRDefault="00000000">
            <w:pPr>
              <w:pStyle w:val="documentpaddedline"/>
              <w:spacing w:line="260" w:lineRule="atLeast"/>
              <w:rPr>
                <w:rStyle w:val="documentleft-box"/>
                <w:rFonts w:asciiTheme="majorHAnsi" w:eastAsia="Fira Sans" w:hAnsiTheme="majorHAnsi" w:cstheme="majorHAnsi"/>
                <w:b/>
                <w:bCs/>
                <w:color w:val="000000"/>
                <w:sz w:val="20"/>
                <w:szCs w:val="20"/>
              </w:rPr>
            </w:pPr>
            <w:proofErr w:type="spellStart"/>
            <w:r w:rsidRPr="00BD0D44">
              <w:rPr>
                <w:rStyle w:val="documentcompanyname"/>
                <w:rFonts w:asciiTheme="majorHAnsi" w:hAnsiTheme="majorHAnsi" w:cstheme="majorHAnsi"/>
                <w:color w:val="000000"/>
                <w:sz w:val="20"/>
                <w:szCs w:val="20"/>
              </w:rPr>
              <w:t>RevBits</w:t>
            </w:r>
            <w:proofErr w:type="spellEnd"/>
            <w:r w:rsidRPr="00BD0D44">
              <w:rPr>
                <w:rStyle w:val="documentcompanyname"/>
                <w:rFonts w:asciiTheme="majorHAnsi" w:hAnsiTheme="majorHAnsi" w:cstheme="majorHAnsi"/>
                <w:color w:val="000000"/>
                <w:sz w:val="20"/>
                <w:szCs w:val="20"/>
              </w:rPr>
              <w:t xml:space="preserve"> LLC</w:t>
            </w:r>
            <w:r w:rsidRPr="00BD0D44">
              <w:rPr>
                <w:rStyle w:val="documentleft-box"/>
                <w:rFonts w:asciiTheme="majorHAnsi" w:eastAsia="Fira Sans" w:hAnsiTheme="majorHAnsi" w:cstheme="majorHAnsi"/>
                <w:b/>
                <w:bCs/>
                <w:color w:val="000000"/>
                <w:sz w:val="20"/>
                <w:szCs w:val="20"/>
              </w:rPr>
              <w:t xml:space="preserve"> </w:t>
            </w:r>
            <w:r w:rsidRPr="00BD0D44">
              <w:rPr>
                <w:rStyle w:val="span"/>
                <w:rFonts w:asciiTheme="majorHAnsi" w:eastAsia="Fira Sans" w:hAnsiTheme="majorHAnsi" w:cstheme="majorHAnsi"/>
                <w:b/>
                <w:bCs/>
                <w:color w:val="000000"/>
                <w:sz w:val="20"/>
                <w:szCs w:val="20"/>
              </w:rPr>
              <w:t>- Mineola, NY</w:t>
            </w:r>
          </w:p>
          <w:p w14:paraId="2A59427B" w14:textId="77777777" w:rsidR="00A70327" w:rsidRPr="00BD0D44" w:rsidRDefault="00000000" w:rsidP="004B33B6">
            <w:pPr>
              <w:pStyle w:val="divdocumentulli"/>
              <w:numPr>
                <w:ilvl w:val="0"/>
                <w:numId w:val="2"/>
              </w:numPr>
              <w:spacing w:before="60" w:line="260" w:lineRule="atLeast"/>
              <w:ind w:left="200" w:hanging="192"/>
              <w:jc w:val="both"/>
              <w:rPr>
                <w:rStyle w:val="span"/>
                <w:rFonts w:asciiTheme="majorHAnsi" w:eastAsia="Fira Sans Light" w:hAnsiTheme="majorHAnsi" w:cstheme="majorHAnsi"/>
                <w:color w:val="000000"/>
                <w:sz w:val="20"/>
                <w:szCs w:val="20"/>
              </w:rPr>
            </w:pPr>
            <w:r w:rsidRPr="00BD0D44">
              <w:rPr>
                <w:rStyle w:val="span"/>
                <w:rFonts w:asciiTheme="majorHAnsi" w:eastAsia="Fira Sans Light" w:hAnsiTheme="majorHAnsi" w:cstheme="majorHAnsi"/>
                <w:color w:val="000000"/>
                <w:sz w:val="20"/>
                <w:szCs w:val="20"/>
              </w:rPr>
              <w:t>Developed scalable and maintainable code, ensuring long-term stability of the software.</w:t>
            </w:r>
          </w:p>
          <w:p w14:paraId="3D583D81" w14:textId="77777777" w:rsidR="00A70327" w:rsidRPr="00BD0D44" w:rsidRDefault="00000000" w:rsidP="004B33B6">
            <w:pPr>
              <w:pStyle w:val="divdocumentulli"/>
              <w:numPr>
                <w:ilvl w:val="0"/>
                <w:numId w:val="2"/>
              </w:numPr>
              <w:spacing w:line="260" w:lineRule="atLeast"/>
              <w:ind w:left="200" w:hanging="192"/>
              <w:jc w:val="both"/>
              <w:rPr>
                <w:rStyle w:val="span"/>
                <w:rFonts w:asciiTheme="majorHAnsi" w:eastAsia="Fira Sans Light" w:hAnsiTheme="majorHAnsi" w:cstheme="majorHAnsi"/>
                <w:color w:val="000000"/>
                <w:sz w:val="20"/>
                <w:szCs w:val="20"/>
              </w:rPr>
            </w:pPr>
            <w:r w:rsidRPr="00BD0D44">
              <w:rPr>
                <w:rStyle w:val="span"/>
                <w:rFonts w:asciiTheme="majorHAnsi" w:eastAsia="Fira Sans Light" w:hAnsiTheme="majorHAnsi" w:cstheme="majorHAnsi"/>
                <w:color w:val="000000"/>
                <w:sz w:val="20"/>
                <w:szCs w:val="20"/>
              </w:rPr>
              <w:t>Integrated new technologies into existing systems, increasing capabilities and improving overall performance.</w:t>
            </w:r>
          </w:p>
          <w:p w14:paraId="7D3C4903" w14:textId="77777777" w:rsidR="00A70327" w:rsidRPr="00BD0D44" w:rsidRDefault="00000000" w:rsidP="004B33B6">
            <w:pPr>
              <w:pStyle w:val="divdocumentulli"/>
              <w:numPr>
                <w:ilvl w:val="0"/>
                <w:numId w:val="2"/>
              </w:numPr>
              <w:spacing w:line="260" w:lineRule="atLeast"/>
              <w:ind w:left="200" w:hanging="192"/>
              <w:jc w:val="both"/>
              <w:rPr>
                <w:rStyle w:val="span"/>
                <w:rFonts w:asciiTheme="majorHAnsi" w:eastAsia="Fira Sans Light" w:hAnsiTheme="majorHAnsi" w:cstheme="majorHAnsi"/>
                <w:color w:val="000000"/>
                <w:sz w:val="20"/>
                <w:szCs w:val="20"/>
              </w:rPr>
            </w:pPr>
            <w:r w:rsidRPr="00BD0D44">
              <w:rPr>
                <w:rStyle w:val="span"/>
                <w:rFonts w:asciiTheme="majorHAnsi" w:eastAsia="Fira Sans Light" w:hAnsiTheme="majorHAnsi" w:cstheme="majorHAnsi"/>
                <w:color w:val="000000"/>
                <w:sz w:val="20"/>
                <w:szCs w:val="20"/>
              </w:rPr>
              <w:t>Developed reusable components that significantly reduced development effort on multiple projects.</w:t>
            </w:r>
          </w:p>
          <w:p w14:paraId="02E70AC7" w14:textId="77777777" w:rsidR="004B33B6" w:rsidRPr="00BD0D44" w:rsidRDefault="00000000" w:rsidP="004B33B6">
            <w:pPr>
              <w:pStyle w:val="divdocumentulli"/>
              <w:numPr>
                <w:ilvl w:val="0"/>
                <w:numId w:val="2"/>
              </w:numPr>
              <w:spacing w:line="260" w:lineRule="atLeast"/>
              <w:ind w:left="200" w:hanging="192"/>
              <w:jc w:val="both"/>
              <w:rPr>
                <w:rStyle w:val="span"/>
                <w:rFonts w:asciiTheme="majorHAnsi" w:eastAsia="Fira Sans Light" w:hAnsiTheme="majorHAnsi" w:cstheme="majorHAnsi"/>
                <w:color w:val="000000"/>
                <w:sz w:val="20"/>
                <w:szCs w:val="20"/>
              </w:rPr>
            </w:pPr>
            <w:r w:rsidRPr="00BD0D44">
              <w:rPr>
                <w:rStyle w:val="span"/>
                <w:rFonts w:asciiTheme="majorHAnsi" w:eastAsia="Fira Sans Light" w:hAnsiTheme="majorHAnsi" w:cstheme="majorHAnsi"/>
                <w:color w:val="000000"/>
                <w:sz w:val="20"/>
                <w:szCs w:val="20"/>
              </w:rPr>
              <w:t>Implemented effective debugging strategies, resulting in fewer software defects and increased reliability.</w:t>
            </w:r>
          </w:p>
          <w:p w14:paraId="7495213F" w14:textId="77777777" w:rsidR="004B33B6" w:rsidRPr="00BD0D44" w:rsidRDefault="004B33B6" w:rsidP="004B33B6">
            <w:pPr>
              <w:pStyle w:val="documentpaddedline"/>
              <w:pBdr>
                <w:top w:val="none" w:sz="0" w:space="15" w:color="auto"/>
              </w:pBdr>
              <w:spacing w:line="260" w:lineRule="atLeast"/>
              <w:rPr>
                <w:rStyle w:val="documentleft-box"/>
                <w:rFonts w:asciiTheme="majorHAnsi" w:eastAsia="Fira Sans Light" w:hAnsiTheme="majorHAnsi" w:cstheme="majorHAnsi"/>
                <w:color w:val="000000"/>
                <w:sz w:val="20"/>
                <w:szCs w:val="20"/>
              </w:rPr>
            </w:pPr>
            <w:r w:rsidRPr="00BD0D44">
              <w:rPr>
                <w:rStyle w:val="documenttxtBold"/>
                <w:rFonts w:asciiTheme="majorHAnsi" w:hAnsiTheme="majorHAnsi" w:cstheme="majorHAnsi"/>
                <w:color w:val="000000"/>
                <w:sz w:val="20"/>
                <w:szCs w:val="20"/>
              </w:rPr>
              <w:t>Full Stack Software Developer</w:t>
            </w:r>
            <w:r w:rsidRPr="00BD0D44">
              <w:rPr>
                <w:rStyle w:val="span"/>
                <w:rFonts w:asciiTheme="majorHAnsi" w:eastAsia="Fira Sans Light" w:hAnsiTheme="majorHAnsi" w:cstheme="majorHAnsi"/>
                <w:color w:val="000000"/>
                <w:sz w:val="20"/>
                <w:szCs w:val="20"/>
              </w:rPr>
              <w:t xml:space="preserve">, </w:t>
            </w:r>
            <w:r w:rsidRPr="00BD0D44">
              <w:rPr>
                <w:rStyle w:val="divdocumentjobdates"/>
                <w:rFonts w:asciiTheme="majorHAnsi" w:hAnsiTheme="majorHAnsi" w:cstheme="majorHAnsi"/>
                <w:color w:val="000000"/>
                <w:sz w:val="20"/>
                <w:szCs w:val="20"/>
              </w:rPr>
              <w:t>04/2017 to 05/2018</w:t>
            </w:r>
            <w:r w:rsidRPr="00BD0D44">
              <w:rPr>
                <w:rStyle w:val="documentleft-box"/>
                <w:rFonts w:asciiTheme="majorHAnsi" w:eastAsia="Fira Sans Light" w:hAnsiTheme="majorHAnsi" w:cstheme="majorHAnsi"/>
                <w:color w:val="000000"/>
                <w:sz w:val="20"/>
                <w:szCs w:val="20"/>
              </w:rPr>
              <w:t xml:space="preserve"> </w:t>
            </w:r>
          </w:p>
          <w:p w14:paraId="18296D7F" w14:textId="77777777" w:rsidR="004B33B6" w:rsidRPr="00BD0D44" w:rsidRDefault="004B33B6" w:rsidP="004B33B6">
            <w:pPr>
              <w:pStyle w:val="documentpaddedline"/>
              <w:spacing w:line="260" w:lineRule="atLeast"/>
              <w:rPr>
                <w:rStyle w:val="documentleft-box"/>
                <w:rFonts w:asciiTheme="majorHAnsi" w:eastAsia="Fira Sans" w:hAnsiTheme="majorHAnsi" w:cstheme="majorHAnsi"/>
                <w:b/>
                <w:bCs/>
                <w:color w:val="000000"/>
                <w:sz w:val="20"/>
                <w:szCs w:val="20"/>
              </w:rPr>
            </w:pPr>
            <w:r w:rsidRPr="00BD0D44">
              <w:rPr>
                <w:rStyle w:val="documentcompanyname"/>
                <w:rFonts w:asciiTheme="majorHAnsi" w:hAnsiTheme="majorHAnsi" w:cstheme="majorHAnsi"/>
                <w:color w:val="000000"/>
                <w:sz w:val="20"/>
                <w:szCs w:val="20"/>
              </w:rPr>
              <w:t>EBQ</w:t>
            </w:r>
            <w:r w:rsidRPr="00BD0D44">
              <w:rPr>
                <w:rStyle w:val="documentleft-box"/>
                <w:rFonts w:asciiTheme="majorHAnsi" w:eastAsia="Fira Sans" w:hAnsiTheme="majorHAnsi" w:cstheme="majorHAnsi"/>
                <w:b/>
                <w:bCs/>
                <w:color w:val="000000"/>
                <w:sz w:val="20"/>
                <w:szCs w:val="20"/>
              </w:rPr>
              <w:t xml:space="preserve"> </w:t>
            </w:r>
            <w:r w:rsidRPr="00BD0D44">
              <w:rPr>
                <w:rStyle w:val="span"/>
                <w:rFonts w:asciiTheme="majorHAnsi" w:eastAsia="Fira Sans" w:hAnsiTheme="majorHAnsi" w:cstheme="majorHAnsi"/>
                <w:b/>
                <w:bCs/>
                <w:color w:val="000000"/>
                <w:sz w:val="20"/>
                <w:szCs w:val="20"/>
              </w:rPr>
              <w:t>- Austin, TX</w:t>
            </w:r>
          </w:p>
          <w:p w14:paraId="085A5212" w14:textId="77777777" w:rsidR="004B33B6" w:rsidRPr="00BD0D44" w:rsidRDefault="004B33B6" w:rsidP="004B33B6">
            <w:pPr>
              <w:pStyle w:val="divdocumentulli"/>
              <w:numPr>
                <w:ilvl w:val="0"/>
                <w:numId w:val="3"/>
              </w:numPr>
              <w:spacing w:before="60" w:line="260" w:lineRule="atLeast"/>
              <w:ind w:left="200" w:hanging="192"/>
              <w:jc w:val="both"/>
              <w:rPr>
                <w:rStyle w:val="span"/>
                <w:rFonts w:asciiTheme="majorHAnsi" w:eastAsia="Fira Sans Light" w:hAnsiTheme="majorHAnsi" w:cstheme="majorHAnsi"/>
                <w:color w:val="000000"/>
                <w:sz w:val="20"/>
                <w:szCs w:val="20"/>
              </w:rPr>
            </w:pPr>
            <w:r w:rsidRPr="00BD0D44">
              <w:rPr>
                <w:rStyle w:val="span"/>
                <w:rFonts w:asciiTheme="majorHAnsi" w:eastAsia="Fira Sans Light" w:hAnsiTheme="majorHAnsi" w:cstheme="majorHAnsi"/>
                <w:color w:val="000000"/>
                <w:sz w:val="20"/>
                <w:szCs w:val="20"/>
              </w:rPr>
              <w:t>Integrated third-party APIs to enhance overall application functionality and improve user experience.</w:t>
            </w:r>
          </w:p>
          <w:p w14:paraId="0C0B211C" w14:textId="77777777" w:rsidR="004B33B6" w:rsidRPr="00BD0D44" w:rsidRDefault="004B33B6" w:rsidP="004B33B6">
            <w:pPr>
              <w:pStyle w:val="divdocumentulli"/>
              <w:numPr>
                <w:ilvl w:val="0"/>
                <w:numId w:val="3"/>
              </w:numPr>
              <w:spacing w:line="260" w:lineRule="atLeast"/>
              <w:ind w:left="200" w:hanging="192"/>
              <w:jc w:val="both"/>
              <w:rPr>
                <w:rStyle w:val="span"/>
                <w:rFonts w:asciiTheme="majorHAnsi" w:eastAsia="Fira Sans Light" w:hAnsiTheme="majorHAnsi" w:cstheme="majorHAnsi"/>
                <w:color w:val="000000"/>
                <w:sz w:val="20"/>
                <w:szCs w:val="20"/>
              </w:rPr>
            </w:pPr>
            <w:r w:rsidRPr="00BD0D44">
              <w:rPr>
                <w:rStyle w:val="span"/>
                <w:rFonts w:asciiTheme="majorHAnsi" w:eastAsia="Fira Sans Light" w:hAnsiTheme="majorHAnsi" w:cstheme="majorHAnsi"/>
                <w:color w:val="000000"/>
                <w:sz w:val="20"/>
                <w:szCs w:val="20"/>
              </w:rPr>
              <w:t>Continuously updated skillset through professional development courses, staying current with industry trends and emerging technologies.</w:t>
            </w:r>
          </w:p>
          <w:p w14:paraId="2201D4DD" w14:textId="77777777" w:rsidR="004B33B6" w:rsidRPr="00BD0D44" w:rsidRDefault="004B33B6" w:rsidP="004B33B6">
            <w:pPr>
              <w:pStyle w:val="divdocumentulli"/>
              <w:numPr>
                <w:ilvl w:val="0"/>
                <w:numId w:val="3"/>
              </w:numPr>
              <w:spacing w:line="260" w:lineRule="atLeast"/>
              <w:ind w:left="200" w:hanging="192"/>
              <w:jc w:val="both"/>
              <w:rPr>
                <w:rStyle w:val="span"/>
                <w:rFonts w:asciiTheme="majorHAnsi" w:eastAsia="Fira Sans Light" w:hAnsiTheme="majorHAnsi" w:cstheme="majorHAnsi"/>
                <w:color w:val="000000"/>
                <w:sz w:val="20"/>
                <w:szCs w:val="20"/>
              </w:rPr>
            </w:pPr>
            <w:r w:rsidRPr="00BD0D44">
              <w:rPr>
                <w:rStyle w:val="span"/>
                <w:rFonts w:asciiTheme="majorHAnsi" w:eastAsia="Fira Sans Light" w:hAnsiTheme="majorHAnsi" w:cstheme="majorHAnsi"/>
                <w:color w:val="000000"/>
                <w:sz w:val="20"/>
                <w:szCs w:val="20"/>
              </w:rPr>
              <w:t>Demonstrated strong problem-solving abilities by quickly identifying and resolving defects, leading to increased application stability and user satisfaction.</w:t>
            </w:r>
          </w:p>
          <w:p w14:paraId="0CC9FF6A" w14:textId="439AD1E2" w:rsidR="00A70327" w:rsidRPr="004B33B6" w:rsidRDefault="004B33B6" w:rsidP="004B33B6">
            <w:pPr>
              <w:pStyle w:val="divdocumentulli"/>
              <w:numPr>
                <w:ilvl w:val="0"/>
                <w:numId w:val="3"/>
              </w:numPr>
              <w:spacing w:line="260" w:lineRule="atLeast"/>
              <w:ind w:left="200" w:hanging="192"/>
              <w:jc w:val="both"/>
              <w:rPr>
                <w:rStyle w:val="span"/>
                <w:rFonts w:asciiTheme="majorHAnsi" w:eastAsia="Fira Sans Light" w:hAnsiTheme="majorHAnsi" w:cstheme="majorHAnsi"/>
                <w:color w:val="000000"/>
                <w:sz w:val="20"/>
                <w:szCs w:val="20"/>
              </w:rPr>
            </w:pPr>
            <w:r w:rsidRPr="004B33B6">
              <w:rPr>
                <w:rStyle w:val="span"/>
                <w:rFonts w:asciiTheme="majorHAnsi" w:eastAsia="Fira Sans Light" w:hAnsiTheme="majorHAnsi" w:cstheme="majorHAnsi"/>
                <w:color w:val="000000"/>
                <w:sz w:val="20"/>
                <w:szCs w:val="20"/>
              </w:rPr>
              <w:t>Conducted thorough code reviews to maintain high standards of quality and consistency throughout the project lifecycle.</w:t>
            </w:r>
          </w:p>
          <w:p w14:paraId="3C583AC8" w14:textId="77777777" w:rsidR="00A70327" w:rsidRPr="00BD0D44" w:rsidRDefault="00000000">
            <w:pPr>
              <w:pStyle w:val="documentpaddedline"/>
              <w:pBdr>
                <w:top w:val="none" w:sz="0" w:space="15" w:color="auto"/>
              </w:pBdr>
              <w:spacing w:line="260" w:lineRule="atLeast"/>
              <w:rPr>
                <w:rStyle w:val="documentleft-box"/>
                <w:rFonts w:asciiTheme="majorHAnsi" w:eastAsia="Fira Sans Light" w:hAnsiTheme="majorHAnsi" w:cstheme="majorHAnsi"/>
                <w:color w:val="000000"/>
                <w:sz w:val="20"/>
                <w:szCs w:val="20"/>
              </w:rPr>
            </w:pPr>
            <w:r w:rsidRPr="00BD0D44">
              <w:rPr>
                <w:rStyle w:val="documenttxtBold"/>
                <w:rFonts w:asciiTheme="majorHAnsi" w:hAnsiTheme="majorHAnsi" w:cstheme="majorHAnsi"/>
                <w:color w:val="000000"/>
                <w:sz w:val="20"/>
                <w:szCs w:val="20"/>
              </w:rPr>
              <w:lastRenderedPageBreak/>
              <w:t>Full Stack Software Developer</w:t>
            </w:r>
            <w:r w:rsidRPr="00BD0D44">
              <w:rPr>
                <w:rStyle w:val="span"/>
                <w:rFonts w:asciiTheme="majorHAnsi" w:eastAsia="Fira Sans Light" w:hAnsiTheme="majorHAnsi" w:cstheme="majorHAnsi"/>
                <w:color w:val="000000"/>
                <w:sz w:val="20"/>
                <w:szCs w:val="20"/>
              </w:rPr>
              <w:t xml:space="preserve">, </w:t>
            </w:r>
            <w:r w:rsidRPr="00BD0D44">
              <w:rPr>
                <w:rStyle w:val="divdocumentjobdates"/>
                <w:rFonts w:asciiTheme="majorHAnsi" w:hAnsiTheme="majorHAnsi" w:cstheme="majorHAnsi"/>
                <w:color w:val="000000"/>
                <w:sz w:val="20"/>
                <w:szCs w:val="20"/>
              </w:rPr>
              <w:t>04/2017 to 05/2018</w:t>
            </w:r>
            <w:r w:rsidRPr="00BD0D44">
              <w:rPr>
                <w:rStyle w:val="documentleft-box"/>
                <w:rFonts w:asciiTheme="majorHAnsi" w:eastAsia="Fira Sans Light" w:hAnsiTheme="majorHAnsi" w:cstheme="majorHAnsi"/>
                <w:color w:val="000000"/>
                <w:sz w:val="20"/>
                <w:szCs w:val="20"/>
              </w:rPr>
              <w:t xml:space="preserve"> </w:t>
            </w:r>
          </w:p>
          <w:p w14:paraId="1FD3EA1E" w14:textId="77777777" w:rsidR="00A70327" w:rsidRPr="00BD0D44" w:rsidRDefault="00000000">
            <w:pPr>
              <w:pStyle w:val="documentpaddedline"/>
              <w:spacing w:line="260" w:lineRule="atLeast"/>
              <w:rPr>
                <w:rStyle w:val="documentleft-box"/>
                <w:rFonts w:asciiTheme="majorHAnsi" w:eastAsia="Fira Sans" w:hAnsiTheme="majorHAnsi" w:cstheme="majorHAnsi"/>
                <w:b/>
                <w:bCs/>
                <w:color w:val="000000"/>
                <w:sz w:val="20"/>
                <w:szCs w:val="20"/>
              </w:rPr>
            </w:pPr>
            <w:r w:rsidRPr="00BD0D44">
              <w:rPr>
                <w:rStyle w:val="documentcompanyname"/>
                <w:rFonts w:asciiTheme="majorHAnsi" w:hAnsiTheme="majorHAnsi" w:cstheme="majorHAnsi"/>
                <w:color w:val="000000"/>
                <w:sz w:val="20"/>
                <w:szCs w:val="20"/>
              </w:rPr>
              <w:t>EBQ</w:t>
            </w:r>
            <w:r w:rsidRPr="00BD0D44">
              <w:rPr>
                <w:rStyle w:val="documentleft-box"/>
                <w:rFonts w:asciiTheme="majorHAnsi" w:eastAsia="Fira Sans" w:hAnsiTheme="majorHAnsi" w:cstheme="majorHAnsi"/>
                <w:b/>
                <w:bCs/>
                <w:color w:val="000000"/>
                <w:sz w:val="20"/>
                <w:szCs w:val="20"/>
              </w:rPr>
              <w:t xml:space="preserve"> </w:t>
            </w:r>
            <w:r w:rsidRPr="00BD0D44">
              <w:rPr>
                <w:rStyle w:val="span"/>
                <w:rFonts w:asciiTheme="majorHAnsi" w:eastAsia="Fira Sans" w:hAnsiTheme="majorHAnsi" w:cstheme="majorHAnsi"/>
                <w:b/>
                <w:bCs/>
                <w:color w:val="000000"/>
                <w:sz w:val="20"/>
                <w:szCs w:val="20"/>
              </w:rPr>
              <w:t>- Austin, TX</w:t>
            </w:r>
          </w:p>
          <w:p w14:paraId="1FC9441D" w14:textId="77777777" w:rsidR="00A70327" w:rsidRPr="00BD0D44" w:rsidRDefault="00000000" w:rsidP="004B33B6">
            <w:pPr>
              <w:pStyle w:val="divdocumentulli"/>
              <w:numPr>
                <w:ilvl w:val="0"/>
                <w:numId w:val="3"/>
              </w:numPr>
              <w:spacing w:before="60" w:line="260" w:lineRule="atLeast"/>
              <w:ind w:left="200" w:hanging="192"/>
              <w:jc w:val="both"/>
              <w:rPr>
                <w:rStyle w:val="span"/>
                <w:rFonts w:asciiTheme="majorHAnsi" w:eastAsia="Fira Sans Light" w:hAnsiTheme="majorHAnsi" w:cstheme="majorHAnsi"/>
                <w:color w:val="000000"/>
                <w:sz w:val="20"/>
                <w:szCs w:val="20"/>
              </w:rPr>
            </w:pPr>
            <w:r w:rsidRPr="00BD0D44">
              <w:rPr>
                <w:rStyle w:val="span"/>
                <w:rFonts w:asciiTheme="majorHAnsi" w:eastAsia="Fira Sans Light" w:hAnsiTheme="majorHAnsi" w:cstheme="majorHAnsi"/>
                <w:color w:val="000000"/>
                <w:sz w:val="20"/>
                <w:szCs w:val="20"/>
              </w:rPr>
              <w:t>Integrated third-party APIs to enhance overall application functionality and improve user experience.</w:t>
            </w:r>
          </w:p>
          <w:p w14:paraId="0746BD64" w14:textId="77777777" w:rsidR="00A70327" w:rsidRPr="00BD0D44" w:rsidRDefault="00000000" w:rsidP="004B33B6">
            <w:pPr>
              <w:pStyle w:val="divdocumentulli"/>
              <w:numPr>
                <w:ilvl w:val="0"/>
                <w:numId w:val="3"/>
              </w:numPr>
              <w:spacing w:line="260" w:lineRule="atLeast"/>
              <w:ind w:left="200" w:hanging="192"/>
              <w:jc w:val="both"/>
              <w:rPr>
                <w:rStyle w:val="span"/>
                <w:rFonts w:asciiTheme="majorHAnsi" w:eastAsia="Fira Sans Light" w:hAnsiTheme="majorHAnsi" w:cstheme="majorHAnsi"/>
                <w:color w:val="000000"/>
                <w:sz w:val="20"/>
                <w:szCs w:val="20"/>
              </w:rPr>
            </w:pPr>
            <w:r w:rsidRPr="00BD0D44">
              <w:rPr>
                <w:rStyle w:val="span"/>
                <w:rFonts w:asciiTheme="majorHAnsi" w:eastAsia="Fira Sans Light" w:hAnsiTheme="majorHAnsi" w:cstheme="majorHAnsi"/>
                <w:color w:val="000000"/>
                <w:sz w:val="20"/>
                <w:szCs w:val="20"/>
              </w:rPr>
              <w:t>Continuously updated skillset through professional development courses, staying current with industry trends and emerging technologies.</w:t>
            </w:r>
          </w:p>
          <w:p w14:paraId="3FDC694A" w14:textId="77777777" w:rsidR="00A70327" w:rsidRPr="00BD0D44" w:rsidRDefault="00000000" w:rsidP="004B33B6">
            <w:pPr>
              <w:pStyle w:val="divdocumentulli"/>
              <w:numPr>
                <w:ilvl w:val="0"/>
                <w:numId w:val="3"/>
              </w:numPr>
              <w:spacing w:line="260" w:lineRule="atLeast"/>
              <w:ind w:left="200" w:hanging="192"/>
              <w:jc w:val="both"/>
              <w:rPr>
                <w:rStyle w:val="span"/>
                <w:rFonts w:asciiTheme="majorHAnsi" w:eastAsia="Fira Sans Light" w:hAnsiTheme="majorHAnsi" w:cstheme="majorHAnsi"/>
                <w:color w:val="000000"/>
                <w:sz w:val="20"/>
                <w:szCs w:val="20"/>
              </w:rPr>
            </w:pPr>
            <w:r w:rsidRPr="00BD0D44">
              <w:rPr>
                <w:rStyle w:val="span"/>
                <w:rFonts w:asciiTheme="majorHAnsi" w:eastAsia="Fira Sans Light" w:hAnsiTheme="majorHAnsi" w:cstheme="majorHAnsi"/>
                <w:color w:val="000000"/>
                <w:sz w:val="20"/>
                <w:szCs w:val="20"/>
              </w:rPr>
              <w:t>Demonstrated strong problem-solving abilities by quickly identifying and resolving defects, leading to increased application stability and user satisfaction.</w:t>
            </w:r>
          </w:p>
          <w:p w14:paraId="05C00C0F" w14:textId="77777777" w:rsidR="00A70327" w:rsidRPr="00BD0D44" w:rsidRDefault="00000000" w:rsidP="004B33B6">
            <w:pPr>
              <w:pStyle w:val="divdocumentulli"/>
              <w:numPr>
                <w:ilvl w:val="0"/>
                <w:numId w:val="3"/>
              </w:numPr>
              <w:spacing w:line="260" w:lineRule="atLeast"/>
              <w:ind w:left="200" w:hanging="192"/>
              <w:jc w:val="both"/>
              <w:rPr>
                <w:rStyle w:val="span"/>
                <w:rFonts w:asciiTheme="majorHAnsi" w:eastAsia="Fira Sans Light" w:hAnsiTheme="majorHAnsi" w:cstheme="majorHAnsi"/>
                <w:color w:val="000000"/>
                <w:sz w:val="20"/>
                <w:szCs w:val="20"/>
              </w:rPr>
            </w:pPr>
            <w:r w:rsidRPr="00BD0D44">
              <w:rPr>
                <w:rStyle w:val="span"/>
                <w:rFonts w:asciiTheme="majorHAnsi" w:eastAsia="Fira Sans Light" w:hAnsiTheme="majorHAnsi" w:cstheme="majorHAnsi"/>
                <w:color w:val="000000"/>
                <w:sz w:val="20"/>
                <w:szCs w:val="20"/>
              </w:rPr>
              <w:t>Conducted thorough code reviews to maintain high standards of quality and consistency throughout the project lifecycle.</w:t>
            </w:r>
          </w:p>
          <w:p w14:paraId="339B5C90" w14:textId="77777777" w:rsidR="00A70327" w:rsidRPr="00BD0D44" w:rsidRDefault="00000000">
            <w:pPr>
              <w:pStyle w:val="bottomlowborder"/>
              <w:rPr>
                <w:rStyle w:val="documentleft-box"/>
                <w:rFonts w:asciiTheme="majorHAnsi" w:eastAsia="Fira Sans Light" w:hAnsiTheme="majorHAnsi" w:cstheme="majorHAnsi"/>
                <w:color w:val="000000"/>
              </w:rPr>
            </w:pPr>
            <w:r w:rsidRPr="00BD0D44">
              <w:rPr>
                <w:rStyle w:val="documentleft-box"/>
                <w:rFonts w:asciiTheme="majorHAnsi" w:eastAsia="Fira Sans Light" w:hAnsiTheme="majorHAnsi" w:cstheme="majorHAnsi"/>
                <w:color w:val="000000"/>
              </w:rPr>
              <w:t> </w:t>
            </w:r>
          </w:p>
          <w:p w14:paraId="6A3AD43B" w14:textId="77777777" w:rsidR="00A70327" w:rsidRPr="00BD0D44" w:rsidRDefault="00000000">
            <w:pPr>
              <w:pStyle w:val="topborder"/>
              <w:rPr>
                <w:rStyle w:val="documentleft-box"/>
                <w:rFonts w:asciiTheme="majorHAnsi" w:eastAsia="Fira Sans Light" w:hAnsiTheme="majorHAnsi" w:cstheme="majorHAnsi"/>
                <w:color w:val="000000"/>
              </w:rPr>
            </w:pPr>
            <w:r w:rsidRPr="00BD0D44">
              <w:rPr>
                <w:rStyle w:val="documentleft-box"/>
                <w:rFonts w:asciiTheme="majorHAnsi" w:eastAsia="Fira Sans Light" w:hAnsiTheme="majorHAnsi" w:cstheme="majorHAnsi"/>
                <w:color w:val="000000"/>
              </w:rPr>
              <w:t> </w:t>
            </w:r>
          </w:p>
          <w:p w14:paraId="6DECC60E" w14:textId="77777777" w:rsidR="00A70327" w:rsidRPr="00BD0D44" w:rsidRDefault="00000000">
            <w:pPr>
              <w:pStyle w:val="documentsectiontoppadding"/>
              <w:rPr>
                <w:rStyle w:val="documentleft-box"/>
                <w:rFonts w:asciiTheme="majorHAnsi" w:eastAsia="Fira Sans Light" w:hAnsiTheme="majorHAnsi" w:cstheme="majorHAnsi"/>
                <w:color w:val="000000"/>
              </w:rPr>
            </w:pPr>
            <w:r w:rsidRPr="00BD0D44">
              <w:rPr>
                <w:rStyle w:val="documentleft-box"/>
                <w:rFonts w:asciiTheme="majorHAnsi" w:eastAsia="Fira Sans Light" w:hAnsiTheme="majorHAnsi" w:cstheme="majorHAnsi"/>
                <w:color w:val="000000"/>
              </w:rPr>
              <w:t> </w:t>
            </w:r>
          </w:p>
          <w:p w14:paraId="2F76F322" w14:textId="77777777" w:rsidR="00A70327" w:rsidRPr="00BD0D44" w:rsidRDefault="00000000">
            <w:pPr>
              <w:pStyle w:val="documentheading"/>
              <w:rPr>
                <w:rStyle w:val="documentleft-box"/>
                <w:rFonts w:asciiTheme="majorHAnsi" w:hAnsiTheme="majorHAnsi" w:cstheme="majorHAnsi"/>
                <w:color w:val="000000"/>
              </w:rPr>
            </w:pPr>
            <w:r w:rsidRPr="00BD0D44">
              <w:rPr>
                <w:rStyle w:val="documentsectiontitle"/>
                <w:rFonts w:asciiTheme="majorHAnsi" w:hAnsiTheme="majorHAnsi" w:cstheme="majorHAnsi"/>
                <w:highlight w:val="white"/>
              </w:rPr>
              <w:t>Education </w:t>
            </w:r>
            <w:r w:rsidRPr="00BD0D44">
              <w:rPr>
                <w:rFonts w:asciiTheme="majorHAnsi" w:hAnsiTheme="majorHAnsi" w:cstheme="majorHAnsi"/>
              </w:rPr>
              <w:pict w14:anchorId="7E7F2DFB">
                <v:rect id="_x0000_s1027" style="position:absolute;margin-left:0;margin-top:1.75pt;width:331.5pt;height:11.5pt;z-index:-251656192;mso-position-horizontal-relative:text;mso-position-vertical-relative:line" fillcolor="#d9d9d9" stroked="f">
                  <v:path strokeok="f"/>
                </v:rect>
              </w:pict>
            </w:r>
          </w:p>
          <w:p w14:paraId="015A367F" w14:textId="6402DA45" w:rsidR="00A70327" w:rsidRPr="00BD0D44" w:rsidRDefault="00000000">
            <w:pPr>
              <w:pStyle w:val="documentpaddedline"/>
              <w:spacing w:line="260" w:lineRule="atLeast"/>
              <w:rPr>
                <w:rStyle w:val="documentleft-box"/>
                <w:rFonts w:asciiTheme="majorHAnsi" w:eastAsia="Fira Sans Light" w:hAnsiTheme="majorHAnsi" w:cstheme="majorHAnsi"/>
                <w:color w:val="000000"/>
                <w:sz w:val="20"/>
                <w:szCs w:val="20"/>
              </w:rPr>
            </w:pPr>
            <w:r w:rsidRPr="00BD0D44">
              <w:rPr>
                <w:rStyle w:val="divdocumentdegree"/>
                <w:rFonts w:asciiTheme="majorHAnsi" w:hAnsiTheme="majorHAnsi" w:cstheme="majorHAnsi"/>
                <w:color w:val="000000"/>
                <w:sz w:val="20"/>
                <w:szCs w:val="20"/>
              </w:rPr>
              <w:t>B</w:t>
            </w:r>
            <w:r w:rsidR="004B33B6">
              <w:rPr>
                <w:rStyle w:val="divdocumentdegree"/>
                <w:rFonts w:asciiTheme="majorHAnsi" w:hAnsiTheme="majorHAnsi" w:cstheme="majorHAnsi"/>
                <w:color w:val="000000"/>
                <w:sz w:val="20"/>
                <w:szCs w:val="20"/>
              </w:rPr>
              <w:t>.</w:t>
            </w:r>
            <w:r w:rsidRPr="00BD0D44">
              <w:rPr>
                <w:rStyle w:val="divdocumentdegree"/>
                <w:rFonts w:asciiTheme="majorHAnsi" w:hAnsiTheme="majorHAnsi" w:cstheme="majorHAnsi"/>
                <w:color w:val="000000"/>
                <w:sz w:val="20"/>
                <w:szCs w:val="20"/>
              </w:rPr>
              <w:t>Eng.</w:t>
            </w:r>
            <w:r w:rsidRPr="00BD0D44">
              <w:rPr>
                <w:rStyle w:val="span"/>
                <w:rFonts w:asciiTheme="majorHAnsi" w:eastAsia="Fira Sans Light" w:hAnsiTheme="majorHAnsi" w:cstheme="majorHAnsi"/>
                <w:color w:val="000000"/>
                <w:sz w:val="20"/>
                <w:szCs w:val="20"/>
              </w:rPr>
              <w:t xml:space="preserve">, </w:t>
            </w:r>
            <w:r w:rsidRPr="00BD0D44">
              <w:rPr>
                <w:rStyle w:val="divdocumentprogramline"/>
                <w:rFonts w:asciiTheme="majorHAnsi" w:hAnsiTheme="majorHAnsi" w:cstheme="majorHAnsi"/>
                <w:color w:val="000000"/>
                <w:sz w:val="20"/>
                <w:szCs w:val="20"/>
              </w:rPr>
              <w:t>Computer Science</w:t>
            </w:r>
            <w:r w:rsidRPr="00BD0D44">
              <w:rPr>
                <w:rStyle w:val="span"/>
                <w:rFonts w:asciiTheme="majorHAnsi" w:eastAsia="Fira Sans Light" w:hAnsiTheme="majorHAnsi" w:cstheme="majorHAnsi"/>
                <w:color w:val="000000"/>
                <w:sz w:val="20"/>
                <w:szCs w:val="20"/>
              </w:rPr>
              <w:t xml:space="preserve">, </w:t>
            </w:r>
            <w:r w:rsidRPr="00BD0D44">
              <w:rPr>
                <w:rStyle w:val="span"/>
                <w:rFonts w:asciiTheme="majorHAnsi" w:eastAsia="Fira Sans Medium" w:hAnsiTheme="majorHAnsi" w:cstheme="majorHAnsi"/>
                <w:color w:val="000000"/>
                <w:sz w:val="20"/>
                <w:szCs w:val="20"/>
              </w:rPr>
              <w:t>03/2017</w:t>
            </w:r>
            <w:r w:rsidRPr="00BD0D44">
              <w:rPr>
                <w:rStyle w:val="divdocumentjobdates"/>
                <w:rFonts w:asciiTheme="majorHAnsi" w:hAnsiTheme="majorHAnsi" w:cstheme="majorHAnsi"/>
                <w:color w:val="000000"/>
                <w:sz w:val="20"/>
                <w:szCs w:val="20"/>
              </w:rPr>
              <w:t xml:space="preserve"> </w:t>
            </w:r>
          </w:p>
          <w:p w14:paraId="7CE96320" w14:textId="77777777" w:rsidR="00A70327" w:rsidRPr="00BD0D44" w:rsidRDefault="00000000">
            <w:pPr>
              <w:pStyle w:val="documentpaddedline"/>
              <w:spacing w:line="260" w:lineRule="atLeast"/>
              <w:rPr>
                <w:rStyle w:val="documentleft-box"/>
                <w:rFonts w:asciiTheme="majorHAnsi" w:eastAsia="Fira Sans Light" w:hAnsiTheme="majorHAnsi" w:cstheme="majorHAnsi"/>
                <w:color w:val="000000"/>
                <w:sz w:val="20"/>
                <w:szCs w:val="20"/>
              </w:rPr>
            </w:pPr>
            <w:r w:rsidRPr="00BD0D44">
              <w:rPr>
                <w:rStyle w:val="documentcompanyname"/>
                <w:rFonts w:asciiTheme="majorHAnsi" w:hAnsiTheme="majorHAnsi" w:cstheme="majorHAnsi"/>
                <w:color w:val="000000"/>
                <w:sz w:val="20"/>
                <w:szCs w:val="20"/>
              </w:rPr>
              <w:t>Texas A&amp;M University</w:t>
            </w:r>
            <w:r w:rsidRPr="00BD0D44">
              <w:rPr>
                <w:rStyle w:val="documentleft-box"/>
                <w:rFonts w:asciiTheme="majorHAnsi" w:eastAsia="Fira Sans Light" w:hAnsiTheme="majorHAnsi" w:cstheme="majorHAnsi"/>
                <w:color w:val="000000"/>
                <w:sz w:val="20"/>
                <w:szCs w:val="20"/>
              </w:rPr>
              <w:t xml:space="preserve"> </w:t>
            </w:r>
          </w:p>
          <w:p w14:paraId="208CBD49" w14:textId="77777777" w:rsidR="00A70327" w:rsidRPr="00BD0D44" w:rsidRDefault="00000000">
            <w:pPr>
              <w:pStyle w:val="bottomlowborder"/>
              <w:rPr>
                <w:rStyle w:val="documentleft-box"/>
                <w:rFonts w:asciiTheme="majorHAnsi" w:eastAsia="Fira Sans Light" w:hAnsiTheme="majorHAnsi" w:cstheme="majorHAnsi"/>
                <w:color w:val="000000"/>
              </w:rPr>
            </w:pPr>
            <w:r w:rsidRPr="00BD0D44">
              <w:rPr>
                <w:rStyle w:val="documentleft-box"/>
                <w:rFonts w:asciiTheme="majorHAnsi" w:eastAsia="Fira Sans Light" w:hAnsiTheme="majorHAnsi" w:cstheme="majorHAnsi"/>
                <w:color w:val="000000"/>
              </w:rPr>
              <w:t> </w:t>
            </w:r>
          </w:p>
          <w:p w14:paraId="524665DF" w14:textId="77777777" w:rsidR="00A70327" w:rsidRPr="00BD0D44" w:rsidRDefault="00000000">
            <w:pPr>
              <w:pStyle w:val="topborder"/>
              <w:rPr>
                <w:rStyle w:val="documentleft-box"/>
                <w:rFonts w:asciiTheme="majorHAnsi" w:eastAsia="Fira Sans Light" w:hAnsiTheme="majorHAnsi" w:cstheme="majorHAnsi"/>
                <w:color w:val="000000"/>
              </w:rPr>
            </w:pPr>
            <w:r w:rsidRPr="00BD0D44">
              <w:rPr>
                <w:rStyle w:val="documentleft-box"/>
                <w:rFonts w:asciiTheme="majorHAnsi" w:eastAsia="Fira Sans Light" w:hAnsiTheme="majorHAnsi" w:cstheme="majorHAnsi"/>
                <w:color w:val="000000"/>
              </w:rPr>
              <w:t> </w:t>
            </w:r>
          </w:p>
          <w:p w14:paraId="71BEF95F" w14:textId="77777777" w:rsidR="00A70327" w:rsidRPr="00BD0D44" w:rsidRDefault="00000000">
            <w:pPr>
              <w:pStyle w:val="documentsectiontoppadding"/>
              <w:rPr>
                <w:rStyle w:val="documentleft-box"/>
                <w:rFonts w:asciiTheme="majorHAnsi" w:eastAsia="Fira Sans Light" w:hAnsiTheme="majorHAnsi" w:cstheme="majorHAnsi"/>
                <w:color w:val="000000"/>
              </w:rPr>
            </w:pPr>
            <w:r w:rsidRPr="00BD0D44">
              <w:rPr>
                <w:rStyle w:val="documentleft-box"/>
                <w:rFonts w:asciiTheme="majorHAnsi" w:eastAsia="Fira Sans Light" w:hAnsiTheme="majorHAnsi" w:cstheme="majorHAnsi"/>
                <w:color w:val="000000"/>
              </w:rPr>
              <w:t> </w:t>
            </w:r>
          </w:p>
          <w:p w14:paraId="467197CA" w14:textId="77777777" w:rsidR="00A70327" w:rsidRPr="00BD0D44" w:rsidRDefault="00000000">
            <w:pPr>
              <w:pStyle w:val="documentheading"/>
              <w:rPr>
                <w:rStyle w:val="documentleft-box"/>
                <w:rFonts w:asciiTheme="majorHAnsi" w:hAnsiTheme="majorHAnsi" w:cstheme="majorHAnsi"/>
                <w:color w:val="000000"/>
              </w:rPr>
            </w:pPr>
            <w:r w:rsidRPr="00BD0D44">
              <w:rPr>
                <w:rStyle w:val="documentsectiontitle"/>
                <w:rFonts w:asciiTheme="majorHAnsi" w:hAnsiTheme="majorHAnsi" w:cstheme="majorHAnsi"/>
                <w:highlight w:val="white"/>
              </w:rPr>
              <w:t>Certifications </w:t>
            </w:r>
            <w:r w:rsidRPr="00BD0D44">
              <w:rPr>
                <w:rFonts w:asciiTheme="majorHAnsi" w:hAnsiTheme="majorHAnsi" w:cstheme="majorHAnsi"/>
              </w:rPr>
              <w:pict w14:anchorId="7013FF13">
                <v:rect id="_x0000_s1028" style="position:absolute;margin-left:0;margin-top:1.75pt;width:331.5pt;height:11.5pt;z-index:-251655168;mso-position-horizontal-relative:text;mso-position-vertical-relative:line" fillcolor="#d9d9d9" stroked="f">
                  <v:path strokeok="f"/>
                </v:rect>
              </w:pict>
            </w:r>
          </w:p>
          <w:p w14:paraId="0ED8F7FA" w14:textId="77777777" w:rsidR="00A70327" w:rsidRPr="00BD0D44" w:rsidRDefault="00000000">
            <w:pPr>
              <w:pStyle w:val="documentleft-boxsinglecolumn"/>
              <w:spacing w:line="260" w:lineRule="atLeast"/>
              <w:rPr>
                <w:rStyle w:val="documentleft-box"/>
                <w:rFonts w:asciiTheme="majorHAnsi" w:eastAsia="Fira Sans Light" w:hAnsiTheme="majorHAnsi" w:cstheme="majorHAnsi"/>
                <w:color w:val="000000"/>
                <w:sz w:val="20"/>
                <w:szCs w:val="20"/>
              </w:rPr>
            </w:pPr>
            <w:r w:rsidRPr="00BD0D44">
              <w:rPr>
                <w:rStyle w:val="documentsectioncert-secsinglecolumnspanp"/>
                <w:rFonts w:asciiTheme="majorHAnsi" w:eastAsia="Fira Sans Light" w:hAnsiTheme="majorHAnsi" w:cstheme="majorHAnsi"/>
                <w:color w:val="000000"/>
                <w:sz w:val="20"/>
                <w:szCs w:val="20"/>
              </w:rPr>
              <w:t xml:space="preserve">Problem Solving, </w:t>
            </w:r>
            <w:proofErr w:type="spellStart"/>
            <w:r w:rsidRPr="00BD0D44">
              <w:rPr>
                <w:rStyle w:val="documentsectioncert-secsinglecolumnspanp"/>
                <w:rFonts w:asciiTheme="majorHAnsi" w:eastAsia="Fira Sans Light" w:hAnsiTheme="majorHAnsi" w:cstheme="majorHAnsi"/>
                <w:color w:val="000000"/>
                <w:sz w:val="20"/>
                <w:szCs w:val="20"/>
              </w:rPr>
              <w:t>Hackerrank</w:t>
            </w:r>
            <w:proofErr w:type="spellEnd"/>
            <w:r w:rsidRPr="00BD0D44">
              <w:rPr>
                <w:rStyle w:val="documentsectioncert-secsinglecolumnspanp"/>
                <w:rFonts w:asciiTheme="majorHAnsi" w:eastAsia="Fira Sans Light" w:hAnsiTheme="majorHAnsi" w:cstheme="majorHAnsi"/>
                <w:color w:val="000000"/>
                <w:sz w:val="20"/>
                <w:szCs w:val="20"/>
              </w:rPr>
              <w:t xml:space="preserve"> https://www.hackerrank.com/certificates/iframe/2962c3079fd3</w:t>
            </w:r>
            <w:r w:rsidRPr="00BD0D44">
              <w:rPr>
                <w:rStyle w:val="span"/>
                <w:rFonts w:asciiTheme="majorHAnsi" w:eastAsia="Fira Sans Light" w:hAnsiTheme="majorHAnsi" w:cstheme="majorHAnsi"/>
                <w:color w:val="000000"/>
                <w:sz w:val="20"/>
                <w:szCs w:val="20"/>
              </w:rPr>
              <w:t>,</w:t>
            </w:r>
            <w:r w:rsidRPr="00BD0D44">
              <w:rPr>
                <w:rStyle w:val="documentleft-box"/>
                <w:rFonts w:asciiTheme="majorHAnsi" w:eastAsia="Fira Sans Light" w:hAnsiTheme="majorHAnsi" w:cstheme="majorHAnsi"/>
                <w:color w:val="000000"/>
                <w:sz w:val="20"/>
                <w:szCs w:val="20"/>
              </w:rPr>
              <w:t xml:space="preserve"> </w:t>
            </w:r>
            <w:r w:rsidRPr="00BD0D44">
              <w:rPr>
                <w:rStyle w:val="divdocumentjobdates"/>
                <w:rFonts w:asciiTheme="majorHAnsi" w:hAnsiTheme="majorHAnsi" w:cstheme="majorHAnsi"/>
                <w:color w:val="000000"/>
                <w:sz w:val="20"/>
                <w:szCs w:val="20"/>
              </w:rPr>
              <w:t>12/2025</w:t>
            </w:r>
            <w:r w:rsidRPr="00BD0D44">
              <w:rPr>
                <w:rStyle w:val="span"/>
                <w:rFonts w:asciiTheme="majorHAnsi" w:eastAsia="Fira Sans Light" w:hAnsiTheme="majorHAnsi" w:cstheme="majorHAnsi"/>
                <w:color w:val="000000"/>
                <w:sz w:val="20"/>
                <w:szCs w:val="20"/>
              </w:rPr>
              <w:t xml:space="preserve"> </w:t>
            </w:r>
          </w:p>
          <w:p w14:paraId="34ADF242" w14:textId="77777777" w:rsidR="00A70327" w:rsidRPr="00BD0D44" w:rsidRDefault="00000000">
            <w:pPr>
              <w:pStyle w:val="documentleft-boxsectionnth-last-child1bottomlowborder"/>
              <w:pBdr>
                <w:top w:val="none" w:sz="0" w:space="5" w:color="auto"/>
                <w:bottom w:val="single" w:sz="8" w:space="0" w:color="000000"/>
              </w:pBdr>
              <w:spacing w:line="20" w:lineRule="atLeast"/>
              <w:rPr>
                <w:rStyle w:val="documentleft-box"/>
                <w:rFonts w:asciiTheme="majorHAnsi" w:eastAsia="Fira Sans Light" w:hAnsiTheme="majorHAnsi" w:cstheme="majorHAnsi"/>
                <w:color w:val="000000"/>
                <w:sz w:val="2"/>
                <w:szCs w:val="2"/>
              </w:rPr>
            </w:pPr>
            <w:r w:rsidRPr="00BD0D44">
              <w:rPr>
                <w:rStyle w:val="documentleft-box"/>
                <w:rFonts w:asciiTheme="majorHAnsi" w:eastAsia="Fira Sans Light" w:hAnsiTheme="majorHAnsi" w:cstheme="majorHAnsi"/>
                <w:color w:val="000000"/>
                <w:sz w:val="2"/>
                <w:szCs w:val="2"/>
              </w:rPr>
              <w:t> </w:t>
            </w:r>
          </w:p>
        </w:tc>
        <w:tc>
          <w:tcPr>
            <w:tcW w:w="390" w:type="dxa"/>
            <w:tcMar>
              <w:top w:w="0" w:type="dxa"/>
              <w:left w:w="0" w:type="dxa"/>
              <w:bottom w:w="0" w:type="dxa"/>
              <w:right w:w="0" w:type="dxa"/>
            </w:tcMar>
            <w:hideMark/>
          </w:tcPr>
          <w:p w14:paraId="1033AFE9" w14:textId="77777777" w:rsidR="00A70327" w:rsidRPr="00BD0D44" w:rsidRDefault="00A70327">
            <w:pPr>
              <w:pStyle w:val="leftboxrightpaddingcellParagraph"/>
              <w:spacing w:line="260" w:lineRule="atLeast"/>
              <w:textAlignment w:val="auto"/>
              <w:rPr>
                <w:rStyle w:val="leftboxrightpaddingcell"/>
                <w:rFonts w:asciiTheme="majorHAnsi" w:eastAsia="Fira Sans Light" w:hAnsiTheme="majorHAnsi" w:cstheme="majorHAnsi"/>
                <w:color w:val="000000"/>
                <w:sz w:val="20"/>
                <w:szCs w:val="20"/>
              </w:rPr>
            </w:pPr>
          </w:p>
        </w:tc>
        <w:tc>
          <w:tcPr>
            <w:tcW w:w="3486" w:type="dxa"/>
            <w:tcMar>
              <w:top w:w="0" w:type="dxa"/>
              <w:left w:w="0" w:type="dxa"/>
              <w:bottom w:w="0" w:type="dxa"/>
              <w:right w:w="0" w:type="dxa"/>
            </w:tcMar>
            <w:hideMark/>
          </w:tcPr>
          <w:p w14:paraId="29F040A2" w14:textId="77777777" w:rsidR="00A70327" w:rsidRPr="00BD0D44" w:rsidRDefault="00000000">
            <w:pPr>
              <w:pStyle w:val="documentleft-boxsectionnth-child1toppadding"/>
              <w:rPr>
                <w:rStyle w:val="documentright-box"/>
                <w:rFonts w:asciiTheme="majorHAnsi" w:eastAsia="Fira Sans Light" w:hAnsiTheme="majorHAnsi" w:cstheme="majorHAnsi"/>
                <w:color w:val="000000"/>
                <w:sz w:val="20"/>
                <w:szCs w:val="20"/>
              </w:rPr>
            </w:pPr>
            <w:r w:rsidRPr="00BD0D44">
              <w:rPr>
                <w:rStyle w:val="documentright-box"/>
                <w:rFonts w:asciiTheme="majorHAnsi" w:eastAsia="Fira Sans Light" w:hAnsiTheme="majorHAnsi" w:cstheme="majorHAnsi"/>
                <w:color w:val="000000"/>
                <w:sz w:val="20"/>
                <w:szCs w:val="20"/>
              </w:rPr>
              <w:t> </w:t>
            </w:r>
          </w:p>
          <w:p w14:paraId="00EC492B" w14:textId="77777777" w:rsidR="00A70327" w:rsidRPr="00BD0D44" w:rsidRDefault="00000000">
            <w:pPr>
              <w:pStyle w:val="documentheading"/>
              <w:rPr>
                <w:rStyle w:val="documentright-box"/>
                <w:rFonts w:asciiTheme="majorHAnsi" w:hAnsiTheme="majorHAnsi" w:cstheme="majorHAnsi"/>
                <w:color w:val="000000"/>
              </w:rPr>
            </w:pPr>
            <w:r w:rsidRPr="00BD0D44">
              <w:rPr>
                <w:rStyle w:val="documentsectiontitle"/>
                <w:rFonts w:asciiTheme="majorHAnsi" w:hAnsiTheme="majorHAnsi" w:cstheme="majorHAnsi"/>
                <w:highlight w:val="white"/>
              </w:rPr>
              <w:t>Contact </w:t>
            </w:r>
            <w:r w:rsidRPr="00BD0D44">
              <w:rPr>
                <w:rFonts w:asciiTheme="majorHAnsi" w:hAnsiTheme="majorHAnsi" w:cstheme="majorHAnsi"/>
              </w:rPr>
              <w:pict w14:anchorId="4A2D76B6">
                <v:rect id="_x0000_s1029" style="position:absolute;margin-left:0;margin-top:1.75pt;width:159.3pt;height:11.5pt;z-index:-251654144;mso-position-horizontal-relative:text;mso-position-vertical-relative:line" fillcolor="#d9d9d9" stroked="f">
                  <v:path strokeok="f"/>
                </v:rect>
              </w:pict>
            </w:r>
          </w:p>
          <w:p w14:paraId="03BFA096" w14:textId="77777777" w:rsidR="00A70327" w:rsidRPr="00BD0D44" w:rsidRDefault="00000000">
            <w:pPr>
              <w:pStyle w:val="documentaddress"/>
              <w:rPr>
                <w:rStyle w:val="documentright-box"/>
                <w:rFonts w:asciiTheme="majorHAnsi" w:eastAsia="Fira Sans Light" w:hAnsiTheme="majorHAnsi" w:cstheme="majorHAnsi"/>
                <w:color w:val="000000"/>
              </w:rPr>
            </w:pPr>
            <w:r w:rsidRPr="00BD0D44">
              <w:rPr>
                <w:rStyle w:val="span"/>
                <w:rFonts w:asciiTheme="majorHAnsi" w:eastAsia="Fira Sans" w:hAnsiTheme="majorHAnsi" w:cstheme="majorHAnsi"/>
                <w:b/>
                <w:bCs/>
                <w:color w:val="000000"/>
              </w:rPr>
              <w:t>Address</w:t>
            </w:r>
            <w:r w:rsidRPr="00BD0D44">
              <w:rPr>
                <w:rStyle w:val="documentbeforecolonspace"/>
                <w:rFonts w:asciiTheme="majorHAnsi" w:eastAsia="Fira Sans" w:hAnsiTheme="majorHAnsi" w:cstheme="majorHAnsi"/>
                <w:b/>
                <w:bCs/>
                <w:color w:val="000000"/>
              </w:rPr>
              <w:t xml:space="preserve"> </w:t>
            </w:r>
            <w:r w:rsidRPr="00BD0D44">
              <w:rPr>
                <w:rStyle w:val="documenttxtBold"/>
                <w:rFonts w:asciiTheme="majorHAnsi" w:hAnsiTheme="majorHAnsi" w:cstheme="majorHAnsi"/>
                <w:color w:val="000000"/>
              </w:rPr>
              <w:t xml:space="preserve">: </w:t>
            </w:r>
            <w:r w:rsidRPr="00BD0D44">
              <w:rPr>
                <w:rStyle w:val="span"/>
                <w:rFonts w:asciiTheme="majorHAnsi" w:eastAsia="Fira Sans Light" w:hAnsiTheme="majorHAnsi" w:cstheme="majorHAnsi"/>
                <w:color w:val="000000"/>
              </w:rPr>
              <w:t>Lubbock, TX 79403</w:t>
            </w:r>
            <w:r w:rsidRPr="00BD0D44">
              <w:rPr>
                <w:rStyle w:val="documentaddressadrsDetails"/>
                <w:rFonts w:asciiTheme="majorHAnsi" w:eastAsia="Fira Sans Light" w:hAnsiTheme="majorHAnsi" w:cstheme="majorHAnsi"/>
                <w:color w:val="000000"/>
              </w:rPr>
              <w:t xml:space="preserve"> </w:t>
            </w:r>
            <w:r w:rsidRPr="00BD0D44">
              <w:rPr>
                <w:rStyle w:val="span"/>
                <w:rFonts w:asciiTheme="majorHAnsi" w:eastAsia="Fira Sans" w:hAnsiTheme="majorHAnsi" w:cstheme="majorHAnsi"/>
                <w:b/>
                <w:bCs/>
                <w:vanish/>
                <w:color w:val="000000"/>
              </w:rPr>
              <w:t>Address</w:t>
            </w:r>
            <w:r w:rsidRPr="00BD0D44">
              <w:rPr>
                <w:rStyle w:val="documentbeforecolonspace"/>
                <w:rFonts w:asciiTheme="majorHAnsi" w:eastAsia="Fira Sans" w:hAnsiTheme="majorHAnsi" w:cstheme="majorHAnsi"/>
                <w:b/>
                <w:bCs/>
                <w:color w:val="000000"/>
              </w:rPr>
              <w:t xml:space="preserve"> </w:t>
            </w:r>
            <w:r w:rsidRPr="00BD0D44">
              <w:rPr>
                <w:rStyle w:val="documenttxtBold"/>
                <w:rFonts w:asciiTheme="majorHAnsi" w:hAnsiTheme="majorHAnsi" w:cstheme="majorHAnsi"/>
                <w:vanish/>
                <w:color w:val="000000"/>
              </w:rPr>
              <w:t xml:space="preserve">: </w:t>
            </w:r>
            <w:r w:rsidRPr="00BD0D44">
              <w:rPr>
                <w:rStyle w:val="span"/>
                <w:rFonts w:asciiTheme="majorHAnsi" w:eastAsia="Fira Sans Light" w:hAnsiTheme="majorHAnsi" w:cstheme="majorHAnsi"/>
                <w:vanish/>
                <w:color w:val="000000"/>
              </w:rPr>
              <w:t>Lubbock, TX 79403</w:t>
            </w:r>
            <w:r w:rsidRPr="00BD0D44">
              <w:rPr>
                <w:rStyle w:val="documentaddressadrsDetails"/>
                <w:rFonts w:asciiTheme="majorHAnsi" w:eastAsia="Fira Sans Light" w:hAnsiTheme="majorHAnsi" w:cstheme="majorHAnsi"/>
                <w:vanish/>
                <w:color w:val="000000"/>
              </w:rPr>
              <w:t xml:space="preserve"> </w:t>
            </w:r>
          </w:p>
          <w:p w14:paraId="6980432D" w14:textId="77777777" w:rsidR="00A70327" w:rsidRPr="00BD0D44" w:rsidRDefault="00000000">
            <w:pPr>
              <w:pStyle w:val="documentpaddedline"/>
              <w:spacing w:line="260" w:lineRule="atLeast"/>
              <w:rPr>
                <w:rStyle w:val="documentright-box"/>
                <w:rFonts w:asciiTheme="majorHAnsi" w:eastAsia="Fira Sans Light" w:hAnsiTheme="majorHAnsi" w:cstheme="majorHAnsi"/>
                <w:color w:val="000000"/>
                <w:sz w:val="20"/>
                <w:szCs w:val="20"/>
              </w:rPr>
            </w:pPr>
            <w:r w:rsidRPr="00BD0D44">
              <w:rPr>
                <w:rStyle w:val="span"/>
                <w:rFonts w:asciiTheme="majorHAnsi" w:eastAsia="Fira Sans" w:hAnsiTheme="majorHAnsi" w:cstheme="majorHAnsi"/>
                <w:b/>
                <w:bCs/>
                <w:color w:val="000000"/>
                <w:sz w:val="20"/>
                <w:szCs w:val="20"/>
              </w:rPr>
              <w:t>Phone</w:t>
            </w:r>
            <w:r w:rsidRPr="00BD0D44">
              <w:rPr>
                <w:rStyle w:val="documentbeforecolonspace"/>
                <w:rFonts w:asciiTheme="majorHAnsi" w:eastAsia="Fira Sans" w:hAnsiTheme="majorHAnsi" w:cstheme="majorHAnsi"/>
                <w:b/>
                <w:bCs/>
                <w:color w:val="000000"/>
                <w:sz w:val="20"/>
                <w:szCs w:val="20"/>
              </w:rPr>
              <w:t xml:space="preserve"> </w:t>
            </w:r>
            <w:r w:rsidRPr="00BD0D44">
              <w:rPr>
                <w:rStyle w:val="documenttxtBold"/>
                <w:rFonts w:asciiTheme="majorHAnsi" w:hAnsiTheme="majorHAnsi" w:cstheme="majorHAnsi"/>
                <w:color w:val="000000"/>
                <w:sz w:val="20"/>
                <w:szCs w:val="20"/>
              </w:rPr>
              <w:t xml:space="preserve">: </w:t>
            </w:r>
            <w:r w:rsidRPr="00BD0D44">
              <w:rPr>
                <w:rStyle w:val="span"/>
                <w:rFonts w:asciiTheme="majorHAnsi" w:eastAsia="Fira Sans Light" w:hAnsiTheme="majorHAnsi" w:cstheme="majorHAnsi"/>
                <w:color w:val="000000"/>
                <w:sz w:val="20"/>
                <w:szCs w:val="20"/>
              </w:rPr>
              <w:t>+1 557 222 8311</w:t>
            </w:r>
          </w:p>
          <w:p w14:paraId="789E12E2" w14:textId="77777777" w:rsidR="00A70327" w:rsidRPr="00BD0D44" w:rsidRDefault="00000000">
            <w:pPr>
              <w:pStyle w:val="documentpaddedline"/>
              <w:spacing w:line="260" w:lineRule="atLeast"/>
              <w:rPr>
                <w:rStyle w:val="documentright-box"/>
                <w:rFonts w:asciiTheme="majorHAnsi" w:eastAsia="Fira Sans Light" w:hAnsiTheme="majorHAnsi" w:cstheme="majorHAnsi"/>
                <w:color w:val="000000"/>
                <w:sz w:val="20"/>
                <w:szCs w:val="20"/>
              </w:rPr>
            </w:pPr>
            <w:r w:rsidRPr="00BD0D44">
              <w:rPr>
                <w:rStyle w:val="documenttxtBold"/>
                <w:rFonts w:asciiTheme="majorHAnsi" w:hAnsiTheme="majorHAnsi" w:cstheme="majorHAnsi"/>
                <w:color w:val="000000"/>
                <w:sz w:val="20"/>
                <w:szCs w:val="20"/>
              </w:rPr>
              <w:t>Email</w:t>
            </w:r>
            <w:r w:rsidRPr="00BD0D44">
              <w:rPr>
                <w:rStyle w:val="documentbeforecolonspace"/>
                <w:rFonts w:asciiTheme="majorHAnsi" w:eastAsia="Fira Sans" w:hAnsiTheme="majorHAnsi" w:cstheme="majorHAnsi"/>
                <w:b/>
                <w:bCs/>
                <w:color w:val="000000"/>
                <w:sz w:val="20"/>
                <w:szCs w:val="20"/>
              </w:rPr>
              <w:t xml:space="preserve"> </w:t>
            </w:r>
            <w:r w:rsidRPr="00BD0D44">
              <w:rPr>
                <w:rStyle w:val="documenttxtBold"/>
                <w:rFonts w:asciiTheme="majorHAnsi" w:hAnsiTheme="majorHAnsi" w:cstheme="majorHAnsi"/>
                <w:color w:val="000000"/>
                <w:sz w:val="20"/>
                <w:szCs w:val="20"/>
              </w:rPr>
              <w:t xml:space="preserve">: </w:t>
            </w:r>
            <w:r w:rsidRPr="00BD0D44">
              <w:rPr>
                <w:rStyle w:val="span"/>
                <w:rFonts w:asciiTheme="majorHAnsi" w:eastAsia="Fira Sans Light" w:hAnsiTheme="majorHAnsi" w:cstheme="majorHAnsi"/>
                <w:color w:val="000000"/>
                <w:sz w:val="20"/>
                <w:szCs w:val="20"/>
              </w:rPr>
              <w:t>thomasford3344@gmail.com</w:t>
            </w:r>
          </w:p>
          <w:p w14:paraId="63475A84" w14:textId="77777777" w:rsidR="00A70327" w:rsidRPr="00BD0D44" w:rsidRDefault="00000000">
            <w:pPr>
              <w:pStyle w:val="bottomlowborder"/>
              <w:rPr>
                <w:rStyle w:val="documentright-box"/>
                <w:rFonts w:asciiTheme="majorHAnsi" w:eastAsia="Fira Sans Light" w:hAnsiTheme="majorHAnsi" w:cstheme="majorHAnsi"/>
                <w:color w:val="000000"/>
              </w:rPr>
            </w:pPr>
            <w:r w:rsidRPr="00BD0D44">
              <w:rPr>
                <w:rStyle w:val="documentright-box"/>
                <w:rFonts w:asciiTheme="majorHAnsi" w:eastAsia="Fira Sans Light" w:hAnsiTheme="majorHAnsi" w:cstheme="majorHAnsi"/>
                <w:color w:val="000000"/>
              </w:rPr>
              <w:t> </w:t>
            </w:r>
          </w:p>
          <w:p w14:paraId="436861E1" w14:textId="77777777" w:rsidR="00A70327" w:rsidRPr="00BD0D44" w:rsidRDefault="00000000">
            <w:pPr>
              <w:pStyle w:val="topborder"/>
              <w:rPr>
                <w:rStyle w:val="documentright-box"/>
                <w:rFonts w:asciiTheme="majorHAnsi" w:eastAsia="Fira Sans Light" w:hAnsiTheme="majorHAnsi" w:cstheme="majorHAnsi"/>
                <w:color w:val="000000"/>
              </w:rPr>
            </w:pPr>
            <w:r w:rsidRPr="00BD0D44">
              <w:rPr>
                <w:rStyle w:val="documentright-box"/>
                <w:rFonts w:asciiTheme="majorHAnsi" w:eastAsia="Fira Sans Light" w:hAnsiTheme="majorHAnsi" w:cstheme="majorHAnsi"/>
                <w:color w:val="000000"/>
              </w:rPr>
              <w:t> </w:t>
            </w:r>
          </w:p>
          <w:p w14:paraId="167FCC1C" w14:textId="77777777" w:rsidR="00A70327" w:rsidRPr="00BD0D44" w:rsidRDefault="00000000">
            <w:pPr>
              <w:pStyle w:val="documentsectiontoppadding"/>
              <w:rPr>
                <w:rStyle w:val="documentright-box"/>
                <w:rFonts w:asciiTheme="majorHAnsi" w:eastAsia="Fira Sans Light" w:hAnsiTheme="majorHAnsi" w:cstheme="majorHAnsi"/>
                <w:color w:val="000000"/>
              </w:rPr>
            </w:pPr>
            <w:r w:rsidRPr="00BD0D44">
              <w:rPr>
                <w:rStyle w:val="documentright-box"/>
                <w:rFonts w:asciiTheme="majorHAnsi" w:eastAsia="Fira Sans Light" w:hAnsiTheme="majorHAnsi" w:cstheme="majorHAnsi"/>
                <w:color w:val="000000"/>
              </w:rPr>
              <w:t> </w:t>
            </w:r>
          </w:p>
          <w:p w14:paraId="3FC5F9B5" w14:textId="77777777" w:rsidR="00A70327" w:rsidRPr="00BD0D44" w:rsidRDefault="00000000">
            <w:pPr>
              <w:pStyle w:val="documentheading"/>
              <w:rPr>
                <w:rStyle w:val="documentright-box"/>
                <w:rFonts w:asciiTheme="majorHAnsi" w:hAnsiTheme="majorHAnsi" w:cstheme="majorHAnsi"/>
                <w:color w:val="000000"/>
              </w:rPr>
            </w:pPr>
            <w:r w:rsidRPr="00BD0D44">
              <w:rPr>
                <w:rStyle w:val="documentsectiontitle"/>
                <w:rFonts w:asciiTheme="majorHAnsi" w:hAnsiTheme="majorHAnsi" w:cstheme="majorHAnsi"/>
                <w:highlight w:val="white"/>
              </w:rPr>
              <w:t>Skills </w:t>
            </w:r>
            <w:r w:rsidRPr="00BD0D44">
              <w:rPr>
                <w:rFonts w:asciiTheme="majorHAnsi" w:hAnsiTheme="majorHAnsi" w:cstheme="majorHAnsi"/>
              </w:rPr>
              <w:pict w14:anchorId="4D2FF2DE">
                <v:rect id="_x0000_s1030" style="position:absolute;margin-left:0;margin-top:1.75pt;width:159.3pt;height:11.5pt;z-index:-251653120;mso-position-horizontal-relative:text;mso-position-vertical-relative:line" fillcolor="#d9d9d9" stroked="f">
                  <v:path strokeok="f"/>
                </v:rect>
              </w:pict>
            </w:r>
          </w:p>
          <w:p w14:paraId="29095CB0" w14:textId="77777777" w:rsidR="00A70327" w:rsidRPr="00BD0D44" w:rsidRDefault="00000000">
            <w:pPr>
              <w:pStyle w:val="div"/>
              <w:spacing w:line="260" w:lineRule="atLeast"/>
              <w:rPr>
                <w:rStyle w:val="documentright-box"/>
                <w:rFonts w:asciiTheme="majorHAnsi" w:eastAsia="Fira Sans Light" w:hAnsiTheme="majorHAnsi" w:cstheme="majorHAnsi"/>
                <w:color w:val="000000"/>
                <w:sz w:val="20"/>
                <w:szCs w:val="20"/>
              </w:rPr>
            </w:pPr>
            <w:r w:rsidRPr="00BD0D44">
              <w:rPr>
                <w:rStyle w:val="documentskliSecfieldp"/>
                <w:rFonts w:asciiTheme="majorHAnsi" w:eastAsia="Fira Sans Light" w:hAnsiTheme="majorHAnsi" w:cstheme="majorHAnsi"/>
                <w:color w:val="000000"/>
                <w:sz w:val="20"/>
                <w:szCs w:val="20"/>
              </w:rPr>
              <w:t xml:space="preserve">Teamwork and collaboration </w:t>
            </w:r>
          </w:p>
          <w:p w14:paraId="67358DCC" w14:textId="77777777" w:rsidR="00A70327" w:rsidRPr="00BD0D44" w:rsidRDefault="00000000">
            <w:pPr>
              <w:pStyle w:val="documentfieldsliced-rect"/>
              <w:spacing w:before="70" w:line="120" w:lineRule="exact"/>
              <w:rPr>
                <w:rStyle w:val="documentright-box"/>
                <w:rFonts w:asciiTheme="majorHAnsi" w:eastAsia="Fira Sans Light" w:hAnsiTheme="majorHAnsi" w:cstheme="majorHAnsi"/>
                <w:color w:val="000000"/>
                <w:sz w:val="20"/>
                <w:szCs w:val="20"/>
              </w:rPr>
            </w:pPr>
            <w:r w:rsidRPr="00BD0D44">
              <w:rPr>
                <w:rStyle w:val="documentright-box"/>
                <w:rFonts w:asciiTheme="majorHAnsi" w:eastAsia="Fira Sans Light" w:hAnsiTheme="majorHAnsi" w:cstheme="majorHAnsi"/>
                <w:noProof/>
                <w:color w:val="000000"/>
                <w:sz w:val="20"/>
                <w:szCs w:val="20"/>
              </w:rPr>
              <w:drawing>
                <wp:inline distT="0" distB="0" distL="0" distR="0" wp14:anchorId="438504D1" wp14:editId="61169B6B">
                  <wp:extent cx="2017435" cy="76775"/>
                  <wp:effectExtent l="0" t="0" r="0" b="0"/>
                  <wp:docPr id="100001" name="Picture 100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1" name=""/>
                          <pic:cNvPicPr>
                            <a:picLocks/>
                          </pic:cNvPicPr>
                        </pic:nvPicPr>
                        <pic:blipFill>
                          <a:blip r:embed="rId5"/>
                          <a:stretch>
                            <a:fillRect/>
                          </a:stretch>
                        </pic:blipFill>
                        <pic:spPr>
                          <a:xfrm>
                            <a:off x="0" y="0"/>
                            <a:ext cx="2017435" cy="76775"/>
                          </a:xfrm>
                          <a:prstGeom prst="rect">
                            <a:avLst/>
                          </a:prstGeom>
                        </pic:spPr>
                      </pic:pic>
                    </a:graphicData>
                  </a:graphic>
                </wp:inline>
              </w:drawing>
            </w:r>
          </w:p>
          <w:p w14:paraId="0C8DBE5A" w14:textId="77777777" w:rsidR="00A70327" w:rsidRPr="00BD0D44" w:rsidRDefault="00000000">
            <w:pPr>
              <w:pStyle w:val="div"/>
              <w:spacing w:before="100" w:line="260" w:lineRule="atLeast"/>
              <w:rPr>
                <w:rStyle w:val="documentright-box"/>
                <w:rFonts w:asciiTheme="majorHAnsi" w:eastAsia="Fira Sans Light" w:hAnsiTheme="majorHAnsi" w:cstheme="majorHAnsi"/>
                <w:color w:val="000000"/>
                <w:sz w:val="20"/>
                <w:szCs w:val="20"/>
              </w:rPr>
            </w:pPr>
            <w:r w:rsidRPr="00BD0D44">
              <w:rPr>
                <w:rStyle w:val="documentskliSecfieldp"/>
                <w:rFonts w:asciiTheme="majorHAnsi" w:eastAsia="Fira Sans Light" w:hAnsiTheme="majorHAnsi" w:cstheme="majorHAnsi"/>
                <w:color w:val="000000"/>
                <w:sz w:val="20"/>
                <w:szCs w:val="20"/>
              </w:rPr>
              <w:t xml:space="preserve">Problem-solving </w:t>
            </w:r>
          </w:p>
          <w:p w14:paraId="34CC441C" w14:textId="77777777" w:rsidR="00A70327" w:rsidRPr="00BD0D44" w:rsidRDefault="00000000">
            <w:pPr>
              <w:pStyle w:val="documentfieldsliced-rect"/>
              <w:spacing w:before="70" w:line="120" w:lineRule="exact"/>
              <w:rPr>
                <w:rStyle w:val="documentright-box"/>
                <w:rFonts w:asciiTheme="majorHAnsi" w:eastAsia="Fira Sans Light" w:hAnsiTheme="majorHAnsi" w:cstheme="majorHAnsi"/>
                <w:color w:val="000000"/>
                <w:sz w:val="20"/>
                <w:szCs w:val="20"/>
              </w:rPr>
            </w:pPr>
            <w:r w:rsidRPr="00BD0D44">
              <w:rPr>
                <w:rStyle w:val="documentright-box"/>
                <w:rFonts w:asciiTheme="majorHAnsi" w:eastAsia="Fira Sans Light" w:hAnsiTheme="majorHAnsi" w:cstheme="majorHAnsi"/>
                <w:noProof/>
                <w:color w:val="000000"/>
                <w:sz w:val="20"/>
                <w:szCs w:val="20"/>
              </w:rPr>
              <w:drawing>
                <wp:inline distT="0" distB="0" distL="0" distR="0" wp14:anchorId="3B553B60" wp14:editId="4FD3B41B">
                  <wp:extent cx="2017435" cy="76775"/>
                  <wp:effectExtent l="0" t="0" r="0" b="0"/>
                  <wp:docPr id="100003" name="Pictur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5"/>
                          <a:stretch>
                            <a:fillRect/>
                          </a:stretch>
                        </pic:blipFill>
                        <pic:spPr>
                          <a:xfrm>
                            <a:off x="0" y="0"/>
                            <a:ext cx="2017435" cy="76775"/>
                          </a:xfrm>
                          <a:prstGeom prst="rect">
                            <a:avLst/>
                          </a:prstGeom>
                        </pic:spPr>
                      </pic:pic>
                    </a:graphicData>
                  </a:graphic>
                </wp:inline>
              </w:drawing>
            </w:r>
          </w:p>
          <w:p w14:paraId="1B5DAF9B" w14:textId="77777777" w:rsidR="00A70327" w:rsidRPr="00BD0D44" w:rsidRDefault="00000000">
            <w:pPr>
              <w:pStyle w:val="div"/>
              <w:spacing w:before="100" w:line="260" w:lineRule="atLeast"/>
              <w:rPr>
                <w:rStyle w:val="documentright-box"/>
                <w:rFonts w:asciiTheme="majorHAnsi" w:eastAsia="Fira Sans Light" w:hAnsiTheme="majorHAnsi" w:cstheme="majorHAnsi"/>
                <w:color w:val="000000"/>
                <w:sz w:val="20"/>
                <w:szCs w:val="20"/>
              </w:rPr>
            </w:pPr>
            <w:r w:rsidRPr="00BD0D44">
              <w:rPr>
                <w:rStyle w:val="documentskliSecfieldp"/>
                <w:rFonts w:asciiTheme="majorHAnsi" w:eastAsia="Fira Sans Light" w:hAnsiTheme="majorHAnsi" w:cstheme="majorHAnsi"/>
                <w:color w:val="000000"/>
                <w:sz w:val="20"/>
                <w:szCs w:val="20"/>
              </w:rPr>
              <w:t xml:space="preserve">Scripting languages </w:t>
            </w:r>
          </w:p>
          <w:p w14:paraId="74268115" w14:textId="77777777" w:rsidR="00A70327" w:rsidRPr="00BD0D44" w:rsidRDefault="00000000">
            <w:pPr>
              <w:pStyle w:val="documentfieldsliced-rect"/>
              <w:spacing w:before="70" w:line="120" w:lineRule="exact"/>
              <w:rPr>
                <w:rStyle w:val="documentright-box"/>
                <w:rFonts w:asciiTheme="majorHAnsi" w:eastAsia="Fira Sans Light" w:hAnsiTheme="majorHAnsi" w:cstheme="majorHAnsi"/>
                <w:color w:val="000000"/>
                <w:sz w:val="20"/>
                <w:szCs w:val="20"/>
              </w:rPr>
            </w:pPr>
            <w:r w:rsidRPr="00BD0D44">
              <w:rPr>
                <w:rStyle w:val="documentright-box"/>
                <w:rFonts w:asciiTheme="majorHAnsi" w:eastAsia="Fira Sans Light" w:hAnsiTheme="majorHAnsi" w:cstheme="majorHAnsi"/>
                <w:noProof/>
                <w:color w:val="000000"/>
                <w:sz w:val="20"/>
                <w:szCs w:val="20"/>
              </w:rPr>
              <w:drawing>
                <wp:inline distT="0" distB="0" distL="0" distR="0" wp14:anchorId="07B14EAC" wp14:editId="3823CE50">
                  <wp:extent cx="2017435" cy="76775"/>
                  <wp:effectExtent l="0" t="0" r="0" b="0"/>
                  <wp:docPr id="100005" name="Picture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5"/>
                          <a:stretch>
                            <a:fillRect/>
                          </a:stretch>
                        </pic:blipFill>
                        <pic:spPr>
                          <a:xfrm>
                            <a:off x="0" y="0"/>
                            <a:ext cx="2017435" cy="76775"/>
                          </a:xfrm>
                          <a:prstGeom prst="rect">
                            <a:avLst/>
                          </a:prstGeom>
                        </pic:spPr>
                      </pic:pic>
                    </a:graphicData>
                  </a:graphic>
                </wp:inline>
              </w:drawing>
            </w:r>
          </w:p>
          <w:p w14:paraId="0432F02E" w14:textId="77777777" w:rsidR="00A70327" w:rsidRPr="00BD0D44" w:rsidRDefault="00000000">
            <w:pPr>
              <w:pStyle w:val="div"/>
              <w:spacing w:before="100" w:line="260" w:lineRule="atLeast"/>
              <w:rPr>
                <w:rStyle w:val="documentright-box"/>
                <w:rFonts w:asciiTheme="majorHAnsi" w:eastAsia="Fira Sans Light" w:hAnsiTheme="majorHAnsi" w:cstheme="majorHAnsi"/>
                <w:color w:val="000000"/>
                <w:sz w:val="20"/>
                <w:szCs w:val="20"/>
              </w:rPr>
            </w:pPr>
            <w:r w:rsidRPr="00BD0D44">
              <w:rPr>
                <w:rStyle w:val="documentskliSecfieldp"/>
                <w:rFonts w:asciiTheme="majorHAnsi" w:eastAsia="Fira Sans Light" w:hAnsiTheme="majorHAnsi" w:cstheme="majorHAnsi"/>
                <w:color w:val="000000"/>
                <w:sz w:val="20"/>
                <w:szCs w:val="20"/>
              </w:rPr>
              <w:t xml:space="preserve">Monitoring and logging </w:t>
            </w:r>
          </w:p>
          <w:p w14:paraId="3134B767" w14:textId="77777777" w:rsidR="00A70327" w:rsidRPr="00BD0D44" w:rsidRDefault="00000000">
            <w:pPr>
              <w:pStyle w:val="documentfieldsliced-rect"/>
              <w:spacing w:before="70" w:line="120" w:lineRule="exact"/>
              <w:rPr>
                <w:rStyle w:val="documentright-box"/>
                <w:rFonts w:asciiTheme="majorHAnsi" w:eastAsia="Fira Sans Light" w:hAnsiTheme="majorHAnsi" w:cstheme="majorHAnsi"/>
                <w:color w:val="000000"/>
                <w:sz w:val="20"/>
                <w:szCs w:val="20"/>
              </w:rPr>
            </w:pPr>
            <w:r w:rsidRPr="00BD0D44">
              <w:rPr>
                <w:rStyle w:val="documentright-box"/>
                <w:rFonts w:asciiTheme="majorHAnsi" w:eastAsia="Fira Sans Light" w:hAnsiTheme="majorHAnsi" w:cstheme="majorHAnsi"/>
                <w:noProof/>
                <w:color w:val="000000"/>
                <w:sz w:val="20"/>
                <w:szCs w:val="20"/>
              </w:rPr>
              <w:drawing>
                <wp:inline distT="0" distB="0" distL="0" distR="0" wp14:anchorId="50AEA4E2" wp14:editId="56F8596D">
                  <wp:extent cx="2017435" cy="76775"/>
                  <wp:effectExtent l="0" t="0" r="0" b="0"/>
                  <wp:docPr id="100007" name="Picture 1000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7" name=""/>
                          <pic:cNvPicPr>
                            <a:picLocks/>
                          </pic:cNvPicPr>
                        </pic:nvPicPr>
                        <pic:blipFill>
                          <a:blip r:embed="rId5"/>
                          <a:stretch>
                            <a:fillRect/>
                          </a:stretch>
                        </pic:blipFill>
                        <pic:spPr>
                          <a:xfrm>
                            <a:off x="0" y="0"/>
                            <a:ext cx="2017435" cy="76775"/>
                          </a:xfrm>
                          <a:prstGeom prst="rect">
                            <a:avLst/>
                          </a:prstGeom>
                        </pic:spPr>
                      </pic:pic>
                    </a:graphicData>
                  </a:graphic>
                </wp:inline>
              </w:drawing>
            </w:r>
          </w:p>
          <w:p w14:paraId="4E6CC814" w14:textId="77777777" w:rsidR="00A70327" w:rsidRPr="00BD0D44" w:rsidRDefault="00000000">
            <w:pPr>
              <w:pStyle w:val="div"/>
              <w:spacing w:before="100" w:line="260" w:lineRule="atLeast"/>
              <w:rPr>
                <w:rStyle w:val="documentright-box"/>
                <w:rFonts w:asciiTheme="majorHAnsi" w:eastAsia="Fira Sans Light" w:hAnsiTheme="majorHAnsi" w:cstheme="majorHAnsi"/>
                <w:color w:val="000000"/>
                <w:sz w:val="20"/>
                <w:szCs w:val="20"/>
              </w:rPr>
            </w:pPr>
            <w:r w:rsidRPr="00BD0D44">
              <w:rPr>
                <w:rStyle w:val="documentskliSecfieldp"/>
                <w:rFonts w:asciiTheme="majorHAnsi" w:eastAsia="Fira Sans Light" w:hAnsiTheme="majorHAnsi" w:cstheme="majorHAnsi"/>
                <w:color w:val="000000"/>
                <w:sz w:val="20"/>
                <w:szCs w:val="20"/>
              </w:rPr>
              <w:t xml:space="preserve">Infrastructure automation </w:t>
            </w:r>
          </w:p>
          <w:p w14:paraId="3E44830E" w14:textId="77777777" w:rsidR="00A70327" w:rsidRPr="00BD0D44" w:rsidRDefault="00000000">
            <w:pPr>
              <w:pStyle w:val="documentfieldsliced-rect"/>
              <w:spacing w:before="70" w:line="120" w:lineRule="exact"/>
              <w:rPr>
                <w:rStyle w:val="documentright-box"/>
                <w:rFonts w:asciiTheme="majorHAnsi" w:eastAsia="Fira Sans Light" w:hAnsiTheme="majorHAnsi" w:cstheme="majorHAnsi"/>
                <w:color w:val="000000"/>
                <w:sz w:val="20"/>
                <w:szCs w:val="20"/>
              </w:rPr>
            </w:pPr>
            <w:r w:rsidRPr="00BD0D44">
              <w:rPr>
                <w:rStyle w:val="documentright-box"/>
                <w:rFonts w:asciiTheme="majorHAnsi" w:eastAsia="Fira Sans Light" w:hAnsiTheme="majorHAnsi" w:cstheme="majorHAnsi"/>
                <w:noProof/>
                <w:color w:val="000000"/>
                <w:sz w:val="20"/>
                <w:szCs w:val="20"/>
              </w:rPr>
              <w:drawing>
                <wp:inline distT="0" distB="0" distL="0" distR="0" wp14:anchorId="108B96F2" wp14:editId="562A8E6A">
                  <wp:extent cx="2017435" cy="76775"/>
                  <wp:effectExtent l="0" t="0" r="0" b="0"/>
                  <wp:docPr id="100009" name="Picture 1000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9" name=""/>
                          <pic:cNvPicPr>
                            <a:picLocks/>
                          </pic:cNvPicPr>
                        </pic:nvPicPr>
                        <pic:blipFill>
                          <a:blip r:embed="rId6"/>
                          <a:stretch>
                            <a:fillRect/>
                          </a:stretch>
                        </pic:blipFill>
                        <pic:spPr>
                          <a:xfrm>
                            <a:off x="0" y="0"/>
                            <a:ext cx="2017435" cy="76775"/>
                          </a:xfrm>
                          <a:prstGeom prst="rect">
                            <a:avLst/>
                          </a:prstGeom>
                        </pic:spPr>
                      </pic:pic>
                    </a:graphicData>
                  </a:graphic>
                </wp:inline>
              </w:drawing>
            </w:r>
          </w:p>
          <w:p w14:paraId="6564771E" w14:textId="77777777" w:rsidR="00A70327" w:rsidRPr="00BD0D44" w:rsidRDefault="00000000">
            <w:pPr>
              <w:pStyle w:val="div"/>
              <w:spacing w:before="100" w:line="260" w:lineRule="atLeast"/>
              <w:rPr>
                <w:rStyle w:val="documentright-box"/>
                <w:rFonts w:asciiTheme="majorHAnsi" w:eastAsia="Fira Sans Light" w:hAnsiTheme="majorHAnsi" w:cstheme="majorHAnsi"/>
                <w:color w:val="000000"/>
                <w:sz w:val="20"/>
                <w:szCs w:val="20"/>
              </w:rPr>
            </w:pPr>
            <w:r w:rsidRPr="00BD0D44">
              <w:rPr>
                <w:rStyle w:val="documentskliSecfieldp"/>
                <w:rFonts w:asciiTheme="majorHAnsi" w:eastAsia="Fira Sans Light" w:hAnsiTheme="majorHAnsi" w:cstheme="majorHAnsi"/>
                <w:color w:val="000000"/>
                <w:sz w:val="20"/>
                <w:szCs w:val="20"/>
              </w:rPr>
              <w:t xml:space="preserve">Configuration management </w:t>
            </w:r>
          </w:p>
          <w:p w14:paraId="5A3A9B3B" w14:textId="77777777" w:rsidR="00A70327" w:rsidRPr="00BD0D44" w:rsidRDefault="00000000">
            <w:pPr>
              <w:pStyle w:val="documentfieldsliced-rect"/>
              <w:spacing w:before="70" w:line="120" w:lineRule="exact"/>
              <w:rPr>
                <w:rStyle w:val="documentright-box"/>
                <w:rFonts w:asciiTheme="majorHAnsi" w:eastAsia="Fira Sans Light" w:hAnsiTheme="majorHAnsi" w:cstheme="majorHAnsi"/>
                <w:color w:val="000000"/>
                <w:sz w:val="20"/>
                <w:szCs w:val="20"/>
              </w:rPr>
            </w:pPr>
            <w:r w:rsidRPr="00BD0D44">
              <w:rPr>
                <w:rStyle w:val="documentright-box"/>
                <w:rFonts w:asciiTheme="majorHAnsi" w:eastAsia="Fira Sans Light" w:hAnsiTheme="majorHAnsi" w:cstheme="majorHAnsi"/>
                <w:noProof/>
                <w:color w:val="000000"/>
                <w:sz w:val="20"/>
                <w:szCs w:val="20"/>
              </w:rPr>
              <w:drawing>
                <wp:inline distT="0" distB="0" distL="0" distR="0" wp14:anchorId="39A663CE" wp14:editId="3F4FB3DF">
                  <wp:extent cx="2017435" cy="76775"/>
                  <wp:effectExtent l="0" t="0" r="0" b="0"/>
                  <wp:docPr id="100011" name="Picture 1000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1" name=""/>
                          <pic:cNvPicPr>
                            <a:picLocks/>
                          </pic:cNvPicPr>
                        </pic:nvPicPr>
                        <pic:blipFill>
                          <a:blip r:embed="rId6"/>
                          <a:stretch>
                            <a:fillRect/>
                          </a:stretch>
                        </pic:blipFill>
                        <pic:spPr>
                          <a:xfrm>
                            <a:off x="0" y="0"/>
                            <a:ext cx="2017435" cy="76775"/>
                          </a:xfrm>
                          <a:prstGeom prst="rect">
                            <a:avLst/>
                          </a:prstGeom>
                        </pic:spPr>
                      </pic:pic>
                    </a:graphicData>
                  </a:graphic>
                </wp:inline>
              </w:drawing>
            </w:r>
          </w:p>
          <w:p w14:paraId="1561FE67" w14:textId="77777777" w:rsidR="00A70327" w:rsidRPr="00BD0D44" w:rsidRDefault="00000000">
            <w:pPr>
              <w:pStyle w:val="div"/>
              <w:spacing w:before="100" w:line="260" w:lineRule="atLeast"/>
              <w:rPr>
                <w:rStyle w:val="documentright-box"/>
                <w:rFonts w:asciiTheme="majorHAnsi" w:eastAsia="Fira Sans Light" w:hAnsiTheme="majorHAnsi" w:cstheme="majorHAnsi"/>
                <w:color w:val="000000"/>
                <w:sz w:val="20"/>
                <w:szCs w:val="20"/>
              </w:rPr>
            </w:pPr>
            <w:r w:rsidRPr="00BD0D44">
              <w:rPr>
                <w:rStyle w:val="documentskliSecfieldp"/>
                <w:rFonts w:asciiTheme="majorHAnsi" w:eastAsia="Fira Sans Light" w:hAnsiTheme="majorHAnsi" w:cstheme="majorHAnsi"/>
                <w:color w:val="000000"/>
                <w:sz w:val="20"/>
                <w:szCs w:val="20"/>
              </w:rPr>
              <w:t xml:space="preserve">Continuous integration </w:t>
            </w:r>
          </w:p>
          <w:p w14:paraId="6B697255" w14:textId="77777777" w:rsidR="00A70327" w:rsidRPr="00BD0D44" w:rsidRDefault="00000000">
            <w:pPr>
              <w:pStyle w:val="documentfieldsliced-rect"/>
              <w:spacing w:before="70" w:line="120" w:lineRule="exact"/>
              <w:rPr>
                <w:rStyle w:val="documentright-box"/>
                <w:rFonts w:asciiTheme="majorHAnsi" w:eastAsia="Fira Sans Light" w:hAnsiTheme="majorHAnsi" w:cstheme="majorHAnsi"/>
                <w:color w:val="000000"/>
                <w:sz w:val="20"/>
                <w:szCs w:val="20"/>
              </w:rPr>
            </w:pPr>
            <w:r w:rsidRPr="00BD0D44">
              <w:rPr>
                <w:rStyle w:val="documentright-box"/>
                <w:rFonts w:asciiTheme="majorHAnsi" w:eastAsia="Fira Sans Light" w:hAnsiTheme="majorHAnsi" w:cstheme="majorHAnsi"/>
                <w:noProof/>
                <w:color w:val="000000"/>
                <w:sz w:val="20"/>
                <w:szCs w:val="20"/>
              </w:rPr>
              <w:drawing>
                <wp:inline distT="0" distB="0" distL="0" distR="0" wp14:anchorId="6FB44A46" wp14:editId="72925E95">
                  <wp:extent cx="2017435" cy="76775"/>
                  <wp:effectExtent l="0" t="0" r="0" b="0"/>
                  <wp:docPr id="100013" name="Picture 1000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3" name=""/>
                          <pic:cNvPicPr>
                            <a:picLocks/>
                          </pic:cNvPicPr>
                        </pic:nvPicPr>
                        <pic:blipFill>
                          <a:blip r:embed="rId5"/>
                          <a:stretch>
                            <a:fillRect/>
                          </a:stretch>
                        </pic:blipFill>
                        <pic:spPr>
                          <a:xfrm>
                            <a:off x="0" y="0"/>
                            <a:ext cx="2017435" cy="76775"/>
                          </a:xfrm>
                          <a:prstGeom prst="rect">
                            <a:avLst/>
                          </a:prstGeom>
                        </pic:spPr>
                      </pic:pic>
                    </a:graphicData>
                  </a:graphic>
                </wp:inline>
              </w:drawing>
            </w:r>
          </w:p>
          <w:p w14:paraId="47541A91" w14:textId="77777777" w:rsidR="00A70327" w:rsidRPr="00BD0D44" w:rsidRDefault="00000000">
            <w:pPr>
              <w:pStyle w:val="div"/>
              <w:spacing w:before="100" w:line="260" w:lineRule="atLeast"/>
              <w:rPr>
                <w:rStyle w:val="documentright-box"/>
                <w:rFonts w:asciiTheme="majorHAnsi" w:eastAsia="Fira Sans Light" w:hAnsiTheme="majorHAnsi" w:cstheme="majorHAnsi"/>
                <w:color w:val="000000"/>
                <w:sz w:val="20"/>
                <w:szCs w:val="20"/>
              </w:rPr>
            </w:pPr>
            <w:r w:rsidRPr="00BD0D44">
              <w:rPr>
                <w:rStyle w:val="documentskliSecfieldp"/>
                <w:rFonts w:asciiTheme="majorHAnsi" w:eastAsia="Fira Sans Light" w:hAnsiTheme="majorHAnsi" w:cstheme="majorHAnsi"/>
                <w:color w:val="000000"/>
                <w:sz w:val="20"/>
                <w:szCs w:val="20"/>
              </w:rPr>
              <w:t xml:space="preserve">Continuous deployment </w:t>
            </w:r>
          </w:p>
          <w:p w14:paraId="008C17E7" w14:textId="77777777" w:rsidR="00A70327" w:rsidRPr="00BD0D44" w:rsidRDefault="00000000">
            <w:pPr>
              <w:pStyle w:val="documentfieldsliced-rect"/>
              <w:spacing w:before="70" w:line="120" w:lineRule="exact"/>
              <w:rPr>
                <w:rStyle w:val="documentright-box"/>
                <w:rFonts w:asciiTheme="majorHAnsi" w:eastAsia="Fira Sans Light" w:hAnsiTheme="majorHAnsi" w:cstheme="majorHAnsi"/>
                <w:color w:val="000000"/>
                <w:sz w:val="20"/>
                <w:szCs w:val="20"/>
              </w:rPr>
            </w:pPr>
            <w:r w:rsidRPr="00BD0D44">
              <w:rPr>
                <w:rStyle w:val="documentright-box"/>
                <w:rFonts w:asciiTheme="majorHAnsi" w:eastAsia="Fira Sans Light" w:hAnsiTheme="majorHAnsi" w:cstheme="majorHAnsi"/>
                <w:noProof/>
                <w:color w:val="000000"/>
                <w:sz w:val="20"/>
                <w:szCs w:val="20"/>
              </w:rPr>
              <w:drawing>
                <wp:inline distT="0" distB="0" distL="0" distR="0" wp14:anchorId="74435D68" wp14:editId="5763528B">
                  <wp:extent cx="2017435" cy="76775"/>
                  <wp:effectExtent l="0" t="0" r="0" b="0"/>
                  <wp:docPr id="100015" name="Picture 1000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5" name=""/>
                          <pic:cNvPicPr>
                            <a:picLocks/>
                          </pic:cNvPicPr>
                        </pic:nvPicPr>
                        <pic:blipFill>
                          <a:blip r:embed="rId5"/>
                          <a:stretch>
                            <a:fillRect/>
                          </a:stretch>
                        </pic:blipFill>
                        <pic:spPr>
                          <a:xfrm>
                            <a:off x="0" y="0"/>
                            <a:ext cx="2017435" cy="76775"/>
                          </a:xfrm>
                          <a:prstGeom prst="rect">
                            <a:avLst/>
                          </a:prstGeom>
                        </pic:spPr>
                      </pic:pic>
                    </a:graphicData>
                  </a:graphic>
                </wp:inline>
              </w:drawing>
            </w:r>
          </w:p>
          <w:p w14:paraId="197DA9A0" w14:textId="77777777" w:rsidR="00A70327" w:rsidRPr="00BD0D44" w:rsidRDefault="00000000">
            <w:pPr>
              <w:pStyle w:val="div"/>
              <w:spacing w:before="100" w:line="260" w:lineRule="atLeast"/>
              <w:rPr>
                <w:rStyle w:val="documentright-box"/>
                <w:rFonts w:asciiTheme="majorHAnsi" w:eastAsia="Fira Sans Light" w:hAnsiTheme="majorHAnsi" w:cstheme="majorHAnsi"/>
                <w:color w:val="000000"/>
                <w:sz w:val="20"/>
                <w:szCs w:val="20"/>
              </w:rPr>
            </w:pPr>
            <w:r w:rsidRPr="00BD0D44">
              <w:rPr>
                <w:rStyle w:val="documentskliSecfieldp"/>
                <w:rFonts w:asciiTheme="majorHAnsi" w:eastAsia="Fira Sans Light" w:hAnsiTheme="majorHAnsi" w:cstheme="majorHAnsi"/>
                <w:color w:val="000000"/>
                <w:sz w:val="20"/>
                <w:szCs w:val="20"/>
              </w:rPr>
              <w:t xml:space="preserve">Software testing </w:t>
            </w:r>
          </w:p>
          <w:p w14:paraId="04E11527" w14:textId="77777777" w:rsidR="00A70327" w:rsidRPr="00BD0D44" w:rsidRDefault="00000000">
            <w:pPr>
              <w:pStyle w:val="documentfieldsliced-rect"/>
              <w:spacing w:before="70" w:line="120" w:lineRule="exact"/>
              <w:rPr>
                <w:rStyle w:val="documentright-box"/>
                <w:rFonts w:asciiTheme="majorHAnsi" w:eastAsia="Fira Sans Light" w:hAnsiTheme="majorHAnsi" w:cstheme="majorHAnsi"/>
                <w:color w:val="000000"/>
                <w:sz w:val="20"/>
                <w:szCs w:val="20"/>
              </w:rPr>
            </w:pPr>
            <w:r w:rsidRPr="00BD0D44">
              <w:rPr>
                <w:rStyle w:val="documentright-box"/>
                <w:rFonts w:asciiTheme="majorHAnsi" w:eastAsia="Fira Sans Light" w:hAnsiTheme="majorHAnsi" w:cstheme="majorHAnsi"/>
                <w:noProof/>
                <w:color w:val="000000"/>
                <w:sz w:val="20"/>
                <w:szCs w:val="20"/>
              </w:rPr>
              <w:drawing>
                <wp:inline distT="0" distB="0" distL="0" distR="0" wp14:anchorId="186290C4" wp14:editId="185862C2">
                  <wp:extent cx="2017435" cy="76775"/>
                  <wp:effectExtent l="0" t="0" r="0" b="0"/>
                  <wp:docPr id="100017" name="Picture 1000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7" name=""/>
                          <pic:cNvPicPr>
                            <a:picLocks/>
                          </pic:cNvPicPr>
                        </pic:nvPicPr>
                        <pic:blipFill>
                          <a:blip r:embed="rId6"/>
                          <a:stretch>
                            <a:fillRect/>
                          </a:stretch>
                        </pic:blipFill>
                        <pic:spPr>
                          <a:xfrm>
                            <a:off x="0" y="0"/>
                            <a:ext cx="2017435" cy="76775"/>
                          </a:xfrm>
                          <a:prstGeom prst="rect">
                            <a:avLst/>
                          </a:prstGeom>
                        </pic:spPr>
                      </pic:pic>
                    </a:graphicData>
                  </a:graphic>
                </wp:inline>
              </w:drawing>
            </w:r>
          </w:p>
          <w:p w14:paraId="49F536B9" w14:textId="77777777" w:rsidR="00A70327" w:rsidRPr="00BD0D44" w:rsidRDefault="00000000">
            <w:pPr>
              <w:pStyle w:val="div"/>
              <w:spacing w:before="100" w:line="260" w:lineRule="atLeast"/>
              <w:rPr>
                <w:rStyle w:val="documentright-box"/>
                <w:rFonts w:asciiTheme="majorHAnsi" w:eastAsia="Fira Sans Light" w:hAnsiTheme="majorHAnsi" w:cstheme="majorHAnsi"/>
                <w:color w:val="000000"/>
                <w:sz w:val="20"/>
                <w:szCs w:val="20"/>
              </w:rPr>
            </w:pPr>
            <w:r w:rsidRPr="00BD0D44">
              <w:rPr>
                <w:rStyle w:val="documentskliSecfieldp"/>
                <w:rFonts w:asciiTheme="majorHAnsi" w:eastAsia="Fira Sans Light" w:hAnsiTheme="majorHAnsi" w:cstheme="majorHAnsi"/>
                <w:color w:val="000000"/>
                <w:sz w:val="20"/>
                <w:szCs w:val="20"/>
              </w:rPr>
              <w:t xml:space="preserve">Version control systems </w:t>
            </w:r>
          </w:p>
          <w:p w14:paraId="5F412638" w14:textId="77777777" w:rsidR="00A70327" w:rsidRPr="00BD0D44" w:rsidRDefault="00000000">
            <w:pPr>
              <w:pStyle w:val="documentfieldsliced-rect"/>
              <w:spacing w:before="70" w:line="120" w:lineRule="exact"/>
              <w:rPr>
                <w:rStyle w:val="documentright-box"/>
                <w:rFonts w:asciiTheme="majorHAnsi" w:eastAsia="Fira Sans Light" w:hAnsiTheme="majorHAnsi" w:cstheme="majorHAnsi"/>
                <w:color w:val="000000"/>
                <w:sz w:val="20"/>
                <w:szCs w:val="20"/>
              </w:rPr>
            </w:pPr>
            <w:r w:rsidRPr="00BD0D44">
              <w:rPr>
                <w:rStyle w:val="documentright-box"/>
                <w:rFonts w:asciiTheme="majorHAnsi" w:eastAsia="Fira Sans Light" w:hAnsiTheme="majorHAnsi" w:cstheme="majorHAnsi"/>
                <w:noProof/>
                <w:color w:val="000000"/>
                <w:sz w:val="20"/>
                <w:szCs w:val="20"/>
              </w:rPr>
              <w:drawing>
                <wp:inline distT="0" distB="0" distL="0" distR="0" wp14:anchorId="11D15EC2" wp14:editId="282CE762">
                  <wp:extent cx="2017435" cy="76775"/>
                  <wp:effectExtent l="0" t="0" r="0" b="0"/>
                  <wp:docPr id="100019" name="Picture 1000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9" name=""/>
                          <pic:cNvPicPr>
                            <a:picLocks/>
                          </pic:cNvPicPr>
                        </pic:nvPicPr>
                        <pic:blipFill>
                          <a:blip r:embed="rId5"/>
                          <a:stretch>
                            <a:fillRect/>
                          </a:stretch>
                        </pic:blipFill>
                        <pic:spPr>
                          <a:xfrm>
                            <a:off x="0" y="0"/>
                            <a:ext cx="2017435" cy="76775"/>
                          </a:xfrm>
                          <a:prstGeom prst="rect">
                            <a:avLst/>
                          </a:prstGeom>
                        </pic:spPr>
                      </pic:pic>
                    </a:graphicData>
                  </a:graphic>
                </wp:inline>
              </w:drawing>
            </w:r>
          </w:p>
          <w:p w14:paraId="61640DC1" w14:textId="77777777" w:rsidR="00A70327" w:rsidRPr="00BD0D44" w:rsidRDefault="00000000">
            <w:pPr>
              <w:pStyle w:val="div"/>
              <w:spacing w:before="100" w:line="260" w:lineRule="atLeast"/>
              <w:rPr>
                <w:rStyle w:val="documentright-box"/>
                <w:rFonts w:asciiTheme="majorHAnsi" w:eastAsia="Fira Sans Light" w:hAnsiTheme="majorHAnsi" w:cstheme="majorHAnsi"/>
                <w:color w:val="000000"/>
                <w:sz w:val="20"/>
                <w:szCs w:val="20"/>
              </w:rPr>
            </w:pPr>
            <w:r w:rsidRPr="00BD0D44">
              <w:rPr>
                <w:rStyle w:val="documentskliSecfieldp"/>
                <w:rFonts w:asciiTheme="majorHAnsi" w:eastAsia="Fira Sans Light" w:hAnsiTheme="majorHAnsi" w:cstheme="majorHAnsi"/>
                <w:color w:val="000000"/>
                <w:sz w:val="20"/>
                <w:szCs w:val="20"/>
              </w:rPr>
              <w:t xml:space="preserve">Software development </w:t>
            </w:r>
          </w:p>
          <w:p w14:paraId="56709607" w14:textId="77777777" w:rsidR="00A70327" w:rsidRPr="00BD0D44" w:rsidRDefault="00000000">
            <w:pPr>
              <w:pStyle w:val="documentfieldsliced-rect"/>
              <w:spacing w:before="70" w:line="120" w:lineRule="exact"/>
              <w:rPr>
                <w:rStyle w:val="documentright-box"/>
                <w:rFonts w:asciiTheme="majorHAnsi" w:eastAsia="Fira Sans Light" w:hAnsiTheme="majorHAnsi" w:cstheme="majorHAnsi"/>
                <w:color w:val="000000"/>
                <w:sz w:val="20"/>
                <w:szCs w:val="20"/>
              </w:rPr>
            </w:pPr>
            <w:r w:rsidRPr="00BD0D44">
              <w:rPr>
                <w:rStyle w:val="documentright-box"/>
                <w:rFonts w:asciiTheme="majorHAnsi" w:eastAsia="Fira Sans Light" w:hAnsiTheme="majorHAnsi" w:cstheme="majorHAnsi"/>
                <w:noProof/>
                <w:color w:val="000000"/>
                <w:sz w:val="20"/>
                <w:szCs w:val="20"/>
              </w:rPr>
              <w:drawing>
                <wp:inline distT="0" distB="0" distL="0" distR="0" wp14:anchorId="5DB56933" wp14:editId="1391B820">
                  <wp:extent cx="2017435" cy="76775"/>
                  <wp:effectExtent l="0" t="0" r="0" b="0"/>
                  <wp:docPr id="100021" name="Picture 1000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1" name=""/>
                          <pic:cNvPicPr>
                            <a:picLocks/>
                          </pic:cNvPicPr>
                        </pic:nvPicPr>
                        <pic:blipFill>
                          <a:blip r:embed="rId5"/>
                          <a:stretch>
                            <a:fillRect/>
                          </a:stretch>
                        </pic:blipFill>
                        <pic:spPr>
                          <a:xfrm>
                            <a:off x="0" y="0"/>
                            <a:ext cx="2017435" cy="76775"/>
                          </a:xfrm>
                          <a:prstGeom prst="rect">
                            <a:avLst/>
                          </a:prstGeom>
                        </pic:spPr>
                      </pic:pic>
                    </a:graphicData>
                  </a:graphic>
                </wp:inline>
              </w:drawing>
            </w:r>
          </w:p>
          <w:p w14:paraId="3838807B" w14:textId="77777777" w:rsidR="00A70327" w:rsidRPr="00BD0D44" w:rsidRDefault="00000000">
            <w:pPr>
              <w:pStyle w:val="div"/>
              <w:spacing w:before="100" w:line="260" w:lineRule="atLeast"/>
              <w:rPr>
                <w:rStyle w:val="documentright-box"/>
                <w:rFonts w:asciiTheme="majorHAnsi" w:eastAsia="Fira Sans Light" w:hAnsiTheme="majorHAnsi" w:cstheme="majorHAnsi"/>
                <w:color w:val="000000"/>
                <w:sz w:val="20"/>
                <w:szCs w:val="20"/>
              </w:rPr>
            </w:pPr>
            <w:r w:rsidRPr="00BD0D44">
              <w:rPr>
                <w:rStyle w:val="documentskliSecfieldp"/>
                <w:rFonts w:asciiTheme="majorHAnsi" w:eastAsia="Fira Sans Light" w:hAnsiTheme="majorHAnsi" w:cstheme="majorHAnsi"/>
                <w:color w:val="000000"/>
                <w:sz w:val="20"/>
                <w:szCs w:val="20"/>
              </w:rPr>
              <w:t>Cloud computing</w:t>
            </w:r>
            <w:r w:rsidRPr="00BD0D44">
              <w:rPr>
                <w:rStyle w:val="documentright-box"/>
                <w:rFonts w:asciiTheme="majorHAnsi" w:eastAsia="Fira Sans Light" w:hAnsiTheme="majorHAnsi" w:cstheme="majorHAnsi"/>
                <w:color w:val="000000"/>
                <w:sz w:val="20"/>
                <w:szCs w:val="20"/>
              </w:rPr>
              <w:t xml:space="preserve"> </w:t>
            </w:r>
          </w:p>
          <w:p w14:paraId="0453AE76" w14:textId="77777777" w:rsidR="004B33B6" w:rsidRPr="00BD0D44" w:rsidRDefault="00000000" w:rsidP="004B33B6">
            <w:pPr>
              <w:pStyle w:val="documentfieldsliced-rect"/>
              <w:spacing w:before="70" w:line="120" w:lineRule="exact"/>
              <w:rPr>
                <w:rStyle w:val="documentright-box"/>
                <w:rFonts w:asciiTheme="majorHAnsi" w:eastAsia="Fira Sans Light" w:hAnsiTheme="majorHAnsi" w:cstheme="majorHAnsi"/>
                <w:color w:val="000000"/>
                <w:sz w:val="20"/>
                <w:szCs w:val="20"/>
              </w:rPr>
            </w:pPr>
            <w:r w:rsidRPr="00BD0D44">
              <w:rPr>
                <w:rStyle w:val="documentright-box"/>
                <w:rFonts w:asciiTheme="majorHAnsi" w:eastAsia="Fira Sans Light" w:hAnsiTheme="majorHAnsi" w:cstheme="majorHAnsi"/>
                <w:noProof/>
                <w:color w:val="000000"/>
                <w:sz w:val="20"/>
                <w:szCs w:val="20"/>
              </w:rPr>
              <w:drawing>
                <wp:inline distT="0" distB="0" distL="0" distR="0" wp14:anchorId="58515AFF" wp14:editId="441CCB64">
                  <wp:extent cx="2017435" cy="76775"/>
                  <wp:effectExtent l="0" t="0" r="0" b="0"/>
                  <wp:docPr id="100023" name="Picture 1000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3" name=""/>
                          <pic:cNvPicPr>
                            <a:picLocks/>
                          </pic:cNvPicPr>
                        </pic:nvPicPr>
                        <pic:blipFill>
                          <a:blip r:embed="rId5"/>
                          <a:stretch>
                            <a:fillRect/>
                          </a:stretch>
                        </pic:blipFill>
                        <pic:spPr>
                          <a:xfrm>
                            <a:off x="0" y="0"/>
                            <a:ext cx="2017435" cy="76775"/>
                          </a:xfrm>
                          <a:prstGeom prst="rect">
                            <a:avLst/>
                          </a:prstGeom>
                        </pic:spPr>
                      </pic:pic>
                    </a:graphicData>
                  </a:graphic>
                </wp:inline>
              </w:drawing>
            </w:r>
          </w:p>
          <w:p w14:paraId="195891FA" w14:textId="77777777" w:rsidR="004B33B6" w:rsidRPr="00BD0D44" w:rsidRDefault="004B33B6" w:rsidP="004B33B6">
            <w:pPr>
              <w:pStyle w:val="div"/>
              <w:spacing w:before="100" w:line="260" w:lineRule="atLeast"/>
              <w:rPr>
                <w:rStyle w:val="documentright-box"/>
                <w:rFonts w:asciiTheme="majorHAnsi" w:eastAsia="Fira Sans Light" w:hAnsiTheme="majorHAnsi" w:cstheme="majorHAnsi"/>
                <w:color w:val="000000"/>
                <w:sz w:val="20"/>
                <w:szCs w:val="20"/>
              </w:rPr>
            </w:pPr>
            <w:r w:rsidRPr="00BD0D44">
              <w:rPr>
                <w:rStyle w:val="documentskliSecfieldp"/>
                <w:rFonts w:asciiTheme="majorHAnsi" w:eastAsia="Fira Sans Light" w:hAnsiTheme="majorHAnsi" w:cstheme="majorHAnsi"/>
                <w:color w:val="000000"/>
                <w:sz w:val="20"/>
                <w:szCs w:val="20"/>
              </w:rPr>
              <w:t xml:space="preserve">Software testing </w:t>
            </w:r>
          </w:p>
          <w:p w14:paraId="75E4E4A1" w14:textId="77777777" w:rsidR="004B33B6" w:rsidRPr="00BD0D44" w:rsidRDefault="004B33B6" w:rsidP="004B33B6">
            <w:pPr>
              <w:pStyle w:val="documentfieldsliced-rect"/>
              <w:spacing w:before="70" w:line="120" w:lineRule="exact"/>
              <w:rPr>
                <w:rStyle w:val="documentright-box"/>
                <w:rFonts w:asciiTheme="majorHAnsi" w:eastAsia="Fira Sans Light" w:hAnsiTheme="majorHAnsi" w:cstheme="majorHAnsi"/>
                <w:color w:val="000000"/>
                <w:sz w:val="20"/>
                <w:szCs w:val="20"/>
              </w:rPr>
            </w:pPr>
            <w:r w:rsidRPr="00BD0D44">
              <w:rPr>
                <w:rStyle w:val="documentright-box"/>
                <w:rFonts w:asciiTheme="majorHAnsi" w:eastAsia="Fira Sans Light" w:hAnsiTheme="majorHAnsi" w:cstheme="majorHAnsi"/>
                <w:noProof/>
                <w:color w:val="000000"/>
                <w:sz w:val="20"/>
                <w:szCs w:val="20"/>
              </w:rPr>
              <w:drawing>
                <wp:inline distT="0" distB="0" distL="0" distR="0" wp14:anchorId="241E5416" wp14:editId="3A8C942D">
                  <wp:extent cx="2017435" cy="76775"/>
                  <wp:effectExtent l="0" t="0" r="0" b="0"/>
                  <wp:docPr id="1410296216" name="Picture 1410296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7" name=""/>
                          <pic:cNvPicPr>
                            <a:picLocks/>
                          </pic:cNvPicPr>
                        </pic:nvPicPr>
                        <pic:blipFill>
                          <a:blip r:embed="rId6"/>
                          <a:stretch>
                            <a:fillRect/>
                          </a:stretch>
                        </pic:blipFill>
                        <pic:spPr>
                          <a:xfrm>
                            <a:off x="0" y="0"/>
                            <a:ext cx="2017435" cy="76775"/>
                          </a:xfrm>
                          <a:prstGeom prst="rect">
                            <a:avLst/>
                          </a:prstGeom>
                        </pic:spPr>
                      </pic:pic>
                    </a:graphicData>
                  </a:graphic>
                </wp:inline>
              </w:drawing>
            </w:r>
          </w:p>
          <w:p w14:paraId="09159BB7" w14:textId="77777777" w:rsidR="004B33B6" w:rsidRPr="00BD0D44" w:rsidRDefault="004B33B6" w:rsidP="004B33B6">
            <w:pPr>
              <w:pStyle w:val="div"/>
              <w:spacing w:before="100" w:line="260" w:lineRule="atLeast"/>
              <w:rPr>
                <w:rStyle w:val="documentright-box"/>
                <w:rFonts w:asciiTheme="majorHAnsi" w:eastAsia="Fira Sans Light" w:hAnsiTheme="majorHAnsi" w:cstheme="majorHAnsi"/>
                <w:color w:val="000000"/>
                <w:sz w:val="20"/>
                <w:szCs w:val="20"/>
              </w:rPr>
            </w:pPr>
            <w:r w:rsidRPr="00BD0D44">
              <w:rPr>
                <w:rStyle w:val="documentskliSecfieldp"/>
                <w:rFonts w:asciiTheme="majorHAnsi" w:eastAsia="Fira Sans Light" w:hAnsiTheme="majorHAnsi" w:cstheme="majorHAnsi"/>
                <w:color w:val="000000"/>
                <w:sz w:val="20"/>
                <w:szCs w:val="20"/>
              </w:rPr>
              <w:t xml:space="preserve">Software testing </w:t>
            </w:r>
          </w:p>
          <w:p w14:paraId="1D036A2A" w14:textId="77777777" w:rsidR="004B33B6" w:rsidRPr="00BD0D44" w:rsidRDefault="004B33B6" w:rsidP="004B33B6">
            <w:pPr>
              <w:pStyle w:val="documentfieldsliced-rect"/>
              <w:spacing w:before="70" w:line="120" w:lineRule="exact"/>
              <w:rPr>
                <w:rStyle w:val="documentright-box"/>
                <w:rFonts w:asciiTheme="majorHAnsi" w:eastAsia="Fira Sans Light" w:hAnsiTheme="majorHAnsi" w:cstheme="majorHAnsi"/>
                <w:color w:val="000000"/>
                <w:sz w:val="20"/>
                <w:szCs w:val="20"/>
              </w:rPr>
            </w:pPr>
            <w:r w:rsidRPr="00BD0D44">
              <w:rPr>
                <w:rStyle w:val="documentright-box"/>
                <w:rFonts w:asciiTheme="majorHAnsi" w:eastAsia="Fira Sans Light" w:hAnsiTheme="majorHAnsi" w:cstheme="majorHAnsi"/>
                <w:noProof/>
                <w:color w:val="000000"/>
                <w:sz w:val="20"/>
                <w:szCs w:val="20"/>
              </w:rPr>
              <w:drawing>
                <wp:inline distT="0" distB="0" distL="0" distR="0" wp14:anchorId="270C86F4" wp14:editId="26A2133D">
                  <wp:extent cx="2017435" cy="76775"/>
                  <wp:effectExtent l="0" t="0" r="0" b="0"/>
                  <wp:docPr id="258291586" name="Picture 2582915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7" name=""/>
                          <pic:cNvPicPr>
                            <a:picLocks/>
                          </pic:cNvPicPr>
                        </pic:nvPicPr>
                        <pic:blipFill>
                          <a:blip r:embed="rId6"/>
                          <a:stretch>
                            <a:fillRect/>
                          </a:stretch>
                        </pic:blipFill>
                        <pic:spPr>
                          <a:xfrm>
                            <a:off x="0" y="0"/>
                            <a:ext cx="2017435" cy="76775"/>
                          </a:xfrm>
                          <a:prstGeom prst="rect">
                            <a:avLst/>
                          </a:prstGeom>
                        </pic:spPr>
                      </pic:pic>
                    </a:graphicData>
                  </a:graphic>
                </wp:inline>
              </w:drawing>
            </w:r>
          </w:p>
          <w:p w14:paraId="5AB0A01A" w14:textId="77777777" w:rsidR="004B33B6" w:rsidRPr="00BD0D44" w:rsidRDefault="004B33B6" w:rsidP="004B33B6">
            <w:pPr>
              <w:pStyle w:val="div"/>
              <w:spacing w:before="100" w:line="260" w:lineRule="atLeast"/>
              <w:rPr>
                <w:rStyle w:val="documentright-box"/>
                <w:rFonts w:asciiTheme="majorHAnsi" w:eastAsia="Fira Sans Light" w:hAnsiTheme="majorHAnsi" w:cstheme="majorHAnsi"/>
                <w:color w:val="000000"/>
                <w:sz w:val="20"/>
                <w:szCs w:val="20"/>
              </w:rPr>
            </w:pPr>
            <w:r w:rsidRPr="00BD0D44">
              <w:rPr>
                <w:rStyle w:val="documentskliSecfieldp"/>
                <w:rFonts w:asciiTheme="majorHAnsi" w:eastAsia="Fira Sans Light" w:hAnsiTheme="majorHAnsi" w:cstheme="majorHAnsi"/>
                <w:color w:val="000000"/>
                <w:sz w:val="20"/>
                <w:szCs w:val="20"/>
              </w:rPr>
              <w:t xml:space="preserve">Software testing </w:t>
            </w:r>
          </w:p>
          <w:p w14:paraId="0C687BD0" w14:textId="77777777" w:rsidR="004B33B6" w:rsidRPr="00BD0D44" w:rsidRDefault="004B33B6" w:rsidP="004B33B6">
            <w:pPr>
              <w:pStyle w:val="documentfieldsliced-rect"/>
              <w:spacing w:before="70" w:line="120" w:lineRule="exact"/>
              <w:rPr>
                <w:rStyle w:val="documentright-box"/>
                <w:rFonts w:asciiTheme="majorHAnsi" w:eastAsia="Fira Sans Light" w:hAnsiTheme="majorHAnsi" w:cstheme="majorHAnsi"/>
                <w:color w:val="000000"/>
                <w:sz w:val="20"/>
                <w:szCs w:val="20"/>
              </w:rPr>
            </w:pPr>
            <w:r w:rsidRPr="00BD0D44">
              <w:rPr>
                <w:rStyle w:val="documentright-box"/>
                <w:rFonts w:asciiTheme="majorHAnsi" w:eastAsia="Fira Sans Light" w:hAnsiTheme="majorHAnsi" w:cstheme="majorHAnsi"/>
                <w:noProof/>
                <w:color w:val="000000"/>
                <w:sz w:val="20"/>
                <w:szCs w:val="20"/>
              </w:rPr>
              <w:drawing>
                <wp:inline distT="0" distB="0" distL="0" distR="0" wp14:anchorId="6768E449" wp14:editId="3E0AA76D">
                  <wp:extent cx="2017435" cy="76775"/>
                  <wp:effectExtent l="0" t="0" r="0" b="0"/>
                  <wp:docPr id="1646205521" name="Picture 16462055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7" name=""/>
                          <pic:cNvPicPr>
                            <a:picLocks/>
                          </pic:cNvPicPr>
                        </pic:nvPicPr>
                        <pic:blipFill>
                          <a:blip r:embed="rId6"/>
                          <a:stretch>
                            <a:fillRect/>
                          </a:stretch>
                        </pic:blipFill>
                        <pic:spPr>
                          <a:xfrm>
                            <a:off x="0" y="0"/>
                            <a:ext cx="2017435" cy="76775"/>
                          </a:xfrm>
                          <a:prstGeom prst="rect">
                            <a:avLst/>
                          </a:prstGeom>
                        </pic:spPr>
                      </pic:pic>
                    </a:graphicData>
                  </a:graphic>
                </wp:inline>
              </w:drawing>
            </w:r>
          </w:p>
          <w:p w14:paraId="1F629ADA" w14:textId="77777777" w:rsidR="004B33B6" w:rsidRPr="00BD0D44" w:rsidRDefault="004B33B6" w:rsidP="004B33B6">
            <w:pPr>
              <w:pStyle w:val="div"/>
              <w:spacing w:before="100" w:line="260" w:lineRule="atLeast"/>
              <w:rPr>
                <w:rStyle w:val="documentright-box"/>
                <w:rFonts w:asciiTheme="majorHAnsi" w:eastAsia="Fira Sans Light" w:hAnsiTheme="majorHAnsi" w:cstheme="majorHAnsi"/>
                <w:color w:val="000000"/>
                <w:sz w:val="20"/>
                <w:szCs w:val="20"/>
              </w:rPr>
            </w:pPr>
            <w:r w:rsidRPr="00BD0D44">
              <w:rPr>
                <w:rStyle w:val="documentskliSecfieldp"/>
                <w:rFonts w:asciiTheme="majorHAnsi" w:eastAsia="Fira Sans Light" w:hAnsiTheme="majorHAnsi" w:cstheme="majorHAnsi"/>
                <w:color w:val="000000"/>
                <w:sz w:val="20"/>
                <w:szCs w:val="20"/>
              </w:rPr>
              <w:t xml:space="preserve">Software testing </w:t>
            </w:r>
          </w:p>
          <w:p w14:paraId="19536C14" w14:textId="77578A0C" w:rsidR="004B33B6" w:rsidRPr="00BD0D44" w:rsidRDefault="004B33B6" w:rsidP="004B33B6">
            <w:pPr>
              <w:pStyle w:val="documentfieldsliced-rect"/>
              <w:spacing w:before="70" w:line="120" w:lineRule="exact"/>
              <w:rPr>
                <w:rStyle w:val="documentright-box"/>
                <w:rFonts w:asciiTheme="majorHAnsi" w:eastAsia="Fira Sans Light" w:hAnsiTheme="majorHAnsi" w:cstheme="majorHAnsi"/>
                <w:color w:val="000000"/>
                <w:sz w:val="20"/>
                <w:szCs w:val="20"/>
              </w:rPr>
            </w:pPr>
            <w:r w:rsidRPr="00BD0D44">
              <w:rPr>
                <w:rStyle w:val="documentright-box"/>
                <w:rFonts w:asciiTheme="majorHAnsi" w:eastAsia="Fira Sans Light" w:hAnsiTheme="majorHAnsi" w:cstheme="majorHAnsi"/>
                <w:noProof/>
                <w:color w:val="000000"/>
                <w:sz w:val="20"/>
                <w:szCs w:val="20"/>
              </w:rPr>
              <w:drawing>
                <wp:inline distT="0" distB="0" distL="0" distR="0" wp14:anchorId="30496478" wp14:editId="0AA026F7">
                  <wp:extent cx="2017435" cy="76775"/>
                  <wp:effectExtent l="0" t="0" r="0" b="0"/>
                  <wp:docPr id="1873701541" name="Picture 18737015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7" name=""/>
                          <pic:cNvPicPr>
                            <a:picLocks/>
                          </pic:cNvPicPr>
                        </pic:nvPicPr>
                        <pic:blipFill>
                          <a:blip r:embed="rId6"/>
                          <a:stretch>
                            <a:fillRect/>
                          </a:stretch>
                        </pic:blipFill>
                        <pic:spPr>
                          <a:xfrm>
                            <a:off x="0" y="0"/>
                            <a:ext cx="2017435" cy="76775"/>
                          </a:xfrm>
                          <a:prstGeom prst="rect">
                            <a:avLst/>
                          </a:prstGeom>
                        </pic:spPr>
                      </pic:pic>
                    </a:graphicData>
                  </a:graphic>
                </wp:inline>
              </w:drawing>
            </w:r>
          </w:p>
          <w:p w14:paraId="24DB7131" w14:textId="30660825" w:rsidR="004B33B6" w:rsidRPr="00BD0D44" w:rsidRDefault="004B33B6" w:rsidP="004B33B6">
            <w:pPr>
              <w:pStyle w:val="documentfieldsliced-rect"/>
              <w:spacing w:before="70" w:line="120" w:lineRule="exact"/>
              <w:rPr>
                <w:rStyle w:val="documentright-box"/>
                <w:rFonts w:asciiTheme="majorHAnsi" w:eastAsia="Fira Sans Light" w:hAnsiTheme="majorHAnsi" w:cstheme="majorHAnsi"/>
                <w:color w:val="000000"/>
                <w:sz w:val="20"/>
                <w:szCs w:val="20"/>
              </w:rPr>
            </w:pPr>
          </w:p>
          <w:p w14:paraId="44FADFCF" w14:textId="11923008" w:rsidR="004B33B6" w:rsidRPr="00BD0D44" w:rsidRDefault="004B33B6" w:rsidP="004B33B6">
            <w:pPr>
              <w:pStyle w:val="documentfieldsliced-rect"/>
              <w:spacing w:before="70" w:line="120" w:lineRule="exact"/>
              <w:rPr>
                <w:rStyle w:val="documentright-box"/>
                <w:rFonts w:asciiTheme="majorHAnsi" w:eastAsia="Fira Sans Light" w:hAnsiTheme="majorHAnsi" w:cstheme="majorHAnsi"/>
                <w:color w:val="000000"/>
                <w:sz w:val="20"/>
                <w:szCs w:val="20"/>
              </w:rPr>
            </w:pPr>
          </w:p>
          <w:p w14:paraId="6AA5C4C6" w14:textId="6923F942" w:rsidR="00A70327" w:rsidRPr="00BD0D44" w:rsidRDefault="00A70327">
            <w:pPr>
              <w:pStyle w:val="documentfieldsliced-rect"/>
              <w:spacing w:before="70" w:line="120" w:lineRule="exact"/>
              <w:rPr>
                <w:rStyle w:val="documentright-box"/>
                <w:rFonts w:asciiTheme="majorHAnsi" w:eastAsia="Fira Sans Light" w:hAnsiTheme="majorHAnsi" w:cstheme="majorHAnsi"/>
                <w:color w:val="000000"/>
                <w:sz w:val="20"/>
                <w:szCs w:val="20"/>
              </w:rPr>
            </w:pPr>
          </w:p>
          <w:p w14:paraId="747AD4D1" w14:textId="77777777" w:rsidR="00A70327" w:rsidRPr="00BD0D44" w:rsidRDefault="00000000">
            <w:pPr>
              <w:pStyle w:val="documentleft-boxsectionnth-last-child1bottomlowborder"/>
              <w:pBdr>
                <w:top w:val="none" w:sz="0" w:space="5" w:color="auto"/>
                <w:bottom w:val="single" w:sz="8" w:space="0" w:color="000000"/>
              </w:pBdr>
              <w:spacing w:line="20" w:lineRule="atLeast"/>
              <w:rPr>
                <w:rStyle w:val="documentright-box"/>
                <w:rFonts w:asciiTheme="majorHAnsi" w:eastAsia="Fira Sans Light" w:hAnsiTheme="majorHAnsi" w:cstheme="majorHAnsi"/>
                <w:color w:val="000000"/>
                <w:sz w:val="2"/>
                <w:szCs w:val="2"/>
              </w:rPr>
            </w:pPr>
            <w:r w:rsidRPr="00BD0D44">
              <w:rPr>
                <w:rStyle w:val="documentright-box"/>
                <w:rFonts w:asciiTheme="majorHAnsi" w:eastAsia="Fira Sans Light" w:hAnsiTheme="majorHAnsi" w:cstheme="majorHAnsi"/>
                <w:color w:val="000000"/>
                <w:sz w:val="2"/>
                <w:szCs w:val="2"/>
              </w:rPr>
              <w:t> </w:t>
            </w:r>
          </w:p>
        </w:tc>
      </w:tr>
    </w:tbl>
    <w:p w14:paraId="599D2C27" w14:textId="77777777" w:rsidR="00A70327" w:rsidRPr="00BD0D44" w:rsidRDefault="00A70327">
      <w:pPr>
        <w:rPr>
          <w:rFonts w:asciiTheme="majorHAnsi" w:hAnsiTheme="majorHAnsi" w:cstheme="majorHAnsi"/>
          <w:vanish/>
        </w:rPr>
      </w:pPr>
    </w:p>
    <w:tbl>
      <w:tblPr>
        <w:tblStyle w:val="documentparentContainer"/>
        <w:tblW w:w="5000" w:type="pct"/>
        <w:tblCellMar>
          <w:left w:w="0" w:type="dxa"/>
          <w:right w:w="0" w:type="dxa"/>
        </w:tblCellMar>
        <w:tblLook w:val="05E0" w:firstRow="1" w:lastRow="1" w:firstColumn="1" w:lastColumn="1" w:noHBand="0" w:noVBand="1"/>
      </w:tblPr>
      <w:tblGrid>
        <w:gridCol w:w="10840"/>
      </w:tblGrid>
      <w:tr w:rsidR="00A70327" w:rsidRPr="00BD0D44" w14:paraId="737A59A0" w14:textId="77777777">
        <w:tc>
          <w:tcPr>
            <w:tcW w:w="5000" w:type="pct"/>
            <w:tcMar>
              <w:top w:w="0" w:type="dxa"/>
              <w:left w:w="0" w:type="dxa"/>
              <w:bottom w:w="0" w:type="dxa"/>
              <w:right w:w="0" w:type="dxa"/>
            </w:tcMar>
            <w:vAlign w:val="bottom"/>
            <w:hideMark/>
          </w:tcPr>
          <w:p w14:paraId="7DB3BD84" w14:textId="77777777" w:rsidR="00A70327" w:rsidRPr="00BD0D44" w:rsidRDefault="00A70327">
            <w:pPr>
              <w:rPr>
                <w:rFonts w:asciiTheme="majorHAnsi" w:eastAsia="Fira Sans Light" w:hAnsiTheme="majorHAnsi" w:cstheme="majorHAnsi"/>
                <w:color w:val="000000"/>
              </w:rPr>
            </w:pPr>
          </w:p>
        </w:tc>
      </w:tr>
    </w:tbl>
    <w:p w14:paraId="37CD45E3" w14:textId="77777777" w:rsidR="00A70327" w:rsidRPr="00BD0D44" w:rsidRDefault="00A70327">
      <w:pPr>
        <w:rPr>
          <w:rFonts w:asciiTheme="majorHAnsi" w:eastAsia="Fira Sans Light" w:hAnsiTheme="majorHAnsi" w:cstheme="majorHAnsi"/>
          <w:color w:val="000000"/>
        </w:rPr>
      </w:pPr>
    </w:p>
    <w:p w14:paraId="58FEEB8E" w14:textId="77777777" w:rsidR="00A70327" w:rsidRPr="00BD0D44" w:rsidRDefault="00000000">
      <w:pPr>
        <w:spacing w:line="14" w:lineRule="exact"/>
        <w:rPr>
          <w:rFonts w:asciiTheme="majorHAnsi" w:hAnsiTheme="majorHAnsi" w:cstheme="majorHAnsi"/>
        </w:rPr>
      </w:pPr>
      <w:r w:rsidRPr="00BD0D44">
        <w:rPr>
          <w:rFonts w:asciiTheme="majorHAnsi" w:hAnsiTheme="majorHAnsi" w:cstheme="majorHAnsi"/>
          <w:color w:val="FFFFFF"/>
          <w:sz w:val="2"/>
        </w:rPr>
        <w:t>#HRJ#c5ca9911-de37-441d-bfeb-367836a27304#</w:t>
      </w:r>
    </w:p>
    <w:sectPr w:rsidR="00A70327" w:rsidRPr="00BD0D44" w:rsidSect="00BD0D44">
      <w:pgSz w:w="12240" w:h="15840" w:code="1"/>
      <w:pgMar w:top="400" w:right="700" w:bottom="400" w:left="7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ira Sans">
    <w:charset w:val="00"/>
    <w:family w:val="swiss"/>
    <w:pitch w:val="variable"/>
    <w:sig w:usb0="600002FF" w:usb1="00000001" w:usb2="00000000" w:usb3="00000000" w:csb0="0000019F" w:csb1="00000000"/>
    <w:embedBold r:id="rId1" w:fontKey="{5157A100-EC2B-4A04-ABE8-6EFAE7BBC02A}"/>
  </w:font>
  <w:font w:name="Fira Sans Medium">
    <w:charset w:val="00"/>
    <w:family w:val="swiss"/>
    <w:pitch w:val="variable"/>
    <w:sig w:usb0="600002FF" w:usb1="00000001" w:usb2="00000000" w:usb3="00000000" w:csb0="0000019F" w:csb1="00000000"/>
    <w:embedRegular r:id="rId2" w:fontKey="{9F575A3B-B48B-41CE-AB7F-FBAB6E2C7BF7}"/>
  </w:font>
  <w:font w:name="Fira Sans Light">
    <w:charset w:val="00"/>
    <w:family w:val="swiss"/>
    <w:pitch w:val="variable"/>
    <w:sig w:usb0="600002FF" w:usb1="00000001" w:usb2="00000000" w:usb3="00000000" w:csb0="0000019F" w:csb1="00000000"/>
    <w:embedRegular r:id="rId3" w:fontKey="{A58F8387-DBCA-4D08-8951-C8CD37931742}"/>
    <w:embedBold r:id="rId4" w:fontKey="{2C79D01B-93DE-4A1F-B47E-EDC949ACC643}"/>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8626DCEA">
      <w:start w:val="1"/>
      <w:numFmt w:val="bullet"/>
      <w:lvlText w:val=""/>
      <w:lvlJc w:val="left"/>
      <w:pPr>
        <w:ind w:left="720" w:hanging="360"/>
      </w:pPr>
      <w:rPr>
        <w:rFonts w:ascii="Symbol" w:hAnsi="Symbol"/>
      </w:rPr>
    </w:lvl>
    <w:lvl w:ilvl="1" w:tplc="943063BC">
      <w:start w:val="1"/>
      <w:numFmt w:val="bullet"/>
      <w:lvlText w:val="o"/>
      <w:lvlJc w:val="left"/>
      <w:pPr>
        <w:tabs>
          <w:tab w:val="num" w:pos="1440"/>
        </w:tabs>
        <w:ind w:left="1440" w:hanging="360"/>
      </w:pPr>
      <w:rPr>
        <w:rFonts w:ascii="Courier New" w:hAnsi="Courier New"/>
      </w:rPr>
    </w:lvl>
    <w:lvl w:ilvl="2" w:tplc="B02C10AC">
      <w:start w:val="1"/>
      <w:numFmt w:val="bullet"/>
      <w:lvlText w:val=""/>
      <w:lvlJc w:val="left"/>
      <w:pPr>
        <w:tabs>
          <w:tab w:val="num" w:pos="2160"/>
        </w:tabs>
        <w:ind w:left="2160" w:hanging="360"/>
      </w:pPr>
      <w:rPr>
        <w:rFonts w:ascii="Wingdings" w:hAnsi="Wingdings"/>
      </w:rPr>
    </w:lvl>
    <w:lvl w:ilvl="3" w:tplc="DFC4E004">
      <w:start w:val="1"/>
      <w:numFmt w:val="bullet"/>
      <w:lvlText w:val=""/>
      <w:lvlJc w:val="left"/>
      <w:pPr>
        <w:tabs>
          <w:tab w:val="num" w:pos="2880"/>
        </w:tabs>
        <w:ind w:left="2880" w:hanging="360"/>
      </w:pPr>
      <w:rPr>
        <w:rFonts w:ascii="Symbol" w:hAnsi="Symbol"/>
      </w:rPr>
    </w:lvl>
    <w:lvl w:ilvl="4" w:tplc="A6EE7C8E">
      <w:start w:val="1"/>
      <w:numFmt w:val="bullet"/>
      <w:lvlText w:val="o"/>
      <w:lvlJc w:val="left"/>
      <w:pPr>
        <w:tabs>
          <w:tab w:val="num" w:pos="3600"/>
        </w:tabs>
        <w:ind w:left="3600" w:hanging="360"/>
      </w:pPr>
      <w:rPr>
        <w:rFonts w:ascii="Courier New" w:hAnsi="Courier New"/>
      </w:rPr>
    </w:lvl>
    <w:lvl w:ilvl="5" w:tplc="E1EC9ED4">
      <w:start w:val="1"/>
      <w:numFmt w:val="bullet"/>
      <w:lvlText w:val=""/>
      <w:lvlJc w:val="left"/>
      <w:pPr>
        <w:tabs>
          <w:tab w:val="num" w:pos="4320"/>
        </w:tabs>
        <w:ind w:left="4320" w:hanging="360"/>
      </w:pPr>
      <w:rPr>
        <w:rFonts w:ascii="Wingdings" w:hAnsi="Wingdings"/>
      </w:rPr>
    </w:lvl>
    <w:lvl w:ilvl="6" w:tplc="B4E8A0E4">
      <w:start w:val="1"/>
      <w:numFmt w:val="bullet"/>
      <w:lvlText w:val=""/>
      <w:lvlJc w:val="left"/>
      <w:pPr>
        <w:tabs>
          <w:tab w:val="num" w:pos="5040"/>
        </w:tabs>
        <w:ind w:left="5040" w:hanging="360"/>
      </w:pPr>
      <w:rPr>
        <w:rFonts w:ascii="Symbol" w:hAnsi="Symbol"/>
      </w:rPr>
    </w:lvl>
    <w:lvl w:ilvl="7" w:tplc="D2C68BD0">
      <w:start w:val="1"/>
      <w:numFmt w:val="bullet"/>
      <w:lvlText w:val="o"/>
      <w:lvlJc w:val="left"/>
      <w:pPr>
        <w:tabs>
          <w:tab w:val="num" w:pos="5760"/>
        </w:tabs>
        <w:ind w:left="5760" w:hanging="360"/>
      </w:pPr>
      <w:rPr>
        <w:rFonts w:ascii="Courier New" w:hAnsi="Courier New"/>
      </w:rPr>
    </w:lvl>
    <w:lvl w:ilvl="8" w:tplc="281AEAC0">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B0F07A08">
      <w:start w:val="1"/>
      <w:numFmt w:val="bullet"/>
      <w:lvlText w:val=""/>
      <w:lvlJc w:val="left"/>
      <w:pPr>
        <w:ind w:left="720" w:hanging="360"/>
      </w:pPr>
      <w:rPr>
        <w:rFonts w:ascii="Symbol" w:hAnsi="Symbol"/>
      </w:rPr>
    </w:lvl>
    <w:lvl w:ilvl="1" w:tplc="00946470">
      <w:start w:val="1"/>
      <w:numFmt w:val="bullet"/>
      <w:lvlText w:val="o"/>
      <w:lvlJc w:val="left"/>
      <w:pPr>
        <w:tabs>
          <w:tab w:val="num" w:pos="1440"/>
        </w:tabs>
        <w:ind w:left="1440" w:hanging="360"/>
      </w:pPr>
      <w:rPr>
        <w:rFonts w:ascii="Courier New" w:hAnsi="Courier New"/>
      </w:rPr>
    </w:lvl>
    <w:lvl w:ilvl="2" w:tplc="7820D532">
      <w:start w:val="1"/>
      <w:numFmt w:val="bullet"/>
      <w:lvlText w:val=""/>
      <w:lvlJc w:val="left"/>
      <w:pPr>
        <w:tabs>
          <w:tab w:val="num" w:pos="2160"/>
        </w:tabs>
        <w:ind w:left="2160" w:hanging="360"/>
      </w:pPr>
      <w:rPr>
        <w:rFonts w:ascii="Wingdings" w:hAnsi="Wingdings"/>
      </w:rPr>
    </w:lvl>
    <w:lvl w:ilvl="3" w:tplc="828EE7DC">
      <w:start w:val="1"/>
      <w:numFmt w:val="bullet"/>
      <w:lvlText w:val=""/>
      <w:lvlJc w:val="left"/>
      <w:pPr>
        <w:tabs>
          <w:tab w:val="num" w:pos="2880"/>
        </w:tabs>
        <w:ind w:left="2880" w:hanging="360"/>
      </w:pPr>
      <w:rPr>
        <w:rFonts w:ascii="Symbol" w:hAnsi="Symbol"/>
      </w:rPr>
    </w:lvl>
    <w:lvl w:ilvl="4" w:tplc="6256FE40">
      <w:start w:val="1"/>
      <w:numFmt w:val="bullet"/>
      <w:lvlText w:val="o"/>
      <w:lvlJc w:val="left"/>
      <w:pPr>
        <w:tabs>
          <w:tab w:val="num" w:pos="3600"/>
        </w:tabs>
        <w:ind w:left="3600" w:hanging="360"/>
      </w:pPr>
      <w:rPr>
        <w:rFonts w:ascii="Courier New" w:hAnsi="Courier New"/>
      </w:rPr>
    </w:lvl>
    <w:lvl w:ilvl="5" w:tplc="781ADA28">
      <w:start w:val="1"/>
      <w:numFmt w:val="bullet"/>
      <w:lvlText w:val=""/>
      <w:lvlJc w:val="left"/>
      <w:pPr>
        <w:tabs>
          <w:tab w:val="num" w:pos="4320"/>
        </w:tabs>
        <w:ind w:left="4320" w:hanging="360"/>
      </w:pPr>
      <w:rPr>
        <w:rFonts w:ascii="Wingdings" w:hAnsi="Wingdings"/>
      </w:rPr>
    </w:lvl>
    <w:lvl w:ilvl="6" w:tplc="AE4C4CE6">
      <w:start w:val="1"/>
      <w:numFmt w:val="bullet"/>
      <w:lvlText w:val=""/>
      <w:lvlJc w:val="left"/>
      <w:pPr>
        <w:tabs>
          <w:tab w:val="num" w:pos="5040"/>
        </w:tabs>
        <w:ind w:left="5040" w:hanging="360"/>
      </w:pPr>
      <w:rPr>
        <w:rFonts w:ascii="Symbol" w:hAnsi="Symbol"/>
      </w:rPr>
    </w:lvl>
    <w:lvl w:ilvl="7" w:tplc="65D4DC74">
      <w:start w:val="1"/>
      <w:numFmt w:val="bullet"/>
      <w:lvlText w:val="o"/>
      <w:lvlJc w:val="left"/>
      <w:pPr>
        <w:tabs>
          <w:tab w:val="num" w:pos="5760"/>
        </w:tabs>
        <w:ind w:left="5760" w:hanging="360"/>
      </w:pPr>
      <w:rPr>
        <w:rFonts w:ascii="Courier New" w:hAnsi="Courier New"/>
      </w:rPr>
    </w:lvl>
    <w:lvl w:ilvl="8" w:tplc="E12AB474">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F4E6B8D8">
      <w:start w:val="1"/>
      <w:numFmt w:val="bullet"/>
      <w:lvlText w:val=""/>
      <w:lvlJc w:val="left"/>
      <w:pPr>
        <w:ind w:left="720" w:hanging="360"/>
      </w:pPr>
      <w:rPr>
        <w:rFonts w:ascii="Symbol" w:hAnsi="Symbol"/>
      </w:rPr>
    </w:lvl>
    <w:lvl w:ilvl="1" w:tplc="DAE63A92">
      <w:start w:val="1"/>
      <w:numFmt w:val="bullet"/>
      <w:lvlText w:val="o"/>
      <w:lvlJc w:val="left"/>
      <w:pPr>
        <w:tabs>
          <w:tab w:val="num" w:pos="1440"/>
        </w:tabs>
        <w:ind w:left="1440" w:hanging="360"/>
      </w:pPr>
      <w:rPr>
        <w:rFonts w:ascii="Courier New" w:hAnsi="Courier New"/>
      </w:rPr>
    </w:lvl>
    <w:lvl w:ilvl="2" w:tplc="543E2058">
      <w:start w:val="1"/>
      <w:numFmt w:val="bullet"/>
      <w:lvlText w:val=""/>
      <w:lvlJc w:val="left"/>
      <w:pPr>
        <w:tabs>
          <w:tab w:val="num" w:pos="2160"/>
        </w:tabs>
        <w:ind w:left="2160" w:hanging="360"/>
      </w:pPr>
      <w:rPr>
        <w:rFonts w:ascii="Wingdings" w:hAnsi="Wingdings"/>
      </w:rPr>
    </w:lvl>
    <w:lvl w:ilvl="3" w:tplc="39B643FE">
      <w:start w:val="1"/>
      <w:numFmt w:val="bullet"/>
      <w:lvlText w:val=""/>
      <w:lvlJc w:val="left"/>
      <w:pPr>
        <w:tabs>
          <w:tab w:val="num" w:pos="2880"/>
        </w:tabs>
        <w:ind w:left="2880" w:hanging="360"/>
      </w:pPr>
      <w:rPr>
        <w:rFonts w:ascii="Symbol" w:hAnsi="Symbol"/>
      </w:rPr>
    </w:lvl>
    <w:lvl w:ilvl="4" w:tplc="F2A2DA42">
      <w:start w:val="1"/>
      <w:numFmt w:val="bullet"/>
      <w:lvlText w:val="o"/>
      <w:lvlJc w:val="left"/>
      <w:pPr>
        <w:tabs>
          <w:tab w:val="num" w:pos="3600"/>
        </w:tabs>
        <w:ind w:left="3600" w:hanging="360"/>
      </w:pPr>
      <w:rPr>
        <w:rFonts w:ascii="Courier New" w:hAnsi="Courier New"/>
      </w:rPr>
    </w:lvl>
    <w:lvl w:ilvl="5" w:tplc="D0F292EA">
      <w:start w:val="1"/>
      <w:numFmt w:val="bullet"/>
      <w:lvlText w:val=""/>
      <w:lvlJc w:val="left"/>
      <w:pPr>
        <w:tabs>
          <w:tab w:val="num" w:pos="4320"/>
        </w:tabs>
        <w:ind w:left="4320" w:hanging="360"/>
      </w:pPr>
      <w:rPr>
        <w:rFonts w:ascii="Wingdings" w:hAnsi="Wingdings"/>
      </w:rPr>
    </w:lvl>
    <w:lvl w:ilvl="6" w:tplc="C69246B2">
      <w:start w:val="1"/>
      <w:numFmt w:val="bullet"/>
      <w:lvlText w:val=""/>
      <w:lvlJc w:val="left"/>
      <w:pPr>
        <w:tabs>
          <w:tab w:val="num" w:pos="5040"/>
        </w:tabs>
        <w:ind w:left="5040" w:hanging="360"/>
      </w:pPr>
      <w:rPr>
        <w:rFonts w:ascii="Symbol" w:hAnsi="Symbol"/>
      </w:rPr>
    </w:lvl>
    <w:lvl w:ilvl="7" w:tplc="979CE06C">
      <w:start w:val="1"/>
      <w:numFmt w:val="bullet"/>
      <w:lvlText w:val="o"/>
      <w:lvlJc w:val="left"/>
      <w:pPr>
        <w:tabs>
          <w:tab w:val="num" w:pos="5760"/>
        </w:tabs>
        <w:ind w:left="5760" w:hanging="360"/>
      </w:pPr>
      <w:rPr>
        <w:rFonts w:ascii="Courier New" w:hAnsi="Courier New"/>
      </w:rPr>
    </w:lvl>
    <w:lvl w:ilvl="8" w:tplc="45B21692">
      <w:start w:val="1"/>
      <w:numFmt w:val="bullet"/>
      <w:lvlText w:val=""/>
      <w:lvlJc w:val="left"/>
      <w:pPr>
        <w:tabs>
          <w:tab w:val="num" w:pos="6480"/>
        </w:tabs>
        <w:ind w:left="6480" w:hanging="360"/>
      </w:pPr>
      <w:rPr>
        <w:rFonts w:ascii="Wingdings" w:hAnsi="Wingdings"/>
      </w:rPr>
    </w:lvl>
  </w:abstractNum>
  <w:num w:numId="1" w16cid:durableId="1895774216">
    <w:abstractNumId w:val="0"/>
  </w:num>
  <w:num w:numId="2" w16cid:durableId="1881556110">
    <w:abstractNumId w:val="1"/>
  </w:num>
  <w:num w:numId="3" w16cid:durableId="12972938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A70327"/>
    <w:rsid w:val="0019442C"/>
    <w:rsid w:val="004B33B6"/>
    <w:rsid w:val="00A70327"/>
    <w:rsid w:val="00BD0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5F124735"/>
  <w15:docId w15:val="{6CCF6D99-FCC1-4E20-A3D0-65FE168D3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fontsize">
    <w:name w:val="document_fontsize"/>
    <w:basedOn w:val="Normal"/>
    <w:rPr>
      <w:sz w:val="20"/>
      <w:szCs w:val="20"/>
    </w:rPr>
  </w:style>
  <w:style w:type="paragraph" w:customStyle="1" w:styleId="div">
    <w:name w:val="div"/>
    <w:basedOn w:val="Normal"/>
  </w:style>
  <w:style w:type="paragraph" w:customStyle="1" w:styleId="documentparagraph">
    <w:name w:val="document_paragraph"/>
    <w:basedOn w:val="Normal"/>
    <w:pPr>
      <w:pBdr>
        <w:top w:val="none" w:sz="0" w:space="15" w:color="auto"/>
      </w:pBdr>
    </w:pPr>
  </w:style>
  <w:style w:type="character" w:customStyle="1" w:styleId="topbordercell">
    <w:name w:val="topbordercell"/>
    <w:basedOn w:val="DefaultParagraphFont"/>
    <w:rPr>
      <w:shd w:val="clear" w:color="auto" w:fill="000000"/>
    </w:rPr>
  </w:style>
  <w:style w:type="character" w:customStyle="1" w:styleId="divCharacter">
    <w:name w:val="div Character"/>
    <w:basedOn w:val="DefaultParagraphFont"/>
    <w:rPr>
      <w:bdr w:val="none" w:sz="0" w:space="0" w:color="auto"/>
      <w:vertAlign w:val="baseline"/>
    </w:rPr>
  </w:style>
  <w:style w:type="table" w:customStyle="1" w:styleId="topBorderTable">
    <w:name w:val="topBorderTable"/>
    <w:basedOn w:val="TableNormal"/>
    <w:tblPr/>
  </w:style>
  <w:style w:type="paragraph" w:customStyle="1" w:styleId="documentname">
    <w:name w:val="document_name"/>
    <w:basedOn w:val="Normal"/>
    <w:pPr>
      <w:pBdr>
        <w:bottom w:val="none" w:sz="0" w:space="5" w:color="auto"/>
      </w:pBdr>
      <w:spacing w:line="520" w:lineRule="atLeast"/>
    </w:pPr>
    <w:rPr>
      <w:rFonts w:ascii="Fira Sans" w:eastAsia="Fira Sans" w:hAnsi="Fira Sans" w:cs="Fira Sans"/>
      <w:b/>
      <w:bCs/>
      <w:caps/>
      <w:color w:val="000000"/>
      <w:sz w:val="72"/>
      <w:szCs w:val="72"/>
    </w:rPr>
  </w:style>
  <w:style w:type="character" w:customStyle="1" w:styleId="span">
    <w:name w:val="span"/>
    <w:basedOn w:val="DefaultParagraphFont"/>
    <w:rPr>
      <w:bdr w:val="none" w:sz="0" w:space="0" w:color="auto"/>
      <w:vertAlign w:val="baseline"/>
    </w:rPr>
  </w:style>
  <w:style w:type="paragraph" w:customStyle="1" w:styleId="documentresumeTitle">
    <w:name w:val="document_resumeTitle"/>
    <w:basedOn w:val="Normal"/>
    <w:pPr>
      <w:pBdr>
        <w:bottom w:val="none" w:sz="0" w:space="5" w:color="auto"/>
      </w:pBdr>
    </w:pPr>
    <w:rPr>
      <w:color w:val="000000"/>
      <w:sz w:val="36"/>
      <w:szCs w:val="36"/>
    </w:rPr>
  </w:style>
  <w:style w:type="paragraph" w:customStyle="1" w:styleId="bottombordername">
    <w:name w:val="bottombordername"/>
    <w:basedOn w:val="Normal"/>
    <w:pPr>
      <w:pBdr>
        <w:top w:val="none" w:sz="0" w:space="3" w:color="auto"/>
        <w:bottom w:val="single" w:sz="8" w:space="0" w:color="8DA6B6"/>
      </w:pBdr>
      <w:spacing w:line="20" w:lineRule="atLeast"/>
    </w:pPr>
    <w:rPr>
      <w:sz w:val="2"/>
      <w:szCs w:val="2"/>
    </w:rPr>
  </w:style>
  <w:style w:type="character" w:customStyle="1" w:styleId="documentleft-box">
    <w:name w:val="document_left-box"/>
    <w:basedOn w:val="DefaultParagraphFont"/>
  </w:style>
  <w:style w:type="paragraph" w:customStyle="1" w:styleId="topborder">
    <w:name w:val="topborder"/>
    <w:basedOn w:val="Normal"/>
    <w:pPr>
      <w:pBdr>
        <w:top w:val="none" w:sz="0" w:space="5" w:color="auto"/>
        <w:bottom w:val="single" w:sz="8" w:space="0" w:color="8DA6B6"/>
      </w:pBdr>
      <w:spacing w:line="20" w:lineRule="atLeast"/>
    </w:pPr>
    <w:rPr>
      <w:vanish/>
      <w:sz w:val="2"/>
      <w:szCs w:val="2"/>
    </w:rPr>
  </w:style>
  <w:style w:type="paragraph" w:customStyle="1" w:styleId="documentleft-boxsectionnth-child1toppadding">
    <w:name w:val="document_left-box_section_nth-child(1)_toppadding"/>
    <w:basedOn w:val="Normal"/>
    <w:pPr>
      <w:spacing w:line="500" w:lineRule="atLeast"/>
    </w:pPr>
  </w:style>
  <w:style w:type="paragraph" w:customStyle="1" w:styleId="documentheading">
    <w:name w:val="document_heading"/>
    <w:basedOn w:val="Normal"/>
    <w:pPr>
      <w:pBdr>
        <w:bottom w:val="none" w:sz="0" w:space="4" w:color="auto"/>
      </w:pBdr>
      <w:spacing w:line="320" w:lineRule="atLeast"/>
    </w:pPr>
    <w:rPr>
      <w:rFonts w:ascii="Fira Sans" w:eastAsia="Fira Sans" w:hAnsi="Fira Sans" w:cs="Fira Sans"/>
      <w:b/>
      <w:bCs/>
      <w:sz w:val="36"/>
      <w:szCs w:val="36"/>
    </w:rPr>
  </w:style>
  <w:style w:type="character" w:customStyle="1" w:styleId="documentsectiontitle">
    <w:name w:val="document_sectiontitle"/>
    <w:basedOn w:val="DefaultParagraphFont"/>
    <w:rPr>
      <w:caps/>
      <w:color w:val="000000"/>
      <w:spacing w:val="10"/>
      <w:sz w:val="28"/>
      <w:szCs w:val="28"/>
    </w:rPr>
  </w:style>
  <w:style w:type="paragraph" w:customStyle="1" w:styleId="documentleft-boxsinglecolumn">
    <w:name w:val="document_left-box_singlecolumn"/>
    <w:basedOn w:val="Normal"/>
  </w:style>
  <w:style w:type="paragraph" w:customStyle="1" w:styleId="p">
    <w:name w:val="p"/>
    <w:basedOn w:val="Normal"/>
  </w:style>
  <w:style w:type="character" w:customStyle="1" w:styleId="documentstrong">
    <w:name w:val="document_strong"/>
    <w:basedOn w:val="DefaultParagraphFont"/>
    <w:rPr>
      <w:rFonts w:ascii="Fira Sans" w:eastAsia="Fira Sans" w:hAnsi="Fira Sans" w:cs="Fira Sans"/>
      <w:b/>
      <w:bCs/>
    </w:rPr>
  </w:style>
  <w:style w:type="paragraph" w:customStyle="1" w:styleId="bottomlowborder">
    <w:name w:val="bottomlowborder"/>
    <w:basedOn w:val="Normal"/>
    <w:pPr>
      <w:pBdr>
        <w:top w:val="none" w:sz="0" w:space="5" w:color="auto"/>
        <w:bottom w:val="single" w:sz="8" w:space="0" w:color="000000"/>
      </w:pBdr>
      <w:spacing w:line="20" w:lineRule="atLeast"/>
    </w:pPr>
    <w:rPr>
      <w:sz w:val="2"/>
      <w:szCs w:val="2"/>
    </w:rPr>
  </w:style>
  <w:style w:type="paragraph" w:customStyle="1" w:styleId="documentsectiontoppadding">
    <w:name w:val="document_section_toppadding"/>
    <w:basedOn w:val="Normal"/>
    <w:pPr>
      <w:spacing w:line="500" w:lineRule="atLeast"/>
    </w:pPr>
    <w:rPr>
      <w:sz w:val="20"/>
      <w:szCs w:val="20"/>
    </w:rPr>
  </w:style>
  <w:style w:type="paragraph" w:customStyle="1" w:styleId="documentpaddedline">
    <w:name w:val="document_paddedline"/>
    <w:basedOn w:val="Normal"/>
  </w:style>
  <w:style w:type="character" w:customStyle="1" w:styleId="documenttxtBold">
    <w:name w:val="document_txtBold"/>
    <w:basedOn w:val="DefaultParagraphFont"/>
    <w:rPr>
      <w:rFonts w:ascii="Fira Sans" w:eastAsia="Fira Sans" w:hAnsi="Fira Sans" w:cs="Fira Sans"/>
      <w:b/>
      <w:bCs/>
    </w:rPr>
  </w:style>
  <w:style w:type="character" w:customStyle="1" w:styleId="divdocumentjobdates">
    <w:name w:val="div_document_jobdates"/>
    <w:basedOn w:val="DefaultParagraphFont"/>
    <w:rPr>
      <w:rFonts w:ascii="Fira Sans Medium" w:eastAsia="Fira Sans Medium" w:hAnsi="Fira Sans Medium" w:cs="Fira Sans Medium"/>
      <w:b w:val="0"/>
      <w:bCs w:val="0"/>
    </w:rPr>
  </w:style>
  <w:style w:type="character" w:customStyle="1" w:styleId="documenttotl-expr">
    <w:name w:val="document_totl-expr"/>
    <w:basedOn w:val="DefaultParagraphFont"/>
    <w:rPr>
      <w:b/>
      <w:bCs/>
      <w:color w:val="FFFFFF"/>
      <w:sz w:val="16"/>
      <w:szCs w:val="16"/>
    </w:rPr>
  </w:style>
  <w:style w:type="character" w:customStyle="1" w:styleId="documentcompanyname">
    <w:name w:val="document_companyname"/>
    <w:basedOn w:val="DefaultParagraphFont"/>
    <w:rPr>
      <w:rFonts w:ascii="Fira Sans" w:eastAsia="Fira Sans" w:hAnsi="Fira Sans" w:cs="Fira Sans"/>
      <w:b/>
      <w:bCs/>
    </w:rPr>
  </w:style>
  <w:style w:type="character" w:customStyle="1" w:styleId="divdocumentjobcity">
    <w:name w:val="div_document_jobcity"/>
    <w:basedOn w:val="DefaultParagraphFont"/>
    <w:rPr>
      <w:rFonts w:ascii="Fira Sans Medium" w:eastAsia="Fira Sans Medium" w:hAnsi="Fira Sans Medium" w:cs="Fira Sans Medium"/>
      <w:b w:val="0"/>
      <w:bCs w:val="0"/>
    </w:rPr>
  </w:style>
  <w:style w:type="character" w:customStyle="1" w:styleId="divdocumentjobstate">
    <w:name w:val="div_document_jobstate"/>
    <w:basedOn w:val="DefaultParagraphFont"/>
    <w:rPr>
      <w:rFonts w:ascii="Fira Sans Medium" w:eastAsia="Fira Sans Medium" w:hAnsi="Fira Sans Medium" w:cs="Fira Sans Medium"/>
      <w:b w:val="0"/>
      <w:bCs w:val="0"/>
    </w:rPr>
  </w:style>
  <w:style w:type="character" w:customStyle="1" w:styleId="divdocumentjoblocation">
    <w:name w:val="div_document_joblocation"/>
    <w:basedOn w:val="DefaultParagraphFont"/>
    <w:rPr>
      <w:rFonts w:ascii="Fira Sans Medium" w:eastAsia="Fira Sans Medium" w:hAnsi="Fira Sans Medium" w:cs="Fira Sans Medium"/>
      <w:b w:val="0"/>
      <w:bCs w:val="0"/>
    </w:rPr>
  </w:style>
  <w:style w:type="paragraph" w:customStyle="1" w:styleId="divdocumentulli">
    <w:name w:val="div_document_ul_li"/>
    <w:basedOn w:val="Normal"/>
  </w:style>
  <w:style w:type="character" w:customStyle="1" w:styleId="divdocumentdegree">
    <w:name w:val="div_document_degree"/>
    <w:basedOn w:val="DefaultParagraphFont"/>
    <w:rPr>
      <w:rFonts w:ascii="Fira Sans Medium" w:eastAsia="Fira Sans Medium" w:hAnsi="Fira Sans Medium" w:cs="Fira Sans Medium"/>
      <w:b w:val="0"/>
      <w:bCs w:val="0"/>
    </w:rPr>
  </w:style>
  <w:style w:type="character" w:customStyle="1" w:styleId="divdocumentprogramline">
    <w:name w:val="div_document_programline"/>
    <w:basedOn w:val="DefaultParagraphFont"/>
    <w:rPr>
      <w:rFonts w:ascii="Fira Sans Medium" w:eastAsia="Fira Sans Medium" w:hAnsi="Fira Sans Medium" w:cs="Fira Sans Medium"/>
      <w:b w:val="0"/>
      <w:bCs w:val="0"/>
    </w:rPr>
  </w:style>
  <w:style w:type="character" w:customStyle="1" w:styleId="divdocumenteduc-secjobcity">
    <w:name w:val="div_document_educ-sec_jobcity"/>
    <w:basedOn w:val="DefaultParagraphFont"/>
    <w:rPr>
      <w:rFonts w:ascii="Fira Sans Light" w:eastAsia="Fira Sans Light" w:hAnsi="Fira Sans Light" w:cs="Fira Sans Light"/>
      <w:b w:val="0"/>
      <w:bCs w:val="0"/>
    </w:rPr>
  </w:style>
  <w:style w:type="character" w:customStyle="1" w:styleId="divdocumenteduc-secjobstate">
    <w:name w:val="div_document_educ-sec_jobstate"/>
    <w:basedOn w:val="DefaultParagraphFont"/>
    <w:rPr>
      <w:rFonts w:ascii="Fira Sans Light" w:eastAsia="Fira Sans Light" w:hAnsi="Fira Sans Light" w:cs="Fira Sans Light"/>
      <w:b w:val="0"/>
      <w:bCs w:val="0"/>
    </w:rPr>
  </w:style>
  <w:style w:type="character" w:customStyle="1" w:styleId="divdocumenteduc-secjobcountry">
    <w:name w:val="div_document_educ-sec_jobcountry"/>
    <w:basedOn w:val="DefaultParagraphFont"/>
    <w:rPr>
      <w:rFonts w:ascii="Fira Sans Light" w:eastAsia="Fira Sans Light" w:hAnsi="Fira Sans Light" w:cs="Fira Sans Light"/>
      <w:b w:val="0"/>
      <w:bCs w:val="0"/>
    </w:rPr>
  </w:style>
  <w:style w:type="character" w:customStyle="1" w:styleId="documentsectioncert-secsinglecolumnspanp">
    <w:name w:val="document_section_cert-sec_singlecolumn_span_p"/>
    <w:basedOn w:val="DefaultParagraphFont"/>
  </w:style>
  <w:style w:type="paragraph" w:customStyle="1" w:styleId="documentleft-boxsectionnth-last-child1bottomlowborder">
    <w:name w:val="document_left-box_section_nth-last-child(1)_bottomlowborder"/>
    <w:basedOn w:val="Normal"/>
  </w:style>
  <w:style w:type="character" w:customStyle="1" w:styleId="leftboxrightpaddingcell">
    <w:name w:val="leftboxrightpaddingcell"/>
    <w:basedOn w:val="DefaultParagraphFont"/>
  </w:style>
  <w:style w:type="paragraph" w:customStyle="1" w:styleId="leftboxrightpaddingcellParagraph">
    <w:name w:val="leftboxrightpaddingcell Paragraph"/>
    <w:basedOn w:val="Normal"/>
  </w:style>
  <w:style w:type="character" w:customStyle="1" w:styleId="documentright-box">
    <w:name w:val="document_right-box"/>
    <w:basedOn w:val="DefaultParagraphFont"/>
  </w:style>
  <w:style w:type="paragraph" w:customStyle="1" w:styleId="documentright-boxSECTIONCNTC">
    <w:name w:val="document_right-box_SECTION_CNTC"/>
    <w:basedOn w:val="Normal"/>
  </w:style>
  <w:style w:type="paragraph" w:customStyle="1" w:styleId="documentaddress">
    <w:name w:val="document_address"/>
    <w:basedOn w:val="Normal"/>
    <w:pPr>
      <w:spacing w:line="260" w:lineRule="atLeast"/>
    </w:pPr>
    <w:rPr>
      <w:sz w:val="20"/>
      <w:szCs w:val="20"/>
    </w:rPr>
  </w:style>
  <w:style w:type="character" w:customStyle="1" w:styleId="documentaddressadrsDetails">
    <w:name w:val="document_address_adrsDetails"/>
    <w:basedOn w:val="DefaultParagraphFont"/>
  </w:style>
  <w:style w:type="character" w:customStyle="1" w:styleId="documentbeforecolonspace">
    <w:name w:val="document_beforecolonspace"/>
    <w:basedOn w:val="DefaultParagraphFont"/>
    <w:rPr>
      <w:vanish/>
    </w:rPr>
  </w:style>
  <w:style w:type="paragraph" w:customStyle="1" w:styleId="documentSECTIONCNTCsection">
    <w:name w:val="document_SECTION_CNTC + section"/>
    <w:basedOn w:val="Normal"/>
  </w:style>
  <w:style w:type="paragraph" w:customStyle="1" w:styleId="documentskliSecparagraphfirstparagraph">
    <w:name w:val="document_skliSec_paragraph_firstparagraph"/>
    <w:basedOn w:val="Normal"/>
  </w:style>
  <w:style w:type="character" w:customStyle="1" w:styleId="documentskliSecfieldp">
    <w:name w:val="document_skliSec_field_p"/>
    <w:basedOn w:val="DefaultParagraphFont"/>
  </w:style>
  <w:style w:type="character" w:customStyle="1" w:styleId="documentfltRight">
    <w:name w:val="document_fltRight"/>
    <w:basedOn w:val="DefaultParagraphFont"/>
  </w:style>
  <w:style w:type="paragraph" w:customStyle="1" w:styleId="documentfieldsliced-rect">
    <w:name w:val="document_field + sliced-rect"/>
    <w:basedOn w:val="Normal"/>
  </w:style>
  <w:style w:type="character" w:customStyle="1" w:styleId="documentfieldsliced-rectCharacter">
    <w:name w:val="document_field + sliced-rect Character"/>
    <w:basedOn w:val="DefaultParagraphFont"/>
  </w:style>
  <w:style w:type="paragraph" w:customStyle="1" w:styleId="documentskliSecparagraph">
    <w:name w:val="document_skliSec_paragraph"/>
    <w:basedOn w:val="Normal"/>
  </w:style>
  <w:style w:type="table" w:customStyle="1" w:styleId="documentparentContainer">
    <w:name w:val="document_parentContainer"/>
    <w:basedOn w:val="TableNormal"/>
    <w:tblPr/>
  </w:style>
  <w:style w:type="character" w:customStyle="1" w:styleId="bottom-box">
    <w:name w:val="bottom-box"/>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515</Words>
  <Characters>2936</Characters>
  <Application>Microsoft Office Word</Application>
  <DocSecurity>0</DocSecurity>
  <Lines>24</Lines>
  <Paragraphs>6</Paragraphs>
  <ScaleCrop>false</ScaleCrop>
  <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Thomas Ford</dc:title>
  <dc:creator>HomePC</dc:creator>
  <cp:lastModifiedBy>seniorDev 911</cp:lastModifiedBy>
  <cp:revision>3</cp:revision>
  <dcterms:created xsi:type="dcterms:W3CDTF">2025-12-16T14:57:00Z</dcterms:created>
  <dcterms:modified xsi:type="dcterms:W3CDTF">2025-12-16T15:00:00Z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c5ca9911-de37-441d-bfeb-367836a27304</vt:lpwstr>
  </property>
  <property fmtid="{D5CDD505-2E9C-101B-9397-08002B2CF9AE}" pid="3" name="x1ye=0">
    <vt:lpwstr>4F4AAB+LCAAAAAAABAAUmsW2q0AUBT+IAW5DILi7zHB35+vfffOsdNJ9eu+qBIz/sRzJUCTEsgj7o0gUYggEYiFK4GAOxs8kz+enNvWe1ngjZzoUs8+JuWNauCa31Y2khKg+8Wplcwj2wFKEWHOErt257WuM1LHTSlM258qxUcrMVHSuF+QmFftfsx2aCdJRd9jUbkbuaqr57CjcxBPBpbwDdImd7wv3sO37xbkZ27/myRpzrtUIhjgPmW3xljN</vt:lpwstr>
  </property>
  <property fmtid="{D5CDD505-2E9C-101B-9397-08002B2CF9AE}" pid="4" name="x1ye=1">
    <vt:lpwstr>smBup29kKL1OPzwK5YbxyNwF5OIM5Xtl0Px5Gm5eSc/dvKuJaMsX+ChCPS6nUgoQXwPYxcW4zJGCuwNP7VYPdJL6w2Bfa8gVmH2tHcvwgDHx7zGSfospy17gu2JjiKKWxie/5H4jEyTVeOQy3lI101MRtL5AOg8STgnQCQXrCUSrR4Q/xtMnqCOg9icW97sgtNbo3rupW50Cy+NRNk1clxH6OBfVBzfUV9EN7tnnhewIuKl9bIGR5GMsRKOfhor</vt:lpwstr>
  </property>
  <property fmtid="{D5CDD505-2E9C-101B-9397-08002B2CF9AE}" pid="5" name="x1ye=10">
    <vt:lpwstr>8YbvvIzJP3ncTzZgPKXY+QCHxulkycg7/Fmco6b+ZTuv9a1bt19XjN5blfBe009Ut6H/4u6ge1xOUn80LgY1JpK8MkvB3aXPd0w0zlF0AOfCI84F2geLtWfkqzBVo+ycSnxVS5vqejMFvU5heEeoJY2flsAhxPMlqetQFXL9SEGDqfu+pbfm7wg/9XzCur485HzMjdGNN4Smvupq+pht4fulF5Y/ytsfG6T99h/zyjkzv5bPatsraZh6G+ZRd/3</vt:lpwstr>
  </property>
  <property fmtid="{D5CDD505-2E9C-101B-9397-08002B2CF9AE}" pid="6" name="x1ye=11">
    <vt:lpwstr>7j+K2/slnOGtwrSN9zaKihNMWOqCRdKI4gplezmmtNbi46Odxe+ecI4trBdmDTKd9FeX3K/4OcNolaQJYGjLyxv/jLPMfQM2z9brqqtMNA9zEBeeA2lq6EM8Folt5ggc7XMZnrtKLdmMbdLs+lzkX7ZxZix6PwgC0BfRXLgLkdvAM/gNQ2jZe7Lw7iODNVDfZHN/XGuiGRkxGHhi0b6D6Meb9FlCzEE1P+lIyNZIPHXCdJA06y9qpAmngwxTBqW</vt:lpwstr>
  </property>
  <property fmtid="{D5CDD505-2E9C-101B-9397-08002B2CF9AE}" pid="7" name="x1ye=12">
    <vt:lpwstr>qz8xiPVq8oUfQGwYaZG8vM6SoSJdih6fiADcU41m/UwgqSZN9lvHl9JdpuJUttZIaWoms/PBxnLPGAEDTLOxEi1T0kN0nDJf1F3531nthzBw/fBR7iMfZLw0CDa++Q3tKwJ8BEz/chb825Q/hh2/qHBs0asyeEdtm3BkA5EzAi/oOlf83FFJCeemDpNbDjF53b4wUWeLmXttKhr01bUCiQ9Yb8J3jLxj9/Id7aWQZk5D+NL+SNvQy4QnSeuvLWZ</vt:lpwstr>
  </property>
  <property fmtid="{D5CDD505-2E9C-101B-9397-08002B2CF9AE}" pid="8" name="x1ye=13">
    <vt:lpwstr>+mRGCwlP4j7iMOgau70kH9S3wMgn/WAcW4pY9YfLRhD/iQBfwzckTTfA+7ZAF0bIwV2LzeIQXINg2mYTki/BlVSOHWYhImIGtzsXfT5z+apmyAdxuX9KETtqL5w+RnvO9tvi8ZUNKN5xz8JdacdtWPe2ecFvj/ZxkahOTAIjRQwsw0ia1dMXnA1Dp66FYQtzMNdbgLKAEeUypAi1tu4j3u1zbSL7Ju35t/7pLN1Wv7OjdE4UMVW0HJXsnQva9Ux</vt:lpwstr>
  </property>
  <property fmtid="{D5CDD505-2E9C-101B-9397-08002B2CF9AE}" pid="9" name="x1ye=14">
    <vt:lpwstr>gAbhVoMvXCWW0B5t0nhGfOCkIXiAB4D9jYIr3tD/wAo36lD0WIWnhMWgnqrcdYStSBIOch/EgKJo0H1NNVnbYQLWxgU+dcyky7s8NtAzHlotsg9Hg4rkbSyUwLnrwkPdUjRTSq6S5iO/GH2R6sE5ZIUzZAACvpvbHyuvRbiybuXjkPtdL2Q7ETQjL+rpw12xtORqfDNnFxWZq3x6kAQc1GJHyn25Ynl9BPCK9OAB2f8mzg0An2pL9Eio06o4j+J</vt:lpwstr>
  </property>
  <property fmtid="{D5CDD505-2E9C-101B-9397-08002B2CF9AE}" pid="10" name="x1ye=15">
    <vt:lpwstr>JDK75l7ZozwoDvtPQx00Kd6ZsharrdkWjbT1ewpZXsbSXoJz4fx4+iSC4+WscU+JKHXIaNWIoaHhD9GwiVICJZHwf8aLppHGG/Z4e/GQrlm7z7VF3yXBH9BfoJEbRfT8G5TVc6ekbBY9ojQ6mSBchKQmDkuKcKy4TgUJ48m83a5jgu+9947j2h/5BYfVNIWJRKqoHdu3F1LJhXqvGbM15+fBRVQSJPAr89f2kSz9UCeWyE42xd3MFfjmWYY1O2P</vt:lpwstr>
  </property>
  <property fmtid="{D5CDD505-2E9C-101B-9397-08002B2CF9AE}" pid="11" name="x1ye=16">
    <vt:lpwstr>QGXH+d6qw1ys1DDzX/8dvuJAhc6u8bQBE3ZwAziJZdoEjmBSl4GxANjAWa3ufbT1ZjFG+B+HX71BuORrR7XQPB0fNno9XBnoUyC1Z/VWuJTIDNQGU6k5pNfgoSdd5miXTlSeZWLunxfIWVqqGsRIy0dvMc587bNPgyCHaCWahMQf4/3Sb1DJQMmNLTJyDXxabFlHcmE9dqu8H/oLe42+mvdhzRLufHc4l6/1gdRJ2xgTWfzdnByT1W+SSYBg2B/</vt:lpwstr>
  </property>
  <property fmtid="{D5CDD505-2E9C-101B-9397-08002B2CF9AE}" pid="12" name="x1ye=17">
    <vt:lpwstr>UNLB1YdRvpGBK99BxArxa8dleD8Ks+zKkVb8LlSreOe6azVmKkJH7Ja1KoMCRknWEWUF4koRh2NUaBSKYFRjbbiEtUV3uDc2shJjxvXhldnQa/usmOQloJJTyZdYjcrm2qCVU9k3/Ni+QT4VbGuOiafMFNlACsygATfvqRMalLsyg/b8qmqPogDnlvKZ7Xi7p0UnBoQGkCw1kwqtdnpTfn2w44jaE6Btcb7JuRGqJb5PoPYLRcMJnL7CQCPIomb</vt:lpwstr>
  </property>
  <property fmtid="{D5CDD505-2E9C-101B-9397-08002B2CF9AE}" pid="13" name="x1ye=18">
    <vt:lpwstr>BA/HEdOegnK4KOVc0Wj4aqxm05z2qN6iC6GyA5pS9fDC0ACclxNLFG8VPVsWu3e/xXMTLWJaDDkU0Xw3gZA6rj9EFayiDwu09zrloJCISZEiY/PxOxDtSKZoM26tstQUCbuYwj/ranZP/KWTfEWey7T3uZ9Ej98AqVd+sO2d1V6UEsACoq7F5XPrKtT1WcWBZfI9BRv0bewpCdBZ82IeIRVPzGDrRRZUTFAmp+nWReJkdFxEQ+u4hEeR2lM9+S5</vt:lpwstr>
  </property>
  <property fmtid="{D5CDD505-2E9C-101B-9397-08002B2CF9AE}" pid="14" name="x1ye=19">
    <vt:lpwstr>rSTapXeVK/TG530DBMfkBEKWsEuynqY59HFgQUXaAKdPy9ngP0nPJlM1VDDmZAS3Cc0Fb0FsHwagrmY2NhX7X2mm6TsDw0OVwil8DHNCjsnRh80DiybFx5PEFr9zZdcV2mGwAkRavSN3XlvqOF8oRCCZqevbLTRYeH0B2H0CNcRYkEztjOLyzPuzK1NIEqlGhePMuqoHbtwG4lPBls8iPLCB+ha1KiIBKD89my4lYP4nEt4/RPdnwFxderhSCER</vt:lpwstr>
  </property>
  <property fmtid="{D5CDD505-2E9C-101B-9397-08002B2CF9AE}" pid="15" name="x1ye=2">
    <vt:lpwstr>Lnp8oeNzZMMzaNF1utwIjbgNvHJynhEQH/6c2YFIl8C+W3lIHF9eRlX0tzaTOq0S1gOb5a0IMgPsqPEx0g+OT4kYUDKweKvDu8Qald8g0SH3+hrFGUPBGHIgX4CO6REWJwhRet8ZhHimcXL9duOB4gNgiFNNOMRadX4acUJexLx9WS1XNg54mDunfaL9j0z+Xap7GYhYFq2w2rnM7IScnKIl5DbD2orGc8MWMOqckjC353EQBpAbavyf/0dga3E</vt:lpwstr>
  </property>
  <property fmtid="{D5CDD505-2E9C-101B-9397-08002B2CF9AE}" pid="16" name="x1ye=20">
    <vt:lpwstr>hLkmj9Dj++ypM24EHYjdwOhsnWFkzppUf5MRNO8peFXil+kQWAwiBLwQTRgoWgNOALMeXgEfOKKqPErCQcXaUj/JxdM7LRNx6wszRbFY0W0kkgJuIzkBhiBJvvMEVPz+js1GznXhvgv4Dw5VwFus0KZOzE22xAa33JCqO5rz6PzU5wsm2pFcpZw6ku0j04j4anAePkzLgJYnnKXZyrQLGlrdvEwe0XH5JoMTE1c1ZLBBRpcwMvrTM7kSuqw3Vhz</vt:lpwstr>
  </property>
  <property fmtid="{D5CDD505-2E9C-101B-9397-08002B2CF9AE}" pid="17" name="x1ye=21">
    <vt:lpwstr>UpfsOJd2Y2g1V6jgIWH1+5dF5Ne8obEN0vj+UEWVGUnC1S6NJ9iAZEa/X7GiixuzTa+LGKjwlX53kQ3tNrG0Px5c7E/T1RJhYhHmYk07w7YG08b7+xucpZ49EvdCspTUJs8kpgyDWPHuL20KjequBCXYNb7bJKFjWciGI6oq4N1NHFUuh/RvvOhm00UCE4ku4O7Cij3WTszTEHz7bKURyC7J760rdh0JkhcaLnX9xKP0mf+DWas7I9auSPFuzBw</vt:lpwstr>
  </property>
  <property fmtid="{D5CDD505-2E9C-101B-9397-08002B2CF9AE}" pid="18" name="x1ye=22">
    <vt:lpwstr>1o8LBUBMwOAD/KKhygQ37XwwEYuiq6olBFPxoRGMf7jbF11WU7YCZuXf++jEwZAn2OaUN68DzWwjNmfdJWhyk5Z5wv+Bdv2AhaxzdKMiKtcheO4De9zAklk9u+isXnf1Ljn6th/NGSgbnHgb9DKJdX1w7XGZr9FQdtW5J/H30Ci+oFLdqB29AKitadQvlKP+AbP+WNnQb8g4536mc0vptE+K1ur/6SrdDhBbOeDGW8iIFdb+RMHtL0Q6dtLJL+J</vt:lpwstr>
  </property>
  <property fmtid="{D5CDD505-2E9C-101B-9397-08002B2CF9AE}" pid="19" name="x1ye=23">
    <vt:lpwstr>MIFUePhRU3R36eID1zAhVALUVsTIA0CtxSfFvcgiUuckLHn5AaE5kQfOgMd2R/2bSg+/9hstV+U64BS8YjLms/M/4Vu6HZXSkgLeVl/Vkm8rfQXE3HwJIw93wzVBAhDVGVY/+jRhBefi76kOmz1hbF1XPnS/SoGkRwu9xOJ1asRkFSSfy8KwfHKWYAcvMNocM1YDTQBR1dH9AvVhd/fNa3CAL1aqDmVm5APq0lWZbb50bejvbXYSAd2qNp6DcYy</vt:lpwstr>
  </property>
  <property fmtid="{D5CDD505-2E9C-101B-9397-08002B2CF9AE}" pid="20" name="x1ye=24">
    <vt:lpwstr>F/V/4Wg3RNy7rUaXHUCM9mMciKRKHcRqI2O8i5KcE9nb4/rixGcCFdUgVlAbybHTleeJdidOPIwGfwiAJ76ZMRRD4uNwTipiwpDqLZfpVI/L3k9RihcKIGmSmQKDpd8YWJcMt50iuimAlG48/dzMY6xJR+PDn6p4vjloSJwphr0gfb9MNzIEEZTf3UAR2FyINyHghqjAH6L97Pynml6Bu5JfQ/lNAD2xCJNtpx0vOfj6O4BQQPW/Jji8Vs3Pw/Y</vt:lpwstr>
  </property>
  <property fmtid="{D5CDD505-2E9C-101B-9397-08002B2CF9AE}" pid="21" name="x1ye=25">
    <vt:lpwstr>qMQ98vDMRGhz+9r3D/z7Qq5vKK3c1rKtrVtvopsigKgKA+Hurzx51utFhMpH+vEGS2yakPMjbEzv2ArIC96b6K6tAKW68uNmQHVtOwukaZb786/WuwQCww4wZF/fX+PUdlLrIWVOJEAQJKdKrF5t3APsaP7zcWLV3RjYA2f/s6x2L2he8rbYakBRTSw043MKbrhRRool0f92Xe2iBR+JEL5d5A09D82rGuLUEtwpgmHUwgGZNVaR986ECCQm4Z2</vt:lpwstr>
  </property>
  <property fmtid="{D5CDD505-2E9C-101B-9397-08002B2CF9AE}" pid="22" name="x1ye=26">
    <vt:lpwstr>9yQ+DBkAWs2k2Z2y67W3DOL1kESLGKIfnbzsJwh4eofqherSv6N+Fe0BUWNLV3GiKKr6P9wbashdT3Qc+xVlmMKxE5Bb38UFuOYeMjf6XFuyw+VcZCSTy/miiuNWWJ10i3S6XbtFUP+74x55kTOXpySQQ2IM9yMHbnDvL+GgjVIYtWECwH6sLsvxl4ygg0/koVTQavNTLc/eBTnhzSgxpNeTrXapftL7FeyfxM+vWMcWruMk9NT1x7EdwzNn4En</vt:lpwstr>
  </property>
  <property fmtid="{D5CDD505-2E9C-101B-9397-08002B2CF9AE}" pid="23" name="x1ye=27">
    <vt:lpwstr>RWm3M6TSULYQviDVbJPo6jusIpC3XrG1D/b/NBacGW9wpCzve6hVhIg2M6I+3u3CqfXQh0r+XME5ixXwJ0OxZk+FDhB8mhLnrscRB2UB1RnBh+GROE4Um3AjHFoIk81Rhao22WLq9h4X1H0IEpv/ieTYMzED9FvMVynF2dcf9GR303aOsZIP3Fe2dsbG6xKVX3rE0NtOrOMKFzoq/N7GqNtDzDhmjqQduVam1m1LjSMlkkf1KKtIGC4kR1HH5S0</vt:lpwstr>
  </property>
  <property fmtid="{D5CDD505-2E9C-101B-9397-08002B2CF9AE}" pid="24" name="x1ye=28">
    <vt:lpwstr>eFgSvUM79INYexG3Tt9UDbYOPlVOBbOdUOxynVWx1jVvv1X78F+N7bbSNPx5e+P3WU7ks7NW8WYsPXSvpKRd3RrC9/1+yHmSnUMe3YdTzf4TJEeCKnJOYLyFZR/NusWFlo4X7XOPmzXX76hbKAGOGOOwF9JJydGnco4Y1mzbpqVUw+AO/BWOl2HZUv+JgBUeomK92LBdba+b59D6NiTp9V++RPOzsNn3QTJsE06qjH9xMyR6LBjLU3ycliD292J</vt:lpwstr>
  </property>
  <property fmtid="{D5CDD505-2E9C-101B-9397-08002B2CF9AE}" pid="25" name="x1ye=29">
    <vt:lpwstr>6VGBJuf8mFKbZlQXJkds259QcI9u+YaxfSzseHmsZ67nhGGEDVZCbn7z3zxnYgSwyjz0mZth3TkEX+Iyq0Of44q+KlxCCN/Zxh9Lir64y1NZUhCPfAogEXe8J3abhjCQIZgoAtQ2vWO1CG6MQ6FGgISAwXQyl2D/9AOEv/MgnLolNdxx6WFTWR+RmRsUKLLK5YNXbkqIuQdoaCxgQE1NQ1UlfhLOBHHqfZOmrEi52TbZbajP29ARirvQPb9uNkq</vt:lpwstr>
  </property>
  <property fmtid="{D5CDD505-2E9C-101B-9397-08002B2CF9AE}" pid="26" name="x1ye=3">
    <vt:lpwstr>LNMQedZv9Rr3BJijbg5m10R0G9EciaxCLxx7MZ7FpjbWmohQG9g9AvWqzHMhi8ou3wongES3HrxX9ankVLQI0OyzhaRJ1LTBaHfIzIIfApC2HrDYJqh9N9c7ot3oE/PMRmvwIUVC+FEHnzoXHp0f01KNlOH2OpSHI4ZsQJBvMkQCvq2APSPMZoG/3aDPdWClwPzEi/YTUUGAqlj3g5cB7TgLjZKSWD8vpl4wcn85Q+fDT5/qm5tLfV3JDvhKmM5</vt:lpwstr>
  </property>
  <property fmtid="{D5CDD505-2E9C-101B-9397-08002B2CF9AE}" pid="27" name="x1ye=30">
    <vt:lpwstr>DaZ/5IMbdPJJ5h/JoO8r3bbF5iSjJo+DQ1Ph9yRiaMr6DTigjcv3i8fBW7fxTfb0CIW2miAJEyK2LmnkRUv+pRj5oT4Cnb9BvC+dVX6E7gtk1z/B3uMbiM9uC/A9umHfw9QcP1bDoPvsybgWu9yiriaCZfdq//Ek5SDi+xA+AiZmOOSdwBTqH+PFWbtMJAXgKkoTE3mX6H4tP5/Finsy1W/oT+zEaMHwgX9L2erjIsSjwkCD4wzStRhfjOVxW8C</vt:lpwstr>
  </property>
  <property fmtid="{D5CDD505-2E9C-101B-9397-08002B2CF9AE}" pid="28" name="x1ye=31">
    <vt:lpwstr>0xCs5XoST1rD/lzMBwWvD/B3+fxBqLsYSbkPuzOaqlIHbhyXHznFc/umEfB7rHF6t05E7gXuiiNvOR30rcBN79DYpRxNseRUJfnJT8DYkAzhmCpnEBYih+PWceatliVT1eM7Uu1IzwUVzZXqdS9BQeFKn8132wa0JsaqPWJWFi1U9bpfbEMSLUppjSDiFrub3SQZPJLWwdsjZuctEHfPBiiR5aKt0wxkMxju31PEJoEbYYM+GKobs+L1ZR+yB86</vt:lpwstr>
  </property>
  <property fmtid="{D5CDD505-2E9C-101B-9397-08002B2CF9AE}" pid="29" name="x1ye=32">
    <vt:lpwstr>6suU6i9bsDyeYNiYJcCowHnwXfuipgD1F7rWAOo4bovXup6W6jp7wdwV7g4fvpa3v+nmUgzVn9k5a7fRscufmf6LwdZGnpQ3tkoUi89meITFMklVmAJth7J1bBsGbhv8axzoRjTRHQAn1ETlpre6xzzPnSfzL9U0ZM36tLDhZoqR5aDtyFM96ku8LDjFdK5/GBu2e2/D3nDp8oxFv7PKI/tH2SCwRKIZEJNonc4hojE9b3CPzMtm6Gc9BChm1SZ</vt:lpwstr>
  </property>
  <property fmtid="{D5CDD505-2E9C-101B-9397-08002B2CF9AE}" pid="30" name="x1ye=33">
    <vt:lpwstr>t0AYuUzNo2doYC37a8lAG3EcnaFvv4CaiVICkYVecRUQr8jw8sawPyECc0fVascSS3thlSJteAAixAtrqZn+FmQ3LFcYblX9nD/4y+9a/A4O1O7SGC+nRO58azZH4ilYHFHa4+W8T5oGkv/CgrJiOichifGgiWlZbA/Nhr4eMPsCRP9OoCN/NnWjzZUqZsPsjnbLbFtf9xnkm8uAv2Ej/cRDt9U2gh6QbhWrcb+M9ZBI/GX5CtWUrOp7g98t0h/</vt:lpwstr>
  </property>
  <property fmtid="{D5CDD505-2E9C-101B-9397-08002B2CF9AE}" pid="31" name="x1ye=34">
    <vt:lpwstr>CKYL4mkFbi2gmhBxGoj5yRwHpqm2MgsuCo8C4Ot810Zhfl+Vlh329pd/YvpJjbRVO5YH8e0D5njnkY+CCe4Rfgg2banobKJjLkv+0MNEbqijnmc3KLQMGWDpgbL2DR/uOiokw3iBFQSw0MOEZmiJ5D/0k6cP/my4R0Nb5+FYLG/V3elYMQCfXHF6MhdCdXqX9IThqz9UrgIG9eugXU3233cDWuefXOIIqWregpGHi8pSW4oiOFr7+k37rRCDb6l</vt:lpwstr>
  </property>
  <property fmtid="{D5CDD505-2E9C-101B-9397-08002B2CF9AE}" pid="32" name="x1ye=35">
    <vt:lpwstr>DI+ChwoRMvQrrwExrqH3gkzlW7pTw7vvxski64vxWF3MQyq8gdF2HYIOfrPxfE7Faz0aa64guWa7v05yyBdmk5qC2pOcsVuGQghwiiYyHcSUUoXRWS0FnVXhogCE/C5Tps8hoO1PP2JhruA7D4+eA1Aj5fTmvrhMHQNdiYAvQ5fr3cIst6U4MoMzabmucnmD6NQQ2Rns3x/vVWaflpg6xGjG0PLWstiZ/+yiAxdR7TSpPOpoeJVU99tpK+cxGpX</vt:lpwstr>
  </property>
  <property fmtid="{D5CDD505-2E9C-101B-9397-08002B2CF9AE}" pid="33" name="x1ye=36">
    <vt:lpwstr>WepyPI5aY+9H+drQjZ/X+bN52Ev+eEMlzMeU6unAviRUS71Q8gjkYmxlxAZoNa1yU7B3OcU9q+t75etVU1Dn4cPH3rcjMGWv63el0kYWanLqn9/4xnoNoFX1EiJBvqHD2Zfy8ONcQcatEpWd+SMe+9C1x4JQBnZyNkoWJCmycD3kAbMTHusXlHAYG3wkU6KF/aTmjstFMIw2mEVBi44xU3Y7BEOCQ8v4cEc475jJVFVE/6UcTqpCvMdKhkyTAXz</vt:lpwstr>
  </property>
  <property fmtid="{D5CDD505-2E9C-101B-9397-08002B2CF9AE}" pid="34" name="x1ye=37">
    <vt:lpwstr>O/P2RyiTLZ3GUf6Z+1fGMgxqhLCIdel7AHHfjN5Ut5SMobxBNDNWFoe+t2RvcCPwObYbnD+/T5E2PFs6W/6bIIoG/e8FOupoIQ/Jn3AwlynuIRCX956J9pVjf+DPyUMdkHBZYD6ZmnWH+hPrxcKlOQp0bIx4wZRYbysVoaK3puODN0m76K2F7ry1mL4EApSy32GQx3jd1HsufJwiSf23mGA5EiuxnSUxfTgPVgyZnsi8krEL//zcb1Z0VPDaenU</vt:lpwstr>
  </property>
  <property fmtid="{D5CDD505-2E9C-101B-9397-08002B2CF9AE}" pid="35" name="x1ye=38">
    <vt:lpwstr>L9wtEd9/QCx0vCY7jBNavUPfwpSOUoYyChCwikbkhVppq7Il8H0OJHGnQ9Svzvz6JlD43qp5BezMJULMdVeHf1BRlObcT/P7wg6jv5WWVKuFEMaf66YaZWA32pJbT3s5ol9O4WH0MLS8XinuGY1cNbYY1qmm/HJelaeaUxkKo/ZdLTq7UF6hegz040P4jAUYl0DQ6YifG59fWT5OXwyqW9lYQHHkwz5nI+Irt08yeSHCtXD8Mn0E4Fnuea3J386</vt:lpwstr>
  </property>
  <property fmtid="{D5CDD505-2E9C-101B-9397-08002B2CF9AE}" pid="36" name="x1ye=39">
    <vt:lpwstr>ygHU4nyWUH0Oz/JF1Q7WXXj/U1FpY+DStEz2MLWn/DnAdJHvG8Fp3tR4vsVHQcVcVsWtFyDuXTSxSMoeyBKBRs6MO5eAZEGv+Hjwr8bGw41ydN1EPy9zr4dvFQjI4MImbYkd4xD8a9LEdTX3f3tUM4VSivhp6cnOCBCYbLebCg41eTvnL/E0RWVKUQPG0u34h8XsnADVqNb3kwyN19Il7shTf+iuPd7F4uun4HkNYwXBNjGSGlB9jEiQiAGUFFF</vt:lpwstr>
  </property>
  <property fmtid="{D5CDD505-2E9C-101B-9397-08002B2CF9AE}" pid="37" name="x1ye=4">
    <vt:lpwstr>gvp3jNOVSneE17wqyodK6zmN2UGenUK/mJ9PQXlHTVPRJ3xyGxkoaBpUMxDuKWD5J/WXb8NYWQp2APtuJ5NOoB5eB4S3WNloVFCFu+wtWqI9J255AiHUODfKL8QB7BwENCAKmkTifSl1arQR/Ap35Yk2bu8TNqHN317VmGPtiaZa3fmMO6U68KB9TXzZ+P58DDIpzES9EduImeJdFMie7957YvOLceYZIRpKa4q0HCAUjWRNT0APcWQpv4sOK1Q</vt:lpwstr>
  </property>
  <property fmtid="{D5CDD505-2E9C-101B-9397-08002B2CF9AE}" pid="38" name="x1ye=40">
    <vt:lpwstr>QoEYGeMvlMtPkfBbQa/b6ZCXsj/z9GDr7RdPziLlo6DUEnx/M/UTi92aF0PD18NUFg/3sPFyK7gZKxp+EX78VmgmAznObRFZE1+1UYT7Zy+3ni5fZl/2I7NHdYALHq+XMDPQjmpVKAdSVwMWXH7S5sqlYR6d5DMaLiGTz4Ni4ilRQTLAeaVPdlznoAb0yKkmm7FeD/V/A3bv7maUYVJF/aWk9+OYaTDlGEafKEXZ98+vQUCyhIgCTJyhdphIffJ</vt:lpwstr>
  </property>
  <property fmtid="{D5CDD505-2E9C-101B-9397-08002B2CF9AE}" pid="39" name="x1ye=41">
    <vt:lpwstr>wYAzydPCDUFFN6TV3pOfTMfMv8gp6Fn8Uh9bhiS5I9FqEwHJJ0hIfvTHf+5BuAGscN+UMPHzPnR61n+vsLzYA+AqLY9m4AeTkBhBkgtzF2WCNy6yL0QuliZ9rdCJ6ilK1WTBeUOKZ6iUxply7GLOKuWsI2TKoBn8rxh+bcvOfqBvrCGu59f3Su/S5P5SAnH3KelrMvFMxKqlL9i0UeWdJel/L2YPTSuw3s2V9sqqBaNhjHeOv/xj3ymMO+AoWLM</vt:lpwstr>
  </property>
  <property fmtid="{D5CDD505-2E9C-101B-9397-08002B2CF9AE}" pid="40" name="x1ye=42">
    <vt:lpwstr>SqcYClGCcq+oMnsiaCA6BbEfNvg2/+/Eer7hya1mS3ceMRqLDSb9UM2RTDolVedaveUwOwI3JmZ98qkUSmdMUDX8vrVQcFurxEOpEjnoZvysvHzCv0+IRRBRRUy/Fv2H+1yGQWrf71JfVxg1TcsPQz+UyqvczeVLFb8df6+G5y/Dsym7/kxnw1WmHWMEBF9Yz28JhuMvFzWV4Dk33oPTk67fFhVv3Dp/8OARTiPt3s4v41Cy/RibPZr63os96Eq</vt:lpwstr>
  </property>
  <property fmtid="{D5CDD505-2E9C-101B-9397-08002B2CF9AE}" pid="41" name="x1ye=43">
    <vt:lpwstr>UpeRSJD+vw1f5k6RVQx/sjlInkzjdjLHXu6nRXlbHq25kbiDKawaefFO8R+66db5o/sLXDsXMptbU3U4xqikSVn3pFEyp2fLDCoV+IMOUtWBb3sFqs0OtfhNcnHUS/9ApuHSECWPbd5WqHElmy8zOzx9p28Wy9gRyPxMCZ9VMCWFqv6Jvvodbbhl/7g0U96ts0WKXKl9d1GLRIILKYL/lt60fTdXQb67yi/pf5apR/UAnIith52kedM/KvZDJYf</vt:lpwstr>
  </property>
  <property fmtid="{D5CDD505-2E9C-101B-9397-08002B2CF9AE}" pid="42" name="x1ye=44">
    <vt:lpwstr>k0ODkaf6YXGnQXHZCtJM/43Jai/QTgDhd97aJKkAK9GnFCDx30r80Xn7oH8SJ6gAVguGxlVdDV6lQex+y8G1m8tc8oRoYTcjC7A7UPxCA23KqPIMRPy5D4+b8/CCz+MdLjuOaYB7k40lmzVwt+M3YD+zAHKU1MnlG2R5xwZmgir1BYHtfchssEoGd5H9LBn8UHzObDswCP+kSHb926sY/tp1UAUwrzg8Wr9rJuDL+gS94sww16JUsOHiJo51Kpm</vt:lpwstr>
  </property>
  <property fmtid="{D5CDD505-2E9C-101B-9397-08002B2CF9AE}" pid="43" name="x1ye=45">
    <vt:lpwstr>p8B9tRMZFhcQY/N2CX4Ii5SFmjvgMcOHenEgpWopAZ+PkbPXw7Odzo1yeHeuMuXXA6mfq5a1MDvYWAuhAH/vyfloWkJtq3CoCGxF5db1/xXBBg+AA+BpAeQ8IUwbTo+7oKxg/s4eKL0+TnjQM6cwzdtQ4JL/ngLnpKp0VjCtz6LdEnTT8LVMdSRRq6ehHX2SmPHDQhmxDOkjsD7A0N3qEpaAETTE8OlEXXemc/bNLaSOu+wleLfpHhPY14ZH4ad</vt:lpwstr>
  </property>
  <property fmtid="{D5CDD505-2E9C-101B-9397-08002B2CF9AE}" pid="44" name="x1ye=46">
    <vt:lpwstr>Y+C10wU5QIyiw4EpgppbKa+IgBz2WTDSFAx/CDX32hcjtC/AyGbI26duGJLxM4hsjHiOuKqSpoLtMpnHuUaiZCNz0Mq2n9/hphrquCGKm1brj47daA/9yu0SPjdwyL5ihDtchRBxErLBf6gFQGu5/+9rVxftaJ4C7KztUQfZJN9ndeV7dENv6fdEn3o3A7XKJeC6D4rzUqOyTud8NFmXexmFk9PhPY8mjstk28qQO9ZElebGcGZcWna5lcDFlLr</vt:lpwstr>
  </property>
  <property fmtid="{D5CDD505-2E9C-101B-9397-08002B2CF9AE}" pid="45" name="x1ye=47">
    <vt:lpwstr>j9MP/BUc1aWp56XoTL/NOybbgbSH1nJdIGnlFgfwIoOrvg9Z/OOR6aAhq3I8gr7G3BaZ40TeX3IlZHcEsZaHroGiQQFqD1aEDtUekDf9eh11mhwD+fVx8h4U9TyJ94h2Onyr7U7JvzMGc7/rGE1h3YGxnS4Vi1VsBqp8QAp9kKDYVGkT3nxEPkesWMugVw4e71tC+3b2kBOvtYcIq8A3ysMSRkqMtsfhuesJkHCqB2jpS9PDOivfpeC0L9bfVkI</vt:lpwstr>
  </property>
  <property fmtid="{D5CDD505-2E9C-101B-9397-08002B2CF9AE}" pid="46" name="x1ye=48">
    <vt:lpwstr>6TDJRaT5KcmcJS2i+BF5jL2BNVEdcbskToKh9dJ/Yjbe1dxGs9ZOgnEorTiWudU++dmoKUfLxwLVgotbu4PrkJuYdcAU1hLKmYzUFGeChyGTiFhPLGBzgPXi+6hckVWyNnYhpP0j3G2/GUoF8W+4ZDBiFTXJ0E6b4Sb+Y5siHx6/jrinfwBVC0EyeQCgzOEOcco4twPSZ9MyrkrqD3bl5DlKj/uWmHM4bf5iWiD5kgj+6im6j4k1aGfoK5rZsLH</vt:lpwstr>
  </property>
  <property fmtid="{D5CDD505-2E9C-101B-9397-08002B2CF9AE}" pid="47" name="x1ye=49">
    <vt:lpwstr>o0go2xzTXFtmmpucTXti9MuWz/oD99s3fmfDKpa34twe/xrw3Qn9S83dDDuEccxTAuVJiBYYrvCoGdulVtMJwICuOHAkQxvwD1dAntm6HeeegVpQzGxNUrlT686q14GH95/VFsuPJgJ/v7QcdDVh9V1HtaPFze/kkw2f1HwotG4WEcPGCjdjasSIjG2inJLfNmGG7hbMDImlYYnl4f9Xsn49hM04ThB2HUgg84SHKgM1qafkgQwf+gT+F0AL1L/</vt:lpwstr>
  </property>
  <property fmtid="{D5CDD505-2E9C-101B-9397-08002B2CF9AE}" pid="48" name="x1ye=5">
    <vt:lpwstr>RSsKw8jCa8AXjZcSudCJOGGZ2bCiwSMxrWhpXh48sElAeFx0uG2A1RwMNpukBgQRq+t/9e1zQbsOhkRdYkw1/ej4SRVngQW52Qu/UdQH/YLA8ID8bkNEuqOk4W7PmUGtTs22lV2J1HJjvrOgbPcXjE7qiZdJXWQtpvJ0Pv0qBU99H0yhPqV0rIir/LzoytgVZFrd5JfNCxkx0Jnf+NiiGT4j1RryauKbA8VaseHWhGTkdpitxuG9T5rduCBTAPE</vt:lpwstr>
  </property>
  <property fmtid="{D5CDD505-2E9C-101B-9397-08002B2CF9AE}" pid="49" name="x1ye=50">
    <vt:lpwstr>dKO/Bh1GnJWx45Rj28ltjpP0mep3Cw+OnYxGQbeC5INt+M6EO0V86CFKDqAkLR4hc3okrw+vOGqBZj+q/Q2nOHLxS9BFBwZqSqDOaLf1WI4neXWzw7Qn2r7DNEqcWDQtLaHc9fcqW6X8LoL6wf9xVQZ4NlWAA5RDYSJClWDf54OB9+W031Dci9Yu6o4xH1CmCWKvabvhBM075zY94k/sxGoz4XMBT1y0pqDj4AAN1L7qwqCwgJLb5TC+Mjxsdqc</vt:lpwstr>
  </property>
  <property fmtid="{D5CDD505-2E9C-101B-9397-08002B2CF9AE}" pid="50" name="x1ye=51">
    <vt:lpwstr>0z4jrKtiP2LpAz0UfnPwrCE7ux1laXFkbR+60g56AkQRxG/A7zfL3dzivgw9wr56IImkhneG1qdJavLAz9FPjeXsI7tAP1g+Ls+v9RXLUN+xrZrUsfFi6ludggzOgVR9szxOblq7jcKXThHgvD/F4aPxyb2tTZ6tf6AkbB2CrMoAMiYv+WU+t7hHv3hND6vkvWS16Z/qb/gpqah9LqRLfXh0cN1nvVzeTuBQC9GMx7201ww4m9c4ous5kKKECe1</vt:lpwstr>
  </property>
  <property fmtid="{D5CDD505-2E9C-101B-9397-08002B2CF9AE}" pid="51" name="x1ye=52">
    <vt:lpwstr>css9vXOjCGyRr7X15DYtE/Xo5j9uH3OpaaBngyEoGGN9E7cTWU1jzZdi09MfsMb8xIuy96f1a+9kjGqVN8cCboqIBHNGIn+TRG/vJ0mUJYSvWLAG9Srl9dfUYyiVz16Fytbx8mdYcMvUfSESZ+OL4OZD/a+P9z/vicILOQX6VqykrwG5khaccQONPkdGiog9Qa+kvdAKFv+OaRdRgmA31k8LoVp/9+PysaxXeV0Mye8QlkNOgsavkU+PAQHw9gb</vt:lpwstr>
  </property>
  <property fmtid="{D5CDD505-2E9C-101B-9397-08002B2CF9AE}" pid="52" name="x1ye=53">
    <vt:lpwstr>G4r/O3HpgF0Jy7KNRPLmrNllv5g6bvPJbc5gzTvsDN3G9f90NCOueemfQp+eiIH729IQG9YeqMfmF9GkaQASv3ztxLJbF46vakCiqUiIHp9CW8u5YbD6trKJ03lpkMcr1FLeFVyZSOA17q/OoreVZKBdE1B84mO+rwfb0MfNz7SiDTz7oO9j7BBwa8oW9v47Wa2zW6nMWKD8emLz6bO3X6lq2sVL4mKflqThFQSY99uR0ZdJWUhB5cik9vG6/jW</vt:lpwstr>
  </property>
  <property fmtid="{D5CDD505-2E9C-101B-9397-08002B2CF9AE}" pid="53" name="x1ye=54">
    <vt:lpwstr>HKEX8rB3FLxu0RCLDKDVbJS6+1QrfHw5Mk970eOShG/65yXTdqFO0WHKN20SxGm+mXBUzD7AhTIzhe6qunlsSw/nAwlRkytt5VnbCgDPmO7zg2yCA0N1bLEulP8Ve5OBfdu2BHOj6UaQ1WXHsi7PH2xd0SUzdd23Dlxp6hL4uCM5yqLrMA35Osv1HtPBSVbGAAtEFhrrk6xB1dJAjEdTjDz275TQAZFq7jESL641QLJ+E629zuFr6CWVI8rrGln</vt:lpwstr>
  </property>
  <property fmtid="{D5CDD505-2E9C-101B-9397-08002B2CF9AE}" pid="54" name="x1ye=55">
    <vt:lpwstr>PS/oBd9Iv8pO5SIv5n7Y8lhr4XgdlU143JM4uuMSZyRS41Yv8kM8xVdY6p2OrRL78GNIZcQL0YbZ5joRhQJRnqIUGicfPtI217F+dM83fmhhJUDEDIpQ+5MM4cX3Dpo0eIEIdo3IwHcn58mxh2nIwd4yT7QHlkx8JxTYrzs9e3huzcUW/pDfGpriwSL0Ah4WQLF8muAzL0Nd/rH1rmTbu5yiTqRKkYWmcA2A/uSduFZUZv/U/nVbRLzEsIa/hOo</vt:lpwstr>
  </property>
  <property fmtid="{D5CDD505-2E9C-101B-9397-08002B2CF9AE}" pid="55" name="x1ye=56">
    <vt:lpwstr>sQiIJqVVEGmp0XPGfBJOgHwOLLmkRlixdnPxDS800jcheyUL6J5bgIm7CRzxixpLJzHKL0or5wKQc2mJxYYQZWbVCWD8hGpuLKJghT5+PXdFccvTZVIx0J9DDnlL9V8s9rrMxSz052XvuksAfRHQO7kMAFUVmu5UY0GSxOdF7Sq3G+8ST8gK2BQq088rQ54OjFfLeN0Nkiqb8HshiGgiu3Naxp3n9xNvEclmp+nd+I+Yih830Br7/aI/jbz2YWr</vt:lpwstr>
  </property>
  <property fmtid="{D5CDD505-2E9C-101B-9397-08002B2CF9AE}" pid="56" name="x1ye=57">
    <vt:lpwstr>39VoFRA5kIOaB7e7W9SoxBQZPBQM6oUL5GwfO49jQI9be1eLIb0ymfTrKDYka/OzBCRqW+Kc4H8niE2cpceleLNIZY6dMY1QRRcGvWOq7z3ytkTuUefskpsSBLRJ393gzFXE0EkpqJm1u/JflTyKjD457CRSyU4/yf7w7Az1trAjHAUV9/QHoXzGHBfSSlLO7YevI7F3J7+sB3Kwyzxbfbe3bYQn9zBWQqSfksfSR9utoQd3w77b7WxxhApP4Yt</vt:lpwstr>
  </property>
  <property fmtid="{D5CDD505-2E9C-101B-9397-08002B2CF9AE}" pid="57" name="x1ye=58">
    <vt:lpwstr>A744Y0OHpapmfrGvT5E5xWHUz3LxzOpUefgYJ88OtL6s7j2f4hDq7VKny1lGk7L/b7Y0Obyyf1Y1q98v5yapOSmUdvdnHWTkxYsrKu6rwQSgGN3DmIeQum+HuU6HekB3zQaTglj5N7epSXR2UYMQuzkY3Cf1Pcvk1pCseCNYgtp4v0IeMxaZQZBc/dkjyp1REb7tFnAAKkfTMPXTwhyfH16w6MZMH/cBkcnTxSx2O371OKtYbFeb6I+vZIWSR/A</vt:lpwstr>
  </property>
  <property fmtid="{D5CDD505-2E9C-101B-9397-08002B2CF9AE}" pid="58" name="x1ye=59">
    <vt:lpwstr>luJ/A8IhOdC85d/Y55fNrR6fAOdR1iAc1Ju5xOCHIOPYyQ/qL9O4N6kjoypt5TGfaVF7ke43d51rJXRyD32RrS3OWHi76QEWmvKi76lUhXfsKnKsuH9TUk+nI8UCOyYzTmyjME+ABZHP5guxUkA/Yr9UaANG1HApR61VfEG2GAR28okKzUmXbX72VsE3OUNmtm5jYX8KtTJERPD+nzkVE553j8UMiN+G5onBCwK2l5Dbj7e+g2ZeuYeCuBwpV4N</vt:lpwstr>
  </property>
  <property fmtid="{D5CDD505-2E9C-101B-9397-08002B2CF9AE}" pid="59" name="x1ye=6">
    <vt:lpwstr>MzpMNDgYfvOIDudBXMfxEa/sVAcf5U7oD1Dd237ciSeTsVYo5xWuA5hGB7lScQRsmLoPETOeCWPreTWErbqp+UKEj023RPhHWZGKccU2bQBBXBiZi5ggz4gT65dUp8QDhMQFs8QU0Eemz3Ranm2ThNL4POqOJylpNfmCupTADpEg/tnQa0kZGvEqj0PNEyEkhYB1w3XMng9JBfclCXdpfYqGQrJ1cgnr9+IdCB3sSLuIvTsaRDewaSbix3hCGm8</vt:lpwstr>
  </property>
  <property fmtid="{D5CDD505-2E9C-101B-9397-08002B2CF9AE}" pid="60" name="x1ye=60">
    <vt:lpwstr>gTGoKd+QTkyglW+rXzBo3vJ3Rn/tuhf7NOSLrZoMPR/IZ/2YMqPEeX0NhmpN+KMUIDvYendFIu7LJxA2VtZ/71jGGC7vxJdkJpsJkLwrFYNw94j8lXWN+dtJcubW5rXGisca3WDK7aW4zGddGl3IuCH+R4ClHGtoq8j0BWrtQVvMiJWkUvbSkGaxXPTAmsqJxPOOCXhU9Nf7c9yUB79rfnL4OVQklUa0KO2mVTG1dExxL+0VP1bHj33RF/zjJYc</vt:lpwstr>
  </property>
  <property fmtid="{D5CDD505-2E9C-101B-9397-08002B2CF9AE}" pid="61" name="x1ye=61">
    <vt:lpwstr>2ggsZvrrrMt7ORkV3ez/M/A4Klihh2VUZAJdDzbEp/OEL/3IbJ1gxdyFAReqrnnky63sEnnnWOqB8A5ufsZ6S+F22zRFA8DRhtSs+wG18RMcm+5bnSr2TNeKT8TB/SOp9AUlW34/QuoNTJOEhOsaJau4umxAZ6yWZXOH63AWnDspxvRU0L4NviDsd9zQPUk5fJ/nPdMIwxwp+/xKJK73sPcVd3veb3f4CR4gbYsapZp86I1fosq30pPvDWJ/ecT</vt:lpwstr>
  </property>
  <property fmtid="{D5CDD505-2E9C-101B-9397-08002B2CF9AE}" pid="62" name="x1ye=62">
    <vt:lpwstr>0WMvx7Ivyo1X77sO//K/XWInWWWJRY+mYtyB1z4+AmEXMORJdQ/JZmJafk3iPeaTm/CHiDpfDZdfCu2dYU3FzVf6pvh8xNUUIQ3kXLXL2ddkqrJeFjrT1suXG0GYYkFkXohXj6fINfREzt79c1l77Zxqb8/mTEMxgOCUnAm/v6yK4F4SLXkV4ZQJWMb7duqpCcrlJlohG1580KJdSqGlIqId7aPGrzqcmDdrfk9rKbx3xjRsXzcVmyjt231jfyq</vt:lpwstr>
  </property>
  <property fmtid="{D5CDD505-2E9C-101B-9397-08002B2CF9AE}" pid="63" name="x1ye=63">
    <vt:lpwstr>zk8CJNAPIb9aDzBMRBlR7CDnWZrKj4L6SyN1pefipnOvKmxYExIkkq0tyC/ZAk8hHIbhdUwct2ygpXKZqt3I/HrXLOe8C6R5beXbOZpvOWAL5Q4nmmiv/ev/WOz3dVJyD+q0joJng7jW35uQ6Kixja5w5+qJY1ELcmYQgG9/CnYmmMNxlmuJ2RIBewdxLL6RD+UW72Clpk2273hHU1g/qaKK/c/4PCnP/377kkJ3XSM+VnnjvjyefTbjbibWTqe</vt:lpwstr>
  </property>
  <property fmtid="{D5CDD505-2E9C-101B-9397-08002B2CF9AE}" pid="64" name="x1ye=64">
    <vt:lpwstr>/TZcuVqUWquVdV/hPSHySgIpYtYb1N1U6G5gsnvYIfQXfdW3SCYWu4zQBGggb7YX9md0tGbBCy+XDViapeUIOeu+V8Tqot4kUkMAfmopGez989SEJYRUGbSHORAGBVpaueRmImLfieYOrkuLTGTxLxk9O/F3Xyx/y68xBouB/zYYkvahP3Hzp0nvYgeMs9sbspuNNbosd0kT/EKpHy6xW53319EHjluloVd+qQUfDrmkmHGPkzjluIV8SFb6HwX</vt:lpwstr>
  </property>
  <property fmtid="{D5CDD505-2E9C-101B-9397-08002B2CF9AE}" pid="65" name="x1ye=65">
    <vt:lpwstr>9DNJ1YRAX7Ns3do4rFQTff4f/rGVIgF7VmSdmBqwU6yxGZK3zhzHaA/4677c/gKEPZZVi6e7APRc0Ff4LPjf3pzgN3kJ7zYJ0iTU2YcVE1ogm+ViaOClgCmSfXkz4/7T+yvDyDRT392fcdDoVFXrCYV6/FuCV5t+lQa36UDjYiE+T5/vtWCj5cA9UG+DPcW/cX4fH9aMPdR9vqIJ5DmpkxuzuzEkVPKYJE0zs5QR/XbW7/cMHgbfwiWVJq7rR+G</vt:lpwstr>
  </property>
  <property fmtid="{D5CDD505-2E9C-101B-9397-08002B2CF9AE}" pid="66" name="x1ye=66">
    <vt:lpwstr>YKB85/3MzgwolvsVjQNK0ixFlGBck5ESU6Tr6m3wA5Vlk0YmrSvH2urkMny82eWQnYGh7Ibr1YFK/FQHzOFBnXLc9zIUk8rfd49DoeXmCyf+mlwHAHJvxWKnHUtjVf3zX82e46Hxemvt1btPq/is0a2XUgCqILUiCmUMzMysTM6Lf6rx85cansmTvd56hqGnhMNiYnG7Vdgc2lJ9GFWPnExSWqlvZvjZ6PXx99qm4vzt90YU6DDo6l2a0OxHeD/</vt:lpwstr>
  </property>
  <property fmtid="{D5CDD505-2E9C-101B-9397-08002B2CF9AE}" pid="67" name="x1ye=67">
    <vt:lpwstr>vTnL25qDZtssvoC4C/RyMOs8mxJJxsbbox53b2oVmMiXRzjfqStPa+FwrelFQCS+pNrzIHkSnNTHpno5BQThEpO88JQ7OtdyckY7aOFQmf/5cwnoCj2hJy+fcR5c4YFwsP2PPBmVMxfwgbxW30OMY0GeXTb97hwd0QH6QufB+KXrP5KttnWVQ8CScdS+FbNtF5wQH3pboS7IKxycf07/lQ1j1BQBYKgbsaf5+rzLxjVvZwoaTPnUVwCvO5cGrJR</vt:lpwstr>
  </property>
  <property fmtid="{D5CDD505-2E9C-101B-9397-08002B2CF9AE}" pid="68" name="x1ye=68">
    <vt:lpwstr>lN/FUAN8muFlkY4B0pMEI9Ou4u+g4+dkFHg/Ki7nm17KG4EhArnkDh2Qu4LuE6y5Ws/3Gxo3YqnuDqStKVEaJebUlG0f6AT79TsF6HJ2LfvdZzs6OpHbvoWb6Dom9kGFzcwe/N7ui+FiWhtqsKcQGrgOj6LxLoM6WGtqK9VTTb/FXYimQDVY1GvVmKn3yeRxlHen363QGeeMJxGXnwzTQ1Wqsqhtwt1q3KVR65fE5piH5aiEuIvNkDf+Gt11jIs</vt:lpwstr>
  </property>
  <property fmtid="{D5CDD505-2E9C-101B-9397-08002B2CF9AE}" pid="69" name="x1ye=69">
    <vt:lpwstr>P55P7jBzmAuGJEPLWDTCY26cOqsB7m22TToXq0DY1dyD1q92lVDZgK2FvOd4SFeL40n1mwbdlxodWoyYWiYzFisYrjpFQR7YWotFeqQp8jXbsjNLEmqjh0eq+7GsaFPsPPY4IAphsIWOg/uwkQv3R5Z4By5Q9M8EJWa4sEUr3tyR5aiudHHp2mXWSAI+5406qHOa/9Ee5kI0Bw3tn27C85k3LGLju+UGRBoQ6lBCeuM6gCuOP75vaGpWJSLrOgd</vt:lpwstr>
  </property>
  <property fmtid="{D5CDD505-2E9C-101B-9397-08002B2CF9AE}" pid="70" name="x1ye=7">
    <vt:lpwstr>P78/N7/O2Z3wiNkoft13bzKZlu/1Lr1rKlj8FwbpauTvz2sIGCVwP9WWMi82YfzRHp0BozFQEZERK9vfR0wVcnV1ltjDfFr9lOmEMP6LyDCHkZ5fSIHXJ/0cLvEKDNemInimwUAqaOz0zorC6XMM5fPly/8BQbQXS/lkLRbNTV58HbfCtw3Vtc22Hb+7oJCn6dVBg1gBphPSOpjeX2woDDiZnejKP15doaI/bw+H5LLvMJCbNAp/ZlT8sHB4UCA</vt:lpwstr>
  </property>
  <property fmtid="{D5CDD505-2E9C-101B-9397-08002B2CF9AE}" pid="71" name="x1ye=70">
    <vt:lpwstr>leLsChjYMEEkZ/2Rm/Fls3n4544X6amrhK294mVIdydBgoGt8/PlLZVjjaSzXy4y0/0NJlcVASDBhy9zwNqqSK3MnBtahPwHqbChD7mjopGLCX9CdosklrtoJ6EdQkA+B0dnWsINzol6MBV8CEAmraP+l2ZAItH5Bi3BC+ltUlf+xYg2vnZJjkgePVK7p5oeHOYRTGEKJ8l0sAuSx9fOH0/657dZ5zWTS1/gcQzfxExyAXRcQRYP21vXRmevyke</vt:lpwstr>
  </property>
  <property fmtid="{D5CDD505-2E9C-101B-9397-08002B2CF9AE}" pid="72" name="x1ye=71">
    <vt:lpwstr>oLTCsvxH/1umFL3laJFCX1BnKodJd5JbXeVmN2NdcWhpDZUE+dRDxaQbgcpZBusxf+LV9gWwhYoCwAbntGEy6DQ/VmfVKXlC3j+kN8GBRFJKmhOguzz3cdQ/JYdqggyqMCGjnGgP89vtTUPLStjIruL5crcgvZCoV6YutIHHYJlInjfkOnxFIisPf9UE9GiSaITk4Z2PMdCZiocEn/Qut45kP6ZX+fAOXrj35PJEDQnIJ0gWDNJNUWCXZ/9R3md</vt:lpwstr>
  </property>
  <property fmtid="{D5CDD505-2E9C-101B-9397-08002B2CF9AE}" pid="73" name="x1ye=72">
    <vt:lpwstr>iLQ37ndHvLFQssdthkPQ2Qob5vk574YAa9lOJuBbIK7TZ2vn7xdgbF7+DYSg/rXAFo2CeFuizAAdGfcwx2BCAzIL9zyJ4XO8yNlUW57ITnXHeLK49mYlg5XXr3qZDExOnhh9lGIYFrAgOwFQ1MLUFzu5LMaDmFKhuUdteOyBFPczK4PyEIwotY4n/TTBMnKgr12ign1bO7H0bwRjDW/UyHBFGDP9deK5VwWoF20bEkAg/eYSwsKbI6S9v75DPlU</vt:lpwstr>
  </property>
  <property fmtid="{D5CDD505-2E9C-101B-9397-08002B2CF9AE}" pid="74" name="x1ye=73">
    <vt:lpwstr>wl19x9HZ1P5LK7JT9Jy6DSP6R3xchNPVs58DvH8jigGxjHWFSWsMvEd3QeRHDkRfsg18bSJjZSLuwrl36pbewv9kh6ZKf7JrcL7oy+Deq4FuxU4SS/DpCDCbfkeSwJz2cvTpiE5OcT0J2p82hxA7CIkVQQol9J3ovgPiGhc+LQxkqWhd7Z28Ce/HONBrmWSQRojQYh9c3skVZ/d/1FqEBhSc1nr57/hRLPcvtlJo6osCGJ2fZRrnmkDiMuGz5eW</vt:lpwstr>
  </property>
  <property fmtid="{D5CDD505-2E9C-101B-9397-08002B2CF9AE}" pid="75" name="x1ye=74">
    <vt:lpwstr>sTB6+MYsavVsHbMtz+lDjr+UPqES86VEhobTaqVwSBa47l/AdcxndcKCE9dMQp68r7s4uh+woY8XNplKuGMiCdCN3AKkN7klrtOQIL0RzokVo+tVLcvqqsnWHMi5DSD6P6elvuDMwBBjclBK4BMAiraXxmP8Ex+SgmqCAHpnLMP0+7X5gjNXEszWMxJ9D51tKRB1FceT4KMUxE+Mmup3OFwZ/Xb6Bj9UHG0rFD+qJJkngW3KckIaJI4VV5fvAN6</vt:lpwstr>
  </property>
  <property fmtid="{D5CDD505-2E9C-101B-9397-08002B2CF9AE}" pid="76" name="x1ye=75">
    <vt:lpwstr>lvtVxVsDGyXuwK9BE+d1gMbBHfp5mY0cC5+HH3nvTLmvGqTLzvEI+Pk8NshtXoFdjB1QfT7bBLopjFGmtnWd2k7giNeVTCrcVk5tL9BHI9UvtoeoubJlwbER8b5RHkK39PzJaUgmoo0CYxditCuc1iwC5+OymvhWLDz/2gjfURb7JLmb3hsqfB1ou6leg4ee0vn7jkiYRPPSTwKNoMOL1HjP8c7LyJxmslmZ3jJ6g1Ku5zMLrst7ZPWp8SOmatm</vt:lpwstr>
  </property>
  <property fmtid="{D5CDD505-2E9C-101B-9397-08002B2CF9AE}" pid="77" name="x1ye=76">
    <vt:lpwstr>Gtd7Z8agxujnyTL+7ZdDV7k8/yaEtUl1qc6pA5FTfov3hH0FErIWreXDf3u5fvctv/n0beVC/MNaA8caBuClvB7Fs6l74GVD9gVNPHxG65iPsCSX8kcnLOcE5EZvT7LDDoLzEgqrgA0p3txSh5T6yZFcfFX1oCzxKDtIVZDL9kePX0EjvSOnMiCYI8whPM0WljloJaWoFQdYpqhH2a4TPlVUX70CpcPUaKcpK+QhfjorKpKxUP7H8fdSZ4AWX3k</vt:lpwstr>
  </property>
  <property fmtid="{D5CDD505-2E9C-101B-9397-08002B2CF9AE}" pid="78" name="x1ye=77">
    <vt:lpwstr>3Vwq6SK30gZancDL1W6Ft1Sc0iGaTDN5SIrUAqXZ6pIWUb6vEuGrylyRyjPonJJvDiLeu3T4lZUxAv8mDT+KTkPAHoS0x+c3978+kpKyH58/wCCA2XuWq8efvDGBVlA/j6n/cUBgMWhkZ33GWBYFOjW6f9DW4VNPsgYh4A0li0murOdW93hqVFlDX4nPUlEca76RFZZD0MlUBo28H+rlYUBYzs2BJ40ueTE2P9nfwRofguNHxeTP8BFtA9KZPXw</vt:lpwstr>
  </property>
  <property fmtid="{D5CDD505-2E9C-101B-9397-08002B2CF9AE}" pid="79" name="x1ye=78">
    <vt:lpwstr>ANHo424ckiTetpQFA3Vxo0ZeVXQVeAxx19++/B48fMaqvTRwGYvc2BkD5DJdYAHVgTuAxMOm53bARa0FM5sFTXEdy5rLoYYMOzI8j9zo4ZcoK620n1Qk8qyIn3F/+4vVfBdqMOU/zUl+Vs1r6J+LRN0hKMYluV6e8auuFHYAoPmA9iSBj/Rd7HuM0x68RBSuDlOUMnWVQQo5FTpF4fbUr9EIfbfCBm2mA+yxdB1U03Cx7s7+SO0i5U4O59nA+Gq</vt:lpwstr>
  </property>
  <property fmtid="{D5CDD505-2E9C-101B-9397-08002B2CF9AE}" pid="80" name="x1ye=79">
    <vt:lpwstr>c5GTC4f+6aHn4laLNFYphr5qdhs4lRnhXMNvph77OvUwz7VXDJD3zd/9kxsWggRveUSgXN/VrC3W1LyyW06hLk7Z7qwPAgHbw7mvE8BZddALX885QhN2rIQsFe0pVsznahEJTJ3FtU7Yf39xDCV58gcciKIc0tmrBc1RHogsOW9CmudVPohdsRvpkAj74YNHezy0VDdqAGfxnkqZ/rZP3aRYzPLjsB3aridpca46BbdwMkTKhWk3WgZ9AEgO8WZ</vt:lpwstr>
  </property>
  <property fmtid="{D5CDD505-2E9C-101B-9397-08002B2CF9AE}" pid="81" name="x1ye=8">
    <vt:lpwstr>bNv1jA5vuJe8OQMZNVpkcxzRAMVf22ejZ2JhNA4JKX8UwVdOwQjg/SiR6ZZAh3V2ZE8hRgE4MYNgdcUnya9WF+binUltmH6Xqem8E0CX7uwwdVPmMmqGslErRwEgqKyMH5MYuc4vJFPc9o3bYlRnIBBWc4SIR2g+sDlGM+F3ehxNz1KIaOb7VwqL25vKU3gnNWZ0pJIJXyo0PAw2ZAPYDzQ4kRBzq0npUCnMZogqW6YNIRoTl8JlBGqurADRbGE</vt:lpwstr>
  </property>
  <property fmtid="{D5CDD505-2E9C-101B-9397-08002B2CF9AE}" pid="82" name="x1ye=80">
    <vt:lpwstr>z1BMJkVzFuEz8C2dnoz7a3e0yeCmpws0RvhEC2SsShgJJUSk6HW+EHbiZ/JLJg96yxmPV7xGXJpa7lWLP/ey/BSVhB3V8KKIllzsT1VeqBlbx4NbA0VHMGkNoMgbdNMelD5nWWinQXsVPTHEbwUUlpcQRrTwPyv6UmkocDxIyz7Y1HZbkIj6K9S1J1OdWa5Tzk3/MrG0q9LR8+FGg6HwGJ7RTBLKEDwmGoKaJ9l+qQVyP9KxVxtdyJmi/PtLYPS</vt:lpwstr>
  </property>
  <property fmtid="{D5CDD505-2E9C-101B-9397-08002B2CF9AE}" pid="83" name="x1ye=81">
    <vt:lpwstr>R/OajHkwv6WL6/75rKfEtMWs80/MIL4mxHjnBXmeiRVYh0m0HISGYvRq9A7jXCcv7xk05HR3+5Mzdf7FFJKuYtwcieVmNUOjfsUGVxjRDNoYkX6qXMB9/bYZ8v/iSelu97Q1T9/Rz/M8aTWIFD3aak1ClACqh4HyAyoM1dpZ7zNIR35Ow++CaDVm+bp+QJhZcyzxLIeBuug6iPJJQFJy+i/rFzPoxgrAw9L+r8mlg43b0R5tPT2YlygEDA3g7dp</vt:lpwstr>
  </property>
  <property fmtid="{D5CDD505-2E9C-101B-9397-08002B2CF9AE}" pid="84" name="x1ye=82">
    <vt:lpwstr>RjULx9rknA42V8rhTTBR1vEb1R0YkFQVLF6lsEcRo/PaPQdY9GfiXej59N9wQg+WYfTbLhwCFtUU64PGHhXv+K35cX5w/3jtI8Zb9cKuX6Q5mAHv9UPOMfWFsWkzoFfcoCv5ZPqolAeAlCHTwRa7EmSGOSOVr2073WCN8JaJMmTNVMnUCiAtYO9em4AqaMLgl5je1x1fILjbHvaSU1REp8jz+Emwke3Bqo6aDGIg3ARMWCzk/yO4QhX+F1RHEdi</vt:lpwstr>
  </property>
  <property fmtid="{D5CDD505-2E9C-101B-9397-08002B2CF9AE}" pid="85" name="x1ye=83">
    <vt:lpwstr>n7e/WuuyQlWurQnjoVZ90WxovpLXRhnSe82INFi7hnAOx6ctsDl9ueFeP6CQIGnxKCJbYwglR7j6pamff13RUydeRB7D90Fd1E1Xk8Lf9pPqxRn4pu5eoXayJrN+8RL3cchZcosJBYQkki+9pgzzW6jgvyVUyJDvBUiDo+wntOoHROs6MTiRH/wUp7Bzl6heRcilRld/lcWkUGRicrp5wC1ynj/tcdih0N4Jn3MR03GmBm+PSEe/D1bmAGu9Cz9</vt:lpwstr>
  </property>
  <property fmtid="{D5CDD505-2E9C-101B-9397-08002B2CF9AE}" pid="86" name="x1ye=84">
    <vt:lpwstr>tmDYH6YV1jAjXGzcsqNtUvnM0rTuU1Mh7QqOy8XVB7dguALhoQYuGpWmgWcSmcBe9fO3m0oSDJNOiYpmVxcT9D5TK8TEJItOR9OUg08GQAf+THqnvLoA3nHMdkJnxQ4AItzbTevPzTOtyn+/z7d/XF+3IEogQsCcQgyor11twwBEOrBHZRTo11hdHceZwuyuuu/S0l//6kkYmjMgK5fC1KzHw8028EWBMBmygTLvZa5EMElEw0kP4g6cv6aynG9</vt:lpwstr>
  </property>
  <property fmtid="{D5CDD505-2E9C-101B-9397-08002B2CF9AE}" pid="87" name="x1ye=85">
    <vt:lpwstr>fOG2PbVhNRUmG/d1QiUQ58//O1s0ddcge2UgfEnkLTOYIu+icC65dlWPZY7orFZlxoCvpR6atczWsaPhzGnH8EGDFgWDYKBbQ9wV/tJgIutgHqr8kgLbCJti36YbKc8kD6mubDEsIwZ2/nxN7v8QpKGcQKXTOKGnlGXYAZOTk+3UslOXbGFwbluSVSymEY8ALSkhSHasqkg8+l9NHPWVdCthswl97kJaUb278BvVGRskkctSBX6M2IWfBqxbzN9</vt:lpwstr>
  </property>
  <property fmtid="{D5CDD505-2E9C-101B-9397-08002B2CF9AE}" pid="88" name="x1ye=86">
    <vt:lpwstr>UsajZP0KkOHzr1LHNcU5mQeQN/VT2FNG0pEQZbnSnw9fJxJ+urOsOs4CW4lIOdaPqHUSvyxIfU/gU7M6C4Fy52KixgR33VSVpb8ZM0Ukg/h3n4P/Ad9BP7428i5QEt6mq9w4J83KrKeTNECRMUec8V4hvUbBFawmokv7R14/JoCLtKXHm7D3VGVJxDVEmksegJF8edFz46PjJ/aCik4EdJr8ZKWJa4HJZdHuDFTaJxDMgS2oF87wbyMvD17+rEd</vt:lpwstr>
  </property>
  <property fmtid="{D5CDD505-2E9C-101B-9397-08002B2CF9AE}" pid="89" name="x1ye=87">
    <vt:lpwstr>EgjX+gA9jY3rmx15PfLU6RLXzSCeRPyLlmkwBytAPEXnNK9UD9KqjON2pMTU01D7U2RtEESwoaXPlKQW/kkhAJz6STP7oWV747b96jVNKKYWvYU3hrhmwwNW3D+2wEF0TsVn/jg86ezVFvJX6ze/lNoRj65wX7VeOzpkdGipj1xdg85/iS5ltNpAaiLjKDUzB6zXuRd1bdoOHXq52DBejVVWW2iX/SHAXTNQke2tPDTwxETlNL0YA/Z+QXwk9Da</vt:lpwstr>
  </property>
  <property fmtid="{D5CDD505-2E9C-101B-9397-08002B2CF9AE}" pid="90" name="x1ye=88">
    <vt:lpwstr>elivt79M+FJxcvc2WDHAhaNu/nFYKUmfvXr+4zFAvT+VyM/2NKJm5qK/i/5ZJZW4444L5g8gMi5FF5CBCAY+B7OCFk4mWlxOe+g7d+JD2wo/ojm6ViFX18GSE9x45T0DK259AWtfgB+nZjatCD19E6VkEk8t/G1lgucimTjzOIrBcIt1BIiuK7fX/smo0GvHWkN+BjJiyVqNrjwkxv2OaRO/RQfZHizd2///Ti0ii1hbOmi47/AA5DypPo1DDx5</vt:lpwstr>
  </property>
  <property fmtid="{D5CDD505-2E9C-101B-9397-08002B2CF9AE}" pid="91" name="x1ye=89">
    <vt:lpwstr>m2Y8UaB0GwkunSQOuKi8sXZsB8Uv1MWCej3jBaTyUDB2RBqwB7BAEqk3UYgaJsMT8ckXcXN1qs4H+dTY6BHKuBInRwm8ETB9yCBU5vCUJZ/QETehW1k4hGLbrjRG3elisf5i227BfKYggdBxaI3CdqrRWixW7ZjnkpNTPx/ImVBCoowfZlrHVD9toMKh7QNZwfF70Naxtw642SV/xUwHcxrxk/+sIq0V4cGTl/AplyEZfwiP1vIT5B8QZxYXXdc</vt:lpwstr>
  </property>
  <property fmtid="{D5CDD505-2E9C-101B-9397-08002B2CF9AE}" pid="92" name="x1ye=9">
    <vt:lpwstr>kt0doouDqN08A3dOeJaiRRjqOXxEgHjTo46Cpz8BbHILrnTBMGyR2qMiJ5fBO/G7QYqGrlzU4FObNyOle+omOYglOb2gzUWDvo3MwghL9+Op2VDMQ479xSJS/ps1i43pXABgW4NH6yjq20hdCt9biEwBD5gdY4Mf8Rm5WN/R6O0tCfvSKtTK8oA8zA07l6QOipFml5cm2uU5Rd5BZ0387tR6CMky608JxSlUZc9JwNfxVuQpwdNBuFvY9cSwT6V</vt:lpwstr>
  </property>
  <property fmtid="{D5CDD505-2E9C-101B-9397-08002B2CF9AE}" pid="93" name="x1ye=90">
    <vt:lpwstr>cgUxvUn3Ph8F+BkwDBKVofYa5Co0fry6RjrgpITQTCNp/55cvtS/EJdE8HWHu5MuxS42Ic1uV7o/ZB6cxL4z72mzG/oNTHs8xHfyDd7Y8SMGUHCVYzxem3GF3ab4C+mwJFVA0qakTl4Gz+DpPyfl5A+IvIIXdxZbtIrfrp8l6ErDtJnCLzKJ0zTfLXc3Yem0+4wDFcG9s16EwpnA3PbCfrNPDdXMjlk2+zVsbkls2WMcDkYCrbgDjskawk1mZmo</vt:lpwstr>
  </property>
  <property fmtid="{D5CDD505-2E9C-101B-9397-08002B2CF9AE}" pid="94" name="x1ye=91">
    <vt:lpwstr>dJtfX8Io6GivZEGCSJf5UVOhl6KgJGca9cy4Sog/n/hJtWy8BT2hyeaejGyhMHqAH5+6tlyOFTwUccS9w2ztOpVX9GYaJVbEPAUfNZO/J3Wy6dsyjCo02NcCJD9UfwSQj+sPKKL22XchQVPIcP14Xb9+JFNGlNAfqfi/b6Fbk3DGK+MgKoaCqz5M6OWLEiwurjX4E3l/q0EXqVCYX997mVs+tYdxX1THu+O3NemH4IPmIc8DuAhr5rMI2Iet2+8</vt:lpwstr>
  </property>
  <property fmtid="{D5CDD505-2E9C-101B-9397-08002B2CF9AE}" pid="95" name="x1ye=92">
    <vt:lpwstr>RY225bHiaG5S1F1YH7adFB/5TKaJ+AixJDOnpXIoCjLyfXuOmLt5ZEvEuuiyw9510omXhsVLqkIS2pVBk+VzznYOoBhkA6JSWbSl7/411PeROkgTCN0bK2xMpmEwXTZZZzmjZbzw5XILusqmS5Lf2uXPFF/j6RmvTmZ/J4Qatm92DrA24Wn4cnOxJ1epf4r1RwesUATBAbppiQSPifIoBkCdZbex0g0yU/4Z9E1vKsWLUfKd4+P+tPB6GbDv+tu</vt:lpwstr>
  </property>
  <property fmtid="{D5CDD505-2E9C-101B-9397-08002B2CF9AE}" pid="96" name="x1ye=93">
    <vt:lpwstr>kPEe90N3SZ8bCOAzJwD4zD2MDJRIiKYlrZSnQJELmFXkPfKEoaDi3oZ/PJ4ITNPDWeU023hJeSpfjExEJFQL3y/H10RXrh99X1bSzYVCTrSxuff+iWbKUV72YyaoJlfsTjebyejANX7ACovSqiA7xDpHcGDE53fjX0rduxfLx7s5rjXGpAhJgTpEQdraO/y6+k5OBCTaRESXT16zCwdksOfnB7jtYs+yeL5B2hIZ5u0kpitLM1ue+qOMw7xIaEw</vt:lpwstr>
  </property>
  <property fmtid="{D5CDD505-2E9C-101B-9397-08002B2CF9AE}" pid="97" name="x1ye=94">
    <vt:lpwstr>8PBDL0Sdf7caAZTl9kL1tzt2RJaUn5d6rXX5GVKZ5TinSedkE0b7z9OcY8b2tW1mXi8vpf0ytc0UN0aJ1PYGh/82hdHzmFnQ52B3DN0xjErmRnqL38GW1pv7KnwsOkbdyiB6NLVIZ4CPHwFTJutJIEihWkeRgj8KYtgQi1rvQzAhlS1vARac055Wf3s0MeM6jXNsDjXPmMDVtyH5B9rKO7M4OAMjUs8jKQ74tkBk2g+Q0Ojscf/Td/zibCojnlk</vt:lpwstr>
  </property>
  <property fmtid="{D5CDD505-2E9C-101B-9397-08002B2CF9AE}" pid="98" name="x1ye=95">
    <vt:lpwstr>vRrC06HNBuzjlt2/4aPXtxQaI6vKsUzzemgdYXpBy40ZRF9qYvzEAFmnn+a4TedbM8pHT5Aubf7lNzJNHGIcCRpwBdjIXnurdZ/b8SZkM+5rq2+p97BySzRvyuJRFz4W+cdz3Yau7MGlSbTEPC7WDhYwnAp5MN5m2LTSHo0JspT5wGAXRGprfmrs6IHo4MddIqqdLBOf6/GZYSErVTcgjeni35hfDTfQRRai5KOSQOVVe33EnOon+iKjuOoih36</vt:lpwstr>
  </property>
  <property fmtid="{D5CDD505-2E9C-101B-9397-08002B2CF9AE}" pid="99" name="x1ye=96">
    <vt:lpwstr>pkgcOBjSNX58sIGAk4w5Yl8LKCMnFqQPFB2mMC2YyA2iX4oTXV45fblTF/EPZBuOkOBeAAA=</vt:lpwstr>
  </property>
</Properties>
</file>