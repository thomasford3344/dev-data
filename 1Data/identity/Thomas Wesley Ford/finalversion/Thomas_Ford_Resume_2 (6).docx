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kn-mlx3top-section"/>
        <w:tblW w:w="0" w:type="auto"/>
        <w:tblCellSpacing w:w="0" w:type="dxa"/>
        <w:tblLayout w:type="fixed"/>
        <w:tblLook w:val="05E0" w:firstRow="1" w:lastRow="1" w:firstColumn="1" w:lastColumn="1" w:noHBand="0" w:noVBand="1"/>
      </w:tblPr>
      <w:tblGrid>
        <w:gridCol w:w="800"/>
        <w:gridCol w:w="3600"/>
        <w:gridCol w:w="400"/>
        <w:gridCol w:w="6640"/>
        <w:gridCol w:w="800"/>
      </w:tblGrid>
      <w:tr w:rsidR="005A4B90" w:rsidRPr="001A4490" w14:paraId="3B545827" w14:textId="77777777">
        <w:trPr>
          <w:tblCellSpacing w:w="0" w:type="dxa"/>
        </w:trPr>
        <w:tc>
          <w:tcPr>
            <w:tcW w:w="800" w:type="dxa"/>
            <w:tcMar>
              <w:left w:w="0" w:type="dxa"/>
              <w:right w:w="0" w:type="dxa"/>
            </w:tcMar>
            <w:vAlign w:val="center"/>
            <w:hideMark/>
          </w:tcPr>
          <w:p w14:paraId="1ACF60AD" w14:textId="77777777" w:rsidR="005A4B90" w:rsidRPr="001A4490" w:rsidRDefault="00000000">
            <w:pPr>
              <w:rPr>
                <w:rFonts w:asciiTheme="majorHAnsi" w:eastAsia="Archivo" w:hAnsiTheme="majorHAnsi" w:cstheme="majorHAnsi"/>
                <w:color w:val="000000"/>
                <w:sz w:val="20"/>
                <w:szCs w:val="20"/>
              </w:rPr>
            </w:pPr>
            <w:r w:rsidRPr="001A4490">
              <w:rPr>
                <w:rStyle w:val="skn-mlx3left-box"/>
                <w:rFonts w:asciiTheme="majorHAnsi" w:eastAsia="Archivo" w:hAnsiTheme="majorHAnsi" w:cstheme="majorHAnsi"/>
                <w:noProof/>
                <w:color w:val="000000"/>
                <w:sz w:val="20"/>
                <w:szCs w:val="20"/>
              </w:rPr>
              <w:drawing>
                <wp:anchor distT="0" distB="0" distL="114300" distR="114300" simplePos="0" relativeHeight="251658240" behindDoc="1" locked="0" layoutInCell="0" allowOverlap="1" wp14:anchorId="1EE2FA55" wp14:editId="04AA53E4">
                  <wp:simplePos x="0" y="0"/>
                  <wp:positionH relativeFrom="page">
                    <wp:posOffset>0</wp:posOffset>
                  </wp:positionH>
                  <wp:positionV relativeFrom="page">
                    <wp:posOffset>0</wp:posOffset>
                  </wp:positionV>
                  <wp:extent cx="2664338" cy="2462759"/>
                  <wp:effectExtent l="0" t="0" r="0" b="0"/>
                  <wp:wrapNone/>
                  <wp:docPr id="100025" name="Pictur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5"/>
                          <a:stretch>
                            <a:fillRect/>
                          </a:stretch>
                        </pic:blipFill>
                        <pic:spPr>
                          <a:xfrm>
                            <a:off x="0" y="0"/>
                            <a:ext cx="2664338" cy="2462759"/>
                          </a:xfrm>
                          <a:prstGeom prst="rect">
                            <a:avLst/>
                          </a:prstGeom>
                        </pic:spPr>
                      </pic:pic>
                    </a:graphicData>
                  </a:graphic>
                </wp:anchor>
              </w:drawing>
            </w:r>
          </w:p>
        </w:tc>
        <w:tc>
          <w:tcPr>
            <w:tcW w:w="3600" w:type="dxa"/>
            <w:tcMar>
              <w:left w:w="0" w:type="dxa"/>
              <w:right w:w="0" w:type="dxa"/>
            </w:tcMar>
            <w:hideMark/>
          </w:tcPr>
          <w:p w14:paraId="20BC92D5" w14:textId="020D9BD1" w:rsidR="005A4B90" w:rsidRPr="001A4490" w:rsidRDefault="001A4490" w:rsidP="001A4490">
            <w:pPr>
              <w:pStyle w:val="skn-mlx3p"/>
              <w:spacing w:before="3780" w:after="600" w:line="280" w:lineRule="atLeast"/>
              <w:jc w:val="both"/>
              <w:rPr>
                <w:rStyle w:val="skn-mlx3left-box"/>
                <w:rFonts w:asciiTheme="majorHAnsi" w:eastAsia="Archivo" w:hAnsiTheme="majorHAnsi" w:cstheme="majorHAnsi"/>
                <w:color w:val="000000"/>
                <w:sz w:val="22"/>
                <w:szCs w:val="22"/>
              </w:rPr>
            </w:pPr>
            <w:r w:rsidRPr="001A4490">
              <w:rPr>
                <w:rStyle w:val="skn-mlx3left-box"/>
                <w:rFonts w:asciiTheme="majorHAnsi" w:eastAsia="Archivo" w:hAnsiTheme="majorHAnsi" w:cstheme="majorHAnsi"/>
                <w:b/>
                <w:bCs/>
                <w:color w:val="000000"/>
                <w:sz w:val="22"/>
                <w:szCs w:val="22"/>
              </w:rPr>
              <w:t>AI</w:t>
            </w:r>
            <w:r w:rsidR="00000000" w:rsidRPr="001A4490">
              <w:rPr>
                <w:rStyle w:val="skn-mlx3left-box"/>
                <w:rFonts w:asciiTheme="majorHAnsi" w:eastAsia="Archivo" w:hAnsiTheme="majorHAnsi" w:cstheme="majorHAnsi"/>
                <w:b/>
                <w:bCs/>
                <w:color w:val="000000"/>
                <w:sz w:val="22"/>
                <w:szCs w:val="22"/>
              </w:rPr>
              <w:t xml:space="preserve"> Engineer</w:t>
            </w:r>
            <w:r w:rsidR="00000000" w:rsidRPr="001A4490">
              <w:rPr>
                <w:rStyle w:val="skn-mlx3left-box"/>
                <w:rFonts w:asciiTheme="majorHAnsi" w:eastAsia="Archivo" w:hAnsiTheme="majorHAnsi" w:cstheme="majorHAnsi"/>
                <w:color w:val="000000"/>
                <w:sz w:val="22"/>
                <w:szCs w:val="22"/>
              </w:rPr>
              <w:t xml:space="preserve"> with </w:t>
            </w:r>
            <w:r>
              <w:rPr>
                <w:rStyle w:val="skn-mlx3left-box"/>
                <w:rFonts w:asciiTheme="majorHAnsi" w:eastAsia="Archivo" w:hAnsiTheme="majorHAnsi" w:cstheme="majorHAnsi"/>
                <w:b/>
                <w:bCs/>
                <w:color w:val="000000"/>
                <w:sz w:val="22"/>
                <w:szCs w:val="22"/>
              </w:rPr>
              <w:t>10</w:t>
            </w:r>
            <w:r w:rsidR="00000000" w:rsidRPr="001A4490">
              <w:rPr>
                <w:rStyle w:val="skn-mlx3left-box"/>
                <w:rFonts w:asciiTheme="majorHAnsi" w:eastAsia="Archivo" w:hAnsiTheme="majorHAnsi" w:cstheme="majorHAnsi"/>
                <w:b/>
                <w:bCs/>
                <w:color w:val="000000"/>
                <w:sz w:val="22"/>
                <w:szCs w:val="22"/>
              </w:rPr>
              <w:t>+</w:t>
            </w:r>
            <w:r w:rsidR="00000000" w:rsidRPr="001A4490">
              <w:rPr>
                <w:rStyle w:val="skn-mlx3left-box"/>
                <w:rFonts w:asciiTheme="majorHAnsi" w:eastAsia="Archivo" w:hAnsiTheme="majorHAnsi" w:cstheme="majorHAnsi"/>
                <w:color w:val="000000"/>
                <w:sz w:val="22"/>
                <w:szCs w:val="22"/>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14:paraId="7D59C1E1" w14:textId="77777777" w:rsidR="005A4B90" w:rsidRPr="001A4490" w:rsidRDefault="00000000">
            <w:pPr>
              <w:pStyle w:val="skn-mlx3sectiontitle"/>
              <w:spacing w:after="100"/>
              <w:rPr>
                <w:rStyle w:val="skn-mlx3left-box"/>
                <w:rFonts w:asciiTheme="majorHAnsi" w:eastAsia="Archivo" w:hAnsiTheme="majorHAnsi" w:cstheme="majorHAnsi"/>
              </w:rPr>
            </w:pPr>
            <w:r w:rsidRPr="001A4490">
              <w:rPr>
                <w:rStyle w:val="skn-mlx3left-box"/>
                <w:rFonts w:asciiTheme="majorHAnsi" w:eastAsia="Archivo" w:hAnsiTheme="majorHAnsi" w:cstheme="majorHAnsi"/>
              </w:rPr>
              <w:t>Education</w:t>
            </w:r>
          </w:p>
          <w:p w14:paraId="776FC008" w14:textId="77777777" w:rsidR="005A4B90" w:rsidRPr="001A4490" w:rsidRDefault="00000000">
            <w:pPr>
              <w:pStyle w:val="skn-mlx3heading"/>
              <w:spacing w:after="100" w:line="60" w:lineRule="exact"/>
              <w:rPr>
                <w:rStyle w:val="skn-mlx3headingCharacter"/>
                <w:rFonts w:asciiTheme="majorHAnsi" w:eastAsia="Archivo" w:hAnsiTheme="majorHAnsi" w:cstheme="majorHAnsi"/>
                <w:color w:val="000000"/>
                <w:sz w:val="20"/>
                <w:szCs w:val="20"/>
              </w:rPr>
            </w:pPr>
            <w:r w:rsidRPr="001A4490">
              <w:rPr>
                <w:rFonts w:asciiTheme="majorHAnsi" w:hAnsiTheme="majorHAnsi" w:cstheme="majorHAnsi"/>
              </w:rPr>
              <w:pict w14:anchorId="15611079">
                <v:line id="_x0000_s1029" style="position:absolute;z-index:251659264" from="-40pt,0" to="180pt,0" fillcolor="black" strokeweight=".5pt"/>
              </w:pict>
            </w:r>
          </w:p>
          <w:p w14:paraId="1526F74F" w14:textId="6D513422" w:rsidR="005A4B90" w:rsidRPr="001A4490" w:rsidRDefault="003C388E">
            <w:pPr>
              <w:pStyle w:val="skn-mlx3firstparagraphparagraphpara-gap-div"/>
              <w:spacing w:line="400" w:lineRule="atLeast"/>
              <w:rPr>
                <w:rStyle w:val="skn-mlx3left-box"/>
                <w:rFonts w:asciiTheme="majorHAnsi" w:eastAsia="Archivo" w:hAnsiTheme="majorHAnsi" w:cstheme="majorHAnsi"/>
                <w:color w:val="000000"/>
                <w:sz w:val="48"/>
                <w:szCs w:val="48"/>
              </w:rPr>
            </w:pPr>
            <w:r>
              <w:rPr>
                <w:rStyle w:val="skn-mlx3left-box"/>
                <w:rFonts w:asciiTheme="majorHAnsi" w:eastAsia="Archivo" w:hAnsiTheme="majorHAnsi" w:cstheme="majorHAnsi"/>
                <w:color w:val="000000"/>
                <w:sz w:val="48"/>
                <w:szCs w:val="48"/>
              </w:rPr>
              <w:t xml:space="preserve">t </w:t>
            </w:r>
            <w:r w:rsidR="00000000" w:rsidRPr="001A4490">
              <w:rPr>
                <w:rStyle w:val="skn-mlx3left-box"/>
                <w:rFonts w:asciiTheme="majorHAnsi" w:eastAsia="Archivo" w:hAnsiTheme="majorHAnsi" w:cstheme="majorHAnsi"/>
                <w:color w:val="000000"/>
                <w:sz w:val="48"/>
                <w:szCs w:val="48"/>
              </w:rPr>
              <w:t> </w:t>
            </w:r>
          </w:p>
          <w:p w14:paraId="12EA43AE" w14:textId="0C7C98FF" w:rsidR="005A4B90" w:rsidRDefault="003C388E">
            <w:pPr>
              <w:pStyle w:val="skn-mlx3left-boxeduc-secjob-date"/>
              <w:spacing w:after="100" w:line="280" w:lineRule="atLeast"/>
              <w:rPr>
                <w:rStyle w:val="skn-mlx3left-box"/>
                <w:rFonts w:asciiTheme="majorHAnsi" w:eastAsia="Archivo" w:hAnsiTheme="majorHAnsi" w:cstheme="majorHAnsi"/>
                <w:caps/>
                <w:color w:val="000000"/>
                <w:sz w:val="22"/>
                <w:szCs w:val="22"/>
              </w:rPr>
            </w:pPr>
            <w:r>
              <w:rPr>
                <w:rStyle w:val="skn-mlx3left-box"/>
                <w:rFonts w:asciiTheme="majorHAnsi" w:eastAsia="Archivo" w:hAnsiTheme="majorHAnsi" w:cstheme="majorHAnsi"/>
                <w:caps/>
                <w:color w:val="000000"/>
                <w:sz w:val="22"/>
                <w:szCs w:val="22"/>
              </w:rPr>
              <w:t xml:space="preserve">09/2011 </w:t>
            </w:r>
            <w:r>
              <w:rPr>
                <w:rStyle w:val="skn-mlx3left-box"/>
                <w:rFonts w:asciiTheme="majorHAnsi" w:eastAsia="Archivo" w:hAnsiTheme="majorHAnsi" w:cstheme="majorHAnsi"/>
                <w:color w:val="000000"/>
                <w:sz w:val="22"/>
                <w:szCs w:val="22"/>
              </w:rPr>
              <w:t>to</w:t>
            </w:r>
            <w:r>
              <w:rPr>
                <w:rStyle w:val="skn-mlx3left-box"/>
                <w:rFonts w:asciiTheme="majorHAnsi" w:eastAsia="Archivo" w:hAnsiTheme="majorHAnsi" w:cstheme="majorHAnsi"/>
                <w:caps/>
                <w:color w:val="000000"/>
                <w:sz w:val="22"/>
                <w:szCs w:val="22"/>
              </w:rPr>
              <w:t xml:space="preserve"> 03/</w:t>
            </w:r>
            <w:r w:rsidR="00000000" w:rsidRPr="001A4490">
              <w:rPr>
                <w:rStyle w:val="skn-mlx3left-box"/>
                <w:rFonts w:asciiTheme="majorHAnsi" w:eastAsia="Archivo" w:hAnsiTheme="majorHAnsi" w:cstheme="majorHAnsi"/>
                <w:caps/>
                <w:color w:val="000000"/>
                <w:sz w:val="22"/>
                <w:szCs w:val="22"/>
              </w:rPr>
              <w:t>201</w:t>
            </w:r>
            <w:r w:rsidR="001A4490">
              <w:rPr>
                <w:rStyle w:val="skn-mlx3left-box"/>
                <w:rFonts w:asciiTheme="majorHAnsi" w:eastAsia="Archivo" w:hAnsiTheme="majorHAnsi" w:cstheme="majorHAnsi"/>
                <w:caps/>
                <w:color w:val="000000"/>
                <w:sz w:val="22"/>
                <w:szCs w:val="22"/>
              </w:rPr>
              <w:t>5</w:t>
            </w:r>
            <w:r w:rsidR="00000000" w:rsidRPr="001A4490">
              <w:rPr>
                <w:rStyle w:val="skn-mlx3left-box"/>
                <w:rFonts w:asciiTheme="majorHAnsi" w:eastAsia="Archivo" w:hAnsiTheme="majorHAnsi" w:cstheme="majorHAnsi"/>
                <w:caps/>
                <w:color w:val="000000"/>
                <w:sz w:val="22"/>
                <w:szCs w:val="22"/>
              </w:rPr>
              <w:t xml:space="preserve"> </w:t>
            </w:r>
          </w:p>
          <w:p w14:paraId="7884CCD2" w14:textId="77777777" w:rsidR="003C388E" w:rsidRPr="001A4490" w:rsidRDefault="003C388E" w:rsidP="003C388E">
            <w:pPr>
              <w:pStyle w:val="skn-mlx3left-boxeduc-secdegree"/>
              <w:spacing w:after="100" w:line="240" w:lineRule="atLeast"/>
              <w:rPr>
                <w:rStyle w:val="skn-mlx3left-box"/>
                <w:rFonts w:asciiTheme="majorHAnsi" w:eastAsia="Archivo" w:hAnsiTheme="majorHAnsi" w:cstheme="majorHAnsi"/>
                <w:b/>
                <w:bCs/>
                <w:vanish/>
                <w:color w:val="000000"/>
                <w:sz w:val="22"/>
                <w:szCs w:val="22"/>
              </w:rPr>
            </w:pPr>
            <w:r w:rsidRPr="001A4490">
              <w:rPr>
                <w:rStyle w:val="skn-mlx3left-box"/>
                <w:rFonts w:asciiTheme="majorHAnsi" w:eastAsia="Archivo" w:hAnsiTheme="majorHAnsi" w:cstheme="majorHAnsi"/>
                <w:b/>
                <w:bCs/>
                <w:color w:val="000000"/>
                <w:sz w:val="22"/>
                <w:szCs w:val="22"/>
              </w:rPr>
              <w:t>B</w:t>
            </w:r>
            <w:r>
              <w:rPr>
                <w:rStyle w:val="skn-mlx3left-box"/>
                <w:rFonts w:asciiTheme="majorHAnsi" w:eastAsia="Archivo" w:hAnsiTheme="majorHAnsi" w:cstheme="majorHAnsi"/>
                <w:b/>
                <w:bCs/>
                <w:color w:val="000000"/>
                <w:sz w:val="22"/>
                <w:szCs w:val="22"/>
              </w:rPr>
              <w:t>.</w:t>
            </w:r>
            <w:r w:rsidRPr="001A4490">
              <w:rPr>
                <w:rStyle w:val="skn-mlx3left-box"/>
                <w:rFonts w:asciiTheme="majorHAnsi" w:eastAsia="Archivo" w:hAnsiTheme="majorHAnsi" w:cstheme="majorHAnsi"/>
                <w:b/>
                <w:bCs/>
                <w:color w:val="000000"/>
                <w:sz w:val="22"/>
                <w:szCs w:val="22"/>
              </w:rPr>
              <w:t>Eng.</w:t>
            </w:r>
            <w:r>
              <w:rPr>
                <w:rStyle w:val="skn-mlx3left-box"/>
                <w:rFonts w:asciiTheme="majorHAnsi" w:eastAsia="Archivo" w:hAnsiTheme="majorHAnsi" w:cstheme="majorHAnsi"/>
                <w:b/>
                <w:bCs/>
                <w:color w:val="000000"/>
                <w:sz w:val="22"/>
                <w:szCs w:val="22"/>
              </w:rPr>
              <w:t xml:space="preserve">: </w:t>
            </w:r>
            <w:r w:rsidRPr="001A4490">
              <w:rPr>
                <w:rStyle w:val="skn-mlx3left-box"/>
                <w:rFonts w:asciiTheme="majorHAnsi" w:eastAsia="Archivo" w:hAnsiTheme="majorHAnsi" w:cstheme="majorHAnsi"/>
                <w:b/>
                <w:bCs/>
                <w:vanish/>
                <w:color w:val="000000"/>
                <w:sz w:val="22"/>
                <w:szCs w:val="22"/>
              </w:rPr>
              <w:t>Bachelor of Eng.</w:t>
            </w:r>
          </w:p>
          <w:p w14:paraId="19B2801D" w14:textId="77777777" w:rsidR="003C388E" w:rsidRPr="001A4490" w:rsidRDefault="003C388E" w:rsidP="003C388E">
            <w:pPr>
              <w:pStyle w:val="skn-mlx3left-boxeduc-secjob-date"/>
              <w:spacing w:after="100" w:line="280" w:lineRule="atLeast"/>
              <w:rPr>
                <w:rStyle w:val="skn-mlx3left-box"/>
                <w:rFonts w:asciiTheme="majorHAnsi" w:eastAsia="Archivo" w:hAnsiTheme="majorHAnsi" w:cstheme="majorHAnsi"/>
                <w:caps/>
                <w:vanish/>
                <w:color w:val="000000"/>
                <w:sz w:val="22"/>
                <w:szCs w:val="22"/>
              </w:rPr>
            </w:pPr>
            <w:r w:rsidRPr="001A4490">
              <w:rPr>
                <w:rStyle w:val="skn-mlx3left-box"/>
                <w:rFonts w:asciiTheme="majorHAnsi" w:eastAsia="Archivo" w:hAnsiTheme="majorHAnsi" w:cstheme="majorHAnsi"/>
                <w:caps/>
                <w:vanish/>
                <w:color w:val="000000"/>
                <w:sz w:val="22"/>
                <w:szCs w:val="22"/>
              </w:rPr>
              <w:t xml:space="preserve">Mar 2017 </w:t>
            </w:r>
          </w:p>
          <w:p w14:paraId="48CC2A54" w14:textId="6FE99AB2" w:rsidR="003C388E" w:rsidRPr="001A4490" w:rsidRDefault="003C388E" w:rsidP="003C388E">
            <w:pPr>
              <w:pStyle w:val="skn-mlx3left-boxeduc-secjob-date"/>
              <w:spacing w:after="100" w:line="280" w:lineRule="atLeast"/>
              <w:rPr>
                <w:rStyle w:val="skn-mlx3left-box"/>
                <w:rFonts w:asciiTheme="majorHAnsi" w:eastAsia="Archivo" w:hAnsiTheme="majorHAnsi" w:cstheme="majorHAnsi"/>
                <w:caps/>
                <w:color w:val="000000"/>
                <w:sz w:val="22"/>
                <w:szCs w:val="22"/>
              </w:rPr>
            </w:pPr>
            <w:r w:rsidRPr="001A4490">
              <w:rPr>
                <w:rStyle w:val="skn-mlx3left-box"/>
                <w:rFonts w:asciiTheme="majorHAnsi" w:eastAsia="Archivo" w:hAnsiTheme="majorHAnsi" w:cstheme="majorHAnsi"/>
                <w:color w:val="000000"/>
                <w:sz w:val="22"/>
                <w:szCs w:val="22"/>
              </w:rPr>
              <w:t>Computer Science</w:t>
            </w:r>
          </w:p>
          <w:p w14:paraId="42FB100E" w14:textId="6056AF02" w:rsidR="005A4B90" w:rsidRPr="001A4490" w:rsidRDefault="00000000">
            <w:pPr>
              <w:pStyle w:val="skn-mlx3dsp-blk"/>
              <w:spacing w:after="600" w:line="280" w:lineRule="atLeast"/>
              <w:rPr>
                <w:rStyle w:val="skn-mlx3left-box"/>
                <w:rFonts w:asciiTheme="majorHAnsi" w:eastAsia="Archivo" w:hAnsiTheme="majorHAnsi" w:cstheme="majorHAnsi"/>
                <w:color w:val="000000"/>
                <w:sz w:val="22"/>
                <w:szCs w:val="22"/>
              </w:rPr>
            </w:pPr>
            <w:r w:rsidRPr="001A4490">
              <w:rPr>
                <w:rStyle w:val="skn-mlx3left-box"/>
                <w:rFonts w:asciiTheme="majorHAnsi" w:eastAsia="Archivo" w:hAnsiTheme="majorHAnsi" w:cstheme="majorHAnsi"/>
                <w:color w:val="000000"/>
                <w:sz w:val="22"/>
                <w:szCs w:val="22"/>
              </w:rPr>
              <w:t>Texas A&amp;M University</w:t>
            </w:r>
          </w:p>
          <w:p w14:paraId="34A3D189" w14:textId="77777777" w:rsidR="005A4B90" w:rsidRPr="001A4490" w:rsidRDefault="00000000">
            <w:pPr>
              <w:pStyle w:val="skn-mlx3sectiontitle"/>
              <w:spacing w:after="100"/>
              <w:rPr>
                <w:rStyle w:val="skn-mlx3left-box"/>
                <w:rFonts w:asciiTheme="majorHAnsi" w:eastAsia="Archivo" w:hAnsiTheme="majorHAnsi" w:cstheme="majorHAnsi"/>
              </w:rPr>
            </w:pPr>
            <w:r w:rsidRPr="001A4490">
              <w:rPr>
                <w:rStyle w:val="skn-mlx3left-box"/>
                <w:rFonts w:asciiTheme="majorHAnsi" w:eastAsia="Archivo" w:hAnsiTheme="majorHAnsi" w:cstheme="majorHAnsi"/>
              </w:rPr>
              <w:t>Skills</w:t>
            </w:r>
          </w:p>
          <w:p w14:paraId="0BAA568E" w14:textId="77777777" w:rsidR="005A4B90" w:rsidRPr="001A4490" w:rsidRDefault="00000000">
            <w:pPr>
              <w:pStyle w:val="skn-mlx3skli-secheading"/>
              <w:spacing w:after="100" w:line="60" w:lineRule="exact"/>
              <w:rPr>
                <w:rStyle w:val="skn-mlx3skli-secheadingCharacter"/>
                <w:rFonts w:asciiTheme="majorHAnsi" w:eastAsia="Archivo" w:hAnsiTheme="majorHAnsi" w:cstheme="majorHAnsi"/>
                <w:color w:val="000000"/>
                <w:sz w:val="20"/>
                <w:szCs w:val="20"/>
              </w:rPr>
            </w:pPr>
            <w:r w:rsidRPr="001A4490">
              <w:rPr>
                <w:rFonts w:asciiTheme="majorHAnsi" w:hAnsiTheme="majorHAnsi" w:cstheme="majorHAnsi"/>
              </w:rPr>
              <w:pict w14:anchorId="47C19FBD">
                <v:line id="_x0000_s1026" style="position:absolute;z-index:251660288" from="-40pt,0" to="180pt,0" fillcolor="black" strokeweight=".5pt"/>
              </w:pict>
            </w:r>
          </w:p>
          <w:p w14:paraId="20C73AA3" w14:textId="3FAB2417" w:rsidR="005A4B90" w:rsidRPr="001A4490" w:rsidRDefault="00000000">
            <w:pPr>
              <w:spacing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Teamwork </w:t>
            </w:r>
            <w:r w:rsidR="000A71C3">
              <w:rPr>
                <w:rStyle w:val="documentskli-secfieldp"/>
                <w:rFonts w:asciiTheme="majorHAnsi" w:eastAsia="Archivo" w:hAnsiTheme="majorHAnsi" w:cstheme="majorHAnsi"/>
                <w:color w:val="000000"/>
                <w:sz w:val="22"/>
                <w:szCs w:val="22"/>
              </w:rPr>
              <w:t>&amp;</w:t>
            </w:r>
            <w:r w:rsidRPr="001A4490">
              <w:rPr>
                <w:rStyle w:val="documentskli-secfieldp"/>
                <w:rFonts w:asciiTheme="majorHAnsi" w:eastAsia="Archivo" w:hAnsiTheme="majorHAnsi" w:cstheme="majorHAnsi"/>
                <w:color w:val="000000"/>
                <w:sz w:val="22"/>
                <w:szCs w:val="22"/>
              </w:rPr>
              <w:t xml:space="preserve"> </w:t>
            </w:r>
            <w:r w:rsidR="000A71C3">
              <w:rPr>
                <w:rStyle w:val="documentskli-secfieldp"/>
                <w:rFonts w:asciiTheme="majorHAnsi" w:eastAsia="Archivo" w:hAnsiTheme="majorHAnsi" w:cstheme="majorHAnsi"/>
                <w:color w:val="000000"/>
                <w:sz w:val="22"/>
                <w:szCs w:val="22"/>
              </w:rPr>
              <w:t>Communication</w:t>
            </w:r>
            <w:r w:rsidRPr="001A4490">
              <w:rPr>
                <w:rStyle w:val="documentskli-secfieldp"/>
                <w:rFonts w:asciiTheme="majorHAnsi" w:eastAsia="Archivo" w:hAnsiTheme="majorHAnsi" w:cstheme="majorHAnsi"/>
                <w:color w:val="000000"/>
                <w:sz w:val="22"/>
                <w:szCs w:val="22"/>
              </w:rPr>
              <w:t xml:space="preserve"> </w:t>
            </w:r>
          </w:p>
          <w:p w14:paraId="162149C5"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6A19EED3" wp14:editId="7FEBF455">
                  <wp:extent cx="2283807" cy="51392"/>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1617DA25"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2C186D2C" w14:textId="01201BC0"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Problem</w:t>
            </w:r>
            <w:r w:rsidR="00665B30">
              <w:rPr>
                <w:rStyle w:val="documentskli-secfieldp"/>
                <w:rFonts w:asciiTheme="majorHAnsi" w:eastAsia="Archivo" w:hAnsiTheme="majorHAnsi" w:cstheme="majorHAnsi"/>
                <w:color w:val="000000"/>
                <w:sz w:val="22"/>
                <w:szCs w:val="22"/>
              </w:rPr>
              <w:t xml:space="preserve"> S</w:t>
            </w:r>
            <w:r w:rsidRPr="001A4490">
              <w:rPr>
                <w:rStyle w:val="documentskli-secfieldp"/>
                <w:rFonts w:asciiTheme="majorHAnsi" w:eastAsia="Archivo" w:hAnsiTheme="majorHAnsi" w:cstheme="majorHAnsi"/>
                <w:color w:val="000000"/>
                <w:sz w:val="22"/>
                <w:szCs w:val="22"/>
              </w:rPr>
              <w:t xml:space="preserve">olving </w:t>
            </w:r>
          </w:p>
          <w:p w14:paraId="4020FF82"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1A095F5C" wp14:editId="749C1746">
                  <wp:extent cx="2283807" cy="51392"/>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4CF705DA"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3BA85E0D"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Scripting languages </w:t>
            </w:r>
          </w:p>
          <w:p w14:paraId="452CFB1A"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2335C3E1" wp14:editId="60A8547F">
                  <wp:extent cx="2283807" cy="51392"/>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69AA013D"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39FE7779"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Monitoring and logging </w:t>
            </w:r>
          </w:p>
          <w:p w14:paraId="723A2F86"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34BE6A19" wp14:editId="07F91262">
                  <wp:extent cx="2283807" cy="5139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3D3E2E54"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15840FBB"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Infrastructure automation </w:t>
            </w:r>
          </w:p>
          <w:p w14:paraId="065C29CA"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7942F025" wp14:editId="1803C4A3">
                  <wp:extent cx="2283807" cy="51392"/>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7"/>
                          <a:stretch>
                            <a:fillRect/>
                          </a:stretch>
                        </pic:blipFill>
                        <pic:spPr>
                          <a:xfrm>
                            <a:off x="0" y="0"/>
                            <a:ext cx="2283807" cy="51392"/>
                          </a:xfrm>
                          <a:prstGeom prst="rect">
                            <a:avLst/>
                          </a:prstGeom>
                        </pic:spPr>
                      </pic:pic>
                    </a:graphicData>
                  </a:graphic>
                </wp:inline>
              </w:drawing>
            </w:r>
          </w:p>
          <w:p w14:paraId="18BBEE58"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7CB37623"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Configuration management </w:t>
            </w:r>
          </w:p>
          <w:p w14:paraId="0BC82A8F"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639B6B2B" wp14:editId="5C6B352C">
                  <wp:extent cx="2283807" cy="51392"/>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7"/>
                          <a:stretch>
                            <a:fillRect/>
                          </a:stretch>
                        </pic:blipFill>
                        <pic:spPr>
                          <a:xfrm>
                            <a:off x="0" y="0"/>
                            <a:ext cx="2283807" cy="51392"/>
                          </a:xfrm>
                          <a:prstGeom prst="rect">
                            <a:avLst/>
                          </a:prstGeom>
                        </pic:spPr>
                      </pic:pic>
                    </a:graphicData>
                  </a:graphic>
                </wp:inline>
              </w:drawing>
            </w:r>
          </w:p>
          <w:p w14:paraId="19155D95"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lastRenderedPageBreak/>
              <w:t> </w:t>
            </w:r>
          </w:p>
          <w:p w14:paraId="63B3E85B"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Continuous integration </w:t>
            </w:r>
          </w:p>
          <w:p w14:paraId="07E5D2FD"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17E3D00C" wp14:editId="19B127E4">
                  <wp:extent cx="2283807" cy="51392"/>
                  <wp:effectExtent l="0" t="0" r="0" b="0"/>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16DBE4EB"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0CE9B6E8"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Continuous deployment </w:t>
            </w:r>
          </w:p>
          <w:p w14:paraId="7D1AAA36"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3C540CE7" wp14:editId="7F7FC0CC">
                  <wp:extent cx="2283807" cy="51392"/>
                  <wp:effectExtent l="0" t="0" r="0" b="0"/>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0300C1D9"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4F19486B"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Software testing </w:t>
            </w:r>
          </w:p>
          <w:p w14:paraId="17FC1F9F"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63144BDE" wp14:editId="1CAF63EF">
                  <wp:extent cx="2283807" cy="51392"/>
                  <wp:effectExtent l="0" t="0" r="0" b="0"/>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7"/>
                          <a:stretch>
                            <a:fillRect/>
                          </a:stretch>
                        </pic:blipFill>
                        <pic:spPr>
                          <a:xfrm>
                            <a:off x="0" y="0"/>
                            <a:ext cx="2283807" cy="51392"/>
                          </a:xfrm>
                          <a:prstGeom prst="rect">
                            <a:avLst/>
                          </a:prstGeom>
                        </pic:spPr>
                      </pic:pic>
                    </a:graphicData>
                  </a:graphic>
                </wp:inline>
              </w:drawing>
            </w:r>
          </w:p>
          <w:p w14:paraId="3E55CCB6"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7C9B3390"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Version control systems </w:t>
            </w:r>
          </w:p>
          <w:p w14:paraId="69160628"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0F998AF7" wp14:editId="1074CF9E">
                  <wp:extent cx="2283807" cy="51392"/>
                  <wp:effectExtent l="0" t="0" r="0" b="0"/>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0CF72DA3"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019E786C"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 xml:space="preserve">Software development </w:t>
            </w:r>
          </w:p>
          <w:p w14:paraId="377E6F2C"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6C4DA87A" wp14:editId="7A45467B">
                  <wp:extent cx="2283807" cy="51392"/>
                  <wp:effectExtent l="0" t="0" r="0" b="0"/>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087BBDB6"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0E299C14" w14:textId="77777777" w:rsidR="005A4B90" w:rsidRPr="001A4490" w:rsidRDefault="00000000">
            <w:pPr>
              <w:spacing w:before="210" w:line="280" w:lineRule="atLeast"/>
              <w:rPr>
                <w:rStyle w:val="skn-mlx3left-box"/>
                <w:rFonts w:asciiTheme="majorHAnsi" w:eastAsia="Archivo" w:hAnsiTheme="majorHAnsi" w:cstheme="majorHAnsi"/>
                <w:color w:val="000000"/>
                <w:sz w:val="18"/>
                <w:szCs w:val="18"/>
              </w:rPr>
            </w:pPr>
            <w:r w:rsidRPr="001A4490">
              <w:rPr>
                <w:rStyle w:val="documentskli-secfieldp"/>
                <w:rFonts w:asciiTheme="majorHAnsi" w:eastAsia="Archivo" w:hAnsiTheme="majorHAnsi" w:cstheme="majorHAnsi"/>
                <w:color w:val="000000"/>
                <w:sz w:val="22"/>
                <w:szCs w:val="22"/>
              </w:rPr>
              <w:t>Cloud computing</w:t>
            </w:r>
          </w:p>
          <w:p w14:paraId="6D555E24" w14:textId="77777777" w:rsidR="005A4B90" w:rsidRPr="001A4490" w:rsidRDefault="0000000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4EADC7C1" wp14:editId="7BD526AE">
                  <wp:extent cx="2283807" cy="51392"/>
                  <wp:effectExtent l="0" t="0" r="0" b="0"/>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7F0971BA" w14:textId="77777777" w:rsidR="005A4B90" w:rsidRPr="001A4490" w:rsidRDefault="0000000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729E7491" w14:textId="77777777" w:rsidR="001A4490" w:rsidRPr="001A4490" w:rsidRDefault="00000000" w:rsidP="001A4490">
            <w:pPr>
              <w:spacing w:before="210"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r w:rsidR="001A4490" w:rsidRPr="001A4490">
              <w:rPr>
                <w:rStyle w:val="documentskli-secfieldp"/>
                <w:rFonts w:asciiTheme="majorHAnsi" w:eastAsia="Archivo" w:hAnsiTheme="majorHAnsi" w:cstheme="majorHAnsi"/>
                <w:color w:val="000000"/>
                <w:sz w:val="22"/>
                <w:szCs w:val="22"/>
              </w:rPr>
              <w:t>Cloud computing</w:t>
            </w:r>
          </w:p>
          <w:p w14:paraId="43EAD849" w14:textId="77777777" w:rsidR="001A4490" w:rsidRPr="001A4490" w:rsidRDefault="001A4490" w:rsidP="001A4490">
            <w:pPr>
              <w:pStyle w:val="skn-mlx3skli-secinfotilesecsliced-rect"/>
              <w:spacing w:before="110" w:after="100" w:line="80" w:lineRule="exac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noProof/>
                <w:color w:val="000000"/>
                <w:sz w:val="18"/>
                <w:szCs w:val="18"/>
              </w:rPr>
              <w:drawing>
                <wp:inline distT="0" distB="0" distL="0" distR="0" wp14:anchorId="249AF12B" wp14:editId="6722CDD1">
                  <wp:extent cx="2283807" cy="51392"/>
                  <wp:effectExtent l="0" t="0" r="0" b="0"/>
                  <wp:docPr id="62707802" name="Picture 627078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237851CC" w14:textId="77777777" w:rsidR="001A4490" w:rsidRPr="001A4490" w:rsidRDefault="001A4490" w:rsidP="001A4490">
            <w:pPr>
              <w:pStyle w:val="skn-mlx3left-boxskli-secparagraphskli-string"/>
              <w:spacing w:line="280" w:lineRule="atLeast"/>
              <w:rPr>
                <w:rStyle w:val="skn-mlx3left-box"/>
                <w:rFonts w:asciiTheme="majorHAnsi" w:eastAsia="Archivo" w:hAnsiTheme="majorHAnsi" w:cstheme="majorHAnsi"/>
                <w:color w:val="000000"/>
                <w:sz w:val="18"/>
                <w:szCs w:val="18"/>
              </w:rPr>
            </w:pPr>
            <w:r w:rsidRPr="001A4490">
              <w:rPr>
                <w:rStyle w:val="skn-mlx3left-box"/>
                <w:rFonts w:asciiTheme="majorHAnsi" w:eastAsia="Archivo" w:hAnsiTheme="majorHAnsi" w:cstheme="majorHAnsi"/>
                <w:color w:val="000000"/>
                <w:sz w:val="18"/>
                <w:szCs w:val="18"/>
              </w:rPr>
              <w:t> </w:t>
            </w:r>
          </w:p>
          <w:p w14:paraId="3D3ECAE7" w14:textId="77777777" w:rsidR="001A4490" w:rsidRPr="001A4490" w:rsidRDefault="001A4490" w:rsidP="001A4490">
            <w:pPr>
              <w:spacing w:before="210" w:line="280" w:lineRule="atLeast"/>
              <w:rPr>
                <w:rStyle w:val="skn-mlx3left-box"/>
                <w:rFonts w:asciiTheme="majorHAnsi" w:eastAsia="Archivo" w:hAnsiTheme="majorHAnsi" w:cstheme="majorHAnsi"/>
                <w:color w:val="000000"/>
                <w:sz w:val="20"/>
                <w:szCs w:val="20"/>
              </w:rPr>
            </w:pPr>
            <w:r w:rsidRPr="001A4490">
              <w:rPr>
                <w:rStyle w:val="skn-mlx3left-box"/>
                <w:rFonts w:asciiTheme="majorHAnsi" w:eastAsia="Archivo" w:hAnsiTheme="majorHAnsi" w:cstheme="majorHAnsi"/>
                <w:color w:val="000000"/>
                <w:sz w:val="18"/>
                <w:szCs w:val="18"/>
              </w:rPr>
              <w:t> </w:t>
            </w:r>
            <w:r w:rsidRPr="001A4490">
              <w:rPr>
                <w:rStyle w:val="documentskli-secfieldp"/>
                <w:rFonts w:asciiTheme="majorHAnsi" w:eastAsia="Archivo" w:hAnsiTheme="majorHAnsi" w:cstheme="majorHAnsi"/>
                <w:color w:val="000000"/>
                <w:sz w:val="22"/>
                <w:szCs w:val="22"/>
              </w:rPr>
              <w:t>Cloud computing</w:t>
            </w:r>
          </w:p>
          <w:p w14:paraId="2CFAE30D" w14:textId="77777777" w:rsidR="001A4490" w:rsidRPr="001A4490" w:rsidRDefault="001A4490" w:rsidP="001A4490">
            <w:pPr>
              <w:pStyle w:val="skn-mlx3skli-secinfotilesecsliced-rect"/>
              <w:spacing w:before="110" w:after="100" w:line="80" w:lineRule="exact"/>
              <w:rPr>
                <w:rStyle w:val="skn-mlx3left-box"/>
                <w:rFonts w:asciiTheme="majorHAnsi" w:eastAsia="Archivo" w:hAnsiTheme="majorHAnsi" w:cstheme="majorHAnsi"/>
                <w:color w:val="000000"/>
                <w:sz w:val="20"/>
                <w:szCs w:val="20"/>
              </w:rPr>
            </w:pPr>
            <w:r w:rsidRPr="001A4490">
              <w:rPr>
                <w:rStyle w:val="skn-mlx3left-box"/>
                <w:rFonts w:asciiTheme="majorHAnsi" w:eastAsia="Archivo" w:hAnsiTheme="majorHAnsi" w:cstheme="majorHAnsi"/>
                <w:noProof/>
                <w:color w:val="000000"/>
                <w:sz w:val="20"/>
                <w:szCs w:val="20"/>
              </w:rPr>
              <w:drawing>
                <wp:inline distT="0" distB="0" distL="0" distR="0" wp14:anchorId="45E575D6" wp14:editId="0EE66E02">
                  <wp:extent cx="2283807" cy="51392"/>
                  <wp:effectExtent l="0" t="0" r="0" b="0"/>
                  <wp:docPr id="908115012" name="Picture 908115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6"/>
                          <a:stretch>
                            <a:fillRect/>
                          </a:stretch>
                        </pic:blipFill>
                        <pic:spPr>
                          <a:xfrm>
                            <a:off x="0" y="0"/>
                            <a:ext cx="2283807" cy="51392"/>
                          </a:xfrm>
                          <a:prstGeom prst="rect">
                            <a:avLst/>
                          </a:prstGeom>
                        </pic:spPr>
                      </pic:pic>
                    </a:graphicData>
                  </a:graphic>
                </wp:inline>
              </w:drawing>
            </w:r>
          </w:p>
          <w:p w14:paraId="2FE5291D" w14:textId="77777777" w:rsidR="001A4490" w:rsidRPr="001A4490" w:rsidRDefault="001A4490" w:rsidP="001A4490">
            <w:pPr>
              <w:pStyle w:val="skn-mlx3left-boxskli-secparagraphskli-string"/>
              <w:spacing w:line="280" w:lineRule="atLeast"/>
              <w:rPr>
                <w:rStyle w:val="skn-mlx3left-box"/>
                <w:rFonts w:asciiTheme="majorHAnsi" w:eastAsia="Archivo" w:hAnsiTheme="majorHAnsi" w:cstheme="majorHAnsi"/>
                <w:color w:val="000000"/>
                <w:sz w:val="20"/>
                <w:szCs w:val="20"/>
              </w:rPr>
            </w:pPr>
            <w:r w:rsidRPr="001A4490">
              <w:rPr>
                <w:rStyle w:val="skn-mlx3left-box"/>
                <w:rFonts w:asciiTheme="majorHAnsi" w:eastAsia="Archivo" w:hAnsiTheme="majorHAnsi" w:cstheme="majorHAnsi"/>
                <w:color w:val="000000"/>
                <w:sz w:val="20"/>
                <w:szCs w:val="20"/>
              </w:rPr>
              <w:t> </w:t>
            </w:r>
          </w:p>
          <w:p w14:paraId="05670AA4" w14:textId="77777777" w:rsidR="001A4490" w:rsidRPr="001A4490" w:rsidRDefault="001A4490" w:rsidP="001A4490">
            <w:pPr>
              <w:spacing w:line="600" w:lineRule="exact"/>
              <w:rPr>
                <w:rStyle w:val="skn-mlx3left-box"/>
                <w:rFonts w:asciiTheme="majorHAnsi" w:eastAsia="Archivo" w:hAnsiTheme="majorHAnsi" w:cstheme="majorHAnsi"/>
                <w:color w:val="000000"/>
                <w:sz w:val="20"/>
                <w:szCs w:val="20"/>
              </w:rPr>
            </w:pPr>
            <w:r w:rsidRPr="001A4490">
              <w:rPr>
                <w:rStyle w:val="skn-mlx3left-box"/>
                <w:rFonts w:asciiTheme="majorHAnsi" w:eastAsia="Archivo" w:hAnsiTheme="majorHAnsi" w:cstheme="majorHAnsi"/>
                <w:color w:val="000000"/>
                <w:sz w:val="20"/>
                <w:szCs w:val="20"/>
              </w:rPr>
              <w:t> </w:t>
            </w:r>
          </w:p>
          <w:p w14:paraId="59E6BA74" w14:textId="5D0FE588" w:rsidR="001A4490" w:rsidRPr="001A4490" w:rsidRDefault="001A4490" w:rsidP="001A4490">
            <w:pPr>
              <w:spacing w:line="600" w:lineRule="exact"/>
              <w:rPr>
                <w:rStyle w:val="skn-mlx3left-box"/>
                <w:rFonts w:asciiTheme="majorHAnsi" w:eastAsia="Archivo" w:hAnsiTheme="majorHAnsi" w:cstheme="majorHAnsi"/>
                <w:color w:val="000000"/>
                <w:sz w:val="20"/>
                <w:szCs w:val="20"/>
              </w:rPr>
            </w:pPr>
          </w:p>
          <w:p w14:paraId="285CE714" w14:textId="038BC897" w:rsidR="005A4B90" w:rsidRPr="001A4490" w:rsidRDefault="005A4B90">
            <w:pPr>
              <w:spacing w:line="600" w:lineRule="exact"/>
              <w:rPr>
                <w:rStyle w:val="skn-mlx3left-box"/>
                <w:rFonts w:asciiTheme="majorHAnsi" w:eastAsia="Archivo" w:hAnsiTheme="majorHAnsi" w:cstheme="majorHAnsi"/>
                <w:color w:val="000000"/>
                <w:sz w:val="20"/>
                <w:szCs w:val="20"/>
              </w:rPr>
            </w:pPr>
          </w:p>
          <w:p w14:paraId="0F19C382" w14:textId="77777777" w:rsidR="005A4B90" w:rsidRPr="001A4490" w:rsidRDefault="00000000">
            <w:pPr>
              <w:pStyle w:val="skn-mlx3top-pattern"/>
              <w:spacing w:line="280" w:lineRule="atLeast"/>
              <w:rPr>
                <w:rStyle w:val="skn-mlx3left-box"/>
                <w:rFonts w:asciiTheme="majorHAnsi" w:eastAsia="Archivo" w:hAnsiTheme="majorHAnsi" w:cstheme="majorHAnsi"/>
                <w:color w:val="000000"/>
                <w:sz w:val="20"/>
                <w:szCs w:val="20"/>
              </w:rPr>
            </w:pPr>
            <w:r w:rsidRPr="001A4490">
              <w:rPr>
                <w:rStyle w:val="skn-mlx3left-box"/>
                <w:rFonts w:asciiTheme="majorHAnsi" w:eastAsia="Archivo" w:hAnsiTheme="majorHAnsi" w:cstheme="majorHAnsi"/>
                <w:color w:val="000000"/>
                <w:sz w:val="20"/>
                <w:szCs w:val="20"/>
              </w:rPr>
              <w:t xml:space="preserve"> </w:t>
            </w:r>
          </w:p>
        </w:tc>
        <w:tc>
          <w:tcPr>
            <w:tcW w:w="400" w:type="dxa"/>
            <w:tcMar>
              <w:left w:w="0" w:type="dxa"/>
              <w:right w:w="0" w:type="dxa"/>
            </w:tcMar>
            <w:vAlign w:val="center"/>
            <w:hideMark/>
          </w:tcPr>
          <w:p w14:paraId="6A6E1283" w14:textId="77777777" w:rsidR="005A4B90" w:rsidRPr="001A4490" w:rsidRDefault="005A4B90">
            <w:pPr>
              <w:pStyle w:val="skn-mlx3middle-padding-cellParagraph"/>
              <w:spacing w:line="280" w:lineRule="atLeast"/>
              <w:rPr>
                <w:rStyle w:val="skn-mlx3middle-padding-cell"/>
                <w:rFonts w:asciiTheme="majorHAnsi" w:eastAsia="Archivo" w:hAnsiTheme="majorHAnsi" w:cstheme="majorHAnsi"/>
                <w:color w:val="000000"/>
                <w:sz w:val="20"/>
                <w:szCs w:val="20"/>
              </w:rPr>
            </w:pPr>
          </w:p>
        </w:tc>
        <w:tc>
          <w:tcPr>
            <w:tcW w:w="6640" w:type="dxa"/>
            <w:tcMar>
              <w:left w:w="0" w:type="dxa"/>
              <w:right w:w="0" w:type="dxa"/>
            </w:tcMar>
            <w:hideMark/>
          </w:tcPr>
          <w:p w14:paraId="1BC925F3" w14:textId="77777777" w:rsidR="005A4B90" w:rsidRPr="001A4490" w:rsidRDefault="00000000">
            <w:pPr>
              <w:pStyle w:val="skn-mlx3name"/>
              <w:spacing w:before="600"/>
              <w:rPr>
                <w:rStyle w:val="skn-mlx3right-box"/>
                <w:rFonts w:asciiTheme="majorHAnsi" w:hAnsiTheme="majorHAnsi" w:cstheme="majorHAnsi"/>
                <w:color w:val="000000"/>
              </w:rPr>
            </w:pPr>
            <w:r w:rsidRPr="001A4490">
              <w:rPr>
                <w:rStyle w:val="skn-mlx3right-box"/>
                <w:rFonts w:asciiTheme="majorHAnsi" w:hAnsiTheme="majorHAnsi" w:cstheme="majorHAnsi"/>
                <w:b/>
                <w:bCs/>
                <w:color w:val="000000"/>
              </w:rPr>
              <w:t>Thomas</w:t>
            </w:r>
            <w:r w:rsidRPr="001A4490">
              <w:rPr>
                <w:rStyle w:val="skn-mlx3right-box"/>
                <w:rFonts w:asciiTheme="majorHAnsi" w:hAnsiTheme="majorHAnsi" w:cstheme="majorHAnsi"/>
                <w:color w:val="000000"/>
              </w:rPr>
              <w:t xml:space="preserve"> </w:t>
            </w:r>
            <w:r w:rsidRPr="001A4490">
              <w:rPr>
                <w:rStyle w:val="skn-mlx3right-box"/>
                <w:rFonts w:asciiTheme="majorHAnsi" w:hAnsiTheme="majorHAnsi" w:cstheme="majorHAnsi"/>
                <w:b/>
                <w:bCs/>
                <w:color w:val="000000"/>
              </w:rPr>
              <w:t>Ford</w:t>
            </w:r>
          </w:p>
          <w:p w14:paraId="0EC1A682" w14:textId="5EFAB65C" w:rsidR="005A4B90" w:rsidRPr="003C388E" w:rsidRDefault="001A4490">
            <w:pPr>
              <w:pStyle w:val="skn-mlx3prof-title"/>
              <w:spacing w:after="300"/>
              <w:rPr>
                <w:rStyle w:val="skn-mlx3right-box"/>
                <w:rFonts w:asciiTheme="majorHAnsi" w:eastAsia="Archivo" w:hAnsiTheme="majorHAnsi" w:cstheme="majorHAnsi"/>
                <w:b w:val="0"/>
                <w:bCs w:val="0"/>
                <w:sz w:val="32"/>
                <w:szCs w:val="32"/>
              </w:rPr>
            </w:pPr>
            <w:r w:rsidRPr="003C388E">
              <w:rPr>
                <w:rStyle w:val="skn-mlx3right-box"/>
                <w:rFonts w:asciiTheme="majorHAnsi" w:eastAsia="Archivo" w:hAnsiTheme="majorHAnsi" w:cstheme="majorHAnsi"/>
                <w:b w:val="0"/>
                <w:bCs w:val="0"/>
                <w:sz w:val="32"/>
                <w:szCs w:val="32"/>
              </w:rPr>
              <w:t>AI</w:t>
            </w:r>
            <w:r w:rsidR="00000000" w:rsidRPr="003C388E">
              <w:rPr>
                <w:rStyle w:val="skn-mlx3right-box"/>
                <w:rFonts w:asciiTheme="majorHAnsi" w:eastAsia="Archivo" w:hAnsiTheme="majorHAnsi" w:cstheme="majorHAnsi"/>
                <w:b w:val="0"/>
                <w:bCs w:val="0"/>
                <w:sz w:val="32"/>
                <w:szCs w:val="32"/>
              </w:rPr>
              <w:t xml:space="preserve"> Engineer</w:t>
            </w:r>
          </w:p>
          <w:p w14:paraId="361D8ACA" w14:textId="77777777" w:rsidR="005A4B90" w:rsidRPr="001A4490" w:rsidRDefault="00000000">
            <w:pPr>
              <w:pStyle w:val="skn-mlx3addr1"/>
              <w:jc w:val="right"/>
              <w:rPr>
                <w:rStyle w:val="skn-mlx3right-box"/>
                <w:rFonts w:asciiTheme="majorHAnsi" w:eastAsia="Archivo" w:hAnsiTheme="majorHAnsi" w:cstheme="majorHAnsi"/>
                <w:color w:val="000000"/>
                <w:sz w:val="22"/>
                <w:szCs w:val="22"/>
              </w:rPr>
            </w:pPr>
            <w:r w:rsidRPr="001A4490">
              <w:rPr>
                <w:rStyle w:val="cntc-secfielditemnth-child1endfield"/>
                <w:rFonts w:asciiTheme="majorHAnsi" w:eastAsia="Archivo" w:hAnsiTheme="majorHAnsi" w:cstheme="majorHAnsi"/>
                <w:color w:val="000000"/>
                <w:sz w:val="22"/>
                <w:szCs w:val="22"/>
              </w:rPr>
              <w:t xml:space="preserve"> </w:t>
            </w:r>
            <w:r w:rsidRPr="001A4490">
              <w:rPr>
                <w:rStyle w:val="skn-mlx3fieldgroupfielditem"/>
                <w:rFonts w:asciiTheme="majorHAnsi" w:eastAsia="Archivo" w:hAnsiTheme="majorHAnsi" w:cstheme="majorHAnsi"/>
                <w:color w:val="000000"/>
                <w:sz w:val="22"/>
                <w:szCs w:val="22"/>
              </w:rPr>
              <w:t>thomasford3344@gmail.com</w:t>
            </w:r>
            <w:r w:rsidRPr="001A4490">
              <w:rPr>
                <w:rStyle w:val="skn-mlx3fielditemnth-last-child1sprtrnth-last-child1"/>
                <w:rFonts w:asciiTheme="majorHAnsi" w:eastAsia="Archivo" w:hAnsiTheme="majorHAnsi" w:cstheme="majorHAnsi"/>
                <w:color w:val="000000"/>
                <w:sz w:val="22"/>
                <w:szCs w:val="22"/>
              </w:rPr>
              <w:t>   | </w:t>
            </w:r>
          </w:p>
          <w:p w14:paraId="26623EC0" w14:textId="77777777" w:rsidR="005A4B90" w:rsidRPr="001A4490" w:rsidRDefault="00000000">
            <w:pPr>
              <w:pStyle w:val="skn-mlx3addr1"/>
              <w:jc w:val="right"/>
              <w:rPr>
                <w:rStyle w:val="skn-mlx3right-box"/>
                <w:rFonts w:asciiTheme="majorHAnsi" w:eastAsia="Archivo" w:hAnsiTheme="majorHAnsi" w:cstheme="majorHAnsi"/>
                <w:color w:val="000000"/>
                <w:sz w:val="22"/>
                <w:szCs w:val="22"/>
              </w:rPr>
            </w:pPr>
            <w:r w:rsidRPr="001A4490">
              <w:rPr>
                <w:rStyle w:val="cntc-secfielditemnth-child1endfield"/>
                <w:rFonts w:asciiTheme="majorHAnsi" w:eastAsia="Archivo" w:hAnsiTheme="majorHAnsi" w:cstheme="majorHAnsi"/>
                <w:color w:val="000000"/>
                <w:sz w:val="22"/>
                <w:szCs w:val="22"/>
              </w:rPr>
              <w:t xml:space="preserve"> </w:t>
            </w:r>
            <w:r w:rsidRPr="001A4490">
              <w:rPr>
                <w:rStyle w:val="skn-mlx3fieldgroupfielditem"/>
                <w:rFonts w:asciiTheme="majorHAnsi" w:eastAsia="Archivo" w:hAnsiTheme="majorHAnsi" w:cstheme="majorHAnsi"/>
                <w:color w:val="000000"/>
                <w:sz w:val="22"/>
                <w:szCs w:val="22"/>
              </w:rPr>
              <w:t>Lubbock, TX 79403</w:t>
            </w:r>
            <w:r w:rsidRPr="001A4490">
              <w:rPr>
                <w:rStyle w:val="skn-mlx3fielditemnth-last-child1sprtrnth-last-child1"/>
                <w:rFonts w:asciiTheme="majorHAnsi" w:eastAsia="Archivo" w:hAnsiTheme="majorHAnsi" w:cstheme="majorHAnsi"/>
                <w:color w:val="000000"/>
                <w:sz w:val="22"/>
                <w:szCs w:val="22"/>
              </w:rPr>
              <w:t>   | </w:t>
            </w:r>
          </w:p>
          <w:p w14:paraId="220E1DA6" w14:textId="6F88C9E0" w:rsidR="005A4B90" w:rsidRPr="001A4490" w:rsidRDefault="00000000">
            <w:pPr>
              <w:pStyle w:val="skn-mlx3addr1"/>
              <w:jc w:val="right"/>
              <w:rPr>
                <w:rStyle w:val="skn-mlx3right-box"/>
                <w:rFonts w:asciiTheme="majorHAnsi" w:eastAsia="Archivo" w:hAnsiTheme="majorHAnsi" w:cstheme="majorHAnsi"/>
                <w:color w:val="000000"/>
              </w:rPr>
            </w:pPr>
            <w:r w:rsidRPr="001A4490">
              <w:rPr>
                <w:rStyle w:val="cntc-secfielditemnth-child1endfield"/>
                <w:rFonts w:asciiTheme="majorHAnsi" w:eastAsia="Archivo" w:hAnsiTheme="majorHAnsi" w:cstheme="majorHAnsi"/>
                <w:color w:val="000000"/>
                <w:sz w:val="22"/>
                <w:szCs w:val="22"/>
              </w:rPr>
              <w:t xml:space="preserve"> </w:t>
            </w:r>
            <w:r w:rsidRPr="001A4490">
              <w:rPr>
                <w:rStyle w:val="skn-mlx3fieldgroupfielditem"/>
                <w:rFonts w:asciiTheme="majorHAnsi" w:eastAsia="Archivo" w:hAnsiTheme="majorHAnsi" w:cstheme="majorHAnsi"/>
                <w:color w:val="000000"/>
                <w:sz w:val="22"/>
                <w:szCs w:val="22"/>
              </w:rPr>
              <w:t>+1 </w:t>
            </w:r>
            <w:r w:rsidR="003C388E">
              <w:rPr>
                <w:rStyle w:val="skn-mlx3fieldgroupfielditem"/>
                <w:rFonts w:asciiTheme="majorHAnsi" w:eastAsia="Archivo" w:hAnsiTheme="majorHAnsi" w:cstheme="majorHAnsi"/>
                <w:color w:val="000000"/>
                <w:sz w:val="22"/>
                <w:szCs w:val="22"/>
              </w:rPr>
              <w:t>(</w:t>
            </w:r>
            <w:r w:rsidRPr="001A4490">
              <w:rPr>
                <w:rStyle w:val="skn-mlx3fieldgroupfielditem"/>
                <w:rFonts w:asciiTheme="majorHAnsi" w:eastAsia="Archivo" w:hAnsiTheme="majorHAnsi" w:cstheme="majorHAnsi"/>
                <w:color w:val="000000"/>
                <w:sz w:val="22"/>
                <w:szCs w:val="22"/>
              </w:rPr>
              <w:t>557</w:t>
            </w:r>
            <w:r w:rsidR="003C388E">
              <w:rPr>
                <w:rStyle w:val="skn-mlx3fieldgroupfielditem"/>
                <w:rFonts w:asciiTheme="majorHAnsi" w:eastAsia="Archivo" w:hAnsiTheme="majorHAnsi" w:cstheme="majorHAnsi"/>
                <w:color w:val="000000"/>
                <w:sz w:val="22"/>
                <w:szCs w:val="22"/>
              </w:rPr>
              <w:t>)</w:t>
            </w:r>
            <w:r w:rsidRPr="001A4490">
              <w:rPr>
                <w:rStyle w:val="skn-mlx3fieldgroupfielditem"/>
                <w:rFonts w:asciiTheme="majorHAnsi" w:eastAsia="Archivo" w:hAnsiTheme="majorHAnsi" w:cstheme="majorHAnsi"/>
                <w:color w:val="000000"/>
                <w:sz w:val="22"/>
                <w:szCs w:val="22"/>
              </w:rPr>
              <w:t> 222 8311</w:t>
            </w:r>
            <w:r w:rsidRPr="001A4490">
              <w:rPr>
                <w:rStyle w:val="skn-mlx3fielditemnth-last-child1sprtrnth-last-child2"/>
                <w:rFonts w:asciiTheme="majorHAnsi" w:eastAsia="Archivo" w:hAnsiTheme="majorHAnsi" w:cstheme="majorHAnsi"/>
                <w:color w:val="000000"/>
              </w:rPr>
              <w:t>   | </w:t>
            </w:r>
            <w:r w:rsidRPr="001A4490">
              <w:rPr>
                <w:rStyle w:val="cntc-secfielditemnth-child1endfield"/>
                <w:rFonts w:asciiTheme="majorHAnsi" w:eastAsia="Archivo" w:hAnsiTheme="majorHAnsi" w:cstheme="majorHAnsi"/>
                <w:color w:val="000000"/>
              </w:rPr>
              <w:t xml:space="preserve"> </w:t>
            </w:r>
          </w:p>
          <w:p w14:paraId="1294313D" w14:textId="77777777" w:rsidR="005A4B90" w:rsidRPr="001A4490" w:rsidRDefault="00000000">
            <w:pPr>
              <w:pStyle w:val="skn-mlx3sectioncntc-secsection-gap"/>
              <w:rPr>
                <w:rStyle w:val="skn-mlx3right-box"/>
                <w:rFonts w:asciiTheme="majorHAnsi" w:eastAsia="Archivo" w:hAnsiTheme="majorHAnsi" w:cstheme="majorHAnsi"/>
                <w:color w:val="000000"/>
              </w:rPr>
            </w:pPr>
            <w:r w:rsidRPr="001A4490">
              <w:rPr>
                <w:rStyle w:val="skn-mlx3right-box"/>
                <w:rFonts w:asciiTheme="majorHAnsi" w:eastAsia="Archivo" w:hAnsiTheme="majorHAnsi" w:cstheme="majorHAnsi"/>
                <w:color w:val="000000"/>
              </w:rPr>
              <w:t> </w:t>
            </w:r>
          </w:p>
          <w:p w14:paraId="5A31B305" w14:textId="77777777" w:rsidR="005A4B90" w:rsidRPr="001A4490" w:rsidRDefault="00000000">
            <w:pPr>
              <w:pStyle w:val="skn-mlx3sectiontitle"/>
              <w:spacing w:after="100"/>
              <w:rPr>
                <w:rStyle w:val="skn-mlx3right-box"/>
                <w:rFonts w:asciiTheme="majorHAnsi" w:eastAsia="Archivo" w:hAnsiTheme="majorHAnsi" w:cstheme="majorHAnsi"/>
              </w:rPr>
            </w:pPr>
            <w:r w:rsidRPr="001A4490">
              <w:rPr>
                <w:rStyle w:val="skn-mlx3right-box"/>
                <w:rFonts w:asciiTheme="majorHAnsi" w:eastAsia="Archivo" w:hAnsiTheme="majorHAnsi" w:cstheme="majorHAnsi"/>
              </w:rPr>
              <w:t>Work History</w:t>
            </w:r>
          </w:p>
          <w:p w14:paraId="3FADBA0E" w14:textId="77777777" w:rsidR="005A4B90" w:rsidRPr="001A4490" w:rsidRDefault="00000000">
            <w:pPr>
              <w:pStyle w:val="skn-mlx3heading"/>
              <w:spacing w:after="100" w:line="60" w:lineRule="exact"/>
              <w:rPr>
                <w:rStyle w:val="skn-mlx3headingCharacter"/>
                <w:rFonts w:asciiTheme="majorHAnsi" w:eastAsia="Archivo" w:hAnsiTheme="majorHAnsi" w:cstheme="majorHAnsi"/>
                <w:color w:val="000000"/>
                <w:sz w:val="20"/>
                <w:szCs w:val="20"/>
              </w:rPr>
            </w:pPr>
            <w:r w:rsidRPr="001A4490">
              <w:rPr>
                <w:rFonts w:asciiTheme="majorHAnsi" w:hAnsiTheme="majorHAnsi" w:cstheme="majorHAnsi"/>
              </w:rPr>
              <w:pict w14:anchorId="3B39CCCF">
                <v:line id="_x0000_s1027" style="position:absolute;z-index:251661312" from="0,0" to="372pt,0" fillcolor="black" strokeweight=".5pt"/>
              </w:pict>
            </w:r>
          </w:p>
          <w:p w14:paraId="06C792DE" w14:textId="77777777" w:rsidR="005A4B90" w:rsidRPr="001A4490" w:rsidRDefault="00000000">
            <w:pPr>
              <w:pStyle w:val="skn-mlx3firstparagraphparagraphpara-gap-div"/>
              <w:spacing w:line="400" w:lineRule="atLeast"/>
              <w:rPr>
                <w:rStyle w:val="skn-mlx3right-box"/>
                <w:rFonts w:asciiTheme="majorHAnsi" w:eastAsia="Archivo" w:hAnsiTheme="majorHAnsi" w:cstheme="majorHAnsi"/>
                <w:color w:val="000000"/>
                <w:sz w:val="40"/>
                <w:szCs w:val="40"/>
              </w:rPr>
            </w:pPr>
            <w:r w:rsidRPr="001A4490">
              <w:rPr>
                <w:rStyle w:val="skn-mlx3right-box"/>
                <w:rFonts w:asciiTheme="majorHAnsi" w:eastAsia="Archivo" w:hAnsiTheme="majorHAnsi" w:cstheme="majorHAnsi"/>
                <w:color w:val="000000"/>
                <w:sz w:val="40"/>
                <w:szCs w:val="40"/>
              </w:rPr>
              <w:t> </w:t>
            </w:r>
          </w:p>
          <w:p w14:paraId="3159F1B7" w14:textId="320FE53D" w:rsidR="005A4B90" w:rsidRPr="001A4490" w:rsidRDefault="003C388E">
            <w:pPr>
              <w:pStyle w:val="skn-mlx3right-boxexpr-secjob-title"/>
              <w:pBdr>
                <w:bottom w:val="none" w:sz="0" w:space="3" w:color="auto"/>
              </w:pBdr>
              <w:spacing w:line="400" w:lineRule="atLeast"/>
              <w:rPr>
                <w:rStyle w:val="skn-mlx3right-box"/>
                <w:rFonts w:asciiTheme="majorHAnsi" w:eastAsia="Archivo" w:hAnsiTheme="majorHAnsi" w:cstheme="majorHAnsi"/>
                <w:caps/>
                <w:color w:val="000000"/>
                <w:sz w:val="28"/>
                <w:szCs w:val="28"/>
              </w:rPr>
            </w:pPr>
            <w:r>
              <w:rPr>
                <w:rStyle w:val="skn-mlx3right-box"/>
                <w:rFonts w:asciiTheme="majorHAnsi" w:eastAsia="Archivo" w:hAnsiTheme="majorHAnsi" w:cstheme="majorHAnsi"/>
                <w:color w:val="000000"/>
                <w:sz w:val="28"/>
                <w:szCs w:val="28"/>
              </w:rPr>
              <w:t xml:space="preserve">AI </w:t>
            </w:r>
            <w:r w:rsidRPr="001A4490">
              <w:rPr>
                <w:rStyle w:val="skn-mlx3right-box"/>
                <w:rFonts w:asciiTheme="majorHAnsi" w:eastAsia="Archivo" w:hAnsiTheme="majorHAnsi" w:cstheme="majorHAnsi"/>
                <w:color w:val="000000"/>
                <w:sz w:val="28"/>
                <w:szCs w:val="28"/>
              </w:rPr>
              <w:t>Engineer</w:t>
            </w:r>
          </w:p>
          <w:tbl>
            <w:tblPr>
              <w:tblStyle w:val="skn-mlx3right-boxjob-position"/>
              <w:tblW w:w="0" w:type="auto"/>
              <w:tblCellSpacing w:w="0" w:type="dxa"/>
              <w:tblLayout w:type="fixed"/>
              <w:tblLook w:val="05E0" w:firstRow="1" w:lastRow="1" w:firstColumn="1" w:lastColumn="1" w:noHBand="0" w:noVBand="1"/>
            </w:tblPr>
            <w:tblGrid>
              <w:gridCol w:w="20"/>
              <w:gridCol w:w="3904"/>
              <w:gridCol w:w="6630"/>
            </w:tblGrid>
            <w:tr w:rsidR="005A4B90" w:rsidRPr="001A4490" w14:paraId="4A12AD03" w14:textId="77777777">
              <w:trPr>
                <w:tblCellSpacing w:w="0" w:type="dxa"/>
              </w:trPr>
              <w:tc>
                <w:tcPr>
                  <w:tcW w:w="10" w:type="dxa"/>
                  <w:tcMar>
                    <w:left w:w="0" w:type="dxa"/>
                    <w:right w:w="0" w:type="dxa"/>
                  </w:tcMar>
                  <w:vAlign w:val="center"/>
                  <w:hideMark/>
                </w:tcPr>
                <w:p w14:paraId="629AD39E" w14:textId="77777777" w:rsidR="005A4B90" w:rsidRPr="001A4490" w:rsidRDefault="00000000">
                  <w:pPr>
                    <w:pStyle w:val="skn-mlx3right-boxjob-positionpind-cellParagraph"/>
                    <w:spacing w:line="20" w:lineRule="exact"/>
                    <w:rPr>
                      <w:rStyle w:val="skn-mlx3right-boxjob-positionpind-cell"/>
                      <w:rFonts w:asciiTheme="majorHAnsi" w:eastAsia="Archivo" w:hAnsiTheme="majorHAnsi" w:cstheme="majorHAnsi"/>
                      <w:color w:val="000000"/>
                      <w:sz w:val="20"/>
                      <w:szCs w:val="20"/>
                    </w:rPr>
                  </w:pPr>
                  <w:r w:rsidRPr="001A4490">
                    <w:rPr>
                      <w:rStyle w:val="skn-mlx3right-boxjob-positionpind-cell"/>
                      <w:rFonts w:asciiTheme="majorHAnsi" w:eastAsia="Archivo" w:hAnsiTheme="majorHAnsi" w:cstheme="majorHAnsi"/>
                      <w:color w:val="000000"/>
                      <w:sz w:val="20"/>
                      <w:szCs w:val="20"/>
                    </w:rPr>
                    <w:t> </w:t>
                  </w:r>
                </w:p>
              </w:tc>
              <w:tc>
                <w:tcPr>
                  <w:tcW w:w="3904" w:type="dxa"/>
                  <w:tcMar>
                    <w:left w:w="0" w:type="dxa"/>
                    <w:right w:w="0" w:type="dxa"/>
                  </w:tcMar>
                  <w:hideMark/>
                </w:tcPr>
                <w:p w14:paraId="68B541F1" w14:textId="77777777" w:rsidR="005A4B90" w:rsidRPr="001A4490" w:rsidRDefault="00000000">
                  <w:pPr>
                    <w:pStyle w:val="skn-mlx3right-boxjob-positionpind-cellParagraph"/>
                    <w:spacing w:line="280" w:lineRule="atLeast"/>
                    <w:rPr>
                      <w:rStyle w:val="skn-mlx3right-boxjob-positionpind-cell"/>
                      <w:rFonts w:asciiTheme="majorHAnsi" w:eastAsia="Archivo" w:hAnsiTheme="majorHAnsi" w:cstheme="majorHAnsi"/>
                      <w:color w:val="000000"/>
                      <w:sz w:val="20"/>
                      <w:szCs w:val="20"/>
                    </w:rPr>
                  </w:pPr>
                  <w:r w:rsidRPr="001A4490">
                    <w:rPr>
                      <w:rStyle w:val="skn-mlx3right-boxjob-details"/>
                      <w:rFonts w:asciiTheme="majorHAnsi" w:eastAsia="Archivo" w:hAnsiTheme="majorHAnsi" w:cstheme="majorHAnsi"/>
                      <w:color w:val="000000"/>
                    </w:rPr>
                    <w:t>Vieaura Inc</w:t>
                  </w:r>
                  <w:r w:rsidRPr="001A4490">
                    <w:rPr>
                      <w:rStyle w:val="skn-mlx3expr-secsprtr"/>
                      <w:rFonts w:asciiTheme="majorHAnsi" w:eastAsia="Archivo" w:hAnsiTheme="majorHAnsi" w:cstheme="majorHAnsi"/>
                      <w:color w:val="000000"/>
                    </w:rPr>
                    <w:t> | </w:t>
                  </w:r>
                  <w:r w:rsidRPr="001A4490">
                    <w:rPr>
                      <w:rStyle w:val="skn-mlx3right-boxjob-details"/>
                      <w:rFonts w:asciiTheme="majorHAnsi" w:eastAsia="Archivo" w:hAnsiTheme="majorHAnsi" w:cstheme="majorHAnsi"/>
                      <w:color w:val="000000"/>
                    </w:rPr>
                    <w:t>Alpharetta, GA</w:t>
                  </w:r>
                </w:p>
              </w:tc>
              <w:tc>
                <w:tcPr>
                  <w:tcW w:w="6630" w:type="dxa"/>
                  <w:tcMar>
                    <w:left w:w="100" w:type="dxa"/>
                    <w:right w:w="10" w:type="dxa"/>
                  </w:tcMar>
                  <w:hideMark/>
                </w:tcPr>
                <w:p w14:paraId="0CAFA9D3" w14:textId="77777777" w:rsidR="005A4B90" w:rsidRPr="001A4490" w:rsidRDefault="00000000">
                  <w:pPr>
                    <w:pStyle w:val="skn-mlx3right-boxtext-right"/>
                    <w:spacing w:line="280" w:lineRule="atLeast"/>
                    <w:ind w:left="100" w:right="10"/>
                    <w:rPr>
                      <w:rStyle w:val="skn-mlx3right-boxjob-date"/>
                      <w:rFonts w:asciiTheme="majorHAnsi" w:eastAsia="Archivo" w:hAnsiTheme="majorHAnsi" w:cstheme="majorHAnsi"/>
                      <w:caps/>
                      <w:color w:val="000000"/>
                      <w:sz w:val="18"/>
                      <w:szCs w:val="18"/>
                    </w:rPr>
                  </w:pPr>
                  <w:r w:rsidRPr="001A4490">
                    <w:rPr>
                      <w:rStyle w:val="skn-mlx3right-boxjob-date"/>
                      <w:rFonts w:asciiTheme="majorHAnsi" w:eastAsia="Archivo" w:hAnsiTheme="majorHAnsi" w:cstheme="majorHAnsi"/>
                      <w:caps/>
                      <w:color w:val="000000"/>
                      <w:sz w:val="18"/>
                      <w:szCs w:val="18"/>
                    </w:rPr>
                    <w:t>Apr 2020 - Nov 2025</w:t>
                  </w:r>
                </w:p>
              </w:tc>
            </w:tr>
          </w:tbl>
          <w:p w14:paraId="4984301E" w14:textId="77777777" w:rsidR="005A4B90" w:rsidRPr="001A4490" w:rsidRDefault="00000000" w:rsidP="003C388E">
            <w:pPr>
              <w:pStyle w:val="skn-mlx3expr-seculli"/>
              <w:numPr>
                <w:ilvl w:val="0"/>
                <w:numId w:val="1"/>
              </w:numPr>
              <w:spacing w:before="300"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Improved code deployment efficiency by automating processes with CI/CD pipelines.</w:t>
            </w:r>
          </w:p>
          <w:p w14:paraId="6F36DB8B" w14:textId="77777777" w:rsidR="005A4B90" w:rsidRPr="001A4490" w:rsidRDefault="00000000" w:rsidP="003C388E">
            <w:pPr>
              <w:pStyle w:val="skn-mlx3expr-seculli"/>
              <w:numPr>
                <w:ilvl w:val="0"/>
                <w:numId w:val="1"/>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Maintained version control systems like Git or SVN for seamless collaboration among developers and engineers during project lifecycles.</w:t>
            </w:r>
          </w:p>
          <w:p w14:paraId="26914BE0" w14:textId="77777777" w:rsidR="005A4B90" w:rsidRPr="001A4490" w:rsidRDefault="00000000" w:rsidP="003C388E">
            <w:pPr>
              <w:pStyle w:val="skn-mlx3expr-seculli"/>
              <w:numPr>
                <w:ilvl w:val="0"/>
                <w:numId w:val="1"/>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Designed and implemented containerization strategies using Docker and Kubernetes, improving resource utilization and management.</w:t>
            </w:r>
          </w:p>
          <w:p w14:paraId="2F1884E7" w14:textId="77777777" w:rsidR="005A4B90" w:rsidRPr="001A4490" w:rsidRDefault="00000000" w:rsidP="003C388E">
            <w:pPr>
              <w:pStyle w:val="skn-mlx3ullinth-last-child1"/>
              <w:numPr>
                <w:ilvl w:val="0"/>
                <w:numId w:val="1"/>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Monitored automated build and continuous software integration process to drive build/release failure resolution.</w:t>
            </w:r>
          </w:p>
          <w:p w14:paraId="5AAF520E" w14:textId="77777777" w:rsidR="005A4B90" w:rsidRPr="001A4490" w:rsidRDefault="00000000">
            <w:pPr>
              <w:pStyle w:val="skn-mlx3paragraphpara-gap-div"/>
              <w:rPr>
                <w:rStyle w:val="skn-mlx3right-box"/>
                <w:rFonts w:asciiTheme="majorHAnsi" w:eastAsia="Archivo" w:hAnsiTheme="majorHAnsi" w:cstheme="majorHAnsi"/>
                <w:color w:val="000000"/>
              </w:rPr>
            </w:pPr>
            <w:r w:rsidRPr="001A4490">
              <w:rPr>
                <w:rStyle w:val="skn-mlx3right-box"/>
                <w:rFonts w:asciiTheme="majorHAnsi" w:eastAsia="Archivo" w:hAnsiTheme="majorHAnsi" w:cstheme="majorHAnsi"/>
                <w:color w:val="000000"/>
              </w:rPr>
              <w:t> </w:t>
            </w:r>
          </w:p>
          <w:p w14:paraId="12EBCF83" w14:textId="19195DE5" w:rsidR="005A4B90" w:rsidRPr="001A4490" w:rsidRDefault="001A4490">
            <w:pPr>
              <w:pStyle w:val="skn-mlx3right-boxexpr-secjob-title"/>
              <w:pBdr>
                <w:bottom w:val="none" w:sz="0" w:space="3" w:color="auto"/>
              </w:pBdr>
              <w:spacing w:line="400" w:lineRule="atLeast"/>
              <w:rPr>
                <w:rStyle w:val="skn-mlx3right-box"/>
                <w:rFonts w:asciiTheme="majorHAnsi" w:eastAsia="Archivo" w:hAnsiTheme="majorHAnsi" w:cstheme="majorHAnsi"/>
                <w:caps/>
                <w:color w:val="000000"/>
                <w:sz w:val="28"/>
                <w:szCs w:val="28"/>
              </w:rPr>
            </w:pPr>
            <w:r>
              <w:rPr>
                <w:rStyle w:val="skn-mlx3right-box"/>
                <w:rFonts w:asciiTheme="majorHAnsi" w:eastAsia="Archivo" w:hAnsiTheme="majorHAnsi" w:cstheme="majorHAnsi"/>
                <w:caps/>
                <w:color w:val="000000"/>
                <w:sz w:val="28"/>
                <w:szCs w:val="28"/>
              </w:rPr>
              <w:t>ai/ml</w:t>
            </w:r>
            <w:r w:rsidR="00000000" w:rsidRPr="001A4490">
              <w:rPr>
                <w:rStyle w:val="skn-mlx3right-box"/>
                <w:rFonts w:asciiTheme="majorHAnsi" w:eastAsia="Archivo" w:hAnsiTheme="majorHAnsi" w:cstheme="majorHAnsi"/>
                <w:caps/>
                <w:color w:val="000000"/>
                <w:sz w:val="28"/>
                <w:szCs w:val="28"/>
              </w:rPr>
              <w:t xml:space="preserve"> </w:t>
            </w:r>
            <w:r w:rsidR="003C388E" w:rsidRPr="001A4490">
              <w:rPr>
                <w:rStyle w:val="skn-mlx3right-box"/>
                <w:rFonts w:asciiTheme="majorHAnsi" w:eastAsia="Archivo" w:hAnsiTheme="majorHAnsi" w:cstheme="majorHAnsi"/>
                <w:color w:val="000000"/>
                <w:sz w:val="28"/>
                <w:szCs w:val="28"/>
              </w:rPr>
              <w:t>Engineer</w:t>
            </w:r>
          </w:p>
          <w:tbl>
            <w:tblPr>
              <w:tblStyle w:val="skn-mlx3right-boxjob-position"/>
              <w:tblW w:w="0" w:type="auto"/>
              <w:tblCellSpacing w:w="0" w:type="dxa"/>
              <w:tblLayout w:type="fixed"/>
              <w:tblLook w:val="05E0" w:firstRow="1" w:lastRow="1" w:firstColumn="1" w:lastColumn="1" w:noHBand="0" w:noVBand="1"/>
            </w:tblPr>
            <w:tblGrid>
              <w:gridCol w:w="20"/>
              <w:gridCol w:w="3810"/>
              <w:gridCol w:w="6630"/>
            </w:tblGrid>
            <w:tr w:rsidR="005A4B90" w:rsidRPr="001A4490" w14:paraId="23C06A92" w14:textId="77777777">
              <w:trPr>
                <w:tblCellSpacing w:w="0" w:type="dxa"/>
              </w:trPr>
              <w:tc>
                <w:tcPr>
                  <w:tcW w:w="10" w:type="dxa"/>
                  <w:tcMar>
                    <w:left w:w="0" w:type="dxa"/>
                    <w:right w:w="0" w:type="dxa"/>
                  </w:tcMar>
                  <w:vAlign w:val="center"/>
                  <w:hideMark/>
                </w:tcPr>
                <w:p w14:paraId="7B8481B2" w14:textId="77777777" w:rsidR="005A4B90" w:rsidRPr="001A4490" w:rsidRDefault="00000000">
                  <w:pPr>
                    <w:pStyle w:val="skn-mlx3right-boxjob-positionpind-cellParagraph"/>
                    <w:spacing w:line="20" w:lineRule="exact"/>
                    <w:rPr>
                      <w:rStyle w:val="skn-mlx3right-boxjob-positionpind-cell"/>
                      <w:rFonts w:asciiTheme="majorHAnsi" w:eastAsia="Archivo" w:hAnsiTheme="majorHAnsi" w:cstheme="majorHAnsi"/>
                      <w:color w:val="000000"/>
                      <w:sz w:val="20"/>
                      <w:szCs w:val="20"/>
                    </w:rPr>
                  </w:pPr>
                  <w:r w:rsidRPr="001A4490">
                    <w:rPr>
                      <w:rStyle w:val="skn-mlx3right-boxjob-positionpind-cell"/>
                      <w:rFonts w:asciiTheme="majorHAnsi" w:eastAsia="Archivo" w:hAnsiTheme="majorHAnsi" w:cstheme="majorHAnsi"/>
                      <w:color w:val="000000"/>
                      <w:sz w:val="20"/>
                      <w:szCs w:val="20"/>
                    </w:rPr>
                    <w:t> </w:t>
                  </w:r>
                </w:p>
              </w:tc>
              <w:tc>
                <w:tcPr>
                  <w:tcW w:w="3810" w:type="dxa"/>
                  <w:tcMar>
                    <w:left w:w="0" w:type="dxa"/>
                    <w:right w:w="0" w:type="dxa"/>
                  </w:tcMar>
                  <w:hideMark/>
                </w:tcPr>
                <w:p w14:paraId="257070D8" w14:textId="77777777" w:rsidR="005A4B90" w:rsidRPr="001A4490" w:rsidRDefault="00000000">
                  <w:pPr>
                    <w:pStyle w:val="skn-mlx3right-boxjob-positionpind-cellParagraph"/>
                    <w:spacing w:line="280" w:lineRule="atLeast"/>
                    <w:rPr>
                      <w:rStyle w:val="skn-mlx3right-boxjob-positionpind-cell"/>
                      <w:rFonts w:asciiTheme="majorHAnsi" w:eastAsia="Archivo" w:hAnsiTheme="majorHAnsi" w:cstheme="majorHAnsi"/>
                      <w:color w:val="000000"/>
                      <w:sz w:val="20"/>
                      <w:szCs w:val="20"/>
                    </w:rPr>
                  </w:pPr>
                  <w:r w:rsidRPr="001A4490">
                    <w:rPr>
                      <w:rStyle w:val="skn-mlx3right-boxjob-details"/>
                      <w:rFonts w:asciiTheme="majorHAnsi" w:eastAsia="Archivo" w:hAnsiTheme="majorHAnsi" w:cstheme="majorHAnsi"/>
                      <w:color w:val="000000"/>
                    </w:rPr>
                    <w:t>RevBits LLC</w:t>
                  </w:r>
                  <w:r w:rsidRPr="001A4490">
                    <w:rPr>
                      <w:rStyle w:val="skn-mlx3expr-secsprtr"/>
                      <w:rFonts w:asciiTheme="majorHAnsi" w:eastAsia="Archivo" w:hAnsiTheme="majorHAnsi" w:cstheme="majorHAnsi"/>
                      <w:color w:val="000000"/>
                    </w:rPr>
                    <w:t> | </w:t>
                  </w:r>
                  <w:r w:rsidRPr="001A4490">
                    <w:rPr>
                      <w:rStyle w:val="skn-mlx3right-boxjob-details"/>
                      <w:rFonts w:asciiTheme="majorHAnsi" w:eastAsia="Archivo" w:hAnsiTheme="majorHAnsi" w:cstheme="majorHAnsi"/>
                      <w:color w:val="000000"/>
                    </w:rPr>
                    <w:t>Mineola, NY</w:t>
                  </w:r>
                </w:p>
              </w:tc>
              <w:tc>
                <w:tcPr>
                  <w:tcW w:w="6630" w:type="dxa"/>
                  <w:tcMar>
                    <w:left w:w="100" w:type="dxa"/>
                    <w:right w:w="10" w:type="dxa"/>
                  </w:tcMar>
                  <w:hideMark/>
                </w:tcPr>
                <w:p w14:paraId="65A5C697" w14:textId="77777777" w:rsidR="005A4B90" w:rsidRPr="001A4490" w:rsidRDefault="00000000">
                  <w:pPr>
                    <w:pStyle w:val="skn-mlx3right-boxtext-right"/>
                    <w:spacing w:line="280" w:lineRule="atLeast"/>
                    <w:ind w:left="100" w:right="10"/>
                    <w:rPr>
                      <w:rStyle w:val="skn-mlx3right-boxjob-date"/>
                      <w:rFonts w:asciiTheme="majorHAnsi" w:eastAsia="Archivo" w:hAnsiTheme="majorHAnsi" w:cstheme="majorHAnsi"/>
                      <w:caps/>
                      <w:color w:val="000000"/>
                      <w:sz w:val="18"/>
                      <w:szCs w:val="18"/>
                    </w:rPr>
                  </w:pPr>
                  <w:r w:rsidRPr="001A4490">
                    <w:rPr>
                      <w:rStyle w:val="skn-mlx3right-boxjob-date"/>
                      <w:rFonts w:asciiTheme="majorHAnsi" w:eastAsia="Archivo" w:hAnsiTheme="majorHAnsi" w:cstheme="majorHAnsi"/>
                      <w:caps/>
                      <w:color w:val="000000"/>
                      <w:sz w:val="18"/>
                      <w:szCs w:val="18"/>
                    </w:rPr>
                    <w:t>May 2018 - Mar 2020</w:t>
                  </w:r>
                </w:p>
              </w:tc>
            </w:tr>
          </w:tbl>
          <w:p w14:paraId="27C5231B" w14:textId="77777777" w:rsidR="005A4B90" w:rsidRPr="001A4490" w:rsidRDefault="00000000" w:rsidP="003C388E">
            <w:pPr>
              <w:pStyle w:val="skn-mlx3expr-seculli"/>
              <w:numPr>
                <w:ilvl w:val="0"/>
                <w:numId w:val="2"/>
              </w:numPr>
              <w:spacing w:before="300"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Developed scalable and maintainable code, ensuring long-term stability of the software.</w:t>
            </w:r>
          </w:p>
          <w:p w14:paraId="50E081E6" w14:textId="77777777" w:rsidR="005A4B90" w:rsidRPr="001A4490" w:rsidRDefault="00000000" w:rsidP="003C388E">
            <w:pPr>
              <w:pStyle w:val="skn-mlx3expr-seculli"/>
              <w:numPr>
                <w:ilvl w:val="0"/>
                <w:numId w:val="2"/>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Integrated new technologies into existing systems, increasing capabilities and improving overall performance.</w:t>
            </w:r>
          </w:p>
          <w:p w14:paraId="4FE42C25" w14:textId="77777777" w:rsidR="005A4B90" w:rsidRPr="001A4490" w:rsidRDefault="00000000" w:rsidP="003C388E">
            <w:pPr>
              <w:pStyle w:val="skn-mlx3expr-seculli"/>
              <w:numPr>
                <w:ilvl w:val="0"/>
                <w:numId w:val="2"/>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Developed reusable components that significantly reduced development effort on multiple projects.</w:t>
            </w:r>
          </w:p>
          <w:p w14:paraId="19B32CD7" w14:textId="77777777" w:rsidR="001A4490" w:rsidRPr="001A4490" w:rsidRDefault="00000000" w:rsidP="003C388E">
            <w:pPr>
              <w:pStyle w:val="skn-mlx3ullinth-last-child1"/>
              <w:numPr>
                <w:ilvl w:val="0"/>
                <w:numId w:val="1"/>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Implemented effective debugging strategies, resulting in fewer software defects and increased reliability.</w:t>
            </w:r>
          </w:p>
          <w:p w14:paraId="09CBE0B1" w14:textId="77777777" w:rsidR="001A4490" w:rsidRPr="001A4490" w:rsidRDefault="001A4490" w:rsidP="001A4490">
            <w:pPr>
              <w:pStyle w:val="skn-mlx3paragraphpara-gap-div"/>
              <w:rPr>
                <w:rStyle w:val="skn-mlx3right-box"/>
                <w:rFonts w:asciiTheme="majorHAnsi" w:eastAsia="Archivo" w:hAnsiTheme="majorHAnsi" w:cstheme="majorHAnsi"/>
                <w:color w:val="000000"/>
              </w:rPr>
            </w:pPr>
            <w:r w:rsidRPr="001A4490">
              <w:rPr>
                <w:rStyle w:val="skn-mlx3right-box"/>
                <w:rFonts w:asciiTheme="majorHAnsi" w:eastAsia="Archivo" w:hAnsiTheme="majorHAnsi" w:cstheme="majorHAnsi"/>
                <w:color w:val="000000"/>
              </w:rPr>
              <w:t> </w:t>
            </w:r>
          </w:p>
          <w:p w14:paraId="6D779CB2" w14:textId="47070F10" w:rsidR="001A4490" w:rsidRPr="001A4490" w:rsidRDefault="001A4490" w:rsidP="001A4490">
            <w:pPr>
              <w:pStyle w:val="skn-mlx3right-boxexpr-secjob-title"/>
              <w:pBdr>
                <w:bottom w:val="none" w:sz="0" w:space="3" w:color="auto"/>
              </w:pBdr>
              <w:spacing w:line="400" w:lineRule="atLeast"/>
              <w:rPr>
                <w:rStyle w:val="skn-mlx3right-box"/>
                <w:rFonts w:asciiTheme="majorHAnsi" w:eastAsia="Archivo" w:hAnsiTheme="majorHAnsi" w:cstheme="majorHAnsi"/>
                <w:caps/>
                <w:color w:val="000000"/>
                <w:sz w:val="28"/>
                <w:szCs w:val="28"/>
              </w:rPr>
            </w:pPr>
            <w:r>
              <w:rPr>
                <w:rStyle w:val="skn-mlx3right-box"/>
                <w:rFonts w:asciiTheme="majorHAnsi" w:eastAsia="Archivo" w:hAnsiTheme="majorHAnsi" w:cstheme="majorHAnsi"/>
                <w:caps/>
                <w:color w:val="000000"/>
                <w:sz w:val="28"/>
                <w:szCs w:val="28"/>
              </w:rPr>
              <w:t>ml</w:t>
            </w:r>
            <w:r w:rsidRPr="001A4490">
              <w:rPr>
                <w:rStyle w:val="skn-mlx3right-box"/>
                <w:rFonts w:asciiTheme="majorHAnsi" w:eastAsia="Archivo" w:hAnsiTheme="majorHAnsi" w:cstheme="majorHAnsi"/>
                <w:caps/>
                <w:color w:val="000000"/>
                <w:sz w:val="28"/>
                <w:szCs w:val="28"/>
              </w:rPr>
              <w:t xml:space="preserve"> </w:t>
            </w:r>
            <w:r w:rsidR="003C388E" w:rsidRPr="001A4490">
              <w:rPr>
                <w:rStyle w:val="skn-mlx3right-box"/>
                <w:rFonts w:asciiTheme="majorHAnsi" w:eastAsia="Archivo" w:hAnsiTheme="majorHAnsi" w:cstheme="majorHAnsi"/>
                <w:color w:val="000000"/>
                <w:sz w:val="28"/>
                <w:szCs w:val="28"/>
              </w:rPr>
              <w:t>Engineer</w:t>
            </w:r>
          </w:p>
          <w:tbl>
            <w:tblPr>
              <w:tblStyle w:val="skn-mlx3right-boxjob-position"/>
              <w:tblW w:w="0" w:type="auto"/>
              <w:tblCellSpacing w:w="0" w:type="dxa"/>
              <w:tblLayout w:type="fixed"/>
              <w:tblLook w:val="05E0" w:firstRow="1" w:lastRow="1" w:firstColumn="1" w:lastColumn="1" w:noHBand="0" w:noVBand="1"/>
            </w:tblPr>
            <w:tblGrid>
              <w:gridCol w:w="20"/>
              <w:gridCol w:w="3810"/>
              <w:gridCol w:w="6630"/>
            </w:tblGrid>
            <w:tr w:rsidR="001A4490" w:rsidRPr="001A4490" w14:paraId="52FF2472" w14:textId="77777777" w:rsidTr="00512118">
              <w:trPr>
                <w:tblCellSpacing w:w="0" w:type="dxa"/>
              </w:trPr>
              <w:tc>
                <w:tcPr>
                  <w:tcW w:w="10" w:type="dxa"/>
                  <w:tcMar>
                    <w:left w:w="0" w:type="dxa"/>
                    <w:right w:w="0" w:type="dxa"/>
                  </w:tcMar>
                  <w:vAlign w:val="center"/>
                  <w:hideMark/>
                </w:tcPr>
                <w:p w14:paraId="20C353EC" w14:textId="77777777" w:rsidR="001A4490" w:rsidRPr="001A4490" w:rsidRDefault="001A4490" w:rsidP="001A4490">
                  <w:pPr>
                    <w:pStyle w:val="skn-mlx3right-boxjob-positionpind-cellParagraph"/>
                    <w:spacing w:line="20" w:lineRule="exact"/>
                    <w:rPr>
                      <w:rStyle w:val="skn-mlx3right-boxjob-positionpind-cell"/>
                      <w:rFonts w:asciiTheme="majorHAnsi" w:eastAsia="Archivo" w:hAnsiTheme="majorHAnsi" w:cstheme="majorHAnsi"/>
                      <w:color w:val="000000"/>
                      <w:sz w:val="20"/>
                      <w:szCs w:val="20"/>
                    </w:rPr>
                  </w:pPr>
                  <w:r w:rsidRPr="001A4490">
                    <w:rPr>
                      <w:rStyle w:val="skn-mlx3right-boxjob-positionpind-cell"/>
                      <w:rFonts w:asciiTheme="majorHAnsi" w:eastAsia="Archivo" w:hAnsiTheme="majorHAnsi" w:cstheme="majorHAnsi"/>
                      <w:color w:val="000000"/>
                      <w:sz w:val="20"/>
                      <w:szCs w:val="20"/>
                    </w:rPr>
                    <w:t> </w:t>
                  </w:r>
                </w:p>
              </w:tc>
              <w:tc>
                <w:tcPr>
                  <w:tcW w:w="3810" w:type="dxa"/>
                  <w:tcMar>
                    <w:left w:w="0" w:type="dxa"/>
                    <w:right w:w="0" w:type="dxa"/>
                  </w:tcMar>
                  <w:hideMark/>
                </w:tcPr>
                <w:p w14:paraId="007756EF" w14:textId="77777777" w:rsidR="001A4490" w:rsidRPr="001A4490" w:rsidRDefault="001A4490" w:rsidP="001A4490">
                  <w:pPr>
                    <w:pStyle w:val="skn-mlx3right-boxjob-positionpind-cellParagraph"/>
                    <w:spacing w:line="280" w:lineRule="atLeast"/>
                    <w:rPr>
                      <w:rStyle w:val="skn-mlx3right-boxjob-positionpind-cell"/>
                      <w:rFonts w:asciiTheme="majorHAnsi" w:eastAsia="Archivo" w:hAnsiTheme="majorHAnsi" w:cstheme="majorHAnsi"/>
                      <w:color w:val="000000"/>
                      <w:sz w:val="20"/>
                      <w:szCs w:val="20"/>
                    </w:rPr>
                  </w:pPr>
                  <w:r w:rsidRPr="001A4490">
                    <w:rPr>
                      <w:rStyle w:val="skn-mlx3right-boxjob-details"/>
                      <w:rFonts w:asciiTheme="majorHAnsi" w:eastAsia="Archivo" w:hAnsiTheme="majorHAnsi" w:cstheme="majorHAnsi"/>
                      <w:color w:val="000000"/>
                    </w:rPr>
                    <w:t>RevBits LLC</w:t>
                  </w:r>
                  <w:r w:rsidRPr="001A4490">
                    <w:rPr>
                      <w:rStyle w:val="skn-mlx3expr-secsprtr"/>
                      <w:rFonts w:asciiTheme="majorHAnsi" w:eastAsia="Archivo" w:hAnsiTheme="majorHAnsi" w:cstheme="majorHAnsi"/>
                      <w:color w:val="000000"/>
                    </w:rPr>
                    <w:t> | </w:t>
                  </w:r>
                  <w:r w:rsidRPr="001A4490">
                    <w:rPr>
                      <w:rStyle w:val="skn-mlx3right-boxjob-details"/>
                      <w:rFonts w:asciiTheme="majorHAnsi" w:eastAsia="Archivo" w:hAnsiTheme="majorHAnsi" w:cstheme="majorHAnsi"/>
                      <w:color w:val="000000"/>
                    </w:rPr>
                    <w:t>Mineola, NY</w:t>
                  </w:r>
                </w:p>
              </w:tc>
              <w:tc>
                <w:tcPr>
                  <w:tcW w:w="6630" w:type="dxa"/>
                  <w:tcMar>
                    <w:left w:w="100" w:type="dxa"/>
                    <w:right w:w="10" w:type="dxa"/>
                  </w:tcMar>
                  <w:hideMark/>
                </w:tcPr>
                <w:p w14:paraId="7D4ECC43" w14:textId="77777777" w:rsidR="001A4490" w:rsidRPr="001A4490" w:rsidRDefault="001A4490" w:rsidP="001A4490">
                  <w:pPr>
                    <w:pStyle w:val="skn-mlx3right-boxtext-right"/>
                    <w:spacing w:line="280" w:lineRule="atLeast"/>
                    <w:ind w:left="100" w:right="10"/>
                    <w:rPr>
                      <w:rStyle w:val="skn-mlx3right-boxjob-date"/>
                      <w:rFonts w:asciiTheme="majorHAnsi" w:eastAsia="Archivo" w:hAnsiTheme="majorHAnsi" w:cstheme="majorHAnsi"/>
                      <w:caps/>
                      <w:color w:val="000000"/>
                      <w:sz w:val="18"/>
                      <w:szCs w:val="18"/>
                    </w:rPr>
                  </w:pPr>
                  <w:r w:rsidRPr="001A4490">
                    <w:rPr>
                      <w:rStyle w:val="skn-mlx3right-boxjob-date"/>
                      <w:rFonts w:asciiTheme="majorHAnsi" w:eastAsia="Archivo" w:hAnsiTheme="majorHAnsi" w:cstheme="majorHAnsi"/>
                      <w:caps/>
                      <w:color w:val="000000"/>
                      <w:sz w:val="18"/>
                      <w:szCs w:val="18"/>
                    </w:rPr>
                    <w:t>May 2018 - Mar 2020</w:t>
                  </w:r>
                </w:p>
              </w:tc>
            </w:tr>
          </w:tbl>
          <w:p w14:paraId="21260368" w14:textId="77777777" w:rsidR="001A4490" w:rsidRPr="001A4490" w:rsidRDefault="001A4490" w:rsidP="003C388E">
            <w:pPr>
              <w:pStyle w:val="skn-mlx3expr-seculli"/>
              <w:numPr>
                <w:ilvl w:val="0"/>
                <w:numId w:val="2"/>
              </w:numPr>
              <w:spacing w:before="300"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Developed scalable and maintainable code, ensuring long-term stability of the software.</w:t>
            </w:r>
          </w:p>
          <w:p w14:paraId="4A5D6607" w14:textId="77777777" w:rsidR="001A4490" w:rsidRPr="001A4490" w:rsidRDefault="001A4490" w:rsidP="003C388E">
            <w:pPr>
              <w:pStyle w:val="skn-mlx3expr-seculli"/>
              <w:numPr>
                <w:ilvl w:val="0"/>
                <w:numId w:val="2"/>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Integrated new technologies into existing systems, increasing capabilities and improving overall performance.</w:t>
            </w:r>
          </w:p>
          <w:p w14:paraId="7C1FEBB0" w14:textId="77777777" w:rsidR="001A4490" w:rsidRPr="001A4490" w:rsidRDefault="001A4490" w:rsidP="003C388E">
            <w:pPr>
              <w:pStyle w:val="skn-mlx3expr-seculli"/>
              <w:numPr>
                <w:ilvl w:val="0"/>
                <w:numId w:val="2"/>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Developed reusable components that significantly reduced development effort on multiple projects.</w:t>
            </w:r>
          </w:p>
          <w:p w14:paraId="7F7E6E3D" w14:textId="52EB4EF9" w:rsidR="005A4B90" w:rsidRPr="001A4490" w:rsidRDefault="001A4490" w:rsidP="003C388E">
            <w:pPr>
              <w:pStyle w:val="skn-mlx3ullinth-last-child1"/>
              <w:numPr>
                <w:ilvl w:val="0"/>
                <w:numId w:val="2"/>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lastRenderedPageBreak/>
              <w:t>Implemented effective debugging strategies, resulting in fewer software defects and increased reliability.</w:t>
            </w:r>
          </w:p>
          <w:p w14:paraId="30582275" w14:textId="77777777" w:rsidR="005A4B90" w:rsidRPr="001A4490" w:rsidRDefault="00000000">
            <w:pPr>
              <w:pStyle w:val="skn-mlx3paragraphpara-gap-div"/>
              <w:rPr>
                <w:rStyle w:val="skn-mlx3right-box"/>
                <w:rFonts w:asciiTheme="majorHAnsi" w:eastAsia="Archivo" w:hAnsiTheme="majorHAnsi" w:cstheme="majorHAnsi"/>
                <w:color w:val="000000"/>
              </w:rPr>
            </w:pPr>
            <w:r w:rsidRPr="001A4490">
              <w:rPr>
                <w:rStyle w:val="skn-mlx3right-box"/>
                <w:rFonts w:asciiTheme="majorHAnsi" w:eastAsia="Archivo" w:hAnsiTheme="majorHAnsi" w:cstheme="majorHAnsi"/>
                <w:color w:val="000000"/>
              </w:rPr>
              <w:t> </w:t>
            </w:r>
          </w:p>
          <w:p w14:paraId="402EA591" w14:textId="34B2A09B" w:rsidR="005A4B90" w:rsidRPr="001A4490" w:rsidRDefault="003C388E">
            <w:pPr>
              <w:pStyle w:val="skn-mlx3right-boxexpr-secjob-title"/>
              <w:pBdr>
                <w:bottom w:val="none" w:sz="0" w:space="3" w:color="auto"/>
              </w:pBdr>
              <w:spacing w:line="400" w:lineRule="atLeast"/>
              <w:rPr>
                <w:rStyle w:val="skn-mlx3right-box"/>
                <w:rFonts w:asciiTheme="majorHAnsi" w:eastAsia="Archivo" w:hAnsiTheme="majorHAnsi" w:cstheme="majorHAnsi"/>
                <w:caps/>
                <w:color w:val="000000"/>
                <w:sz w:val="28"/>
                <w:szCs w:val="28"/>
              </w:rPr>
            </w:pPr>
            <w:r>
              <w:rPr>
                <w:rStyle w:val="skn-mlx3right-box"/>
                <w:rFonts w:asciiTheme="majorHAnsi" w:eastAsia="Archivo" w:hAnsiTheme="majorHAnsi" w:cstheme="majorHAnsi"/>
                <w:color w:val="000000"/>
                <w:sz w:val="28"/>
                <w:szCs w:val="28"/>
              </w:rPr>
              <w:t>Junior ML Engineer</w:t>
            </w:r>
          </w:p>
          <w:tbl>
            <w:tblPr>
              <w:tblStyle w:val="skn-mlx3right-boxjob-position"/>
              <w:tblW w:w="0" w:type="auto"/>
              <w:tblCellSpacing w:w="0" w:type="dxa"/>
              <w:tblLayout w:type="fixed"/>
              <w:tblLook w:val="05E0" w:firstRow="1" w:lastRow="1" w:firstColumn="1" w:lastColumn="1" w:noHBand="0" w:noVBand="1"/>
            </w:tblPr>
            <w:tblGrid>
              <w:gridCol w:w="20"/>
              <w:gridCol w:w="3241"/>
              <w:gridCol w:w="6630"/>
            </w:tblGrid>
            <w:tr w:rsidR="005A4B90" w:rsidRPr="001A4490" w14:paraId="6C43BA5D" w14:textId="77777777">
              <w:trPr>
                <w:tblCellSpacing w:w="0" w:type="dxa"/>
              </w:trPr>
              <w:tc>
                <w:tcPr>
                  <w:tcW w:w="10" w:type="dxa"/>
                  <w:tcMar>
                    <w:left w:w="0" w:type="dxa"/>
                    <w:right w:w="0" w:type="dxa"/>
                  </w:tcMar>
                  <w:vAlign w:val="center"/>
                  <w:hideMark/>
                </w:tcPr>
                <w:p w14:paraId="589274F4" w14:textId="77777777" w:rsidR="005A4B90" w:rsidRPr="001A4490" w:rsidRDefault="00000000">
                  <w:pPr>
                    <w:pStyle w:val="skn-mlx3right-boxjob-positionpind-cellParagraph"/>
                    <w:spacing w:line="20" w:lineRule="exact"/>
                    <w:rPr>
                      <w:rStyle w:val="skn-mlx3right-boxjob-positionpind-cell"/>
                      <w:rFonts w:asciiTheme="majorHAnsi" w:eastAsia="Archivo" w:hAnsiTheme="majorHAnsi" w:cstheme="majorHAnsi"/>
                      <w:color w:val="000000"/>
                      <w:sz w:val="20"/>
                      <w:szCs w:val="20"/>
                    </w:rPr>
                  </w:pPr>
                  <w:r w:rsidRPr="001A4490">
                    <w:rPr>
                      <w:rStyle w:val="skn-mlx3right-boxjob-positionpind-cell"/>
                      <w:rFonts w:asciiTheme="majorHAnsi" w:eastAsia="Archivo" w:hAnsiTheme="majorHAnsi" w:cstheme="majorHAnsi"/>
                      <w:color w:val="000000"/>
                      <w:sz w:val="20"/>
                      <w:szCs w:val="20"/>
                    </w:rPr>
                    <w:t> </w:t>
                  </w:r>
                </w:p>
              </w:tc>
              <w:tc>
                <w:tcPr>
                  <w:tcW w:w="3241" w:type="dxa"/>
                  <w:tcMar>
                    <w:left w:w="0" w:type="dxa"/>
                    <w:right w:w="0" w:type="dxa"/>
                  </w:tcMar>
                  <w:hideMark/>
                </w:tcPr>
                <w:p w14:paraId="059DA736" w14:textId="77777777" w:rsidR="005A4B90" w:rsidRPr="001A4490" w:rsidRDefault="00000000">
                  <w:pPr>
                    <w:pStyle w:val="skn-mlx3right-boxjob-positionpind-cellParagraph"/>
                    <w:spacing w:line="280" w:lineRule="atLeast"/>
                    <w:rPr>
                      <w:rStyle w:val="skn-mlx3right-boxjob-positionpind-cell"/>
                      <w:rFonts w:asciiTheme="majorHAnsi" w:eastAsia="Archivo" w:hAnsiTheme="majorHAnsi" w:cstheme="majorHAnsi"/>
                      <w:color w:val="000000"/>
                      <w:sz w:val="20"/>
                      <w:szCs w:val="20"/>
                    </w:rPr>
                  </w:pPr>
                  <w:r w:rsidRPr="001A4490">
                    <w:rPr>
                      <w:rStyle w:val="skn-mlx3right-boxjob-details"/>
                      <w:rFonts w:asciiTheme="majorHAnsi" w:eastAsia="Archivo" w:hAnsiTheme="majorHAnsi" w:cstheme="majorHAnsi"/>
                      <w:color w:val="000000"/>
                    </w:rPr>
                    <w:t>EBQ</w:t>
                  </w:r>
                  <w:r w:rsidRPr="001A4490">
                    <w:rPr>
                      <w:rStyle w:val="skn-mlx3expr-secsprtr"/>
                      <w:rFonts w:asciiTheme="majorHAnsi" w:eastAsia="Archivo" w:hAnsiTheme="majorHAnsi" w:cstheme="majorHAnsi"/>
                      <w:color w:val="000000"/>
                    </w:rPr>
                    <w:t> | </w:t>
                  </w:r>
                  <w:r w:rsidRPr="001A4490">
                    <w:rPr>
                      <w:rStyle w:val="skn-mlx3right-boxjob-details"/>
                      <w:rFonts w:asciiTheme="majorHAnsi" w:eastAsia="Archivo" w:hAnsiTheme="majorHAnsi" w:cstheme="majorHAnsi"/>
                      <w:color w:val="000000"/>
                    </w:rPr>
                    <w:t>Austin, TX</w:t>
                  </w:r>
                </w:p>
              </w:tc>
              <w:tc>
                <w:tcPr>
                  <w:tcW w:w="6630" w:type="dxa"/>
                  <w:tcMar>
                    <w:left w:w="100" w:type="dxa"/>
                    <w:right w:w="10" w:type="dxa"/>
                  </w:tcMar>
                  <w:hideMark/>
                </w:tcPr>
                <w:p w14:paraId="0C246BAE" w14:textId="77777777" w:rsidR="005A4B90" w:rsidRPr="001A4490" w:rsidRDefault="00000000">
                  <w:pPr>
                    <w:pStyle w:val="skn-mlx3right-boxtext-right"/>
                    <w:spacing w:line="280" w:lineRule="atLeast"/>
                    <w:ind w:left="100" w:right="10"/>
                    <w:rPr>
                      <w:rStyle w:val="skn-mlx3right-boxjob-date"/>
                      <w:rFonts w:asciiTheme="majorHAnsi" w:eastAsia="Archivo" w:hAnsiTheme="majorHAnsi" w:cstheme="majorHAnsi"/>
                      <w:caps/>
                      <w:color w:val="000000"/>
                      <w:sz w:val="18"/>
                      <w:szCs w:val="18"/>
                    </w:rPr>
                  </w:pPr>
                  <w:r w:rsidRPr="001A4490">
                    <w:rPr>
                      <w:rStyle w:val="skn-mlx3right-boxjob-date"/>
                      <w:rFonts w:asciiTheme="majorHAnsi" w:eastAsia="Archivo" w:hAnsiTheme="majorHAnsi" w:cstheme="majorHAnsi"/>
                      <w:caps/>
                      <w:color w:val="000000"/>
                      <w:sz w:val="18"/>
                      <w:szCs w:val="18"/>
                    </w:rPr>
                    <w:t>Apr 2017 - May 2018</w:t>
                  </w:r>
                </w:p>
              </w:tc>
            </w:tr>
          </w:tbl>
          <w:p w14:paraId="7D517EE9" w14:textId="77777777" w:rsidR="005A4B90" w:rsidRPr="001A4490" w:rsidRDefault="00000000" w:rsidP="003C388E">
            <w:pPr>
              <w:pStyle w:val="skn-mlx3expr-seculli"/>
              <w:numPr>
                <w:ilvl w:val="0"/>
                <w:numId w:val="3"/>
              </w:numPr>
              <w:spacing w:before="300"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Integrated third-party APIs to enhance overall application functionality and improve user experience.</w:t>
            </w:r>
          </w:p>
          <w:p w14:paraId="3A7EBE09" w14:textId="77777777" w:rsidR="005A4B90" w:rsidRPr="001A4490" w:rsidRDefault="00000000" w:rsidP="003C388E">
            <w:pPr>
              <w:pStyle w:val="skn-mlx3expr-seculli"/>
              <w:numPr>
                <w:ilvl w:val="0"/>
                <w:numId w:val="3"/>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Continuously updated skillset through professional development courses, staying current with industry trends and emerging technologies.</w:t>
            </w:r>
          </w:p>
          <w:p w14:paraId="2B4D2FD2" w14:textId="77777777" w:rsidR="005A4B90" w:rsidRPr="001A4490" w:rsidRDefault="00000000" w:rsidP="003C388E">
            <w:pPr>
              <w:pStyle w:val="skn-mlx3expr-seculli"/>
              <w:numPr>
                <w:ilvl w:val="0"/>
                <w:numId w:val="3"/>
              </w:numPr>
              <w:spacing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Demonstrated strong problem-solving abilities by quickly identifying and resolving defects, leading to increased application stability and user satisfaction.</w:t>
            </w:r>
          </w:p>
          <w:p w14:paraId="4B3048E1" w14:textId="77777777" w:rsidR="005A4B90" w:rsidRPr="001A4490" w:rsidRDefault="00000000" w:rsidP="003C388E">
            <w:pPr>
              <w:pStyle w:val="skn-mlx3ullinth-last-child1"/>
              <w:numPr>
                <w:ilvl w:val="0"/>
                <w:numId w:val="3"/>
              </w:numPr>
              <w:spacing w:after="600" w:line="280" w:lineRule="atLeast"/>
              <w:ind w:left="300" w:hanging="192"/>
              <w:jc w:val="both"/>
              <w:rPr>
                <w:rStyle w:val="skn-mlx3right-box"/>
                <w:rFonts w:asciiTheme="majorHAnsi" w:eastAsia="Archivo" w:hAnsiTheme="majorHAnsi" w:cstheme="majorHAnsi"/>
                <w:color w:val="000000"/>
                <w:sz w:val="22"/>
                <w:szCs w:val="22"/>
              </w:rPr>
            </w:pPr>
            <w:r w:rsidRPr="001A4490">
              <w:rPr>
                <w:rStyle w:val="skn-mlx3right-box"/>
                <w:rFonts w:asciiTheme="majorHAnsi" w:eastAsia="Archivo" w:hAnsiTheme="majorHAnsi" w:cstheme="majorHAnsi"/>
                <w:color w:val="000000"/>
                <w:sz w:val="22"/>
                <w:szCs w:val="22"/>
              </w:rPr>
              <w:t>Conducted thorough code reviews to maintain high standards of quality and consistency throughout the project lifecycle.</w:t>
            </w:r>
          </w:p>
          <w:p w14:paraId="1668C56B" w14:textId="77777777" w:rsidR="005A4B90" w:rsidRPr="001A4490" w:rsidRDefault="00000000">
            <w:pPr>
              <w:pStyle w:val="skn-mlx3sectiontitle"/>
              <w:spacing w:after="100"/>
              <w:rPr>
                <w:rStyle w:val="skn-mlx3right-box"/>
                <w:rFonts w:asciiTheme="majorHAnsi" w:eastAsia="Archivo" w:hAnsiTheme="majorHAnsi" w:cstheme="majorHAnsi"/>
              </w:rPr>
            </w:pPr>
            <w:r w:rsidRPr="001A4490">
              <w:rPr>
                <w:rStyle w:val="skn-mlx3right-box"/>
                <w:rFonts w:asciiTheme="majorHAnsi" w:eastAsia="Archivo" w:hAnsiTheme="majorHAnsi" w:cstheme="majorHAnsi"/>
              </w:rPr>
              <w:t>Certifications</w:t>
            </w:r>
          </w:p>
          <w:p w14:paraId="4C6A6001" w14:textId="77777777" w:rsidR="005A4B90" w:rsidRPr="001A4490" w:rsidRDefault="00000000">
            <w:pPr>
              <w:pStyle w:val="skn-mlx3heading"/>
              <w:spacing w:after="100" w:line="60" w:lineRule="exact"/>
              <w:rPr>
                <w:rStyle w:val="skn-mlx3headingCharacter"/>
                <w:rFonts w:asciiTheme="majorHAnsi" w:eastAsia="Archivo" w:hAnsiTheme="majorHAnsi" w:cstheme="majorHAnsi"/>
                <w:color w:val="000000"/>
                <w:sz w:val="20"/>
                <w:szCs w:val="20"/>
              </w:rPr>
            </w:pPr>
            <w:r w:rsidRPr="001A4490">
              <w:rPr>
                <w:rFonts w:asciiTheme="majorHAnsi" w:hAnsiTheme="majorHAnsi" w:cstheme="majorHAnsi"/>
              </w:rPr>
              <w:pict w14:anchorId="3372F4BF">
                <v:line id="_x0000_s1028" style="position:absolute;z-index:251662336" from="0,0" to="372pt,0" fillcolor="black" strokeweight=".5pt"/>
              </w:pict>
            </w:r>
          </w:p>
          <w:p w14:paraId="27F1E0CE" w14:textId="77777777" w:rsidR="005A4B90" w:rsidRPr="001A4490" w:rsidRDefault="00000000">
            <w:pPr>
              <w:pStyle w:val="skn-mlx3firstparagraphparagraphpara-gap-div"/>
              <w:spacing w:line="400" w:lineRule="atLeast"/>
              <w:rPr>
                <w:rStyle w:val="skn-mlx3right-box"/>
                <w:rFonts w:asciiTheme="majorHAnsi" w:eastAsia="Archivo" w:hAnsiTheme="majorHAnsi" w:cstheme="majorHAnsi"/>
                <w:color w:val="000000"/>
                <w:sz w:val="40"/>
                <w:szCs w:val="40"/>
              </w:rPr>
            </w:pPr>
            <w:r w:rsidRPr="001A4490">
              <w:rPr>
                <w:rStyle w:val="skn-mlx3right-box"/>
                <w:rFonts w:asciiTheme="majorHAnsi" w:eastAsia="Archivo" w:hAnsiTheme="majorHAnsi" w:cstheme="majorHAnsi"/>
                <w:color w:val="000000"/>
                <w:sz w:val="40"/>
                <w:szCs w:val="40"/>
              </w:rPr>
              <w:t> </w:t>
            </w:r>
          </w:p>
          <w:tbl>
            <w:tblPr>
              <w:tblStyle w:val="skn-mlx3right-boxjob-position"/>
              <w:tblW w:w="0" w:type="auto"/>
              <w:tblCellSpacing w:w="0" w:type="dxa"/>
              <w:tblLayout w:type="fixed"/>
              <w:tblLook w:val="05E0" w:firstRow="1" w:lastRow="1" w:firstColumn="1" w:lastColumn="1" w:noHBand="0" w:noVBand="1"/>
            </w:tblPr>
            <w:tblGrid>
              <w:gridCol w:w="20"/>
              <w:gridCol w:w="5555"/>
              <w:gridCol w:w="6630"/>
            </w:tblGrid>
            <w:tr w:rsidR="005A4B90" w:rsidRPr="001A4490" w14:paraId="5FB8A6DB" w14:textId="77777777">
              <w:trPr>
                <w:tblCellSpacing w:w="0" w:type="dxa"/>
              </w:trPr>
              <w:tc>
                <w:tcPr>
                  <w:tcW w:w="10" w:type="dxa"/>
                  <w:tcMar>
                    <w:left w:w="0" w:type="dxa"/>
                    <w:right w:w="0" w:type="dxa"/>
                  </w:tcMar>
                  <w:vAlign w:val="center"/>
                  <w:hideMark/>
                </w:tcPr>
                <w:p w14:paraId="0549FB88" w14:textId="77777777" w:rsidR="005A4B90" w:rsidRPr="001A4490" w:rsidRDefault="00000000">
                  <w:pPr>
                    <w:pStyle w:val="skn-mlx3right-boxjob-positionpind-cellParagraph"/>
                    <w:spacing w:line="20" w:lineRule="exact"/>
                    <w:rPr>
                      <w:rStyle w:val="skn-mlx3right-boxjob-positionpind-cell"/>
                      <w:rFonts w:asciiTheme="majorHAnsi" w:eastAsia="Archivo" w:hAnsiTheme="majorHAnsi" w:cstheme="majorHAnsi"/>
                      <w:color w:val="000000"/>
                      <w:sz w:val="20"/>
                      <w:szCs w:val="20"/>
                    </w:rPr>
                  </w:pPr>
                  <w:r w:rsidRPr="001A4490">
                    <w:rPr>
                      <w:rStyle w:val="skn-mlx3right-boxjob-positionpind-cell"/>
                      <w:rFonts w:asciiTheme="majorHAnsi" w:eastAsia="Archivo" w:hAnsiTheme="majorHAnsi" w:cstheme="majorHAnsi"/>
                      <w:color w:val="000000"/>
                      <w:sz w:val="20"/>
                      <w:szCs w:val="20"/>
                    </w:rPr>
                    <w:t> </w:t>
                  </w:r>
                </w:p>
              </w:tc>
              <w:tc>
                <w:tcPr>
                  <w:tcW w:w="5555" w:type="dxa"/>
                  <w:tcMar>
                    <w:left w:w="0" w:type="dxa"/>
                    <w:right w:w="0" w:type="dxa"/>
                  </w:tcMar>
                  <w:hideMark/>
                </w:tcPr>
                <w:p w14:paraId="26F64C7B" w14:textId="40F8F851" w:rsidR="001A4490" w:rsidRDefault="00000000" w:rsidP="001A4490">
                  <w:pPr>
                    <w:pStyle w:val="skn-mlx3p"/>
                    <w:spacing w:after="100" w:line="280" w:lineRule="atLeast"/>
                    <w:rPr>
                      <w:rStyle w:val="skn-mlx3right-boxcert-secfrfm-details"/>
                      <w:rFonts w:asciiTheme="majorHAnsi" w:eastAsia="Archivo" w:hAnsiTheme="majorHAnsi" w:cstheme="majorHAnsi"/>
                      <w:color w:val="000000"/>
                      <w:sz w:val="22"/>
                      <w:szCs w:val="22"/>
                    </w:rPr>
                  </w:pPr>
                  <w:r w:rsidRPr="001A4490">
                    <w:rPr>
                      <w:rStyle w:val="skn-mlx3right-boxcert-secfrfm-details"/>
                      <w:rFonts w:asciiTheme="majorHAnsi" w:eastAsia="Archivo" w:hAnsiTheme="majorHAnsi" w:cstheme="majorHAnsi"/>
                      <w:color w:val="000000"/>
                      <w:sz w:val="22"/>
                      <w:szCs w:val="22"/>
                    </w:rPr>
                    <w:t xml:space="preserve">Problem Solving, Hackerrank </w:t>
                  </w:r>
                </w:p>
                <w:p w14:paraId="08321D74" w14:textId="77777777" w:rsidR="001A4490" w:rsidRPr="001A4490" w:rsidRDefault="001A4490" w:rsidP="001A4490">
                  <w:pPr>
                    <w:pStyle w:val="skn-mlx3p"/>
                    <w:spacing w:after="100" w:line="280" w:lineRule="atLeast"/>
                    <w:rPr>
                      <w:rStyle w:val="skn-mlx3right-boxcert-secfrfm-details"/>
                      <w:rFonts w:asciiTheme="majorHAnsi" w:eastAsia="Archivo" w:hAnsiTheme="majorHAnsi" w:cstheme="majorHAnsi"/>
                      <w:color w:val="000000"/>
                      <w:sz w:val="22"/>
                      <w:szCs w:val="22"/>
                    </w:rPr>
                  </w:pPr>
                </w:p>
                <w:p w14:paraId="6A4DBE3C" w14:textId="77777777" w:rsidR="005A4B90" w:rsidRPr="001A4490" w:rsidRDefault="005A4B90">
                  <w:pPr>
                    <w:pStyle w:val="skn-mlx3right-boxsinglecolumn"/>
                    <w:spacing w:line="280" w:lineRule="atLeast"/>
                    <w:rPr>
                      <w:rStyle w:val="skn-mlx3right-boxsinglecolumnCharacter"/>
                      <w:rFonts w:asciiTheme="majorHAnsi" w:eastAsia="Archivo" w:hAnsiTheme="majorHAnsi" w:cstheme="majorHAnsi"/>
                      <w:color w:val="000000"/>
                      <w:sz w:val="20"/>
                      <w:szCs w:val="20"/>
                    </w:rPr>
                  </w:pPr>
                </w:p>
                <w:p w14:paraId="4388001B" w14:textId="77777777" w:rsidR="005A4B90" w:rsidRPr="001A4490" w:rsidRDefault="005A4B90">
                  <w:pPr>
                    <w:pStyle w:val="skn-mlx3right-boxcert-secfrfm-detailsParagraph"/>
                    <w:spacing w:line="10" w:lineRule="atLeast"/>
                    <w:textAlignment w:val="auto"/>
                    <w:rPr>
                      <w:rStyle w:val="skn-mlx3right-boxcert-secfrfm-details"/>
                      <w:rFonts w:asciiTheme="majorHAnsi" w:eastAsia="Archivo" w:hAnsiTheme="majorHAnsi" w:cstheme="majorHAnsi"/>
                      <w:color w:val="000000"/>
                      <w:sz w:val="2"/>
                      <w:szCs w:val="2"/>
                    </w:rPr>
                  </w:pPr>
                </w:p>
              </w:tc>
              <w:tc>
                <w:tcPr>
                  <w:tcW w:w="6630" w:type="dxa"/>
                  <w:tcMar>
                    <w:left w:w="100" w:type="dxa"/>
                    <w:right w:w="10" w:type="dxa"/>
                  </w:tcMar>
                  <w:hideMark/>
                </w:tcPr>
                <w:p w14:paraId="5378E366" w14:textId="77777777" w:rsidR="005A4B90" w:rsidRPr="001A4490" w:rsidRDefault="00000000">
                  <w:pPr>
                    <w:pStyle w:val="skn-mlx3right-boxtext-right"/>
                    <w:spacing w:line="280" w:lineRule="atLeast"/>
                    <w:ind w:left="100" w:right="10"/>
                    <w:rPr>
                      <w:rStyle w:val="skn-mlx3right-boxjob-date"/>
                      <w:rFonts w:asciiTheme="majorHAnsi" w:eastAsia="Archivo" w:hAnsiTheme="majorHAnsi" w:cstheme="majorHAnsi"/>
                      <w:caps/>
                      <w:color w:val="000000"/>
                      <w:sz w:val="18"/>
                      <w:szCs w:val="18"/>
                    </w:rPr>
                  </w:pPr>
                  <w:r w:rsidRPr="001A4490">
                    <w:rPr>
                      <w:rStyle w:val="skn-mlx3right-boxjob-date"/>
                      <w:rFonts w:asciiTheme="majorHAnsi" w:eastAsia="Archivo" w:hAnsiTheme="majorHAnsi" w:cstheme="majorHAnsi"/>
                      <w:caps/>
                      <w:color w:val="000000"/>
                      <w:sz w:val="18"/>
                      <w:szCs w:val="18"/>
                    </w:rPr>
                    <w:t>Dec 2025</w:t>
                  </w:r>
                </w:p>
              </w:tc>
            </w:tr>
          </w:tbl>
          <w:p w14:paraId="49E6017D" w14:textId="77777777" w:rsidR="005A4B90" w:rsidRPr="001A4490" w:rsidRDefault="005A4B90">
            <w:pPr>
              <w:pStyle w:val="skn-mlx3sectionnth-last-child1"/>
              <w:spacing w:line="600" w:lineRule="exact"/>
              <w:rPr>
                <w:rStyle w:val="skn-mlx3sectionnth-last-child1Character"/>
                <w:rFonts w:asciiTheme="majorHAnsi" w:eastAsia="Archivo" w:hAnsiTheme="majorHAnsi" w:cstheme="majorHAnsi"/>
                <w:color w:val="000000"/>
                <w:sz w:val="20"/>
                <w:szCs w:val="20"/>
              </w:rPr>
            </w:pPr>
          </w:p>
        </w:tc>
        <w:tc>
          <w:tcPr>
            <w:tcW w:w="800" w:type="dxa"/>
            <w:tcMar>
              <w:left w:w="0" w:type="dxa"/>
              <w:right w:w="0" w:type="dxa"/>
            </w:tcMar>
            <w:vAlign w:val="center"/>
            <w:hideMark/>
          </w:tcPr>
          <w:p w14:paraId="17D401C3" w14:textId="77777777" w:rsidR="005A4B90" w:rsidRPr="001A4490" w:rsidRDefault="005A4B90">
            <w:pPr>
              <w:pStyle w:val="skn-mlx3right-padding-cellParagraph"/>
              <w:spacing w:line="280" w:lineRule="atLeast"/>
              <w:rPr>
                <w:rStyle w:val="skn-mlx3right-padding-cell"/>
                <w:rFonts w:asciiTheme="majorHAnsi" w:eastAsia="Archivo" w:hAnsiTheme="majorHAnsi" w:cstheme="majorHAnsi"/>
                <w:color w:val="000000"/>
                <w:sz w:val="20"/>
                <w:szCs w:val="20"/>
              </w:rPr>
            </w:pPr>
          </w:p>
        </w:tc>
      </w:tr>
    </w:tbl>
    <w:p w14:paraId="2DC6A07E" w14:textId="77777777" w:rsidR="005A4B90" w:rsidRPr="001A4490" w:rsidRDefault="005A4B90">
      <w:pPr>
        <w:rPr>
          <w:rFonts w:asciiTheme="majorHAnsi" w:eastAsia="Archivo" w:hAnsiTheme="majorHAnsi" w:cstheme="majorHAnsi"/>
          <w:color w:val="000000"/>
          <w:sz w:val="20"/>
          <w:szCs w:val="20"/>
        </w:rPr>
      </w:pPr>
    </w:p>
    <w:p w14:paraId="3807D0D3" w14:textId="77777777" w:rsidR="005A4B90" w:rsidRPr="001A4490" w:rsidRDefault="00000000">
      <w:pPr>
        <w:spacing w:line="14" w:lineRule="exact"/>
        <w:rPr>
          <w:rFonts w:asciiTheme="majorHAnsi" w:hAnsiTheme="majorHAnsi" w:cstheme="majorHAnsi"/>
        </w:rPr>
      </w:pPr>
      <w:r w:rsidRPr="001A4490">
        <w:rPr>
          <w:rFonts w:asciiTheme="majorHAnsi" w:hAnsiTheme="majorHAnsi" w:cstheme="majorHAnsi"/>
          <w:color w:val="FFFFFF"/>
          <w:sz w:val="2"/>
        </w:rPr>
        <w:t>#HRJ#bb997413-0ed9-4fc8-92d8-5b241ed95f0c#</w:t>
      </w:r>
    </w:p>
    <w:sectPr w:rsidR="005A4B90" w:rsidRPr="001A4490" w:rsidSect="001A4490">
      <w:pgSz w:w="12240" w:h="15840" w:code="1"/>
      <w:pgMar w:top="400" w:right="0" w:bottom="400" w:left="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Serif Display">
    <w:charset w:val="00"/>
    <w:family w:val="auto"/>
    <w:pitch w:val="variable"/>
    <w:sig w:usb0="8000006F" w:usb1="0000004B" w:usb2="00000000" w:usb3="00000000" w:csb0="0000019F" w:csb1="00000000"/>
    <w:embedRegular r:id="rId1" w:fontKey="{8E704E48-C0E3-4F88-B873-7BD965203096}"/>
    <w:embedBold r:id="rId2" w:fontKey="{46EBF90F-4E89-4D3E-95D3-B3593297E8CF}"/>
  </w:font>
  <w:font w:name="Arial">
    <w:panose1 w:val="020B0604020202020204"/>
    <w:charset w:val="00"/>
    <w:family w:val="swiss"/>
    <w:pitch w:val="variable"/>
    <w:sig w:usb0="E0002EFF" w:usb1="C000785B" w:usb2="00000009" w:usb3="00000000" w:csb0="000001FF" w:csb1="00000000"/>
  </w:font>
  <w:font w:name="Archivo">
    <w:charset w:val="00"/>
    <w:family w:val="auto"/>
    <w:pitch w:val="default"/>
    <w:sig w:usb0="00000000" w:usb1="00000000" w:usb2="00000000" w:usb3="00000000" w:csb0="00000001" w:csb1="00000000"/>
    <w:embedRegular r:id="rId3" w:fontKey="{B2F5E66E-F1C7-4EDC-9F88-4D4CAF9F384F}"/>
    <w:embedBold r:id="rId4" w:fontKey="{86447D44-B827-4296-97B1-20EFF69C3E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8014271A">
      <w:start w:val="1"/>
      <w:numFmt w:val="bullet"/>
      <w:lvlText w:val=""/>
      <w:lvlJc w:val="left"/>
      <w:pPr>
        <w:ind w:left="720" w:hanging="360"/>
      </w:pPr>
      <w:rPr>
        <w:rFonts w:ascii="Symbol" w:hAnsi="Symbol"/>
      </w:rPr>
    </w:lvl>
    <w:lvl w:ilvl="1" w:tplc="7722CB0A">
      <w:start w:val="1"/>
      <w:numFmt w:val="bullet"/>
      <w:lvlText w:val="o"/>
      <w:lvlJc w:val="left"/>
      <w:pPr>
        <w:tabs>
          <w:tab w:val="num" w:pos="1440"/>
        </w:tabs>
        <w:ind w:left="1440" w:hanging="360"/>
      </w:pPr>
      <w:rPr>
        <w:rFonts w:ascii="Courier New" w:hAnsi="Courier New"/>
      </w:rPr>
    </w:lvl>
    <w:lvl w:ilvl="2" w:tplc="F50A0CB8">
      <w:start w:val="1"/>
      <w:numFmt w:val="bullet"/>
      <w:lvlText w:val=""/>
      <w:lvlJc w:val="left"/>
      <w:pPr>
        <w:tabs>
          <w:tab w:val="num" w:pos="2160"/>
        </w:tabs>
        <w:ind w:left="2160" w:hanging="360"/>
      </w:pPr>
      <w:rPr>
        <w:rFonts w:ascii="Wingdings" w:hAnsi="Wingdings"/>
      </w:rPr>
    </w:lvl>
    <w:lvl w:ilvl="3" w:tplc="6A907BC4">
      <w:start w:val="1"/>
      <w:numFmt w:val="bullet"/>
      <w:lvlText w:val=""/>
      <w:lvlJc w:val="left"/>
      <w:pPr>
        <w:tabs>
          <w:tab w:val="num" w:pos="2880"/>
        </w:tabs>
        <w:ind w:left="2880" w:hanging="360"/>
      </w:pPr>
      <w:rPr>
        <w:rFonts w:ascii="Symbol" w:hAnsi="Symbol"/>
      </w:rPr>
    </w:lvl>
    <w:lvl w:ilvl="4" w:tplc="A09E48D2">
      <w:start w:val="1"/>
      <w:numFmt w:val="bullet"/>
      <w:lvlText w:val="o"/>
      <w:lvlJc w:val="left"/>
      <w:pPr>
        <w:tabs>
          <w:tab w:val="num" w:pos="3600"/>
        </w:tabs>
        <w:ind w:left="3600" w:hanging="360"/>
      </w:pPr>
      <w:rPr>
        <w:rFonts w:ascii="Courier New" w:hAnsi="Courier New"/>
      </w:rPr>
    </w:lvl>
    <w:lvl w:ilvl="5" w:tplc="F85A3B5E">
      <w:start w:val="1"/>
      <w:numFmt w:val="bullet"/>
      <w:lvlText w:val=""/>
      <w:lvlJc w:val="left"/>
      <w:pPr>
        <w:tabs>
          <w:tab w:val="num" w:pos="4320"/>
        </w:tabs>
        <w:ind w:left="4320" w:hanging="360"/>
      </w:pPr>
      <w:rPr>
        <w:rFonts w:ascii="Wingdings" w:hAnsi="Wingdings"/>
      </w:rPr>
    </w:lvl>
    <w:lvl w:ilvl="6" w:tplc="EF52D558">
      <w:start w:val="1"/>
      <w:numFmt w:val="bullet"/>
      <w:lvlText w:val=""/>
      <w:lvlJc w:val="left"/>
      <w:pPr>
        <w:tabs>
          <w:tab w:val="num" w:pos="5040"/>
        </w:tabs>
        <w:ind w:left="5040" w:hanging="360"/>
      </w:pPr>
      <w:rPr>
        <w:rFonts w:ascii="Symbol" w:hAnsi="Symbol"/>
      </w:rPr>
    </w:lvl>
    <w:lvl w:ilvl="7" w:tplc="0D9A4E60">
      <w:start w:val="1"/>
      <w:numFmt w:val="bullet"/>
      <w:lvlText w:val="o"/>
      <w:lvlJc w:val="left"/>
      <w:pPr>
        <w:tabs>
          <w:tab w:val="num" w:pos="5760"/>
        </w:tabs>
        <w:ind w:left="5760" w:hanging="360"/>
      </w:pPr>
      <w:rPr>
        <w:rFonts w:ascii="Courier New" w:hAnsi="Courier New"/>
      </w:rPr>
    </w:lvl>
    <w:lvl w:ilvl="8" w:tplc="45DC778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8DA26EC">
      <w:start w:val="1"/>
      <w:numFmt w:val="bullet"/>
      <w:lvlText w:val=""/>
      <w:lvlJc w:val="left"/>
      <w:pPr>
        <w:ind w:left="720" w:hanging="360"/>
      </w:pPr>
      <w:rPr>
        <w:rFonts w:ascii="Symbol" w:hAnsi="Symbol"/>
      </w:rPr>
    </w:lvl>
    <w:lvl w:ilvl="1" w:tplc="B9CEA1BA">
      <w:start w:val="1"/>
      <w:numFmt w:val="bullet"/>
      <w:lvlText w:val="o"/>
      <w:lvlJc w:val="left"/>
      <w:pPr>
        <w:tabs>
          <w:tab w:val="num" w:pos="1440"/>
        </w:tabs>
        <w:ind w:left="1440" w:hanging="360"/>
      </w:pPr>
      <w:rPr>
        <w:rFonts w:ascii="Courier New" w:hAnsi="Courier New"/>
      </w:rPr>
    </w:lvl>
    <w:lvl w:ilvl="2" w:tplc="0A04A4DA">
      <w:start w:val="1"/>
      <w:numFmt w:val="bullet"/>
      <w:lvlText w:val=""/>
      <w:lvlJc w:val="left"/>
      <w:pPr>
        <w:tabs>
          <w:tab w:val="num" w:pos="2160"/>
        </w:tabs>
        <w:ind w:left="2160" w:hanging="360"/>
      </w:pPr>
      <w:rPr>
        <w:rFonts w:ascii="Wingdings" w:hAnsi="Wingdings"/>
      </w:rPr>
    </w:lvl>
    <w:lvl w:ilvl="3" w:tplc="EA9E5F5A">
      <w:start w:val="1"/>
      <w:numFmt w:val="bullet"/>
      <w:lvlText w:val=""/>
      <w:lvlJc w:val="left"/>
      <w:pPr>
        <w:tabs>
          <w:tab w:val="num" w:pos="2880"/>
        </w:tabs>
        <w:ind w:left="2880" w:hanging="360"/>
      </w:pPr>
      <w:rPr>
        <w:rFonts w:ascii="Symbol" w:hAnsi="Symbol"/>
      </w:rPr>
    </w:lvl>
    <w:lvl w:ilvl="4" w:tplc="6D6A1280">
      <w:start w:val="1"/>
      <w:numFmt w:val="bullet"/>
      <w:lvlText w:val="o"/>
      <w:lvlJc w:val="left"/>
      <w:pPr>
        <w:tabs>
          <w:tab w:val="num" w:pos="3600"/>
        </w:tabs>
        <w:ind w:left="3600" w:hanging="360"/>
      </w:pPr>
      <w:rPr>
        <w:rFonts w:ascii="Courier New" w:hAnsi="Courier New"/>
      </w:rPr>
    </w:lvl>
    <w:lvl w:ilvl="5" w:tplc="2DB4C3E6">
      <w:start w:val="1"/>
      <w:numFmt w:val="bullet"/>
      <w:lvlText w:val=""/>
      <w:lvlJc w:val="left"/>
      <w:pPr>
        <w:tabs>
          <w:tab w:val="num" w:pos="4320"/>
        </w:tabs>
        <w:ind w:left="4320" w:hanging="360"/>
      </w:pPr>
      <w:rPr>
        <w:rFonts w:ascii="Wingdings" w:hAnsi="Wingdings"/>
      </w:rPr>
    </w:lvl>
    <w:lvl w:ilvl="6" w:tplc="CAA26100">
      <w:start w:val="1"/>
      <w:numFmt w:val="bullet"/>
      <w:lvlText w:val=""/>
      <w:lvlJc w:val="left"/>
      <w:pPr>
        <w:tabs>
          <w:tab w:val="num" w:pos="5040"/>
        </w:tabs>
        <w:ind w:left="5040" w:hanging="360"/>
      </w:pPr>
      <w:rPr>
        <w:rFonts w:ascii="Symbol" w:hAnsi="Symbol"/>
      </w:rPr>
    </w:lvl>
    <w:lvl w:ilvl="7" w:tplc="CEF2C35E">
      <w:start w:val="1"/>
      <w:numFmt w:val="bullet"/>
      <w:lvlText w:val="o"/>
      <w:lvlJc w:val="left"/>
      <w:pPr>
        <w:tabs>
          <w:tab w:val="num" w:pos="5760"/>
        </w:tabs>
        <w:ind w:left="5760" w:hanging="360"/>
      </w:pPr>
      <w:rPr>
        <w:rFonts w:ascii="Courier New" w:hAnsi="Courier New"/>
      </w:rPr>
    </w:lvl>
    <w:lvl w:ilvl="8" w:tplc="809C556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EF8F534">
      <w:start w:val="1"/>
      <w:numFmt w:val="bullet"/>
      <w:lvlText w:val=""/>
      <w:lvlJc w:val="left"/>
      <w:pPr>
        <w:ind w:left="720" w:hanging="360"/>
      </w:pPr>
      <w:rPr>
        <w:rFonts w:ascii="Symbol" w:hAnsi="Symbol"/>
      </w:rPr>
    </w:lvl>
    <w:lvl w:ilvl="1" w:tplc="8BCA3F54">
      <w:start w:val="1"/>
      <w:numFmt w:val="bullet"/>
      <w:lvlText w:val="o"/>
      <w:lvlJc w:val="left"/>
      <w:pPr>
        <w:tabs>
          <w:tab w:val="num" w:pos="1440"/>
        </w:tabs>
        <w:ind w:left="1440" w:hanging="360"/>
      </w:pPr>
      <w:rPr>
        <w:rFonts w:ascii="Courier New" w:hAnsi="Courier New"/>
      </w:rPr>
    </w:lvl>
    <w:lvl w:ilvl="2" w:tplc="D2D4ACAE">
      <w:start w:val="1"/>
      <w:numFmt w:val="bullet"/>
      <w:lvlText w:val=""/>
      <w:lvlJc w:val="left"/>
      <w:pPr>
        <w:tabs>
          <w:tab w:val="num" w:pos="2160"/>
        </w:tabs>
        <w:ind w:left="2160" w:hanging="360"/>
      </w:pPr>
      <w:rPr>
        <w:rFonts w:ascii="Wingdings" w:hAnsi="Wingdings"/>
      </w:rPr>
    </w:lvl>
    <w:lvl w:ilvl="3" w:tplc="0650695A">
      <w:start w:val="1"/>
      <w:numFmt w:val="bullet"/>
      <w:lvlText w:val=""/>
      <w:lvlJc w:val="left"/>
      <w:pPr>
        <w:tabs>
          <w:tab w:val="num" w:pos="2880"/>
        </w:tabs>
        <w:ind w:left="2880" w:hanging="360"/>
      </w:pPr>
      <w:rPr>
        <w:rFonts w:ascii="Symbol" w:hAnsi="Symbol"/>
      </w:rPr>
    </w:lvl>
    <w:lvl w:ilvl="4" w:tplc="FFE22026">
      <w:start w:val="1"/>
      <w:numFmt w:val="bullet"/>
      <w:lvlText w:val="o"/>
      <w:lvlJc w:val="left"/>
      <w:pPr>
        <w:tabs>
          <w:tab w:val="num" w:pos="3600"/>
        </w:tabs>
        <w:ind w:left="3600" w:hanging="360"/>
      </w:pPr>
      <w:rPr>
        <w:rFonts w:ascii="Courier New" w:hAnsi="Courier New"/>
      </w:rPr>
    </w:lvl>
    <w:lvl w:ilvl="5" w:tplc="A56E1854">
      <w:start w:val="1"/>
      <w:numFmt w:val="bullet"/>
      <w:lvlText w:val=""/>
      <w:lvlJc w:val="left"/>
      <w:pPr>
        <w:tabs>
          <w:tab w:val="num" w:pos="4320"/>
        </w:tabs>
        <w:ind w:left="4320" w:hanging="360"/>
      </w:pPr>
      <w:rPr>
        <w:rFonts w:ascii="Wingdings" w:hAnsi="Wingdings"/>
      </w:rPr>
    </w:lvl>
    <w:lvl w:ilvl="6" w:tplc="A642CB24">
      <w:start w:val="1"/>
      <w:numFmt w:val="bullet"/>
      <w:lvlText w:val=""/>
      <w:lvlJc w:val="left"/>
      <w:pPr>
        <w:tabs>
          <w:tab w:val="num" w:pos="5040"/>
        </w:tabs>
        <w:ind w:left="5040" w:hanging="360"/>
      </w:pPr>
      <w:rPr>
        <w:rFonts w:ascii="Symbol" w:hAnsi="Symbol"/>
      </w:rPr>
    </w:lvl>
    <w:lvl w:ilvl="7" w:tplc="A6C6AE28">
      <w:start w:val="1"/>
      <w:numFmt w:val="bullet"/>
      <w:lvlText w:val="o"/>
      <w:lvlJc w:val="left"/>
      <w:pPr>
        <w:tabs>
          <w:tab w:val="num" w:pos="5760"/>
        </w:tabs>
        <w:ind w:left="5760" w:hanging="360"/>
      </w:pPr>
      <w:rPr>
        <w:rFonts w:ascii="Courier New" w:hAnsi="Courier New"/>
      </w:rPr>
    </w:lvl>
    <w:lvl w:ilvl="8" w:tplc="E6B67B9E">
      <w:start w:val="1"/>
      <w:numFmt w:val="bullet"/>
      <w:lvlText w:val=""/>
      <w:lvlJc w:val="left"/>
      <w:pPr>
        <w:tabs>
          <w:tab w:val="num" w:pos="6480"/>
        </w:tabs>
        <w:ind w:left="6480" w:hanging="360"/>
      </w:pPr>
      <w:rPr>
        <w:rFonts w:ascii="Wingdings" w:hAnsi="Wingdings"/>
      </w:rPr>
    </w:lvl>
  </w:abstractNum>
  <w:num w:numId="1" w16cid:durableId="1148085196">
    <w:abstractNumId w:val="0"/>
  </w:num>
  <w:num w:numId="2" w16cid:durableId="1135297848">
    <w:abstractNumId w:val="1"/>
  </w:num>
  <w:num w:numId="3" w16cid:durableId="1272854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5A4B90"/>
    <w:rsid w:val="000A71C3"/>
    <w:rsid w:val="0019442C"/>
    <w:rsid w:val="001A4490"/>
    <w:rsid w:val="003C388E"/>
    <w:rsid w:val="005737FE"/>
    <w:rsid w:val="005A4B90"/>
    <w:rsid w:val="00665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DAD9CDF"/>
  <w15:docId w15:val="{6CCF6D99-FCC1-4E20-A3D0-65FE168D3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skn-mlx3pagesize">
    <w:name w:val="skn-mlx3_pagesize"/>
    <w:basedOn w:val="Normal"/>
  </w:style>
  <w:style w:type="character" w:customStyle="1" w:styleId="skn-mlx3left-padding-cell">
    <w:name w:val="skn-mlx3_left-padding-cell"/>
    <w:basedOn w:val="DefaultParagraphFont"/>
  </w:style>
  <w:style w:type="character" w:customStyle="1" w:styleId="skn-mlx3left-box">
    <w:name w:val="skn-mlx3_left-box"/>
    <w:basedOn w:val="DefaultParagraphFont"/>
  </w:style>
  <w:style w:type="paragraph" w:customStyle="1" w:styleId="skn-mlx3left-boxsectionnth-child1">
    <w:name w:val="skn-mlx3_left-box_section_nth-child(1)"/>
    <w:basedOn w:val="Normal"/>
  </w:style>
  <w:style w:type="paragraph" w:customStyle="1" w:styleId="skn-mlx3cmnsize">
    <w:name w:val="skn-mlx3_cmnsize"/>
    <w:basedOn w:val="Normal"/>
  </w:style>
  <w:style w:type="paragraph" w:customStyle="1" w:styleId="skn-mlx3p">
    <w:name w:val="skn-mlx3_p"/>
    <w:basedOn w:val="Normal"/>
  </w:style>
  <w:style w:type="paragraph" w:customStyle="1" w:styleId="skn-mlx3section">
    <w:name w:val="skn-mlx3_section"/>
    <w:basedOn w:val="Normal"/>
  </w:style>
  <w:style w:type="paragraph" w:customStyle="1" w:styleId="skn-mlx3heading">
    <w:name w:val="skn-mlx3_heading"/>
    <w:basedOn w:val="Normal"/>
  </w:style>
  <w:style w:type="paragraph" w:customStyle="1" w:styleId="skn-mlx3sectiontitle">
    <w:name w:val="skn-mlx3_sectiontitle"/>
    <w:basedOn w:val="Normal"/>
    <w:pPr>
      <w:spacing w:line="280" w:lineRule="atLeast"/>
    </w:pPr>
    <w:rPr>
      <w:b/>
      <w:bCs/>
      <w:caps/>
      <w:color w:val="102A73"/>
      <w:sz w:val="28"/>
      <w:szCs w:val="28"/>
    </w:rPr>
  </w:style>
  <w:style w:type="character" w:customStyle="1" w:styleId="skn-mlx3headingCharacter">
    <w:name w:val="skn-mlx3_heading Character"/>
    <w:basedOn w:val="DefaultParagraphFont"/>
  </w:style>
  <w:style w:type="paragraph" w:customStyle="1" w:styleId="skn-mlx3firstparagraph">
    <w:name w:val="skn-mlx3_firstparagraph"/>
    <w:basedOn w:val="Normal"/>
  </w:style>
  <w:style w:type="paragraph" w:customStyle="1" w:styleId="skn-mlx3firstparagraphparagraphpara-gap-div">
    <w:name w:val="skn-mlx3_firstparagraph_paragraph_para-gap-div"/>
    <w:basedOn w:val="Normal"/>
    <w:rPr>
      <w:vanish/>
    </w:rPr>
  </w:style>
  <w:style w:type="paragraph" w:customStyle="1" w:styleId="skn-mlx3left-boxeduc-secjob-date">
    <w:name w:val="skn-mlx3_left-box_educ-sec_job-date"/>
    <w:basedOn w:val="Normal"/>
  </w:style>
  <w:style w:type="paragraph" w:customStyle="1" w:styleId="skn-mlx3left-boxeduc-secdegree">
    <w:name w:val="skn-mlx3_left-box_educ-sec_degree"/>
    <w:basedOn w:val="Normal"/>
  </w:style>
  <w:style w:type="paragraph" w:customStyle="1" w:styleId="skn-mlx3left-boxright-box-only">
    <w:name w:val="skn-mlx3_left-box_right-box-only"/>
    <w:basedOn w:val="Normal"/>
    <w:rPr>
      <w:vanish/>
    </w:rPr>
  </w:style>
  <w:style w:type="paragraph" w:customStyle="1" w:styleId="skn-mlx3dsp-blk">
    <w:name w:val="skn-mlx3_dsp-blk"/>
    <w:basedOn w:val="Normal"/>
  </w:style>
  <w:style w:type="character" w:customStyle="1" w:styleId="skn-mlx3educ-secsprtr">
    <w:name w:val="skn-mlx3_educ-sec_sprtr"/>
    <w:basedOn w:val="DefaultParagraphFont"/>
  </w:style>
  <w:style w:type="paragraph" w:customStyle="1" w:styleId="skn-mlx3joblineempty">
    <w:name w:val="skn-mlx3_jobline_empty"/>
    <w:basedOn w:val="Normal"/>
    <w:rPr>
      <w:vanish/>
    </w:rPr>
  </w:style>
  <w:style w:type="paragraph" w:customStyle="1" w:styleId="skn-mlx3skli-secheading">
    <w:name w:val="skn-mlx3_skli-sec_heading"/>
    <w:basedOn w:val="Normal"/>
  </w:style>
  <w:style w:type="character" w:customStyle="1" w:styleId="skn-mlx3skli-secheadingCharacter">
    <w:name w:val="skn-mlx3_skli-sec_heading Character"/>
    <w:basedOn w:val="DefaultParagraphFont"/>
  </w:style>
  <w:style w:type="paragraph" w:customStyle="1" w:styleId="skn-mlx3left-boxskli-secparagraphfirstparagraph">
    <w:name w:val="skn-mlx3_left-box_skli-sec_paragraph_firstparagraph"/>
    <w:basedOn w:val="Normal"/>
  </w:style>
  <w:style w:type="paragraph" w:customStyle="1" w:styleId="skn-mlx3left-boxskli-secparagraphfirstparagraphsinglecolumn">
    <w:name w:val="skn-mlx3_left-box_skli-sec_paragraph_firstparagraph_singlecolumn"/>
    <w:basedOn w:val="Normal"/>
  </w:style>
  <w:style w:type="character" w:customStyle="1" w:styleId="skn-mlx3size-changeinner-wrapper">
    <w:name w:val="skn-mlx3_size-change_inner-wrapper"/>
    <w:basedOn w:val="DefaultParagraphFont"/>
    <w:rPr>
      <w:sz w:val="24"/>
      <w:szCs w:val="24"/>
    </w:rPr>
  </w:style>
  <w:style w:type="character" w:customStyle="1" w:styleId="documentskli-secfieldp">
    <w:name w:val="document_skli-sec_field_p"/>
    <w:basedOn w:val="DefaultParagraphFont"/>
  </w:style>
  <w:style w:type="paragraph" w:customStyle="1" w:styleId="skn-mlx3skli-secinfotilesecsliced-rect">
    <w:name w:val="skn-mlx3_skli-sec_infotilesec_sliced-rect"/>
    <w:basedOn w:val="Normal"/>
  </w:style>
  <w:style w:type="character" w:customStyle="1" w:styleId="skn-mlx3skli-secinfotilesecsliced-rectCharacter">
    <w:name w:val="skn-mlx3_skli-sec_infotilesec_sliced-rect Character"/>
    <w:basedOn w:val="DefaultParagraphFont"/>
  </w:style>
  <w:style w:type="paragraph" w:customStyle="1" w:styleId="skn-mlx3left-boxskli-secparagraphskli-string">
    <w:name w:val="skn-mlx3_left-box_skli-sec_paragraph_skli-string"/>
    <w:basedOn w:val="Normal"/>
    <w:rPr>
      <w:vanish/>
    </w:rPr>
  </w:style>
  <w:style w:type="paragraph" w:customStyle="1" w:styleId="skn-mlx3left-boxskli-secparagraph">
    <w:name w:val="skn-mlx3_left-box_skli-sec_paragraph"/>
    <w:basedOn w:val="Normal"/>
  </w:style>
  <w:style w:type="paragraph" w:customStyle="1" w:styleId="skn-mlx3left-boxskli-secparagraphsinglecolumn">
    <w:name w:val="skn-mlx3_left-box_skli-sec_paragraph_singlecolumn"/>
    <w:basedOn w:val="Normal"/>
  </w:style>
  <w:style w:type="paragraph" w:customStyle="1" w:styleId="skn-mlx3left-boxskli-secparagraphnth-last-child1">
    <w:name w:val="skn-mlx3_left-box_skli-sec_paragraph_nth-last-child(1)"/>
    <w:basedOn w:val="Normal"/>
  </w:style>
  <w:style w:type="paragraph" w:customStyle="1" w:styleId="skn-mlx3top-pattern">
    <w:name w:val="skn-mlx3_top-pattern"/>
    <w:basedOn w:val="Normal"/>
  </w:style>
  <w:style w:type="character" w:customStyle="1" w:styleId="skn-mlx3middle-padding-cell">
    <w:name w:val="skn-mlx3_middle-padding-cell"/>
    <w:basedOn w:val="DefaultParagraphFont"/>
  </w:style>
  <w:style w:type="paragraph" w:customStyle="1" w:styleId="skn-mlx3middle-padding-cellParagraph">
    <w:name w:val="skn-mlx3_middle-padding-cell Paragraph"/>
    <w:basedOn w:val="Normal"/>
  </w:style>
  <w:style w:type="character" w:customStyle="1" w:styleId="skn-mlx3right-box">
    <w:name w:val="skn-mlx3_right-box"/>
    <w:basedOn w:val="DefaultParagraphFont"/>
  </w:style>
  <w:style w:type="paragraph" w:customStyle="1" w:styleId="skn-mlx3right-boxsectionnth-child1">
    <w:name w:val="skn-mlx3_right-box_section_nth-child(1)"/>
    <w:basedOn w:val="Normal"/>
  </w:style>
  <w:style w:type="paragraph" w:customStyle="1" w:styleId="skn-mlx3name">
    <w:name w:val="skn-mlx3_name"/>
    <w:basedOn w:val="Normal"/>
    <w:pPr>
      <w:spacing w:line="1000" w:lineRule="atLeast"/>
      <w:jc w:val="right"/>
    </w:pPr>
    <w:rPr>
      <w:rFonts w:ascii="DM Serif Display" w:eastAsia="DM Serif Display" w:hAnsi="DM Serif Display" w:cs="DM Serif Display"/>
      <w:sz w:val="80"/>
      <w:szCs w:val="80"/>
    </w:rPr>
  </w:style>
  <w:style w:type="paragraph" w:customStyle="1" w:styleId="skn-mlx3prof-title">
    <w:name w:val="skn-mlx3_prof-title"/>
    <w:basedOn w:val="Normal"/>
    <w:pPr>
      <w:jc w:val="right"/>
    </w:pPr>
    <w:rPr>
      <w:b/>
      <w:bCs/>
      <w:caps/>
      <w:color w:val="000000"/>
      <w:spacing w:val="39"/>
      <w:sz w:val="30"/>
      <w:szCs w:val="30"/>
    </w:rPr>
  </w:style>
  <w:style w:type="paragraph" w:customStyle="1" w:styleId="skn-mlx3sectioncntc-sec">
    <w:name w:val="skn-mlx3_section_cntc-sec"/>
    <w:basedOn w:val="Normal"/>
  </w:style>
  <w:style w:type="paragraph" w:customStyle="1" w:styleId="skn-mlx3address">
    <w:name w:val="skn-mlx3_address"/>
    <w:basedOn w:val="Normal"/>
    <w:pPr>
      <w:jc w:val="right"/>
    </w:pPr>
  </w:style>
  <w:style w:type="paragraph" w:customStyle="1" w:styleId="skn-mlx3addr1">
    <w:name w:val="skn-mlx3_addr1"/>
    <w:basedOn w:val="Normal"/>
    <w:pPr>
      <w:spacing w:line="240" w:lineRule="atLeast"/>
    </w:pPr>
    <w:rPr>
      <w:sz w:val="20"/>
      <w:szCs w:val="20"/>
    </w:rPr>
  </w:style>
  <w:style w:type="character" w:customStyle="1" w:styleId="skn-mlx3fieldgroupfielditem">
    <w:name w:val="skn-mlx3_fieldgroup_fielditem"/>
    <w:basedOn w:val="DefaultParagraphFont"/>
  </w:style>
  <w:style w:type="character" w:customStyle="1" w:styleId="cntc-secfielditemnth-child1endfield">
    <w:name w:val="cntc-sec_fielditem_nth-child(1)_endfield"/>
    <w:basedOn w:val="DefaultParagraphFont"/>
    <w:rPr>
      <w:vanish/>
    </w:rPr>
  </w:style>
  <w:style w:type="character" w:customStyle="1" w:styleId="cntc-secfielditemnth-last-child1startfield">
    <w:name w:val="cntc-sec_fielditem_nth-last-child(1)_startfield"/>
    <w:basedOn w:val="DefaultParagraphFont"/>
    <w:rPr>
      <w:vanish/>
    </w:rPr>
  </w:style>
  <w:style w:type="character" w:customStyle="1" w:styleId="skn-mlx3fielditemnth-last-child1sprtrnth-last-child1">
    <w:name w:val="skn-mlx3_fielditem_nth-last-child(1)_sprtr_nth-last-child(1)"/>
    <w:basedOn w:val="DefaultParagraphFont"/>
    <w:rPr>
      <w:vanish/>
    </w:rPr>
  </w:style>
  <w:style w:type="character" w:customStyle="1" w:styleId="skn-mlx3fielditemnth-last-child1sprtrnth-last-child2">
    <w:name w:val="skn-mlx3_fielditem_nth-last-child(1)_sprtr_nth-last-child(2)"/>
    <w:basedOn w:val="DefaultParagraphFont"/>
    <w:rPr>
      <w:vanish/>
    </w:rPr>
  </w:style>
  <w:style w:type="paragraph" w:customStyle="1" w:styleId="skn-mlx3addressfieldgroupfieldgroup-4">
    <w:name w:val="skn-mlx3_address_fieldgroup_fieldgroup-4"/>
    <w:basedOn w:val="Normal"/>
    <w:pPr>
      <w:pBdr>
        <w:top w:val="none" w:sz="0" w:space="10" w:color="auto"/>
      </w:pBdr>
      <w:spacing w:line="240" w:lineRule="atLeast"/>
    </w:pPr>
    <w:rPr>
      <w:sz w:val="18"/>
      <w:szCs w:val="18"/>
    </w:rPr>
  </w:style>
  <w:style w:type="paragraph" w:customStyle="1" w:styleId="skn-mlx3sectioncntc-secsection-gap">
    <w:name w:val="skn-mlx3_section_cntc-sec_section-gap"/>
    <w:basedOn w:val="Normal"/>
    <w:pPr>
      <w:spacing w:line="600" w:lineRule="atLeast"/>
    </w:pPr>
    <w:rPr>
      <w:sz w:val="20"/>
      <w:szCs w:val="20"/>
    </w:rPr>
  </w:style>
  <w:style w:type="paragraph" w:customStyle="1" w:styleId="skn-mlx3right-boxexpr-secjob-title">
    <w:name w:val="skn-mlx3_right-box_expr-sec_job-title"/>
    <w:basedOn w:val="Normal"/>
  </w:style>
  <w:style w:type="character" w:customStyle="1" w:styleId="skn-mlx3right-boxjob-positionpind-cell">
    <w:name w:val="skn-mlx3_right-box_job-position_pind-cell"/>
    <w:basedOn w:val="DefaultParagraphFont"/>
  </w:style>
  <w:style w:type="paragraph" w:customStyle="1" w:styleId="skn-mlx3right-boxjob-positionpind-cellParagraph">
    <w:name w:val="skn-mlx3_right-box_job-position_pind-cell Paragraph"/>
    <w:basedOn w:val="Normal"/>
  </w:style>
  <w:style w:type="character" w:customStyle="1" w:styleId="skn-mlx3right-boxjob-details">
    <w:name w:val="skn-mlx3_right-box_job-details"/>
    <w:basedOn w:val="DefaultParagraphFont"/>
  </w:style>
  <w:style w:type="character" w:customStyle="1" w:styleId="skn-mlx3expr-secsprtr">
    <w:name w:val="skn-mlx3_expr-sec_sprtr"/>
    <w:basedOn w:val="DefaultParagraphFont"/>
  </w:style>
  <w:style w:type="character" w:customStyle="1" w:styleId="skn-mlx3right-boxjob-date">
    <w:name w:val="skn-mlx3_right-box_job-date"/>
    <w:basedOn w:val="DefaultParagraphFont"/>
  </w:style>
  <w:style w:type="paragraph" w:customStyle="1" w:styleId="skn-mlx3right-boxtext-right">
    <w:name w:val="skn-mlx3_right-box_text-right"/>
    <w:basedOn w:val="Normal"/>
    <w:pPr>
      <w:jc w:val="right"/>
    </w:pPr>
  </w:style>
  <w:style w:type="table" w:customStyle="1" w:styleId="skn-mlx3right-boxjob-position">
    <w:name w:val="skn-mlx3_right-box_job-position"/>
    <w:basedOn w:val="TableNormal"/>
    <w:tblPr/>
  </w:style>
  <w:style w:type="paragraph" w:customStyle="1" w:styleId="skn-mlx3jobline">
    <w:name w:val="skn-mlx3_jobline"/>
    <w:basedOn w:val="Normal"/>
  </w:style>
  <w:style w:type="paragraph" w:customStyle="1" w:styleId="skn-mlx3expr-seculli">
    <w:name w:val="skn-mlx3_expr-sec_ul_li"/>
    <w:basedOn w:val="Normal"/>
  </w:style>
  <w:style w:type="paragraph" w:customStyle="1" w:styleId="skn-mlx3ullinth-last-child1">
    <w:name w:val="skn-mlx3_ul_li_nth-last-child(1)"/>
    <w:basedOn w:val="Normal"/>
  </w:style>
  <w:style w:type="paragraph" w:customStyle="1" w:styleId="skn-mlx3paragraphpara-gap-div">
    <w:name w:val="skn-mlx3_paragraph_para-gap-div"/>
    <w:basedOn w:val="Normal"/>
    <w:pPr>
      <w:spacing w:line="400" w:lineRule="atLeast"/>
    </w:pPr>
    <w:rPr>
      <w:sz w:val="40"/>
      <w:szCs w:val="40"/>
    </w:rPr>
  </w:style>
  <w:style w:type="paragraph" w:customStyle="1" w:styleId="skn-mlx3sectionnth-last-child1">
    <w:name w:val="skn-mlx3_section_nth-last-child(1)"/>
    <w:basedOn w:val="Normal"/>
  </w:style>
  <w:style w:type="character" w:customStyle="1" w:styleId="skn-mlx3right-boxcert-secfrfm-details">
    <w:name w:val="skn-mlx3_right-box_cert-sec_frfm-details"/>
    <w:basedOn w:val="DefaultParagraphFont"/>
  </w:style>
  <w:style w:type="paragraph" w:customStyle="1" w:styleId="skn-mlx3right-boxsinglecolumn">
    <w:name w:val="skn-mlx3_right-box_singlecolumn"/>
    <w:basedOn w:val="Normal"/>
  </w:style>
  <w:style w:type="character" w:customStyle="1" w:styleId="skn-mlx3right-boxsinglecolumnCharacter">
    <w:name w:val="skn-mlx3_right-box_singlecolumn Character"/>
    <w:basedOn w:val="DefaultParagraphFont"/>
  </w:style>
  <w:style w:type="paragraph" w:customStyle="1" w:styleId="skn-mlx3right-boxcert-secfrfm-detailsParagraph">
    <w:name w:val="skn-mlx3_right-box_cert-sec_frfm-details Paragraph"/>
    <w:basedOn w:val="Normal"/>
    <w:pPr>
      <w:textAlignment w:val="top"/>
    </w:pPr>
  </w:style>
  <w:style w:type="character" w:customStyle="1" w:styleId="skn-mlx3sectionnth-last-child1Character">
    <w:name w:val="skn-mlx3_section_nth-last-child(1) Character"/>
    <w:basedOn w:val="DefaultParagraphFont"/>
  </w:style>
  <w:style w:type="character" w:customStyle="1" w:styleId="skn-mlx3right-padding-cell">
    <w:name w:val="skn-mlx3_right-padding-cell"/>
    <w:basedOn w:val="DefaultParagraphFont"/>
  </w:style>
  <w:style w:type="paragraph" w:customStyle="1" w:styleId="skn-mlx3right-padding-cellParagraph">
    <w:name w:val="skn-mlx3_right-padding-cell Paragraph"/>
    <w:basedOn w:val="Normal"/>
  </w:style>
  <w:style w:type="table" w:customStyle="1" w:styleId="skn-mlx3top-section">
    <w:name w:val="skn-mlx3_top-section"/>
    <w:basedOn w:val="TableNormal"/>
    <w:tblPr/>
  </w:style>
  <w:style w:type="character" w:styleId="Hyperlink">
    <w:name w:val="Hyperlink"/>
    <w:basedOn w:val="DefaultParagraphFont"/>
    <w:uiPriority w:val="99"/>
    <w:unhideWhenUsed/>
    <w:rsid w:val="001A4490"/>
    <w:rPr>
      <w:color w:val="0000FF" w:themeColor="hyperlink"/>
      <w:u w:val="single"/>
    </w:rPr>
  </w:style>
  <w:style w:type="character" w:styleId="UnresolvedMention">
    <w:name w:val="Unresolved Mention"/>
    <w:basedOn w:val="DefaultParagraphFont"/>
    <w:uiPriority w:val="99"/>
    <w:semiHidden/>
    <w:unhideWhenUsed/>
    <w:rsid w:val="001A4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lastModifiedBy>seniorDev 911</cp:lastModifiedBy>
  <cp:revision>5</cp:revision>
  <dcterms:created xsi:type="dcterms:W3CDTF">2025-12-16T14:42:00Z</dcterms:created>
  <dcterms:modified xsi:type="dcterms:W3CDTF">2025-12-16T15:07:00Z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bb997413-0ed9-4fc8-92d8-5b241ed95f0c</vt:lpwstr>
  </property>
  <property fmtid="{D5CDD505-2E9C-101B-9397-08002B2CF9AE}" pid="3" name="x1ye=0">
    <vt:lpwstr>4F4AAB+LCAAAAAAABAAUm7dyrEAURD+IAO9CPAjvTYb33vP1b1+gVSnYgWH6dp+uQhRLQYgokCTKEiRNsByNCizGihRFEzQGwUbfGIdiIbdbYvxkq4nuJ+0gQu+BYM/fYO+TAcuKaWWgd/K+ceuE2LZq2PuMhLNlrH0T3f3BXVyWizk44wid8w4PatHIUjScBd/nDjNXlw78hUNeqliAEBbx7H6Azt/c5c5N7xIXggrpdZfvbHIOKi+Lg2qCFft</vt:lpwstr>
  </property>
  <property fmtid="{D5CDD505-2E9C-101B-9397-08002B2CF9AE}" pid="4" name="x1ye=1">
    <vt:lpwstr>IsiqFdYHHpCFMKRzGvbdx13+60b3hhLmoopivTjsBgW31WZfey3wzFufmtbUcu4NIx9PIhjgrTKLE5gFJnYr9M6Ik77xPGKWyNDnU3yy/N8evCptcGchKl3BghVeSm+DNnOs69vHoRvYXBYQcWM+IZLVriad6WiqJChapJMJHM4Wqkis5LOKzgFHUrHQTAHwS3R+PIr3GojxX5A91Dfsh9neBf+4H3p7U/yFSYm4eBgYyLT2aLZQEG6fFiHJpf3</vt:lpwstr>
  </property>
  <property fmtid="{D5CDD505-2E9C-101B-9397-08002B2CF9AE}" pid="5" name="x1ye=10">
    <vt:lpwstr>GNJWjptizYZB9Np8Ccbl7Rqr9ELPIbuSxZg3Ye3/xGGJGL2WYtD7A6cHJPUsHfEhAwovloVA4Vp+EuBuLbe17W6PA6alsgvLN5aFjyzUBrRafG9tdxLJr/DXk1gJsLd7wKjygT/wx+zc5LeTdXcf2D/5lqo4jk39pxtUB/WIlNUCS6AJ/PgQSsvupOFo7wWUmx4BjARDfndyvAB1NHnfQp69VKZjRVwybxJe6b9u44V7TYFWIoVSFVPXMfdA43z</vt:lpwstr>
  </property>
  <property fmtid="{D5CDD505-2E9C-101B-9397-08002B2CF9AE}" pid="6" name="x1ye=11">
    <vt:lpwstr>gUpDdvLE6zLkqjyr/kXN1GpySJ85u84H63MQ39uTXKN1nuucLElKALpBGU1HE2IIR/4IMyHSS0FXPYOsnGjB7wSVR5/2OnXPjwHSnoq4vGz6zbpD0TeUHm/bAGhdUTc7TZuzHg9T2D8IBC9yZBLtnTOhGakh0eRSHTXmjohOIrJF+ragJR9/76zFdHgSKGaF0Xmi3PQfqpwGMptagEQ0Zjz/cR+tolY8S5fyQcIbx4NJCCGuREcMh3rEQcn/WAy</vt:lpwstr>
  </property>
  <property fmtid="{D5CDD505-2E9C-101B-9397-08002B2CF9AE}" pid="7" name="x1ye=12">
    <vt:lpwstr>5Rrw54tFMAgMYtzHX+PCQjMttEX67NpqystZaHICbFPsC0kLFfFHBt8vZ4LzeVP0woSQ86A0f2+nfoWfuFhk0Ulq/pavwtNKxDzv2sz5L37JP0OF62yDIiRN51f3xXgVCEN6gEzK9eIrT3hJOXd0F6hcjzabTWdJgZ5Co08IaX/a7zmNLXHGgT7xk9e5qPqHPWelhiY27JagcHzZI0VhQTx5/7UQ7V+yaI0kjUkQMDQ9gFu6dZ0NDYxmCP9hiih</vt:lpwstr>
  </property>
  <property fmtid="{D5CDD505-2E9C-101B-9397-08002B2CF9AE}" pid="8" name="x1ye=13">
    <vt:lpwstr>to3gcuHYiYOjM6JNJV2su22DCAKRBGI/EdmmQsNGllDfwt1TEtgJG70mexar/KsK0t8mPovJZeou/HM41EZrMwEsTkMSGYhHkprSypzVcZLWBe+0oprayQDowXZ5hmVGnW8eoV4glAvFParVnE4qT7R40fqrydy1giuOnY5EpgdNJccrRn0pslRwvOPwbjTQiiGoS19lCaGzA/wCR9Hie3pTMu9miBQzXRn8cBijnw8qGo8svvctRmFe7LFQ+SG</vt:lpwstr>
  </property>
  <property fmtid="{D5CDD505-2E9C-101B-9397-08002B2CF9AE}" pid="9" name="x1ye=14">
    <vt:lpwstr>q8BZAJ4MeXO01r4mR09BZW0nvdHQXp054kFcMROkItftE7rqej8tJ59Lh8OI8f+gf8MKV89QG4O8V2O3P8cDFy2nKIC9j7YVnPZ6vJyw0Cp1U5cucLkudIyhaAiOVdNV6NandawXGkSd3o1gRQoQ49vbIpOMFjdd8ojD8TaRxZx1Bj/+icjMY+CV1g//U/DA4Tdh8dDT6TY+3EishXF+wmeD+VYESbJOvkRvgj+3tvApe6JgNPRKDzor9ZdZh++</vt:lpwstr>
  </property>
  <property fmtid="{D5CDD505-2E9C-101B-9397-08002B2CF9AE}" pid="10" name="x1ye=15">
    <vt:lpwstr>NaDCUSuREogMP84jicqfz9iTcT+HMEJjUDgxX2AKt/mKBx74fAYV1qeMJ+d1GswU1hqD7K1r4o/t5l36agNx12bJ0PBn+6X61iCXerY3X9REZkjrKuQ/pd3YUZv1fsNhoUKmjZcHbGOEXGquzcRP0xYKlS0oIKnxqi1Pu1TGQvLfhF5VVLh+mzmu651p0YN/WQVqmnh2EKH1GfYK90yvUIj3b6Tt96CjqDZG3w6rchpKH7k++pUCWHNJGZe6jl+</vt:lpwstr>
  </property>
  <property fmtid="{D5CDD505-2E9C-101B-9397-08002B2CF9AE}" pid="11" name="x1ye=16">
    <vt:lpwstr>y/0tOPpbwqfBvLlebZqjKfhrtzVD0i7I6RgTqPJ5giBYwYQQIh2Oz8fikGtxri59X9Slvr5ByQNZTr+HpyCTnsm+Oj5l+M5THBrPCyuxj9kx1ffM144TfwGSyBo4p0S7vyACW0g0efrbTzrHq/+ASFxuccVK7hzwDMMis2yE3d8hot9DmFwAivyMy8c4BVaIObXf7vua7MzlDmLCj/yyIVr+uChYHu3Vuz/TQByx8ook0oopc0UulrS3SZZzQKx</vt:lpwstr>
  </property>
  <property fmtid="{D5CDD505-2E9C-101B-9397-08002B2CF9AE}" pid="12" name="x1ye=17">
    <vt:lpwstr>pDkMFimK/AwZdFH1YQa9Z24ZIB0x3un5zQD4gIbxTPbf5SLm/eBTYK8aIKFmvZtYA+oBzn1Ucd+xOSUd29kYJoNQQ9zy+X/dg03axN62lMMVAMtaCaRxwW/Gngxj6q04imsgii2P4DsGEBaUtH7SrF66M2tq3+iPWB/FjMo/v8SwKrfUEakTV107HXUgwOYGTWz/R0K70GuDg1rcjQ1bty3iCRRp7zQ+sPl1dIKJ9zM2S1O2gxTRexsTKqWjRcj</vt:lpwstr>
  </property>
  <property fmtid="{D5CDD505-2E9C-101B-9397-08002B2CF9AE}" pid="13" name="x1ye=18">
    <vt:lpwstr>FGbh8AcuGOuiVneu33lAB+RTnGMh0FX6/Yv3QLSR40F3UYiwQQPOxD4/RvV306h8wmtPRkIasD5FiC2hgNmZBjSP3JZWK4hulzFkcRRJJI3/w9A7O05ictHN1M2MUL4zWdI4WQshCd6nTDpbbJ+gpaK8xrZT+XxEc+obGrurbpxkAS+hWFbUkuaXbZ3E8VBZpfz3bZ13KO6wH+NkDccemPR6tKPBmW9UlEzm1DyzdYnGwCDx/uaJvXhjDH/AXwb</vt:lpwstr>
  </property>
  <property fmtid="{D5CDD505-2E9C-101B-9397-08002B2CF9AE}" pid="14" name="x1ye=19">
    <vt:lpwstr>u3FgCR6HWaqX5T8ytoMVYa7Z04yBEgAOA/cUniygQA+xs+xTUT6UoDGK4qd5pHrAkUY1lXBuaxP6uZqpTYljHsKDhgHT7Lzq4VE3tDO2SZsrYXVKDFs3BsERQmWSIPePS47AAkrp0jhcRxNYhq2isoz7ZDKEYeHuh7iFODNik8jgPZfjGyVldM/5hao6vIE+AwNoHkBcU4ku2GVAcbjdzqZa8WaZFxV24QdTQpEJHwrxO3RzKJIoMIFe5niIJKZ</vt:lpwstr>
  </property>
  <property fmtid="{D5CDD505-2E9C-101B-9397-08002B2CF9AE}" pid="15" name="x1ye=2">
    <vt:lpwstr>z8ALzoGmrFp3n+2iFPrdAAY2uuxM4eYx27WzrY7Saky/XlodsPCgDz8b2P/OcxxsmbjOGChx/Mslgd++B6E1XjSGIFGmdNkReehrydQI5yIuBRgAgSlceHKyRDrqTwweHlCQCt0rq6KrtJRm9aGNERgJgWLwlWfQuQWyNWgPPBgbX2kPQ9CJdgdlEMJ3msk3m3r87yxntlOfT9rlVw8ZZC96uaWfMCAOCWGou32p6bIIYC3zxJdN9fxZL1Dou7t</vt:lpwstr>
  </property>
  <property fmtid="{D5CDD505-2E9C-101B-9397-08002B2CF9AE}" pid="16" name="x1ye=20">
    <vt:lpwstr>CTJaEtBvy3a+35O1ziEOw2ZK0qsYFc7aU4NnBmkkOI+p+EpyIk+qlvL6sq1cBxXQo8rZ/laHLKwfY1y6le9MFsuxE29KkHYSs4gZbdRAP+alR97vPm6aSXwyMrBoNESd2CcGWfjV/NcIh/y3Bi32SYpU3Ek/j4yqRZL8bCkkTBJC+kRemqm0+kGQUu1lBO5zfTy/W4jaQmHWUsm1Hvyd3t4blWmXh22VPQNjanZtEkxpYL/kBAxk8RjeZoqu4wJ</vt:lpwstr>
  </property>
  <property fmtid="{D5CDD505-2E9C-101B-9397-08002B2CF9AE}" pid="17" name="x1ye=21">
    <vt:lpwstr>EP6pteS8DDlJmCLr4B/WCtedHJXmt0P1pxq1cOgob2yPbg/7H/CCyu7xU59l1V8IF3GQTokzflzAPaiv2l6qiZNx687fF/l9f8zyxLHF67Z+hU1jkgKM3ru3tXz1BElcDEOuXkmlYSgex/zFwxgZKqzHUQRmJJ1eIShSWAhDJ5suRMIEv2LtqQfH9+jeHOftLmR+Er3E3xzw7JBTFO27kw8BB/HVA38VY5xie2TueVbXTtbxB0wCwiDt1JQkWHs</vt:lpwstr>
  </property>
  <property fmtid="{D5CDD505-2E9C-101B-9397-08002B2CF9AE}" pid="18" name="x1ye=22">
    <vt:lpwstr>f+KYrnqQbtX/gzZT3h1UY0l/HIf6egRpgfoZt3yE3ae7G5BzT3kQKfuL9rjXwQaPliFin3nFfx8rzD4ISLbba/SfsuLwBoruLzTpx6uNCLKogXHob9HbB16He9tJEKYeCZxB6htC4nh7bk8kwlYzyt9DJyc41kIELn0utLWkvmLp6awYnLHXzu6pZiZwqHMVicRvBfZ1iibggDQkz62Adfg27v4BbI3v9dFqIB5d9ra8CmE6E+cMMCEWRbQVLBE</vt:lpwstr>
  </property>
  <property fmtid="{D5CDD505-2E9C-101B-9397-08002B2CF9AE}" pid="19" name="x1ye=23">
    <vt:lpwstr>UXVMVTKwtZc/OjMZvm2aHrbA0nLkVBskQB0gkae+l7+MQRbRUyxOm/17VcDYx3VgYO7mmbqUAdkPjo7lZrqQ/itq+hWj9JxThR/d54SKFl1fvI/0zUO+r4LBeue3MbeVw2eTosn9VYeO6l9dDyKgJxKHafY6DNAfnkb9IXwvx9sBdP37KzH09m9hOZQxaPOVgmRR/7r/4gv79grLQS6Zsv59MeNwytwL7bqV4qn+ZZU6pfA2FtjL1rHu+y5tlLs</vt:lpwstr>
  </property>
  <property fmtid="{D5CDD505-2E9C-101B-9397-08002B2CF9AE}" pid="20" name="x1ye=24">
    <vt:lpwstr>DNDpTmjGIi7+/Tb/wJ6Oq6b3h9+YIyhql83YNFhveP7+UlhVt5YGGIyrSQQQgBH/SNvPV0jxJcJWDCwb7uK+GblqEBNZLoX6S2DJfTyu20wM1khMWwlOBwa/FcW7abZuzSgCrKyvpgLwgVG8GtRBCFz1wU8augFZIF7bYPp30FNc2foUU3i/YOhcPrzJg9cTfehRUbRIVuaO34ofMMZWpie5XMW2pkd4zh0bnPFjp1tqphIkBW8RKQmbSYe5hxK</vt:lpwstr>
  </property>
  <property fmtid="{D5CDD505-2E9C-101B-9397-08002B2CF9AE}" pid="21" name="x1ye=25">
    <vt:lpwstr>UcYmmLaULUj2f2aE57IABe8yXKZZJNSkBK8qeRIXlWJAs4tnEn0lQbzWjZOd8qc14E4XDLPpwMuhL6ufReat7zOmKXoIjJOrf2hY15TRAasr9OQpgUMWVJnGH8qCVl6Icf/pdLOLoGAgjF5jnKBL3zYRQ5T0Abl4IodSYCO1RbEXWmvYpbxW57t2O+Z8+0FpLxJkEW4RX0NCnVaERFxjnkwK8mz/UetDGqpJPrlCK75C4HPAZeluorjLdzBrVV4</vt:lpwstr>
  </property>
  <property fmtid="{D5CDD505-2E9C-101B-9397-08002B2CF9AE}" pid="22" name="x1ye=26">
    <vt:lpwstr>hUX6kWGDNJFaMQoUtPxaNWcvhAjs1c4GPhj9cwc1IyjjByyHbnuJlIwwoUOicsRM4UsuWj5CLmqPjlHWWz9mAxvrWJKJcyv3o7kZQIQxXJFX8sTOBmqfna2/ovC2L6/STsXxAT8ilM9AdtLNfFqQFtQJRaqEmkHv9wBjWXICclxNpePgg71U+/Xwa5KW794a28kfOfQ38rr73GYa7qVAPDLdXqCOECfTefHBA8yfSxVyA/oFwRu7sVxngp3dLWr</vt:lpwstr>
  </property>
  <property fmtid="{D5CDD505-2E9C-101B-9397-08002B2CF9AE}" pid="23" name="x1ye=27">
    <vt:lpwstr>AR22SL/zLgAtOwj2GG6hJM89NEABZ29XOxuXdmH2WIjGwFaVgqLCZ3mJuQcDdRk90Y39LoJfEI8cxQJ6mz3uFuiliqpouiAbbs9IeOvZ1Fl0Syilq4maNdaQimW1FWFlMWvcB42JgmWVNQYgeEG9uUdnBFL0wNCtfWjID/aUopK5/RFZ44U012Ews46o/OLN7i8XmlxEKffvvP1wu6ftdoHX/q1y2bjGVgZDKQNQ0Z1seNFzGmkDkY3FMqF8PCR</vt:lpwstr>
  </property>
  <property fmtid="{D5CDD505-2E9C-101B-9397-08002B2CF9AE}" pid="24" name="x1ye=28">
    <vt:lpwstr>ElNJniM09ING8dVih/Df323cSvuZoCYVQOrDHn0vzKKrz9/eabkQ1VzkOmKAMXfpkpbpsdEPPudIfcbiEE4Gyv6KO78x6Ygc10Shq7OjnBz25fd77VipMSEOCwm+hX6FdV4lYFzGcoamuL7o/n5vl6FOpBA6jCoUMk5oQ4eNBdu/4xwKE5ZLcyOBPjNjIz1TwrV58rxjasQD0JCGbqTaxCWQWC+cZmIocR2MPzBt8kD5yzGnbYoVt2Iad9sRJEo</vt:lpwstr>
  </property>
  <property fmtid="{D5CDD505-2E9C-101B-9397-08002B2CF9AE}" pid="25" name="x1ye=29">
    <vt:lpwstr>Vvnx26XFhv0fjtDR+LwrC1BdUrs5zBjITT3PXsi2hm/o4dgVErDdEzQJxMYPdrGYX2eM7PqRz9gEmLX4SJVdQ4KHVCmj9Ar1Lb22fS+ch0CWMCRnAOnIMqLrbt3JnKva/0Uf6Ay+7yVg3Pigmd7WeNI8ulnnx6cYz4/7zK5tPjJA0UThT+tu/T6PhxaZMrjxmWNf21V43CZ0/+z91B7W8sm5nA1761hynkMQXy4Gt9oAlFCrc5v9YxQMwzqWpKA</vt:lpwstr>
  </property>
  <property fmtid="{D5CDD505-2E9C-101B-9397-08002B2CF9AE}" pid="26" name="x1ye=3">
    <vt:lpwstr>5gvv5XdTGLuKlJPqvtbLR+Mjhu33gwjo3v8eAm0XPvDIWC665xc03kEvwKKu4j4Sw97Rf0sgq8tGnJTrOn9cYQWzNDUZj9yN0+ec8XxMNGh0O2oZ3hTM+FAk955fPg54Q/Ek73mcNtMx3kSPj4To8l67gPCuXzz2BbAUmnTBAcg4sd0g2VW68W7T4hwwBvsxf3Pyo1cVhgnxC2HonRqT/5Qzl6++K/FR8WuHqc9i5tc/tZNLr5vIGkYBr8aULAb</vt:lpwstr>
  </property>
  <property fmtid="{D5CDD505-2E9C-101B-9397-08002B2CF9AE}" pid="27" name="x1ye=30">
    <vt:lpwstr>lNxYmmDc9AEL6cOU2TxslkETr67b5+XQiOyKC2tCo66akfV+mvmD/ujcf6WXxkK8iUDcyIR1ENkq374hVVYx5raNneClUuGd5dPC8ZgOr0ElDvGv6kwUGM9m9r59HfYhflNi521bKONCAcSm8ZGLTkmjqX3TCmfjV34TDAL0u5JKEqXVIyaHQxZl6lPC1s1B/MMPkO11k1137+Ogw4QQFxHX2XNLEtjzGoID58UwOVSqm9HWUNOSIQEYlchOkFl</vt:lpwstr>
  </property>
  <property fmtid="{D5CDD505-2E9C-101B-9397-08002B2CF9AE}" pid="28" name="x1ye=31">
    <vt:lpwstr>asUD/ydFOGN8DrZl3n3ftFNxXmsX1SY51m0ofDNO3TxyMifZCC9x86orh/A4SQVzN/6gNlsRMgG0Yf5yIsTBNJyV2ZA7qgxlrpMEOz+p4rIiDSvwCDv0AkWXGQ0cJCOigYdViZZsJ0b1iN/lhd4ODfEScoWmWUKEmgoqYx+JSplBV3SrcjxVImnn//Iv/I86Z3kUOKY2YNBID0oSL+u0U1Vxj01cncJvvYADpdiC3ZMhUZRwi4n4sxXSedwtXR/</vt:lpwstr>
  </property>
  <property fmtid="{D5CDD505-2E9C-101B-9397-08002B2CF9AE}" pid="29" name="x1ye=32">
    <vt:lpwstr>rBOmWCl8YwhLjHDY7gY8eVlfqgEj4IugQ+peaa4dPCaGIB6NMMRd9FJS4pFmUZBMBugmJ9huZ9td2x7Em/qB7l1UVQHqEPvuNWc8Dp6CgCSTOFRaVm7vnPGuFbD+NDML0F8O7gJxTbMBV25hCqkaNYJDBLMXidn4hSQWcWmcGPwvftrZ0ADudrWBrpL2Ggezoqgv7UdQ02TXxiIcnyMzM61USHQvd6oyJUgX8WdH/AthCBbSi8cuG0Cd8fWhmUo</vt:lpwstr>
  </property>
  <property fmtid="{D5CDD505-2E9C-101B-9397-08002B2CF9AE}" pid="30" name="x1ye=33">
    <vt:lpwstr>oxYox290RU4dI3FkBYtnsX5USlzPcRMm+RBj4Xxm5WiSTfqTveNw/vs/esYLyhpAkI1m/DCDOlb8+PUBResh6uPiDBtaYyxIusEuFhvfhJWR7gZ7Aunef+IiznIzFGkZAfQlKDjriFJCGXfCvbILR+sFNLXZ8ZC9mq3gw6DzJg4E43VPQAYvt/bUyK5Bh85M/VaMMN4bZXB8DjApttN9de71+K51xH/VkKvYim1hDoJB75AzwKdvW8Sdh1kWLTg</vt:lpwstr>
  </property>
  <property fmtid="{D5CDD505-2E9C-101B-9397-08002B2CF9AE}" pid="31" name="x1ye=34">
    <vt:lpwstr>irCVKKrz1EP+bHbOV83RKIe7WH4KVSXWFEZ59OHav7tZ/EF4kitvtuJQ6+ELNm3TD+VF2wlp7tj2nfZX6tM6Ol8KlhLFoWER01DN5gBb/RGUjUDbuIHE21k4UAWMt3vNRvOvTI44dHubA8Q0dRt7qIvzufc0nINqrx3Bknz7L3ZUnLzuimtqP6Syl4uAkB0ILw6sOixp0MoaxSxhBowHzjesgm3J5frDJdaGbH7tilnNjJo++uQszS/nfQZO7Fl</vt:lpwstr>
  </property>
  <property fmtid="{D5CDD505-2E9C-101B-9397-08002B2CF9AE}" pid="32" name="x1ye=35">
    <vt:lpwstr>z0e0ZQdCVKbcc/W/WPgCU0n2qGBje9RzUclp/sxg8G7IICLr6IB+8IoRGEu9inCJ2842aHYG1NLp7kXyq9TRTKnHY09MHXwAG6SfVJux8a0tl/0B182p2VSGGABibRKUVvqEeNY/N6KD5FvnLmvJZcEmxnPUd0A+DpSwBlhKeRrE3C4Uv9N/De4ZlnZkbOgwKvjr5AzMqmucbW9HIhOvfMfwiEH0LyChURQMVhx1n7N05g+bVX4gyViK0L/Vvbe</vt:lpwstr>
  </property>
  <property fmtid="{D5CDD505-2E9C-101B-9397-08002B2CF9AE}" pid="33" name="x1ye=36">
    <vt:lpwstr>Xjz8e/ZksfjegOIDdTCT73HedL17fjVzZOkybp65S2x7aQtHvfqyx84B3p2pl7dArD2+ocMfpvztiQYirZ4gqXzO56/qbNnpAdN5tTOBcNf9V+3tLf/xceiSgLLYeDvfTvkHrwVf+b9CVPB4N5hkJm3LXZB1flfR9dRUBjAe+2PORzaYTnph549Qe1YnziYqIDpOTmq58jf5izh3UodWSriW+DwspPy+78jXu9roGci2ENIp/CqBY2Y4dcnCbsP</vt:lpwstr>
  </property>
  <property fmtid="{D5CDD505-2E9C-101B-9397-08002B2CF9AE}" pid="34" name="x1ye=37">
    <vt:lpwstr>prw8q7HfIPbEjlNNJeCP3kW9zjtxfif77Qcd6OI1KqwiN9j/S1+BvMPphbfbVWveEXjOw7grgr6FyIC049vgrFyw2MUyyxfbvdOl+VPMbIpjaqNNiBmDQ+gXKhuCZqdlHaYUhXFmlC0Thq6NuwuMr7aae5mlAxZBorriOTEevr2ke/tQy+73OGUBe54TeTXKpTuLJ8EQfF9IzS4sbE9FRbCYjFqlniSIQXapKG7MXOAtyuLENw1Udxk50h7PGYJ</vt:lpwstr>
  </property>
  <property fmtid="{D5CDD505-2E9C-101B-9397-08002B2CF9AE}" pid="35" name="x1ye=38">
    <vt:lpwstr>+aXacqRF/R7nsYwBBEJ+AoV8VFAvrhiL8yopnBW5YArw0sS9qjBzPD66dc/+Kx8PzSgjmFNg46nRHSF6SiAl0UZJMEFmrlMJ1gxwvGL4KHNAleFoBFeWMXK2VWZXdCqDTGAm8ADNTnbBqoXemr5O6dNiNa1JiPLFZU/yiAO17+EHbIFSdWvLFEf6g7g9QIQQH5nEQinkkMPusI6e2wjs6MqweDdOtBQ5julYx/Kd7LBGTlQIr0/H+lpYtpF/D8f</vt:lpwstr>
  </property>
  <property fmtid="{D5CDD505-2E9C-101B-9397-08002B2CF9AE}" pid="36" name="x1ye=39">
    <vt:lpwstr>c1T8+eCkCv/rB+wKsGhpPqNULDH9PQP4Idk50OX2NUPaiPbjJts7fzhYf/I+Z4NqL6/vK4x7MlcXx9VkfITXHhS/2G/MbCBSjFDEt9SYaqnRS2zCt2XyoDBv1oMmC4nHAcJu3iFz3TbXBV0Lkl5fo5lbREuJ9bN59/50hfnMHE9AFuLE4GdIfyV6fXAQjROx+pJE6qPv+DnrPcnDz+aB45P7OP7h+1cprGJDILFFqFcpjrCuguuhfuAVHSJUJfY</vt:lpwstr>
  </property>
  <property fmtid="{D5CDD505-2E9C-101B-9397-08002B2CF9AE}" pid="37" name="x1ye=4">
    <vt:lpwstr>NOmagMMMb8qDn1ZdCVvXj++LbEcVhTwDSTjrvaqorR1f1Eq14iz4b+naCNXInRAhE/pjFIOYNII3L2HCz3PGfh9J727hRnIvm/XphMLYoV0BvsIl5YmweXuuqXO7vcAAUIyiRiLBTFo1IJTzlc3lS3Gjk8XviNgRejCUD6y1VhQ29YTXsGRMZq1hVss7Izfcym/lbXetLHgsIWi5widhgxhuy/J5JF0j3nXDZnbBnuNHCJSJ/LRP4DgTLWmC93e</vt:lpwstr>
  </property>
  <property fmtid="{D5CDD505-2E9C-101B-9397-08002B2CF9AE}" pid="38" name="x1ye=40">
    <vt:lpwstr>n0IL3jejVeMtxgzwqSmdpN/BjoXfEkZ0dQRdY5U+I0DgwMjk5uPKBYoFWD19SCrgG+qD3wPmQfzQLrvfuF32ssL8uRW45+O12wGFey9hkFt+/cHdq18/W29c85YfAHhXM/9bf+IxfyaDuto1ZWQF/r6l4V+n2MyxFvdZsopfjNoK1ve433U84kKGJ8nzzGnij/Jc0zLOCL66pR1rlvIfya/ru+VzKjnKGOjwDN4RbnC09GtzQcEELN2WV4Rdf9z</vt:lpwstr>
  </property>
  <property fmtid="{D5CDD505-2E9C-101B-9397-08002B2CF9AE}" pid="39" name="x1ye=41">
    <vt:lpwstr>TWU38BbAZ3clWYBATS8iFSfx5WZA+2igVAnBdtNluarFiarA0iMwMTvs5LERapoW5m/3UU2H16A75J2Pjwcl2++0qCzM+wWoeY6XT7AqfV+nHOnPeuav95kjAj0mj7Fox/4+WVgSEtako7WaVsprQ87bMwn2Kl6XmVnillSYJBxqgo8hyoB1teHXDobDb3s+BL7bF8fWacDZTEz6JQNlpma9CuevXDbH9jXfR0Ytp02rAFF5gjUFlFkh5x+n0Ww</vt:lpwstr>
  </property>
  <property fmtid="{D5CDD505-2E9C-101B-9397-08002B2CF9AE}" pid="40" name="x1ye=42">
    <vt:lpwstr>hgQwtUcqWHRY/RBGOgRrzlppAa7J5L7x9ia8qaTI+uc/B3ajI9KlrfhqCr7OtnMyTR/LZh8/78M7/T0AhlroW5KYDJfvujMFT+VMGmsRW8XhaOPwBDJig559LW07op/sZY3ReOUrV5r55fHKpZ852toosuauiU+iN72DvQ+kfrDhm0JeRWxi9dA/dooWPSjDOudB3JmfK3ELrYQMs2RPPr0R0ih0cslwnnRI4VFesjtSwIdr0jo420vff5CzivA</vt:lpwstr>
  </property>
  <property fmtid="{D5CDD505-2E9C-101B-9397-08002B2CF9AE}" pid="41" name="x1ye=43">
    <vt:lpwstr>tlelCbdoH60yVLlEKSiBT7ZUJo4cOXqH5z8hKMJ6lnPawiqLEWsR7WtRaB4e6Sm5p+crLgCZrzN+UN1hWP0Uvdg+kWoJ7zOaEe4OlVAQ+5ACtO6ygGCKRRoOMxw6JJnn0IlCpn6hyS2ePtvSuiSbfBV8SYR5L8riP7gSsfgp8zBKpCNBtIhJNrzP1eI7DpAkjDm6t7Fl1o2X0Z9u3nKzFpW49lEkum3TYsayWwmqInjde+tOB2RtjoqrbiAxkfD</vt:lpwstr>
  </property>
  <property fmtid="{D5CDD505-2E9C-101B-9397-08002B2CF9AE}" pid="42" name="x1ye=44">
    <vt:lpwstr>H/EUEGfbhmL9XqhR8zxoes2SPYddvElt0jWCixMQBCBoGewv2S9jGU6cNlzUtOrOUKnf2u1fAzJkZXrISyXyaYeeaQiHBjnm1YECS4IVmAjN4RQfLqyG3nm2ERU9zXAnEzsYSYVLyhcyfojp9w5kwhN6xvhfAXVqKG8TLQsleyjJrlSLd2ZnI4S64iNH6Y98jt2yBN3TzLRasgfLigF/l3dO+hx8bpmjxOpdH+DllNK0s0iIyXSMIU7hbwKU8Fj</vt:lpwstr>
  </property>
  <property fmtid="{D5CDD505-2E9C-101B-9397-08002B2CF9AE}" pid="43" name="x1ye=45">
    <vt:lpwstr>xLMrAoUC/yl5rASeU48+Xqgk4qODO8IcmqB/SCsMFKj1xkO5F5beUk+/fLZWQEfsjm1QcLio+ecm30tdJszTCLlOf1Wx4JCtTFUNieMkUbeW/QE/zBWTBuDaDlZ8fyvPQwyhzycCCVfP0UcT0X6PeqGD+3LFlA6gx0PbGOyMCp2sxAXji6JSvtd8Z71A1BDYCJznrFCezcEWPbyZ6ZAGt/hLhUNNiiXVXZg/KXUNbPJRvVgDaxBuRgoCIFF4rfW</vt:lpwstr>
  </property>
  <property fmtid="{D5CDD505-2E9C-101B-9397-08002B2CF9AE}" pid="44" name="x1ye=46">
    <vt:lpwstr>RXVAnguDUy79WshdPR9y2j1pAgtexmSwuBAQ4OQ6eps3KdWPg6fUyRAKs2AjZ3cU/YfMOjkpmt61LNt2zbnanFk1dW+00CzXvxqxydJ/dWS3KOE3Hqj9QBTPIbOY61bRn6Yr39iryMVdNMcyCk2/O+d/88Xqtscadsy8VDT3SdYebT+K/DgiPcZm/XTbNKTf2yThlk5J3YevD7NTF6O/aS2vvUSDE+yj1t+WwGED1k+cWaEP5V1s+BFqgvV8Dnq</vt:lpwstr>
  </property>
  <property fmtid="{D5CDD505-2E9C-101B-9397-08002B2CF9AE}" pid="45" name="x1ye=47">
    <vt:lpwstr>2X8fBF1dbkX7nvqDEJvpfSeCRHqefL+Oi42OKMvca5gVaICr3IfseT+oIeEec1oRcoGniVM71o66Pu7bapW9pTlMvuEUeiSCzOE9j/tgDxQfxf6sSIgIKax6OyTYCFF4QzjlYPnz9SXs7R6zZS7mM27g0wacUSXotTg6fjDSqUWOkpJL+36Wb8FyPG2SDWUvOfg5XF+gQilSP9fYGI9vPAMytHQdZtM4KSFuz44Ajnx3NmodI44/sjRmijOu6LJ</vt:lpwstr>
  </property>
  <property fmtid="{D5CDD505-2E9C-101B-9397-08002B2CF9AE}" pid="46" name="x1ye=48">
    <vt:lpwstr>JmhPg8nGfJ3Yt/A/ZqLSh0AAIuc4uKnbKW6Eyf+Rw/fLiXBpYmI1qal7Am+J7nG12BLS15Li9LpdkTbDeTIo5Lo4/WRrD3JemLi9C32qM86KIuKvXsycmrIfwTioGI3aYcTmnnSzCL3J6F/AuzvzbURxZX56WVcuFIYZTGek5rj2HqNiJZycv+iIDDFowoRXVBl/rHrBpjj82R0k7FOC5tb6kbD1m7yhJ0kyajGaA68I+g0MY+uxrLOB9EeXxar</vt:lpwstr>
  </property>
  <property fmtid="{D5CDD505-2E9C-101B-9397-08002B2CF9AE}" pid="47" name="x1ye=49">
    <vt:lpwstr>g0OTi9EJtphUDk5ni+H2MqG7kCTZBONGDc6Cy6sjNLE/WKwnYp/+nfCBySOxkhfcFAdSUamAcnn8IqmSIoaYAZZmPeNsHh9YJRiHaKYyMxMdXGBK7pKhmVoML2KF6B8sN5c6iNxm4DOoH5Pgj4+1W4teXeIrA9jnzu8FJKOVTJo+O6twoY17quKDqnwqsTG+8DOz/7kgFcaGI1wvtsdy9FAur6Lpk2AJ5AMnOsV1xrfanmCje3RxvqtKXjxntts</vt:lpwstr>
  </property>
  <property fmtid="{D5CDD505-2E9C-101B-9397-08002B2CF9AE}" pid="48" name="x1ye=5">
    <vt:lpwstr>tH/sVsw4vA5bBIOdC/bhM5DtU9SAWo26e+ENRGp2E+ZPEDhsLzNysaYihtNco1YJkUD327Pdg4S7UM7F/uWs2Yx9cftBGIvSZokGamCBYv6cHx5bWxJ8/luZr0g95P+7iG7rdsvSLA101FHWeRp7PWYpf2KE9JfMUgKlfqwkJRSlsRrYomIyoyY1HtF8JTkKdZ9Tszw4mGHymAujYaIju4oVkp9iMdZOHW9HePhUxcxHOIw12U2lrb/7EWStxg6</vt:lpwstr>
  </property>
  <property fmtid="{D5CDD505-2E9C-101B-9397-08002B2CF9AE}" pid="49" name="x1ye=50">
    <vt:lpwstr>jDqQUK66cGQhIuGe7rDf3Oub3vJutvs/qNZoDiSbWDtDzfuSu7iWMnL9hYEUUHj+6ZZY1fnjRzJJJhVNAoqYSjafDZaCNR2WCzkz554W5s/CM/8EE5AU7JGAgBfDrhiwTNktjqz/kRfIfsqRon0ptzUBSVhZqpIZwgIatFwWHp5IZw85Jakvv3Q4Roo1vOAX6+6TSBf1GFdjhOnO4ZrvtZ51WjFp7Lz4UCRFdNDbsaxZI/RWacpOe3j6urgpDa9</vt:lpwstr>
  </property>
  <property fmtid="{D5CDD505-2E9C-101B-9397-08002B2CF9AE}" pid="50" name="x1ye=51">
    <vt:lpwstr>RRwx/bjvZn5bQICHZz+cmepl3GTy4Mm+plLtZBxjQggulXMufg3exMQGTmcTh7DSIgXJPSHlH5rL6/FM6SpPnN4hNEkkldRuw3EM94l5Uofo+WvXUcJeRP0IOvRbWwPjbCpq0PrMQLvx1fC1ZZw9PStK1swOQZ/H0klVaIAMgHldFQDzQ8k7RHpUsPRCIdDbKuuuXC6ufYv3sHYU3pHayJk1cwZTBqn107N/AERl+/NK876yECj1RYXEXfTneau</vt:lpwstr>
  </property>
  <property fmtid="{D5CDD505-2E9C-101B-9397-08002B2CF9AE}" pid="51" name="x1ye=52">
    <vt:lpwstr>wAigj32t2hRjj/1231B/hyYS8v22WRzoGNiRSqb8UVxwiwZViCDQevxVFXOuK5PD/ZJmug9JqPlhn4bG9UZ4+tMDoKLebXbzgusE+n7C7dfKtA3c7AcRTJG/fJWDnhPpqoTA+eUmol/qNVa9PKekcgqeXpfpHBX1nWuUte/yCRSkh1Sj6n9rkdBW8zR6Wb5WJFXcp5IlEbz/XyXNsvaeEOcPtzwog/QXrpVILbrY6QYyM5pBDcwAa3KBdd0tR36</vt:lpwstr>
  </property>
  <property fmtid="{D5CDD505-2E9C-101B-9397-08002B2CF9AE}" pid="52" name="x1ye=53">
    <vt:lpwstr>dxHt+TkqyYlgsIkwpchuuAUosJ9l3AIZpUoSLKWHQWVRlj1uyzwRtP5tFkVQCptI/MwHNti9gd4a6Vlq1Hx7/rk8TMf5G1CBkWZ8FU5wtqIRtY0qIqQHHiPKnfaTfWIVzo3YepPQY/djt8QlrmMwCE9fgkxCETKF5Yl8VTjWjWwX4JcnJe8p0OV1PoR0aYmevTH9WvFYN90NDZnA8Wkp/B31ElF/iROSBK9WJqbqxD5AMtGHg07tHnXErOasn8c</vt:lpwstr>
  </property>
  <property fmtid="{D5CDD505-2E9C-101B-9397-08002B2CF9AE}" pid="53" name="x1ye=54">
    <vt:lpwstr>HlzElLElwRHIPu0B5bTYcbxfYXUvRhQ6pUU3a2yw/Wim93OjuNALKWQudb9sUj1MsBGWzsf/0LHpt6/yHwQv9ozHyxtdRUtow69RYirxQ3wgBQY5IU80Ab3F8hpLJgjh5WLdAT8AfkhpTDQtRY7JyERucrwwGDzUT0VO+DCRdVsiOht98kBv2DYFI3wNCFDsnfbFjRu6/XyvAwV6x1zK8ECi5ti5Qyljxv4+1XfHztT4eBp9sGMiibMW6vU/2+4</vt:lpwstr>
  </property>
  <property fmtid="{D5CDD505-2E9C-101B-9397-08002B2CF9AE}" pid="54" name="x1ye=55">
    <vt:lpwstr>GZJQ6DnZEdan+s94braOkOwSMNDZZZpQxF+naB6reYL5A65JydX8ii/hJKzAc90W4cqZKL4daAYAjQ1/o3fPrs41OPDBtZFHNF8wTIBAD1BYWbQAjDdkELK2I38st6245VSoFfu/Vuw4fN57RoRK6NG7aT3+DST+pMbDDxDqDRVKjPwNbbw4J3kTXsBGPnYfI8dXAoV5ZAxZ2P/TkPKRhmHc2p0RGbFRQJ6/F3H6D+3dHA8AYF6F4KfZwgUge1F</vt:lpwstr>
  </property>
  <property fmtid="{D5CDD505-2E9C-101B-9397-08002B2CF9AE}" pid="55" name="x1ye=56">
    <vt:lpwstr>PQTJPC8q3+mYdWEM26XW9NfCEYCQ5QolIRDtr4VDsKys0w2GqSwv2QiBe+19nkJo48UeWF2he6Zrs+ebtcsDnjERCKxfTZEPA9ZnYjGP40gv3cZDf8jzJ9zsrTEOtJV0h1hfU9nePUZHUIMvrPh4O2TDb/9qNxk//FokqZjNx4bpk/s5l7A4A/Xp6eN+R3BVY4+HUYNbjc+uIUSWn8ENA/LBCtum5DY2wT58rohVlSz5SssK6CP/rerAKxsSThF</vt:lpwstr>
  </property>
  <property fmtid="{D5CDD505-2E9C-101B-9397-08002B2CF9AE}" pid="56" name="x1ye=57">
    <vt:lpwstr>GWVa7z0xGg0A3qkAhkqKgpVnXQHUpNim7o/DwNJLEKLziWQosV62XztD0W5zsQJM96eWtZWhq4g3X0osimal0y61HN0ojoRJ4W6brB/8qVnduxad4n2wtSIMzL4VJsTZzwJi4I3HjG9Y6K4AkpozFffvJwlj4tUjSQ6qNS76hI3RSRH92t/DYj3goMqrCdiUQ9y+CaFIrbuZd42U37Qthz3AZvN4CuIe8GNoSCx1vW6pq8ClcTU3tNyktYLwwBx</vt:lpwstr>
  </property>
  <property fmtid="{D5CDD505-2E9C-101B-9397-08002B2CF9AE}" pid="57" name="x1ye=58">
    <vt:lpwstr>Vq/DarnS8rCMdDrzHeZyokiRRpiQPDAyQ1JoHcZS6ivFYLWXxlHV2Lwwh/yeQAUA/eqiHyJ9Hslxyfxpx+OPIgezsJPOc0rKSFY0wL2/iQLgmgc21Ez3nzfQBH/OD+y9Hn1Pd2AQ8KWwr27ixXSX6jL0sNc2XDLAz0cv1BFq3bGyQ0dgqUHs8ellyNHhaG3wR51UEDOTcyJE7Q1j1De5X1A2VKCWaD6cKjK8uw4SABraIM5qKw2kqvWBUsk9a27</vt:lpwstr>
  </property>
  <property fmtid="{D5CDD505-2E9C-101B-9397-08002B2CF9AE}" pid="58" name="x1ye=59">
    <vt:lpwstr>BgJxvXcZxidf5lYneLzvlgFUAUfpGdThN0B+eP5JDu3mgixZQm2hbS0sktkh3sqBdQvkFkTgW/10IbzkCo+aI92HAUiCjcgn5Hrwn1I1uwBLS0BR5o6g3+tMmmwAvBGKygJ2RG6+o4T6DMKokiPPPgbZ1bSvHrqX6Vu+F4F7rMrfugJmjjvz2yqBEZXQH8ZPgZqLR8Wi5SlvJmU9lcTuJnzY/0tKeRhml+uf1pOslJd8dHopJVyfjWc7TTxx5Ro</vt:lpwstr>
  </property>
  <property fmtid="{D5CDD505-2E9C-101B-9397-08002B2CF9AE}" pid="59" name="x1ye=6">
    <vt:lpwstr>UAFGiQnvK536XW9sJiSlmvCMqtJFzm9yNQxcyf9SU83tnW1zfrLD+oUJAIuooZl8BsNWo4aIvx7YRkqMZdtj9ByM5l6FeRVdx9zw3mTr7lPkQxQSwoLLHxQgQpUnmYICV2Nj7FHPy1Ayh0x4anOhz6NcgEfPX2idvIEEsd4jDsaTt4gRUj7Yjl098cCem4/JWZilMTcp0bpC4AnZb3vekkbwe49ufkT0oRgVqXLNYJw1RkREOgH2vdOmfXpKlxN</vt:lpwstr>
  </property>
  <property fmtid="{D5CDD505-2E9C-101B-9397-08002B2CF9AE}" pid="60" name="x1ye=60">
    <vt:lpwstr>A7jJlnoo1V2X9FfN+27leAt+IISjIeD1OxRbHEV7QMY/6lBf8xOKiUCKEsXxkvTlDjR+Xk11Zo1ciAWXSrrNlxgI/KikQ/CTAg/dElGgLfrnIbi/96oVOUrbSXypj3QT/K0XPRmJ5Vqh85cVFxttWTEN2+JekX0XweJD86A/qb2pQyRm1Hws+rBhAaTL7am6Zm5VP8ZUPc8ViYhqENcdpimRj28oMac8cBl+1cJSe7RiGuWktrengDtrg313QUF</vt:lpwstr>
  </property>
  <property fmtid="{D5CDD505-2E9C-101B-9397-08002B2CF9AE}" pid="61" name="x1ye=61">
    <vt:lpwstr>b+/7kzJbEtyyUbGmbQxrdgzwZYVesjhaT5DFKDMY7fe6PkYukNoYQf8LEFhxFJEfQkRWPJZT6e0IU6KLvT60XfV3EK+i6UVA8kz4LLKszDDXz/TlA0U7SZs56HS1EwuO3zO6Mo+pfA9zINP9dIBOWMXvA/f+/ILrVSm+gvVSKxSWQsjl6kNhWIkkrFzN+OzBfoywwJu1+A/5pIalCUHrer0dnitcixRD8YTlL8ZjRLtPPSfw2h4p72dtwowddEF</vt:lpwstr>
  </property>
  <property fmtid="{D5CDD505-2E9C-101B-9397-08002B2CF9AE}" pid="62" name="x1ye=62">
    <vt:lpwstr>uq1pHv56UpC5iVI14WwtyUJnYy3l6aT4zG/f2Scw16Q6oCc+dltdIscgvAr+/J6Pr12CPi0Ji4PA3vCR3+WCmHUlUKX9Lo3p4rZZR7Lu9tJcPRdy+8KvHJmLt8qCfsfnz3lbwODWAxiIPVegy9tUDlMoucSU+Scj2Oqy4wEUxibLrP3HgEabS/7mWUCfJdXf8l1tLtyTPOgt/mh13lqrZMZPzc/jNTFAxqp1oxOYy8u4p+JZA6xbXMpXdK/x6aC</vt:lpwstr>
  </property>
  <property fmtid="{D5CDD505-2E9C-101B-9397-08002B2CF9AE}" pid="63" name="x1ye=63">
    <vt:lpwstr>6FWIHokxh85uV3WzYaJdGXeaWqL0mmjYmuONo5AlNyXg2pkbREcDRqquOVouyMy9I5YnOaMVkCuaf2BAZMkMR8ZFymR+2tufWYKdMCUG2CMx8LMkZT+YEt6nTn4NpbeJk5Y9CVnOircYFNox0Q4SREL0jBgiTlTR91cSa9UEIfZ+eIOJ0BWfkCEt1nC3vUVno8Ua+pz1TELsjHYfddFjz+5VtSPHmo8jthSrHuOx6F9ISj5Dy/Q2mHK65lrMdjo</vt:lpwstr>
  </property>
  <property fmtid="{D5CDD505-2E9C-101B-9397-08002B2CF9AE}" pid="64" name="x1ye=64">
    <vt:lpwstr>hs0z2gkipBBqR70dbWgOaX4hr/cXMYiiZkBP/xmXhbYGyT9/cDopgXvBUdKFOenb1pOflVB38C/lpZMBbNz7neAfKS2JVu+iC9/f9Dgknxgv8CBmaIkWC0dE5t7RlyRjMtLAIDNtiXpWNjLUcBPOmrem/RsvF/Q/WKrrUmYsAAN+SlFt9bGZAx7cSUENz840aIYv3e2DI413nKRY/peWmKwp8voIp1h1Omorac+BqLvjz7r8au8w5n8elVlm9Fv</vt:lpwstr>
  </property>
  <property fmtid="{D5CDD505-2E9C-101B-9397-08002B2CF9AE}" pid="65" name="x1ye=65">
    <vt:lpwstr>fwC6Cb7V5pR1LznSBftXyOBdp2K7Nb//Cdy13kDk/RBUuGWLw0W66U771Fmts+Xyl/YQi/skmpvR+cX+7P1lgT5G0OuueAXFsLYKILafYF7/QJzEW7w4KIVBIEI1dH7VqX9uIrNrMJZH/QEqVHER77D8JjoQK7k9KvGtZbSxrrbib9brcmS1rkeeLLjYU5XmqoT+sK8D9Zk4XVbfXGS3/rJ3ghpXDh+ksFnNTYx/0A5DfQwT+TDD5Wp4YIQYqC3</vt:lpwstr>
  </property>
  <property fmtid="{D5CDD505-2E9C-101B-9397-08002B2CF9AE}" pid="66" name="x1ye=66">
    <vt:lpwstr>tDqcVvRpf09GYcBrJUEmcx7RWFfBuALiERU/mTAYU77FFDfa45x8wnGFzHdrkBRj2if+L4OYUMN3w4Bx2LIgc1lDAIE/svFKFhQnSF80sWhS8e01x6L8hksr9PMKmQEagw8HtYQtZZginOpDgtwegYSSimBOahM8xDMlhoDkfy+NexWWS7CkVRcEA0cGuiwd17aHAIDqP/vN+Pcs/Zu2olTJ2UD0iiLtUyrAqV8NVoiOk+Q0yeuN2384oEKKoYN</vt:lpwstr>
  </property>
  <property fmtid="{D5CDD505-2E9C-101B-9397-08002B2CF9AE}" pid="67" name="x1ye=67">
    <vt:lpwstr>ZywxD2QELpFHCQiv4b0sYLoSKdfBGSRMLG5XERQESLKpCpTCrI6T+H8JW6EkzepZWDCooCeTAKLAnPh42X4BEht6IkbBvCOv7V3Uxk4zYg0bekTHjgQ0OLzGxM1/gH0vHl6Rp7ix4fzd8sSPtkMeWZZHDnpu0SBIeW09GRjJ1Dw3GBmr8VtWNkWX36u3Wy+dguPYWATDWQuAhyo7AR7OqCV5jCmmVqlEOHRbmB2GAtdMVZLnrU24MnyQSZhLqwB</vt:lpwstr>
  </property>
  <property fmtid="{D5CDD505-2E9C-101B-9397-08002B2CF9AE}" pid="68" name="x1ye=68">
    <vt:lpwstr>XbLIK9xtvjb5TP0SzvfWP2El6tL1TjEad4UWARKsO2xoUr35siRrcOzyBTYI5D0b7G56Bc+bkX5ad5TH8Wp+16E9gI0yJAVdnaGrWgyQSnafb46O5bl+ylkosUUFQFT9FF915x9ppkhJiEr/a3DeacxXZ5bEMMeVY7LlpAK8buuadJCexKhCoC1e55Cfny2lHwMXX0Wlh4fC5e5l2wPIMzzB2aGax0w5MdKWRRqIlUQi7bOOaYOLIjd4qyYAC6F</vt:lpwstr>
  </property>
  <property fmtid="{D5CDD505-2E9C-101B-9397-08002B2CF9AE}" pid="69" name="x1ye=69">
    <vt:lpwstr>ami+M10ohuIJRprFlFDqAgky3itDAwBurEj9mYMmOZTk7wvxhdSaQbvrHUs4TZEsSYaj4irKcdO4Rj/hwu+Vi8Yb8FUwtETAwKuR6PBvgd5SjKds0cMlnhtjk4azstkaL6RAcJMYEkP3oNK+uOGn4dsRJGlyQY/JMOFWQKsR8c1aImX9mErDjstwNzhp1LgEPP5OQqmHh6y6oJ372NRcl8fQgJGDmxzrygznSmRh6ZOV1yzHnu6+ZM9GqYFcTAx</vt:lpwstr>
  </property>
  <property fmtid="{D5CDD505-2E9C-101B-9397-08002B2CF9AE}" pid="70" name="x1ye=7">
    <vt:lpwstr>jaq+j5t2pUMKo4hZdEsJhUfQ569I11RELUYZgYeyQ0LPO+3kLIkThr+IRhAAhF+VPUFarJhilgIK6Qc1C+7178dcHgs07KqMsVEzXbf06aqEBlGmxHgGy/u+pzK26rzG62g2kPwREjYs3y+KESlJvbcotDaYylb++N94nlHP8TwuX7PM0NOv51Wl9cB363zHfp+Jsp1Yy4cJ8Q06sHkNIhjyRi+2iGksrLV68sRxzDv3s/O+3XZ0kD+pmzDb0B9</vt:lpwstr>
  </property>
  <property fmtid="{D5CDD505-2E9C-101B-9397-08002B2CF9AE}" pid="71" name="x1ye=70">
    <vt:lpwstr>yRxRdMnntAGbs2HJBqctI7IGdqaWujD9Cr2dhf70TQ4RztJnbe56qFKsPavgg5xweyNGpZKWf6NN1oU45voVvBfy1Uj+KT8SRYdXMZAmEx/8xUqmIINATTJ8xu8vmph8/oueQf3biURPhpovRmbIYABx0Jv00bAQ7n47XsUbvunSHRWXR1WGkeh92JsJqzmLEDuSuzX2sYNvykYtWmt3Q/CDn6+BAGlpvk3hJhw/a89FRpmdpKrahHn354a1iGL</vt:lpwstr>
  </property>
  <property fmtid="{D5CDD505-2E9C-101B-9397-08002B2CF9AE}" pid="72" name="x1ye=71">
    <vt:lpwstr>Ph7qAro5LouIMhAuvhKtiPDUL95bb8FurH99G6vD+K0y6fRDQKVLZk80mmo9/MoZk5Ayd9HLAWZiTnrr+rd7IQd4M7tsjLlOAOo6okA8er72Dun2Hg/p181VXBtCYsJtxW2mNNmHu/6R6N0Qb77gv0bcOz30xmigD8aNeNA+tGfcbkxq0I4c/vyGabfaoUMDjpbAK7F3k+bfQzYfi4vmfFnOd+H0vn+KcBkRg7syiu3C7EtzFZRsWAUFBLpBa9l</vt:lpwstr>
  </property>
  <property fmtid="{D5CDD505-2E9C-101B-9397-08002B2CF9AE}" pid="73" name="x1ye=72">
    <vt:lpwstr>x/Y7e2M4e00DtD5E9bMK6tcfDskxb1sMXTIALvFTnDtE0xJKo3LtfvQQc0HgV8GbIUH64wW3EeV6I2zJ645A1Hq1/YrK2dXMtuXeZanovMNr+RQsi6rKFVarsKbFehZzXSyTcTZY1VtilMb7XH/OzOjVKNpzK5F1bsT80M4mLMdSFwE2MqzCw9+fCJky7/Ub3aB/+CfQrylAkxECH5liMmUdZL67f0cYLjx6TJvW0cPKFEdVJKPwKzdoEzpHSkd</vt:lpwstr>
  </property>
  <property fmtid="{D5CDD505-2E9C-101B-9397-08002B2CF9AE}" pid="74" name="x1ye=73">
    <vt:lpwstr>NW/hisw9Crx6LOs7XUMSV2SLK/RTvtwpAJrGLU+YKuHA4rKwlk/pKa/N5vvxy8iA0EfX9U89U0VH+6vOplVCr8ILOofi1MX5XshTomF59/U70DDz0G6fzlBTJ8mGZEaOMis/rnSbQeDIpBsys0YJQobJ07RegCjLFjUW19JLUJ4rdj6xS1xk4w9H00Q+5I0zmE0p46ZqaT8GXQiziNkwjYOGUzy+PdWXC1qcZeSiTk9yT3siWnRafdJoRQiplta</vt:lpwstr>
  </property>
  <property fmtid="{D5CDD505-2E9C-101B-9397-08002B2CF9AE}" pid="75" name="x1ye=74">
    <vt:lpwstr>aaE9HuLYlzRdZvVJmpSZ8CYXXnSmPy7IGQ5laQjgTLrIV1vykD01TGaHMrMwthrxGxnaJxPFInkhtfd8KXjV1/57nUDs+LeZ7RbzvnWQrqa9YhnCkT3sXms/ykLw9+GnPoLSgEWdugjNJfM/QiKsIIuk5W6g9wu5275wnGnuDpunNoc1CRtUhYKIpjAvWcWTFZSwtCUh+1RhoTypPsph797Z0cfIHcaskP/QlGPFwY+OS58nWQt0MZJbmqw/cOH</vt:lpwstr>
  </property>
  <property fmtid="{D5CDD505-2E9C-101B-9397-08002B2CF9AE}" pid="76" name="x1ye=75">
    <vt:lpwstr>tRRCA+14w5gBD0yKuUICGrSMfDtgJWoDzNlf7/oh4mu1mq0Tdvv/pGV7Cap+wjfqf3pRa0VL+JiCzBmwjf1mPNzf4REJ5L+gdHPVzAzSbjFbN5LTZ57RIIE4x5yekOzBvoZKcxhVjkzIPjhwOjRneme0+f8LkavbeTrdL0fSzLB1zs3mdWy7TLgc79uJSy+lEqpsK2UwG8zsnFTh7w4FA/ulef9y7QTDntI0jrbK/Hqvtm79fdv7VoCYDhCQRtK</vt:lpwstr>
  </property>
  <property fmtid="{D5CDD505-2E9C-101B-9397-08002B2CF9AE}" pid="77" name="x1ye=76">
    <vt:lpwstr>7sOmetV5r2d1sDvb6u3OSfNMeUcqMFYuNGPkdOC6c64PncCKVedCmeYN0RJWvD10uV6a9Rn9nOWR3eic19WI4wngxftLtv1BDj01TLUcb+M3nkQebyzEzeQjtNeDz2fYFnoldkdjLjZ/cINQw74D6QFDEchBa9vnJn1dFlkrYIxB0CeaAgoeLNRWzrFSHnsA3+QdGNnpfKFT9+tDCtQ8oXEbMvaudWDJCz/qZmx6OO1MktkVXSTntgNFoV4wDIm</vt:lpwstr>
  </property>
  <property fmtid="{D5CDD505-2E9C-101B-9397-08002B2CF9AE}" pid="78" name="x1ye=77">
    <vt:lpwstr>rJMPd/czt+m5ZT6I5lNgWNrKQEBCZ37zUW88NBh7HWyObbR03IpwnVWKxfOEVjB9j4hmZ4/PZho1nGhCw9FXJLktUZ9JHLIKiOy5+2LR9ozq/+fLirXiBVnatKgXBEf7dMV9csUd5+VcYqTtjdtQfEfYiYjasE7S1p8+YhR2s/d7Ljv1yPpRlp9uWOBw8aDV++Yc9PqGFNG576TXG3MCvHPnPcGiW4GgwLngZdy/iNH942kDn9ZO6xye7K3rY6r</vt:lpwstr>
  </property>
  <property fmtid="{D5CDD505-2E9C-101B-9397-08002B2CF9AE}" pid="79" name="x1ye=78">
    <vt:lpwstr>KstNc/D3hy+yqEIEcjgcr6GSLXt9ztpTTbnE+EJ6FauKdH5svH9s3qrM6sn8LU+kIATYFnIvgqClTfDxDvP8V6+oLOdZMRmM1jipQhbNOsBlBvQ2g019Th7LQXcSeWeHJbcfF9UQkPsMiD/GHC5h5tUqUaES2GLdtrteTZgl23PNLtBw1sR2hF7SqBXhWZqrK/oL3ShJkxZEZNEKWOk59CUbITUr1vhzQLy8J6CWvkbgvGfKDiIzGn3h1bu4Rdc</vt:lpwstr>
  </property>
  <property fmtid="{D5CDD505-2E9C-101B-9397-08002B2CF9AE}" pid="80" name="x1ye=79">
    <vt:lpwstr>GS80fDizrrtN/gB7S93jphk0ko5+qyRj+WkHsokmgRX+nrK9xbXzDKyt7EbdmdMf2YB8Yjzqcvk4UsaVWlj7VJvx+a3CwM9OxA+N4jDk4e+SvFHVTpdBXx2U69YJoR6Feqj+MgGGC/dWSqQiMo1KpWY+sUlF2TFScBxRmzrUE4Dj4XRGOoKjn4CGVYgF/PRtwfiNDW5mT4mEX/PbA3sCcsY63gh7xLRniaTYEYkpt57c1yUL4RQtt9ahtxCWJK3</vt:lpwstr>
  </property>
  <property fmtid="{D5CDD505-2E9C-101B-9397-08002B2CF9AE}" pid="81" name="x1ye=8">
    <vt:lpwstr>b/YEpTZ+KlXVTmC+rXQXc069+mBmXL1lF3Odm76Qldh77eqeJwa5BlZgN5jK0+x50Zu1E+oSFbK6VqKBIXEz1RqMi7z7EBHx7dR1J+Qua0FjdiliON5M6AfWyv6JYWBh8L5T/ihHERkh741fak1bkgTTo4Dun7D2fUv8Tf2D/QZCJ9s3/ANhEilPDlaynWCQ0yn5XzxwHGpcAzYPhekJ7xnFsJCTDUkbuIN/QyQHcjCX0KzsdNTxjAVRv+WWXO3</vt:lpwstr>
  </property>
  <property fmtid="{D5CDD505-2E9C-101B-9397-08002B2CF9AE}" pid="82" name="x1ye=80">
    <vt:lpwstr>KdNqjsB9e0IPnIZImW/wkLxrzWTJS/venGpHPhjvlPqZ/BiHjuxG7z2JTdHrw2W3odjn8Imkw3Yvft3CyDkVPsY+4u/IzGbT6Jk6/cyIwY/q+BVlp1qV2MojT5TdJf5PSdO2sxTAoXU8mtL7C1UR8tivP+KET8sPIDuwn7Wlsw6wNJOCstVLn7Hud+JSrI7qNt1/AoYcT2hJ/XuSnCi82tlYSdQZ4cdowi984XtdyR5QmbeXNM7ekMleutrhCj/</vt:lpwstr>
  </property>
  <property fmtid="{D5CDD505-2E9C-101B-9397-08002B2CF9AE}" pid="83" name="x1ye=81">
    <vt:lpwstr>7O3i+b7pHOf/y6F15e8uCuYnaZWlewIZ2q32bYylEm2fcl2S1ZjwqcAGqOKo7dtkWd7huhZ6ac7mRd0kDPig7qN2qxAvfZSCSYcvoqglLO2WXge6i62mLGx0zvSZoJbfIEl+Cogalb40B+0kpfWwIRQAp7clIKaqyx8JMm2V/hfRKKYHsHacFN+KLvh2FTmgcWH0+DvwoglBpQlOgg5YBOx8uv6vGj8wG1x1SW8uBPBtHY9hjnFSQh1xYnwDrim</vt:lpwstr>
  </property>
  <property fmtid="{D5CDD505-2E9C-101B-9397-08002B2CF9AE}" pid="84" name="x1ye=82">
    <vt:lpwstr>dPmDYpHpoeQcHJPoI5veAXehqLd9mPh228mWB8luxfK3NfbUEI7qbfy6vAJbkjN2a0AEcbFGc3aYN+ebhBLN0l1GkJEahDYFYDQaWk6FjhvI2el627klM3zBWlV3jzBHuGyPV9A21wOOUluVhG/V/og8tDdibpoqrGf04jzxjKgJqIs1FiQJajsjZez1A0cvRNqSk2DU9UR/PbUTvvw1W/vU4Nv65WaP5cH1nXn13Qr0MCSm3NgnFUiO7oiIbZP</vt:lpwstr>
  </property>
  <property fmtid="{D5CDD505-2E9C-101B-9397-08002B2CF9AE}" pid="85" name="x1ye=83">
    <vt:lpwstr>jAhy98V/n+b3NLUrVY47s+YMBgGPftN2eX3co652NuMaS+z929eXx/81o8tF2ZIqwcWkiIcyj7lDw7RvDJxASc4KgtKONwpKyCXUxMltpIZ+qLCveiWlrQggV1Em7ZzVIwYkKSxM2xsihKauK2Zauor0Fzjmlzt5fpEH0MHVvXCE2eGD/JaamtRtv57mT5JWUuqbD/oIcZfHZHz7bnZh9aTebS0Z801nfmWaqJPrt7M7jweQo54P/8DX7rEQBNL</vt:lpwstr>
  </property>
  <property fmtid="{D5CDD505-2E9C-101B-9397-08002B2CF9AE}" pid="86" name="x1ye=84">
    <vt:lpwstr>BCuiyye55I6qRqLiG5IuCifwqQnb8zUQsXexKWAoAdCPctjta4RGEYvLsZgQ2J/uGg7GzwfONWTmw7EDTZWgwi5XN2JDyE38uqDcVSl1glXbTfSTMioj9e2ymQAZuIBz9SrhpYhLuTK/pHS6IVMkGQhwG/A0JqbwLVbuYtElHpQBGYH+cgUlAjH7znm1YKXVsufHmUZ51PoI9OmTiBG/HEmen1ekFYqa77LZt/Qo3QdE8UI7KBjKDdGddLkNtvX</vt:lpwstr>
  </property>
  <property fmtid="{D5CDD505-2E9C-101B-9397-08002B2CF9AE}" pid="87" name="x1ye=85">
    <vt:lpwstr>rBRVcj8JOloy/n+VuTAAaVSFUoM91XxetnTPRPvenV8/yGbfsDh0j3KN68DrYtp0lR8Nf1dQUrqqDDtzvesufEKpVcQZdngMQl4ZfpsQTNzAvSTIMSyLZy79ChJbC03bf9Zbo2eZgrZMcVLZg+tWkw/IyoZ0DpUchmBHcvGiNZOVMUszxV5zFgpD13sVjJ6ZkNS+GwJnYS1oXWZZMk5YC0s/t06Bhag6aL/6IzVuf6U5fFZ7ieLwF9Sct3/TFOD</vt:lpwstr>
  </property>
  <property fmtid="{D5CDD505-2E9C-101B-9397-08002B2CF9AE}" pid="88" name="x1ye=86">
    <vt:lpwstr>dPcPBMcY49CICPddB9ByuLC2x7P94hib5EUdr5A8fFJtu3Mlrd/m1UCGkcVeRFSK4W2SUGYsxW8hM0x6Sgs/5JkXQfcSHPZFN0oGAQ92vLyvoVrmhZZ28K+2I2i+j3I8I9G+Z+UILJFbKPESvNno/4ZLl4WlanFTLAii+/DZ5ZS7RBMBAEMFmxqNn8csl0DYNvJFoA1lOre8E9fapVL7R0MeoPHdmswqgLDEQ1wwlM9LTzQ5/iTSWAA7HXXMbCM</vt:lpwstr>
  </property>
  <property fmtid="{D5CDD505-2E9C-101B-9397-08002B2CF9AE}" pid="89" name="x1ye=87">
    <vt:lpwstr>I8PEX1id23vD/Gm78rtoe80y+S/c1Sv0InFFsEeYfFN7PmKWl9yakMxwa4EjCEv+Ay0ZUvdXaP+7Ych4b5OiKs/VOIZD1pMWbhOEMMfgNZoDwwHmN77uFJ96emAMwPjW9CvD10dHEcnSxTxMRpu+rHGRrF+YAdsbtf6Jod/hDyx7wXKLXuwTev2gUDvi2pmBXRy6l+QVRQ6QRSKuEGAL/q33iO+IGdKPm8RU9eSqJEbaWk+aCDtArCHXYeGD1h8</vt:lpwstr>
  </property>
  <property fmtid="{D5CDD505-2E9C-101B-9397-08002B2CF9AE}" pid="90" name="x1ye=88">
    <vt:lpwstr>OzB4o+k9hO4E5NiOxqSeJ0EXUQURC29/oCVQadHENnoA+bp+9YMDV89e23c04nS6ZK3ZL61wmDhFT7b38cCmJScWSWNOyAHtBA1JhqBy4QVI59C9e9CdduBoaU9en42jzHORVyHa2XQZz4X9GvaLHk43T+ZwTSLIz0xOq9aQCGSc96460xT5fLH9bFLKQPhGUZRXlqE08xAicqIv6PEYshDbIDQsA/Xu5WZFf7TtNjs96XlvzfFDO45kQFLPhti</vt:lpwstr>
  </property>
  <property fmtid="{D5CDD505-2E9C-101B-9397-08002B2CF9AE}" pid="91" name="x1ye=89">
    <vt:lpwstr>peJLpHfT9XJeTPpsBkh4Qn6shb+ygildWywXzTOhb/xY2fG38B6gVJV53NpKBVgLs6lASaTjax81myXKRvMSoXHkc+TZ/eE2C2GZwX7YWuYg9lHLlrCQ2ngUxmU8zmwaxqPr0FRdimPmpVk4kw09yBgTXrfnBBrsl1QKMz4vRwNeP//ueXheR0qZu3AEz1JgYydceORNERkRWFwBpk9UwB7zSMImz4D4N5taJmzYmYL2UI21uj4UA6GlKBNfoap</vt:lpwstr>
  </property>
  <property fmtid="{D5CDD505-2E9C-101B-9397-08002B2CF9AE}" pid="92" name="x1ye=9">
    <vt:lpwstr>Pm96S1agj0KqNU7goqFMYGIoLFAtR6h1oSqtjI1VNdHJdHbqFIzgUNpbJxszgT8mM21Itd7Xilkt85ucoh5bcm80PoM1iCmBRiEDdfNAuDQEO4OohO9CJhkY+0TJB7YKlQTmwh9wlkoKY6OjBpntGwgP4lCJXwu6VYA/jyg3BhPYUaZ7SV77EbmD3JtX2HGjBWgiB07ZnwvuNu/5z+AgI9MMrD+mBOFwUuKYMQlB9i0SYBPXdNbSdCTGYjlb6VP</vt:lpwstr>
  </property>
  <property fmtid="{D5CDD505-2E9C-101B-9397-08002B2CF9AE}" pid="93" name="x1ye=90">
    <vt:lpwstr>9hDDhxO4iFOvXVYnkYm1wL1QsoUZnva1h4tyLA6hAMZFJUUl8US0UlMYDhcX3jqna989qV7jp5kMHbkvPHk8Cjczz+g1mzo/mItu4HE4Hlgny2kHcKZcHHqwc/2BAui6vrELqP32YR+SNaCJHT5ITfJQkuTBFpTVFpetUweTGG3wQ2dbebQ0EmANhmbWG07+QHvbmvZsiXCnr8XBMXlaOi95vWTjn5yFFdzALdclNUaxFYDBarFcXtR2V+eu6Mx</vt:lpwstr>
  </property>
  <property fmtid="{D5CDD505-2E9C-101B-9397-08002B2CF9AE}" pid="94" name="x1ye=91">
    <vt:lpwstr>ZWmeV6mLdp2obGauWUfOT5uxuUXXKUbJOe+dxT6BXquwNxO3Xitlpp8coZBK4ggcRTvkJguYeuS6uGACs7n3LsTECO+3cVEhgIUBdKNRvIGeCt2IYgodOIfbr0Qe3156DuX0G/qDr0wb1HmS66xYNzsImvPo8Ng0loqZrWuSn0gjqm/WPKXspfpBt7rKmQvAMFWdDSxOCb4zJL6ObrTIOpRFj6Y8Eas5qtfpT+WB82FleT7qakfIbew3MOWdVle</vt:lpwstr>
  </property>
  <property fmtid="{D5CDD505-2E9C-101B-9397-08002B2CF9AE}" pid="95" name="x1ye=92">
    <vt:lpwstr>RekNF9J9LByG3+PoLPRbt5ZJkl0wic2Clk2hlUkZu0mxRkat+uvYy+a3cjOX22EQX12QtOzxxBtZkDuzZ7o44sjdydwcSyXHI/w9l2EGKTSEW6Nv22JmXrk1GgyvyOYSFlsucsY+nW/25+DU+jYr6pkP+Gowr4ykPL8asom+WfPnp3ubMJhAlQTL0etvtIyUPGNdeseSuc7MciLBKWfFJI/oHi9Wktw5HYNPPuw5Tx8tu8h7iDE8cl5FhnAX3n4</vt:lpwstr>
  </property>
  <property fmtid="{D5CDD505-2E9C-101B-9397-08002B2CF9AE}" pid="96" name="x1ye=93">
    <vt:lpwstr>rtmY9bjoBeS1DPgYYLDVY2lHQTmwhUFPXmPe0Ik4t1hk5esyXyv+pJnhRCGLIRSjnmgSVBW6lZThJfj1ZMLh5eVOasgJrwBqY2w9kqH0nzhu9Q70t1DOhdpmRmbcGFb4He5ATku5SNuMQ+QnpCDhNA6bVoagXaD1a3pi8VEN57g/6aRmWuZfroq5jKrK1SN9nfG5VtbKKEGs0/vIV0r/5qgXUJ/MYGHUuwBVukdalh8xlPxxWBhseZL0nK/lOsW</vt:lpwstr>
  </property>
  <property fmtid="{D5CDD505-2E9C-101B-9397-08002B2CF9AE}" pid="97" name="x1ye=94">
    <vt:lpwstr>6aV6Qnv++WcjjdnuFXvtAEJhAUNb2J0zHtBzYo+8XofgDUvIoyzhChx/oOgYoRX8wm3uDqp30ISfgDyej5rZvCuYiZZNxO8x7S2Ph27M2sPIXYTDFUh1u8QT7m9ibXlfmEXEQimZvq/gXds4Ih4rdmTj5pdkpKXMlX3m0fvqzuL2P2qoi0bQaaaU3W/IbGPwY3bO/W6v7CxuUS+rDe+Rbkvpy2LF+LGjHFZwHs66BUAszn6I4GtNvAlHt468I1v</vt:lpwstr>
  </property>
  <property fmtid="{D5CDD505-2E9C-101B-9397-08002B2CF9AE}" pid="98" name="x1ye=95">
    <vt:lpwstr>Q9Xu2bWkwOLbWePDsfP68xglGtsScmZSnR93K1vFTYyWB7Z5+sVFgz7XoYqzXkn0BY1JgkU7Ydu4LlqZWmSFKspoVLgJTpBR3JGpe6rPwaxlhrcCfC4JvDwmJoHTo2KTKaGhiG20bWkm56ly7ic7EsXz0QR3Bczxb7mh55pRyuyuRjB9LBYd7wES0ZuOZAfYJLBuZrxHuI8L0+QegCBHOcQI78UiFYGBoFOga5apCaMbZKsW+V6CxdiiYxbrINX</vt:lpwstr>
  </property>
  <property fmtid="{D5CDD505-2E9C-101B-9397-08002B2CF9AE}" pid="99" name="x1ye=96">
    <vt:lpwstr>b2wpsL8H0ua7+VxfiETa9Vu7DNn9lrFnP7pO8bzOePG28wxAitNeUARvCm6EVFI5/QNcRRim4F4AAA==</vt:lpwstr>
  </property>
</Properties>
</file>