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0"/>
        <w:gridCol w:w="3700"/>
        <w:gridCol w:w="400"/>
        <w:gridCol w:w="7020"/>
        <w:gridCol w:w="760"/>
      </w:tblGrid>
      <w:tr w:rsidR="00975916" w:rsidRPr="003A1B8C" w14:paraId="49268ADC" w14:textId="77777777" w:rsidTr="003A1B8C">
        <w:trPr>
          <w:trHeight w:val="15120"/>
          <w:tblCellSpacing w:w="0" w:type="dxa"/>
        </w:trPr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A4D996A" w14:textId="77777777" w:rsidR="00975916" w:rsidRPr="003A1B8C" w:rsidRDefault="00000000">
            <w:pP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pict w14:anchorId="13EB1F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0;width:612pt;height:137.95pt;z-index:-251658240;mso-position-horizontal-relative:page;mso-position-vertical-relative:page" o:allowincell="f" fillcolor="#a2c4bf" strokecolor="#a2c4bf">
                  <w10:wrap anchorx="page" anchory="page"/>
                </v:shape>
              </w:pict>
            </w:r>
          </w:p>
        </w:tc>
        <w:tc>
          <w:tcPr>
            <w:tcW w:w="370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14:paraId="7E034C8C" w14:textId="05EE57B8" w:rsidR="00975916" w:rsidRPr="003A1B8C" w:rsidRDefault="00975916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  <w:p w14:paraId="5F9C9D47" w14:textId="509AFD75" w:rsidR="00975916" w:rsidRPr="003A1B8C" w:rsidRDefault="00000000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</w:pPr>
            <w:r>
              <w:rPr>
                <w:rFonts w:asciiTheme="majorHAnsi" w:hAnsiTheme="majorHAnsi" w:cstheme="majorHAnsi"/>
              </w:rPr>
              <w:pict w14:anchorId="16CB3355">
                <v:oval id="_x0000_s1027" style="position:absolute;left:0;text-align:left;margin-left:32.5pt;margin-top:28.85pt;width:105pt;height:105pt;z-index:251660288" stroked="f" strokecolor="this">
                  <v:fill r:id="rId7" o:title="" type="frame"/>
                </v:oval>
              </w:pict>
            </w:r>
            <w:r>
              <w:rPr>
                <w:rFonts w:asciiTheme="majorHAnsi" w:hAnsiTheme="majorHAnsi" w:cstheme="majorHAnsi"/>
              </w:rPr>
              <w:pict w14:anchorId="3E31C7CF">
                <v:oval id="_x0000_s1026" style="position:absolute;left:0;text-align:left;margin-left:32pt;margin-top:28.35pt;width:106pt;height:106pt;z-index:251659264" strokecolor="white" strokeweight="1pt"/>
              </w:pict>
            </w:r>
            <w:r w:rsidR="003A1B8C" w:rsidRPr="003A1B8C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  <w:t> </w:t>
            </w:r>
          </w:p>
          <w:p w14:paraId="15CDA027" w14:textId="77777777" w:rsidR="00022B9F" w:rsidRDefault="00022B9F" w:rsidP="003A1B8C">
            <w:pPr>
              <w:pStyle w:val="documentpaddedline"/>
              <w:spacing w:line="280" w:lineRule="atLeast"/>
              <w:ind w:left="180" w:right="280"/>
              <w:jc w:val="center"/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</w:pPr>
            <w:r w:rsidRPr="00022B9F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Date of Birth:</w:t>
            </w:r>
            <w:r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 </w:t>
            </w:r>
          </w:p>
          <w:p w14:paraId="1C75BD02" w14:textId="5925AF94" w:rsidR="003A1B8C" w:rsidRPr="003A1B8C" w:rsidRDefault="003A1B8C" w:rsidP="003A1B8C">
            <w:pPr>
              <w:pStyle w:val="documentpaddedline"/>
              <w:spacing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Feb 10, 1993</w:t>
            </w:r>
          </w:p>
          <w:p w14:paraId="3A5072F8" w14:textId="77777777" w:rsidR="003A1B8C" w:rsidRDefault="003A1B8C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164AA7E7" w14:textId="2BD23538" w:rsidR="00975916" w:rsidRPr="003A1B8C" w:rsidRDefault="00000000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C7D0346" wp14:editId="32F33B2B">
                  <wp:extent cx="178201" cy="17830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80D1A" w14:textId="77777777" w:rsidR="00975916" w:rsidRPr="003A1B8C" w:rsidRDefault="00000000">
            <w:pPr>
              <w:pStyle w:val="documenticon-rowico-txt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thomasford3344@gmail.com</w:t>
            </w:r>
          </w:p>
          <w:p w14:paraId="3ABB8386" w14:textId="77777777" w:rsidR="00975916" w:rsidRPr="003A1B8C" w:rsidRDefault="00000000">
            <w:pPr>
              <w:pStyle w:val="documenticon-rowicon-svg"/>
              <w:spacing w:before="300" w:after="60"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831B6F0" wp14:editId="6643F89E">
                  <wp:extent cx="178201" cy="17830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186CB" w14:textId="31F5488D" w:rsidR="00975916" w:rsidRPr="003A1B8C" w:rsidRDefault="00022B9F">
            <w:pPr>
              <w:pStyle w:val="documenticon-rowico-txt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+1 </w:t>
            </w:r>
            <w:r w:rsidR="00000000"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(254) 262-5719</w:t>
            </w:r>
            <w:r w:rsidR="00000000" w:rsidRPr="003A1B8C"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238CEECB" w14:textId="77777777" w:rsidR="00975916" w:rsidRPr="003A1B8C" w:rsidRDefault="00000000">
            <w:pPr>
              <w:pStyle w:val="documenticon-rowicon-svg"/>
              <w:spacing w:before="300" w:after="60"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8A5A0A9" wp14:editId="6511565F">
                  <wp:extent cx="178201" cy="17830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58E6B" w14:textId="1E370D79" w:rsidR="00975916" w:rsidRPr="003A1B8C" w:rsidRDefault="00000000" w:rsidP="003A1B8C">
            <w:pPr>
              <w:pStyle w:val="documenticon-rowzipsuffix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Lubbock, TX 79403</w:t>
            </w:r>
          </w:p>
          <w:p w14:paraId="44654EC0" w14:textId="77777777" w:rsidR="00975916" w:rsidRPr="003A1B8C" w:rsidRDefault="00000000">
            <w:pPr>
              <w:pStyle w:val="documenticon-rowicon-svg"/>
              <w:spacing w:before="300" w:after="60"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EACD682" wp14:editId="27AE23B4">
                  <wp:extent cx="178201" cy="17830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BCDE7" w14:textId="4D92F48C" w:rsidR="00975916" w:rsidRPr="003A1B8C" w:rsidRDefault="00000000" w:rsidP="003A1B8C">
            <w:pPr>
              <w:pStyle w:val="documentpaddedline"/>
              <w:spacing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thomas-fords.vercel.app</w:t>
            </w:r>
          </w:p>
          <w:p w14:paraId="0B16F315" w14:textId="77777777" w:rsidR="00975916" w:rsidRPr="003A1B8C" w:rsidRDefault="00000000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  <w:t> </w:t>
            </w:r>
          </w:p>
          <w:p w14:paraId="0A783025" w14:textId="77777777" w:rsidR="00975916" w:rsidRPr="003A1B8C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4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8"/>
                <w:szCs w:val="28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8"/>
                <w:szCs w:val="28"/>
                <w:shd w:val="clear" w:color="auto" w:fill="auto"/>
              </w:rPr>
              <w:t>Education</w:t>
            </w:r>
          </w:p>
          <w:p w14:paraId="3FDBA1CE" w14:textId="77777777" w:rsidR="00975916" w:rsidRPr="003A1B8C" w:rsidRDefault="00000000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  <w:t> </w:t>
            </w:r>
          </w:p>
          <w:p w14:paraId="66DC98D3" w14:textId="2C418015" w:rsidR="003A1B8C" w:rsidRDefault="003A1B8C">
            <w:pPr>
              <w:pStyle w:val="documentpaddedline"/>
              <w:spacing w:line="280" w:lineRule="atLeast"/>
              <w:ind w:left="180" w:right="280"/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</w:pPr>
            <w:r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March 2017</w:t>
            </w:r>
          </w:p>
          <w:p w14:paraId="67DB35AC" w14:textId="6B14CBFF" w:rsidR="00975916" w:rsidRPr="003A1B8C" w:rsidRDefault="00000000">
            <w:pPr>
              <w:pStyle w:val="documentpaddedline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6A2575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B</w:t>
            </w:r>
            <w:r w:rsidR="003A1B8C" w:rsidRPr="006A2575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.Eng.: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Computer Science</w:t>
            </w:r>
          </w:p>
          <w:p w14:paraId="5FA6FF85" w14:textId="2FCBD1D8" w:rsidR="00975916" w:rsidRPr="00F00B2E" w:rsidRDefault="00000000">
            <w:pPr>
              <w:pStyle w:val="documentpaddedline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i/>
                <w:iCs/>
                <w:sz w:val="22"/>
                <w:szCs w:val="22"/>
                <w:shd w:val="clear" w:color="auto" w:fill="auto"/>
              </w:rPr>
            </w:pPr>
            <w:r w:rsidRPr="00F00B2E">
              <w:rPr>
                <w:rStyle w:val="documenttxt-bold"/>
                <w:rFonts w:asciiTheme="majorHAnsi" w:eastAsia="Arial" w:hAnsiTheme="majorHAnsi" w:cstheme="majorHAnsi"/>
                <w:b w:val="0"/>
                <w:bCs w:val="0"/>
                <w:i/>
                <w:iCs/>
                <w:color w:val="FFFFFF"/>
                <w:sz w:val="22"/>
                <w:szCs w:val="22"/>
              </w:rPr>
              <w:t>Texas A&amp;M University</w:t>
            </w:r>
          </w:p>
          <w:p w14:paraId="24A56AB5" w14:textId="67DB81F0" w:rsidR="00975916" w:rsidRPr="003A1B8C" w:rsidRDefault="00975916">
            <w:pPr>
              <w:pStyle w:val="documentpaddedline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78FB6FFA" w14:textId="77777777" w:rsidR="00975916" w:rsidRPr="003A1B8C" w:rsidRDefault="00000000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3A1B8C"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  <w:t> </w:t>
            </w:r>
          </w:p>
          <w:p w14:paraId="6103BBEF" w14:textId="77777777" w:rsidR="00975916" w:rsidRPr="003A1B8C" w:rsidRDefault="00975916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74DB23D" w14:textId="77777777" w:rsidR="00975916" w:rsidRPr="003A1B8C" w:rsidRDefault="00975916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702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020"/>
            </w:tblGrid>
            <w:tr w:rsidR="00975916" w:rsidRPr="003A1B8C" w14:paraId="27D61985" w14:textId="77777777">
              <w:trPr>
                <w:tblCellSpacing w:w="0" w:type="dxa"/>
              </w:trPr>
              <w:tc>
                <w:tcPr>
                  <w:tcW w:w="7020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ABBB603" w14:textId="77777777" w:rsidR="00975916" w:rsidRPr="003A1B8C" w:rsidRDefault="00000000">
                  <w:pPr>
                    <w:pStyle w:val="documentname"/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</w:rPr>
                  </w:pPr>
                  <w:r w:rsidRPr="003A1B8C">
                    <w:rPr>
                      <w:rStyle w:val="span"/>
                      <w:rFonts w:asciiTheme="majorHAnsi" w:hAnsiTheme="majorHAnsi" w:cstheme="majorHAnsi"/>
                      <w:b/>
                      <w:bCs/>
                    </w:rPr>
                    <w:t>Thomas</w:t>
                  </w:r>
                  <w:r w:rsidRPr="003A1B8C"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</w:rPr>
                    <w:t xml:space="preserve"> </w:t>
                  </w:r>
                  <w:r w:rsidRPr="003A1B8C">
                    <w:rPr>
                      <w:rStyle w:val="span"/>
                      <w:rFonts w:asciiTheme="majorHAnsi" w:hAnsiTheme="majorHAnsi" w:cstheme="majorHAnsi"/>
                      <w:b/>
                      <w:bCs/>
                    </w:rPr>
                    <w:t>Ford</w:t>
                  </w:r>
                </w:p>
                <w:p w14:paraId="7E42617C" w14:textId="77777777" w:rsidR="00975916" w:rsidRPr="003A1B8C" w:rsidRDefault="00000000">
                  <w:pPr>
                    <w:pStyle w:val="documentresume-titlespan"/>
                    <w:pBdr>
                      <w:top w:val="none" w:sz="0" w:space="10" w:color="auto"/>
                    </w:pBdr>
                    <w:spacing w:line="320" w:lineRule="atLeast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6"/>
                      <w:szCs w:val="36"/>
                    </w:rPr>
                  </w:pPr>
                  <w:r w:rsidRPr="003A1B8C"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6"/>
                      <w:szCs w:val="36"/>
                    </w:rPr>
                    <w:t>Senior DevOps &amp; Software Engineer</w:t>
                  </w:r>
                </w:p>
                <w:p w14:paraId="53A2CE6D" w14:textId="77777777" w:rsidR="00975916" w:rsidRPr="003A1B8C" w:rsidRDefault="00975916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Theme="majorHAnsi" w:eastAsia="Arial" w:hAnsiTheme="majorHAnsi" w:cstheme="majorHAnsi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5B9DC8B3" w14:textId="77777777" w:rsidR="00975916" w:rsidRPr="003A1B8C" w:rsidRDefault="00000000">
            <w:pPr>
              <w:pStyle w:val="documentnameSecsectionheadingsectiontitle"/>
              <w:spacing w:before="1100"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3A1B8C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Professional Summary</w:t>
            </w:r>
          </w:p>
          <w:p w14:paraId="4F295C82" w14:textId="77777777" w:rsidR="00975916" w:rsidRPr="003A1B8C" w:rsidRDefault="00000000" w:rsidP="003A1B8C">
            <w:pPr>
              <w:pStyle w:val="p"/>
              <w:spacing w:after="400" w:line="280" w:lineRule="atLeast"/>
              <w:jc w:val="both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Senior DevOps and Software Engineer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with </w:t>
            </w:r>
            <w:r w:rsidRPr="003A1B8C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8+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 xml:space="preserve">years 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      </w:r>
            <w:proofErr w:type="spellStart"/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00CECD22" w14:textId="77777777" w:rsidR="00975916" w:rsidRPr="003A1B8C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3A1B8C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Work History</w:t>
            </w:r>
          </w:p>
          <w:p w14:paraId="18A04607" w14:textId="77777777" w:rsidR="00975916" w:rsidRPr="003A1B8C" w:rsidRDefault="00000000">
            <w:pPr>
              <w:pStyle w:val="div"/>
              <w:spacing w:line="1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57AB489E" w14:textId="77777777" w:rsidR="00975916" w:rsidRPr="003A1B8C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April 2020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November 2025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610DC514" w14:textId="77777777" w:rsidR="00975916" w:rsidRPr="003A1B8C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Vieaura Inc.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DevOps Engineer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Alpharetta, GA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684E732B" w14:textId="77777777" w:rsidR="00975916" w:rsidRPr="003A1B8C" w:rsidRDefault="00000000" w:rsidP="003A1B8C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Built CI/CD pipelines in Bitbucket to support OPTRIX's Operational Intelligence, ensuring reliable, repeatable deployments.</w:t>
            </w:r>
          </w:p>
          <w:p w14:paraId="24A52FD6" w14:textId="77777777" w:rsidR="00975916" w:rsidRPr="003A1B8C" w:rsidRDefault="00000000" w:rsidP="003A1B8C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Managed scalable Kubernetes clusters on GCP, delivering high availability for OPTRIX's real-time spatial awareness features.</w:t>
            </w:r>
          </w:p>
          <w:p w14:paraId="7028D7D7" w14:textId="77777777" w:rsidR="00975916" w:rsidRPr="003A1B8C" w:rsidRDefault="00000000" w:rsidP="003A1B8C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Set up monitoring, logging, and automated deployments on GCP to support OPTRIX's adaptive Intelligent Guidance system.</w:t>
            </w:r>
          </w:p>
          <w:p w14:paraId="69ED4EA9" w14:textId="77777777" w:rsidR="00975916" w:rsidRPr="003A1B8C" w:rsidRDefault="00000000" w:rsidP="003A1B8C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Improved workflows by refining Jira processes, automating infrastructure tasks, and standardizing environments for the OPTRIX no-code platform.</w:t>
            </w:r>
          </w:p>
          <w:p w14:paraId="4FEF9777" w14:textId="77777777" w:rsidR="00975916" w:rsidRPr="003A1B8C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3592838D" w14:textId="77777777" w:rsidR="00975916" w:rsidRPr="003A1B8C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May 2018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March 2020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50CD9176" w14:textId="77777777" w:rsidR="00975916" w:rsidRPr="003A1B8C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LLC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Software Engineer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Mineola, NY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9524284" w14:textId="77777777" w:rsidR="00975916" w:rsidRPr="003A1B8C" w:rsidRDefault="00000000" w:rsidP="003A1B8C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Developed security product features in Python and Java for platforms including </w:t>
            </w:r>
            <w:proofErr w:type="spellStart"/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CIP/XDR, Email Security, EDR, and Zero Trust.</w:t>
            </w:r>
          </w:p>
          <w:p w14:paraId="63CEBC4F" w14:textId="77777777" w:rsidR="00975916" w:rsidRPr="003A1B8C" w:rsidRDefault="00000000" w:rsidP="003A1B8C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Built and optimized backend components to improve threat detection, access control, and incident response.</w:t>
            </w:r>
          </w:p>
          <w:p w14:paraId="0D1B145E" w14:textId="77777777" w:rsidR="00975916" w:rsidRPr="003A1B8C" w:rsidRDefault="00000000" w:rsidP="003A1B8C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Translated penetration-testing and vulnerability findings into product enhancements.</w:t>
            </w:r>
          </w:p>
          <w:p w14:paraId="62E922AD" w14:textId="77777777" w:rsidR="00975916" w:rsidRPr="003A1B8C" w:rsidRDefault="00000000" w:rsidP="003A1B8C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Performed code reviews, debugging, and testing to ensure secure and reliable software.</w:t>
            </w:r>
          </w:p>
          <w:p w14:paraId="24E44075" w14:textId="77777777" w:rsidR="00975916" w:rsidRPr="003A1B8C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63899AC6" w14:textId="77777777" w:rsidR="00975916" w:rsidRPr="003A1B8C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lastRenderedPageBreak/>
              <w:t>April 2017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May 2018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10388B4" w14:textId="77777777" w:rsidR="00975916" w:rsidRPr="003A1B8C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EBQ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3A1B8C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3A1B8C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Full Stack Software Developer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Austin, TX</w:t>
            </w: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6FA03502" w14:textId="77777777" w:rsidR="00975916" w:rsidRPr="003A1B8C" w:rsidRDefault="00000000" w:rsidP="003A1B8C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Developed backend systems using Java and Python to support core website functionality and internal business workflows.</w:t>
            </w:r>
          </w:p>
          <w:p w14:paraId="701E82D6" w14:textId="77777777" w:rsidR="00975916" w:rsidRPr="003A1B8C" w:rsidRDefault="00000000" w:rsidP="003A1B8C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Designed and implemented RESTful APIs and database structures for dynamic content and efficient data processing.</w:t>
            </w:r>
          </w:p>
          <w:p w14:paraId="5D8E4859" w14:textId="77777777" w:rsidR="00975916" w:rsidRPr="003A1B8C" w:rsidRDefault="00000000" w:rsidP="003A1B8C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Integrated backend services with internal tools and systems to improve operational efficiency and data flow.</w:t>
            </w:r>
          </w:p>
          <w:p w14:paraId="367A5ADF" w14:textId="77777777" w:rsidR="00975916" w:rsidRPr="003A1B8C" w:rsidRDefault="00000000" w:rsidP="003A1B8C">
            <w:pPr>
              <w:pStyle w:val="documentulli"/>
              <w:numPr>
                <w:ilvl w:val="0"/>
                <w:numId w:val="3"/>
              </w:numPr>
              <w:spacing w:after="4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Collaborated with designers and stakeholders to deliver new features, resolve issues, and optimize system performance.</w:t>
            </w:r>
          </w:p>
          <w:p w14:paraId="0EFCDD01" w14:textId="77777777" w:rsidR="00975916" w:rsidRPr="003A1B8C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3A1B8C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60"/>
              <w:gridCol w:w="300"/>
              <w:gridCol w:w="3360"/>
            </w:tblGrid>
            <w:tr w:rsidR="00975916" w:rsidRPr="003A1B8C" w14:paraId="22E14D93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B7277D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Teamwork &amp; Communication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E729BC3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AA96FF1" wp14:editId="51387A7E">
                        <wp:extent cx="2156963" cy="76775"/>
                        <wp:effectExtent l="0" t="0" r="0" b="0"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CE47E6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A94E5E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306A41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Problem Solving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3690E10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EC01D0B" wp14:editId="2B273711">
                        <wp:extent cx="2156963" cy="76775"/>
                        <wp:effectExtent l="0" t="0" r="0" b="0"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4D5C79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084AFEA2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69BC0C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CI/CD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B5FE250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A785B9F" wp14:editId="165FB170">
                        <wp:extent cx="2156963" cy="76775"/>
                        <wp:effectExtent l="0" t="0" r="0" b="0"/>
                        <wp:docPr id="100019" name="Picture 10001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79FB9E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B6AD19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1B639D" w14:textId="53C3EBB9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AWS</w:t>
                  </w:r>
                  <w:r w:rsid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/Azure/</w:t>
                  </w: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GCP</w:t>
                  </w:r>
                </w:p>
                <w:p w14:paraId="6EC9351B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026E4E2" wp14:editId="1F27B215">
                        <wp:extent cx="2156963" cy="76775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073A0E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5C4A6E75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1754A2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proofErr w:type="spellStart"/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IaC</w:t>
                  </w:r>
                  <w:proofErr w:type="spellEnd"/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(Terraform, Ansible)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A16A524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0E78C65" wp14:editId="5E01E471">
                        <wp:extent cx="2156963" cy="76775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CA2B33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E80431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F59C46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Docker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779066A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9A5B685" wp14:editId="3557BC46">
                        <wp:extent cx="2156963" cy="76775"/>
                        <wp:effectExtent l="0" t="0" r="0" b="0"/>
                        <wp:docPr id="100025" name="Picture 1000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F7FA4E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3F753FB0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7C5C8A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Kubernetes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3F6F265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1DE8680" wp14:editId="50DA9166">
                        <wp:extent cx="2156963" cy="76775"/>
                        <wp:effectExtent l="0" t="0" r="0" b="0"/>
                        <wp:docPr id="100027" name="Picture 1000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BE0BD8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D940C1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95D314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Jenkins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FCF6B20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C08D909" wp14:editId="2A7B1D17">
                        <wp:extent cx="2156963" cy="76775"/>
                        <wp:effectExtent l="0" t="0" r="0" b="0"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D81B1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1C371D58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191B5B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Grafana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E3B326C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017C7B5" wp14:editId="3B55481D">
                        <wp:extent cx="2156963" cy="76775"/>
                        <wp:effectExtent l="0" t="0" r="0" b="0"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0A3433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814FA3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D8E228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Bash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C68C603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1BC66D0" wp14:editId="43C11114">
                        <wp:extent cx="2156963" cy="76775"/>
                        <wp:effectExtent l="0" t="0" r="0" b="0"/>
                        <wp:docPr id="100033" name="Picture 1000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8144C0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4D22D8C3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6D772A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proofErr w:type="spellStart"/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Powershell</w:t>
                  </w:r>
                  <w:proofErr w:type="spellEnd"/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7813098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0B90C19" wp14:editId="36120123">
                        <wp:extent cx="2156963" cy="76775"/>
                        <wp:effectExtent l="0" t="0" r="0" b="0"/>
                        <wp:docPr id="100035" name="Picture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3202BF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A036D3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64038A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Agile/Scrum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BE8722B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BC25E53" wp14:editId="1AA9825A">
                        <wp:extent cx="2156963" cy="76775"/>
                        <wp:effectExtent l="0" t="0" r="0" b="0"/>
                        <wp:docPr id="100037" name="Picture 1000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709577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29E89D4B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E28549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Programming Languages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9201032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3FA7542" wp14:editId="6A715884">
                        <wp:extent cx="2156963" cy="76775"/>
                        <wp:effectExtent l="0" t="0" r="0" b="0"/>
                        <wp:docPr id="100039" name="Picture 1000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1A1D5D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E55266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96F630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Software Testing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C6F4ED3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95D9D64" wp14:editId="376BCC36">
                        <wp:extent cx="2156963" cy="76775"/>
                        <wp:effectExtent l="0" t="0" r="0" b="0"/>
                        <wp:docPr id="100041" name="Picture 1000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2FE81E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74FB0896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E70A48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Monitoring &amp; Logging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982434C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3D860703" wp14:editId="59C7DE4C">
                        <wp:extent cx="2156963" cy="76775"/>
                        <wp:effectExtent l="0" t="0" r="0" b="0"/>
                        <wp:docPr id="100043" name="Picture 1000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5C9DF7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24E106" w14:textId="77777777" w:rsidR="00975916" w:rsidRPr="003A1B8C" w:rsidRDefault="0097591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D98A48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Microservices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69AC399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3A7EC23" wp14:editId="3C1AF573">
                        <wp:extent cx="2156963" cy="76775"/>
                        <wp:effectExtent l="0" t="0" r="0" b="0"/>
                        <wp:docPr id="100045" name="Picture 1000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A4E9D73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75916" w:rsidRPr="003A1B8C" w14:paraId="00B28936" w14:textId="77777777">
              <w:trPr>
                <w:gridAfter w:val="2"/>
                <w:wAfter w:w="720" w:type="dxa"/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854B17" w14:textId="77777777" w:rsidR="00975916" w:rsidRPr="003A1B8C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Cloud Computing</w:t>
                  </w:r>
                  <w:r w:rsidRPr="003A1B8C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D9EA112" w14:textId="77777777" w:rsidR="00975916" w:rsidRPr="003A1B8C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3A1B8C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147047B" wp14:editId="4C83DC5E">
                        <wp:extent cx="2156963" cy="76775"/>
                        <wp:effectExtent l="0" t="0" r="0" b="0"/>
                        <wp:docPr id="100047" name="Picture 10004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962913" w14:textId="77777777" w:rsidR="00975916" w:rsidRPr="003A1B8C" w:rsidRDefault="0097591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C467EC8" w14:textId="77777777" w:rsidR="00975916" w:rsidRPr="003A1B8C" w:rsidRDefault="00000000">
            <w:pPr>
              <w:pStyle w:val="documentemptydiv"/>
              <w:spacing w:after="400"/>
              <w:rPr>
                <w:rStyle w:val="documentright-box"/>
                <w:rFonts w:asciiTheme="majorHAnsi" w:eastAsia="Arial" w:hAnsiTheme="majorHAnsi" w:cstheme="majorHAnsi"/>
                <w:color w:val="000000"/>
              </w:rPr>
            </w:pPr>
            <w:r w:rsidRPr="003A1B8C">
              <w:rPr>
                <w:rStyle w:val="documentright-box"/>
                <w:rFonts w:asciiTheme="majorHAnsi" w:eastAsia="Arial" w:hAnsiTheme="majorHAnsi" w:cstheme="majorHAnsi"/>
                <w:color w:val="000000"/>
              </w:rPr>
              <w:t> </w:t>
            </w:r>
          </w:p>
          <w:p w14:paraId="6BBE4433" w14:textId="799E798E" w:rsidR="000F0589" w:rsidRPr="000F0589" w:rsidRDefault="00000000" w:rsidP="000F0589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txt-bold"/>
                <w:rFonts w:asciiTheme="majorHAnsi" w:eastAsia="Montserrat" w:hAnsiTheme="majorHAnsi" w:cstheme="majorHAnsi"/>
                <w:caps/>
                <w:color w:val="000000"/>
                <w:spacing w:val="20"/>
                <w:sz w:val="28"/>
                <w:szCs w:val="28"/>
              </w:rPr>
            </w:pPr>
            <w:r w:rsidRPr="003A1B8C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Certifications</w:t>
            </w:r>
          </w:p>
          <w:p w14:paraId="668BAD94" w14:textId="388FA44A" w:rsidR="000F0589" w:rsidRPr="000F0589" w:rsidRDefault="000F0589" w:rsidP="000F0589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0F0589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HashiCorp</w:t>
            </w:r>
            <w:proofErr w:type="spellEnd"/>
            <w:r w:rsidRPr="000F0589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Terraform Associate (003)</w:t>
            </w:r>
          </w:p>
          <w:p w14:paraId="2FC43972" w14:textId="2E8CE298" w:rsidR="00975916" w:rsidRPr="003A1B8C" w:rsidRDefault="000F0589" w:rsidP="000F0589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0F0589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Problem Solving</w:t>
            </w:r>
            <w: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CD21E8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(</w:t>
            </w:r>
            <w:r w:rsidRPr="006A2575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Hackerrank</w:t>
            </w:r>
            <w:r w:rsidR="00CD21E8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)</w:t>
            </w:r>
            <w:r w:rsidRPr="003A1B8C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5DC8D54" w14:textId="77777777" w:rsidR="00975916" w:rsidRPr="003A1B8C" w:rsidRDefault="00975916">
            <w:pP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</w:p>
        </w:tc>
      </w:tr>
    </w:tbl>
    <w:p w14:paraId="66A9EE5D" w14:textId="77777777" w:rsidR="00975916" w:rsidRPr="003A1B8C" w:rsidRDefault="00000000">
      <w:pPr>
        <w:spacing w:line="20" w:lineRule="auto"/>
        <w:rPr>
          <w:rFonts w:asciiTheme="majorHAnsi" w:eastAsia="Arial" w:hAnsiTheme="majorHAnsi" w:cstheme="majorHAnsi"/>
          <w:color w:val="000000"/>
          <w:sz w:val="22"/>
          <w:szCs w:val="22"/>
        </w:rPr>
      </w:pPr>
      <w:r w:rsidRPr="003A1B8C">
        <w:rPr>
          <w:rFonts w:asciiTheme="majorHAnsi" w:hAnsiTheme="majorHAnsi" w:cstheme="majorHAnsi"/>
          <w:color w:val="FFFFFF"/>
          <w:sz w:val="2"/>
        </w:rPr>
        <w:t>.</w:t>
      </w:r>
    </w:p>
    <w:p w14:paraId="202A5AD3" w14:textId="77777777" w:rsidR="00975916" w:rsidRPr="003A1B8C" w:rsidRDefault="00000000">
      <w:pPr>
        <w:spacing w:line="14" w:lineRule="exact"/>
        <w:rPr>
          <w:rFonts w:asciiTheme="majorHAnsi" w:hAnsiTheme="majorHAnsi" w:cstheme="majorHAnsi"/>
        </w:rPr>
      </w:pPr>
      <w:r w:rsidRPr="003A1B8C">
        <w:rPr>
          <w:rFonts w:asciiTheme="majorHAnsi" w:hAnsiTheme="majorHAnsi" w:cstheme="majorHAnsi"/>
          <w:color w:val="FFFFFF"/>
          <w:sz w:val="2"/>
        </w:rPr>
        <w:t>#HRJ#a5937e74-64d9-47c6-89c1-2e8632f92a31#</w:t>
      </w:r>
    </w:p>
    <w:sectPr w:rsidR="00975916" w:rsidRPr="003A1B8C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4A68" w14:textId="77777777" w:rsidR="00F136DB" w:rsidRDefault="00F136DB">
      <w:pPr>
        <w:spacing w:line="240" w:lineRule="auto"/>
      </w:pPr>
      <w:r>
        <w:separator/>
      </w:r>
    </w:p>
  </w:endnote>
  <w:endnote w:type="continuationSeparator" w:id="0">
    <w:p w14:paraId="7E62E2AB" w14:textId="77777777" w:rsidR="00F136DB" w:rsidRDefault="00F13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C75F7B8E-00F4-4F35-B8E4-6490E99EC355}"/>
    <w:embedBold r:id="rId2" w:fontKey="{7DFAE364-2E7C-4EAC-9B44-572E186FEC5A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3" w:fontKey="{D72C6BAE-2CD7-487B-8DD5-1749E2AC2C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647C" w14:textId="77777777" w:rsidR="00975916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33AD5" w14:textId="77777777" w:rsidR="00F136DB" w:rsidRDefault="00F136DB">
      <w:pPr>
        <w:spacing w:line="240" w:lineRule="auto"/>
      </w:pPr>
      <w:r>
        <w:separator/>
      </w:r>
    </w:p>
  </w:footnote>
  <w:footnote w:type="continuationSeparator" w:id="0">
    <w:p w14:paraId="05F37E99" w14:textId="77777777" w:rsidR="00F136DB" w:rsidRDefault="00F136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DC4A0" w14:textId="77777777" w:rsidR="00975916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A0EBA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AAD5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A64C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9477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5E49B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483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AAFF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1AA8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A0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5404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2034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B0F6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74CD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5AE3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E889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80C7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EE67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52DA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A26A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A05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680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200D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28D7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04C1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0C49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480F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A007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8C05AE7"/>
    <w:multiLevelType w:val="hybridMultilevel"/>
    <w:tmpl w:val="FB9C3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050032">
    <w:abstractNumId w:val="0"/>
  </w:num>
  <w:num w:numId="2" w16cid:durableId="1572738082">
    <w:abstractNumId w:val="1"/>
  </w:num>
  <w:num w:numId="3" w16cid:durableId="1912303126">
    <w:abstractNumId w:val="2"/>
  </w:num>
  <w:num w:numId="4" w16cid:durableId="1503818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916"/>
    <w:rsid w:val="00022B9F"/>
    <w:rsid w:val="000F0589"/>
    <w:rsid w:val="002C3D87"/>
    <w:rsid w:val="00361F50"/>
    <w:rsid w:val="003A1B8C"/>
    <w:rsid w:val="004537EB"/>
    <w:rsid w:val="006A2575"/>
    <w:rsid w:val="00975916"/>
    <w:rsid w:val="00CD07BE"/>
    <w:rsid w:val="00CD21E8"/>
    <w:rsid w:val="00F00B2E"/>
    <w:rsid w:val="00F1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047ADA6"/>
  <w15:docId w15:val="{E58E8829-919D-4FEB-B6D6-91832D1D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80" w:lineRule="atLeast"/>
    </w:pPr>
    <w:rPr>
      <w:sz w:val="22"/>
      <w:szCs w:val="22"/>
    </w:rPr>
  </w:style>
  <w:style w:type="paragraph" w:customStyle="1" w:styleId="documenticon-row">
    <w:name w:val="document_icon-row"/>
    <w:basedOn w:val="Normal"/>
    <w:pPr>
      <w:spacing w:line="28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</w:style>
  <w:style w:type="paragraph" w:customStyle="1" w:styleId="documentpaddedline">
    <w:name w:val="document_paddedline"/>
    <w:basedOn w:val="Normal"/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40" w:lineRule="atLeast"/>
    </w:pPr>
    <w:rPr>
      <w:rFonts w:ascii="Montserrat" w:eastAsia="Montserrat" w:hAnsi="Montserrat" w:cs="Montserrat"/>
      <w:caps/>
      <w:color w:val="000000"/>
      <w:spacing w:val="20"/>
      <w:sz w:val="50"/>
      <w:szCs w:val="50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20" w:lineRule="atLeast"/>
    </w:pPr>
    <w:rPr>
      <w:rFonts w:ascii="Source Sans Pro" w:eastAsia="Source Sans Pro" w:hAnsi="Source Sans Pro" w:cs="Source Sans Pro"/>
      <w:spacing w:val="10"/>
      <w:sz w:val="26"/>
      <w:szCs w:val="26"/>
    </w:rPr>
  </w:style>
  <w:style w:type="paragraph" w:customStyle="1" w:styleId="documentresume-titlespan">
    <w:name w:val="document_resume-title_span"/>
    <w:basedOn w:val="Normal"/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40" w:lineRule="atLeast"/>
    </w:pPr>
    <w:rPr>
      <w:rFonts w:ascii="Montserrat" w:eastAsia="Montserrat" w:hAnsi="Montserrat" w:cs="Montserrat"/>
      <w:b/>
      <w:bCs/>
      <w:caps/>
      <w:color w:val="000000"/>
      <w:spacing w:val="20"/>
      <w:sz w:val="28"/>
      <w:szCs w:val="28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lastModifiedBy>seniorDev 911</cp:lastModifiedBy>
  <cp:revision>7</cp:revision>
  <dcterms:created xsi:type="dcterms:W3CDTF">2025-12-12T13:12:00Z</dcterms:created>
  <dcterms:modified xsi:type="dcterms:W3CDTF">2025-12-12T13:45:00Z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a5937e74-64d9-47c6-89c1-2e8632f92a31</vt:lpwstr>
  </property>
  <property fmtid="{D5CDD505-2E9C-101B-9397-08002B2CF9AE}" pid="3" name="x1ye=0">
    <vt:lpwstr>YGwAAB+LCAAAAAAABAAUmrV241AURT9IhZhKMaPFndgCi/nro1TTeJas9+49Z+8kMEKLGE7BoijgMEUyMMfhnEDzBIJzEIpzaGEm7lgjFLn0RNKrghTzXTj7BwYOVU9OKMFBa9HozcHzVFilH7M9XHvXc57VVxeGJuLMnKG3M3xOE66NEzjoaqtnVmucQWV7Wlhv00m8RK+McSHagPZTClBfRPo8zGGdQJeKPaIP2rzzA9UdjwR2Z8TZSx0MIqJ</vt:lpwstr>
  </property>
  <property fmtid="{D5CDD505-2E9C-101B-9397-08002B2CF9AE}" pid="4" name="x1ye=1">
    <vt:lpwstr>ni50tM2ncDeNbFjhLAGTZkdJ1QZHUO1CRQ6C8cot5Qh2AnhHO3PkuORPrA+c2sYxgMBY4eZx3EQi/tGuwsxsNQSGUn1eTkQhlhrqOuzA01n09BGlAkLfT2jhFnq4Ll7pIo02mSWXKq5TjkULJbj7MBI2iaZpMjzrBHZSt9LQrNsvi6FUuVYauLkP6cbKJHsAwXfFbiWOTDlyI+WiGf8GmiBVl5LjLecL5iyg8B2ULw3DRBuhoc8t8fCrC4vg9Wn</vt:lpwstr>
  </property>
  <property fmtid="{D5CDD505-2E9C-101B-9397-08002B2CF9AE}" pid="5" name="x1ye=10">
    <vt:lpwstr>9oY/aTEfz0YET0hOfJ6youpPOd1HBFaS4sKLeglmgJr0y2RdA67J1bk29ENgnviNHxc6o2taGEwsUm/8VlPa4wNrZZnPXoFjlf02bdB2mzq+qFks6rDz5+1wxFIDuYlCINaQySFwtB3xmmOOA3hgsU1psy5OUh06PO1ey4DVHJ4BjFJ7x5C8NnjudR6BQkjHMZv4CHkKhrDtsPiZCeYdsShEBLo7Ao7f1iIbjFonWakVEv54W455AtQOT05GYlX</vt:lpwstr>
  </property>
  <property fmtid="{D5CDD505-2E9C-101B-9397-08002B2CF9AE}" pid="6" name="x1ye=100">
    <vt:lpwstr>vFwAHqgW8u0qQP78kpdjbD27QzehzND+lMIQ5c+kcqbkuWFUBIFo5GySpEydChjoUA7G2hjj5QODzXiY+BYcaiLAEM1nk85FOedWi5SaRYxBXzGQYw8dqfnC7d064Mjilpkb+xYIDNXcg+/5Rn9cMT+mD4V+DMdBR7/qRUbCJcCc5ytilD3m6DppWD/xGaR+9I84Dc4x2E0SL4+2TVsSCxzDf068QlBo/GXSeg4G4qLBOdQV86G+VQ0Zki/KhBz</vt:lpwstr>
  </property>
  <property fmtid="{D5CDD505-2E9C-101B-9397-08002B2CF9AE}" pid="7" name="x1ye=101">
    <vt:lpwstr>+MJjewEhs+E+3Jq1o6wSEYBISfeV6aEKtSD9T2Gz5rZP3E+qfYXElojo7DrV4XyUN/DcKnl2roLTzUINbTNIXMRNajPXm5aMUjfnLWilqOAAe9mJF4JWiu7WCns8GolxC6z6ZTwGVIdN0DlKdNSR3VXEmBf5heuM3vPDXO6wcVzMTBNXjKVu7kW4eVaUbDixaFJ97qEBcVMNAV/P8Ew76zxXMW8fdJAnbaTsuCox7+BUMdBkBYkrIBk/kcmZB/d</vt:lpwstr>
  </property>
  <property fmtid="{D5CDD505-2E9C-101B-9397-08002B2CF9AE}" pid="8" name="x1ye=102">
    <vt:lpwstr>f4HvM0rsNmKAu49I/a87SjrEyp7v8Nuipd/IizxF8EHMY5ANyn+hzX/oD//1li1d2ZVTt1yDtf7MtteSYB2RaT8vWPx+oOTXakkgWy/sraeXprtSaRcPQNt6aMVKY58Q59BSzck31z5LS79TMT9G//BBHYcUotuMU7B5H4noDK4qHRxLYmxkqvRso77g7WvPTDUJr0qtETxhv9Qpl9/739kSLTfu1mNt3DYwhzkodF93IZPJgyB/qAAu3OVM+7E</vt:lpwstr>
  </property>
  <property fmtid="{D5CDD505-2E9C-101B-9397-08002B2CF9AE}" pid="9" name="x1ye=103">
    <vt:lpwstr>ggysmAcPWL7sqJlN1sHRxCPEwHhA/ua8U6LYIdHpqcTA8lKpCotZoAiLYnQqV5RVr17GsWWkGA8OMhYpwa0Gb+npBkzmNYcWwHO6loUFR1Vh3VnKFntZR0GEJbjKC9RAxDKTg2wn/tNXSZUjH1IW0qgTXeNwHCm0abIeHnmD8PaN4dXSviqgAhnS1Ue7fjLIOMLYRwv+0w7cPw59pRmMmAVpjzbKTFrO2vI3ttUcl7vNulgr5GcUfklaKZ6WAz6</vt:lpwstr>
  </property>
  <property fmtid="{D5CDD505-2E9C-101B-9397-08002B2CF9AE}" pid="10" name="x1ye=104">
    <vt:lpwstr>esNqdcEhopmneDz0/e1UbDKTjRuZ3gZCV0AngxjayL0WTRzZOxROdkY32rRNJNclgsn2nGN/0GmS+0Rtvk3RgeKtRBesdkgOXnyAQuVmngFsY7FlQxIg3wM9yYQ8ah23cy38hKtYFUVlGvlZbTNgSgf4Y2of9ekiQ6nORrnrQHqhBbXSJ7dwcuYnOQ0vUpucM6Zk633sUFkiBsXmI++39GYyWBvFV1QhH6k5tRGCo50oX9Vapn0mouYC3xC5WIv</vt:lpwstr>
  </property>
  <property fmtid="{D5CDD505-2E9C-101B-9397-08002B2CF9AE}" pid="11" name="x1ye=105">
    <vt:lpwstr>CTb0WO7GVLQV9tJAaRnkM/J2EzHG9wUwnr418kcW9B6K9Ant1iLTQ7G/9Ma4CmIr5duTPVAD1L1Ks+tNzvuvas0/YbMDlPt3IVmOj3qEIFKkP67h1FiD+LGjF4Le8Q0ew6nfFPTqjsJLyGOfCLyGqLNIWWekoe2rx8xVhlmhHp4ppdM8Ud10z182wHUeNjeIHdTqU5SnRCKS/FO7AYvLvoPZQYmzY5LMS5VBQdb5tI+F1B+OBKWpPhT3SG/8hPa</vt:lpwstr>
  </property>
  <property fmtid="{D5CDD505-2E9C-101B-9397-08002B2CF9AE}" pid="12" name="x1ye=106">
    <vt:lpwstr>4zJYWvfb6/Qv8/UOIIaDcfOagQOQkBdmXb+/zqB+MWKw9rrAcMSgadeaJE+RinnpUGUWupT48IhAePlGc+JOEw5y1tpzqVQjKpT2VfuVRoW9h70OPGYG/1sUj3t9oxEKdw1s9SYSNQzPVWcLPbR7wWsJzpx8aMaoXOuZiMLNPY7zYgOhEU5jKzJFhV+Za+xFnls5jFBhTuTiWL+/Z3ZxXJeQeSAGfwLaMd+VFdcKbq89W/u+tRWdPlHgLIFkBWp</vt:lpwstr>
  </property>
  <property fmtid="{D5CDD505-2E9C-101B-9397-08002B2CF9AE}" pid="13" name="x1ye=107">
    <vt:lpwstr>iVA9LpEuTBxikqIwtogwkrx+3C+BFTgrSg47s6N4BEP4lcN1s6WTUCq2IJCTA46XeJxfXI+4efEkEKoWSEFBBKcaSwU1Fk6MN04vOU92QgY/AvjPdNBhB1xm9IJgED1sacX08xw5zQPJs3CMWwRDBiGroOAx7EOLN5xq7oPoeAG1OLikCzB6Ur2NB68fUigBRGN9gAFihgRMPIUeF8zReAdtBxbkiDWix0QH91GlmQT7yVltOVdVayCjydZYyn7</vt:lpwstr>
  </property>
  <property fmtid="{D5CDD505-2E9C-101B-9397-08002B2CF9AE}" pid="14" name="x1ye=108">
    <vt:lpwstr>PAFLzUOukisL2te99eW37tmhlb8mTX9ZjMbsYI9qr2qhOZD55vEtPijbVc126HmS4PtzXhZLOdafSVQRMDn23KtF+YeerNcG1q09D7Abi1OQIIut0y4O19DZg3lxN8IuZxxZ8KlOe2wa1BX5aXNhhc50qcQvYR1Oc8eprLRFwTBYF0G5bMX9lbUZDE6y6xS42nUXR4CIIPICgw8l7iD4+D2WcjbZB6gra/pUBZiDtDQemEqjQKtU4eIMUMW7gsE</vt:lpwstr>
  </property>
  <property fmtid="{D5CDD505-2E9C-101B-9397-08002B2CF9AE}" pid="15" name="x1ye=109">
    <vt:lpwstr>80dPVuDbFZPmdk/k1LImY6LFuDmoASjzFD5FLcgQwdTuCx818LmuJJQjrWyWNo/VkS+Yr+fRUFfKqHefaZB03YT/nS7bJksCWy2nCC5R8bnqxyHlwnBKj6X9rYFzzcI5qC45cQU7kRx+G2RdoWRFfGtkHldCd3PtwIyJolyRWMhGKPBvILAoIemxvjp9YJ5afn2kdQqCW9k1oMeJ1k+Cg4GF4G4an+4pqVco9NrY/ENm9v39GPlY3YGwAAA==</vt:lpwstr>
  </property>
  <property fmtid="{D5CDD505-2E9C-101B-9397-08002B2CF9AE}" pid="16" name="x1ye=11">
    <vt:lpwstr>u0E22C4xUCaX7EUaO3ORwxajy6wQ9qCPVf2WrTfZmhHfR3Ce7oJi5BWBHo5BD+uO8Kwlm3A/GcI1yr5iUCfLdxXhoHm0tlc4nIpB/xlTp0g7RfHbX75M3qkPAowCaGpXGLXQmTMNRoDeX3WkV4WnDfUgZkOZPs5SMN8vJNQSOZ+8m0GrjoH3wAh2VXp/fj0sygbHMdrv/jdSmbNMBdDkvxD8YZGnBELHfluhlq1paLoKo/cjVx+0cayR+FG/hQl</vt:lpwstr>
  </property>
  <property fmtid="{D5CDD505-2E9C-101B-9397-08002B2CF9AE}" pid="17" name="x1ye=12">
    <vt:lpwstr>Ep15cFmskbLvw8jzl5iHlbS4gEybvXrZHTTKC6vBgeFgJOuSfcL7ovQ52lRI5eI/dKPvsWqscHVZToVlxfHNA085d+8zS0U8DEBbZDFiGR8hsnxkHvQfGzPKrsimuALu0s0TkNshV9yY+u5Yv93rdVa6FHmf34gSHrFNmhsmCJ6iu8KXGWNTjMfjmCBMc3+lqvBrP9T5u0cDywspueVVJ7OaEdeDbJdsyxJnXIrSgVj7jps5lDQcLz7ACTrb9Qv</vt:lpwstr>
  </property>
  <property fmtid="{D5CDD505-2E9C-101B-9397-08002B2CF9AE}" pid="18" name="x1ye=13">
    <vt:lpwstr>H/V2FtdDLs5svgMsY/bTo3RX4bgEnWDYGjGHl0CPJpO8wIjwouEANQa+4vP2q44eudud591d99UW3upPm0rHV9jPLAtzR56hBDYI/OEIeqMZbXC5pJ460wZIxi3jH3Mq8KaBdPZteLCUiIPw52DVBTziB+c3xXmaJT3sez0pJjpho6Eq9bsNrPTorHkVHJL4ljupmSq5q4TuAgx1JV6Wd5yxexqCdXU4PsXAjKCsJWKqizthVIWnr+jtblLHPcf</vt:lpwstr>
  </property>
  <property fmtid="{D5CDD505-2E9C-101B-9397-08002B2CF9AE}" pid="19" name="x1ye=14">
    <vt:lpwstr>7sHH4PZ4JTEnnwQMihNS0zKr4fCPzqEzvSE+LSYdArbX7dh86ZMsfcAjvHMntFaoloqGd/GrfkPte1sfLsIuvOEF+6J5hBG63FvFFuFmCTZ++ytE4liAq+q4MlPPCW+gAMx2XdKU7AmqMUhP+StJl7rkMw94XB+JSNdFvND3JurBMjH8Cf1qSC4YV18SnhP2UjNZQ8aqsmS1MvQgyQCl14TSynqU6OGIn2Nb3rlFMVcxuV8ya2RbunBL4KcwUGQ</vt:lpwstr>
  </property>
  <property fmtid="{D5CDD505-2E9C-101B-9397-08002B2CF9AE}" pid="20" name="x1ye=15">
    <vt:lpwstr>AY+I/Rd81N/6gdTVF+1ZlgT81+57DIb8Hc9f0r6/kx1eXpDpzqqK4+flywEy1RlAqeQfZvdHxUY3mJkIbCypiYIv57AnTXixeo9IW36eQPA2k+uSL9AH0qauZtyUfhN8phnai1rkOdZ/RlZldjSCdg8TfTVy2zjeTQftDVPltbv8KiCoNNulKbeQ3jnMr36TftsVpzIonOEXGmOmePq7lBCyAmjIerNj3WkL+tAmP9lBmUbT54Gt2WJjxeD70QY</vt:lpwstr>
  </property>
  <property fmtid="{D5CDD505-2E9C-101B-9397-08002B2CF9AE}" pid="21" name="x1ye=16">
    <vt:lpwstr>51khaHdzbnDfskwvdOqHyhAROMhBIl+yzUGIbe2azBVcWrDx96VHsPwwNerqm9P6dBQwEXOqmJrifanGwU/3D2Rlw0kpRTET7SnzeQBIWYCmOxVYEwWxesJsJo6D3A7b36V/mtmI/MFxM+QdQEaQrS9dOopkhMxnJ1LfqhWbsyw5n514EFDGCYgrwrON7fH6BpWb/50VIy/x6q1HI6ldpotnp2T1D3eOsUEvX6Xyrx7Wh37ND1O9/0qQB3SB7gR</vt:lpwstr>
  </property>
  <property fmtid="{D5CDD505-2E9C-101B-9397-08002B2CF9AE}" pid="22" name="x1ye=17">
    <vt:lpwstr>BLBARUc50qRGjWW0Yc5alTs03wRMypnxvDZyu9PPMGOPH5vImSBKabNp3naIpdHoXW/IA9tEMBmp+NueXz8SPwfZX7Fhfh77vNg609g1P3xVFH2KjXys0uVUTOwvR6OxxMM7kB82IGVpJEZhea2uQXrUfOYpN266E2xbXBmJTUHPF16dF7j3n+mTJ9I9gPl06By+V08q9wRRp74w4IPmmiludieD2Slc8gmZrjvVXLGEmeaFY1T7AjkDmdB/pNm</vt:lpwstr>
  </property>
  <property fmtid="{D5CDD505-2E9C-101B-9397-08002B2CF9AE}" pid="23" name="x1ye=18">
    <vt:lpwstr>SJWQvXe+QrfF6fb7vILdRskupSNtdgN6No2jcxWb2a51s0sGn+WBjuNXre5ekS3z2yMcrBuCM9OQEcLgGyfMCH/TyBbxgUEZ25o9mPyQUchWwECdESvq02RH7x2Ozr/EsoEyu+0ag0t/J9qcx2iBHb+lQ6RfpXuSa25PZP74ra2gUAWoifqSxLzU0+QKzuq1aBoCRdz8frk2GVXD9ruLbaKcD7aQb79/7C3CeeCNg2zBAz8B7cASA2k/giPrI2g</vt:lpwstr>
  </property>
  <property fmtid="{D5CDD505-2E9C-101B-9397-08002B2CF9AE}" pid="24" name="x1ye=19">
    <vt:lpwstr>TOK7VM879x0LAuY0dq4MqZ5a7hCUWJDIvCNqzUR1nFJ2UOu6e60S9QIa3mxabIFl79d5MgJlf2iqyV9Fsd8Hvmkc9zjhAlY7QiD6cXYj2mflSUD20FQKPUcTDhQ3aS7UcsLoIakZR0iJKhDX/uPItz0562iTDdeh2wfKoDlkj55nWhkayEV0OBDkMsn9SnwyG/y7xY48M8U+0QzP4GmcMtIV76u7L+K809sjoIxEmlzZDGhdtfv9rIACtG5oYXa</vt:lpwstr>
  </property>
  <property fmtid="{D5CDD505-2E9C-101B-9397-08002B2CF9AE}" pid="25" name="x1ye=2">
    <vt:lpwstr>ltaMRwPdHcklhH3HUcCrJcUlwGnkXfCheV+U0FioEugW0BOCkLqt7nL9GJvPjwZeN6giORGkfgaNb3ubtacij5/rKJzHyRHOLkD6cF34qTgSByVGyzaHlbajofE0i0OYyJPzVMHRNsoStIrdeO0nf7g9tIkrev5Actq0BhYOo9EvBDT/AQEWIp+z46vttQYqU5aIwFEgQnn8HWbQKaSJqtVfLYv/1NUOUGqwfIFEIlP59TjjsEPyPbbnbV8K3lT</vt:lpwstr>
  </property>
  <property fmtid="{D5CDD505-2E9C-101B-9397-08002B2CF9AE}" pid="26" name="x1ye=20">
    <vt:lpwstr>u8GEOsf5+Y1KL1OfXd9pIviQ1LTpOMWAOm2eFyzXMznw43xWZXqkGjzYvVrrdtPOlYjw8ZZkgPVZ+cYmdrqKOj/SxfqydCr6ui2ez+YPosN7iwyWgmO4iOxBMJYIzQb/UIvrd5tKv32q1ks33f6ujrZTFe5TMTzwZStO5A4BIZ5nZDJlvNgrnKh/ZMpASMwzjY4Dfbr1VbszQJKPgJgPuCEuieQ06MBY+uJucL7UO4pDkzCg7ZewK9S2ihiL7aH</vt:lpwstr>
  </property>
  <property fmtid="{D5CDD505-2E9C-101B-9397-08002B2CF9AE}" pid="27" name="x1ye=21">
    <vt:lpwstr>h3U97luH9odXx6zcfcEI5DEZu2uID9vxVsrF7HjiZ3ORVnmmWwc0Fk1nw03LtTJl8gFEEdeuMiM8syI4zBFx2dHJpCvNB/RYmnIcACbKOMO+Frp26+n1J2SC/vIlyAY+9WSg8yACodw6og6ggzNOhGAQiXxm491B353yCMgsXs8s37Fy9LTwxbSV9iZUtPNLJWBDpmRZ378oqv0TOQVHw+CoHsYLzJlRaU4cGpD6VrdIxginHwh/pjICX1cCHyA</vt:lpwstr>
  </property>
  <property fmtid="{D5CDD505-2E9C-101B-9397-08002B2CF9AE}" pid="28" name="x1ye=22">
    <vt:lpwstr>GJYv0af79qpKCVT1mppqpyFFqAKUqhwBjVIzOIMa97ga9bXSEa8Hae7+7xUY1DRXy6KAFm2xAmnjlNSv4mU8ChSC56r+YpEzdhySSRjTKmeUXJ7lpdpUFx792G61qhT1EKj8PcGLTlG9WwBLoDeiYb9YIeuMdTak2669mgOuJhmUkdxrknejh8FVC0LW2L3T7NGL+sbS+KfPPQsTKP6Ssx+pp/SOMF4VseQ3iOM9wiV+yb5+UYyp2cxJPNIKzW2</vt:lpwstr>
  </property>
  <property fmtid="{D5CDD505-2E9C-101B-9397-08002B2CF9AE}" pid="29" name="x1ye=23">
    <vt:lpwstr>bAjQoBAftEgJbEzn2WC+AEdflT9nobuBeEw/LA2/ToZ1roYY6JgJAGd5ExgkfFhQSiFOuwc10901iP+O15eyOS7RhxYdVTiCjqKD7RbCVIf1MC5Ynf0iv7B9lL61b0mftBoOFS5C/mp3N6umtQyGRoZhJa1cWqwx6saBM/kdIU6Fic1vv5wFue9r/xNYigbO7+6vVHjg2hf5M5lPiN7erfESPc0YtBnW2gfDGGldqB8gO6/4Zxotsp+gUobnaCw</vt:lpwstr>
  </property>
  <property fmtid="{D5CDD505-2E9C-101B-9397-08002B2CF9AE}" pid="30" name="x1ye=24">
    <vt:lpwstr>w+NI4hjF1Y2dNOzrfalvIn4pm8U5MhegU3sf+3hMy5idOJ3gBfvTkQKvwS79BPmkGj6Uhcm3MWtCR8NkxSbgq2zvgm0YWOJZO/RmEtTrR8Q4yaqFo6FPQYbk4TVahpxC6Grry3E6fpkZIe+87xmwrxdoQP6E1HMOExXNpI4wo/aTNjWDM1ctxdAQXClBnGgvztED+VQDUK/Ruv57N9Xp771L89UssWtpAG65THlS97qT7qvQurX9kezPat/A7yu</vt:lpwstr>
  </property>
  <property fmtid="{D5CDD505-2E9C-101B-9397-08002B2CF9AE}" pid="31" name="x1ye=25">
    <vt:lpwstr>KT0iIJtvMJSyVMOzmCjuLwYO9gXNK+ItXlqx5Mg1qVoN/u2lDVZCLMbH2snJBgQdVLYs+uFi0Ck7SS3qjoyip2OwLtk1w/SrBPpQNlIcrvOqIvCMmfnbWbWoaDy7CHoK4RT9iDG1p/Kh3Jq4cHGRVanYfefo14WvIqq91saEWwCXTQ2tw1U7Ic9AVSPEqy174XQzIKyiM6anWTiHDm1sOk8rrSi+K7SUP96r5ylqHQsObZXIgJQa8PiuPfB80ke</vt:lpwstr>
  </property>
  <property fmtid="{D5CDD505-2E9C-101B-9397-08002B2CF9AE}" pid="32" name="x1ye=26">
    <vt:lpwstr>+dCvJ50xwEPIGO2GATFVj+SmsYovplJ978kb+xCXW2cOxte2YfaCv9QPI8mFkcpw1LGuJoDeVBm0qYPZ//f+q5NAMrERejiWp1B8HxlLrTy5/T2tX+4xKH+Bk9L20RVFLhUyvofaEi4QEQhgtxJ240cfh98OSXrMonyhZ0cLTy0yOyFHtjbWcp31abfVuTlii+78i6R8uw4aWjXZayO/2g0t9rLW3d+yEox4QV1YDdLc2aOZCyzZ+5LfWfx5xkn</vt:lpwstr>
  </property>
  <property fmtid="{D5CDD505-2E9C-101B-9397-08002B2CF9AE}" pid="33" name="x1ye=27">
    <vt:lpwstr>llmrhF6lZLYivkhXY7ivlDDQCdYcn9Oldo1k9zfY4y+yBZEUdcG5zl4zk+PKG2BxTXFfxzw0L0f3qM+yU8tegFqf5O6oMn6Xo+97I5OL/XRI4oY/K9uv/tK8PciSByMXAT2vOeBRILhxZDGCWKKN6vMhzoKhPYuONgj0NhbFFyJDmy1UkfODYM+g/OYr+B9A0A4Y8VI+xd8i4kyzlIW53Sdw179vCca81aKtMq6XVy/6WRky1f5be8DywWmVU60</vt:lpwstr>
  </property>
  <property fmtid="{D5CDD505-2E9C-101B-9397-08002B2CF9AE}" pid="34" name="x1ye=28">
    <vt:lpwstr>Ys7IsHDJxlyhveoCO4f7dBQRTe6pCB7b9jv4zCE1CKjXuuXN49ZPo51yrL5AjsgD0z7NpbQJOZwhn5Zu9+uRN6WU60lnzOjURf7txJz+wIWyvLu3G4tDMslU9Z0JAs8OUhlHFU7LhN4A+QkbSFsDVBFxRZ8eP/7XFk+j97ezT8dhGlhc6acsZj8bBMgL7OVnr0s/Ai9jQRUQpXSMYP2C/fOlQ39d2BEfsCjRlmXqfEdfqiRF4wfzhmLjPE+UmgT</vt:lpwstr>
  </property>
  <property fmtid="{D5CDD505-2E9C-101B-9397-08002B2CF9AE}" pid="35" name="x1ye=29">
    <vt:lpwstr>XX0VWV3H8lomRsBljg+9cV/CRBlmfRyV6nwMGQKTQE/mVsLVf4dcMI558qpVO6RwkJgKQqcFkH3ljwi1n0iDvs+UiIdGntYuSqA7TFj4IIJZvLZxtCSvlgkBRKULBRgPNG4HDBf/UszJWeIAL2v2ROzZXmFbDwZrUikuX8LAV4lt7kdjm2xA0NyunAHJ8Nh40ckITY0pHAU4tTgMy6XVzyJ/Sd59s+6ie2yePn0d+qiDurfilTh6sPuf6d9Tm+p</vt:lpwstr>
  </property>
  <property fmtid="{D5CDD505-2E9C-101B-9397-08002B2CF9AE}" pid="36" name="x1ye=3">
    <vt:lpwstr>t0wX1zJaPjWBSxPwCoi25nPaf9wsypEixpJ55TgBbOXktV0NUWjwBSTsCVNArPlW1CkmMrkeNZwPlPL+A4xlncdzCu8HlwwcpFcMj0GmQPzynI0Ky3LIPi0kkA+iefFnyIZiRCYr1qqvMXT7Bsh2nD0VOq9899gHMkj0hpRdXOsJbmsfNH3TULXTO8L8WW1oI93QQL2qJw8FI617MfvuGS/ekZISSEPiUZ/eW3U2MeTmvz9CrDh9jmq1TE4aoWR</vt:lpwstr>
  </property>
  <property fmtid="{D5CDD505-2E9C-101B-9397-08002B2CF9AE}" pid="37" name="x1ye=30">
    <vt:lpwstr>eMa74uHsT/yr4av5HXow55YPJGtS/FCmWzwzZgp8KUCHM351T6U4sHFs0VrMeQIgr881XBWJ2qTIsH4rucBbm1cXBKgZ9+xABDlp3O27DZND5ABf5sTPbyIu+mcleU0wfyaktsCZGe0LQbrSbXxtpNnbzjtXEX5NFnInmXZYT9vQi0ljpecG0u2QYLn2LDMQ/n6/2n0UPEBASxW8kePryZbkhL7XEKfsd6hcugmk74kESnjDYDGEHfugnSJV7Yn</vt:lpwstr>
  </property>
  <property fmtid="{D5CDD505-2E9C-101B-9397-08002B2CF9AE}" pid="38" name="x1ye=31">
    <vt:lpwstr>A4K9qWBYm6ZfksuDRmuzUIFZ+Qq5F9Bus3mq0/Qg/D8QsLCGu1xz0OodkTs7WA73gv/v5JiFpgRTuryOcLEkwNG1xuAq4im9wAZvCh10EHOzRhWlbM2Y6uWVvoDaGdXb58Pbehy9dIBPXXRoCtJxtNoKHIeA3Lphumu/tO6JKTRRctCsFBWwQpHMQW8/QvxV/W50c6/Oo1+aVVlLbKzzp4UPq6b+i1NMo8UYE7yjONwlno0KWJ7JJMBK1Ofo9fP</vt:lpwstr>
  </property>
  <property fmtid="{D5CDD505-2E9C-101B-9397-08002B2CF9AE}" pid="39" name="x1ye=32">
    <vt:lpwstr>soXcWj3rqYE3vB1xkIrufL5QDK+ANzNrGdLV2OFsZlSlGQknNyjVlSe2Wiqz3g0QVzkWUrlu0H0nH26i7HK4HALs9qLDaQ0Pq5PbAQboD4a3+AdH5v6bdHc6XR/zizutza6XcA67yFLsNdxNnP9AhXHge8jp2zLyTHEZAPx46jmRY5IyER7QnmFSnLHb38ZEshZsJM5h9fQwok3y/Ld4Rq9b9/XJpY2a7YCVA25txb6+X49aZvP0z+6IK9afr0h</vt:lpwstr>
  </property>
  <property fmtid="{D5CDD505-2E9C-101B-9397-08002B2CF9AE}" pid="40" name="x1ye=33">
    <vt:lpwstr>iUymC2e4Tlflm2St1/6LVsj8PxlxUEgd1QWrZ2NrojoN8eVzZvCQwXsdfkoDeItlyjoSg9aNkIDucLkAEvUFZ8PFctJwKChm0yZvT5PdaOEe3QgMiiMR0LO4r7buaKVc94xTdpknNRXlfQWCeUwjk8a1UTsODlqkbrUgcAsyKDIEeD6OW+xBHJmJX+ZjC+eylAuqv3vqwu2vgJ7gOU2I6W9eCl3qN5BaRnnjp94p+EfCySPkx0qxQRJH3aTD6wJ</vt:lpwstr>
  </property>
  <property fmtid="{D5CDD505-2E9C-101B-9397-08002B2CF9AE}" pid="41" name="x1ye=34">
    <vt:lpwstr>kDxlAHnC7L61TlNc+r3mjW9gHzjjrtfMAlORNHeAIBAOvocJGeaIJsAmAHrQbcfnN1NFW6xLlpr7dpf6EtoqNi4d+VWZUJqXdAnkS/SkLQU2sOAXAbWMJ34PLoPtCNBbsD7UQNH00XEGNdyKUPHHQ5f34hdRp7kXe23kduE/ZKWGPTiwyoRa2z/TrWanKdxzS0BdA8yPxkSAB949LQglODBeq7vxgBbiMrNNcm+7EcP+lYUpxDsJ+mva7MHeDW7</vt:lpwstr>
  </property>
  <property fmtid="{D5CDD505-2E9C-101B-9397-08002B2CF9AE}" pid="42" name="x1ye=35">
    <vt:lpwstr>cfOUt416Wc0FKgS91W2Wpx9EOGTDapgrk68LOL6Fe1SAHOR6H5FRYo/voyWdP3WNY9JvQEdaJDRadJFHyK+XvCw7pryn6NPdsHdBNxF27UTH+WLGwv0YQx1IOMpWKIVt2+F8HQuCn8knc9BNlax7YynXT5QkBuIZQnTEKimZpC/lQFPMYfLnmEXHR4lY+9438IYfdE4IaSc594vJWJFUtNtvj+rttMmCPklZMW3HhavnUx5AXYCKYR3OiiILv/I</vt:lpwstr>
  </property>
  <property fmtid="{D5CDD505-2E9C-101B-9397-08002B2CF9AE}" pid="43" name="x1ye=36">
    <vt:lpwstr>7nWodFv5KLBeylg1EGh6/ss/e988BBmgdHP3n9jyG6omwo5iJOuBADA/tCGyOu8AZ6KOqJ4O1WbSlhzUr+TrWX7f7zNyqvqm2HGmXSEGTXAFcUHsPrr5CxYv1YEAtlXoPB8OTJPm7oDFz+KPT7IyCHPHuMbwgdKtMoSMg02zDJobSvmrNXELIcagyp6YJmpzW9NJ7WucQReSrUDbyrra2pEV4ognk0N+Tsy7+CtSXqzeZektGUcS3bqV91Z+GCK</vt:lpwstr>
  </property>
  <property fmtid="{D5CDD505-2E9C-101B-9397-08002B2CF9AE}" pid="44" name="x1ye=37">
    <vt:lpwstr>9FB7Wyd5nzsscWgAdMp+m+ee10TWK5qvJy+OX1T8w9B6xFLP8yPIV9d68I6zXeDcxjbEuiCRwuCxzzS9J6PTjdbPkS4X7Z/eNZfBMCjvxCWc+ppEQ/lCWluOBZvkqI5QGgZQqT3dQuF6Euh48rU1AtI4VRnA0IYFhvx1onssvYjO5Dycmt9uaFSVZkQWSX5mcfqTI4E+//6DxnPVcFNCneUbS5Yya+fFLJB7fEwC1ihv/ZUtIzNRchsa4DDsrrY</vt:lpwstr>
  </property>
  <property fmtid="{D5CDD505-2E9C-101B-9397-08002B2CF9AE}" pid="45" name="x1ye=38">
    <vt:lpwstr>kp7Pb+rg8MvlVPU81ha74r1Lx4W/szu3FnsFg+KV3pCaaFxMr5yJ/o0uRe10kDMHpJth6BpCAbD7XUxTt2wcm342gPcR6+PDMaM6U8FcriDNlD+Y1stHMnSTmIvWQdp6u7h7fvoGclnVVg1R+pxyrJZZPoZdLdTXV0uD74z7cGHXyWzkD1n/Qb+9ZDw2Um519Ds0pkAlLNj8iOIgn7PA6/g4L8HVdm/MgMpnjdqXRZLofMvG6Bd2SrHVHd7NNtb</vt:lpwstr>
  </property>
  <property fmtid="{D5CDD505-2E9C-101B-9397-08002B2CF9AE}" pid="46" name="x1ye=39">
    <vt:lpwstr>aON7bIP7yjd8HzCsGl3RpLZyuHnVy+2dJIOvddVWJ+BFRo+WXi1Uxt2S+X9QHZKlloGQywGewtHHhLsCdhv5t5QMOhbZQuAYJEDmsOMb+aotqwKGxnwA126FlYCOTChZ3YVoI8aet0WpLr01xDAMH8dDkSZw4FSbEoh8UurDx1aMPvW9cFygVU4iHWarL2aUooXF6MG0q8erd42zK9tRFSxi5+E/zbF+RzP+g8A5lPlgojqNtoWRLVISlUGQs89</vt:lpwstr>
  </property>
  <property fmtid="{D5CDD505-2E9C-101B-9397-08002B2CF9AE}" pid="47" name="x1ye=4">
    <vt:lpwstr>gtCsr7WxS2ruMReo0BNRIYE/at+sF+tvv2KfRrk+v6IzPvJ3y/qUOQo6HpKC0kWh3TqUqnkD379gfrRsiV41NiIO8/BH5jHv9xj96hBRbnC/4lKKg9OEVaTSQrVoWi5Z2GSYvJSCqMvJw23a0ICalnV4owlN/sCxCinIvamjT1d+KnIdfKOaImWGMCtnKH38nGcXlv17l1CewKF7//hNbtUkPTaWCrRBgz5wmh4SkRk0NB6sj4p17rMsYk9CT8k</vt:lpwstr>
  </property>
  <property fmtid="{D5CDD505-2E9C-101B-9397-08002B2CF9AE}" pid="48" name="x1ye=40">
    <vt:lpwstr>X/NUVk+LcJtB+5k8gAmMP5xzf6A3flNCbXNj/hnBJbLiTzsap1N+9WdQa5m1hZ27M5ctV73j7OBHr+1xKuCmh4Z1saff4CaR5Uik7oD1jG3rJNHku5EdfOtBZSTkxMA7XlUBYwN/lH9e0hF21I/9Yxt3mM46Z17kUVb0K8mfZstyjE9YPZqLONaYeAc12pu2S1Nc6h2c+UxGwTK01a7SIv/hmYG4XHpDYq7g8uFCiRflAxqq3jJLyM/p02+TO8T</vt:lpwstr>
  </property>
  <property fmtid="{D5CDD505-2E9C-101B-9397-08002B2CF9AE}" pid="49" name="x1ye=41">
    <vt:lpwstr>9BZ2qDY68CilSy9fQj9Nh3z6m/EmAcOslJXL0yd4iX1pEhU9seyVBk9mzvJDBR/0pHcTTUiXv8SaYVURxqG9MGRpE8sZnrOd1MR/+rObzmGWwT514d+x3QA4bd7BPkVjddFJAAKUjlCuJUh9VZH9/wQrozEtaZMNl9lzKmWfWP7MLlvimkt2hPd/mkG3kLLOdBvNbcBaUgp9+AHf/sGECCbIX+54upIkYbRw1aI7PMj1tmYYzfHano3qqL16fpr</vt:lpwstr>
  </property>
  <property fmtid="{D5CDD505-2E9C-101B-9397-08002B2CF9AE}" pid="50" name="x1ye=42">
    <vt:lpwstr>7aL62YqUEZIWz5s+UU/IKhYSj1Xxo63wWDoTmUyXdxrWjSuPN4xzfRJjFWaxo4NELrPkv8NpJIqvl4nOmPxQhxO03ni4e7Z3/m0rcxY5qfu+EiBZJByNtTiGiq6NDZBvuJs2C5qRh0j/CpPvPDxBPo3ZnSsnCapZ1Tya01MPn3C+oWH6YH2KrMyGT3HmSO0fWYyzxTTW5lfQJt+/lFnVzdw14v+lVJZ7CroQH6K3eutSeENVOg+/tB+rU8lbBVw</vt:lpwstr>
  </property>
  <property fmtid="{D5CDD505-2E9C-101B-9397-08002B2CF9AE}" pid="51" name="x1ye=43">
    <vt:lpwstr>4QZieJDBCtQF2Infjdsgj4NbD7vvgM18o2HMEkmfnr6mAsfLjrWeBlxCQdR2nEw5ItULWyz6THsKs/VC1Y+QBL/fpwBDmYwHb8A7X0jP/TOPHyKYHnfNpAvLxwH/8vDNMnLmYaAI0TQAISLyh8ZimhYqUoo6DeE+b5OdxSu5TQzrXUU4SbdrnIe1ne5KMMQmClPfsM0nQZqGbFoUi4Or4oYBehc2WtgZ9/Mu4VB9Iu9AOfk3gbXVhC9SSzPtZ5K</vt:lpwstr>
  </property>
  <property fmtid="{D5CDD505-2E9C-101B-9397-08002B2CF9AE}" pid="52" name="x1ye=44">
    <vt:lpwstr>6hwVGfARr5cZl6XvSbSODXHgF5Ais3YLDM4KlpZXeTJUOVGBnmxah1ZelVSzDTOsuqXYW4kLHZQ1mW3zNenagQaGNcB+i4NMwrHzfQpjUKzu/VZm370bETnKp0obbSV6S0fogOHH5uTJve2ObcGXbF0NYL2nLAv0BxthqT+m1M/1Lbmc5wwBVtsziZvRch+Bsj68fXLgSaeQcGWfyNlRR4Lt6mek6kLAzgAw4PbdDRBWogEFiqvW9SeRr9kCFcX</vt:lpwstr>
  </property>
  <property fmtid="{D5CDD505-2E9C-101B-9397-08002B2CF9AE}" pid="53" name="x1ye=45">
    <vt:lpwstr>xmhBMOSfLeJKRZy3hAzgTBLysR/AlHWjaLGGkXlimPqFfCfvHUgkjXcQzQLHorkeolS1zq4ShRKjm9HUadwVahd7nNsSnMzuOs6pzbwhdob6EbgGFq4pmBnsSg2+Mvhq1VHE2W7FE/nQjV6Ga5k1pqXDXydeDlRbSdrLqSxETdqUFjb204Yk9UrhI9tisq16pjtbehkptCIZATeCfGHlTb2UyWGGLiEoxJC8buf5BwdfWpMfzWqfMglrZY/DeTl</vt:lpwstr>
  </property>
  <property fmtid="{D5CDD505-2E9C-101B-9397-08002B2CF9AE}" pid="54" name="x1ye=46">
    <vt:lpwstr>tYZnmKbn7AqxL+Mh8ZP73aIJ5i5cJC/paWUV7BQvpbGBih+FP5GgxTgZLfz6lsWIqvVdx53MtCka/PJeJ5xdPM96csYexj1RdHz3Iz5GrhhbWJBg2/fuiXWqwUqpOJSuw4dOhP5iPzF+SJ/jkMbYceuVqRuoWa7gOfC990fMqeKTTxywwJbxaF3Hu94ljxBQFkcjtP6RP4Foy4Y+ZCBI0HtT35BbIMP04pfMJN+LqT4ounPiqYIujM6NmULp7Hn</vt:lpwstr>
  </property>
  <property fmtid="{D5CDD505-2E9C-101B-9397-08002B2CF9AE}" pid="55" name="x1ye=47">
    <vt:lpwstr>kosMNxPtZrzfj7SlHwCDJTgdSKZ/PfeKWgRgx7VQBG8q5zZZh8PhgqkIOY/hEhMSzIWeY0tTuo5+Q5NtPdyh914AIDVT2+ubyepxv2zYSNYbnUt/JsFvaTlobRIrQxBO6IacfFbhnKgGcKsglXHqvk13yEO1426G8tR3pTLY/rF5ywpcHy2upnWOtttlweN80pBjSUsf7FVHqq+fi8Tty3mjqXlqFRr5TDy4FyV9WE8wkwU+Qgq0tI7s158kKXB</vt:lpwstr>
  </property>
  <property fmtid="{D5CDD505-2E9C-101B-9397-08002B2CF9AE}" pid="56" name="x1ye=48">
    <vt:lpwstr>I0s39x6x6Uc0o1WN1PveLX9xTQxECtxpgoPrPkn3ufcjbEyZOxu2Bd0/F2SDAEWgiWgGVpXaxe2YvVMsSSGOTyQAkkogHuB6Ow2E4wW2BvvO5nuReubkdoEr7PfIkFMb1LODHQXlApVEz1k+8n1cf2riKe5vOj+Q9gmP817udHrCnhZN7xkq9rDeW+TrIPthDys1NETSKYkoB7DZWeAKAly8CeufkCumSPzRoIyUebgRZRqt0Z7xv/kezW80LcA</vt:lpwstr>
  </property>
  <property fmtid="{D5CDD505-2E9C-101B-9397-08002B2CF9AE}" pid="57" name="x1ye=49">
    <vt:lpwstr>nQh9AsQt5OZqFxJqb7goRHTQJTt2ZKY4XKVmapQfzeHeChQ2I5iYOYd3ycq+y+B6APYOGvcvFoAFXBtroI8YKkVcBRvtOHBqTXgk+8qNPDRWYhjVdSNG8jlvcdDPVhO4muHvs5/Be27TwcSkdlGCoJdg/tUTixh5fP4Vmu+WbMXcd6oU7ulucS+PtMpsoGPPXbZda/24uT+Iksd3g8yPD9PPheLZUgW53vkpRmuMnKHdxVoJArndWY/aQXOC8yt</vt:lpwstr>
  </property>
  <property fmtid="{D5CDD505-2E9C-101B-9397-08002B2CF9AE}" pid="58" name="x1ye=5">
    <vt:lpwstr>GpClUzBtW1nscR4YBR+sYBY6mQj+UcjnW3VSLSarhHnMeaNREJnzXM1ZbFZDNlqtBnG5MIXXXfCSPxDpji+vlX8rIg4J5lbbCG67lP/hQrn1HLJu/785gx9Ey4rgS9ncW9KhvJSWfs2GVOASHtrgoV/Iogk0n4eXwE1AYHaaREU8Kxpkc4WA9v0+Kef1XMQuD+XJUAj8JSbQ9Gz0KDcumAomo/SnqkgYCp2NGofli2Wg75PAog5VOtmEINQNRmc</vt:lpwstr>
  </property>
  <property fmtid="{D5CDD505-2E9C-101B-9397-08002B2CF9AE}" pid="59" name="x1ye=50">
    <vt:lpwstr>Nr2J3/v9XMNey+1K8DKJVj1YlFTLVuDAnrKDZvIr2YwSIP1CXg/3AQKIjsBIbLvJuat1tRYcrQitxxVrhSbtLf01XErmVtlLepQ8NiOK+uWvnUt/6tGoPiZJAa8M7Ok6DiBO2U9bHYX232C/hOawjiOXG+1zqNXNhPTHeLRKST4N/oiyuCu5Wm3cuFEKNTVSL+1szXDg/iBa7zGNxwrvHhK/1i36SO08jPJ/wctSDXB9D/NsNYrBHCjbVCDRqrm</vt:lpwstr>
  </property>
  <property fmtid="{D5CDD505-2E9C-101B-9397-08002B2CF9AE}" pid="60" name="x1ye=51">
    <vt:lpwstr>Ne9y917fsrXwQe088FfAyaPNXqWfvm0PvfBu5vLW4O01pINRqLKEWp6nTJ2a0Xf7IGDiGUC3q3rosFgOd4QzZYi3XwN6xZuFNe3DUdHlzAApo6nqw6KnyTIqDzAkBCyXxl04Xf7XHut7UfAMo2m0ZJvmENN8OdZLs+CKhq8zYRtlHbn0oOgAkrlHX07+ou1ti9knejg0i1uu8O7hwKsSGeai3yxexY6favYEEOb6SmqaHrnLRbGw7OBiMBEXmjf</vt:lpwstr>
  </property>
  <property fmtid="{D5CDD505-2E9C-101B-9397-08002B2CF9AE}" pid="61" name="x1ye=52">
    <vt:lpwstr>aGpq+X6d7ELkMM7NH4LZR6k1SlYDl4L/4hXndYLsMSrm1A1ulA1ou6tuTmxCyKsbrOU5RMTckdctag59rccuxsvGZTqoAoX1B4B6FZV72F5od8UnLm2A46IcrizCjDSIiXW/ho5Xrs+ewBQKBkdczAHWR9AiU18IdB+95ynAgGtTtQwecdTm+1mkfKL6yjHWNGw/yLviikYM5cWuQt59uZEgLuqHbPg1Q7hvFaq+HLyJEqaP/h6ueOxbbjvReQ/</vt:lpwstr>
  </property>
  <property fmtid="{D5CDD505-2E9C-101B-9397-08002B2CF9AE}" pid="62" name="x1ye=53">
    <vt:lpwstr>mZ56/D7Q0cYRhbUUFPDMBGvixxbIYAcIFlV+Pt4VJKMh0fMf4AWIlibQWvBQvCyCdktZbPVmY2edJgYkV4RI8gKKI1N5vd4DSj3yUqdZMGzEh+UHreJfc921IB04/SUNY0flGb3Dunu5qaOs6iCbq+2/5eV+KVGKGHlAVr77YXq6bvt+Pt3Q9jc9wTkSVt1strecJ0gby4wglMVUe8a37eoc4UUwrgd0VyDYoMCgo1uvJurw57WDxF/bbjz5/HC</vt:lpwstr>
  </property>
  <property fmtid="{D5CDD505-2E9C-101B-9397-08002B2CF9AE}" pid="63" name="x1ye=54">
    <vt:lpwstr>z6qWG9NBAZ7ZRgax/0zXOreIWV7jRv/mzj1Mu0QO8meFPjsDwWYlRvWdL+ohW0kxNP3gnEP2h07xlrcL4ALfUzRzs9JlnlWpH39RUsW0hFtW2R9ivHC3MRliiqBmyZmhwhFmZBk68cyKRN14hYqQLl4Dxp38jZJ/pEE9C+Q+/GVzMevOzyKbpJKQIqom/qAVJWFqtjDj67tHkJEn3cFG54YL/Wg+2s9QegTFOm+Kb49Pj9XESgml7l0uW3fn0M2</vt:lpwstr>
  </property>
  <property fmtid="{D5CDD505-2E9C-101B-9397-08002B2CF9AE}" pid="64" name="x1ye=55">
    <vt:lpwstr>ET5qIoXQhp3VHJmCQLk8wGKzfF465D8/UlEIUMVlDZhEkf3KIo+erqMHCik38P1A9ztGvULmLms9y3hKv3v6r4sYbZBK/4gM4eUbHuf8xpTeKGYprzPpdVF2CDXBzzN0cZhO1q/kuOLGb8qjr7diUhSIhCCQl0ks46LS1Ps+8JncJMBJ6hNcr/s9EV+dcbJhpqnoCnN0opfIcW3T20lB7klvAx+lMuSsR+we9+f2pJAoMo70+wyVwWTIkJrdKXv</vt:lpwstr>
  </property>
  <property fmtid="{D5CDD505-2E9C-101B-9397-08002B2CF9AE}" pid="65" name="x1ye=56">
    <vt:lpwstr>wxEy6SUo6YdfIayep078J+/dRin3MSlCbqV7VgSa0rYt/9t6Mc56qxwvYB9OpAZbYcz15GS1K6+mgejWZu6HHlLk+ScUVOySJvAWZ7PtpdHDCqeoF8+y9pu8ZH3PmX6qiN8X7TGCLFUwCO6W6pcWo1tdY0j2SCQ/mw8OWwnPTr7AkjQgaWTEx5CKD0twEy7lT6YhdgdNeUG1cJTKziPEkkLynDRm2VU6+hE+XY3Pa2VbkNbkRIspFj0QLwAS1AH</vt:lpwstr>
  </property>
  <property fmtid="{D5CDD505-2E9C-101B-9397-08002B2CF9AE}" pid="66" name="x1ye=57">
    <vt:lpwstr>hOwgdazIn9Rg247wxYYyGHXtDuuFXytf9GlRVRnTDGuonsZJidqAaty8Dag48NnaGEI6BKwqFeIkHlji70TN+PzZh9vQ9eAEjg51bkHKKzGgRYSMFU98+miKuCMETxvTe971+lueOEFLKOMxLZGvNDaJ38r5qNwiAhaEPGpgpKBXHuYqk++QWk7EKZHKib0i8NLoxuFs5UGZ0CPe59KXN9ikkVq5B1K1kCM9N272445neWfOmMWBVVUCDStwq6p</vt:lpwstr>
  </property>
  <property fmtid="{D5CDD505-2E9C-101B-9397-08002B2CF9AE}" pid="67" name="x1ye=58">
    <vt:lpwstr>PWoiG96O7AJwSELX9eACxKeQpB0CdNtNVIKBSTm+3ODSPkP7sKchl4vF759rEVaWhw5Fo1WnsYwt8yggnZ2xHm/NCHptVDPwkw+Ay8KjhQO/7ipzOKLQujAhbXQ9RA8bPBju2sMSTEMZ/e3//fM4CywL1Oa/duyFhEfS0eIKzIISd5hwOpuaKBuAkAVkXlq3M/MET5toHPX3hEyDFZ+rNF0AS5h9WQG8OcGDcM7uwF8qrSVoOBZzxCREe7d1PkR</vt:lpwstr>
  </property>
  <property fmtid="{D5CDD505-2E9C-101B-9397-08002B2CF9AE}" pid="68" name="x1ye=59">
    <vt:lpwstr>RkHsFXVlLXNAK6Lxr4r0bTPoaEWhNRQ1r2b4rzBAnLP83p0L39svUkM9mY/meBJVH5Vo5RE+nRsBl98kxFhS8HC0cGKU/kqP78PSefW5GBl35h1JkDpvJH2FxIhO3rg7aIfcCDJ80ex0QRvems+4FWVhc2hGuN6bj1ylJ4vmRwDJlt/HmXwqxXStZY7SHVNfBM/Qxgph40SPW33S0LnvpJzz1o7eJ71dUkw0DGA/LAcRVS4fCBSJn99VNl+jR/b</vt:lpwstr>
  </property>
  <property fmtid="{D5CDD505-2E9C-101B-9397-08002B2CF9AE}" pid="69" name="x1ye=6">
    <vt:lpwstr>70nRbFmBSwwG8pzCkLcx5qIlMLAXFF4fmDOTlGDYfuTZLMT2gRPWS8woDk/g6xu1zsprCoJiJMhPjsIktp6Hs0A20b1kmCEB6Xu8Qw8jRJBOWSLQTvwY2nT45zk53ebL2V7nxkAnyUnQB0eMvBakeCjQ6yUEBujhWDWrLz8ekOKfHSKdAoT8qvfubMGRVEM0EoVj2ETkvuexx2UsZzTicws64ONpFJxcHCSmRpVTkcvEhtgjMsKXfectUOfnTh+</vt:lpwstr>
  </property>
  <property fmtid="{D5CDD505-2E9C-101B-9397-08002B2CF9AE}" pid="70" name="x1ye=60">
    <vt:lpwstr>g8VZWrTM7NXY1nwXaPOtgG8uwi9OFDe275+I1K/r1LOfSbzN7pMC/ONA9zswn+M5+Nw+qkQH4spACrA9SunMYDPFVY3snve15bArRxCTq+6h/43mG+yEjoi59Og1GLlC0cJ7Tn5PlBkB1+LjHX/O3s0T9ezpnmdejI1gBCHbOUNvTL4HOdEJ59hwo11N54iO8PNc90Ugqwtgza+xgZ4a1ID5jYU3iCL7tIgYBLtLmblL1ExbS0yIXsHEjZqKHDT</vt:lpwstr>
  </property>
  <property fmtid="{D5CDD505-2E9C-101B-9397-08002B2CF9AE}" pid="71" name="x1ye=61">
    <vt:lpwstr>1yDbHtp9QWyx8w9vGmqH1lIlUybAf74uCc27p9oqfozseHD/emr5YKzqfxxVnfUVDbPLleht3taJa62mHtDW90URvs6vMDZk+zU9y2g7fLw94V/CW/bh17TfxAhy5BUWpqTtmHUttG/byzsLUlun9VGANT6c/v809gt8mWiChmitJ1L48HSjwJAVzBtKvkoN71eBT1ShCZSq/NFba9x4orxDWLF7kLazzGbC2TDgA1gNFOAz4ZmqZeFzOzMRVYK</vt:lpwstr>
  </property>
  <property fmtid="{D5CDD505-2E9C-101B-9397-08002B2CF9AE}" pid="72" name="x1ye=62">
    <vt:lpwstr>NAMEKyk/ISXNkGBsmsHabPYiRfnGw0rHys3h1We+7Ytv4OefiUk7JPuE4o1HS6ibedFEV6eJlFCQCd7noM0iV8hJN956wbDhk4eID/MIP4+tcgbp/DX51TC+6ydfyJe6PU1fiTferEdaa+l4glj55M+Qatigot43nzGIvF5CkdrCY1vXBGiu8j/kmjRlHP4afEjvceVHIB+APQxo0Xfp9MjSdGcPeTb389C5koxhHyIjY0Y5hIJ6ggaaiyQLXhS</vt:lpwstr>
  </property>
  <property fmtid="{D5CDD505-2E9C-101B-9397-08002B2CF9AE}" pid="73" name="x1ye=63">
    <vt:lpwstr>Uh7QAurqy3Zms5bJumDLwR7EsmRV1XNRy9DzhjyI5Xmuh+NsHvHcV5O45751ceIZaNWkzBoft2NvgAx8YZYJPu1RtxXbd7soQBW99FV0GxXxhjWJiw6QnO0aAymE8wOP2H2JpMz/vXA0oG/eUcs4YnW16Qamif1F3dAkuJi5Beh3JfKxwI57uolz22UN+x5Rn34moa7jsnADAWQXdLsvQ7YwnE/j+RCHl7c5akODF+vzq87kAjs+755ehQPBAVM</vt:lpwstr>
  </property>
  <property fmtid="{D5CDD505-2E9C-101B-9397-08002B2CF9AE}" pid="74" name="x1ye=64">
    <vt:lpwstr>YxuYTX4gA4vvS1jjwYLm3Qls4t6Q9hQID8Ppw2lOJs1T2WbjwW+oLz/ddNv2o+N3lOLcLeGI3zb/7NWOBFv+80W1xj0YzNxvv/ZhS1Czmpie1/mFZt3hpycwGqIiXj7W3unpLZtHDLQoEvRdXxTBoxdeMwI1Y/J+7eoWQjoc2IH/Olxyaxz7acFnvZ3YLpXCcZRqBE5jlMC2C6oMvN3o+/veRN9rJatl8686Bx2knbrKXhp+xnpCuvVdWlRzeNa</vt:lpwstr>
  </property>
  <property fmtid="{D5CDD505-2E9C-101B-9397-08002B2CF9AE}" pid="75" name="x1ye=65">
    <vt:lpwstr>nq1OIVM/behzeWqG5WDWg4wQlULzz36tcAm+S6b3damnA1qA2oW5paOBh4bBw+qAJ83UFf10I0RalyAlRAjcg6lv3MBCBOZOLNoepj4EB1nw/fHAMRFX5g+iBLXK6hA6X4BrK3o4PYtZ1AxQSR584U8h57CZ8yOOPzJyTmQN7p/VAOwQZ7CrET39pF2vvYoquDuUC1M8KZuWTN3AQIIkI+eMfCr+jTcx+ehruvDNxVRbcI5OGupuRHxFZIQdwsc</vt:lpwstr>
  </property>
  <property fmtid="{D5CDD505-2E9C-101B-9397-08002B2CF9AE}" pid="76" name="x1ye=66">
    <vt:lpwstr>5Os0V1UrDG0l1fv82hiCXzMWuyYpJfiOdXuQDzL/aocUfRDT0xduMBLNngC+UwtgxPbmS2Rtpx7HZvEvsoMM2fD8SySMqFTcRQ8CbglSMho5qp3eulTHeDWYpQHHHBgJCxtdjmhf0AlC3x3BcXb5tigmT5FsnYtT0wA5sNQIpfK7XXp2okLhVgoge+8v3qwO6w9V37eDu6nmVY5fzNRM2GiEvchzLf5+PXxDl9mlu2vKOKd0uY+6voLJYchIIo+</vt:lpwstr>
  </property>
  <property fmtid="{D5CDD505-2E9C-101B-9397-08002B2CF9AE}" pid="77" name="x1ye=67">
    <vt:lpwstr>kEscFsSILhLgB3u7nz9MOuECjSv+55TryDPw0Ulh8x0a0XpXO22lduppPmrs2+SImSgFz01WDrv6q1+r/dbleQjVqGKF/NJY+QrvQiyf+Zyq+zjsygnck25yMdIIQIBsqAZvqhcxlki6cb27fgWRfs+uALf6hW/5aLG6axnZvk64UEhOQiz/1uwQI0XAec/9gTVV+IdDH4R3V21SPmmfGreVc3G1KGbp8kPn5ychbRX2Y8FA7qiTzRCjAjuXt9p</vt:lpwstr>
  </property>
  <property fmtid="{D5CDD505-2E9C-101B-9397-08002B2CF9AE}" pid="78" name="x1ye=68">
    <vt:lpwstr>uOwIcoU+qHEemPPVG2B5xvIJTCzlG2ccC8T092epVZcrIQXng/qwtg935NtlXC02m4Bc1aEJ+cPqGqWu/RwyQbpkyFWYwpjpbzgN9IOrHp546csXpBF9h3VbqmqwY/GOLh7gx9nt8JW4fwgLjNw5JjDUaujThb9Qfy1w+AzE/ouNq9BjGKhLjxsCRMfjLbsHGuAE2GQqqQnSfLCyyBSRZ33iOLN0HnXQEfWuQ/feckPoWcBBVOVH8rVNEEvfENH</vt:lpwstr>
  </property>
  <property fmtid="{D5CDD505-2E9C-101B-9397-08002B2CF9AE}" pid="79" name="x1ye=69">
    <vt:lpwstr>UvKbD1FhEiEh+YrrAylJy5o8uDqhxLOKiZ6teaLA5bZZdHRAOvLQEYMnW5dmaObuB/YYw4YKk+jyuR2FcQ/ZDzOrMuc4oyxUNwAzm0dC9R33uc3Qw4AH0gWHpoF35fCyo8EYUe6OWtMWH1p8PJZYRQoniqGsb+zrkvCULc1bBodAs6WW/lt5e7oBHCxXMSVDyNmMQqIge2OpNRHsrVC+dtIlYYv4/7gD8VKFW4S5SHH7zpyCXJlArXHmnKtbhw2</vt:lpwstr>
  </property>
  <property fmtid="{D5CDD505-2E9C-101B-9397-08002B2CF9AE}" pid="80" name="x1ye=7">
    <vt:lpwstr>58+ZxXKNB/qq8103vxx8pjUPFg/ipX4ICWFORDYSXMbB6b5qGoGAgG0DXas8uIZpsCG3553ik5zWxR76VVGdkMX1fDmnDpyuHnk+FPtIbOQxu2A8W2R8J5fxH61Yn1ZCh9nSas5u5u3CBSEgk+Gr90Oxn7Q2nsm/rVt//ySgqUosxsGrfdeHoF3jqEY7F4byXKlQCtxtJaiCRNCefn94B+Lnpiq2dzfnbSl7nKBuja6wcQpf3TmhR8EGDG/E+lI</vt:lpwstr>
  </property>
  <property fmtid="{D5CDD505-2E9C-101B-9397-08002B2CF9AE}" pid="81" name="x1ye=70">
    <vt:lpwstr>J8oQ1DCL5mAWgEW/GLb4a0xIgmS5AcZlSQ8oFT73WEA4waFZA8uwGYf3/pK+uSMHrClkeHp9sfzb2yqhgH+JNs1UCy9jOjJfEoNlVFuKj+0K+6UsgZAdMktq9txUw3nlmmdR7ESefl8mV2pc5it+Ng3gv7qn+tZSppZ67wsRBf61o3P4Ofvh/saRRHxeOTgGJYwXpjH4G/WEZrg5ldTZunCc9fnvfubQjWIrnM2zLzyukYi9AEJmLacCFyI7p2X</vt:lpwstr>
  </property>
  <property fmtid="{D5CDD505-2E9C-101B-9397-08002B2CF9AE}" pid="82" name="x1ye=71">
    <vt:lpwstr>GPSEQIs8UT6RvGMKW2x6xjCseSl3lcyfhax4OhJG8zUeTM76FEX6z6mpaBOHbzaSYUsLUBEFfdfDPQ/GRREIKfvLwOa+gSnhNztebFSYosAHwyYovHmRoNulIviBDzwxbCgCk1uujJEdDUlZ97IjGAgkg8rzRERsxoyMDKpHQRmW+ylDWdyvmgp5jfYelA/bCb524xq15sUJhUG+3YvlId5RCrC3mjkUmcV6UYSQPZuF7mSSMUrU4i3oQceXCOK</vt:lpwstr>
  </property>
  <property fmtid="{D5CDD505-2E9C-101B-9397-08002B2CF9AE}" pid="83" name="x1ye=72">
    <vt:lpwstr>K/NSkAVFBC2yaEZByNPy2zvJDs+RImioZLEGCUfEr0LixTLWN3RRdEkTdHlOhT9wmbcvq+CwjDaTRmOx+eU2dREN54AQeu9AgrKwMeEonl1MxOQ5alAXds4x0Vl1KXD7yTfutugzdydBVABnZBBn813q8sbn7nLbENfbzzFjEvelJoP+xhRTrmXeQztCRJ9irzhBuHQoW+gvSBFPQpwIcJefCzz6sLnSJ0dnl1jJ9uvd/kfE5iu5QCqjvYhvlz7</vt:lpwstr>
  </property>
  <property fmtid="{D5CDD505-2E9C-101B-9397-08002B2CF9AE}" pid="84" name="x1ye=73">
    <vt:lpwstr>BtBUqm5rzY15gKODt+7de+Bk+YWmCpG4aYWhS2ffH/8p7uVGhXYxiE4xfVLRqnVgJ4xhNLpAV4vYmjlGJI1hWINAIlQ9PDfVZ8PAfeBJyPSWGLrLFIo68l48HNhLcbYCswQP6C7Dhc9MEs6AoasXIRsG8DxpRzTY+3BJGRgFwjAnzKqW89JxCAs2ivfhWWxaxGKQeMH7mYtDAub07+5Q89PwEPwrDL7GgkSYyuHXOQMmAWWaMZSwXP8tooOiKp2</vt:lpwstr>
  </property>
  <property fmtid="{D5CDD505-2E9C-101B-9397-08002B2CF9AE}" pid="85" name="x1ye=74">
    <vt:lpwstr>9kcL4rQ88o/SAk+FTzl5vKBes0BIc1GZZcg/0xIZWvn71sAI12qns15aDJ34O4jf1+OQlwQNf3/Elkz9HoZ9wDTFWG35siuknDsRdhukv0qRt37sdUQXqNgK631b/CSAnJJD01XygKH8nSUfoPChwE6TeNBsCY6ewSd3K+oCLwhwMf6cfnoQKv9W67vM3U1ZA0pf97yuokP70PkHRbOfs6aCWV0nDBje3Hn342fI2D/8CoZZLWT2X08es/9JGXo</vt:lpwstr>
  </property>
  <property fmtid="{D5CDD505-2E9C-101B-9397-08002B2CF9AE}" pid="86" name="x1ye=75">
    <vt:lpwstr>vEI7wS2kQvlCQevt0wlri6SqiazgI/3cZwB2X46YG8arVdsIFIticEwaiK3h4O1ZWpDdjpFKGoocdjHUscZyj8WMbJJ4Nyp4ltwTFFnoqIS9wuHakpr4TSMDqGu1R6GTUHlXLhP9zWkL+kh/RAx61B8HnN4xSGHUpvETqje916az+Zom1lANqokWhvRt+OwoQ8zzCvVLkJtDqJRqB+ByGjbJzNz1jyovURKwNPS8vAAINu8jXAQ+O60kcnX2vKM</vt:lpwstr>
  </property>
  <property fmtid="{D5CDD505-2E9C-101B-9397-08002B2CF9AE}" pid="87" name="x1ye=76">
    <vt:lpwstr>W6SY8kJEivdVcZdEupH2/c7I6Y3YoJ46LD/n7dtZbN6OP/1O+g+9VNP8+j/Nyf0hYpkU0A75pOd5DetdixgYMVTAC4Opq3edCHHplXm4Pi2s9y5mIdqdekBTOEMbdpk5jkLldYoRYNmRWxfcRJAhlYs1UpAMiO6S56CQvuRuw2G1oj7oMhVNZOSgxteeLpxprI0qrOtEmNn8A0wjID5TbAfTOU3s+cLfVFQ2BxHEwfknk5Y4M447ORMCp/UzZeo</vt:lpwstr>
  </property>
  <property fmtid="{D5CDD505-2E9C-101B-9397-08002B2CF9AE}" pid="88" name="x1ye=77">
    <vt:lpwstr>c5C4NEt6gLovQb1PNFaPS8r7cmtsxLgu93v8eGEXdIrnSO3odL/8NrG67bvNLgVIgXX1vI+we3ybJggUueXOcvwiPA1WHZuBA9Jfx9D9raXGswIH8hlheJ5zMYamfK0td1/EUht3vpWwzgLarz+5JBepSvjS/QtaWr2Sr1yBHqdrfYHMkr8MZeulaLwrJJTIa6+ZeirD0R7/UkCiXOhj9EqKJE7Z2XTatCydU3sHa6fgdDe0ZpOin36qPna/+No</vt:lpwstr>
  </property>
  <property fmtid="{D5CDD505-2E9C-101B-9397-08002B2CF9AE}" pid="89" name="x1ye=78">
    <vt:lpwstr>BFb4Crcu+4QToKDomDCmtniMQfEoXTMWS4SYiHscvL82e/egmk2EHFCfFNbxvnGH2FUkJyuwqoYXZIJPzkbmHcPcbA7mVD/vGwllmks7LS7K3l6SdeWhaZVcb0XdO+9X3pDMAj/8RRwD0KjAbqLxN26Zdyide8H3cOsHFpaQOj9E6/GcerfDRZBrzXrO3NUi5J4mWJa6RaZ0QKYQf+CItixrVwIR5AnsY6/ihzEyX09rVBtGKX7xswKDZD+OKga</vt:lpwstr>
  </property>
  <property fmtid="{D5CDD505-2E9C-101B-9397-08002B2CF9AE}" pid="90" name="x1ye=79">
    <vt:lpwstr>uycnGvf+Q4LCCcRGraoq1/rrF2l1ZBszwBz1J+2sgJ2Z3f56gP5qyCOOYiBYprUmtynUU6IZOsPnIicNyV1804Fil4T3ATSsBRWFW2nDZW6S1r2eLNZOmeeC6eiZDDZg+amNwl/aMW75Yn+aLI5Zgsku/ue2uPzAU55na8A2MSB1vTMov2Av3TE23Lx3Moau+somGgI2BfvEa/h5M6uKI7wJ0VrGWgcgQJ9HWnqe7JvimjgtIG7RUb6JqXNdIgm</vt:lpwstr>
  </property>
  <property fmtid="{D5CDD505-2E9C-101B-9397-08002B2CF9AE}" pid="91" name="x1ye=8">
    <vt:lpwstr>tpi6K69+2q/UAXRG0TB/m1bRv0N4D556tLqElaRJ5gOklZkOx3nC1HjZpN8ioKofoZiszweII4dp17ZyiRwMdcNjtRjrgbYlgISqmNlcJFsuDufU28ML7nYBugzCM5F6asRdSIdWHVsPIBJVsdN3SN5BImmeqDx5qC2/8UMAfd9LvZYdd0fWSnVmnyaWE6BsV/3NTPpsnXpsByL7FD4Bc6rXfV02/tkdCYchdmVLZVlqInQcTPc4jDvmCchZcA7</vt:lpwstr>
  </property>
  <property fmtid="{D5CDD505-2E9C-101B-9397-08002B2CF9AE}" pid="92" name="x1ye=80">
    <vt:lpwstr>rnmtSTN6NwqQqWW2R28fAT+aLcCw/tu5kuH+usZ7O7n3ShCozAAKQzS+fWR/NmFTeO+DDa63/xx5m63qgr+CsdsPZ/aoSg0Mghbza00iYXmWA3ocQZpuz0POagjjQD62uYutCHpbIiZ+DKmcqGZAkoASqst90sxizYnOl1B1KzDR2UakXE6/NdtlbR6YT2kMAjE9QH3q6Lep6FeEYU+lQ8xVB+gmADUSkfwZuPdr+O9VqhJwevd2qLI9EmcdQWF</vt:lpwstr>
  </property>
  <property fmtid="{D5CDD505-2E9C-101B-9397-08002B2CF9AE}" pid="93" name="x1ye=81">
    <vt:lpwstr>nNCOZHGgO0NEW5GkkyJYHL+kJsS8VqQEnxZ2Duivym6bkOtFZsbUHqMgsgAqfkWKQlW0cVufLhOglsoggZJ5Lym4TVmT+Cp/M7JcnzB62ZSRC30J7V+5oIYTgpYi6mMX8e0TSDfcdtuMIRDhu4ndRftZVZvd4GrXLHH4/6kIWPkd+eFq83hMMenCeXPAa4nHmq2k/lcVZY+XxSNI5btpspfb9kP6yIJa9/rVTU40kVtjebAFVbzGfCwTDdMf5mT</vt:lpwstr>
  </property>
  <property fmtid="{D5CDD505-2E9C-101B-9397-08002B2CF9AE}" pid="94" name="x1ye=82">
    <vt:lpwstr>WoDpe77cl6aUJwDy2egy6DHVTU6Bv9SmrKcq3BqhlYFahQab5V1C0Er3JCbfhJWczlIAun+jJF7xM/XK00NrBdaY6ufqRSaqjW837tmV8V7LlZ7Jc7Mg5TD2RevqVzF6yr0FzIEooch7E1PJnapivU7nLpWxKmhmybPKpPYYer27mjD0/3/qNHTDkzGg1CSg2Piv653GnSrupKzvrcX/ggeGL5dlVDOJF263pOStLIJ5R9HY0Gwp10PqjCcmr5c</vt:lpwstr>
  </property>
  <property fmtid="{D5CDD505-2E9C-101B-9397-08002B2CF9AE}" pid="95" name="x1ye=83">
    <vt:lpwstr>48D6NbD2OoPsaXhmgJBnYs4xUNGzekYtcNeobTKcIOiFkLX01/8fn0VFtlUrQg6bh1iLD2kXM96LV4Oh1dlwXynvNBgE4XU8qFvX8AuWbxvfJazjm8CVvmjjSw/uekXEumJZHDqlhV3C1uJ8zzOCqLHrqaNlAtfgj/vCVh43r5LK3wE/rdVDpyIKIKEGe57n/1H9l12zAfbi2PD8W97klH6tRUpg0tsuWaFYMYQ8KOskuLmDHZq1vWfVK/U+W2L</vt:lpwstr>
  </property>
  <property fmtid="{D5CDD505-2E9C-101B-9397-08002B2CF9AE}" pid="96" name="x1ye=84">
    <vt:lpwstr>rXV+SZWGO8Pau6mKFamZEoQgRX/utW6WDOHFPjv9POe6hEbSl3Wvf06v+m9i6Dkt7EQzTkO6jDF61/lHcRNq6fyMSi07C5JNiNH4+J0Xu8jzNU6/MmhgaI0LsnxGhqyq8ybkwnY22mfT0G+8TRAi2F75Pum/wHwzjYEaRsL0W+9IyVVLRNwgi9qbY1tc7kjkLXLj4W+EDTanJnEhtEV+ncjuCgLiZk/6lHbk6uYxctNAoxbaidf1+8krJinrOjC</vt:lpwstr>
  </property>
  <property fmtid="{D5CDD505-2E9C-101B-9397-08002B2CF9AE}" pid="97" name="x1ye=85">
    <vt:lpwstr>kQbkQnbMwZXxY93NQXg0RobNU7hYX+mcOPp8T65kZOiZnJkoRERocHNfJMAAfSMV6bpCecEyNKVBVN9gjmQdyCNmzoe0jBqMJyozzJqEMAPkTplPSEWkNelof6MGkKnLRRHvWgrKUuQn2t8aM8r8DLWJhcqma1EIEnN8KUUsSH7HwKgzGgMUkgj3j1IYTQlXPyuqepGkjUN2Ec3vVRPlNoNgYJP7UiXYv6H/bOBvdUObH/M0uSMrTS3KmdJqFwP</vt:lpwstr>
  </property>
  <property fmtid="{D5CDD505-2E9C-101B-9397-08002B2CF9AE}" pid="98" name="x1ye=86">
    <vt:lpwstr>t/ZdYWD6yH0cc3ACj97JQFRXpWpyUwJL6gVaTf4o10/OviG1JFd37pQdeXOd5vkFSf0jh3fCyPL7YZ21e78IQCnCJVzsWbq0OevvhlrgK+tt/y9L8SSKq/yxYc1KDI+bKzFr/sTVKQl5wRrVZ0y0Xa6Kv11riLnYtg4VN8A7Nh+KGFzxum+HzRC4jmliAu0PpD779PwIKQ+7Pw6oSSo48At7WlZlQ/9xyKdnZPeK9YNcbbL8MSA2FuFjjPgv6uE</vt:lpwstr>
  </property>
  <property fmtid="{D5CDD505-2E9C-101B-9397-08002B2CF9AE}" pid="99" name="x1ye=87">
    <vt:lpwstr>YhPBi2OFx930iIKdrKMvroQkyrlRwKbQl6lfSIDzw71lwbiT97O+afMOwb2jLrOVVnM7MOlKKPj5h2jUPL7iYFU4xMG/b7A8XV2jihU3ihmaMyT7ZJDaHniZBt2vHFTbW1vjMIUq1VlvfzJ+N5w+kEgPwNJ8rmwxCECH4FWfGo21q8CcSQwKBsTze9BtA9evzWTCHTJ70U3oITqc1XGFHUk9fJTCJ+uts0qefncYcPd/2Q1hRB706+vmafMgZrS</vt:lpwstr>
  </property>
  <property fmtid="{D5CDD505-2E9C-101B-9397-08002B2CF9AE}" pid="100" name="x1ye=88">
    <vt:lpwstr>0eAH7fs4wXTO93jnko+t1dONTR9r4PWdnQlD2s2EZRqMDToKvCHuOgXkFT8BciGSeFHBP8NjYtdMQI2PtzyEyOBKbZuBzMqP/kwuKsl7txs/+7AeS+0ho6vWZertXg2auqIcLhI6xQ2MH2dpff8h0O3DDho5iCxLXmER0Marp6HjHrLKEziEsIU0Tqz42RD+I31/dAuu+JIaxJiq0sJXL0LTJFIk9q8xeqAdFyY9o+iBkKJVtG7o8rXofVyExV6</vt:lpwstr>
  </property>
  <property fmtid="{D5CDD505-2E9C-101B-9397-08002B2CF9AE}" pid="101" name="x1ye=89">
    <vt:lpwstr>JONu+KE410EnwWpzKFg5ag2wNIFvhrZl0Ls28G6sQaDrLLsAsHsJ9WyVLo7nY067Y42yfuB5O1WxqNZItyLSpZm3hvJpHtxY9nfuUNyalCErRJk3Fg9H3w3QL+fRwyV/XFYFNmWfHKhoiEKg5Uj0YMzaFccfXDb9EnbY4LxfUfXB514PyturG9yuc+wOQlj/nGeGIRgYyNkTR5o6y7KdZnke9O403ygXo9Qlg/Tiq8zEoczI28p1iTOyZEllc4i</vt:lpwstr>
  </property>
  <property fmtid="{D5CDD505-2E9C-101B-9397-08002B2CF9AE}" pid="102" name="x1ye=9">
    <vt:lpwstr>97ebi1CoFLyAxN1RoOTYJVuvpVaTfCVjyJCa97zYqZlkp6MkQIKxSBsci/LDqPBobP1ttpeIRWlqKaa/gRGWklCGytaze6VniLKXu+C4e1Nn/tVCOb77uCNGdOGgs8HWCsQ8YTOQNg1putEdJXCPMab++bFOw6EofetaZ9DByXWiA+cLZCVSrCDQaY+HKNWGsOSbpFJmlcD3bVXcybmJSCwqJV+4+XY/3kBnQ5Xyk/Z2D1QLkqxRvvuCuFg6jel</vt:lpwstr>
  </property>
  <property fmtid="{D5CDD505-2E9C-101B-9397-08002B2CF9AE}" pid="103" name="x1ye=90">
    <vt:lpwstr>DXZ+Ke1TaLPvYN9jpnSdR3q23Sfr7kYZIzKX7I3ZildJ330AS+jH2mnXrP3aidBljdvT6GCXQ+7XE93eqoa8As50Dg1H7r4Gh9iL6TAFuspRlRchoSx0S7fztvR0awi+yNufgQEVk/5M0MSZvjqb6kq+zGs697rUl38GsbXz787b/TrostlANu7A9Rz0uXdEjCDssZshHRCT9YdbTWqtYMIi2Kzf8GgRfInaysI+7n0EuFfVUUQjwUdqk+oPIm5</vt:lpwstr>
  </property>
  <property fmtid="{D5CDD505-2E9C-101B-9397-08002B2CF9AE}" pid="104" name="x1ye=91">
    <vt:lpwstr>uNktBEcYArJV99ZjQnxaoBsYeTLZ2HiYltTIh5zDukDHJZChyJJ3y/LuQXwi+aXHaBXXmmg1YJon2/q26CNfa1Jybg6k15Vj6BtguVDMgXCs2aAUz4MPxbonPsKLiUaq+0jymrfjLiC/kJG8+59LwC9/XwsW8pAswjtgoUYCDwg0Bcy6SC344u3A/7wkHlZ2O387xHRra5iH/qph40PClb17O3JrxVpHWblBXOJWqqz9npiMjoNujyHgGMK2PgY</vt:lpwstr>
  </property>
  <property fmtid="{D5CDD505-2E9C-101B-9397-08002B2CF9AE}" pid="105" name="x1ye=92">
    <vt:lpwstr>mg5+XioTnW0zU6lIGoXEcHQ05SS0RNmI5kkchFThQ5c8Iy3dwUygerOquOnEPtJd9X2fn2bAP9y3ggWs0aF3ghnxoaPklYpG/8u49SRTE5gPJPSGfgqN10EU61KKwrBBOrXWwecFZFnn+qOSNpSq1YzNrBadjH5tbB2olwRjaPUYV0v0EyuxQTw1jAzNcH9KM+gbkIz406VR3GEPkRp6ky+bS4ZanzX6eNEqVbWAcJJSIAqMIDm9ViU/68L9aRB</vt:lpwstr>
  </property>
  <property fmtid="{D5CDD505-2E9C-101B-9397-08002B2CF9AE}" pid="106" name="x1ye=93">
    <vt:lpwstr>sOs51BzKwodtYeNpka8Xnmr2NbSN8TCGGg+GCky0hlBeESekpgZuB9RufWlE+m+3hbB0zBedMNjAu5O6ztAYI2rrQwIbPB6I4gwVmEtpBPcdqTeotPVH57uOCoJaHPh8mi8bCv9n2BtH5CYnkQh5fE8PccA+ZSJMpOvOADJJraPTnLPs7wLr/N3np3mN8luuix2fwywvV1kMUT1nb/fnUmIo8F3KRwaOasNa1JPBSkYOourObaV6W50c3cfMy63</vt:lpwstr>
  </property>
  <property fmtid="{D5CDD505-2E9C-101B-9397-08002B2CF9AE}" pid="107" name="x1ye=94">
    <vt:lpwstr>JfpOqbdKfNadiQgOhESS1jsHUJ/TAn+cWYbZQuo6SPVBvqQbJUj2/2xD0eDJP8T4Dq70yPCsDNl/Fd4ExTOW70Zr0S+NnV7o+wqhdTSYgDyHNeewns0rCenNVSJ7AHBmQnL9Wge7Xvo+vEVzJb1WiaaF9TLFqL56lyGYZLOOE6qIYWQrpDWeu4+330N1QObC90njeraxxuv5oQjIIEloSXJxX6KdchGrmv4F7PPuATcS8ISpS0fOy5RtdU7eRnS</vt:lpwstr>
  </property>
  <property fmtid="{D5CDD505-2E9C-101B-9397-08002B2CF9AE}" pid="108" name="x1ye=95">
    <vt:lpwstr>VDHBO42DC0doCKU7oNFoXKTFwNQ4keMw6Q0Mam3Q7mK7IC4dPILozwYnVWG/XDt0zWAVDqdZNt9C+noGp0bRjKI9aNNRd3fnmS98JdgsDY6qpfR047gWOLby+gUuwqINsLs0Ir4RcDsciqsMOfO2MeF+ydB9syqeBCKtWQEQuopt0Q/MmCDim1ZqA8UDk9hcmY+Jokbnc8YDZ6x3r+RidAmH51dKzPovuof0E3tNBFnbt1ytYQNj82crEaZ92UR</vt:lpwstr>
  </property>
  <property fmtid="{D5CDD505-2E9C-101B-9397-08002B2CF9AE}" pid="109" name="x1ye=96">
    <vt:lpwstr>RwuOQBFOwA4zoeKZkbN66GDWIkuDooFYjNoO3ZvFckHFrhfsIb0AJanujB2CRTpcQpYYtGv1jb9OAi5HDdKI3aqvve7H4GPk6IbNQvwpxU6k/QsnvBEPKlb108gGMs+FOoWBzUDLEoxjh99UKBnTQ579MOtd6XqSt0d56F89SVg75Y3k+AlFpVEoGdNf/kd4i2Mm1y1QTYZYne7YsDWVNBzih/RSrQxdn709otjuopAJseLHMaXtfW3P+hx05VY</vt:lpwstr>
  </property>
  <property fmtid="{D5CDD505-2E9C-101B-9397-08002B2CF9AE}" pid="110" name="x1ye=97">
    <vt:lpwstr>ky8sb/XLojshzwt3b+t5h/RuGn9jtGADNtckS9qtocbEnKz0XKcRxcOMOudahhc4oXHExZzjtb9k66dQQxfrRWk1zT7HlUr33lhf/2yF3qWXAGuTcq/y9wq8ZQSUrtRgqKpYGTXDMtWX8g4qqzjHw96bRa9Ep/+w67XpfazyZ8p2b2fhIhQ5x1tgKijFiMJX9znUCPYt7ARfz54ertS8UrglN0UfuHj+L5e58Uj/y250M+HFiZrcLZisB5Yj3lv</vt:lpwstr>
  </property>
  <property fmtid="{D5CDD505-2E9C-101B-9397-08002B2CF9AE}" pid="111" name="x1ye=98">
    <vt:lpwstr>Q4w0MTQFZaTIQOYilNlZBdg4XIXMKodDWmZYoplJFU8GL9ljzP59PrvWFc1NeJaRYT6kMQYXgUQgXd+iZXoEyAUWvJf4KnoC5eCpZPVD1A0Ja1SN/DyCdo4JFC5jo+AEbh88u89kKxn4LYwgTJkPWQp53j4DRSOQlM3vLJsMj1VdlvJrEHpppczmK2BHdsWytXkYmpD99cNoTRYuOtYT0mxmC0DRKbLJujCAly89YZIRKt0ymk3tvZDLGtXp/Fx</vt:lpwstr>
  </property>
  <property fmtid="{D5CDD505-2E9C-101B-9397-08002B2CF9AE}" pid="112" name="x1ye=99">
    <vt:lpwstr>REUl2x6YdmmxTcCnTbLxR9HsRz2C09j2GkcUlQ/UQ12PZQcUFdhSf3JCXM5zn9G9QpJC0P3Ip/jh5fWqw73fub0ghHCUyJvBsnJScG47T4M5xsLYrZcRJx4RVnStOcITVOCBT0uvu1qSI6dg9832SnrgNPT0A/QUMMxYofrfmFyvNi2lgoK+2J8MT0YXigKuOsyu0J1jEnG+jbCw7LsL4AndRSKHaVrPLy+8AOW446YKenuDXiX6lzjxIXxklNM</vt:lpwstr>
  </property>
</Properties>
</file>