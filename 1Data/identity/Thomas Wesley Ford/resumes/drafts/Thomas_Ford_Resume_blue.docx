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240"/>
        <w:gridCol w:w="9120"/>
        <w:gridCol w:w="480"/>
      </w:tblGrid>
      <w:tr w:rsidR="00CD72C6" w14:paraId="1D83E30D" w14:textId="77777777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002E58"/>
              <w:left w:val="none" w:sz="0" w:space="0" w:color="002E58"/>
              <w:bottom w:val="single" w:sz="200" w:space="0" w:color="002E58"/>
              <w:right w:val="none" w:sz="0" w:space="0" w:color="002E58"/>
            </w:tcBorders>
            <w:shd w:val="clear" w:color="auto" w:fill="002E5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C3FD75" w14:textId="77777777" w:rsidR="00CD72C6" w:rsidRDefault="00CD72C6"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DF414E" w14:textId="77777777" w:rsidR="00CD72C6" w:rsidRDefault="00CD72C6">
            <w:pPr>
              <w:rPr>
                <w:rStyle w:val="leftbordercell"/>
                <w:rFonts w:ascii="Arial" w:eastAsia="Arial" w:hAnsi="Arial" w:cs="Arial"/>
                <w:sz w:val="22"/>
                <w:szCs w:val="22"/>
                <w:shd w:val="clear" w:color="auto" w:fill="auto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384"/>
              <w:gridCol w:w="2736"/>
            </w:tblGrid>
            <w:tr w:rsidR="00CD72C6" w14:paraId="00FB70BF" w14:textId="77777777">
              <w:trPr>
                <w:tblCellSpacing w:w="0" w:type="dxa"/>
              </w:trPr>
              <w:tc>
                <w:tcPr>
                  <w:tcW w:w="638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D911F8" w14:textId="77777777" w:rsidR="00CD72C6" w:rsidRDefault="00000000">
                  <w:pPr>
                    <w:pStyle w:val="documentword-break"/>
                    <w:spacing w:line="920" w:lineRule="atLeast"/>
                    <w:rPr>
                      <w:rStyle w:val="documentleft-box"/>
                      <w:rFonts w:ascii="Arial" w:eastAsia="Arial" w:hAnsi="Arial" w:cs="Arial"/>
                      <w:b/>
                      <w:bCs/>
                      <w:color w:val="002E58"/>
                      <w:sz w:val="72"/>
                      <w:szCs w:val="7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002E58"/>
                      <w:sz w:val="72"/>
                      <w:szCs w:val="72"/>
                    </w:rPr>
                    <w:t>Thomas Ford</w:t>
                  </w:r>
                </w:p>
                <w:p w14:paraId="26933F9F" w14:textId="77777777" w:rsidR="00CD72C6" w:rsidRDefault="00000000">
                  <w:pPr>
                    <w:pStyle w:val="documentresumeTitle"/>
                    <w:rPr>
                      <w:rStyle w:val="documentleft-box"/>
                      <w:rFonts w:ascii="Arial" w:eastAsia="Arial" w:hAnsi="Arial" w:cs="Arial"/>
                    </w:rPr>
                  </w:pPr>
                  <w:r>
                    <w:rPr>
                      <w:rStyle w:val="documentleft-box"/>
                      <w:rFonts w:ascii="Arial" w:eastAsia="Arial" w:hAnsi="Arial" w:cs="Arial"/>
                    </w:rPr>
                    <w:t>Senior DevOps &amp; Software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192"/>
                    <w:gridCol w:w="3192"/>
                  </w:tblGrid>
                  <w:tr w:rsidR="00CD72C6" w14:paraId="2F38447D" w14:textId="77777777">
                    <w:trPr>
                      <w:tblCellSpacing w:w="0" w:type="dxa"/>
                    </w:trPr>
                    <w:tc>
                      <w:tcPr>
                        <w:tcW w:w="319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2752"/>
                        </w:tblGrid>
                        <w:tr w:rsidR="00CD72C6" w14:paraId="24B25016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14:paraId="79FC7925" w14:textId="77777777" w:rsidR="00CD72C6" w:rsidRDefault="00000000">
                              <w:pPr>
                                <w:rPr>
                                  <w:rStyle w:val="documentaddressLeft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Arial" w:eastAsia="Arial" w:hAnsi="Arial" w:cs="Arial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3EA0828F" wp14:editId="2EBD7B92">
                                    <wp:extent cx="254307" cy="254455"/>
                                    <wp:effectExtent l="0" t="0" r="0" b="0"/>
                                    <wp:docPr id="100002" name="Picture 10000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75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65C07E18" w14:textId="77777777" w:rsidR="00CD72C6" w:rsidRDefault="00000000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Arial" w:eastAsia="Arial" w:hAnsi="Arial" w:cs="Arial"/>
                                  <w:sz w:val="22"/>
                                  <w:szCs w:val="22"/>
                                </w:rPr>
                              </w:pPr>
                              <w:r w:rsidRPr="00211971">
                                <w:rPr>
                                  <w:rStyle w:val="iconRowany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Lubbock, TX 79403</w:t>
                              </w:r>
                            </w:p>
                          </w:tc>
                        </w:tr>
                      </w:tbl>
                      <w:p w14:paraId="67B72F03" w14:textId="77777777" w:rsidR="00CD72C6" w:rsidRDefault="00CD72C6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2752"/>
                        </w:tblGrid>
                        <w:tr w:rsidR="00CD72C6" w14:paraId="2D3E2E76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14:paraId="799369D1" w14:textId="77777777" w:rsidR="00CD72C6" w:rsidRDefault="00000000">
                              <w:pPr>
                                <w:rPr>
                                  <w:rStyle w:val="documentaddressLeft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Arial" w:eastAsia="Arial" w:hAnsi="Arial" w:cs="Arial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363A5ECA" wp14:editId="7853418C">
                                    <wp:extent cx="254307" cy="254455"/>
                                    <wp:effectExtent l="0" t="0" r="0" b="0"/>
                                    <wp:docPr id="100004" name="Picture 10000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75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274F6E10" w14:textId="225766A4" w:rsidR="00CD72C6" w:rsidRDefault="00211971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Arial" w:eastAsia="Arial" w:hAnsi="Arial" w:cs="Arial"/>
                                  <w:sz w:val="22"/>
                                  <w:szCs w:val="22"/>
                                </w:rPr>
                              </w:pPr>
                              <w:r w:rsidRPr="00211971">
                                <w:rPr>
                                  <w:rStyle w:val="iconRowany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+1 </w:t>
                              </w:r>
                              <w:r w:rsidR="00000000" w:rsidRPr="00211971">
                                <w:rPr>
                                  <w:rStyle w:val="iconRowany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(254) 262-5719</w:t>
                              </w:r>
                              <w:r w:rsidR="00000000" w:rsidRPr="00211971">
                                <w:rPr>
                                  <w:rStyle w:val="documenticonRowicoTxt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458925C1" w14:textId="77777777" w:rsidR="00CD72C6" w:rsidRDefault="00CD72C6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2752"/>
                        </w:tblGrid>
                        <w:tr w:rsidR="00CD72C6" w14:paraId="4BC3899D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14:paraId="397A427E" w14:textId="77777777" w:rsidR="00CD72C6" w:rsidRDefault="00000000">
                              <w:pPr>
                                <w:rPr>
                                  <w:rStyle w:val="documentaddressLeft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Arial" w:eastAsia="Arial" w:hAnsi="Arial" w:cs="Arial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D0693B8" wp14:editId="705DB70F">
                                    <wp:extent cx="254307" cy="254455"/>
                                    <wp:effectExtent l="0" t="0" r="0" b="0"/>
                                    <wp:docPr id="100006" name="Picture 10000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75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2255AC66" w14:textId="77777777" w:rsidR="00CD72C6" w:rsidRDefault="00000000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Arial" w:eastAsia="Arial" w:hAnsi="Arial" w:cs="Arial"/>
                                  <w:sz w:val="22"/>
                                  <w:szCs w:val="22"/>
                                </w:rPr>
                              </w:pPr>
                              <w:r w:rsidRPr="00211971">
                                <w:rPr>
                                  <w:rStyle w:val="iconRowany"/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thomasford3344@gmail.com</w:t>
                              </w:r>
                            </w:p>
                          </w:tc>
                        </w:tr>
                      </w:tbl>
                      <w:p w14:paraId="27832D98" w14:textId="77777777" w:rsidR="00CD72C6" w:rsidRDefault="00CD72C6">
                        <w:pPr>
                          <w:rPr>
                            <w:rStyle w:val="documentaddressLeft"/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19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E78E6B9" w14:textId="77777777" w:rsidR="00CD72C6" w:rsidRDefault="00CD72C6">
                        <w:pPr>
                          <w:rPr>
                            <w:rStyle w:val="documentaddressLeft"/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CA83DDD" w14:textId="77777777" w:rsidR="00CD72C6" w:rsidRDefault="00CD72C6">
                  <w:pPr>
                    <w:pStyle w:val="documentleft-boxParagraph"/>
                    <w:spacing w:line="320" w:lineRule="atLeast"/>
                    <w:textAlignment w:val="auto"/>
                    <w:rPr>
                      <w:rStyle w:val="documentleft-box"/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7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5A0193" w14:textId="77777777" w:rsidR="00CD72C6" w:rsidRDefault="00000000">
                  <w:pPr>
                    <w:pStyle w:val="documentprflPicdiv"/>
                    <w:spacing w:line="320" w:lineRule="atLeast"/>
                    <w:rPr>
                      <w:rStyle w:val="documentright-box"/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Style w:val="documentright-box"/>
                      <w:rFonts w:ascii="Arial" w:eastAsia="Arial" w:hAnsi="Arial"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5644A3A6" wp14:editId="2246F20C">
                        <wp:extent cx="1574800" cy="1574800"/>
                        <wp:effectExtent l="0" t="0" r="0" b="0"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4800" cy="157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9210B1B" w14:textId="77777777" w:rsidR="00CD72C6" w:rsidRDefault="00000000" w:rsidP="00211971">
            <w:pPr>
              <w:pStyle w:val="p"/>
              <w:spacing w:before="300" w:line="320" w:lineRule="atLeast"/>
              <w:ind w:firstLine="417"/>
              <w:jc w:val="both"/>
              <w:rPr>
                <w:rStyle w:val="maincell"/>
                <w:rFonts w:ascii="Arial" w:eastAsia="Arial" w:hAnsi="Arial" w:cs="Arial"/>
                <w:sz w:val="22"/>
                <w:szCs w:val="22"/>
              </w:rPr>
            </w:pPr>
            <w:r>
              <w:rPr>
                <w:rStyle w:val="Strong1"/>
                <w:rFonts w:ascii="Arial" w:eastAsia="Arial" w:hAnsi="Arial" w:cs="Arial"/>
                <w:b/>
                <w:bCs/>
                <w:sz w:val="22"/>
                <w:szCs w:val="22"/>
              </w:rPr>
              <w:t>Senior DevOps and Software Engineer</w:t>
            </w:r>
            <w:r>
              <w:rPr>
                <w:rStyle w:val="maincell"/>
                <w:rFonts w:ascii="Arial" w:eastAsia="Arial" w:hAnsi="Arial" w:cs="Arial"/>
                <w:sz w:val="22"/>
                <w:szCs w:val="22"/>
              </w:rPr>
              <w:t xml:space="preserve"> with </w:t>
            </w:r>
            <w:r>
              <w:rPr>
                <w:rStyle w:val="Strong1"/>
                <w:rFonts w:ascii="Arial" w:eastAsia="Arial" w:hAnsi="Arial" w:cs="Arial"/>
                <w:b/>
                <w:bCs/>
                <w:sz w:val="22"/>
                <w:szCs w:val="22"/>
              </w:rPr>
              <w:t>8+</w:t>
            </w:r>
            <w:r>
              <w:rPr>
                <w:rStyle w:val="maincell"/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Style w:val="Strong1"/>
                <w:rFonts w:ascii="Arial" w:eastAsia="Arial" w:hAnsi="Arial" w:cs="Arial"/>
                <w:b/>
                <w:bCs/>
                <w:sz w:val="22"/>
                <w:szCs w:val="22"/>
              </w:rPr>
              <w:t xml:space="preserve">years </w:t>
            </w:r>
            <w:r>
              <w:rPr>
                <w:rStyle w:val="maincell"/>
                <w:rFonts w:ascii="Arial" w:eastAsia="Arial" w:hAnsi="Arial" w:cs="Arial"/>
                <w:sz w:val="22"/>
                <w:szCs w:val="22"/>
              </w:rPr>
              <w:t xml:space="preserve"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</w:t>
            </w:r>
            <w:proofErr w:type="spellStart"/>
            <w:r>
              <w:rPr>
                <w:rStyle w:val="maincell"/>
                <w:rFonts w:ascii="Arial" w:eastAsia="Arial" w:hAnsi="Arial" w:cs="Arial"/>
                <w:sz w:val="22"/>
                <w:szCs w:val="22"/>
              </w:rPr>
              <w:t>RevBits</w:t>
            </w:r>
            <w:proofErr w:type="spellEnd"/>
            <w:r>
              <w:rPr>
                <w:rStyle w:val="maincell"/>
                <w:rFonts w:ascii="Arial" w:eastAsia="Arial" w:hAnsi="Arial" w:cs="Arial"/>
                <w:sz w:val="22"/>
                <w:szCs w:val="22"/>
              </w:rPr>
              <w:t>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13B3DBBC" w14:textId="77777777" w:rsidR="00CD72C6" w:rsidRDefault="00CD72C6">
            <w:pPr>
              <w:spacing w:line="34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4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D72C6" w14:paraId="0C6C9544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0180D4" w14:textId="77777777" w:rsidR="00CD72C6" w:rsidRDefault="00CD72C6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B8346F" w14:textId="77777777" w:rsidR="00CD72C6" w:rsidRDefault="00000000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280" w:lineRule="exact"/>
                    <w:ind w:left="500"/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58240" behindDoc="0" locked="0" layoutInCell="1" allowOverlap="1" wp14:anchorId="16C06890" wp14:editId="6E782A9C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-114300</wp:posOffset>
                        </wp:positionV>
                        <wp:extent cx="368466" cy="368677"/>
                        <wp:effectExtent l="0" t="0" r="0" b="0"/>
                        <wp:wrapNone/>
                        <wp:docPr id="100010" name="Picture 10001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2B90AD5A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FC0640F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9264" behindDoc="0" locked="0" layoutInCell="1" allowOverlap="1" wp14:anchorId="13079BC2" wp14:editId="25EF2956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2" name="Picture 1000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63118322">
                            <v:rect id="_x0000_s1026" style="position:absolute;left:0;text-align:left;margin-left:-135pt;margin-top:-2pt;width:100pt;height:0;z-index:251660288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121EF18E" w14:textId="77777777" w:rsidR="00211971" w:rsidRDefault="00211971" w:rsidP="00211971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Apr </w:t>
                                    </w:r>
                                    <w:r w:rsidR="00000000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2020</w:t>
                                    </w:r>
                                  </w:p>
                                  <w:p w14:paraId="5950F725" w14:textId="3D0208F8" w:rsidR="00CD72C6" w:rsidRDefault="00000000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Arial" w:eastAsia="Arial" w:hAnsi="Arial" w:cs="Arial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211971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–</w:t>
                                    </w: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211971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Nov </w:t>
                                    </w: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2CB7634" w14:textId="77777777" w:rsidR="00CD72C6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Arial" w:eastAsia="Arial" w:hAnsi="Arial" w:cs="Arial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58EEF9FA" w14:textId="6B584006" w:rsidR="00D0260B" w:rsidRPr="00D0260B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 w:rsidRPr="00D0260B"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Vieaura Inc.</w:t>
                        </w:r>
                        <w:r w:rsidR="00D0260B"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</w:t>
                        </w:r>
                        <w:r w:rsidR="00D0260B" w:rsidRPr="00D0260B"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(Remote)</w:t>
                        </w:r>
                      </w:p>
                      <w:p w14:paraId="0282922B" w14:textId="62F8D1DF" w:rsidR="00CD72C6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Alpharetta, GA</w:t>
                        </w:r>
                      </w:p>
                      <w:p w14:paraId="662E370A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Built CI/CD pipelines in Bitbucket to support OPTRIX's Operational Intelligence, ensuring reliable, repeatable deployments.</w:t>
                        </w:r>
                      </w:p>
                      <w:p w14:paraId="1602560D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Managed scalable Kubernetes clusters on GCP, delivering high availability for OPTRIX's real-time spatial awareness features.</w:t>
                        </w:r>
                      </w:p>
                      <w:p w14:paraId="72ABEBEA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Set up monitoring, logging, and automated deployments on GCP to support OPTRIX's adaptive Intelligent Guidance system.</w:t>
                        </w:r>
                      </w:p>
                      <w:p w14:paraId="48865CE1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65A5FABA" w14:textId="77777777" w:rsidR="00CD72C6" w:rsidRDefault="00000000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14:paraId="6857323B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1D8A63D8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42EE7C8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31E0A6B7" wp14:editId="12687B85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4" name="Picture 1000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4D576A44">
                            <v:rect id="_x0000_s1027" style="position:absolute;left:0;text-align:left;margin-left:-135pt;margin-top:-2pt;width:100pt;height:0;z-index:251662336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653D4453" w14:textId="79ECC606" w:rsidR="00211971" w:rsidRDefault="00211971" w:rsidP="00211971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May </w:t>
                                    </w:r>
                                    <w:r w:rsidR="00000000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2018</w:t>
                                    </w:r>
                                  </w:p>
                                  <w:p w14:paraId="5DF8C193" w14:textId="1C73483D" w:rsidR="00CD72C6" w:rsidRDefault="00000000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Arial" w:eastAsia="Arial" w:hAnsi="Arial" w:cs="Arial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211971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– </w:t>
                                    </w:r>
                                    <w:r w:rsidR="00211971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Mar </w:t>
                                    </w: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67EE881" w14:textId="77777777" w:rsidR="00CD72C6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Arial" w:eastAsia="Arial" w:hAnsi="Arial" w:cs="Arial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3201EFBF" w14:textId="1DC330CB" w:rsidR="00D0260B" w:rsidRPr="00D0260B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proofErr w:type="spellStart"/>
                        <w:r w:rsidRPr="00D0260B"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RevBits</w:t>
                        </w:r>
                        <w:proofErr w:type="spellEnd"/>
                        <w:r w:rsidRPr="00D0260B"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LLC</w:t>
                        </w:r>
                        <w:r w:rsidR="00D0260B"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</w:t>
                        </w:r>
                        <w:r w:rsidR="00D0260B"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(Remote)</w:t>
                        </w:r>
                      </w:p>
                      <w:p w14:paraId="0DAA78A7" w14:textId="0F5730F5" w:rsidR="00CD72C6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Mineola, NY</w:t>
                        </w:r>
                      </w:p>
                      <w:p w14:paraId="5FE365B3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 xml:space="preserve">Developed security product features in Python and Java for platforms including </w:t>
                        </w:r>
                        <w:proofErr w:type="spellStart"/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 xml:space="preserve"> CIP/XDR, Email Security, EDR, and Zero Trust.</w:t>
                        </w:r>
                      </w:p>
                      <w:p w14:paraId="31C1655C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635A5263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Translated penetration-testing and vulnerability findings into product enhancements.</w:t>
                        </w:r>
                      </w:p>
                      <w:p w14:paraId="1B17833F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Performed code reviews, debugging, and testing to ensure secure and reliable software.</w:t>
                        </w:r>
                      </w:p>
                      <w:p w14:paraId="3CAC2768" w14:textId="77777777" w:rsidR="00211971" w:rsidRDefault="00211971" w:rsidP="00211971">
                        <w:pPr>
                          <w:pStyle w:val="documentulli"/>
                          <w:spacing w:line="340" w:lineRule="atLeast"/>
                          <w:ind w:left="320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012D536" w14:textId="77777777" w:rsidR="00CD72C6" w:rsidRDefault="00000000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14:paraId="6125063F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102458F8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46D823D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lastRenderedPageBreak/>
                          <w:drawing>
                            <wp:anchor distT="0" distB="0" distL="114300" distR="114300" simplePos="0" relativeHeight="251663360" behindDoc="0" locked="0" layoutInCell="1" allowOverlap="1" wp14:anchorId="2D94A173" wp14:editId="3A027E16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6" name="Picture 1000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0CABEC82">
                            <v:rect id="_x0000_s1028" style="position:absolute;left:0;text-align:left;margin-left:-135pt;margin-top:-2pt;width:100pt;height:0;z-index:251664384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5CAC6ABC" w14:textId="7407CACF" w:rsidR="00211971" w:rsidRDefault="00211971" w:rsidP="00211971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Apr </w:t>
                                    </w:r>
                                    <w:r w:rsidR="00000000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</w:t>
                                    </w:r>
                                  </w:p>
                                  <w:p w14:paraId="12FFB62C" w14:textId="4CBCEFDB" w:rsidR="00CD72C6" w:rsidRDefault="00211971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Arial" w:eastAsia="Arial" w:hAnsi="Arial" w:cs="Arial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– </w:t>
                                    </w: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May </w:t>
                                    </w:r>
                                    <w:r w:rsidR="00000000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82A58D1" w14:textId="77777777" w:rsidR="00CD72C6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Arial" w:eastAsia="Arial" w:hAnsi="Arial" w:cs="Arial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452CFCC1" w14:textId="061E37B0" w:rsidR="00D0260B" w:rsidRPr="00D0260B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 w:rsidRPr="00D0260B"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EBQ</w:t>
                        </w:r>
                        <w:r w:rsidR="00D0260B">
                          <w:rPr>
                            <w:rStyle w:val="span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</w:t>
                        </w:r>
                        <w:r w:rsidR="00D0260B"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(On-site)</w:t>
                        </w:r>
                      </w:p>
                      <w:p w14:paraId="6B9E3106" w14:textId="6DD2A5BC" w:rsidR="00CD72C6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Austin, TX</w:t>
                        </w:r>
                      </w:p>
                      <w:p w14:paraId="2ECBB0FC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57518C7C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6E876230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5ACEAFEA" w14:textId="77777777" w:rsidR="00CD72C6" w:rsidRDefault="00000000" w:rsidP="00D0260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463F942D" w14:textId="77777777" w:rsidR="00CD72C6" w:rsidRDefault="00000000">
                        <w:pPr>
                          <w:spacing w:line="340" w:lineRule="atLeast"/>
                          <w:textAlignment w:val="auto"/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14:paraId="5D75D4AB" w14:textId="77777777" w:rsidR="00CD72C6" w:rsidRDefault="00CD72C6">
                  <w:pP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</w:pPr>
                </w:p>
              </w:tc>
            </w:tr>
          </w:tbl>
          <w:p w14:paraId="3CA70FD2" w14:textId="77777777" w:rsidR="00CD72C6" w:rsidRDefault="00CD72C6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D72C6" w14:paraId="6DA2B068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16B504" w14:textId="77777777" w:rsidR="00CD72C6" w:rsidRDefault="00CD72C6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2B5077" w14:textId="77777777" w:rsidR="00CD72C6" w:rsidRDefault="00000000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65408" behindDoc="0" locked="0" layoutInCell="1" allowOverlap="1" wp14:anchorId="3A9CFAE3" wp14:editId="3351B12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18" name="Picture 10001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2F3C37B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42BAC25E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6432" behindDoc="0" locked="0" layoutInCell="1" allowOverlap="1" wp14:anchorId="60051095" wp14:editId="3D5A1CEA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0" name="Picture 10002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7C8F8EA0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11BF6186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Teamwork &amp; Communication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760D0F31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6E0CCFDF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45140F5B" wp14:editId="2D9DE170">
                                    <wp:extent cx="812419" cy="165615"/>
                                    <wp:effectExtent l="0" t="0" r="0" b="0"/>
                                    <wp:docPr id="100022" name="Picture 10002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A5F90A1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4336A43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6AE1C563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338057F2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7456" behindDoc="0" locked="0" layoutInCell="1" allowOverlap="1" wp14:anchorId="1CDE5530" wp14:editId="1876E19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4" name="Picture 10002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16A46425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5DBA9CF4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Problem Solving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5B2425C4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14C9A3FA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23B823F6" wp14:editId="6A485541">
                                    <wp:extent cx="812419" cy="165615"/>
                                    <wp:effectExtent l="0" t="0" r="0" b="0"/>
                                    <wp:docPr id="100026" name="Picture 10002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BA2AD5E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25E69C9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57B95075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2B0D49EB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8480" behindDoc="0" locked="0" layoutInCell="1" allowOverlap="1" wp14:anchorId="73FB83FD" wp14:editId="130377E6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8" name="Picture 1000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1348307C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37D986A0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CI/CD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2F0E8231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5AA55203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071B771E" wp14:editId="43B57518">
                                    <wp:extent cx="812419" cy="165615"/>
                                    <wp:effectExtent l="0" t="0" r="0" b="0"/>
                                    <wp:docPr id="100030" name="Picture 10003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378AE08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B507363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29AE2B8D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5867A9D4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9504" behindDoc="0" locked="0" layoutInCell="1" allowOverlap="1" wp14:anchorId="2359E03A" wp14:editId="49FBE7F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2" name="Picture 10003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2036192A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1BEB1670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 xml:space="preserve">Cloud </w:t>
                              </w:r>
                              <w:proofErr w:type="gramStart"/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Platforms(</w:t>
                              </w:r>
                              <w:proofErr w:type="gramEnd"/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AWS, GCP, Azure)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24C89A29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3ECED7B5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5FFFA35C" wp14:editId="6D2AE114">
                                    <wp:extent cx="812419" cy="165615"/>
                                    <wp:effectExtent l="0" t="0" r="0" b="0"/>
                                    <wp:docPr id="100034" name="Picture 10003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6703500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9C97EF1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21DA3A8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6217984C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0528" behindDoc="0" locked="0" layoutInCell="1" allowOverlap="1" wp14:anchorId="2109A23F" wp14:editId="09A2069C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6" name="Picture 1000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3068B9B0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3E3A9704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IaC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Terraform, Ansible)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68C05482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3576FA2F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27E4393C" wp14:editId="79746CDD">
                                    <wp:extent cx="812419" cy="165615"/>
                                    <wp:effectExtent l="0" t="0" r="0" b="0"/>
                                    <wp:docPr id="100038" name="Picture 10003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CA85BE5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C0535AC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2F360348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7EE8EA63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1552" behindDoc="0" locked="0" layoutInCell="1" allowOverlap="1" wp14:anchorId="028151BA" wp14:editId="3628EE5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0" name="Picture 10004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1B48DE00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4874CF2D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443CCAE3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6B4042A0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5B4D3C8E" wp14:editId="3D18EB1A">
                                    <wp:extent cx="812419" cy="165615"/>
                                    <wp:effectExtent l="0" t="0" r="0" b="0"/>
                                    <wp:docPr id="100042" name="Picture 10004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57972CD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28AEB5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5BB7D7D3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21C32F85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2576" behindDoc="0" locked="0" layoutInCell="1" allowOverlap="1" wp14:anchorId="00002448" wp14:editId="207C9DD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4" name="Picture 1000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31337A80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5802CC05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7E59B953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5327995E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67C05071" wp14:editId="57DAF908">
                                    <wp:extent cx="812419" cy="165615"/>
                                    <wp:effectExtent l="0" t="0" r="0" b="0"/>
                                    <wp:docPr id="100046" name="Picture 1000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EEF41B1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6DFA028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532450B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3C0FE497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3600" behindDoc="0" locked="0" layoutInCell="1" allowOverlap="1" wp14:anchorId="06909D06" wp14:editId="74E49EFB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8" name="Picture 10004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63CE33D7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48C14853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Jenkins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3A007F54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402197ED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01B3FF0B" wp14:editId="714C0636">
                                    <wp:extent cx="812419" cy="165615"/>
                                    <wp:effectExtent l="0" t="0" r="0" b="0"/>
                                    <wp:docPr id="100050" name="Picture 10005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8A7A9A6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33A8A93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4C307DC7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67E3056A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4624" behindDoc="0" locked="0" layoutInCell="1" allowOverlap="1" wp14:anchorId="0C972ED3" wp14:editId="1EEBF9BF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52" name="Picture 10005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5DF04C04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0B538F73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Grafana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FB2DD63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2BE3D1B1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5DD8C47D" wp14:editId="5FF6E0C6">
                                    <wp:extent cx="812419" cy="165615"/>
                                    <wp:effectExtent l="0" t="0" r="0" b="0"/>
                                    <wp:docPr id="100054" name="Picture 10005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6A111B0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B562A42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3AC9E383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33A0268E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5648" behindDoc="0" locked="0" layoutInCell="1" allowOverlap="1" wp14:anchorId="1D1A0551" wp14:editId="0A4AB1CC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56" name="Picture 10005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0354311A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21F3E3BD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Bash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24748E72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26897B84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6E938984" wp14:editId="2D0F85D0">
                                    <wp:extent cx="812419" cy="165615"/>
                                    <wp:effectExtent l="0" t="0" r="0" b="0"/>
                                    <wp:docPr id="100058" name="Picture 10005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FEC641F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E29F8CC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6564503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5B3A8CA4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6672" behindDoc="0" locked="0" layoutInCell="1" allowOverlap="1" wp14:anchorId="478D55F4" wp14:editId="14273FD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60" name="Picture 10006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6A4473D4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70324405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Powershell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536868DB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678B68E8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40C9F367" wp14:editId="1E8B8266">
                                    <wp:extent cx="812419" cy="165615"/>
                                    <wp:effectExtent l="0" t="0" r="0" b="0"/>
                                    <wp:docPr id="100062" name="Picture 10006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F1C8D44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465C750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6F2E371B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5F9C1B88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7696" behindDoc="0" locked="0" layoutInCell="1" allowOverlap="1" wp14:anchorId="69163D92" wp14:editId="154504E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64" name="Picture 10006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256881EE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02D91796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Agile/Scrum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5D6A8D89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5BC4BBE1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13DAA761" wp14:editId="4653FF51">
                                    <wp:extent cx="812419" cy="165615"/>
                                    <wp:effectExtent l="0" t="0" r="0" b="0"/>
                                    <wp:docPr id="100066" name="Picture 10006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54D3D1C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B050224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423525D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6A2FF851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8720" behindDoc="0" locked="0" layoutInCell="1" allowOverlap="1" wp14:anchorId="1F76A06B" wp14:editId="24F4E21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68" name="Picture 1000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047E589B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4D562214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Programming Languages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7C662D42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76E32E91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61936A0B" wp14:editId="6F581D55">
                                    <wp:extent cx="812419" cy="165615"/>
                                    <wp:effectExtent l="0" t="0" r="0" b="0"/>
                                    <wp:docPr id="100070" name="Picture 10007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E19E362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BF92058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3D28D207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6F5A79C7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9744" behindDoc="0" locked="0" layoutInCell="1" allowOverlap="1" wp14:anchorId="226A30F4" wp14:editId="5EE4C9D8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72" name="Picture 1000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62993FED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7CFEAEC4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Software Testing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51838F8F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3F27529E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0A204F12" wp14:editId="148612B9">
                                    <wp:extent cx="812419" cy="165615"/>
                                    <wp:effectExtent l="0" t="0" r="0" b="0"/>
                                    <wp:docPr id="100074" name="Picture 1000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C3660B5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20E1AF3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4D853383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522CD643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0768" behindDoc="0" locked="0" layoutInCell="1" allowOverlap="1" wp14:anchorId="76890AFC" wp14:editId="02776634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76" name="Picture 1000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7263F87D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1D249718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Monitoring &amp; Logging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FC52386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68F0A12C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99887B9" wp14:editId="2B9B8BD8">
                                    <wp:extent cx="812419" cy="165615"/>
                                    <wp:effectExtent l="0" t="0" r="0" b="0"/>
                                    <wp:docPr id="100078" name="Picture 10007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8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040B5A5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A1607C1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71D9DDF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0A342CD7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1792" behindDoc="0" locked="0" layoutInCell="1" allowOverlap="1" wp14:anchorId="09509A77" wp14:editId="7442752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80" name="Picture 1000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7F47120B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0EA8F0A7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Microservices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0224E128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5BDE6EA2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4958CFF" wp14:editId="684EEA13">
                                    <wp:extent cx="812419" cy="165615"/>
                                    <wp:effectExtent l="0" t="0" r="0" b="0"/>
                                    <wp:docPr id="100082" name="Picture 10008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48C34FE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E2664CA" w14:textId="77777777" w:rsidR="00CD72C6" w:rsidRDefault="00CD72C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1C1AAA43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p w14:paraId="31F57B9D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2816" behindDoc="0" locked="0" layoutInCell="1" allowOverlap="1" wp14:anchorId="3676DA22" wp14:editId="089B0E2A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84" name="Picture 10008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CD72C6" w14:paraId="6D11888F" w14:textId="77777777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319414E5" w14:textId="77777777" w:rsidR="00CD72C6" w:rsidRDefault="00000000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8F26D62" w14:textId="77777777" w:rsidR="00CD72C6" w:rsidRDefault="00CD72C6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Arial" w:eastAsia="Arial" w:hAnsi="Arial" w:cs="Arial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hideMark/>
                            </w:tcPr>
                            <w:p w14:paraId="275B1A6D" w14:textId="77777777" w:rsidR="00CD72C6" w:rsidRDefault="00000000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Arial" w:eastAsia="Arial" w:hAnsi="Arial" w:cs="Arial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F7B237F" wp14:editId="720D887D">
                                    <wp:extent cx="812419" cy="165615"/>
                                    <wp:effectExtent l="0" t="0" r="0" b="0"/>
                                    <wp:docPr id="100086" name="Picture 100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4B0C24B" w14:textId="77777777" w:rsidR="00CD72C6" w:rsidRDefault="00CD72C6">
                        <w:pPr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029F36" w14:textId="77777777" w:rsidR="00CD72C6" w:rsidRDefault="00CD72C6">
                  <w:pP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</w:pPr>
                </w:p>
              </w:tc>
            </w:tr>
          </w:tbl>
          <w:p w14:paraId="1556852A" w14:textId="77777777" w:rsidR="00CD72C6" w:rsidRDefault="00CD72C6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D72C6" w14:paraId="4C99E7C5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3F47A4" w14:textId="77777777" w:rsidR="00CD72C6" w:rsidRDefault="00CD72C6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AC3EF0" w14:textId="77777777" w:rsidR="00CD72C6" w:rsidRDefault="00000000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83840" behindDoc="0" locked="0" layoutInCell="1" allowOverlap="1" wp14:anchorId="0C3A1CF3" wp14:editId="2C753B5E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88" name="Picture 10008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8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6DB860CB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3F7474A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4864" behindDoc="0" locked="0" layoutInCell="1" allowOverlap="1" wp14:anchorId="28735B9E" wp14:editId="6C8E8766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90" name="Picture 1000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32ED4D71">
                            <v:rect id="_x0000_s1029" style="position:absolute;left:0;text-align:left;margin-left:-135pt;margin-top:-2pt;width:100pt;height:0;z-index:251685888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4C63C5AB" w14:textId="205811DF" w:rsidR="00CD72C6" w:rsidRDefault="00211971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Arial" w:eastAsia="Arial" w:hAnsi="Arial" w:cs="Arial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Mar </w:t>
                                    </w:r>
                                    <w:r w:rsidR="00000000">
                                      <w:rPr>
                                        <w:rStyle w:val="span"/>
                                        <w:rFonts w:ascii="Arial" w:eastAsia="Arial" w:hAnsi="Arial" w:cs="Arial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076D45F" w14:textId="6A5F4228" w:rsidR="00CD72C6" w:rsidRDefault="00D0260B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degree"/>
                            <w:rFonts w:ascii="Arial" w:eastAsia="Arial" w:hAnsi="Arial" w:cs="Arial"/>
                            <w:color w:val="000000"/>
                            <w:sz w:val="28"/>
                            <w:szCs w:val="28"/>
                          </w:rPr>
                          <w:t>B.Eng.</w:t>
                        </w:r>
                        <w:r w:rsidR="00000000">
                          <w:rPr>
                            <w:rStyle w:val="documentspandegree"/>
                            <w:rFonts w:ascii="Arial" w:eastAsia="Arial" w:hAnsi="Arial" w:cs="Arial"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 w:rsidR="00000000">
                          <w:rPr>
                            <w:rStyle w:val="documentspanprogramline"/>
                            <w:rFonts w:ascii="Arial" w:eastAsia="Arial" w:hAnsi="Arial" w:cs="Arial"/>
                            <w:color w:val="000000"/>
                            <w:sz w:val="28"/>
                            <w:szCs w:val="28"/>
                          </w:rPr>
                          <w:t>Computer Science</w:t>
                        </w:r>
                      </w:p>
                      <w:p w14:paraId="19BE2F55" w14:textId="77777777" w:rsidR="00CD72C6" w:rsidRDefault="00000000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Texas A&amp;M University</w:t>
                        </w:r>
                      </w:p>
                      <w:p w14:paraId="302A9C3B" w14:textId="77777777" w:rsidR="00CD72C6" w:rsidRDefault="00CD72C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5663206" w14:textId="77777777" w:rsidR="00CD72C6" w:rsidRDefault="00CD72C6">
                  <w:pP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</w:pPr>
                </w:p>
              </w:tc>
            </w:tr>
          </w:tbl>
          <w:p w14:paraId="475D575E" w14:textId="77777777" w:rsidR="00CD72C6" w:rsidRDefault="00CD72C6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D72C6" w14:paraId="14253BA3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ED9314" w14:textId="77777777" w:rsidR="00CD72C6" w:rsidRDefault="00CD72C6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304F9D" w14:textId="77777777" w:rsidR="00CD72C6" w:rsidRDefault="00000000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86912" behindDoc="0" locked="0" layoutInCell="1" allowOverlap="1" wp14:anchorId="54C0A56B" wp14:editId="7D96CAA4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92" name="Picture 10009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9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59296E19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B6B22B7" w14:textId="6DB24ABC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7936" behindDoc="0" locked="0" layoutInCell="1" allowOverlap="1" wp14:anchorId="1CE8EE71" wp14:editId="2F101814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94" name="Picture 10009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81F7071" w14:textId="77777777" w:rsidR="00CD72C6" w:rsidRDefault="00000000">
                        <w:pPr>
                          <w:pStyle w:val="p"/>
                          <w:spacing w:line="340" w:lineRule="atLeast"/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 w:rsidRPr="00D0260B">
                          <w:rPr>
                            <w:rStyle w:val="documentsinglecolumnCharacter"/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Problem Solving</w:t>
                        </w:r>
                        <w:r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proofErr w:type="spellStart"/>
                        <w:r w:rsidRPr="00D0260B">
                          <w:rPr>
                            <w:rStyle w:val="documentsinglecolumnCharacter"/>
                            <w:rFonts w:ascii="Arial" w:eastAsia="Arial" w:hAnsi="Arial" w:cs="Arial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 xml:space="preserve"> https://www.hackerrank.com/certificates/iframe/2962c3079fd3</w:t>
                        </w:r>
                      </w:p>
                    </w:tc>
                  </w:tr>
                </w:tbl>
                <w:p w14:paraId="2571A720" w14:textId="77777777" w:rsidR="00CD72C6" w:rsidRDefault="00CD72C6">
                  <w:pP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</w:pPr>
                </w:p>
              </w:tc>
            </w:tr>
          </w:tbl>
          <w:p w14:paraId="736D9ADA" w14:textId="77777777" w:rsidR="00CD72C6" w:rsidRDefault="00CD72C6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D72C6" w14:paraId="03E1DAA5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DA97B4" w14:textId="77777777" w:rsidR="00CD72C6" w:rsidRDefault="00CD72C6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FAADA2" w14:textId="2F3E6F9A" w:rsidR="00CD72C6" w:rsidRDefault="00000000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Arial" w:eastAsia="Arial" w:hAnsi="Arial" w:cs="Arial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89984" behindDoc="0" locked="0" layoutInCell="1" allowOverlap="1" wp14:anchorId="05A5FE88" wp14:editId="4C224D05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96" name="Picture 10009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9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  <w:t>Websites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D72C6" w14:paraId="52EF8EEA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5E3E024" w14:textId="77777777" w:rsidR="00CD72C6" w:rsidRDefault="00000000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Arial" w:eastAsia="Arial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91008" behindDoc="0" locked="0" layoutInCell="1" allowOverlap="1" wp14:anchorId="5AF199B3" wp14:editId="01A23C8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98" name="Picture 10009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21A9913" w14:textId="2384B4A6" w:rsidR="00CD72C6" w:rsidRDefault="00D0260B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https://</w:t>
                        </w:r>
                        <w:r w:rsidR="00000000"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linkedin.com/in/thomas-ford-7ab744393</w:t>
                        </w:r>
                      </w:p>
                      <w:p w14:paraId="716F3921" w14:textId="351302A5" w:rsidR="00CD72C6" w:rsidRDefault="00D0260B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40" w:lineRule="atLeast"/>
                          <w:ind w:left="320" w:hanging="201"/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https://</w:t>
                        </w:r>
                        <w:r w:rsidR="00000000">
                          <w:rPr>
                            <w:rStyle w:val="span"/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thomas-fords.vercel.app</w:t>
                        </w:r>
                      </w:p>
                    </w:tc>
                  </w:tr>
                </w:tbl>
                <w:p w14:paraId="4B4A7E73" w14:textId="77777777" w:rsidR="00CD72C6" w:rsidRDefault="00CD72C6">
                  <w:pPr>
                    <w:rPr>
                      <w:rStyle w:val="documentsectiontitle"/>
                      <w:rFonts w:ascii="Arial" w:eastAsia="Arial" w:hAnsi="Arial" w:cs="Arial"/>
                      <w:b/>
                      <w:bCs/>
                    </w:rPr>
                  </w:pPr>
                </w:p>
              </w:tc>
            </w:tr>
          </w:tbl>
          <w:p w14:paraId="0A8DAFC1" w14:textId="77777777" w:rsidR="00CD72C6" w:rsidRDefault="00CD72C6">
            <w:pPr>
              <w:rPr>
                <w:rStyle w:val="maincell"/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9C4159" w14:textId="77777777" w:rsidR="00CD72C6" w:rsidRDefault="00CD72C6">
            <w:pPr>
              <w:pStyle w:val="rightpaddingcellParagraph"/>
              <w:spacing w:line="320" w:lineRule="atLeast"/>
              <w:textAlignment w:val="auto"/>
              <w:rPr>
                <w:rStyle w:val="rightpaddingcell"/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7AA3CF7" w14:textId="77777777" w:rsidR="00CD72C6" w:rsidRDefault="00000000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14:paraId="08F1C85E" w14:textId="77777777" w:rsidR="00CD72C6" w:rsidRDefault="00000000">
      <w:pPr>
        <w:spacing w:line="14" w:lineRule="exact"/>
      </w:pPr>
      <w:r>
        <w:rPr>
          <w:color w:val="FFFFFF"/>
          <w:sz w:val="2"/>
        </w:rPr>
        <w:t>#HRJ#b4eff854-d8af-4cdd-aca8-ef5dab8f5dfe#</w:t>
      </w:r>
    </w:p>
    <w:sectPr w:rsidR="00CD72C6">
      <w:headerReference w:type="default" r:id="rId21"/>
      <w:footerReference w:type="default" r:id="rId22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2DA0" w14:textId="77777777" w:rsidR="00E713C0" w:rsidRDefault="00E713C0">
      <w:pPr>
        <w:spacing w:line="240" w:lineRule="auto"/>
      </w:pPr>
      <w:r>
        <w:separator/>
      </w:r>
    </w:p>
  </w:endnote>
  <w:endnote w:type="continuationSeparator" w:id="0">
    <w:p w14:paraId="72E5E1E6" w14:textId="77777777" w:rsidR="00E713C0" w:rsidRDefault="00E71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D419" w14:textId="77777777" w:rsidR="00CD72C6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86D3B" w14:textId="77777777" w:rsidR="00E713C0" w:rsidRDefault="00E713C0">
      <w:pPr>
        <w:spacing w:line="240" w:lineRule="auto"/>
      </w:pPr>
      <w:r>
        <w:separator/>
      </w:r>
    </w:p>
  </w:footnote>
  <w:footnote w:type="continuationSeparator" w:id="0">
    <w:p w14:paraId="1CAD6924" w14:textId="77777777" w:rsidR="00E713C0" w:rsidRDefault="00E713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02E4" w14:textId="77777777" w:rsidR="00CD72C6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944B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80C5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0882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D264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C882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50EB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C4B5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520F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38F0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F6AB1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643F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E061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D89A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1CFB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729B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CAF3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BAAA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B443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E28D3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7EC7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A618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F0FF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FE29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26DA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90FF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E032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5CD7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A2AE6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C07D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4F8D1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FAAD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DE80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2618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0E05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246D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C4AD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68143806">
    <w:abstractNumId w:val="0"/>
  </w:num>
  <w:num w:numId="2" w16cid:durableId="659038625">
    <w:abstractNumId w:val="1"/>
  </w:num>
  <w:num w:numId="3" w16cid:durableId="1494643406">
    <w:abstractNumId w:val="2"/>
  </w:num>
  <w:num w:numId="4" w16cid:durableId="8218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2C6"/>
    <w:rsid w:val="001D6B22"/>
    <w:rsid w:val="00211971"/>
    <w:rsid w:val="00CD72C6"/>
    <w:rsid w:val="00D0260B"/>
    <w:rsid w:val="00E7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F86D412"/>
  <w15:docId w15:val="{30C1336C-6C83-481E-9E8D-BCD88503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rPr>
      <w:shd w:val="clear" w:color="auto" w:fill="002E58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380" w:lineRule="atLeast"/>
    </w:pPr>
    <w:rPr>
      <w:color w:val="002E58"/>
      <w:sz w:val="28"/>
      <w:szCs w:val="28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  <w:pPr>
      <w:textAlignment w:val="top"/>
    </w:pPr>
  </w:style>
  <w:style w:type="character" w:customStyle="1" w:styleId="documentright-box">
    <w:name w:val="document_right-box"/>
    <w:basedOn w:val="DefaultParagraphFont"/>
  </w:style>
  <w:style w:type="paragraph" w:customStyle="1" w:styleId="documentprflPic">
    <w:name w:val="document_prflPic"/>
    <w:basedOn w:val="Normal"/>
    <w:pPr>
      <w:jc w:val="right"/>
    </w:pPr>
  </w:style>
  <w:style w:type="paragraph" w:customStyle="1" w:styleId="documentprflPicdiv">
    <w:name w:val="document_prflPic &gt; div"/>
    <w:basedOn w:val="Normal"/>
    <w:pPr>
      <w:jc w:val="right"/>
    </w:pPr>
  </w:style>
  <w:style w:type="character" w:customStyle="1" w:styleId="documentprflPicimg">
    <w:name w:val="document_prflPic_img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002E58"/>
      <w:sz w:val="28"/>
      <w:szCs w:val="28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paragraph" w:customStyle="1" w:styleId="documentspanpaddedline">
    <w:name w:val="document_span_paddedline"/>
    <w:basedOn w:val="Normal"/>
  </w:style>
  <w:style w:type="character" w:customStyle="1" w:styleId="documentspanjobtitle">
    <w:name w:val="document_span_jobtitle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character" w:customStyle="1" w:styleId="documentcommon-lngg-skillleftratvcell">
    <w:name w:val="document_common-lngg-skill_leftratvcell"/>
    <w:basedOn w:val="DefaultParagraphFont"/>
  </w:style>
  <w:style w:type="paragraph" w:customStyle="1" w:styleId="documentleftratvcellfield">
    <w:name w:val="document_leftratvcell_field"/>
    <w:basedOn w:val="Normal"/>
    <w:pPr>
      <w:spacing w:line="32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character" w:customStyle="1" w:styleId="documentskli-padding">
    <w:name w:val="document_skli-padding"/>
    <w:basedOn w:val="DefaultParagraphFont"/>
  </w:style>
  <w:style w:type="paragraph" w:customStyle="1" w:styleId="documentskli-paddingParagraph">
    <w:name w:val="document_skli-padding Paragraph"/>
    <w:basedOn w:val="Normal"/>
  </w:style>
  <w:style w:type="character" w:customStyle="1" w:styleId="documentcommon-lngg-skillrightratvcell">
    <w:name w:val="document_common-lngg-skill_rightratvcell"/>
    <w:basedOn w:val="DefaultParagraphFont"/>
  </w:style>
  <w:style w:type="paragraph" w:customStyle="1" w:styleId="documentrating-wrapper">
    <w:name w:val="document_rating-wrapper"/>
    <w:basedOn w:val="Normal"/>
    <w:pPr>
      <w:jc w:val="right"/>
    </w:pPr>
  </w:style>
  <w:style w:type="table" w:customStyle="1" w:styleId="documentratvtable">
    <w:name w:val="document_ratvtable"/>
    <w:basedOn w:val="TableNormal"/>
    <w:tblPr/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lastModifiedBy>seniorDev 911</cp:lastModifiedBy>
  <cp:revision>2</cp:revision>
  <dcterms:created xsi:type="dcterms:W3CDTF">2025-12-12T13:22:00Z</dcterms:created>
  <dcterms:modified xsi:type="dcterms:W3CDTF">2025-12-12T13:32:00Z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b4eff854-d8af-4cdd-aca8-ef5dab8f5dfe</vt:lpwstr>
  </property>
  <property fmtid="{D5CDD505-2E9C-101B-9397-08002B2CF9AE}" pid="3" name="x1ye=0">
    <vt:lpwstr>DG0AAB+LCAAAAAAABAAUm8WSpFAQRT+IBW5L3N3ZQeHu9vXTs+2OqHqSmfecCsAEiGFYlBMYnEdpFCcwiKB4mBZghGREDt9RRHwujfqxAigDzNREKfyObJSoDnnRTEQfEiYquce7+GR8PmsOuR+hQezxQTudC0TUvtB9BAt4gpKWNoPl3trVYBsSrxZokkKWdusgvP/SFZyd99h7aRhz3tJssIzYfIeTcBBp5MS+Yn8VnJPZYq5Jt3rOFbwXrzI</vt:lpwstr>
  </property>
  <property fmtid="{D5CDD505-2E9C-101B-9397-08002B2CF9AE}" pid="4" name="x1ye=1">
    <vt:lpwstr>KB4mp19jIx4lPDCwOJnKln21G05gZ/HEwxIFH0LPBQlIoUr8x5v2Rk4Tlak+R8udbd7aFTR5BoznsNoEDrX7Bhxz/Cs9KQ7y6wfOACa/+7DgJr1eTxTgCqRPtWGAGj/IBa9Pjguiid57rVyqMzAuUKl3CD2Ddv7DBHT/T+G/K5woL/M1Db4QyWg+FbgbRtaPQ9m82o8+pnQIvoF0lpPeKE6rasjKrvckiCoE+dJHLZt9owEPUyVnH4oOb9t+pMH</vt:lpwstr>
  </property>
  <property fmtid="{D5CDD505-2E9C-101B-9397-08002B2CF9AE}" pid="5" name="x1ye=10">
    <vt:lpwstr>UNqG1+BpJUTFucUrlc6ousfH0u+PL7m0aHk5k4CEq4DFkofDwcSWzSbAI02c7SO21C91rTVvF7NIOu5DbWZFf9IdxsbyxuSw3u8Cv927kdvBsFZlvV+47hOGksKYMyXqPLCXbJz3VH4Wqba5gFYw/hPJCRclBQbZrw7PdLyqqBOd90/A2rEXvnzPjvrx4MPBoR3wc6/Q1yGAwY5RFpPXbvnaMCZ7MiJNidv1AofG20LFjJXf4U8hxWu8JGGLBWP</vt:lpwstr>
  </property>
  <property fmtid="{D5CDD505-2E9C-101B-9397-08002B2CF9AE}" pid="6" name="x1ye=100">
    <vt:lpwstr>G8BczV+ibvwRRZwYx+fDcZV31UkTicxTTwvLFWl5YerjQOOesqDwU42HkYRUXuRPTX9J1ZQTG+QZ52V+dEDqR0a1TzMMfoBshDqmnsnhWWmPy0KwwBbY9DHhlaoYwEKteQcQ0JLrE42NPw1r+/0oTYe5ALxFLvod3YGLVhOUyzT5Jhelgjqd4+wgXlumEd1dUsRb7KW00kuxBYx2ApOuqQiFCl3Gvg1xFAXefLYFCXETSPnQwgxUqaYxVlrzG0K</vt:lpwstr>
  </property>
  <property fmtid="{D5CDD505-2E9C-101B-9397-08002B2CF9AE}" pid="7" name="x1ye=101">
    <vt:lpwstr>HHTcvdpt6/XqMxVgOkRFWZ0VXVXEhdb8sYedDl2kAt/Y9+KV2QDzA3LFiFX38qqrg9A7V8eD4Jv6TUYbT4PKWcakMPh1Mp5J5srGT29fjis+n2VmC6FgTyBFAPcXcIB8BG3GD0lSj+036Ae5S5WrfY9Zxlsd+5yX9hFBqEljf0/tlnN9Axitsmcx4yt+6AXO0/SBH1YBl+cWx7h34ZIJVQ5TSldQW1s0j4pvLAT2V4BHyKfhNEl8UyVeMcGjlTo</vt:lpwstr>
  </property>
  <property fmtid="{D5CDD505-2E9C-101B-9397-08002B2CF9AE}" pid="8" name="x1ye=102">
    <vt:lpwstr>BPC/mzduEqWE9kh988pWcZ2aMVooobnwx5Vb2wAe34NPGFwDhVkCmgyR7PkL5FyW9QxZPyDVbqm0KIMS9xeiySwXavisyMGlEIWo2gHjxKG3IIo7g5z3bbNxosk3z0j+sEL+swTMUevTiMbWtTSHrZmEUCIx3xA0ZVeVIZG7qIW522uV+W/acRhi+uZBj3FG1Rvw4LasBGFfHRosjiqC1gJK7QdVtzhdjPwYGNcIJBtSX9Ira6+hj4itFUXsx3k</vt:lpwstr>
  </property>
  <property fmtid="{D5CDD505-2E9C-101B-9397-08002B2CF9AE}" pid="9" name="x1ye=103">
    <vt:lpwstr>dYEkOC/OKP4TftEPRL0PYyVEs0ZI4Hl3xPcp05O0/F7JHajTYo5zhUpY6GtgdV0fDHTBftThFhN/tDrh0uVUdlHmMFWmakIQZGGq0QaqTF/s/m5bzzJ+qkkC32cezzoQH6nkxDm+/Az2c3knMsSay/S4XNTuJrJdGkyXhpN4sDMEl2U0WU6nVs5kTxqf7F97rJLk/bq6+2QuwoCaCKs/yn4k/29OWXIzGZXpt16zRIyv7oQvcBZ+NV01jhJKR+a</vt:lpwstr>
  </property>
  <property fmtid="{D5CDD505-2E9C-101B-9397-08002B2CF9AE}" pid="10" name="x1ye=104">
    <vt:lpwstr>wsgqkH5ArV1a48Ur7l9jlWfZ/gmn+WFLOoUu3IHOcpXdlUdz/Xs76kzrAUmyzafBKkycurOqHLMWKCAPRrpN3E1lTJQ3GtWYUIc97EmLD7vbPx/wKABSBzYB3pxD2jQaq5LtqWVzHFhXx6CfhpeFprBs3+nmyrU/z9xc6LPBy++aP3KHeXrexr1zJdH3cRwxYanm/upqQSZSJn5KDZPBxCSAkvQSxfD9Vspwq/kgIdLXqfBWlcfvK6QMuPwaiTo</vt:lpwstr>
  </property>
  <property fmtid="{D5CDD505-2E9C-101B-9397-08002B2CF9AE}" pid="11" name="x1ye=105">
    <vt:lpwstr>m098hR9YAKoU4T3HMnYyeQtiVPIdcD5abbORMcrcGLCxr+Z7NOnn381Sn4EgKf1gFBF3DJlkhf8nfnMSQxrNfy5TMpl0p1kxXoWE/HEyPMXYLSI8SqdgNmDrQS0QIgn76Rruwi4MyX5bSvlRQZJCMO9hb1BePGtnHQfA+Ql9yyO15PyZGPu0vHSDvx6HFZIncvX2/ieY6ot0p4yhGgX1dsqFD9XcX+f4g4urrSDtkPXn7RpTjkNcAuFZg+VbwQU</vt:lpwstr>
  </property>
  <property fmtid="{D5CDD505-2E9C-101B-9397-08002B2CF9AE}" pid="12" name="x1ye=106">
    <vt:lpwstr>rpgum36DCQuRIstSjguH60iQNLganD9BXqJ3n7AmyUQ+o/BurTGmVjP+I+LOXmnLePXRRYaEASL+bigjmFKzTEkgHlcEAHO/nauOV+q7Yug7awZ13VhzoAb7qycSFgu3js/dGKqv0xcxh5uNcpfYWcRZDvIGwaKhnyccmpcIDewcn3Oi/Xi93O5gu5r9D1hgxtgySoYe0BDIk8GXldA/mTIBbaFFsU/xhv0n9SB4asnQuThlwIyyLxzqbAVqB0U</vt:lpwstr>
  </property>
  <property fmtid="{D5CDD505-2E9C-101B-9397-08002B2CF9AE}" pid="13" name="x1ye=107">
    <vt:lpwstr>U0i6OyQpJL8Y/w6xYMZIJCy9DczffV7tKjt2+/31si3p7knqmNjZub1+FXDovOld/OqXKFAHYrek/TkfTAt4CPQlLoicxh6Y8B6rJU9xOS8ALM228Z+YNuIu9+kVqmesicBblw4r6o4KAFKiLKOywLymhDXLUk0IUCcLSRjB0Ilkso1XSA6rVklPbQ4WVE77EbifG7eDrfCYngzrOg7YImo8yGHxl/UgHGVVlG+qLv2aRFuaSlSXgWGRu2Qbwt9</vt:lpwstr>
  </property>
  <property fmtid="{D5CDD505-2E9C-101B-9397-08002B2CF9AE}" pid="14" name="x1ye=108">
    <vt:lpwstr>yHqsfKW9UKXkfM4JesXYCg3XHQXazvhFkdiKX6yOaVOBYBv5KZ/8UVgGQOKfr3eLrJuffi81V7Yselvj8nL00GHsXppSvSw/N1p7FNA1XQdk6hWeFDf8JM9kHMN+AKwagwlQeNScaBRunyBhwHIp1bcs1pAy+UiEgwH/zuygxsqEDf5F8WmkwLuS/J1f/V3vxL/nsL3Eva7u9Dng/QFRlYbD2hK7L+P8phwqtKbTkcHBrY+jdCz6Tq9L7OknzDk</vt:lpwstr>
  </property>
  <property fmtid="{D5CDD505-2E9C-101B-9397-08002B2CF9AE}" pid="15" name="x1ye=109">
    <vt:lpwstr>ipdPkt+T8xxtinRQvjr1uynAWLaAC8LW1hLDAd4mviTT0bB/ekThfuSWsYpnN8LNLl1tUtGDJEzPxJ4ZxbengWKI4jO5/O+YRfjE5I6qVVCLnBkFS/rjCHTrDBcwUcfbWFtsVcJlps8qwvNqUwoTz6NsP/EI9OgJt6b0YGPrRZsSs87PnXzoSO2UB84GdIha4kAxzvIWudoLTKEg+xFOHYCNGa06HvlV/hZGnsGRqH7zM+pYcZAS5qKlE3qsh3e</vt:lpwstr>
  </property>
  <property fmtid="{D5CDD505-2E9C-101B-9397-08002B2CF9AE}" pid="16" name="x1ye=11">
    <vt:lpwstr>iQ1tnzI0WLN/SD92oZOYuHHqI6jXGgaYN0CXxRzQClDC8n3uX1tKqjV3PV79mmA0gEhj/UkH8npv5VUGyY1UjWLzlMXblx47KPDi/gNjy4ryEWXRVLpOlgj5Ghra0jJaYWkvfYf15UQCYXQvE09B4iP5uQJwN4GF9R4FMH9V8Wpf+r7NmQQulNGoHLv5BiB0h4fDJck0bYV7PEmqvonJ1w6u1x3jJ/a76JSNhCJL1QiWjEJPt56j6aiy/w2+ydL</vt:lpwstr>
  </property>
  <property fmtid="{D5CDD505-2E9C-101B-9397-08002B2CF9AE}" pid="17" name="x1ye=110">
    <vt:lpwstr>gUTCcvqhZclF0XiVRXh74qgwL6GdRVOJTK+RY5YX4Cyw0777I/JKpRbDhJPM8g54rw4skgTKn3evsDyvmbz6eTu8xuidt93d5Kx688I95TBghBBplx3Gli4T8qg+lPurMLf7YyhBJTro8ahS8WwT4jpWDMv/8kolleDG0AAA==</vt:lpwstr>
  </property>
  <property fmtid="{D5CDD505-2E9C-101B-9397-08002B2CF9AE}" pid="18" name="x1ye=12">
    <vt:lpwstr>v17Ruc9JMKyWbWsQMrFSw619mYsJO51X8kUSVdBCRbqIfRdwI9Vk5/SP315z1lvcQ5Q7l1RcFliyYTcSD1q3ncxT7i8VeAwyBr/6DKJXIJiz6whVSX4zRcyFJVOQ1MNlXE9BOh+R78uc5ZrZWhqBRprZ36SKWLyMcGhphYgbSj+ZhNiO9oYIse7Do66tCwVTDM0zfhmSfaKuIEsUiHqrIYNNnRx3lE7pjiTyV4b1w+BUasOlxwqFu57Ryf5auco</vt:lpwstr>
  </property>
  <property fmtid="{D5CDD505-2E9C-101B-9397-08002B2CF9AE}" pid="19" name="x1ye=13">
    <vt:lpwstr>P3vPyySqN1HIiRWHQIPJaDnYwS0fF3URR8OxVp0iwk1bs4BRarmWiKOeL96lAkQ8EuKz+Whr7VMcXyp2QVArWvqPBKFe77upLmur3vD5kELKmU03BHN1hWQAJ+XdHwJKx0e1RO42siFB6sT3xaUncKN1vDsFWytXZZSjrkD6Jbh7gpY9chcXRntun98X75aJMgvoFnq3ctz6DbsTkcleUxpehBVRtsQzJmCancXIKhwUTW0Zz6ZzDR0RCFon5up</vt:lpwstr>
  </property>
  <property fmtid="{D5CDD505-2E9C-101B-9397-08002B2CF9AE}" pid="20" name="x1ye=14">
    <vt:lpwstr>Hb4mfjgKFer/uKBbo5WME/TakSM1j4Gm4MWYJJfHMofVxSypTOhXJwECvjNRoEXNumOB/igaP1AHP0dWgDnQ636dUuNrjZHSwqiq5WWzAbXP8L4HdzuSWXBqR+HOOD7Iyl9Ncx5PoFgYQELBmOqAVDXySMeXRq7DcEE5vO1aIgYgLp/jjM4fC/4IyAcqf2INIZEQR7KFMp2eIPZahKmIjXN3svH9Mfqq1orHKAU3MbuEL1l7rmX8vPCHakxSG+C</vt:lpwstr>
  </property>
  <property fmtid="{D5CDD505-2E9C-101B-9397-08002B2CF9AE}" pid="21" name="x1ye=15">
    <vt:lpwstr>AQvf/lUABG8NdjDVzJy1oosobYUMH3J1LaQMZGs2jyQhsF57m/1SDykNo0LU4alKeOVdvdYcJNBTT879DXnBXyvPkPQJtCT+TgXxov+jOjsZ7515plsjLQ2nFcpvkRpX7g/JxAlNeF76f49ug+M7S1VK4xdp7C3MPWdSbkr8TIxyE0qN7SsyEVLJzBR+nHSKWv8Ue0NyyunfgsgnAQpvAPuhbDKyj72RjFIh3Zho6az6iXhFnXEnj/VP0Y36YU4</vt:lpwstr>
  </property>
  <property fmtid="{D5CDD505-2E9C-101B-9397-08002B2CF9AE}" pid="22" name="x1ye=16">
    <vt:lpwstr>f5uErnxu2+GSK/HVi5Wa+BLGqudOZXdUWX+9FkQ0Z4Lc9KvEHUIngF6KtxLrd3mkmegnFVCshFmGnDAPtBxQ6xFxPd2Wvz4S3lu9+xlABkC1Ig050Nh8rz+tDz5foiYNRlJ5WgMejR2GFeMSHQXIlpCzqPg+qv4oASKNZb9CQ8ebmaQmMgv2y+LHrMReHYELeJxgRP7Oxn9XDfpZP4eJzS3vEHV7PThGMLMA85dj+vdV4ZZ/Pc5Pz5+DsdjZEA4</vt:lpwstr>
  </property>
  <property fmtid="{D5CDD505-2E9C-101B-9397-08002B2CF9AE}" pid="23" name="x1ye=17">
    <vt:lpwstr>3r9ifR1j1dLkL+pmD74NdSwIlxMJkPbe5luVR9RSXEItAd0UU64mOKx76jH7I/sN7doEmAxzNjtig4vstOSCyTxUD4F/e8sTNNyaIiOfaV4TPDTF8nurh4Pgwmg8MJv20lxN+ffNvIx2Sx/vjQOzZtZqpDiFptx98HtTIYWWmKCpu2YKRVrqnxzgIOfZeWFvg6xPWY1pVsKr+CoLAuC6Mnp9XVCBOcA9/Lb9s37e5HjtY8i/gmQFmbv5w6Sk+/A</vt:lpwstr>
  </property>
  <property fmtid="{D5CDD505-2E9C-101B-9397-08002B2CF9AE}" pid="24" name="x1ye=18">
    <vt:lpwstr>8NprQUrMKaL/VTpEoGHUt6TYUcX6fh7TNJvPUPw75qBiR6JhgoFPxtJ7TH4XS8rMI4Bfu8MBmtFBhoqWcOWgUwjMOliqMipyUjQX78jngnv57SA7fwWvTAjknYUPuc2LFkhisKdY9+Qkhhn7EuD/wd3gcXCnAV8nIFaUoxBl7GRLRREW38nk7iL93u3TQdEwQsZE7oi29ccPSsXkS5xN7MSGwEVzffSWbFAri9wmn/m29/8h6onS3FrSmTU6Zb0</vt:lpwstr>
  </property>
  <property fmtid="{D5CDD505-2E9C-101B-9397-08002B2CF9AE}" pid="25" name="x1ye=19">
    <vt:lpwstr>IfpaXVwNvQD3K1oPfZmJ1upt5kT664QACWU06LQb1WEa6Y+I3I9zb8bDiLBeVtQJkN8I9VXR+VzvRGmeHwfDtVB5HiNTaXRyYKfWtYGiEHnuplQSdI45Rmj7vimZWMrOeHYQQ/6fZrb4gCqdLxvvIsg83XtXwPA5wZWMn73jmxQYZonydpu3knrH+e5D2YpKq+ctB1o+VdPCd6tC6ppamAMfAOu7DujcYACmQY3+72Or4ZfnCKknms0lOssvAy9</vt:lpwstr>
  </property>
  <property fmtid="{D5CDD505-2E9C-101B-9397-08002B2CF9AE}" pid="26" name="x1ye=2">
    <vt:lpwstr>iSBlPFtlpW5PYP0AyWrtgLnVTERfBXYaHqxeJHr+k0Tvcfkrh00SSJmq+cHBsWBFiinGMXdE/6o6+AM8kfJBe8PieDCxFPotTtkbAaxQc/59ZYXJXySngD/qoVbsGgH/GZXGN3nJFTfsoIMUS9QzHXc5XElYAdhroCqSp6XKRPmuKkH/33sZldM94SxE+X/t0vMvHclxsjhEToyTlUMGUy2jWI1/oE5UNXLaoHJ4PhwjAZaY6b7WxsE3bkFGN8p</vt:lpwstr>
  </property>
  <property fmtid="{D5CDD505-2E9C-101B-9397-08002B2CF9AE}" pid="27" name="x1ye=20">
    <vt:lpwstr>K5bavwM0dUVK4BaBDebPkrKF5/YfmcPv6CXHKSISBJ6m5zfhD96C1wX8DGfEMhB+x4/qf4HW3kEXcLjhEfc8K0zNzSBgPF4vBI0p4my9R7+phrqMAad97x4AzFpy/cHRoZX1Cjd/gW/URsoVJS3KRuJdCdFnZcaxfnygiy0QtSjEJDxJwhKGIlgKJH1Mu2XntojhXlAw/PPGzUlHY+TtIaJFdzzEYHAbctLcEfe5GWnUwP7Ogn3VP5U2K130Qk/</vt:lpwstr>
  </property>
  <property fmtid="{D5CDD505-2E9C-101B-9397-08002B2CF9AE}" pid="28" name="x1ye=21">
    <vt:lpwstr>65UNB3F4y6WOmpEab0+RI7d1ZJ/5JEEhcQuHPZ8L4Din0Ymcl8dpxOR2ANsYQA+Fnt3fczL6/EK943cwqdEuLlSthpvZgMcu1pNoMbM+oURqTqqyVLGJYxVVCxJqYPnkO5pbR+td6e22OZkDzS3rpLZE2f3ewpmWaMmHff1h7s/Qf2CvAEmcXMnfSEI34OhZt6isi/JcxjpPCnoPhR9zwb1Zw6iwGs3pEVobAI9ZN25ztS+O0ONwnti4/XmgBvF</vt:lpwstr>
  </property>
  <property fmtid="{D5CDD505-2E9C-101B-9397-08002B2CF9AE}" pid="29" name="x1ye=22">
    <vt:lpwstr>F8X+nVXTndactbUOwNr1/7Ry8IbFo0zndK6wEd51eVhgqWgeeLfR75C3Ujb85ajZqxTFNLPBGgOKCWQSS5q8U5f5v3oGwMyZsQGBe836v9kKZs6bk9SaK4XSkTCtrfAp5Z8XmcHpgFCJkWGSnDtpuQBc/j6KgwZQowmr+aVfKPJTLWTzK5n8yRelkAvBrN3hG073JhlXoR/8Kj0VHO653f4/026Y8sN2Q41mTkcLn6gX+B/Er/f/Z9R8vm0Gnrj</vt:lpwstr>
  </property>
  <property fmtid="{D5CDD505-2E9C-101B-9397-08002B2CF9AE}" pid="30" name="x1ye=23">
    <vt:lpwstr>hZNXj9VBikahhsrUuQtwbZ6rk5/sAh5dNAyUO0E16Eb5PB+59oXCYoK0XfUchpgbqH4HSUTa2POKGXhe8faRTn+Sy8Bq05EgMg0Rmjrhnj+uDRmt9jROynva+aK4LoJr8UPprw+7nIzDXvui1E6TQCjVrlBFW7XGpSMEBAjmTKDgXbCH41CNv29T9Syp2R2nh/O3j7ZEQRCEZfiy5NetCKY/PbLgN3f5tHuKiu+K6HAwI+In9UsZlh8LxeYpVY9</vt:lpwstr>
  </property>
  <property fmtid="{D5CDD505-2E9C-101B-9397-08002B2CF9AE}" pid="31" name="x1ye=24">
    <vt:lpwstr>dL+vYOhGnUqrVIkA4ugm5VrHn3CGojhLC2n2gDHpydJaGDi6rjVqUq9gq2G4AtkhwtJqkQaVH5VSbQ1vlMQiuGvbeJMOaWZsRR9uCWQqdkfHDZSLE3nnVD+6y6qDLu8eqNv6aCFSP+qPsSuioWbLlEavHPBzu8/aQVK+RaA+OlUsFgJUezSm5ZHqCeF1nm8lEtCFmKVt7jnOwTZpwWKGBjEZ3NYmAJS1YXhVgZTr3DA6Sw5CzzA9eKYiOO5ytls</vt:lpwstr>
  </property>
  <property fmtid="{D5CDD505-2E9C-101B-9397-08002B2CF9AE}" pid="32" name="x1ye=25">
    <vt:lpwstr>aziMZp5onw68RK+8T4bRV/SE2reBbW/5+8hADieZSVbUoZUCG6/B3BCbmRj2pA5nfCrGWx2rMpeCqlkIbsR6vlxwX/7wkJALmY/nEi7j0j1MfZjWFnDiGY0DVNnSKlgVDdl4VeHgzsZ/k9rcIx7rerjiiACuS6dP8Xt8wsdNRZBAqGtXnr0y2sjAFy3vk4aXR32naMfEQTP4LJsMbe56Y+WMtW7FeMxJqRGuDKAHVaJXBGkmo7r+Rw2jOMLHgH5</vt:lpwstr>
  </property>
  <property fmtid="{D5CDD505-2E9C-101B-9397-08002B2CF9AE}" pid="33" name="x1ye=26">
    <vt:lpwstr>xEcIqAK6qGbPTHOypUjqnI3CU/VI31tHtRTEjB5zhyCDISXi9hdF/KA5N84exo/fL75vAq4soBxowqlluOykKpOkVin9ejftv14euvu5sFToXk98QZIteisb2Zub1jF4gn1YmV7SF9bUxB5uOR92dGHotg4oMO1sN+t04qIGLhYqcAuztvJdhc+8Hs25rMadbXv3gkLpxhtPmUhM1R/1oFnUCB3NAfNhEbP7kWYMrrJtS4eWoDZeAjLy50szYmW</vt:lpwstr>
  </property>
  <property fmtid="{D5CDD505-2E9C-101B-9397-08002B2CF9AE}" pid="34" name="x1ye=27">
    <vt:lpwstr>cwdh/xCNESe1gHTeDsQSSWOsoHTaTX/UHONMWU+DHRsfTdt+lreegHjrfPeOuwCiVoYT4n09PbE2uJ5Nhj1MyzSqGiJcDZ8rto+5rXYFJbJS34hSLkcDXfz2oFupZ154yvyVC1vNNlnPlHSJcju4n0ICv9UWWL+BuvA1t3M0eQSIflnlg01iYF72R2RJ7jqRSe8KlSO/lqWk/84fp1tbPrlXmgaajfgmNlqii//GXrq6R2wln/bva2UpvquRdHf</vt:lpwstr>
  </property>
  <property fmtid="{D5CDD505-2E9C-101B-9397-08002B2CF9AE}" pid="35" name="x1ye=28">
    <vt:lpwstr>oxWzX9X8rUFDSCEM7nxFlLlhwy6f01g2UF1Edkh4GrYCDfwd6iLww2wU1xRuq/fnLAm4yDQJxZQdafTuYUbyJ/EuUozzMeWUJjp/d/gnMnB15x0LH5hPBU0TG9jKDtVI+7l58LH+4SYeq7tAZa8k1Jsbio4nroGMRBhFNTBwX0A4sK/aKs9GYzB+Kpy/sWhX9e6bKJu63wMDT9PILkovMdJSXqkjYbv7IJbrS+MU6J2inafuN5Rj+lYGYMv8s1y</vt:lpwstr>
  </property>
  <property fmtid="{D5CDD505-2E9C-101B-9397-08002B2CF9AE}" pid="36" name="x1ye=29">
    <vt:lpwstr>JaPZGBAtgHpGmZ2RiLKKKcYMrGP5Oh97UPlATY76ujB3rXqUtEItEPrTWqyd+S9FdnvWrcz6tfOL4ELOgP7g7HyfLvOwcjBEVb/g3NmEW4hjcV8rXiVHc0Kha0/rB4pDc98nYM2RGE8HlWO6B9OUe3d+440kCjawwqwACNvgRpErgMr8qe8kmFa7JCk/z6OEtXBG1JumBp6Nr0pR2cOutvMVxbQe4KTQEMaBHJFsZ2yvT9ciM+DSS7prwQkquJq</vt:lpwstr>
  </property>
  <property fmtid="{D5CDD505-2E9C-101B-9397-08002B2CF9AE}" pid="37" name="x1ye=3">
    <vt:lpwstr>QFbgdyGKNSllyR4Sqf0tPwKanjzaMuEQS2BsBX3H3UUP3/uBkxi3PItYPOXHrEoyLfjFw4U/aRrpPF3fH6Rl3aq8kTOnKBMjTJzcfkcvpqNZ/H9KV++GVkGe45QMyHnk1iBkCgAErnXo12jaJA92Wkc9RksBiSqkIALHlv2r4FAiVgoMKOQujfVpRRR9kWjmEufBCNxgMFLITubYCG5rBQKruw2xXa3E9XvBPW4ZRE2+E7+tnkd0HiOe8wY+WlI</vt:lpwstr>
  </property>
  <property fmtid="{D5CDD505-2E9C-101B-9397-08002B2CF9AE}" pid="38" name="x1ye=30">
    <vt:lpwstr>2aIAjINIkrUAxxHQMt2+MvGsZpvsZpgQylFOY1dKW486hhCPr+ON3QxhpEt60+VgEMI/eBF3w1DOr+TFXx7yz7n4Jr2rwMq8DPnrrmwfXGjiwnbDY4IbWN1N9oLIEp2TGEsScmw33o5W1z4TxoG78fvK7WQaRDUvEY4EYOdHz5ev6Nmq/lpnv5I/7JfojnUgTi/NC9kgJRe2kckH4t9cbW4eR3ZHOrG2J53XOwt+LjlsS5H3s1bWS4OKgfkPRN6</vt:lpwstr>
  </property>
  <property fmtid="{D5CDD505-2E9C-101B-9397-08002B2CF9AE}" pid="39" name="x1ye=31">
    <vt:lpwstr>5HgBJUvqft4tZ8AGn66W5z26TOxoccQuvcYBP2CXAuFXQy1EOAPLw0N/4yKN3TOadgU3sscS+BvNobk5a+K8eBzTEH7+aXrNVVdQ5lPSUACz+c59f7SCjmgywdigX9LCYW8Qsa1sIOl3xb7bx/yX8ykx/L6ny/8RLGglynV9c/KrhzxrDvnpaqhIsfyENJ8/3Y/m8Sk2CQzjXGI9U8c5RD8N5yHTjIbisvqDWaCr89x1lhBPuV98NBZSJfr85mV</vt:lpwstr>
  </property>
  <property fmtid="{D5CDD505-2E9C-101B-9397-08002B2CF9AE}" pid="40" name="x1ye=32">
    <vt:lpwstr>2Ddf16SqnpTc+7j2DTv2IgIc59Dv55f8FWTHXOwFfoujug7XhdDxuECAhReFnjHVkkILOeQlxsYNAEm0DLGR/El+JlJC5TKonHdorSgSu7hfkszKDeh//wHlYYJMi1mjBs/qedse+c+cq60kqy/Vmb87hnho3yHY1w4tEe20od0iJ0Fnla38fVRbxltkj22+wNGaiAmeoOk5UXD6h7nFDrsAPN48zxz0+Zd1zdon2aTxw3liV9oYgB26x2QuJhj</vt:lpwstr>
  </property>
  <property fmtid="{D5CDD505-2E9C-101B-9397-08002B2CF9AE}" pid="41" name="x1ye=33">
    <vt:lpwstr>JXMYdItPqaILS6gkhATNXc9RzCNvFxlAwAoumYbrXB8OXK2WR1ifFdxz5m8eJUT385mqtDOgW/isltxHvLYI/oN86Y/If2n0ihdZSGRkHeU3drbkwZ1fgi9+somtgJd1WB9xOBrxFaoB2AYgBoN/x36YaqnIk25D1eGoJJvnZuKET5caVSEpLdrtB+QHdwzWN0HQoaANtnyjHWxG3eCeMFvgNpqZ9hBKb5l9MnAj02Rqo0sZHwwz1znGpS+X5ic</vt:lpwstr>
  </property>
  <property fmtid="{D5CDD505-2E9C-101B-9397-08002B2CF9AE}" pid="42" name="x1ye=34">
    <vt:lpwstr>48TC7tY4awqenp9Hu9qNbGbYqKM++1W01jhZQ/RxvaBGvxV7uOQnO2ePQ0dEv6hOQiId2UD3fqIcvbc7Q7PmB/YHFjhxc8nJh1D4Hnk36Ohl2brUElBVRboxx4u2hAf11s/n4pIGOOXgAy7P8N6qjcsb98PAOZlBhU+Flb4dDb825hraKD+x1UZfUZjX9l8ZQmG04XJllj+APN5F4RyNdEXARvE23EuWi2yi4h7GSnyqul3422YBnlzcsQqQF/r</vt:lpwstr>
  </property>
  <property fmtid="{D5CDD505-2E9C-101B-9397-08002B2CF9AE}" pid="43" name="x1ye=35">
    <vt:lpwstr>X4SYapj334OLj1HsvIBPpK74HEmz9M5ztrCFvtmKjk3Zw0lZUdGU9JKn+EzPrtRZL3+SAQgGy3A+kosLJNjanu8Bwp2wxiZC/bsF2z4JDQUNjEnPx0llO2FxAE7l2an2qW3P3aV4Bk4/iKtrLbmm3PY9H5Po/aM0ejY1qP64kUlLsR+Pl5stycea5ai0l9GF7ax8kX8BHp/93qrrYs5wrbaCma4dEz0ePBygo3SrcUlgH1OF2kmq5SaVR6A+P6M</vt:lpwstr>
  </property>
  <property fmtid="{D5CDD505-2E9C-101B-9397-08002B2CF9AE}" pid="44" name="x1ye=36">
    <vt:lpwstr>R/FVNaAAbdZixVD7wcOHz7m8Rd2utAMR+NtQT3nmu4N2EEmp7XiNN8ghQdO38na20+BNwzTOvflxwEEtMGchCPaNyQwHj2C0Ey3fOVZ6tmVYz0ydTIS4m0vIBaeZ1NXlfX6TbZdGIBqU7COnFZD4BelucHy3vJ2RB8+OkhLJI+l8pG4A2IAWcCl3OGagOgd2pgarD3th+XB/rCyjiSCU1ifyyd+gJkAXarLAr/6MlgzsP+MwsHfZJgZHYU211gm</vt:lpwstr>
  </property>
  <property fmtid="{D5CDD505-2E9C-101B-9397-08002B2CF9AE}" pid="45" name="x1ye=37">
    <vt:lpwstr>Ir3BpptCrv4T6kxEGqHkybPVKmJ3ToD9ksLRNL9Gogll+ecW1mPL1brwjMVhv3ZXPSU/kYa3y6hLqpSWngiKsfWvkbUro68dOT5wvxJDg52RNokiZD7eR+4GSoIBto/5Ba65iVKC9JUnoJs/Jd0pOqjM49g6SAZdE/mR9cpWR3nY6c24YH7k9YZHxged62969qMsGoMZOf7YJVMmr9z5+bH+Cv2Mwuh/uZ0tnrP5ADLjgnT7HTVpddMgM2AsrdT</vt:lpwstr>
  </property>
  <property fmtid="{D5CDD505-2E9C-101B-9397-08002B2CF9AE}" pid="46" name="x1ye=38">
    <vt:lpwstr>/x/CdvRd714Enc+54CvN9EwM9d2ekDyMG0vhK7g2oNolJmD7/0WO4PfH9wWf8JZl3YuvLWCU1o1u+ggD7f3RKRPmS5X/9aghO8puUZRrZr0FIzcsmwHLv8XcN3VQ+iu3MvtbemFpJZMN8dJwgEciq1kz/RwOf8B5E8n/10XLq1/tWAMQ0MIlf0+DU5Yi1af5oNnhllsEoRrY/kOE5YEEW3bKNwWVvYjGjegtC3Zf6gw1i3Nl2AD32Q5kSqIkm6k</vt:lpwstr>
  </property>
  <property fmtid="{D5CDD505-2E9C-101B-9397-08002B2CF9AE}" pid="47" name="x1ye=39">
    <vt:lpwstr>VREAeKybYAEg26QvvnhbHeUmd7UrSwoe5X4+/QXPzFBPoco0w3515vognh0tUUUclIwWvobpqByx1Wza3yCBxbV+Oe7uklHgsms+bsthn5OQUTF2e+xn8tnCvHXhnOq5LnkMutCYOqgBvX2tPah54H0dILok9ZtJ09cHvP5NwZn+Zyo8a4aVUp8o/sTy/chKbBCw7kBTf6tqRQei8miA5RvAA0JQF4CK3KOwIIhfenXDMNLszYd+lcFEzhzoH/f</vt:lpwstr>
  </property>
  <property fmtid="{D5CDD505-2E9C-101B-9397-08002B2CF9AE}" pid="48" name="x1ye=4">
    <vt:lpwstr>EyW+1/Yky1kzPZE+L5a7ueOkDjWeCII9ysHL9ULmLx/99XMe9JXkKs902lNu5qsv8ULgiJgvxdC+mYCoBNcQWa9wZXoQY4Iv94pfbekV4SkR0uYPOngIQA7GTyDylAovHWRkIXYZPSjnEhgWQwjBhxb4U2nR4K6o0nfVQW6RjvT0hy6OXAq75pGY7c/jdBlfaxMHJroRthoUKkAR6UY+12mBYkziAqOIGb6S72xq13R8qT3iSdzb9MQQq+jf0sR</vt:lpwstr>
  </property>
  <property fmtid="{D5CDD505-2E9C-101B-9397-08002B2CF9AE}" pid="49" name="x1ye=40">
    <vt:lpwstr>/cDaELRNcxBF/3OTVC2KAHGwp4T69ji4CTDLFmlTz4WEBBfj7J2nrUj9Aauyzsn8JvtrYVmKqwoz3oKmjIdsBHKNj+OpwEEkKNXjTpH/A1SWrA+HsT33+Zrb3DrE3KnbcUd8SguIqxrOixpKk0LsWMFtsAN+6+9vITNUPo7OXyrNjVoc48SPVnfIJJDL97DIHWPbn8ysKW8q6nsRtW6lADh32Yn5T1/AwTL08O5yea/Gj2oDmOMRnkx3j/3tbwz</vt:lpwstr>
  </property>
  <property fmtid="{D5CDD505-2E9C-101B-9397-08002B2CF9AE}" pid="50" name="x1ye=41">
    <vt:lpwstr>Bf/Dk9aWPM1U6koEPcYaFvs289XTTR9dfFWf6dq14ynVRpqW+3seFZYl2pTHgKMtEP99rPsVDzO7QbpRy+LZZwZwuwvNQ9lNQy0bAtCyXUl/kHyyXYt6WlWtvU3rL3Pd8kH1uf6ZVqraUagjqkJqpZCvJASqiUAv3eAiabof32yBelNuxjCzwPm5ycvGWpjwTgu3jnj9EaU5CrYmZW9ch83QPnsc+BP6sLbKgHbMDv0ZokP2mZRXbe8XiPynroc</vt:lpwstr>
  </property>
  <property fmtid="{D5CDD505-2E9C-101B-9397-08002B2CF9AE}" pid="51" name="x1ye=42">
    <vt:lpwstr>r9soXxepEMEPN0o/cmsBxVYs6JkNk3ViqQKdJUFhM21LFF2DRGTlCtuuhP3acKkw+14aerJjF1Xkil5t01P/M3V4m/TTPPTA+j5ZO7i42+LJW2QeGE85t9XE1qBaAZRiDxHPAFbRRDMmHCnTLP++lAEO20PstDdwhu0q0N6S/VYGbWSsSuwCBY6xeYKgMbFm8YtSI2AzZgpWzge08biZRz5LErezKX1nm0RFfNA9XcNX0ZVL4Yf7JEpEG+e3fpB</vt:lpwstr>
  </property>
  <property fmtid="{D5CDD505-2E9C-101B-9397-08002B2CF9AE}" pid="52" name="x1ye=43">
    <vt:lpwstr>56sNSHUaGTvrifxbFO2LePnKmXk7zutVVtaIdMbRJO1L4qtcqTl0t56PQQDMIDc2tRFRdpCEE0cBkP5rqORh0p7MC3ut77D1DPnphijnmg7j/GphMAcMnIUQV/2m/I/myqQU59hho8K8mnQz6xJIQLKs9nN+auPP7wg74ojhviU8E52vQs+jD7VnaH54vn3rTWqjOZQ+FbCWF+cPaOh+Wh61384MnHB1juhrEfPdF7k0rB498CL3q0Uwrm87b95</vt:lpwstr>
  </property>
  <property fmtid="{D5CDD505-2E9C-101B-9397-08002B2CF9AE}" pid="53" name="x1ye=44">
    <vt:lpwstr>dodWTwXE1a7aM+kmF+t/8VYRiHFYpumJT5l9+4AXfkG5OzMhOhsa6V5M9uTo0Nyjzk+6BW1Bv2I69afXSnWfSTKlZHXedy2tMoIelHYGeMB4yqlPDuHvZqelT32bUskosn7lkJWSV4kz6HbIPof4yowm4kdak6YJbQ8wlJa9uLtylzdGx532VVSlM79/3otAy1y/f9OMlLjZClprH+lXtNqU0Zc1r1hmkiWd992bLBPVUliFj31s3aaCrhRWY7c</vt:lpwstr>
  </property>
  <property fmtid="{D5CDD505-2E9C-101B-9397-08002B2CF9AE}" pid="54" name="x1ye=45">
    <vt:lpwstr>83Tn23CyoWTboS2XALZC8ed6h7Mc/h4qiLGaKsAWS4ZGIk/g5SxKchrIsFcN3SDOi7VWIM7A1yJFX2Ja3/RStLU9ODv/Mf5hTB1XmIrBq5919hhqaWNQdcHSHEU3ap0ORoCvfZx9WmJ77t24CUVoSjIV38bkeXYCsBUY9dPS++mu5AYjJATq7aMH/7NdLraZTq6jr7rDc5mwxnHm2CjQoft1LexqqKKzRKcMPgpJOYb80egvkwzSOHtvj8oUOAz</vt:lpwstr>
  </property>
  <property fmtid="{D5CDD505-2E9C-101B-9397-08002B2CF9AE}" pid="55" name="x1ye=46">
    <vt:lpwstr>kqT/vLCSuPVIjp59E1IeZw1bF6ZSblX9Hz7fVtWjopyzSewRSNKJDrTO3y9ZuQ9Ch3LI3rsWdgN3WdVOd3DSfEK6H5lnHHzbhqI/UutoNy5luUjWHiOdFlqcx4EodLHefb0afVuXRaxpXXSVH8MZveD6F2vje5umoprvjBNcV4LoMILt8eIUW3LNoqnAtL7firN04B1C1cIrpXW8OGVNmVsvQPCRUpyr7FjnvJEYniL1loWi2yT8JFz4cQW7q3U</vt:lpwstr>
  </property>
  <property fmtid="{D5CDD505-2E9C-101B-9397-08002B2CF9AE}" pid="56" name="x1ye=47">
    <vt:lpwstr>v/N2L1njFf/xUdDyshff/5qlDtZlepxzCV4ZJNibNj/YLDMF0cIOk1uMTXff+kdGNMzEgNZNI6wRy3xN50gjN/VDX4HKIUyAVzpcEqcA9qnJBZBM7Q6/QYQOzkm38RFZEGZlM1uk6CRxOuVyV/bRf5L1raFfyHG4WczaVsk2lmDybRymCOv3739qOfja1vL/VIusamE5uBxUwZzjbAIwAiV5XajrezTN9JraHJiEtMdkc+kr+BCBSAJMMaw/uK8</vt:lpwstr>
  </property>
  <property fmtid="{D5CDD505-2E9C-101B-9397-08002B2CF9AE}" pid="57" name="x1ye=48">
    <vt:lpwstr>MtMkEQva8bEfHN7njzAShaG60LrzIAwYMTmT5Ao5W1UMTblELxwZepSCU+5WTJi7Y7l7h3FyOrxSTRODXVZ/udJVC07JvlzOST9NSwAVe46OxaYzCwFJS9OEYnw17qt0BBRd097enz3bKMeSXCsXwOeRxF/yYC4DIo4/c9ST8aBubLbj5I7eflUWGldhsC/61EfklrdbRU5tb0ETZTmmymJcB6qnvpr4R90FiDWvUAU4gbBBwZeG4bxcPK36ZIK</vt:lpwstr>
  </property>
  <property fmtid="{D5CDD505-2E9C-101B-9397-08002B2CF9AE}" pid="58" name="x1ye=49">
    <vt:lpwstr>Jv4b8hc6WAbGZy/0AwveOgxZE5+u6p7FkTwFfzfPAA8eFJsApZ4Otb/YRQXlwsPVYPjki6arwbjMQP+6S9gJtrWDiXZ+M32Cv2dNxqwz2C5TzAmD3E1DxE8fPvyshf1zOnwA5CwT0wl+YxdVcBXz4h7i9TaV64d/I3/AHlPqC1fxpXmfeREiDT7clxOxu48PLIs5YNZNwn6k//VGKSuUC3U0ySHn6I74dfkuwiCtm3NafHEgyXjSMhb3+uQtb1w</vt:lpwstr>
  </property>
  <property fmtid="{D5CDD505-2E9C-101B-9397-08002B2CF9AE}" pid="59" name="x1ye=5">
    <vt:lpwstr>xeAPJjSE3c4jK0hhSJ0uNvAZPeTKmGocChP6E/IQ/qlVkDU57W1tW/smbyuF/CuIwSAEi6erBnS1uzdVo62ZX7cH1JFnMvAJ8p9jP3tHEF7omt/kLamUXtU2Z4/3cormnXjDEpn5sNOC9/VxlxoTt/XEze2bRE1MlvBO818sIqjjxLLGxYi9ObUQr5kJbQb8Wtd2OTKZpT7oeCcpA4R2LehX7XnEAyJGM3W1BR2eQk9bFTsbWIDduSITTGNhJ8C</vt:lpwstr>
  </property>
  <property fmtid="{D5CDD505-2E9C-101B-9397-08002B2CF9AE}" pid="60" name="x1ye=50">
    <vt:lpwstr>9TDqQSzzohkabvwpu40r+6FMBXeGeZJh8r8/FCZLPjKuXSUhgiPagOJk61yKJ+kJDBgktvvhJ6hfFTyOTnmwSH55yApURUcNYA2pWqQfh4b/N3yCZarITkfV+w8y5lP5xWhibj0K2bEekX4/Fhweloiih/EBYVyn0lyR5LROveCDmlys0Rzg5EKiBsCzRUrRz9TZfDtp3xZU9NzQxfOFy0cf7YzpXZrQbcJ34HxKaG8+GbAdqgVVgKP7Odc/y7r</vt:lpwstr>
  </property>
  <property fmtid="{D5CDD505-2E9C-101B-9397-08002B2CF9AE}" pid="61" name="x1ye=51">
    <vt:lpwstr>MWie1nC6mpfa5up+l6RwqBLEXthkuUI1OV2t0P0dKCU2MRN8uogmfOF4e/JSNpam5E7GCE7/KN4JOyvilZT/Ktdwah2YgVrIL+Ake+Dpcg9Dao/56fO33DQ1Q110iU9YyUiFvVdQZjLkh8CoVEfAGMZUyUoRYnD6VOUX6oGDzVnbDNCtT6C7SxPKCuiePi72mz7S5Vrv4CrHiJtYwpz0S49GQ+JPAVSfUm2bmvIsbwF/PyQ+agYxeUgz1o0sO+u</vt:lpwstr>
  </property>
  <property fmtid="{D5CDD505-2E9C-101B-9397-08002B2CF9AE}" pid="62" name="x1ye=52">
    <vt:lpwstr>0sUqlXvNK10UPuThRAQ1oh8T23kU4jBW23IGFYTaTa7hVEkSdN0WwVIy97FAuVZxOSyw6DkQET/ZDfwEcw8n07b5/6NTrsEv8Nj+5oVh53QhUBvyxZ+bHjK9hWWnRGm4ATQwlfPJoneaj3+OlUisUP4IBXIky3+guTz0UgrtqmBPgozeCZH5syXRXD+Ahr8UdxbxZoeRsp6ct7C81IWJq9SdUhtssu72XvWoZ3E3A6q3wNBuJAM9Fs6cTRAO+Vu</vt:lpwstr>
  </property>
  <property fmtid="{D5CDD505-2E9C-101B-9397-08002B2CF9AE}" pid="63" name="x1ye=53">
    <vt:lpwstr>m4po3nIqKGCGy25UjjJfI2gvavxb+7kh4aTqHuPpMhL1blMv+/YW9pCz7DmaFZOgifKXQOU3s19hZUnWr8jfMDt0qHC/PSFBvH4VZGIMUaODTCeOAXraAphfuPeX8Q1dwWTqJQ31E4sn+1wGD1HAiL7k2/ndoEcOdTDZBy1h0n7+EoRJBLpSQ0PxcfzRHiQcVzpML0Jlp+zhRM+4a0v4OnJn1AIpvBSGpwQR7rBNgjcKT+3mvTryIuBdYKnf5Vy</vt:lpwstr>
  </property>
  <property fmtid="{D5CDD505-2E9C-101B-9397-08002B2CF9AE}" pid="64" name="x1ye=54">
    <vt:lpwstr>fRkTyHTFVnA5G04QbCV+dUY6C/YPaTMdeeUAJSbE6hUfSxk7LmUUK3va5UAf2RMM8YVIqZF2bRMOMtq4WNUsM+9G257OocsRzaQ37rLz2tTBW/4p9aTc5KQxML+SgXY3Z5OgOzUsSOLMtdDs8e0cUbVuosPS1TBNaKfA9HpC+Yb7V2vdMJFwaYTqtUwR4SLrbWHiDaVHwdfvRfNXvmueJXC68bl5wVk/Jjw+n/HzAdSvnnBzSl/8xj8gh0aupfm</vt:lpwstr>
  </property>
  <property fmtid="{D5CDD505-2E9C-101B-9397-08002B2CF9AE}" pid="65" name="x1ye=55">
    <vt:lpwstr>BTHhFoluuVCbMPHheQnWBEu7vM83v2pwvL+WTCnLbZpeO4Ej+zallN3oa5de7hqtpKIp+hXKyvFwDrX78mkfaSXb8b+ZfEa0PO37WsHCK59plcrf4xyVdO7iXhLiiBfcZKs9CmyYoqRYNEzpvPEdNJJ5T+UxSYTmtGbjZ3tt97NdsevMs0XF5XWdekl52rHrl4pMrVFhuAT7DY8ozhjDOxgKGo7u5wy7A1Ea6eaeowxLpsUvxwZFz/jGq2bpf5Z</vt:lpwstr>
  </property>
  <property fmtid="{D5CDD505-2E9C-101B-9397-08002B2CF9AE}" pid="66" name="x1ye=56">
    <vt:lpwstr>IYr/WZsiOgC2q7ktCJv7uEtRiySllqlBUGUgqrSEQZXz5LKt/UViz/Et4/yEWK9ev4OVmeNKcLeSx4eLi1omr4AfAWIpACA/lvn/a9JMj32i8FU8k4KpIFoo8q4WjLEEvzCyT2Ua/4xFvAiwUjDzveLdPHC5K6oe2xQ0RC0ykm82/CXYtq7xxA2Q6fAFJ4klSfx4XvNCkImZOTzgRp8dXSi/vzGuEcGk+HcQgp76pEQufZTjt+LRaLUiPezzgN/</vt:lpwstr>
  </property>
  <property fmtid="{D5CDD505-2E9C-101B-9397-08002B2CF9AE}" pid="67" name="x1ye=57">
    <vt:lpwstr>KRGcFT5omJw4v/oa8W55vBsnUA3tO4H7gDn5FqstBY76D/2AK07NN8JBiZ5+7jyrnCCo6PqwDSKtTgPobUNza+A4ezsUIOZRmnQedmA7vMO8xCU1qOcvPeyPhFR2NtxaRd6A4W5PQ8WH0iwyLCQCybFa1rKR5/X3XzA3phIXe6knbmETrF5TLIml3FjsJ+cc4xZIGmHBNAxg5aK/C1mJM44vjbaZroH/meAQt0fa2ujgT8sYLkolR2x/prTLf0U</vt:lpwstr>
  </property>
  <property fmtid="{D5CDD505-2E9C-101B-9397-08002B2CF9AE}" pid="68" name="x1ye=58">
    <vt:lpwstr>3A4y/Dul3I552vIMNEIcdIT1nOGBrjCIrAYFd29D9lhiQBUXS5A8MaaYDAaPHz41fCMp4YX4fXj/aRQRjI3DPMLCw63bhfTwuSbdrCuPVDkoJSFRCb6o83BYax8Tc04+YOCxAMaeg3ZSH9Fkd45JrYIy+vs1aVCKWEy0QOrCSbikb84hJykMF0CeXJnNE+c8qxDHwFvqBAO+OCx8OC6+r/l7M0EkP9zHNQhkNxqowI78plN/ybLF9anT+dvNnES</vt:lpwstr>
  </property>
  <property fmtid="{D5CDD505-2E9C-101B-9397-08002B2CF9AE}" pid="69" name="x1ye=59">
    <vt:lpwstr>beCYgfblFHVBkq01KomybJDFp37N32ZzXPTgP450vGltOBlM7a5TVaj+wewdWwVypL1uDQXuTXnyvi3sl5RFcwyPEoEDrJcZjDVmQZAPGipQPRTLWBgWzFmS/TiXELDVP5uTLiRy/uEMbTQr8hoD1q1p3vqmF+0hTxNdowdPjaX+CyzH8412MlIxw417u1zUj4p5iW8RYZBNwUr7qSa4gO91uFjsBKTEwOt/dw1bf8a0GHahW8mafDZDg9o+29+</vt:lpwstr>
  </property>
  <property fmtid="{D5CDD505-2E9C-101B-9397-08002B2CF9AE}" pid="70" name="x1ye=6">
    <vt:lpwstr>8zzXqxVGW2P/R2k6TMwBeyWQ00wxI3g6JD6Og6FIRucCBoopa9GJy05LHfJNJx3BbGqpzNSmtbwRAy2+g39zmOdaCL0fjxFEdvg9COT9Y8TNaxTaj1lnEpyHlqxlEd9+xMifZbnfCrVkyu3qITFmqaqCCtLS7rCZRaHG8eMxKFZNUjvNtEDy0PtEuecYlQ7/zHK9YADUBqsCiYUPBXCF8h4T78xime+KpV+PGYvK420Uq5apvf06oaxb3wpAwOw</vt:lpwstr>
  </property>
  <property fmtid="{D5CDD505-2E9C-101B-9397-08002B2CF9AE}" pid="71" name="x1ye=60">
    <vt:lpwstr>rYrypSDM3rTWpmRRG7nd0xIIt+FZOcFjIo/QAv/fAQh/XtLt0slW95S6mGEPFIpeloAuPnwvNia5F06enQGJtJ+ZehkVUQzu+7AYqNAQI5sRv7+FjCuAa+WA0UXCYebS8omijvWeK6hPtwi/GhppNBvzeyMx19dJIMIh3F/6au2PDKWAG73FfKH3gqbzNYUVf1ZIcOpYTSN0XO/bNrCy++OQF8oMCUg0IxwqhuW0PypxfoYfweyctXZtaht9fA0</vt:lpwstr>
  </property>
  <property fmtid="{D5CDD505-2E9C-101B-9397-08002B2CF9AE}" pid="72" name="x1ye=61">
    <vt:lpwstr>qJ3m0f9385+509sCryQLx7Vxra85W+f/xSkiMvuOWCZhtvLICbs2bGlI8LOrpW0HWpzPyAZwfGKIxqV0HAZ9/5Nufdwl0gXvnQmsGgJgb5N5R+98HFOLjOXGFA6Y1ycWa/rIxT+gEW8bV8Ef02xgdBj+gC92UWq4Ak37ALnn6RhyOT6xmXEVr4pNsTxOuZ9KNl08Q9UQZWRUwoRhbPE0/jnnGy6aBrrw95++DjZy2AguIL7g1DfQOOYXuGkfK/R</vt:lpwstr>
  </property>
  <property fmtid="{D5CDD505-2E9C-101B-9397-08002B2CF9AE}" pid="73" name="x1ye=62">
    <vt:lpwstr>O3ebq2wgq2rQRK/RcM01G7o2oarzLcExKcXZ0DPgTV1ubELIKJ1sqc4t3P2jauu1nOvK/JeSfpu4lk+L9TwoP1Y41R9hkltksnGY7fm067ZL1TNmS1PEJLhidpOShlDP2NurGJ5stUwRYnXxG2+fKvlMwl5wjSUfcYXTNeq3S3pH027iDAIY+fjFgOmQuApf+1L5zzsdae1eGJrq0fS1xl0Vj8f32XCBECGSORcKRPd/A+rm0cPyfLok6YzUfw5</vt:lpwstr>
  </property>
  <property fmtid="{D5CDD505-2E9C-101B-9397-08002B2CF9AE}" pid="74" name="x1ye=63">
    <vt:lpwstr>x7+FscwziRS523QvETsssK8or6WjNNPi+UVgYDOaOt8fXd749v9+jvL9XADWB7fcsi+Ry4H8hcHxMdFLQZrFFZyK9XedgA8vCYrbfm30LyvXCqRs5fkAWizoP7qCAxaA0w289rWdKl/3pC6ovzi/nhnnb16P/pOuU1Jm3pPKvp9vKiRjDXq78grvNKdpcGoP75MO1Vr6xHnKsl54p/Y4hV5Pof41/I9fhNZh7PkoPNlri+9CvrgtDBcs+E8Hl6i</vt:lpwstr>
  </property>
  <property fmtid="{D5CDD505-2E9C-101B-9397-08002B2CF9AE}" pid="75" name="x1ye=64">
    <vt:lpwstr>3lw4C8uxTvK8JMyvT/g3f2GNNt3cREmvyf/yP3zsVOKkQeI6VcNb4yVTSkVfMvCHzf2N+f1nUNVzHtlkn21rVp6Cl6mIUpZgECueuTPwo77XXYB+m54im+kzQTGMMgMNfMXWnH5+/BBXQAh72SSGFqaAuc6krr0VdsqqFAeRBHCACDgYI34/ppoS02qugNLfQaDzNxk91Wp+DGMRryTILT2RIxeGuW1inu37hygF6aH+ecxA/2ES1M8d+e4tuTT</vt:lpwstr>
  </property>
  <property fmtid="{D5CDD505-2E9C-101B-9397-08002B2CF9AE}" pid="76" name="x1ye=65">
    <vt:lpwstr>d3/yLeaFFdPe+fCiAk3Y7YWO9MVO4/VSG9KlDf3pZ7KaKSkWm2uWRsehCeQ322IcdnRuqZOb7Z/6lgg8cZehWazBKlknbfXOMiwg8FzoEqy+6qnKv2Ox82gciGzrjGarmTxxC0/MBss+fomvASUxc5qzucf2pBnti3+Z/f0HWe8Kr/vJmw/wrwA1WlJgLJDR6DPYXFy42OMvvmHD8p7HSCuFhmxp23/HgYiqUYeXxrR4BXVozYZc/1mzesf5Vvy</vt:lpwstr>
  </property>
  <property fmtid="{D5CDD505-2E9C-101B-9397-08002B2CF9AE}" pid="77" name="x1ye=66">
    <vt:lpwstr>vQizfJgifOvtowF8P8I0Z29DeEYdEhV2xb9ziZcVx0iNAbUAIq/FMqKFdxYulFfVhNOld+zdYUTscIrTo9cz4SY+bo4IQjO+V5EUA3KFFLYC7F00cWweVxO7y3gFmzJqlSYd2hdFTr/yo4a6VXoTCKPhAFbsUtcIfg0uEEd8nTX/4mTWaSwDnf3mvNhNNNIavjKv4Nfdo1vomEmr2aw4YzpO4W6kWuIs23EiEeCsSVkoK7RRofzjZ9yx6K13VG3</vt:lpwstr>
  </property>
  <property fmtid="{D5CDD505-2E9C-101B-9397-08002B2CF9AE}" pid="78" name="x1ye=67">
    <vt:lpwstr>m73kGwnuCXKFB+oV4TDdZbfE/pSimSB/s35wRTAhC9/crLobZdEIDLUTO7QP/2yjmBDag10JHPVsihNrIurU+PjSDi7dC1ZE+3KhC7c8mLI1IQ7aC81Lal4axZKGai/7CeHbSDOO2kdVVb/VQSQaVIbUXUcosnvCs1rjOdYASPtrQV3Kif3dD29JIH9DYaLW4b5r3tLz+K7UyeqTaQsq2tjuib7FBizl8fsq6gBL1R42FdZm7eUvFPTTAIU9kpr</vt:lpwstr>
  </property>
  <property fmtid="{D5CDD505-2E9C-101B-9397-08002B2CF9AE}" pid="79" name="x1ye=68">
    <vt:lpwstr>zHLtbr+/P4bxO08GHJibs+KJhgqJMDyesZYKMCL+7eKcylGetGtAMG7un/uu4yjnjNNcHWcy+7RtfqL25/uf7eHDVtlKm7vh613e7jJU5Tbh8cuNxLeg4pXhCgNO3GOgLLU8eB+Hq7L3t96XHHBlRuOkRIT+BfmbCy0p766Hfh5OG74ki7Uxf2r2odrFt50pkk0zvPF0n7SxToLjo/8CdY1lb+fTSTjHcKcbjydGU8pX782PE3cEPkgjCa0p+xq</vt:lpwstr>
  </property>
  <property fmtid="{D5CDD505-2E9C-101B-9397-08002B2CF9AE}" pid="80" name="x1ye=69">
    <vt:lpwstr>czIdv+iDL2Xw1B543Q+F9J9/sgaWvL6yu6XLKbQQdFR+GbX9FKuUWnqUB6phlzZZrPRsjihth12yDAjlupf18AeNaXDk4PlI3Um9R6z+6nJaz660eHF0QUnVmvuZz4OpBHEOVBKl6+IggEZ4iV3rRlvGMy0jK6/E5nQ6WSAyeU+QOQQb8JLhD6MYDtzDD5a7sR9KzG8dGZ4hW3BiPz0F+n5QjscKa58jDJRVvJsBRtFroaSwCwRFNgDGvtUJbYy</vt:lpwstr>
  </property>
  <property fmtid="{D5CDD505-2E9C-101B-9397-08002B2CF9AE}" pid="81" name="x1ye=7">
    <vt:lpwstr>c3vUmc+RM0VI9u6cbaPjTeq9v+KbO3xTmig1OgafRbJUieLoWl/46BPWeTX9OfVCX/k1pKyr8OsN6exFVyJLFje8Ovl5n3dS3nmbkLULQXVsGdj57JWxAC2CKMqjQrEq6uhfvzIG7XLkfE7Lh/adWI1KwZeJDReCjAkPx+sEIsOEbsuKA/cpQ+GxF8hzVCdFQ/UjkVqh89VLvKKWRNMfK3eyXjQ739BehZmh5jYxDt7TpyrWT+YCGegmQUYj4wg</vt:lpwstr>
  </property>
  <property fmtid="{D5CDD505-2E9C-101B-9397-08002B2CF9AE}" pid="82" name="x1ye=70">
    <vt:lpwstr>BfYcQq5P34otcEjs3d4WaIWBv19793BWDgCqkwmuzS0zEoTN+B9DdDkQI+VRbVWxABsAd30PfeR9kXUs0Z6VhqLKllZnAyohBn5L555sZIn+LVT+/+OT4TDmSXZMC6WMgEicgrk840pBCn74I148hAgR+EsepaIYEAv3SAP++Rm72vI+w9ADgJWYdmO1xn5jFG8Pz4p+2Hze4NLCDVmHCvkioHh0kDIGhVIQtN84co3GQg1ApPNka9wRddjqEt4</vt:lpwstr>
  </property>
  <property fmtid="{D5CDD505-2E9C-101B-9397-08002B2CF9AE}" pid="83" name="x1ye=71">
    <vt:lpwstr>q/uxHrec9yFtxBciYG2EFX2e0DQX82/8BPA5IDBvxqk5Ii6OCV2jqwl8qKMaJ4ohe3b4FHeDlkkQY+g+X4kjimb/6b+jBHqYwy+daX+r3kmuQX0MCBrW1+7QcAEZ7uIfdFVogkOS9GhH8V+gcmHnVanLlXdl4OG9BgyPhwAjenaO9FcQ57dGcSJ2NzXPZuOfvFPpFOxOGObXbZau/3ae5HPw6HEcuO3qe2D7L+/ocgEbEOjnndax4mWEMUdx+GC</vt:lpwstr>
  </property>
  <property fmtid="{D5CDD505-2E9C-101B-9397-08002B2CF9AE}" pid="84" name="x1ye=72">
    <vt:lpwstr>JtYIXnjK4bvoR1bsoEsVgyh4ekCEPHMjIApnVktDbVRROzr65kwJgpkLcVeq2ohtM9fM754jlKoy4JQxKQ/mpqx3NHVqOBlaiCEqQog6rFZ22WDUqh5hxDTeUlseX9wKy9q8W7VgMJYwPpFUIFmlYzDqrvEX/XEeUt9qHqSH22kvm3+UsWdjeWh5ZiPQcMcroKqXQoa10zOSamKHfRqMS5c+YOPQTvgW7XI9tYBcfmasQGgRhxz31HxRKfROtJI</vt:lpwstr>
  </property>
  <property fmtid="{D5CDD505-2E9C-101B-9397-08002B2CF9AE}" pid="85" name="x1ye=73">
    <vt:lpwstr>w5RPj93wqNEpXSmM/Lzxx/JEAVwJ1D8lBrIUDKIF+OSA53NqIfB8BNnqS7P03EATi7v46KdZZR3YFerTBUmqUoz+cA665eh7wbdJ9BtsMcaOS0ACarYYBTCZc/hRJOUITnvU+e6+T+ft7KtmOBifQaebj9/tZ3fB+5I9rqCR2BhdOxksqwTdvl6XycVTbAV6PimEEsueuh+cGxaa25uYwU10fcfOvClwjTJUN5XsT4JpncukYPthDgKgxaWYzL/</vt:lpwstr>
  </property>
  <property fmtid="{D5CDD505-2E9C-101B-9397-08002B2CF9AE}" pid="86" name="x1ye=74">
    <vt:lpwstr>uxVYNk3XODLKozy06n5WSiPrweWe2Ac0jVSL5VN9COdWsf6+A7Y9E/TmrouiIbdvO4+YfrDLK5FTszgiHp3lopS07mirnnDPi5zcblaN4Smwe2py6uP3yFcFmMRDdsFmAT7M7N95x43k6+O6GXLdsoSErbB/YPz/X+d9K2ZWt+SkA66HmD+UFUuKYfa1Py9DH1E6FvO5UxwW5VjL+1PKhUWzKZLumdy87FstC8LNsn2/Yd0x8qTd/7UQH1J7ffO</vt:lpwstr>
  </property>
  <property fmtid="{D5CDD505-2E9C-101B-9397-08002B2CF9AE}" pid="87" name="x1ye=75">
    <vt:lpwstr>+BlpmV9yKrGMLQ+YcIz2FIc+BBaYZSywTq27ZKS+La0eSoCy2osklVVzgnDJwqiVCkzsljMgTTigkz4fgT/GDL5BQeglAGDb4zkk3wNtU/UcoOhc2w+zjL0X/rvOb5rD34s/Jnm6YJY7b5CG2WuZQ6Ygn7GmW7FdD2k7KePNWAqDj55WLQEuXG/Rl3KaWQd8lNBXqaIsC4R+Lutdg06M9cE2wBTrwvmSMusosaLx7vfh7oRhmjcaXOp8v7SQfkl</vt:lpwstr>
  </property>
  <property fmtid="{D5CDD505-2E9C-101B-9397-08002B2CF9AE}" pid="88" name="x1ye=76">
    <vt:lpwstr>Vsfo1KRWHq+Usx3N27P/oYnussTPbsGrmubZWTtf5o1cWKx5Nb2JmknDMSTqTK/tLvTsiO3occlMbvP++CiCzZZoNZAUwLA1OdJA/FWtHU6y4QGYYQICkVR5KQxbHEzDHXPJZl2ZtjHn5eMckOseeYpMbH3Z7K66vIXA4TThnsxKkn/NuDSX8HL1c14G3L4jzI9GqXscz6w0skRyMoIUJMoatdh/JlfApbNRYabJ84v36UdHaMKC9a8m9UQyl8/</vt:lpwstr>
  </property>
  <property fmtid="{D5CDD505-2E9C-101B-9397-08002B2CF9AE}" pid="89" name="x1ye=77">
    <vt:lpwstr>0m5Ivmi9DV7a2w3VWRJlIs9hh1PdxH1GZD6vl/C2gtpfLxlzE9WN1aAX7yKHeZmftE887ZXPkDUwvolxmI5PpOxjLlHizNH+Umv8TW0TI/g5ECpqf97O/4QGgQ92531OtmwyYKltdGbidfxTE8ooMXeFNhWCdZ/79kWw3LkPhUTZykF7zUkpcWiHrY2aOcx4lA5qMYN30gLICmWfmLdO7heEEo5jd72ZuxQA1+f5szcJ9ysHcYwEe0lA+jXs7Le</vt:lpwstr>
  </property>
  <property fmtid="{D5CDD505-2E9C-101B-9397-08002B2CF9AE}" pid="90" name="x1ye=78">
    <vt:lpwstr>zINj+C1J4tw6MdBg2kZmNfmakLH/Oblvl704FlWLjflnW3EPNfsJs582ZDDiIml9N6syH6Tka10WgBqQnhiMICUCUgtQHWwT2w7MsdJGUlr7X7ZrXOJQADrLAq9QpGuKCOVoBdtS6shZoyL2fI3XxeRebcjlOvelS+M5XKrWbJABVPBqBkhGZUDrFIOVhl1YlxSB3yhvSiUKBGPFHaJMGJkcxJlxjFP5JbIE0YTTvf27CcJLVpk+2dWN8vRdj/x</vt:lpwstr>
  </property>
  <property fmtid="{D5CDD505-2E9C-101B-9397-08002B2CF9AE}" pid="91" name="x1ye=79">
    <vt:lpwstr>pEubZlCNo6QGf391XRY6dYZHUeoMOovpceFtewPHVKrXIp4qTPDYmHI96k5+RU9Cx9VBEa0DndjzDI7J7TSmtKdjXRpXwUvBLAX4O1tRDwMND1XkRUA3SKNuADxoiWmzMdFUeTqaU33hXHgbDYS2Z+ygIIUy9Wx8fBbTKU4BbYvk+HTzxtbx9Fs9H7wobhR1fNd39fSZX99Dn89lTKcF77chePMzJ8ojr0hgC7W+JIfCOITOG8KnqaH3mDTd+g7</vt:lpwstr>
  </property>
  <property fmtid="{D5CDD505-2E9C-101B-9397-08002B2CF9AE}" pid="92" name="x1ye=8">
    <vt:lpwstr>S9R0awDJGnkJWzKCU3RMcPKoC+xGGO04ykun7A4hzgnSs00AUD0L9eNU+hA4kTYvaCxzqQ+CkX+d+D0u5LBN4kTDoA0XTCfc6eFAvtVr3o3hEUQ9EncuUo8bF01SIy15UtiqVvFYeTGeeJ2MfXYlZYmEjFIgizVOUsP8kKw8Tu9OLAQcnL/N821z1vHQTwpF9HUcAli94j0lteEhAQEIlFAytf2LU7u1694LAn2rgivLczoygkzZDRcqkjdve1u</vt:lpwstr>
  </property>
  <property fmtid="{D5CDD505-2E9C-101B-9397-08002B2CF9AE}" pid="93" name="x1ye=80">
    <vt:lpwstr>WqsNpN9+9ghWa1G+Y7S8CdK97Ugz0Ly0jBQegcLS4qh+21MX5A6ihwi68s0Rrw9UT5G8eRxNg25h3R3QcOaH0q6SLopjiQeaCQLy/NRxEgG/cmBcJawP9k26wFgymlB5qJNzG0RoBnjwrri65UddpiG/VaumwnMoVw3HwJUy75R4mphzIRpoRDJkzvh4oyX0L+94douYrBPhcRuaGS7PdA/jkVn62UfjDxEtUVpxyyk57uW4cKVnX+QwZIMF9wr</vt:lpwstr>
  </property>
  <property fmtid="{D5CDD505-2E9C-101B-9397-08002B2CF9AE}" pid="94" name="x1ye=81">
    <vt:lpwstr>fE328R2XXJxCMY/I0Wt8AzIg5SQWRCr7gL3s2RH+e5YO/7snQSWFEWTKvnw9jf/wfEGjQpxhtn4UC/BMCKMs8N+hqNSb7IoqrORuFW94zCLRdx3WM306Hw74RXFqEuDHtCjjt42Tb7Beye/rnVPuMNOAtNPtc5pZy7vxPDxH2FlJhE5kfsIDNrfqxNNvjEoU0+iFJGY2S2YVjFmUUCjPDQ9DCbUEOTCS49pneDr3rKp+b9ieJw379whhWhlZzrm</vt:lpwstr>
  </property>
  <property fmtid="{D5CDD505-2E9C-101B-9397-08002B2CF9AE}" pid="95" name="x1ye=82">
    <vt:lpwstr>Xlmk9nP3bS/dZCumkQ0K7B/C1QRO5O1SksQ94Bvqow+PVR/szuQbMQKNm7ewN7gxjLaEmjcpcyzm3rxvLYWsV22N+NbaKpOkKVH/ZdZSkO5CaGbCE/61NDt7NsgTPTKf5Yyg1xtPLN0y7eG+ZuZb4izvnRC4Oh/awAEtzJKnXlVhq83jq28rWI0uprR4caLajBW9SO8bqc+YJuzDOamHfaLW1VmKGs+0P8EtusOGa2+FWzoH60r+zQJy4IwpTL2</vt:lpwstr>
  </property>
  <property fmtid="{D5CDD505-2E9C-101B-9397-08002B2CF9AE}" pid="96" name="x1ye=83">
    <vt:lpwstr>uSJsEdTKpjlmWYbMw7ejTA/OPE7JKU3nJHV/Hw4Z/j1iUD/XPiN00NSN6UWpeudOXci9uHAcpWTVbPTQAs45lRPNsnI2IaN82Hw8di9St6YzujGOq7ANNKvZkgQ761wUOleBEpWC6yBsaWTK4fDDnizSxGzkxdUm/m5FbTGfNFtHv3OCBjZXh0/pfx+Ly5NyiR9ij1FA6UzBzSmMVs7FWcIjsL97m3WCQKtUpBQa/gX4fGPaDCv43PG0qpoMW+O</vt:lpwstr>
  </property>
  <property fmtid="{D5CDD505-2E9C-101B-9397-08002B2CF9AE}" pid="97" name="x1ye=84">
    <vt:lpwstr>enhtKELxTDEnG6uLG237U7qP3IVDoxEsuHyjljMGSvop61kWbrk6rw/on02tQKUZKUkUq3lDwd9seHRl+rqRU+nsUFkZkX7980XmSqH5N7+lvtdCUlYh1nzBGUVk8YEnMkueubDqQ7jXN6b9dgsatVgq8dAhdYr1CEBQ26MHT7SiKyqY/jdaXEj1vdGQD8SMfSdO17tGXDepn+mLVVdP6DriWiTm2kiXpIulSbx9qPUY7PfQbcJT7ciVphe9elw</vt:lpwstr>
  </property>
  <property fmtid="{D5CDD505-2E9C-101B-9397-08002B2CF9AE}" pid="98" name="x1ye=85">
    <vt:lpwstr>XnOG7XWoB+5CWhDu/DTjmAzL4sJfPJAvVgac6QHeP1ksdxa+Dw7fI79mwAAOhYqESqu19FlGayTLlNqdKfqdnVTGEH/v02jAWqYxM+Ot6QlYO9dv3IEbewqPBbXImXA90UGUuYDJCJlhxLFram3UiMJm0sHP38OHef25jJ/GDqob3syXCRcYpXY6WHiVSHHftyKnD/W6lUxiqOJgwrfkVpqZz5Ov5aLgLHt64PQN+tn2c9d38k35GBpjBG0c8CB</vt:lpwstr>
  </property>
  <property fmtid="{D5CDD505-2E9C-101B-9397-08002B2CF9AE}" pid="99" name="x1ye=86">
    <vt:lpwstr>ZjQ5YVn6P1qQOoU7V8YdEJ3yvQ8XjBad9pPmUZCxavcLI29AcLNXHDavVklFD91HlqXp8e3iXaPthnhotYb6wsCX/a07tloMcCv/U6/3VGV3CtbUkrvO4l9p0nqqg/WqtLhxJf7JeR2OLY5hEKbAQ66sOr973EqvZQzQNf5QgCBi+9+thmTti9sGwOPXilwAjhd8V4Dpcj8V9UNMJOw4tBFCZpF9Ppt34fFtZZHmkuyB59RxruNSKjUyEN6El1k</vt:lpwstr>
  </property>
  <property fmtid="{D5CDD505-2E9C-101B-9397-08002B2CF9AE}" pid="100" name="x1ye=87">
    <vt:lpwstr>C1iz6XrZDueNMG5NdSpBUuMsCrCui+rEEvvo0Z39Ee5RMppDX2N2fmpe0qh84E1LHq2w5pxBTdmksybsAZ0w9aNQQkFkL6UZGr4thdZouasp1pJdMcTE/zqKOAghaKsH6bBmpRtlQUxcMrDG6WumcvoGfbJ1yFIWQHZsZL8ZaB6Q/wn/oGqfCTmKfgbQ2RkwNZyij9i8AicoMTuT1vzraXCu8zortBQ3jAFYEBUeXeQIyOl/jpmN+Pg/LbUqbuH</vt:lpwstr>
  </property>
  <property fmtid="{D5CDD505-2E9C-101B-9397-08002B2CF9AE}" pid="101" name="x1ye=88">
    <vt:lpwstr>2SqiZnj5puO8neuA3dGFMHYztSVY5zfNqvC20fyZlrD16tS/0V2gaklYURZpeAgbKn0K4OcyiUcytpUBtJ9/QD/Caxxn3eb7F585x9aWQeleIWaVzdoJ/30vsGUoV8F80IQs5/wCaq3BdTmAdXNe4uz2AFZgXkvehjMIBapWuXWPTakCOsRieXaz4o0mkxvjDPWSK3t7IBmOEIijujiXPbOOlyVdzWie/lO3CB4hfh2JRlz5Nv83g2AGQXTiGrY</vt:lpwstr>
  </property>
  <property fmtid="{D5CDD505-2E9C-101B-9397-08002B2CF9AE}" pid="102" name="x1ye=89">
    <vt:lpwstr>HSz3G4hPTv/w9sxFEtm5QXmwJ4OTyqTBYRocHFKDLL1hCiO29zNuu+4bKqbjbHYHojvRae5QvPZN3kTgiNti2Ye74yIP30k68Fr4LH5qNRxMhiMQ074Bxp8vco2GsrMQW2fV7ZO686ys2dDgEsJ1gEpq5128IQafrfEbHw33dseoJf+hydtiVkIdXWjngpY5Dl25qmgc+/jfhyg5bpSG2rxHJ22QqYEJTltR3dEaLKe9OtW2w1qi7U1ehEdrWv5</vt:lpwstr>
  </property>
  <property fmtid="{D5CDD505-2E9C-101B-9397-08002B2CF9AE}" pid="103" name="x1ye=9">
    <vt:lpwstr>qwVWAMMe9XiPHrLdSknuzFpyV7GJB4+36yRs7vvEJe/nugyxPr8tQL1VyHkbaQGaUK/MhGVrX0JvQOt4iOTRfXFxMgdHwZUZCLxMPPwPJRcdYiCijz6d785mXxu2x338QUgxJZzt3A1MwBShPIO7fQ7+MrrDI+nHZY1slV/GpWnPIa/8InomYWnxXNhtcbY85Dfm9ctRz1GrvpGLYbMhjZQUrf3ONBIIywC054ydflpuHlNMJi0JaGw/o7xZi4J</vt:lpwstr>
  </property>
  <property fmtid="{D5CDD505-2E9C-101B-9397-08002B2CF9AE}" pid="104" name="x1ye=90">
    <vt:lpwstr>6uNFU6Zz4j7gnPmkLV5Cd5wKT0CYLmi9xKYaLzzhbfTR8jGF/Enj7Jy3ECdDeJPEaV3oIM6QaYjPoBkN4qKQBi2tPKha9wP/vsIoI+PwSuE8vgzyQldMmpdtPfoz+YLXBPV2TU0mFCPy1YEBMjewJ+TCzzGBEzNndDy4lN6yU/WqhY4XvjSioYw+ENLJHCa1fSw94relfbVVEAjHgiAD1RCg82QIlxjBkfEfQdMgZXmB53W6Qd4OhNrAt6RERIX</vt:lpwstr>
  </property>
  <property fmtid="{D5CDD505-2E9C-101B-9397-08002B2CF9AE}" pid="105" name="x1ye=91">
    <vt:lpwstr>rViwDnCCwk574v/+FV0zwvvPUiLyIXHUBp+2z8pwjf0Yj7SqWjRDvNCq6asPSXEly/XB6rc+DVwdGNcEzDv7d2Li88srbMPvOkJX6uFOvy2MLCiElfKS06NlwST+DnVFDdpzjARfYn/OYGuW8VX/N07aLbs+JVPH6einWI/u/1Scj+nTfRUhc0Q/AI4PS4Gh1tCcx8roDhhXrF/XrUhUxPUc7wxD+lcYy/TfzgLhrJkLB+enb6WAvoNaEApdtFx</vt:lpwstr>
  </property>
  <property fmtid="{D5CDD505-2E9C-101B-9397-08002B2CF9AE}" pid="106" name="x1ye=92">
    <vt:lpwstr>mLx4Q3obXFQEESiWShxkg4h1NJQiAkVcMYW9otTkYaGsD/a809Aaywu2f0mahzOweh/8Ta4mMAAh+6s87JVepK22IKjb6XNOvu4QWNm2DY8EfIfqrXOOcM2noasuvBAfHiZBBt3XVIb7nzeOR92+zcVbCGZVw7F19ab8EdzUknqwSm19nKDV4svDTp8pu805B8MgoSg4RZv09wmoiB1pOnppaWvigkZL8ltmn3Buo4IVFA/UjCSgpUecqwFfd8i</vt:lpwstr>
  </property>
  <property fmtid="{D5CDD505-2E9C-101B-9397-08002B2CF9AE}" pid="107" name="x1ye=93">
    <vt:lpwstr>wvuz73dWZ/FqiCq08m8/GZDdDHjqF6XZ1Go0sPgCXwXxltyxHp6HoUbN0xpjpeBXDW2fS5VaREjLJJurWG32dSrCphCv3+hSuMECYxs5DvBO0qcnoXH9NlwPOtf12fPsmf92iCQ6dg/88a8pilDorH9y/rRxMr81dqx/q+cWhxlSY9WUBRRKr0elZxlj4onkqRbWzrOgXuwcEm7qXLPGF5j/dGH3RD2sJziQe4UH6vGaTe1Nlo4OfOH2F3U2PR+</vt:lpwstr>
  </property>
  <property fmtid="{D5CDD505-2E9C-101B-9397-08002B2CF9AE}" pid="108" name="x1ye=94">
    <vt:lpwstr>/oHmveQCI4tl+P8iF4Q8W0CnvL6AF2CTwpBbry1NNxs/rxPaaCfWlxyBt+7gOG/M+YZj1NFliEwrVyZZm7LGHxMNzoTe2xmTMFcmDSBwwaqW5Aqk/oSgf7iREnTimAjedb0QZ7wSYmkbp3HLl3886xsKradzIMG/aDXIevw8S6ido9x5eq1SOKLtYIKm+aVX6dT8mCCzBAsvzshUfJWdL8unpxP9tqQSfUOgIa50sYfxWziK8xOHvUs0cMF3QtP</vt:lpwstr>
  </property>
  <property fmtid="{D5CDD505-2E9C-101B-9397-08002B2CF9AE}" pid="109" name="x1ye=95">
    <vt:lpwstr>LQdA1W101lh8VOw0K5z8Re0o4dU3RVwP3k5e++zuZgnpRpuCJidyGJ24RnhvaANfyTXzpRsVhid1zZ/x9RBn1u2kz4ssVVPYTq0G2/SMEuVuO9gNmeulMaAwh2mXqyiZTJKbnAUiVAqYGGAzHYYxHY6UKT/7VVRLWD7MPBRozVXEclWdzojFQ/tzSyEFzTS8qm7CDlc+eW4VVcsyrniOMhlSHzZMZyEn3cKtBiAExiZdwMlJ9rnADgD+Svj+Qbx</vt:lpwstr>
  </property>
  <property fmtid="{D5CDD505-2E9C-101B-9397-08002B2CF9AE}" pid="110" name="x1ye=96">
    <vt:lpwstr>YA7ES9svV2qiqbu9pFqxM3l+5T4em2Byd+0l7UbcwcKWHe+Ewx2qyIcJ8VXnWqr8Bl5yAStAs6oIZ3OJYnSWwgA4EuU4a2Zzyb/3FyoHQhHpaQQmXfItiwfM2W87XYOk3YrLLH4l1m9aLJ7cFn2mzMANOe/sqRwXdydlq0dgsZPj9p1iWF1Y9c6ZNOypdmBfJFn52RcXiRzoucJ17gNSi8WyqIkaq90u3GH3IBH5VBZywsfDtMwe9uPzapsLSEl</vt:lpwstr>
  </property>
  <property fmtid="{D5CDD505-2E9C-101B-9397-08002B2CF9AE}" pid="111" name="x1ye=97">
    <vt:lpwstr>ujtgZlQe7zJw7iF/OrmhmVXKWKsgWE9C1SgId5w8qnNqG4A6N++4MQemoaK/vSg3G8BSJJnyy7SB81H/xkH6Z+aRudo8zQcCNnEsFCLCNXf8oT4KGVKU/bPGhAXY+0xfGHjPkkZnhw1GmczT1SzsBhOPzjd+Wqpg7kG5evxoLTUCwgJfut1kGyEEFVkEJ+z26RJhopW4TMiNEyTdtXE0qMmXU9P62hVMDGMWAhWXzX+DANbksdtSIEPuHcDumy5</vt:lpwstr>
  </property>
  <property fmtid="{D5CDD505-2E9C-101B-9397-08002B2CF9AE}" pid="112" name="x1ye=98">
    <vt:lpwstr>/Odw3rtJwJhmOm726pOZKI+W5e+OlOY/7tWiztX+t1rnM/pOQkYawBudeYhlQrPL4VEIo55rTGNMH6UG60Ys8Q6mEcZRUVp6sK2mSAKiOLAmj5Q8ZOXojkhKoe36UGft+yFH/nBs/HBv5FjeVxHyqts4aq5C8I77yt+FfphPwgmHHeUn9HInc3YoXHCtLtHRvOjM7rL1x7Yptx3L07xXIFDofRJeE07GOCdaI8b0wfIBJtL7f7qIIzPE29Tvnz3</vt:lpwstr>
  </property>
  <property fmtid="{D5CDD505-2E9C-101B-9397-08002B2CF9AE}" pid="113" name="x1ye=99">
    <vt:lpwstr>BcpMixymZtFfNSaPob3ER3RE3nzAT+BoQO+UWCTdXFxpFdmtd15xkYG+6XgNgSaMB9mA/huyr4ZpefwLOKouEobp0PIpO0Uh4bs7DqI00qxrLyFn4E5O4v4KON2S8Ayq99x0hjWCZrYLO6VvMBt1ksYCdHESqey1BSzu0LGzC+6qV616Xs06fvze5IRZC4CdEwkxKQuSUOWJCplo5mZAEPTJI9My6LzFxOYPT6nDoe+6lWlls0pIlbnfQZ3J0S/</vt:lpwstr>
  </property>
</Properties>
</file>