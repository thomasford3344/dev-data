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documentfontsiz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"/>
        <w:gridCol w:w="9120"/>
        <w:gridCol w:w="480"/>
      </w:tblGrid>
      <w:tr w:rsidR="0088462D" w:rsidRPr="00C07B85" w14:paraId="70AC1F90" w14:textId="77777777">
        <w:trPr>
          <w:trHeight w:val="14800"/>
          <w:tblCellSpacing w:w="0" w:type="dxa"/>
        </w:trPr>
        <w:tc>
          <w:tcPr>
            <w:tcW w:w="2400" w:type="dxa"/>
            <w:tcBorders>
              <w:top w:val="single" w:sz="200" w:space="0" w:color="789C30"/>
              <w:left w:val="nil"/>
              <w:bottom w:val="single" w:sz="200" w:space="0" w:color="789C30"/>
              <w:right w:val="nil"/>
            </w:tcBorders>
            <w:shd w:val="clear" w:color="auto" w:fill="789C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3AEAE" w14:textId="77777777" w:rsidR="0088462D" w:rsidRPr="00C07B85" w:rsidRDefault="00C07B8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8CB04D0" wp14:editId="7F849353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4546600</wp:posOffset>
                      </wp:positionV>
                      <wp:extent cx="1270000" cy="485140"/>
                      <wp:effectExtent l="3175" t="3175" r="3175" b="6985"/>
                      <wp:wrapNone/>
                      <wp:docPr id="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0" cy="4851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399576" w14:textId="77777777" w:rsidR="0088462D" w:rsidRPr="00C07B85" w:rsidRDefault="00F34C31">
                                  <w:pPr>
                                    <w:spacing w:line="340" w:lineRule="atLeast"/>
                                    <w:jc w:val="center"/>
                                    <w:textAlignment w:val="auto"/>
                                    <w:rPr>
                                      <w:rStyle w:val="span"/>
                                      <w:rFonts w:asciiTheme="majorHAnsi" w:eastAsia="Century Gothic" w:hAnsiTheme="majorHAnsi" w:cstheme="majorHAnsi"/>
                                      <w:b/>
                                      <w:bCs/>
                                      <w:color w:val="FFFFFF"/>
                                      <w:szCs w:val="22"/>
                                    </w:rPr>
                                  </w:pPr>
                                  <w:r w:rsidRPr="00C07B85">
                                    <w:rPr>
                                      <w:rStyle w:val="span"/>
                                      <w:rFonts w:asciiTheme="majorHAnsi" w:eastAsia="Century Gothic" w:hAnsiTheme="majorHAnsi" w:cstheme="majorHAnsi"/>
                                      <w:b/>
                                      <w:bCs/>
                                      <w:color w:val="FFFFFF"/>
                                      <w:szCs w:val="22"/>
                                    </w:rPr>
                                    <w:t>Apr 2020</w:t>
                                  </w:r>
                                </w:p>
                                <w:p w14:paraId="50278DE8" w14:textId="77777777" w:rsidR="0088462D" w:rsidRPr="00C07B85" w:rsidRDefault="00F34C31">
                                  <w:pPr>
                                    <w:spacing w:line="340" w:lineRule="atLeast"/>
                                    <w:jc w:val="right"/>
                                    <w:textAlignment w:val="auto"/>
                                    <w:rPr>
                                      <w:rStyle w:val="documentparagraphdateswrapper"/>
                                      <w:rFonts w:asciiTheme="majorHAnsi" w:eastAsia="Century Gothic" w:hAnsiTheme="majorHAnsi" w:cstheme="majorHAnsi"/>
                                      <w:szCs w:val="22"/>
                                    </w:rPr>
                                  </w:pPr>
                                  <w:r w:rsidRPr="00C07B85">
                                    <w:rPr>
                                      <w:rStyle w:val="span"/>
                                      <w:rFonts w:asciiTheme="majorHAnsi" w:eastAsia="Century Gothic" w:hAnsiTheme="majorHAnsi" w:cstheme="majorHAnsi"/>
                                      <w:b/>
                                      <w:bCs/>
                                      <w:color w:val="FFFFFF"/>
                                      <w:szCs w:val="22"/>
                                    </w:rPr>
                                    <w:t>- Nov 2025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CB04D0" id="Rectangle 2" o:spid="_x0000_s1026" style="position:absolute;margin-left:10pt;margin-top:358pt;width:100pt;height:38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" stroked="f">
                      <v:fill opacity="0"/>
                      <v:textbox inset="0,0,0,0">
                        <w:txbxContent>
                          <w:p w14:paraId="24399576" w14:textId="77777777" w:rsidR="0088462D" w:rsidRPr="00C07B85" w:rsidRDefault="00F34C31">
                            <w:pPr>
                              <w:spacing w:line="340" w:lineRule="atLeast"/>
                              <w:jc w:val="center"/>
                              <w:textAlignment w:val="auto"/>
                              <w:rPr>
                                <w:rStyle w:val="span"/>
                                <w:rFonts w:asciiTheme="majorHAnsi" w:eastAsia="Century Gothic" w:hAnsiTheme="majorHAnsi" w:cstheme="majorHAnsi"/>
                                <w:b/>
                                <w:bCs/>
                                <w:color w:val="FFFFFF"/>
                                <w:szCs w:val="22"/>
                              </w:rPr>
                            </w:pPr>
                            <w:r w:rsidRPr="00C07B85">
                              <w:rPr>
                                <w:rStyle w:val="span"/>
                                <w:rFonts w:asciiTheme="majorHAnsi" w:eastAsia="Century Gothic" w:hAnsiTheme="majorHAnsi" w:cstheme="majorHAnsi"/>
                                <w:b/>
                                <w:bCs/>
                                <w:color w:val="FFFFFF"/>
                                <w:szCs w:val="22"/>
                              </w:rPr>
                              <w:t>Apr 2020</w:t>
                            </w:r>
                          </w:p>
                          <w:p w14:paraId="50278DE8" w14:textId="77777777" w:rsidR="0088462D" w:rsidRPr="00C07B85" w:rsidRDefault="00F34C31">
                            <w:pPr>
                              <w:spacing w:line="340" w:lineRule="atLeast"/>
                              <w:jc w:val="right"/>
                              <w:textAlignment w:val="auto"/>
                              <w:rPr>
                                <w:rStyle w:val="documentparagraphdateswrapper"/>
                                <w:rFonts w:asciiTheme="majorHAnsi" w:eastAsia="Century Gothic" w:hAnsiTheme="majorHAnsi" w:cstheme="majorHAnsi"/>
                                <w:szCs w:val="22"/>
                              </w:rPr>
                            </w:pPr>
                            <w:r w:rsidRPr="00C07B85">
                              <w:rPr>
                                <w:rStyle w:val="span"/>
                                <w:rFonts w:asciiTheme="majorHAnsi" w:eastAsia="Century Gothic" w:hAnsiTheme="majorHAnsi" w:cstheme="majorHAnsi"/>
                                <w:b/>
                                <w:bCs/>
                                <w:color w:val="FFFFFF"/>
                                <w:szCs w:val="22"/>
                              </w:rPr>
                              <w:t>- Nov 2025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12C6A" w14:textId="77777777" w:rsidR="0088462D" w:rsidRPr="00C07B85" w:rsidRDefault="0088462D">
            <w:pPr>
              <w:rPr>
                <w:rStyle w:val="leftbordercell"/>
                <w:rFonts w:asciiTheme="majorHAnsi" w:eastAsia="Century Gothic" w:hAnsiTheme="majorHAnsi" w:cstheme="majorHAnsi"/>
                <w:sz w:val="22"/>
                <w:szCs w:val="22"/>
                <w:shd w:val="clear" w:color="auto" w:fill="auto"/>
              </w:rPr>
            </w:pPr>
          </w:p>
        </w:tc>
        <w:tc>
          <w:tcPr>
            <w:tcW w:w="9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documenttopsection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84"/>
              <w:gridCol w:w="2736"/>
            </w:tblGrid>
            <w:tr w:rsidR="0088462D" w:rsidRPr="00C07B85" w14:paraId="3225421C" w14:textId="77777777">
              <w:trPr>
                <w:tblCellSpacing w:w="0" w:type="dxa"/>
              </w:trPr>
              <w:tc>
                <w:tcPr>
                  <w:tcW w:w="638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71CB3A" w14:textId="77777777" w:rsidR="0088462D" w:rsidRPr="00C07B85" w:rsidRDefault="00F34C31">
                  <w:pPr>
                    <w:pStyle w:val="documentword-break"/>
                    <w:spacing w:line="920" w:lineRule="atLeast"/>
                    <w:rPr>
                      <w:rStyle w:val="documentleft-box"/>
                      <w:rFonts w:asciiTheme="majorHAnsi" w:eastAsia="Century Gothic" w:hAnsiTheme="majorHAnsi" w:cstheme="majorHAnsi"/>
                      <w:b/>
                      <w:bCs/>
                      <w:color w:val="789C30"/>
                      <w:sz w:val="72"/>
                      <w:szCs w:val="72"/>
                    </w:rPr>
                  </w:pPr>
                  <w:r w:rsidRPr="00C07B85">
                    <w:rPr>
                      <w:rStyle w:val="span"/>
                      <w:rFonts w:asciiTheme="majorHAnsi" w:eastAsia="Century Gothic" w:hAnsiTheme="majorHAnsi" w:cstheme="majorHAnsi"/>
                      <w:b/>
                      <w:bCs/>
                      <w:color w:val="789C30"/>
                      <w:sz w:val="72"/>
                      <w:szCs w:val="72"/>
                    </w:rPr>
                    <w:t>Thomas Ford</w:t>
                  </w:r>
                </w:p>
                <w:p w14:paraId="4E8E5F6A" w14:textId="77777777" w:rsidR="0088462D" w:rsidRPr="00C07B85" w:rsidRDefault="00F34C31">
                  <w:pPr>
                    <w:pStyle w:val="documentresumeTitle"/>
                    <w:rPr>
                      <w:rStyle w:val="documentleft-box"/>
                      <w:rFonts w:asciiTheme="majorHAnsi" w:eastAsia="Century Gothic" w:hAnsiTheme="majorHAnsi" w:cstheme="majorHAnsi"/>
                    </w:rPr>
                  </w:pPr>
                  <w:r w:rsidRPr="00C07B85">
                    <w:rPr>
                      <w:rStyle w:val="documentleft-box"/>
                      <w:rFonts w:asciiTheme="majorHAnsi" w:eastAsia="Century Gothic" w:hAnsiTheme="majorHAnsi" w:cstheme="majorHAnsi"/>
                    </w:rPr>
                    <w:t>Senior DevOps &amp; Software Engineer</w:t>
                  </w:r>
                </w:p>
                <w:p w14:paraId="46EF3C33" w14:textId="77777777" w:rsidR="0088462D" w:rsidRPr="003E276E" w:rsidRDefault="00F34C31">
                  <w:pPr>
                    <w:pStyle w:val="documentresumeTitle"/>
                    <w:rPr>
                      <w:rStyle w:val="documentleft-box"/>
                      <w:rFonts w:asciiTheme="majorHAnsi" w:eastAsia="Century Gothic" w:hAnsiTheme="majorHAnsi" w:cstheme="majorHAnsi"/>
                      <w:color w:val="000000" w:themeColor="text1"/>
                      <w:sz w:val="22"/>
                      <w:szCs w:val="28"/>
                    </w:rPr>
                  </w:pPr>
                  <w:r w:rsidRPr="003E276E">
                    <w:rPr>
                      <w:rStyle w:val="documentleft-box"/>
                      <w:rFonts w:asciiTheme="majorHAnsi" w:eastAsia="Century Gothic" w:hAnsiTheme="majorHAnsi" w:cstheme="majorHAnsi"/>
                      <w:b/>
                      <w:color w:val="000000" w:themeColor="text1"/>
                      <w:sz w:val="22"/>
                      <w:szCs w:val="28"/>
                    </w:rPr>
                    <w:t>Date of Birth:</w:t>
                  </w:r>
                  <w:r w:rsidRPr="003E276E">
                    <w:rPr>
                      <w:rStyle w:val="documentleft-box"/>
                      <w:rFonts w:asciiTheme="majorHAnsi" w:eastAsia="Century Gothic" w:hAnsiTheme="majorHAnsi" w:cstheme="majorHAnsi"/>
                      <w:color w:val="000000" w:themeColor="text1"/>
                      <w:sz w:val="22"/>
                      <w:szCs w:val="28"/>
                    </w:rPr>
                    <w:t xml:space="preserve"> Feb 10, 1993</w:t>
                  </w:r>
                </w:p>
                <w:tbl>
                  <w:tblPr>
                    <w:tblStyle w:val="documentaddress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99"/>
                    <w:gridCol w:w="2085"/>
                  </w:tblGrid>
                  <w:tr w:rsidR="0088462D" w:rsidRPr="00C07B85" w14:paraId="214187CE" w14:textId="77777777">
                    <w:trPr>
                      <w:tblCellSpacing w:w="0" w:type="dxa"/>
                    </w:trPr>
                    <w:tc>
                      <w:tcPr>
                        <w:tcW w:w="4299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Style w:val="documenticonInnerTable"/>
                          <w:tblW w:w="4315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0"/>
                          <w:gridCol w:w="3875"/>
                        </w:tblGrid>
                        <w:tr w:rsidR="0088462D" w:rsidRPr="003E276E" w14:paraId="7A2CD7D2" w14:textId="77777777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14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62E5506F" w14:textId="77777777" w:rsidR="0088462D" w:rsidRPr="003E276E" w:rsidRDefault="00F34C31">
                              <w:pPr>
                                <w:rPr>
                                  <w:rStyle w:val="documentaddressLeft"/>
                                  <w:rFonts w:asciiTheme="majorHAnsi" w:eastAsia="Century Gothic" w:hAnsiTheme="majorHAnsi" w:cstheme="majorHAnsi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addressLeft"/>
                                  <w:rFonts w:asciiTheme="majorHAnsi" w:eastAsia="Century Gothic" w:hAnsiTheme="majorHAnsi" w:cstheme="majorHAnsi"/>
                                  <w:noProof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1C14C958" wp14:editId="647D07EA">
                                    <wp:extent cx="254000" cy="254000"/>
                                    <wp:effectExtent l="0" t="0" r="0" b="0"/>
                                    <wp:docPr id="100002" name="Picture 10000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2" name="Picture 100002"/>
                                            <pic:cNvPicPr/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75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124B9F59" w14:textId="77777777" w:rsidR="0088462D" w:rsidRPr="003E276E" w:rsidRDefault="00F34C31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Theme="majorHAnsi" w:eastAsia="Century Gothic" w:hAnsiTheme="majorHAnsi" w:cstheme="majorHAnsi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iconRowany"/>
                                  <w:rFonts w:asciiTheme="majorHAnsi" w:eastAsia="Century Gothic" w:hAnsiTheme="majorHAnsi" w:cstheme="majorHAnsi"/>
                                </w:rPr>
                                <w:t>Lubbock, TX 79403</w:t>
                              </w:r>
                            </w:p>
                          </w:tc>
                        </w:tr>
                      </w:tbl>
                      <w:p w14:paraId="25607FDD" w14:textId="77777777" w:rsidR="0088462D" w:rsidRPr="003E276E" w:rsidRDefault="0088462D">
                        <w:pPr>
                          <w:rPr>
                            <w:rFonts w:asciiTheme="majorHAnsi" w:hAnsiTheme="majorHAnsi" w:cstheme="majorHAnsi"/>
                            <w:vanish/>
                            <w:sz w:val="22"/>
                            <w:szCs w:val="22"/>
                          </w:rPr>
                        </w:pPr>
                      </w:p>
                      <w:tbl>
                        <w:tblPr>
                          <w:tblStyle w:val="documenticonInnerTable"/>
                          <w:tblW w:w="4307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0"/>
                          <w:gridCol w:w="3867"/>
                        </w:tblGrid>
                        <w:tr w:rsidR="0088462D" w:rsidRPr="003E276E" w14:paraId="0B50E1D5" w14:textId="77777777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0215FC68" w14:textId="77777777" w:rsidR="0088462D" w:rsidRPr="003E276E" w:rsidRDefault="00F34C31">
                              <w:pPr>
                                <w:rPr>
                                  <w:rStyle w:val="documentaddressLeft"/>
                                  <w:rFonts w:asciiTheme="majorHAnsi" w:eastAsia="Century Gothic" w:hAnsiTheme="majorHAnsi" w:cstheme="majorHAnsi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addressLeft"/>
                                  <w:rFonts w:asciiTheme="majorHAnsi" w:eastAsia="Century Gothic" w:hAnsiTheme="majorHAnsi" w:cstheme="majorHAnsi"/>
                                  <w:noProof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2BA578C5" wp14:editId="0616F277">
                                    <wp:extent cx="254000" cy="254000"/>
                                    <wp:effectExtent l="0" t="0" r="0" b="0"/>
                                    <wp:docPr id="100004" name="Picture 10000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4" name="Picture 100004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67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2080E153" w14:textId="1CCBB01F" w:rsidR="0088462D" w:rsidRPr="003E276E" w:rsidRDefault="00B00116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Theme="majorHAnsi" w:eastAsia="Century Gothic" w:hAnsiTheme="majorHAnsi" w:cstheme="majorHAnsi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iconRowany"/>
                                  <w:rFonts w:asciiTheme="majorHAnsi" w:eastAsia="Century Gothic" w:hAnsiTheme="majorHAnsi" w:cstheme="majorHAnsi"/>
                                </w:rPr>
                                <w:t xml:space="preserve">+1 </w:t>
                              </w:r>
                              <w:r w:rsidR="00F34C31" w:rsidRPr="003E276E">
                                <w:rPr>
                                  <w:rStyle w:val="iconRowany"/>
                                  <w:rFonts w:asciiTheme="majorHAnsi" w:eastAsia="Century Gothic" w:hAnsiTheme="majorHAnsi" w:cstheme="majorHAnsi"/>
                                </w:rPr>
                                <w:t>(</w:t>
                              </w:r>
                              <w:r w:rsidR="00AB4CA6" w:rsidRPr="003E276E">
                                <w:rPr>
                                  <w:rStyle w:val="iconRowany"/>
                                  <w:rFonts w:asciiTheme="majorHAnsi" w:eastAsia="Century Gothic" w:hAnsiTheme="majorHAnsi" w:cstheme="majorHAnsi"/>
                                </w:rPr>
                                <w:t>818</w:t>
                              </w:r>
                              <w:r w:rsidR="00F34C31" w:rsidRPr="003E276E">
                                <w:rPr>
                                  <w:rStyle w:val="iconRowany"/>
                                  <w:rFonts w:asciiTheme="majorHAnsi" w:eastAsia="Century Gothic" w:hAnsiTheme="majorHAnsi" w:cstheme="majorHAnsi"/>
                                </w:rPr>
                                <w:t xml:space="preserve">) </w:t>
                              </w:r>
                              <w:r w:rsidR="00AB4CA6" w:rsidRPr="003E276E">
                                <w:rPr>
                                  <w:rStyle w:val="iconRowany"/>
                                  <w:rFonts w:asciiTheme="majorHAnsi" w:eastAsia="Century Gothic" w:hAnsiTheme="majorHAnsi" w:cstheme="majorHAnsi"/>
                                </w:rPr>
                                <w:t>934</w:t>
                              </w:r>
                              <w:r w:rsidR="00F34C31" w:rsidRPr="003E276E">
                                <w:rPr>
                                  <w:rStyle w:val="iconRowany"/>
                                  <w:rFonts w:asciiTheme="majorHAnsi" w:eastAsia="Century Gothic" w:hAnsiTheme="majorHAnsi" w:cstheme="majorHAnsi"/>
                                </w:rPr>
                                <w:t>-</w:t>
                              </w:r>
                              <w:r w:rsidR="00AB4CA6" w:rsidRPr="003E276E">
                                <w:rPr>
                                  <w:rStyle w:val="iconRowany"/>
                                  <w:rFonts w:asciiTheme="majorHAnsi" w:eastAsia="Century Gothic" w:hAnsiTheme="majorHAnsi" w:cstheme="majorHAnsi"/>
                                </w:rPr>
                                <w:t>0381</w:t>
                              </w:r>
                              <w:r w:rsidR="00F34C31" w:rsidRPr="003E276E">
                                <w:rPr>
                                  <w:rStyle w:val="documenticonRowicoTxt"/>
                                  <w:rFonts w:asciiTheme="majorHAnsi" w:eastAsia="Century Gothic" w:hAnsiTheme="majorHAnsi" w:cstheme="majorHAns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38F46718" w14:textId="77777777" w:rsidR="0088462D" w:rsidRPr="003E276E" w:rsidRDefault="0088462D">
                        <w:pPr>
                          <w:rPr>
                            <w:rFonts w:asciiTheme="majorHAnsi" w:hAnsiTheme="majorHAnsi" w:cstheme="majorHAnsi"/>
                            <w:vanish/>
                            <w:sz w:val="22"/>
                            <w:szCs w:val="22"/>
                          </w:rPr>
                        </w:pPr>
                      </w:p>
                      <w:tbl>
                        <w:tblPr>
                          <w:tblStyle w:val="documenticonInner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0"/>
                          <w:gridCol w:w="3852"/>
                        </w:tblGrid>
                        <w:tr w:rsidR="0088462D" w:rsidRPr="003E276E" w14:paraId="42EE1D4B" w14:textId="77777777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1323DED6" w14:textId="77777777" w:rsidR="0088462D" w:rsidRPr="003E276E" w:rsidRDefault="00F34C31">
                              <w:pPr>
                                <w:rPr>
                                  <w:rStyle w:val="documentaddressLeft"/>
                                  <w:rFonts w:asciiTheme="majorHAnsi" w:eastAsia="Century Gothic" w:hAnsiTheme="majorHAnsi" w:cstheme="majorHAnsi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addressLeft"/>
                                  <w:rFonts w:asciiTheme="majorHAnsi" w:eastAsia="Century Gothic" w:hAnsiTheme="majorHAnsi" w:cstheme="majorHAnsi"/>
                                  <w:noProof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39606AFD" wp14:editId="42F548BF">
                                    <wp:extent cx="254000" cy="254000"/>
                                    <wp:effectExtent l="0" t="0" r="0" b="0"/>
                                    <wp:docPr id="100006" name="Picture 10000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6" name="Picture 100006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52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6228666C" w14:textId="77777777" w:rsidR="0088462D" w:rsidRPr="003E276E" w:rsidRDefault="00F34C31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Theme="majorHAnsi" w:eastAsia="Century Gothic" w:hAnsiTheme="majorHAnsi" w:cstheme="majorHAnsi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iconRowany"/>
                                  <w:rFonts w:asciiTheme="majorHAnsi" w:eastAsia="Century Gothic" w:hAnsiTheme="majorHAnsi" w:cstheme="majorHAnsi"/>
                                </w:rPr>
                                <w:t>thomasford3344@gmail.com</w:t>
                              </w:r>
                            </w:p>
                          </w:tc>
                        </w:tr>
                      </w:tbl>
                      <w:p w14:paraId="43E69AD7" w14:textId="77777777" w:rsidR="0088462D" w:rsidRPr="00C07B85" w:rsidRDefault="0088462D">
                        <w:pPr>
                          <w:rPr>
                            <w:rStyle w:val="documentaddressLeft"/>
                            <w:rFonts w:asciiTheme="majorHAnsi" w:eastAsia="Century Gothic" w:hAnsiTheme="majorHAnsi" w:cstheme="maj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08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0CF06B9" w14:textId="77777777" w:rsidR="0088462D" w:rsidRPr="00C07B85" w:rsidRDefault="0088462D">
                        <w:pPr>
                          <w:rPr>
                            <w:rStyle w:val="documentaddressLeft"/>
                            <w:rFonts w:asciiTheme="majorHAnsi" w:eastAsia="Century Gothic" w:hAnsiTheme="majorHAnsi" w:cstheme="majorHAnsi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6A039DD6" w14:textId="77777777" w:rsidR="0088462D" w:rsidRPr="00C07B85" w:rsidRDefault="0088462D">
                  <w:pPr>
                    <w:pStyle w:val="documentleft-boxParagraph"/>
                    <w:spacing w:line="320" w:lineRule="atLeast"/>
                    <w:textAlignment w:val="auto"/>
                    <w:rPr>
                      <w:rStyle w:val="documentleft-box"/>
                      <w:rFonts w:asciiTheme="majorHAnsi" w:eastAsia="Century Gothic" w:hAnsiTheme="majorHAnsi" w:cs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27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CB0255" w14:textId="77777777" w:rsidR="0088462D" w:rsidRPr="00C07B85" w:rsidRDefault="00F34C31">
                  <w:pPr>
                    <w:pStyle w:val="documentprflPicdiv"/>
                    <w:spacing w:line="320" w:lineRule="atLeast"/>
                    <w:rPr>
                      <w:rStyle w:val="documentright-box"/>
                      <w:rFonts w:asciiTheme="majorHAnsi" w:eastAsia="Century Gothic" w:hAnsiTheme="majorHAnsi" w:cstheme="majorHAnsi"/>
                      <w:sz w:val="22"/>
                      <w:szCs w:val="22"/>
                    </w:rPr>
                  </w:pPr>
                  <w:r w:rsidRPr="00C07B85">
                    <w:rPr>
                      <w:rStyle w:val="documentright-box"/>
                      <w:rFonts w:asciiTheme="majorHAnsi" w:eastAsia="Century Gothic" w:hAnsiTheme="majorHAnsi" w:cstheme="majorHAnsi"/>
                      <w:noProof/>
                      <w:sz w:val="22"/>
                      <w:szCs w:val="22"/>
                    </w:rPr>
                    <w:drawing>
                      <wp:inline distT="0" distB="0" distL="0" distR="0" wp14:anchorId="56F4A33F" wp14:editId="02279C41">
                        <wp:extent cx="1258570" cy="1574800"/>
                        <wp:effectExtent l="0" t="0" r="0" b="0"/>
                        <wp:docPr id="100008" name="Picture 1000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8" name="Picture 10000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8956" cy="15748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3175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A65EDBC" w14:textId="77777777" w:rsidR="00B00116" w:rsidRPr="00C07B85" w:rsidRDefault="00F34C31" w:rsidP="00B00116">
            <w:pPr>
              <w:pStyle w:val="p"/>
              <w:spacing w:before="300" w:line="320" w:lineRule="atLeast"/>
              <w:ind w:firstLineChars="200" w:firstLine="442"/>
              <w:jc w:val="both"/>
              <w:rPr>
                <w:rStyle w:val="maincell"/>
                <w:rFonts w:asciiTheme="majorHAnsi" w:eastAsia="Century Gothic" w:hAnsiTheme="majorHAnsi" w:cstheme="majorHAnsi"/>
                <w:szCs w:val="22"/>
              </w:rPr>
            </w:pPr>
            <w:r w:rsidRPr="003E276E">
              <w:rPr>
                <w:rStyle w:val="Strong1"/>
                <w:rFonts w:asciiTheme="majorHAnsi" w:eastAsia="Century Gothic" w:hAnsiTheme="majorHAnsi" w:cstheme="majorHAnsi"/>
                <w:b/>
                <w:bCs/>
                <w:sz w:val="22"/>
                <w:szCs w:val="20"/>
              </w:rPr>
              <w:t>Senior DevOps and Software Engineer</w:t>
            </w:r>
            <w:r w:rsidRPr="003E276E">
              <w:rPr>
                <w:rStyle w:val="maincell"/>
                <w:rFonts w:asciiTheme="majorHAnsi" w:eastAsia="Century Gothic" w:hAnsiTheme="majorHAnsi" w:cstheme="majorHAnsi"/>
                <w:sz w:val="22"/>
                <w:szCs w:val="20"/>
              </w:rPr>
              <w:t xml:space="preserve"> with </w:t>
            </w:r>
            <w:r w:rsidRPr="003E276E">
              <w:rPr>
                <w:rStyle w:val="Strong1"/>
                <w:rFonts w:asciiTheme="majorHAnsi" w:eastAsia="Century Gothic" w:hAnsiTheme="majorHAnsi" w:cstheme="majorHAnsi"/>
                <w:b/>
                <w:bCs/>
                <w:sz w:val="22"/>
                <w:szCs w:val="20"/>
              </w:rPr>
              <w:t>8+</w:t>
            </w:r>
            <w:r w:rsidRPr="003E276E">
              <w:rPr>
                <w:rStyle w:val="maincell"/>
                <w:rFonts w:asciiTheme="majorHAnsi" w:eastAsia="Century Gothic" w:hAnsiTheme="majorHAnsi" w:cstheme="majorHAnsi"/>
                <w:sz w:val="22"/>
                <w:szCs w:val="20"/>
              </w:rPr>
              <w:t xml:space="preserve"> </w:t>
            </w:r>
            <w:r w:rsidRPr="003E276E">
              <w:rPr>
                <w:rStyle w:val="Strong1"/>
                <w:rFonts w:asciiTheme="majorHAnsi" w:eastAsia="Century Gothic" w:hAnsiTheme="majorHAnsi" w:cstheme="majorHAnsi"/>
                <w:b/>
                <w:bCs/>
                <w:sz w:val="22"/>
                <w:szCs w:val="20"/>
              </w:rPr>
              <w:t xml:space="preserve">years </w:t>
            </w:r>
            <w:r w:rsidRPr="003E276E">
              <w:rPr>
                <w:rStyle w:val="maincell"/>
                <w:rFonts w:asciiTheme="majorHAnsi" w:eastAsia="Century Gothic" w:hAnsiTheme="majorHAnsi" w:cstheme="majorHAnsi"/>
                <w:sz w:val="22"/>
                <w:szCs w:val="20"/>
              </w:rPr>
              <w:t xml:space="preserve">of experience building scalable cloud infrastructure, automating deployments, and developing reliable backend systems. Skilled in Kubernetes, GCP, Bitbucket, Jira, Python, and Java, with a strong track record of supporting intelligent, data-driven platforms like OPTRIX and contributing to next-gen cybersecurity products at </w:t>
            </w:r>
            <w:proofErr w:type="spellStart"/>
            <w:r w:rsidRPr="003E276E">
              <w:rPr>
                <w:rStyle w:val="maincell"/>
                <w:rFonts w:asciiTheme="majorHAnsi" w:eastAsia="Century Gothic" w:hAnsiTheme="majorHAnsi" w:cstheme="majorHAnsi"/>
                <w:sz w:val="22"/>
                <w:szCs w:val="20"/>
              </w:rPr>
              <w:t>RevBits</w:t>
            </w:r>
            <w:proofErr w:type="spellEnd"/>
            <w:r w:rsidRPr="003E276E">
              <w:rPr>
                <w:rStyle w:val="maincell"/>
                <w:rFonts w:asciiTheme="majorHAnsi" w:eastAsia="Century Gothic" w:hAnsiTheme="majorHAnsi" w:cstheme="majorHAnsi"/>
                <w:sz w:val="22"/>
                <w:szCs w:val="20"/>
              </w:rPr>
              <w:t>. Adept at improving delivery pipelines, optimizing system performance, and collaborating across teams to deliver secure, high-quality software. Known for clear communication, fast problem-solving, and driving efficiency in fast-paced, complex environments</w:t>
            </w:r>
            <w:r w:rsidRPr="00C07B85">
              <w:rPr>
                <w:rStyle w:val="maincell"/>
                <w:rFonts w:asciiTheme="majorHAnsi" w:eastAsia="Century Gothic" w:hAnsiTheme="majorHAnsi" w:cstheme="majorHAnsi"/>
                <w:szCs w:val="22"/>
              </w:rPr>
              <w:t>.</w:t>
            </w:r>
          </w:p>
          <w:p w14:paraId="135E1CAB" w14:textId="77777777" w:rsidR="0088462D" w:rsidRPr="00C07B85" w:rsidRDefault="0088462D">
            <w:pPr>
              <w:spacing w:line="300" w:lineRule="exact"/>
              <w:rPr>
                <w:rFonts w:asciiTheme="majorHAnsi" w:hAnsiTheme="majorHAnsi" w:cstheme="majorHAnsi"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860"/>
            </w:tblGrid>
            <w:tr w:rsidR="0088462D" w:rsidRPr="00C07B85" w14:paraId="330B0C21" w14:textId="77777777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C7E77A8" w14:textId="77777777" w:rsidR="0088462D" w:rsidRPr="00C07B85" w:rsidRDefault="0088462D">
                  <w:pPr>
                    <w:pStyle w:val="documentsectionleftmargincellParagraph"/>
                    <w:spacing w:line="320" w:lineRule="atLeast"/>
                    <w:textAlignment w:val="auto"/>
                    <w:rPr>
                      <w:rStyle w:val="documentsectionleftmargincell"/>
                      <w:rFonts w:asciiTheme="majorHAnsi" w:eastAsia="Century Gothic" w:hAnsiTheme="majorHAnsi" w:cs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C12FF7" w14:textId="77777777" w:rsidR="0088462D" w:rsidRPr="00C07B85" w:rsidRDefault="00F34C31">
                  <w:pPr>
                    <w:pStyle w:val="documentsectionparagraphwrapperheading"/>
                    <w:pBdr>
                      <w:bottom w:val="none" w:sz="0" w:space="10" w:color="auto"/>
                    </w:pBdr>
                    <w:spacing w:line="320" w:lineRule="exact"/>
                    <w:ind w:left="500"/>
                    <w:rPr>
                      <w:rStyle w:val="documentsectionparagraphwrapper"/>
                      <w:rFonts w:asciiTheme="majorHAnsi" w:eastAsia="Century Gothic" w:hAnsiTheme="majorHAnsi" w:cstheme="majorHAnsi"/>
                      <w:b/>
                      <w:bCs/>
                      <w:color w:val="002E58"/>
                      <w:sz w:val="22"/>
                      <w:szCs w:val="22"/>
                    </w:rPr>
                  </w:pPr>
                  <w:r w:rsidRPr="00C07B85">
                    <w:rPr>
                      <w:rStyle w:val="documentsectionparagraphwrapper"/>
                      <w:rFonts w:asciiTheme="majorHAnsi" w:eastAsia="Century Gothic" w:hAnsiTheme="majorHAnsi" w:cstheme="majorHAnsi"/>
                      <w:b/>
                      <w:bCs/>
                      <w:noProof/>
                      <w:color w:val="002E58"/>
                      <w:sz w:val="22"/>
                      <w:szCs w:val="22"/>
                    </w:rPr>
                    <w:drawing>
                      <wp:anchor distT="0" distB="0" distL="114300" distR="114300" simplePos="0" relativeHeight="251636224" behindDoc="0" locked="0" layoutInCell="1" allowOverlap="1" wp14:anchorId="44A22076" wp14:editId="1AC42736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-88900</wp:posOffset>
                        </wp:positionV>
                        <wp:extent cx="368300" cy="368935"/>
                        <wp:effectExtent l="0" t="0" r="0" b="0"/>
                        <wp:wrapNone/>
                        <wp:docPr id="100010" name="Picture 1000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0" name="Picture 100010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C07B85">
                    <w:rPr>
                      <w:rStyle w:val="documentsectiontitle"/>
                      <w:rFonts w:asciiTheme="majorHAnsi" w:eastAsia="Century Gothic" w:hAnsiTheme="majorHAnsi" w:cstheme="majorHAnsi"/>
                      <w:b/>
                      <w:bCs/>
                    </w:rPr>
                    <w:t>Work History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C07B85" w14:paraId="48C4EE21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059D898" w14:textId="77777777" w:rsidR="0088462D" w:rsidRPr="00C07B85" w:rsidRDefault="00F34C31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  <w:r w:rsidRPr="00C07B85"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37248" behindDoc="0" locked="0" layoutInCell="1" allowOverlap="1" wp14:anchorId="72211303" wp14:editId="79E35678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12" name="Picture 1000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2" name="Picture 100012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1D70C19" w14:textId="77777777" w:rsidR="0088462D" w:rsidRPr="00C07B85" w:rsidRDefault="00F34C31">
                        <w:pPr>
                          <w:pStyle w:val="documentspanpaddedline"/>
                          <w:spacing w:line="340" w:lineRule="atLeast"/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2"/>
                          </w:rPr>
                        </w:pPr>
                        <w:r w:rsidRPr="00C07B85">
                          <w:rPr>
                            <w:rStyle w:val="documentspanjobtitle"/>
                            <w:rFonts w:asciiTheme="majorHAnsi" w:eastAsia="Century Gothic" w:hAnsiTheme="majorHAnsi" w:cstheme="majorHAnsi"/>
                            <w:color w:val="000000"/>
                            <w:sz w:val="28"/>
                            <w:szCs w:val="28"/>
                          </w:rPr>
                          <w:t>DevOps Engineer</w:t>
                        </w:r>
                      </w:p>
                      <w:p w14:paraId="21F7DC7F" w14:textId="77777777" w:rsidR="0088462D" w:rsidRPr="00C07B85" w:rsidRDefault="00F34C31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Theme="majorHAnsi" w:eastAsia="Century Gothic" w:hAnsiTheme="majorHAnsi" w:cstheme="majorHAnsi"/>
                            <w:i/>
                            <w:iCs/>
                            <w:color w:val="000000"/>
                            <w:szCs w:val="22"/>
                          </w:rPr>
                        </w:pPr>
                        <w:r w:rsidRPr="00C07B85">
                          <w:rPr>
                            <w:rStyle w:val="span"/>
                            <w:rFonts w:asciiTheme="majorHAnsi" w:eastAsia="Century Gothic" w:hAnsiTheme="majorHAnsi" w:cstheme="majorHAnsi"/>
                            <w:i/>
                            <w:iCs/>
                            <w:color w:val="000000"/>
                            <w:szCs w:val="22"/>
                          </w:rPr>
                          <w:t>Vieaura Inc., Alpharetta, GA</w:t>
                        </w:r>
                      </w:p>
                      <w:p w14:paraId="3CD2BD91" w14:textId="77777777" w:rsidR="0088462D" w:rsidRPr="003E276E" w:rsidRDefault="00F34C31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</w:pPr>
                        <w:r w:rsidRPr="003E276E"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  <w:t>Built CI/CD pipelines in Bitbucket to support OPTRIX's Operational Intelligence, ensuring reliable, repeatable deployments.</w:t>
                        </w:r>
                      </w:p>
                      <w:p w14:paraId="7BBF3DD0" w14:textId="77777777" w:rsidR="0088462D" w:rsidRPr="003E276E" w:rsidRDefault="00F34C31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</w:pPr>
                        <w:r w:rsidRPr="003E276E"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  <w:t>Managed scalable Kubernetes clusters on GCP, delivering high availability for OPTRIX's real-time spatial awareness features.</w:t>
                        </w:r>
                      </w:p>
                      <w:p w14:paraId="72B3421B" w14:textId="77777777" w:rsidR="0088462D" w:rsidRPr="003E276E" w:rsidRDefault="00F34C31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</w:pPr>
                        <w:r w:rsidRPr="003E276E"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  <w:t>Set up monitoring, logging, and automated deployments on GCP to support OPTRIX's adaptive Intelligent Guidance system.</w:t>
                        </w:r>
                      </w:p>
                      <w:p w14:paraId="61FBF53A" w14:textId="77777777" w:rsidR="0088462D" w:rsidRPr="003E276E" w:rsidRDefault="00F34C31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</w:pPr>
                        <w:r w:rsidRPr="003E276E"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  <w:t>Improved workflows by refining Jira processes, automating infrastructure tasks, and standardizing environments for the OPTRIX no-code platform.</w:t>
                        </w:r>
                      </w:p>
                      <w:p w14:paraId="19FB8FCF" w14:textId="77777777" w:rsidR="00B00116" w:rsidRPr="00C07B85" w:rsidRDefault="00B00116" w:rsidP="00B00116">
                        <w:pPr>
                          <w:pStyle w:val="documentulli"/>
                          <w:spacing w:line="340" w:lineRule="atLeast"/>
                          <w:ind w:left="320"/>
                          <w:jc w:val="both"/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Cs w:val="22"/>
                          </w:rPr>
                        </w:pPr>
                      </w:p>
                      <w:p w14:paraId="62C8B497" w14:textId="77777777" w:rsidR="0088462D" w:rsidRPr="00C07B85" w:rsidRDefault="00F34C31">
                        <w:pPr>
                          <w:spacing w:line="100" w:lineRule="exact"/>
                          <w:textAlignment w:val="auto"/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2"/>
                          </w:rPr>
                        </w:pPr>
                        <w:r w:rsidRPr="00C07B85"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 w14:paraId="45F049B2" w14:textId="77777777" w:rsidR="0088462D" w:rsidRPr="00C07B85" w:rsidRDefault="0088462D">
                  <w:pPr>
                    <w:rPr>
                      <w:rFonts w:asciiTheme="majorHAnsi" w:hAnsiTheme="majorHAnsi" w:cstheme="majorHAns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C07B85" w14:paraId="509A086F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E48061C" w14:textId="77777777" w:rsidR="0088462D" w:rsidRPr="00C07B85" w:rsidRDefault="00F34C31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  <w:r w:rsidRPr="00C07B85"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38272" behindDoc="0" locked="0" layoutInCell="1" allowOverlap="1" wp14:anchorId="21792784" wp14:editId="3FEDB869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14" name="Picture 1000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4" name="Picture 10001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R="00C07B85">
                          <w:rPr>
                            <w:rFonts w:asciiTheme="majorHAnsi" w:hAnsiTheme="majorHAnsi" w:cstheme="majorHAns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3360" behindDoc="0" locked="0" layoutInCell="1" allowOverlap="1" wp14:anchorId="1DC87C99" wp14:editId="2F60B500">
                                  <wp:simplePos x="0" y="0"/>
                                  <wp:positionH relativeFrom="column">
                                    <wp:posOffset>-1714500</wp:posOffset>
                                  </wp:positionH>
                                  <wp:positionV relativeFrom="paragraph">
                                    <wp:posOffset>-25400</wp:posOffset>
                                  </wp:positionV>
                                  <wp:extent cx="1270000" cy="431800"/>
                                  <wp:effectExtent l="0" t="3175" r="0" b="0"/>
                                  <wp:wrapNone/>
                                  <wp:docPr id="4" name="Rectangle 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1270000" cy="431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>
                                              <a:alpha val="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6442F78D" w14:textId="77777777" w:rsidR="0088462D" w:rsidRPr="00C07B85" w:rsidRDefault="00F34C31">
                                              <w:pPr>
                                                <w:spacing w:line="340" w:lineRule="atLeast"/>
                                                <w:jc w:val="center"/>
                                                <w:textAlignment w:val="auto"/>
                                                <w:rPr>
                                                  <w:rStyle w:val="span"/>
                                                  <w:rFonts w:asciiTheme="majorHAnsi" w:eastAsia="Century Gothic" w:hAnsiTheme="majorHAnsi" w:cstheme="majorHAnsi"/>
                                                  <w:b/>
                                                  <w:bCs/>
                                                  <w:color w:val="FFFFFF"/>
                                                  <w:szCs w:val="22"/>
                                                </w:rPr>
                                              </w:pPr>
                                              <w:r w:rsidRPr="00C07B85">
                                                <w:rPr>
                                                  <w:rStyle w:val="span"/>
                                                  <w:rFonts w:asciiTheme="majorHAnsi" w:eastAsia="Century Gothic" w:hAnsiTheme="majorHAnsi" w:cstheme="majorHAnsi"/>
                                                  <w:b/>
                                                  <w:bCs/>
                                                  <w:color w:val="FFFFFF"/>
                                                  <w:szCs w:val="22"/>
                                                </w:rPr>
                                                <w:t>May 2018</w:t>
                                              </w:r>
                                            </w:p>
                                            <w:p w14:paraId="781FB8E8" w14:textId="77777777" w:rsidR="0088462D" w:rsidRPr="00C07B85" w:rsidRDefault="00F34C31">
                                              <w:pPr>
                                                <w:spacing w:line="340" w:lineRule="atLeast"/>
                                                <w:jc w:val="right"/>
                                                <w:textAlignment w:val="auto"/>
                                                <w:rPr>
                                                  <w:rStyle w:val="documentparagraphdateswrapper"/>
                                                  <w:rFonts w:asciiTheme="majorHAnsi" w:eastAsia="Century Gothic" w:hAnsiTheme="majorHAnsi" w:cstheme="majorHAnsi"/>
                                                  <w:szCs w:val="22"/>
                                                </w:rPr>
                                              </w:pPr>
                                              <w:r w:rsidRPr="00C07B85">
                                                <w:rPr>
                                                  <w:rStyle w:val="span"/>
                                                  <w:rFonts w:asciiTheme="majorHAnsi" w:eastAsia="Century Gothic" w:hAnsiTheme="majorHAnsi" w:cstheme="majorHAnsi"/>
                                                  <w:b/>
                                                  <w:bCs/>
                                                  <w:color w:val="FFFFFF"/>
                                                  <w:szCs w:val="22"/>
                                                </w:rPr>
                                                <w:t>- Mar 2020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t" anchorCtr="0" upright="1">
                                          <a:spAutoFit/>
                                        </wps:bodyPr>
                                      </wps:wsp>
                                    </a:graphicData>
                                  </a:graphic>
                                  <wp14:sizeRelH relativeFrom="page">
                                    <wp14:pctWidth>0</wp14:pctWidth>
                                  </wp14:sizeRelH>
                                  <wp14:sizeRelV relativeFrom="page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1DC87C99" id="Rectangle 3" o:spid="_x0000_s1027" style="position:absolute;left:0;text-align:left;margin-left:-135pt;margin-top:-2pt;width:100pt;height:3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" stroked="f">
                                  <v:fill opacity="0"/>
                                  <v:textbox style="mso-fit-shape-to-text:t" inset="0,0,0,0">
                                    <w:txbxContent>
                                      <w:p w14:paraId="6442F78D" w14:textId="77777777" w:rsidR="0088462D" w:rsidRPr="00C07B85" w:rsidRDefault="00F34C31">
                                        <w:pPr>
                                          <w:spacing w:line="340" w:lineRule="atLeast"/>
                                          <w:jc w:val="center"/>
                                          <w:textAlignment w:val="auto"/>
                                          <w:rPr>
                                            <w:rStyle w:val="span"/>
                                            <w:rFonts w:asciiTheme="majorHAnsi" w:eastAsia="Century Gothic" w:hAnsiTheme="majorHAnsi" w:cstheme="majorHAnsi"/>
                                            <w:b/>
                                            <w:bCs/>
                                            <w:color w:val="FFFFFF"/>
                                            <w:szCs w:val="22"/>
                                          </w:rPr>
                                        </w:pPr>
                                        <w:r w:rsidRPr="00C07B85">
                                          <w:rPr>
                                            <w:rStyle w:val="span"/>
                                            <w:rFonts w:asciiTheme="majorHAnsi" w:eastAsia="Century Gothic" w:hAnsiTheme="majorHAnsi" w:cstheme="majorHAnsi"/>
                                            <w:b/>
                                            <w:bCs/>
                                            <w:color w:val="FFFFFF"/>
                                            <w:szCs w:val="22"/>
                                          </w:rPr>
                                          <w:t>May 2018</w:t>
                                        </w:r>
                                      </w:p>
                                      <w:p w14:paraId="781FB8E8" w14:textId="77777777" w:rsidR="0088462D" w:rsidRPr="00C07B85" w:rsidRDefault="00F34C31">
                                        <w:pPr>
                                          <w:spacing w:line="340" w:lineRule="atLeast"/>
                                          <w:jc w:val="right"/>
                                          <w:textAlignment w:val="auto"/>
                                          <w:rPr>
                                            <w:rStyle w:val="documentparagraphdateswrapper"/>
                                            <w:rFonts w:asciiTheme="majorHAnsi" w:eastAsia="Century Gothic" w:hAnsiTheme="majorHAnsi" w:cstheme="majorHAnsi"/>
                                            <w:szCs w:val="22"/>
                                          </w:rPr>
                                        </w:pPr>
                                        <w:r w:rsidRPr="00C07B85">
                                          <w:rPr>
                                            <w:rStyle w:val="span"/>
                                            <w:rFonts w:asciiTheme="majorHAnsi" w:eastAsia="Century Gothic" w:hAnsiTheme="majorHAnsi" w:cstheme="majorHAnsi"/>
                                            <w:b/>
                                            <w:bCs/>
                                            <w:color w:val="FFFFFF"/>
                                            <w:szCs w:val="22"/>
                                          </w:rPr>
                                          <w:t>- Mar 2020</w:t>
                                        </w:r>
                                      </w:p>
                                    </w:txbxContent>
                                  </v:textbox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C1F2ED9" w14:textId="77777777" w:rsidR="0088462D" w:rsidRPr="00C07B85" w:rsidRDefault="00F34C31">
                        <w:pPr>
                          <w:pStyle w:val="documentspanpaddedline"/>
                          <w:spacing w:line="340" w:lineRule="atLeast"/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2"/>
                          </w:rPr>
                        </w:pPr>
                        <w:r w:rsidRPr="00C07B85">
                          <w:rPr>
                            <w:rStyle w:val="documentspanjobtitle"/>
                            <w:rFonts w:asciiTheme="majorHAnsi" w:eastAsia="Century Gothic" w:hAnsiTheme="majorHAnsi" w:cstheme="majorHAnsi"/>
                            <w:color w:val="000000"/>
                            <w:sz w:val="28"/>
                            <w:szCs w:val="28"/>
                          </w:rPr>
                          <w:t>Software Engineer</w:t>
                        </w:r>
                      </w:p>
                      <w:p w14:paraId="73550A07" w14:textId="77777777" w:rsidR="0088462D" w:rsidRPr="00C07B85" w:rsidRDefault="00F34C31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Theme="majorHAnsi" w:eastAsia="Century Gothic" w:hAnsiTheme="majorHAnsi" w:cstheme="majorHAnsi"/>
                            <w:i/>
                            <w:iCs/>
                            <w:color w:val="000000"/>
                            <w:szCs w:val="22"/>
                          </w:rPr>
                        </w:pPr>
                        <w:proofErr w:type="spellStart"/>
                        <w:r w:rsidRPr="00C07B85">
                          <w:rPr>
                            <w:rStyle w:val="span"/>
                            <w:rFonts w:asciiTheme="majorHAnsi" w:eastAsia="Century Gothic" w:hAnsiTheme="majorHAnsi" w:cstheme="majorHAnsi"/>
                            <w:i/>
                            <w:iCs/>
                            <w:color w:val="000000"/>
                            <w:szCs w:val="22"/>
                          </w:rPr>
                          <w:t>RevBits</w:t>
                        </w:r>
                        <w:proofErr w:type="spellEnd"/>
                        <w:r w:rsidRPr="00C07B85">
                          <w:rPr>
                            <w:rStyle w:val="span"/>
                            <w:rFonts w:asciiTheme="majorHAnsi" w:eastAsia="Century Gothic" w:hAnsiTheme="majorHAnsi" w:cstheme="majorHAnsi"/>
                            <w:i/>
                            <w:iCs/>
                            <w:color w:val="000000"/>
                            <w:szCs w:val="22"/>
                          </w:rPr>
                          <w:t xml:space="preserve"> LLC, Mineola, NY</w:t>
                        </w:r>
                      </w:p>
                      <w:p w14:paraId="206EAE86" w14:textId="77777777" w:rsidR="0088462D" w:rsidRPr="003E276E" w:rsidRDefault="00F34C31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</w:pPr>
                        <w:r w:rsidRPr="003E276E"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  <w:t xml:space="preserve">Developed security product features in Python and Java for platforms including </w:t>
                        </w:r>
                        <w:proofErr w:type="spellStart"/>
                        <w:r w:rsidRPr="003E276E"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  <w:t>RevBits</w:t>
                        </w:r>
                        <w:proofErr w:type="spellEnd"/>
                        <w:r w:rsidRPr="003E276E"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  <w:t xml:space="preserve"> CIP/XDR, Email Security, EDR, and Zero Trust.</w:t>
                        </w:r>
                      </w:p>
                      <w:p w14:paraId="512A0772" w14:textId="77777777" w:rsidR="0088462D" w:rsidRPr="003E276E" w:rsidRDefault="00F34C31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</w:pPr>
                        <w:r w:rsidRPr="003E276E"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  <w:t>Built and optimized backend components to improve threat detection, access control, and incident response.</w:t>
                        </w:r>
                      </w:p>
                      <w:p w14:paraId="546C862A" w14:textId="77777777" w:rsidR="0088462D" w:rsidRPr="003E276E" w:rsidRDefault="00F34C31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</w:pPr>
                        <w:r w:rsidRPr="003E276E"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  <w:t>Translated penetration-testing and vulnerability findings into product enhancements.</w:t>
                        </w:r>
                      </w:p>
                      <w:p w14:paraId="6263ECB8" w14:textId="77777777" w:rsidR="0088462D" w:rsidRPr="003E276E" w:rsidRDefault="00F34C31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</w:pPr>
                        <w:r w:rsidRPr="003E276E"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  <w:t>Performed code reviews, debugging, and testing to ensure secure and reliable software.</w:t>
                        </w:r>
                      </w:p>
                      <w:p w14:paraId="2E7D4B87" w14:textId="77777777" w:rsidR="00B00116" w:rsidRPr="00C07B85" w:rsidRDefault="00B00116" w:rsidP="00B00116">
                        <w:pPr>
                          <w:pStyle w:val="documentulli"/>
                          <w:spacing w:line="340" w:lineRule="atLeast"/>
                          <w:ind w:left="320"/>
                          <w:jc w:val="both"/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Cs w:val="22"/>
                          </w:rPr>
                        </w:pPr>
                      </w:p>
                      <w:p w14:paraId="17C7371D" w14:textId="77777777" w:rsidR="0088462D" w:rsidRPr="00C07B85" w:rsidRDefault="00F34C31">
                        <w:pPr>
                          <w:spacing w:line="100" w:lineRule="exact"/>
                          <w:textAlignment w:val="auto"/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2"/>
                          </w:rPr>
                        </w:pPr>
                        <w:r w:rsidRPr="00C07B85"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2"/>
                          </w:rPr>
                          <w:lastRenderedPageBreak/>
                          <w:t> </w:t>
                        </w:r>
                      </w:p>
                    </w:tc>
                  </w:tr>
                </w:tbl>
                <w:p w14:paraId="40426D4E" w14:textId="77777777" w:rsidR="0088462D" w:rsidRPr="00C07B85" w:rsidRDefault="0088462D">
                  <w:pPr>
                    <w:rPr>
                      <w:rFonts w:asciiTheme="majorHAnsi" w:hAnsiTheme="majorHAnsi" w:cstheme="majorHAns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C07B85" w14:paraId="580F9F2F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F682127" w14:textId="77777777" w:rsidR="0088462D" w:rsidRPr="00C07B85" w:rsidRDefault="00F34C31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  <w:r w:rsidRPr="00C07B85"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39296" behindDoc="0" locked="0" layoutInCell="1" allowOverlap="1" wp14:anchorId="2C0C9C6A" wp14:editId="7AD9590F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16" name="Picture 1000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6" name="Picture 100016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R="00C07B85">
                          <w:rPr>
                            <w:rFonts w:asciiTheme="majorHAnsi" w:hAnsiTheme="majorHAnsi" w:cstheme="majorHAns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5408" behindDoc="0" locked="0" layoutInCell="1" allowOverlap="1" wp14:anchorId="7F3A8A62" wp14:editId="03DBCE36">
                                  <wp:simplePos x="0" y="0"/>
                                  <wp:positionH relativeFrom="column">
                                    <wp:posOffset>-1714500</wp:posOffset>
                                  </wp:positionH>
                                  <wp:positionV relativeFrom="paragraph">
                                    <wp:posOffset>-25400</wp:posOffset>
                                  </wp:positionV>
                                  <wp:extent cx="1270000" cy="431800"/>
                                  <wp:effectExtent l="0" t="3175" r="0" b="0"/>
                                  <wp:wrapNone/>
                                  <wp:docPr id="3" name="Rectangle 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1270000" cy="431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>
                                              <a:alpha val="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14880749" w14:textId="77777777" w:rsidR="0088462D" w:rsidRPr="00C07B85" w:rsidRDefault="00F34C31">
                                              <w:pPr>
                                                <w:spacing w:line="340" w:lineRule="atLeast"/>
                                                <w:jc w:val="center"/>
                                                <w:textAlignment w:val="auto"/>
                                                <w:rPr>
                                                  <w:rStyle w:val="span"/>
                                                  <w:rFonts w:asciiTheme="majorHAnsi" w:eastAsia="Century Gothic" w:hAnsiTheme="majorHAnsi" w:cstheme="majorHAnsi"/>
                                                  <w:b/>
                                                  <w:bCs/>
                                                  <w:color w:val="FFFFFF"/>
                                                  <w:szCs w:val="22"/>
                                                </w:rPr>
                                              </w:pPr>
                                              <w:r w:rsidRPr="00C07B85">
                                                <w:rPr>
                                                  <w:rStyle w:val="span"/>
                                                  <w:rFonts w:asciiTheme="majorHAnsi" w:eastAsia="Century Gothic" w:hAnsiTheme="majorHAnsi" w:cstheme="majorHAnsi"/>
                                                  <w:b/>
                                                  <w:bCs/>
                                                  <w:color w:val="FFFFFF"/>
                                                  <w:szCs w:val="22"/>
                                                </w:rPr>
                                                <w:t xml:space="preserve">Apr 2017 </w:t>
                                              </w:r>
                                            </w:p>
                                            <w:p w14:paraId="418C31B1" w14:textId="77777777" w:rsidR="0088462D" w:rsidRPr="00C07B85" w:rsidRDefault="00F34C31">
                                              <w:pPr>
                                                <w:spacing w:line="340" w:lineRule="atLeast"/>
                                                <w:jc w:val="right"/>
                                                <w:textAlignment w:val="auto"/>
                                                <w:rPr>
                                                  <w:rStyle w:val="documentparagraphdateswrapper"/>
                                                  <w:rFonts w:asciiTheme="majorHAnsi" w:eastAsia="Century Gothic" w:hAnsiTheme="majorHAnsi" w:cstheme="majorHAnsi"/>
                                                  <w:szCs w:val="22"/>
                                                </w:rPr>
                                              </w:pPr>
                                              <w:r w:rsidRPr="00C07B85">
                                                <w:rPr>
                                                  <w:rStyle w:val="span"/>
                                                  <w:rFonts w:asciiTheme="majorHAnsi" w:eastAsia="Century Gothic" w:hAnsiTheme="majorHAnsi" w:cstheme="majorHAnsi"/>
                                                  <w:b/>
                                                  <w:bCs/>
                                                  <w:color w:val="FFFFFF"/>
                                                  <w:szCs w:val="22"/>
                                                </w:rPr>
                                                <w:t>- May 2018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t" anchorCtr="0" upright="1">
                                          <a:spAutoFit/>
                                        </wps:bodyPr>
                                      </wps:wsp>
                                    </a:graphicData>
                                  </a:graphic>
                                  <wp14:sizeRelH relativeFrom="page">
                                    <wp14:pctWidth>0</wp14:pctWidth>
                                  </wp14:sizeRelH>
                                  <wp14:sizeRelV relativeFrom="page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7F3A8A62" id="Rectangle 4" o:spid="_x0000_s1028" style="position:absolute;left:0;text-align:left;margin-left:-135pt;margin-top:-2pt;width:100pt;height:3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" stroked="f">
                                  <v:fill opacity="0"/>
                                  <v:textbox style="mso-fit-shape-to-text:t" inset="0,0,0,0">
                                    <w:txbxContent>
                                      <w:p w14:paraId="14880749" w14:textId="77777777" w:rsidR="0088462D" w:rsidRPr="00C07B85" w:rsidRDefault="00F34C31">
                                        <w:pPr>
                                          <w:spacing w:line="340" w:lineRule="atLeast"/>
                                          <w:jc w:val="center"/>
                                          <w:textAlignment w:val="auto"/>
                                          <w:rPr>
                                            <w:rStyle w:val="span"/>
                                            <w:rFonts w:asciiTheme="majorHAnsi" w:eastAsia="Century Gothic" w:hAnsiTheme="majorHAnsi" w:cstheme="majorHAnsi"/>
                                            <w:b/>
                                            <w:bCs/>
                                            <w:color w:val="FFFFFF"/>
                                            <w:szCs w:val="22"/>
                                          </w:rPr>
                                        </w:pPr>
                                        <w:r w:rsidRPr="00C07B85">
                                          <w:rPr>
                                            <w:rStyle w:val="span"/>
                                            <w:rFonts w:asciiTheme="majorHAnsi" w:eastAsia="Century Gothic" w:hAnsiTheme="majorHAnsi" w:cstheme="majorHAnsi"/>
                                            <w:b/>
                                            <w:bCs/>
                                            <w:color w:val="FFFFFF"/>
                                            <w:szCs w:val="22"/>
                                          </w:rPr>
                                          <w:t xml:space="preserve">Apr 2017 </w:t>
                                        </w:r>
                                      </w:p>
                                      <w:p w14:paraId="418C31B1" w14:textId="77777777" w:rsidR="0088462D" w:rsidRPr="00C07B85" w:rsidRDefault="00F34C31">
                                        <w:pPr>
                                          <w:spacing w:line="340" w:lineRule="atLeast"/>
                                          <w:jc w:val="right"/>
                                          <w:textAlignment w:val="auto"/>
                                          <w:rPr>
                                            <w:rStyle w:val="documentparagraphdateswrapper"/>
                                            <w:rFonts w:asciiTheme="majorHAnsi" w:eastAsia="Century Gothic" w:hAnsiTheme="majorHAnsi" w:cstheme="majorHAnsi"/>
                                            <w:szCs w:val="22"/>
                                          </w:rPr>
                                        </w:pPr>
                                        <w:r w:rsidRPr="00C07B85">
                                          <w:rPr>
                                            <w:rStyle w:val="span"/>
                                            <w:rFonts w:asciiTheme="majorHAnsi" w:eastAsia="Century Gothic" w:hAnsiTheme="majorHAnsi" w:cstheme="majorHAnsi"/>
                                            <w:b/>
                                            <w:bCs/>
                                            <w:color w:val="FFFFFF"/>
                                            <w:szCs w:val="22"/>
                                          </w:rPr>
                                          <w:t>- May 2018</w:t>
                                        </w:r>
                                      </w:p>
                                    </w:txbxContent>
                                  </v:textbox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8CCAA82" w14:textId="77777777" w:rsidR="0088462D" w:rsidRPr="00C07B85" w:rsidRDefault="00F34C31">
                        <w:pPr>
                          <w:pStyle w:val="documentspanpaddedline"/>
                          <w:spacing w:line="340" w:lineRule="atLeast"/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2"/>
                          </w:rPr>
                        </w:pPr>
                        <w:r w:rsidRPr="00C07B85">
                          <w:rPr>
                            <w:rStyle w:val="documentspanjobtitle"/>
                            <w:rFonts w:asciiTheme="majorHAnsi" w:eastAsia="Century Gothic" w:hAnsiTheme="majorHAnsi" w:cstheme="majorHAnsi"/>
                            <w:color w:val="000000"/>
                            <w:sz w:val="28"/>
                            <w:szCs w:val="28"/>
                          </w:rPr>
                          <w:t>Full Stack Software Developer</w:t>
                        </w:r>
                      </w:p>
                      <w:p w14:paraId="0EB63929" w14:textId="77777777" w:rsidR="0088462D" w:rsidRPr="00C07B85" w:rsidRDefault="00F34C31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Theme="majorHAnsi" w:eastAsia="Century Gothic" w:hAnsiTheme="majorHAnsi" w:cstheme="majorHAnsi"/>
                            <w:i/>
                            <w:iCs/>
                            <w:color w:val="000000"/>
                            <w:szCs w:val="22"/>
                          </w:rPr>
                        </w:pPr>
                        <w:r w:rsidRPr="00C07B85">
                          <w:rPr>
                            <w:rStyle w:val="span"/>
                            <w:rFonts w:asciiTheme="majorHAnsi" w:eastAsia="Century Gothic" w:hAnsiTheme="majorHAnsi" w:cstheme="majorHAnsi"/>
                            <w:i/>
                            <w:iCs/>
                            <w:color w:val="000000"/>
                            <w:szCs w:val="22"/>
                          </w:rPr>
                          <w:t>EBQ, Austin, TX</w:t>
                        </w:r>
                      </w:p>
                      <w:p w14:paraId="7FBB9E00" w14:textId="77777777" w:rsidR="0088462D" w:rsidRPr="003E276E" w:rsidRDefault="00F34C31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</w:pPr>
                        <w:r w:rsidRPr="003E276E"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  <w:t>Developed backend systems using Java and Python to support core website functionality and internal business workflows.</w:t>
                        </w:r>
                      </w:p>
                      <w:p w14:paraId="5BA96A79" w14:textId="77777777" w:rsidR="0088462D" w:rsidRPr="003E276E" w:rsidRDefault="00F34C31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</w:pPr>
                        <w:r w:rsidRPr="003E276E"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  <w:t>Designed and implemented RESTful APIs and database structures for dynamic content and efficient data processing.</w:t>
                        </w:r>
                      </w:p>
                      <w:p w14:paraId="0D668332" w14:textId="77777777" w:rsidR="0088462D" w:rsidRPr="003E276E" w:rsidRDefault="00F34C31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</w:pPr>
                        <w:r w:rsidRPr="003E276E"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  <w:t>Integrated backend services with internal tools and systems to improve operational efficiency and data flow.</w:t>
                        </w:r>
                      </w:p>
                      <w:p w14:paraId="30C3C379" w14:textId="77777777" w:rsidR="00B00116" w:rsidRPr="003E276E" w:rsidRDefault="00F34C31" w:rsidP="00B00116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</w:pPr>
                        <w:r w:rsidRPr="003E276E"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  <w:t>Collaborated with designers and stakeholders to deliver new features, resolve issues, and optimize system performance.</w:t>
                        </w:r>
                      </w:p>
                      <w:p w14:paraId="612EB62C" w14:textId="77777777" w:rsidR="0088462D" w:rsidRPr="00C07B85" w:rsidRDefault="00F34C31">
                        <w:pPr>
                          <w:spacing w:line="340" w:lineRule="atLeast"/>
                          <w:textAlignment w:val="auto"/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2"/>
                          </w:rPr>
                        </w:pPr>
                        <w:r w:rsidRPr="00C07B85">
                          <w:rPr>
                            <w:rStyle w:val="span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 w14:paraId="6A5AA8CF" w14:textId="77777777" w:rsidR="0088462D" w:rsidRPr="00C07B85" w:rsidRDefault="0088462D">
                  <w:pPr>
                    <w:rPr>
                      <w:rStyle w:val="documentsectiontitle"/>
                      <w:rFonts w:asciiTheme="majorHAnsi" w:eastAsia="Century Gothic" w:hAnsiTheme="majorHAnsi" w:cstheme="majorHAnsi"/>
                      <w:b/>
                      <w:bCs/>
                    </w:rPr>
                  </w:pPr>
                </w:p>
              </w:tc>
            </w:tr>
          </w:tbl>
          <w:p w14:paraId="49DD1C4A" w14:textId="77777777" w:rsidR="0088462D" w:rsidRPr="00C07B85" w:rsidRDefault="0088462D">
            <w:pPr>
              <w:rPr>
                <w:rFonts w:asciiTheme="majorHAnsi" w:hAnsiTheme="majorHAnsi" w:cstheme="majorHAnsi"/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860"/>
            </w:tblGrid>
            <w:tr w:rsidR="0088462D" w:rsidRPr="00C07B85" w14:paraId="475CE22A" w14:textId="77777777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293159B" w14:textId="77777777" w:rsidR="0088462D" w:rsidRPr="00C07B85" w:rsidRDefault="0088462D">
                  <w:pPr>
                    <w:pStyle w:val="documentsectionleftmargincellParagraph"/>
                    <w:spacing w:line="320" w:lineRule="atLeast"/>
                    <w:textAlignment w:val="auto"/>
                    <w:rPr>
                      <w:rStyle w:val="documentsectionleftmargincell"/>
                      <w:rFonts w:asciiTheme="majorHAnsi" w:eastAsia="Century Gothic" w:hAnsiTheme="majorHAnsi" w:cs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B0A32B" w14:textId="77777777" w:rsidR="0088462D" w:rsidRPr="00C07B85" w:rsidRDefault="00F34C31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Theme="majorHAnsi" w:eastAsia="Century Gothic" w:hAnsiTheme="majorHAnsi" w:cstheme="majorHAnsi"/>
                      <w:b/>
                      <w:bCs/>
                      <w:color w:val="002E58"/>
                      <w:sz w:val="22"/>
                      <w:szCs w:val="22"/>
                    </w:rPr>
                  </w:pPr>
                  <w:r w:rsidRPr="00C07B85">
                    <w:rPr>
                      <w:rStyle w:val="documentsectionparagraphwrapper"/>
                      <w:rFonts w:asciiTheme="majorHAnsi" w:eastAsia="Century Gothic" w:hAnsiTheme="majorHAnsi" w:cstheme="majorHAnsi"/>
                      <w:b/>
                      <w:bCs/>
                      <w:noProof/>
                      <w:color w:val="002E58"/>
                      <w:sz w:val="22"/>
                      <w:szCs w:val="22"/>
                    </w:rPr>
                    <w:drawing>
                      <wp:anchor distT="0" distB="0" distL="114300" distR="114300" simplePos="0" relativeHeight="251640320" behindDoc="0" locked="0" layoutInCell="1" allowOverlap="1" wp14:anchorId="2282A3CB" wp14:editId="08D262BD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0"/>
                        <wp:wrapNone/>
                        <wp:docPr id="100018" name="Picture 1000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8" name="Picture 100018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C07B85">
                    <w:rPr>
                      <w:rStyle w:val="documentsectiontitle"/>
                      <w:rFonts w:asciiTheme="majorHAnsi" w:eastAsia="Century Gothic" w:hAnsiTheme="majorHAnsi" w:cstheme="majorHAnsi"/>
                      <w:b/>
                      <w:bCs/>
                    </w:rPr>
                    <w:t>Education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C07B85" w14:paraId="5EF0D7A3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6706384" w14:textId="77777777" w:rsidR="0088462D" w:rsidRPr="00C07B85" w:rsidRDefault="00F34C31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  <w:r w:rsidRPr="00C07B85"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41344" behindDoc="0" locked="0" layoutInCell="1" allowOverlap="1" wp14:anchorId="0A22A4C9" wp14:editId="6E18685E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20" name="Picture 10002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0" name="Picture 100020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R="00C07B85">
                          <w:rPr>
                            <w:rFonts w:asciiTheme="majorHAnsi" w:hAnsiTheme="majorHAnsi" w:cstheme="majorHAns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8480" behindDoc="0" locked="0" layoutInCell="1" allowOverlap="1" wp14:anchorId="3968C493" wp14:editId="034A20EF">
                                  <wp:simplePos x="0" y="0"/>
                                  <wp:positionH relativeFrom="column">
                                    <wp:posOffset>-1714500</wp:posOffset>
                                  </wp:positionH>
                                  <wp:positionV relativeFrom="paragraph">
                                    <wp:posOffset>-25400</wp:posOffset>
                                  </wp:positionV>
                                  <wp:extent cx="1270000" cy="215900"/>
                                  <wp:effectExtent l="0" t="3175" r="0" b="0"/>
                                  <wp:wrapNone/>
                                  <wp:docPr id="2" name="Rectangle 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1270000" cy="215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>
                                              <a:alpha val="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58BF9A27" w14:textId="77777777" w:rsidR="0088462D" w:rsidRPr="00C07B85" w:rsidRDefault="00F34C31">
                                              <w:pPr>
                                                <w:spacing w:line="340" w:lineRule="atLeast"/>
                                                <w:jc w:val="right"/>
                                                <w:textAlignment w:val="auto"/>
                                                <w:rPr>
                                                  <w:rStyle w:val="documentparagraphdateswrapper"/>
                                                  <w:rFonts w:asciiTheme="majorHAnsi" w:eastAsia="Century Gothic" w:hAnsiTheme="majorHAnsi" w:cstheme="majorHAnsi"/>
                                                  <w:szCs w:val="22"/>
                                                </w:rPr>
                                              </w:pPr>
                                              <w:r w:rsidRPr="00C07B85">
                                                <w:rPr>
                                                  <w:rStyle w:val="span"/>
                                                  <w:rFonts w:asciiTheme="majorHAnsi" w:eastAsia="Century Gothic" w:hAnsiTheme="majorHAnsi" w:cstheme="majorHAnsi"/>
                                                  <w:b/>
                                                  <w:bCs/>
                                                  <w:color w:val="FFFFFF"/>
                                                  <w:szCs w:val="22"/>
                                                </w:rPr>
                                                <w:t>Mar 2017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t" anchorCtr="0" upright="1">
                                          <a:spAutoFit/>
                                        </wps:bodyPr>
                                      </wps:wsp>
                                    </a:graphicData>
                                  </a:graphic>
                                  <wp14:sizeRelH relativeFrom="page">
                                    <wp14:pctWidth>0</wp14:pctWidth>
                                  </wp14:sizeRelH>
                                  <wp14:sizeRelV relativeFrom="page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3968C493" id="Rectangle 5" o:spid="_x0000_s1029" style="position:absolute;left:0;text-align:left;margin-left:-135pt;margin-top:-2pt;width:100pt;height:1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" stroked="f">
                                  <v:fill opacity="0"/>
                                  <v:textbox style="mso-fit-shape-to-text:t" inset="0,0,0,0">
                                    <w:txbxContent>
                                      <w:p w14:paraId="58BF9A27" w14:textId="77777777" w:rsidR="0088462D" w:rsidRPr="00C07B85" w:rsidRDefault="00F34C31">
                                        <w:pPr>
                                          <w:spacing w:line="340" w:lineRule="atLeast"/>
                                          <w:jc w:val="right"/>
                                          <w:textAlignment w:val="auto"/>
                                          <w:rPr>
                                            <w:rStyle w:val="documentparagraphdateswrapper"/>
                                            <w:rFonts w:asciiTheme="majorHAnsi" w:eastAsia="Century Gothic" w:hAnsiTheme="majorHAnsi" w:cstheme="majorHAnsi"/>
                                            <w:szCs w:val="22"/>
                                          </w:rPr>
                                        </w:pPr>
                                        <w:r w:rsidRPr="00C07B85">
                                          <w:rPr>
                                            <w:rStyle w:val="span"/>
                                            <w:rFonts w:asciiTheme="majorHAnsi" w:eastAsia="Century Gothic" w:hAnsiTheme="majorHAnsi" w:cstheme="majorHAnsi"/>
                                            <w:b/>
                                            <w:bCs/>
                                            <w:color w:val="FFFFFF"/>
                                            <w:szCs w:val="22"/>
                                          </w:rPr>
                                          <w:t>Mar 2017</w:t>
                                        </w:r>
                                      </w:p>
                                    </w:txbxContent>
                                  </v:textbox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0A68FF4" w14:textId="77777777" w:rsidR="0088462D" w:rsidRPr="00C07B85" w:rsidRDefault="00F34C31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2"/>
                          </w:rPr>
                        </w:pPr>
                        <w:r w:rsidRPr="00C07B85">
                          <w:rPr>
                            <w:rStyle w:val="documentspandegree"/>
                            <w:rFonts w:asciiTheme="majorHAnsi" w:eastAsia="Century Gothic" w:hAnsiTheme="majorHAnsi" w:cstheme="majorHAnsi"/>
                            <w:color w:val="000000"/>
                            <w:sz w:val="28"/>
                            <w:szCs w:val="28"/>
                          </w:rPr>
                          <w:t xml:space="preserve">Bachelor of Engineering: </w:t>
                        </w:r>
                        <w:r w:rsidRPr="00C07B85">
                          <w:rPr>
                            <w:rStyle w:val="documentspanprogramline"/>
                            <w:rFonts w:asciiTheme="majorHAnsi" w:eastAsia="Century Gothic" w:hAnsiTheme="majorHAnsi" w:cstheme="majorHAnsi"/>
                            <w:color w:val="000000"/>
                            <w:sz w:val="28"/>
                            <w:szCs w:val="28"/>
                          </w:rPr>
                          <w:t>Computer Science</w:t>
                        </w:r>
                      </w:p>
                      <w:p w14:paraId="00ED44AF" w14:textId="77777777" w:rsidR="00B00116" w:rsidRPr="003E276E" w:rsidRDefault="00F34C31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Theme="majorHAnsi" w:eastAsia="Century Gothic" w:hAnsiTheme="majorHAnsi" w:cstheme="majorHAnsi"/>
                            <w:iCs/>
                            <w:color w:val="000000"/>
                            <w:sz w:val="22"/>
                            <w:szCs w:val="20"/>
                          </w:rPr>
                        </w:pPr>
                        <w:r w:rsidRPr="003E276E">
                          <w:rPr>
                            <w:rStyle w:val="span"/>
                            <w:rFonts w:asciiTheme="majorHAnsi" w:eastAsia="Century Gothic" w:hAnsiTheme="majorHAnsi" w:cstheme="majorHAnsi"/>
                            <w:i/>
                            <w:iCs/>
                            <w:color w:val="000000"/>
                            <w:sz w:val="22"/>
                            <w:szCs w:val="20"/>
                          </w:rPr>
                          <w:t xml:space="preserve">Texas A&amp;M University </w:t>
                        </w:r>
                        <w:r w:rsidRPr="003E276E">
                          <w:rPr>
                            <w:rStyle w:val="span"/>
                            <w:rFonts w:asciiTheme="majorHAnsi" w:eastAsia="Century Gothic" w:hAnsiTheme="majorHAnsi" w:cstheme="majorHAnsi"/>
                            <w:iCs/>
                            <w:color w:val="000000"/>
                            <w:sz w:val="22"/>
                            <w:szCs w:val="20"/>
                          </w:rPr>
                          <w:t>- Kingsville</w:t>
                        </w:r>
                      </w:p>
                      <w:p w14:paraId="2970942A" w14:textId="77777777" w:rsidR="0088462D" w:rsidRPr="00C07B85" w:rsidRDefault="0088462D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588D7F63" w14:textId="77777777" w:rsidR="0088462D" w:rsidRPr="00C07B85" w:rsidRDefault="0088462D">
                  <w:pPr>
                    <w:rPr>
                      <w:rStyle w:val="documentsectiontitle"/>
                      <w:rFonts w:asciiTheme="majorHAnsi" w:eastAsia="Century Gothic" w:hAnsiTheme="majorHAnsi" w:cstheme="majorHAnsi"/>
                      <w:b/>
                      <w:bCs/>
                    </w:rPr>
                  </w:pPr>
                </w:p>
              </w:tc>
            </w:tr>
          </w:tbl>
          <w:p w14:paraId="515D3FFF" w14:textId="77777777" w:rsidR="0088462D" w:rsidRPr="00C07B85" w:rsidRDefault="0088462D">
            <w:pPr>
              <w:rPr>
                <w:rFonts w:asciiTheme="majorHAnsi" w:hAnsiTheme="majorHAnsi" w:cstheme="majorHAnsi"/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860"/>
            </w:tblGrid>
            <w:tr w:rsidR="0088462D" w:rsidRPr="00C07B85" w14:paraId="6AE33758" w14:textId="77777777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6CF235" w14:textId="77777777" w:rsidR="0088462D" w:rsidRPr="00C07B85" w:rsidRDefault="0088462D">
                  <w:pPr>
                    <w:pStyle w:val="documentsectionleftmargincellParagraph"/>
                    <w:spacing w:line="320" w:lineRule="atLeast"/>
                    <w:textAlignment w:val="auto"/>
                    <w:rPr>
                      <w:rStyle w:val="documentsectionleftmargincell"/>
                      <w:rFonts w:asciiTheme="majorHAnsi" w:eastAsia="Century Gothic" w:hAnsiTheme="majorHAnsi" w:cs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B948331" w14:textId="77777777" w:rsidR="0088462D" w:rsidRPr="00C07B85" w:rsidRDefault="00F34C31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Theme="majorHAnsi" w:eastAsia="Century Gothic" w:hAnsiTheme="majorHAnsi" w:cstheme="majorHAnsi"/>
                      <w:b/>
                      <w:bCs/>
                      <w:color w:val="002E58"/>
                      <w:sz w:val="22"/>
                      <w:szCs w:val="22"/>
                    </w:rPr>
                  </w:pPr>
                  <w:r w:rsidRPr="00C07B85">
                    <w:rPr>
                      <w:rStyle w:val="documentsectionparagraphwrapper"/>
                      <w:rFonts w:asciiTheme="majorHAnsi" w:eastAsia="Century Gothic" w:hAnsiTheme="majorHAnsi" w:cstheme="majorHAnsi"/>
                      <w:b/>
                      <w:bCs/>
                      <w:noProof/>
                      <w:color w:val="002E58"/>
                      <w:sz w:val="22"/>
                      <w:szCs w:val="22"/>
                    </w:rPr>
                    <w:drawing>
                      <wp:anchor distT="0" distB="0" distL="114300" distR="114300" simplePos="0" relativeHeight="251642368" behindDoc="0" locked="0" layoutInCell="1" allowOverlap="1" wp14:anchorId="4DDE2905" wp14:editId="5ED8877F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0"/>
                        <wp:wrapNone/>
                        <wp:docPr id="100022" name="Picture 1000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2" name="Picture 100022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C07B85">
                    <w:rPr>
                      <w:rStyle w:val="documentsectiontitle"/>
                      <w:rFonts w:asciiTheme="majorHAnsi" w:eastAsia="Century Gothic" w:hAnsiTheme="majorHAnsi" w:cstheme="majorHAnsi"/>
                      <w:b/>
                      <w:bCs/>
                    </w:rPr>
                    <w:t>Skills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3E276E" w14:paraId="535B8E46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1B79C186" w14:textId="77777777" w:rsidR="0088462D" w:rsidRPr="003E276E" w:rsidRDefault="00F34C31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  <w:r w:rsidRPr="003E276E"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44416" behindDoc="0" locked="0" layoutInCell="1" allowOverlap="1" wp14:anchorId="33D30C72" wp14:editId="42914E2D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24" name="Picture 10002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4" name="Picture 10002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3E276E" w14:paraId="57E71B8E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29020500" w14:textId="77777777" w:rsidR="0088462D" w:rsidRPr="003E276E" w:rsidRDefault="00F34C3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ratvtextp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  <w:t>Teamwork &amp; Communication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4D86AA3D" w14:textId="77777777" w:rsidR="0088462D" w:rsidRPr="003E276E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23DCCD0" w14:textId="77777777" w:rsidR="0088462D" w:rsidRPr="003E276E" w:rsidRDefault="00F34C31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5B70E93D" wp14:editId="15B0C1A6">
                                    <wp:extent cx="812165" cy="165100"/>
                                    <wp:effectExtent l="0" t="0" r="0" b="0"/>
                                    <wp:docPr id="100026" name="Picture 10002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26" name="Picture 100026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819082D" w14:textId="77777777" w:rsidR="0088462D" w:rsidRPr="003E276E" w:rsidRDefault="0088462D">
                        <w:pPr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7A6DEACB" w14:textId="77777777" w:rsidR="0088462D" w:rsidRPr="003E276E" w:rsidRDefault="0088462D">
                  <w:pPr>
                    <w:rPr>
                      <w:rFonts w:asciiTheme="majorHAnsi" w:hAnsiTheme="majorHAnsi" w:cstheme="majorHAnsi"/>
                      <w:vanish/>
                      <w:sz w:val="22"/>
                      <w:szCs w:val="22"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3E276E" w14:paraId="0A545167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65D56601" w14:textId="77777777" w:rsidR="0088462D" w:rsidRPr="003E276E" w:rsidRDefault="00F34C31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  <w:r w:rsidRPr="003E276E"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46464" behindDoc="0" locked="0" layoutInCell="1" allowOverlap="1" wp14:anchorId="3901B3C7" wp14:editId="115AB529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28" name="Picture 10002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8" name="Picture 100028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3E276E" w14:paraId="6762FA3F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6B722BC" w14:textId="77777777" w:rsidR="0088462D" w:rsidRPr="003E276E" w:rsidRDefault="00F34C3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ratvtextp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  <w:t>Problem Solving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7ABC4F20" w14:textId="77777777" w:rsidR="0088462D" w:rsidRPr="003E276E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25346DBF" w14:textId="77777777" w:rsidR="0088462D" w:rsidRPr="003E276E" w:rsidRDefault="00F34C31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5FE48D88" wp14:editId="5E16779E">
                                    <wp:extent cx="812165" cy="165100"/>
                                    <wp:effectExtent l="0" t="0" r="0" b="0"/>
                                    <wp:docPr id="100030" name="Picture 10003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0" name="Picture 100030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B273620" w14:textId="77777777" w:rsidR="0088462D" w:rsidRPr="003E276E" w:rsidRDefault="0088462D">
                        <w:pPr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5FC3A5D9" w14:textId="77777777" w:rsidR="0088462D" w:rsidRPr="003E276E" w:rsidRDefault="0088462D">
                  <w:pPr>
                    <w:rPr>
                      <w:rFonts w:asciiTheme="majorHAnsi" w:hAnsiTheme="majorHAnsi" w:cstheme="majorHAnsi"/>
                      <w:vanish/>
                      <w:sz w:val="22"/>
                      <w:szCs w:val="22"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3E276E" w14:paraId="27674F58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6FBE4FF8" w14:textId="77777777" w:rsidR="0088462D" w:rsidRPr="003E276E" w:rsidRDefault="00F34C31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  <w:r w:rsidRPr="003E276E"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48512" behindDoc="0" locked="0" layoutInCell="1" allowOverlap="1" wp14:anchorId="1EF7C0BE" wp14:editId="21A9F26C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32" name="Picture 10003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2" name="Picture 100032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3E276E" w14:paraId="4F549F3F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30ECAA3" w14:textId="77777777" w:rsidR="0088462D" w:rsidRPr="003E276E" w:rsidRDefault="00F34C3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ratvtextp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  <w:t>CI/CD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1980BEA3" w14:textId="77777777" w:rsidR="0088462D" w:rsidRPr="003E276E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B1E2A95" w14:textId="77777777" w:rsidR="0088462D" w:rsidRPr="003E276E" w:rsidRDefault="00F34C31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0FC5D1F5" wp14:editId="33146ABD">
                                    <wp:extent cx="812165" cy="165100"/>
                                    <wp:effectExtent l="0" t="0" r="0" b="0"/>
                                    <wp:docPr id="100034" name="Picture 10003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4" name="Picture 100034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7C6E1D4F" w14:textId="77777777" w:rsidR="0088462D" w:rsidRPr="003E276E" w:rsidRDefault="0088462D">
                        <w:pPr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415BAF52" w14:textId="77777777" w:rsidR="0088462D" w:rsidRPr="003E276E" w:rsidRDefault="0088462D">
                  <w:pPr>
                    <w:rPr>
                      <w:rFonts w:asciiTheme="majorHAnsi" w:hAnsiTheme="majorHAnsi" w:cstheme="majorHAnsi"/>
                      <w:vanish/>
                      <w:sz w:val="22"/>
                      <w:szCs w:val="22"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3E276E" w14:paraId="53D5CC99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7561BA26" w14:textId="77777777" w:rsidR="0088462D" w:rsidRPr="003E276E" w:rsidRDefault="00F34C31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  <w:r w:rsidRPr="003E276E"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50560" behindDoc="0" locked="0" layoutInCell="1" allowOverlap="1" wp14:anchorId="314F9A1F" wp14:editId="55D85959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36" name="Picture 10003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6" name="Picture 100036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3E276E" w14:paraId="28032360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12F2A15" w14:textId="77777777" w:rsidR="0088462D" w:rsidRPr="003E276E" w:rsidRDefault="00F34C3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ratvtextp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  <w:t xml:space="preserve">Cloud </w:t>
                              </w:r>
                              <w:proofErr w:type="gramStart"/>
                              <w:r w:rsidRPr="003E276E">
                                <w:rPr>
                                  <w:rStyle w:val="documentratvtextp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  <w:t>Platforms(</w:t>
                              </w:r>
                              <w:proofErr w:type="gramEnd"/>
                              <w:r w:rsidRPr="003E276E">
                                <w:rPr>
                                  <w:rStyle w:val="documentratvtextp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  <w:t>AWS, GCP, Azure)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496E3F38" w14:textId="77777777" w:rsidR="0088462D" w:rsidRPr="003E276E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257C2E26" w14:textId="77777777" w:rsidR="0088462D" w:rsidRPr="003E276E" w:rsidRDefault="00F34C31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67E88D1D" wp14:editId="5F7A6CF2">
                                    <wp:extent cx="812165" cy="165100"/>
                                    <wp:effectExtent l="0" t="0" r="0" b="0"/>
                                    <wp:docPr id="100038" name="Picture 10003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8" name="Picture 100038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1B70DCDD" w14:textId="77777777" w:rsidR="0088462D" w:rsidRPr="003E276E" w:rsidRDefault="0088462D">
                        <w:pPr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4C16D9E8" w14:textId="77777777" w:rsidR="0088462D" w:rsidRPr="003E276E" w:rsidRDefault="0088462D">
                  <w:pPr>
                    <w:rPr>
                      <w:rFonts w:asciiTheme="majorHAnsi" w:hAnsiTheme="majorHAnsi" w:cstheme="majorHAnsi"/>
                      <w:vanish/>
                      <w:sz w:val="22"/>
                      <w:szCs w:val="22"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3E276E" w14:paraId="6D3B3FE6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23B26855" w14:textId="77777777" w:rsidR="0088462D" w:rsidRPr="003E276E" w:rsidRDefault="00F34C31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  <w:r w:rsidRPr="003E276E"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52608" behindDoc="0" locked="0" layoutInCell="1" allowOverlap="1" wp14:anchorId="76B270D4" wp14:editId="369F6AF4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40" name="Picture 10004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0" name="Picture 100040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3E276E" w14:paraId="323C9EDF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0E59508F" w14:textId="77777777" w:rsidR="0088462D" w:rsidRPr="003E276E" w:rsidRDefault="00F34C3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proofErr w:type="gramStart"/>
                              <w:r w:rsidRPr="003E276E">
                                <w:rPr>
                                  <w:rStyle w:val="documentratvtextp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  <w:t>IaC</w:t>
                              </w:r>
                              <w:proofErr w:type="spellEnd"/>
                              <w:r w:rsidRPr="003E276E">
                                <w:rPr>
                                  <w:rStyle w:val="documentratvtextp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  <w:t>(</w:t>
                              </w:r>
                              <w:proofErr w:type="gramEnd"/>
                              <w:r w:rsidRPr="003E276E">
                                <w:rPr>
                                  <w:rStyle w:val="documentratvtextp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  <w:t>Terraform, Ansible)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137442F6" w14:textId="77777777" w:rsidR="0088462D" w:rsidRPr="003E276E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E399601" w14:textId="77777777" w:rsidR="0088462D" w:rsidRPr="003E276E" w:rsidRDefault="00F34C31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1CD6E8E3" wp14:editId="7BB1028F">
                                    <wp:extent cx="812165" cy="165100"/>
                                    <wp:effectExtent l="0" t="0" r="0" b="0"/>
                                    <wp:docPr id="100042" name="Picture 10004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2" name="Picture 100042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AA7AA40" w14:textId="77777777" w:rsidR="0088462D" w:rsidRPr="003E276E" w:rsidRDefault="0088462D">
                        <w:pPr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150F54EA" w14:textId="77777777" w:rsidR="0088462D" w:rsidRPr="003E276E" w:rsidRDefault="0088462D">
                  <w:pPr>
                    <w:rPr>
                      <w:rFonts w:asciiTheme="majorHAnsi" w:hAnsiTheme="majorHAnsi" w:cstheme="majorHAnsi"/>
                      <w:vanish/>
                      <w:sz w:val="22"/>
                      <w:szCs w:val="22"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3E276E" w14:paraId="60828D78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08396051" w14:textId="77777777" w:rsidR="0088462D" w:rsidRPr="003E276E" w:rsidRDefault="00F34C31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  <w:r w:rsidRPr="003E276E"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54656" behindDoc="0" locked="0" layoutInCell="1" allowOverlap="1" wp14:anchorId="50BC2DB2" wp14:editId="5E31E858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44" name="Picture 10004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4" name="Picture 10004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3E276E" w14:paraId="0C8DE747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1C30A598" w14:textId="77777777" w:rsidR="0088462D" w:rsidRPr="003E276E" w:rsidRDefault="00F34C3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ratvtextp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  <w:t>Docker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114D8B78" w14:textId="77777777" w:rsidR="0088462D" w:rsidRPr="003E276E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6EC2680" w14:textId="77777777" w:rsidR="0088462D" w:rsidRPr="003E276E" w:rsidRDefault="00F34C31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3BAB5A46" wp14:editId="37B31542">
                                    <wp:extent cx="812165" cy="165100"/>
                                    <wp:effectExtent l="0" t="0" r="0" b="0"/>
                                    <wp:docPr id="100046" name="Picture 10004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6" name="Picture 100046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3AEE3C0D" w14:textId="77777777" w:rsidR="0088462D" w:rsidRPr="003E276E" w:rsidRDefault="0088462D">
                        <w:pPr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0B7A3121" w14:textId="77777777" w:rsidR="0088462D" w:rsidRPr="003E276E" w:rsidRDefault="0088462D">
                  <w:pPr>
                    <w:rPr>
                      <w:rFonts w:asciiTheme="majorHAnsi" w:hAnsiTheme="majorHAnsi" w:cstheme="majorHAnsi"/>
                      <w:vanish/>
                      <w:sz w:val="22"/>
                      <w:szCs w:val="22"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3E276E" w14:paraId="11CE30B1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69BB6E1E" w14:textId="77777777" w:rsidR="0088462D" w:rsidRPr="003E276E" w:rsidRDefault="00F34C31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  <w:r w:rsidRPr="003E276E"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56704" behindDoc="0" locked="0" layoutInCell="1" allowOverlap="1" wp14:anchorId="6C43590B" wp14:editId="6EBBF38E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48" name="Picture 10004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8" name="Picture 100048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3E276E" w14:paraId="0F59D79A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567C5867" w14:textId="77777777" w:rsidR="0088462D" w:rsidRPr="003E276E" w:rsidRDefault="00F34C3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ratvtextp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  <w:t>Kubernetes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7B5849A5" w14:textId="77777777" w:rsidR="0088462D" w:rsidRPr="003E276E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050E442B" w14:textId="77777777" w:rsidR="0088462D" w:rsidRPr="003E276E" w:rsidRDefault="00F34C31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3B7B7277" wp14:editId="09E31E05">
                                    <wp:extent cx="812165" cy="165100"/>
                                    <wp:effectExtent l="0" t="0" r="0" b="0"/>
                                    <wp:docPr id="100050" name="Picture 10005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0" name="Picture 100050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04B0E858" w14:textId="77777777" w:rsidR="0088462D" w:rsidRPr="003E276E" w:rsidRDefault="0088462D">
                        <w:pPr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2E2EBD09" w14:textId="77777777" w:rsidR="0088462D" w:rsidRPr="003E276E" w:rsidRDefault="0088462D">
                  <w:pPr>
                    <w:rPr>
                      <w:rFonts w:asciiTheme="majorHAnsi" w:hAnsiTheme="majorHAnsi" w:cstheme="majorHAnsi"/>
                      <w:vanish/>
                      <w:sz w:val="22"/>
                      <w:szCs w:val="22"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3E276E" w14:paraId="27651D1F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5216C7BA" w14:textId="77777777" w:rsidR="0088462D" w:rsidRPr="003E276E" w:rsidRDefault="00F34C31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  <w:r w:rsidRPr="003E276E"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58752" behindDoc="0" locked="0" layoutInCell="1" allowOverlap="1" wp14:anchorId="690350AC" wp14:editId="3F3AD2CA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52" name="Picture 10005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2" name="Picture 100052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3E276E" w14:paraId="7E287130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EF91305" w14:textId="77777777" w:rsidR="0088462D" w:rsidRPr="003E276E" w:rsidRDefault="00F34C3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ratvtextp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  <w:t>Jenkins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445B8899" w14:textId="77777777" w:rsidR="0088462D" w:rsidRPr="003E276E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06943100" w14:textId="77777777" w:rsidR="0088462D" w:rsidRPr="003E276E" w:rsidRDefault="00F34C31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4EB57655" wp14:editId="22898AC0">
                                    <wp:extent cx="812165" cy="165100"/>
                                    <wp:effectExtent l="0" t="0" r="0" b="0"/>
                                    <wp:docPr id="100054" name="Picture 10005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4" name="Picture 100054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708B345F" w14:textId="77777777" w:rsidR="0088462D" w:rsidRPr="003E276E" w:rsidRDefault="0088462D">
                        <w:pPr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6D1AE46F" w14:textId="77777777" w:rsidR="0088462D" w:rsidRPr="003E276E" w:rsidRDefault="0088462D">
                  <w:pPr>
                    <w:rPr>
                      <w:rFonts w:asciiTheme="majorHAnsi" w:hAnsiTheme="majorHAnsi" w:cstheme="majorHAnsi"/>
                      <w:vanish/>
                      <w:sz w:val="22"/>
                      <w:szCs w:val="22"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3E276E" w14:paraId="61E77C5C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3BBA5CAD" w14:textId="77777777" w:rsidR="0088462D" w:rsidRPr="003E276E" w:rsidRDefault="00F34C31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  <w:r w:rsidRPr="003E276E"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0800" behindDoc="0" locked="0" layoutInCell="1" allowOverlap="1" wp14:anchorId="119CA27F" wp14:editId="4112A533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56" name="Picture 10005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6" name="Picture 100056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3E276E" w14:paraId="3D7B85C2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782377B" w14:textId="77777777" w:rsidR="0088462D" w:rsidRPr="003E276E" w:rsidRDefault="00F34C3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ratvtextp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  <w:t>Grafana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59975355" w14:textId="77777777" w:rsidR="0088462D" w:rsidRPr="003E276E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1D64C237" w14:textId="77777777" w:rsidR="0088462D" w:rsidRPr="003E276E" w:rsidRDefault="00F34C31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03585ED0" wp14:editId="7039F766">
                                    <wp:extent cx="812165" cy="165100"/>
                                    <wp:effectExtent l="0" t="0" r="0" b="0"/>
                                    <wp:docPr id="100058" name="Picture 10005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8" name="Picture 100058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46C72BC8" w14:textId="77777777" w:rsidR="0088462D" w:rsidRPr="003E276E" w:rsidRDefault="0088462D">
                        <w:pPr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089AB40F" w14:textId="77777777" w:rsidR="0088462D" w:rsidRPr="003E276E" w:rsidRDefault="0088462D">
                  <w:pPr>
                    <w:rPr>
                      <w:rFonts w:asciiTheme="majorHAnsi" w:hAnsiTheme="majorHAnsi" w:cstheme="majorHAnsi"/>
                      <w:vanish/>
                      <w:sz w:val="22"/>
                      <w:szCs w:val="22"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3E276E" w14:paraId="6B2175FA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31FA66BC" w14:textId="77777777" w:rsidR="0088462D" w:rsidRPr="003E276E" w:rsidRDefault="00F34C31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  <w:r w:rsidRPr="003E276E"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2848" behindDoc="0" locked="0" layoutInCell="1" allowOverlap="1" wp14:anchorId="7AD4F9D7" wp14:editId="57819BA0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60" name="Picture 10006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0" name="Picture 100060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3E276E" w14:paraId="2960240C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E44187B" w14:textId="77777777" w:rsidR="0088462D" w:rsidRPr="003E276E" w:rsidRDefault="00F34C3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ratvtextp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  <w:t>Bash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456C0CE3" w14:textId="77777777" w:rsidR="0088462D" w:rsidRPr="003E276E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5D373103" w14:textId="77777777" w:rsidR="0088462D" w:rsidRPr="003E276E" w:rsidRDefault="00F34C31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223C1FF8" wp14:editId="77A33493">
                                    <wp:extent cx="812165" cy="165100"/>
                                    <wp:effectExtent l="0" t="0" r="0" b="0"/>
                                    <wp:docPr id="100062" name="Picture 10006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2" name="Picture 100062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68539FAC" w14:textId="77777777" w:rsidR="0088462D" w:rsidRPr="003E276E" w:rsidRDefault="0088462D">
                        <w:pPr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7DB7F89E" w14:textId="77777777" w:rsidR="0088462D" w:rsidRPr="003E276E" w:rsidRDefault="0088462D">
                  <w:pPr>
                    <w:rPr>
                      <w:rFonts w:asciiTheme="majorHAnsi" w:hAnsiTheme="majorHAnsi" w:cstheme="majorHAnsi"/>
                      <w:vanish/>
                      <w:sz w:val="22"/>
                      <w:szCs w:val="22"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3E276E" w14:paraId="0B2281C1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15C9CEE5" w14:textId="77777777" w:rsidR="0088462D" w:rsidRPr="003E276E" w:rsidRDefault="00F34C31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  <w:r w:rsidRPr="003E276E"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4896" behindDoc="0" locked="0" layoutInCell="1" allowOverlap="1" wp14:anchorId="4B24D02E" wp14:editId="5E535A63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64" name="Picture 10006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4" name="Picture 10006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3E276E" w14:paraId="4209F920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A12E6A7" w14:textId="77777777" w:rsidR="0088462D" w:rsidRPr="003E276E" w:rsidRDefault="00F34C3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 w:rsidRPr="003E276E">
                                <w:rPr>
                                  <w:rStyle w:val="documentratvtextp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  <w:t>Powershell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42278F1A" w14:textId="77777777" w:rsidR="0088462D" w:rsidRPr="003E276E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02A9AACC" w14:textId="77777777" w:rsidR="0088462D" w:rsidRPr="003E276E" w:rsidRDefault="00F34C31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3EBF7476" wp14:editId="51E3AD4E">
                                    <wp:extent cx="812165" cy="165100"/>
                                    <wp:effectExtent l="0" t="0" r="0" b="0"/>
                                    <wp:docPr id="100066" name="Picture 10006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6" name="Picture 100066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13A71021" w14:textId="77777777" w:rsidR="0088462D" w:rsidRPr="003E276E" w:rsidRDefault="0088462D">
                        <w:pPr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45D892B1" w14:textId="77777777" w:rsidR="0088462D" w:rsidRPr="003E276E" w:rsidRDefault="0088462D">
                  <w:pPr>
                    <w:rPr>
                      <w:rFonts w:asciiTheme="majorHAnsi" w:hAnsiTheme="majorHAnsi" w:cstheme="majorHAnsi"/>
                      <w:vanish/>
                      <w:sz w:val="22"/>
                      <w:szCs w:val="22"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3E276E" w14:paraId="60019362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20807861" w14:textId="77777777" w:rsidR="0088462D" w:rsidRPr="003E276E" w:rsidRDefault="00F34C31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  <w:r w:rsidRPr="003E276E"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6944" behindDoc="0" locked="0" layoutInCell="1" allowOverlap="1" wp14:anchorId="267C6C65" wp14:editId="0E57171E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68" name="Picture 10006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8" name="Picture 100068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3E276E" w14:paraId="75C22A11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B96E02D" w14:textId="77777777" w:rsidR="0088462D" w:rsidRPr="003E276E" w:rsidRDefault="00F34C3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ratvtextp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  <w:t>Agile/Scrum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66230E5D" w14:textId="77777777" w:rsidR="0088462D" w:rsidRPr="003E276E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9EAF4E7" w14:textId="77777777" w:rsidR="0088462D" w:rsidRPr="003E276E" w:rsidRDefault="00F34C31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3E1E84C2" wp14:editId="33D7DC6C">
                                    <wp:extent cx="812165" cy="165100"/>
                                    <wp:effectExtent l="0" t="0" r="0" b="0"/>
                                    <wp:docPr id="100070" name="Picture 10007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70" name="Picture 100070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34D4BA73" w14:textId="77777777" w:rsidR="0088462D" w:rsidRPr="003E276E" w:rsidRDefault="0088462D">
                        <w:pPr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37800CFD" w14:textId="77777777" w:rsidR="0088462D" w:rsidRPr="003E276E" w:rsidRDefault="0088462D">
                  <w:pPr>
                    <w:rPr>
                      <w:rFonts w:asciiTheme="majorHAnsi" w:hAnsiTheme="majorHAnsi" w:cstheme="majorHAnsi"/>
                      <w:vanish/>
                      <w:sz w:val="22"/>
                      <w:szCs w:val="22"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3E276E" w14:paraId="6A762160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467F1F73" w14:textId="77777777" w:rsidR="0088462D" w:rsidRPr="003E276E" w:rsidRDefault="00F34C31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  <w:r w:rsidRPr="003E276E"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8992" behindDoc="0" locked="0" layoutInCell="1" allowOverlap="1" wp14:anchorId="7B2FDBD2" wp14:editId="7610F727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72" name="Picture 10007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2" name="Picture 100072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3E276E" w14:paraId="11601CFA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15E65AF1" w14:textId="77777777" w:rsidR="0088462D" w:rsidRPr="003E276E" w:rsidRDefault="00F34C3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ratvtextp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  <w:t>Programming Languages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413B9310" w14:textId="77777777" w:rsidR="0088462D" w:rsidRPr="003E276E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2585998A" w14:textId="77777777" w:rsidR="0088462D" w:rsidRPr="003E276E" w:rsidRDefault="00F34C31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03E69AB8" wp14:editId="40CA2896">
                                    <wp:extent cx="812165" cy="165100"/>
                                    <wp:effectExtent l="0" t="0" r="0" b="0"/>
                                    <wp:docPr id="100074" name="Picture 10007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74" name="Picture 100074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2F444E21" w14:textId="77777777" w:rsidR="0088462D" w:rsidRPr="003E276E" w:rsidRDefault="0088462D">
                        <w:pPr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50EB5476" w14:textId="77777777" w:rsidR="0088462D" w:rsidRPr="003E276E" w:rsidRDefault="0088462D">
                  <w:pPr>
                    <w:rPr>
                      <w:rFonts w:asciiTheme="majorHAnsi" w:hAnsiTheme="majorHAnsi" w:cstheme="majorHAnsi"/>
                      <w:vanish/>
                      <w:sz w:val="22"/>
                      <w:szCs w:val="22"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3E276E" w14:paraId="6A3BF0CB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6F1424FB" w14:textId="77777777" w:rsidR="0088462D" w:rsidRPr="003E276E" w:rsidRDefault="00F34C31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  <w:r w:rsidRPr="003E276E"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1040" behindDoc="0" locked="0" layoutInCell="1" allowOverlap="1" wp14:anchorId="2683CE9F" wp14:editId="299A7238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76" name="Picture 10007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6" name="Picture 100076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3E276E" w14:paraId="0A0FC8C1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2DBA385" w14:textId="77777777" w:rsidR="0088462D" w:rsidRPr="003E276E" w:rsidRDefault="00F34C3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ratvtextp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  <w:t>Software Testing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6F1D2CB6" w14:textId="77777777" w:rsidR="0088462D" w:rsidRPr="003E276E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D4924A6" w14:textId="77777777" w:rsidR="0088462D" w:rsidRPr="003E276E" w:rsidRDefault="00F34C31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251C9A9F" wp14:editId="55649C27">
                                    <wp:extent cx="812165" cy="165100"/>
                                    <wp:effectExtent l="0" t="0" r="0" b="0"/>
                                    <wp:docPr id="100078" name="Picture 10007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78" name="Picture 100078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1A953C6D" w14:textId="77777777" w:rsidR="0088462D" w:rsidRPr="003E276E" w:rsidRDefault="0088462D">
                        <w:pPr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18919BBA" w14:textId="77777777" w:rsidR="0088462D" w:rsidRPr="003E276E" w:rsidRDefault="0088462D">
                  <w:pPr>
                    <w:rPr>
                      <w:rFonts w:asciiTheme="majorHAnsi" w:hAnsiTheme="majorHAnsi" w:cstheme="majorHAnsi"/>
                      <w:vanish/>
                      <w:sz w:val="22"/>
                      <w:szCs w:val="22"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3E276E" w14:paraId="41E88889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250FEB57" w14:textId="77777777" w:rsidR="0088462D" w:rsidRPr="003E276E" w:rsidRDefault="00F34C31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  <w:r w:rsidRPr="003E276E"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3088" behindDoc="0" locked="0" layoutInCell="1" allowOverlap="1" wp14:anchorId="0FC76E92" wp14:editId="70E987D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80" name="Picture 10008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80" name="Picture 100080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3E276E" w14:paraId="63A9E032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EC427FE" w14:textId="77777777" w:rsidR="0088462D" w:rsidRPr="003E276E" w:rsidRDefault="00F34C3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ratvtextp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  <w:t>Monitoring &amp; Logging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763F2EBC" w14:textId="77777777" w:rsidR="0088462D" w:rsidRPr="003E276E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0F0DF0D" w14:textId="77777777" w:rsidR="0088462D" w:rsidRPr="003E276E" w:rsidRDefault="00F34C31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4A0C4048" wp14:editId="530ADE99">
                                    <wp:extent cx="812165" cy="165100"/>
                                    <wp:effectExtent l="0" t="0" r="0" b="0"/>
                                    <wp:docPr id="100082" name="Picture 10008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82" name="Picture 100082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070ABC5A" w14:textId="77777777" w:rsidR="0088462D" w:rsidRPr="003E276E" w:rsidRDefault="0088462D">
                        <w:pPr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10CAC052" w14:textId="77777777" w:rsidR="0088462D" w:rsidRPr="003E276E" w:rsidRDefault="0088462D">
                  <w:pPr>
                    <w:rPr>
                      <w:rFonts w:asciiTheme="majorHAnsi" w:hAnsiTheme="majorHAnsi" w:cstheme="majorHAnsi"/>
                      <w:vanish/>
                      <w:sz w:val="22"/>
                      <w:szCs w:val="22"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3E276E" w14:paraId="2B7882A1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4D40C761" w14:textId="77777777" w:rsidR="0088462D" w:rsidRPr="003E276E" w:rsidRDefault="00F34C31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  <w:r w:rsidRPr="003E276E"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noProof/>
                            <w:sz w:val="22"/>
                            <w:szCs w:val="22"/>
                          </w:rPr>
                          <w:lastRenderedPageBreak/>
                          <w:drawing>
                            <wp:anchor distT="0" distB="0" distL="114300" distR="114300" simplePos="0" relativeHeight="251675136" behindDoc="0" locked="0" layoutInCell="1" allowOverlap="1" wp14:anchorId="630A889E" wp14:editId="26280AF6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84" name="Picture 10008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84" name="Picture 10008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3E276E" w14:paraId="67A6C21A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92DB9EA" w14:textId="77777777" w:rsidR="0088462D" w:rsidRPr="003E276E" w:rsidRDefault="00F34C3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ratvtextp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  <w:t>Microservices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7A423280" w14:textId="77777777" w:rsidR="0088462D" w:rsidRPr="003E276E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5898594D" w14:textId="77777777" w:rsidR="0088462D" w:rsidRPr="003E276E" w:rsidRDefault="00F34C31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693958FB" wp14:editId="58177850">
                                    <wp:extent cx="812165" cy="165100"/>
                                    <wp:effectExtent l="0" t="0" r="0" b="0"/>
                                    <wp:docPr id="100086" name="Picture 10008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86" name="Picture 100086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03714534" w14:textId="77777777" w:rsidR="0088462D" w:rsidRPr="003E276E" w:rsidRDefault="0088462D">
                        <w:pPr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493830CE" w14:textId="77777777" w:rsidR="0088462D" w:rsidRPr="003E276E" w:rsidRDefault="0088462D">
                  <w:pPr>
                    <w:rPr>
                      <w:rFonts w:asciiTheme="majorHAnsi" w:hAnsiTheme="majorHAnsi" w:cstheme="majorHAnsi"/>
                      <w:vanish/>
                      <w:sz w:val="22"/>
                      <w:szCs w:val="22"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3E276E" w14:paraId="09D1A4EA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0BB53245" w14:textId="77777777" w:rsidR="0088462D" w:rsidRPr="003E276E" w:rsidRDefault="00F34C31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  <w:r w:rsidRPr="003E276E"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7184" behindDoc="0" locked="0" layoutInCell="1" allowOverlap="1" wp14:anchorId="176F7AD1" wp14:editId="2AC77107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88" name="Picture 10008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88" name="Picture 100088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3E276E" w14:paraId="0723CE2C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15635F7" w14:textId="77777777" w:rsidR="0088462D" w:rsidRPr="003E276E" w:rsidRDefault="00F34C3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ratvtextp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  <w:t>Cloud Computing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236127B6" w14:textId="77777777" w:rsidR="0088462D" w:rsidRPr="003E276E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13D48EE" w14:textId="77777777" w:rsidR="0088462D" w:rsidRPr="003E276E" w:rsidRDefault="00F34C31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3E276E">
                                <w:rPr>
                                  <w:rStyle w:val="documentcommon-lngg-skillrightratvcell"/>
                                  <w:rFonts w:asciiTheme="majorHAnsi" w:eastAsia="Century Gothic" w:hAnsiTheme="majorHAnsi" w:cstheme="majorHAnsi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4047EFDC" wp14:editId="22C9AE5B">
                                    <wp:extent cx="812165" cy="165100"/>
                                    <wp:effectExtent l="0" t="0" r="0" b="0"/>
                                    <wp:docPr id="100090" name="Picture 10009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90" name="Picture 100090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03A91D31" w14:textId="77777777" w:rsidR="0088462D" w:rsidRPr="003E276E" w:rsidRDefault="0088462D">
                        <w:pPr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4AB05CC1" w14:textId="77777777" w:rsidR="0088462D" w:rsidRPr="00C07B85" w:rsidRDefault="0088462D">
                  <w:pPr>
                    <w:rPr>
                      <w:rStyle w:val="documentsectiontitle"/>
                      <w:rFonts w:asciiTheme="majorHAnsi" w:eastAsia="Century Gothic" w:hAnsiTheme="majorHAnsi" w:cstheme="majorHAnsi"/>
                      <w:b/>
                      <w:bCs/>
                    </w:rPr>
                  </w:pPr>
                </w:p>
              </w:tc>
            </w:tr>
          </w:tbl>
          <w:p w14:paraId="29CF2601" w14:textId="77777777" w:rsidR="0088462D" w:rsidRPr="00C07B85" w:rsidRDefault="0088462D">
            <w:pPr>
              <w:rPr>
                <w:rFonts w:asciiTheme="majorHAnsi" w:hAnsiTheme="majorHAnsi" w:cstheme="majorHAnsi"/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860"/>
            </w:tblGrid>
            <w:tr w:rsidR="0088462D" w:rsidRPr="00C07B85" w14:paraId="167D80D6" w14:textId="77777777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F1B1BC" w14:textId="77777777" w:rsidR="0088462D" w:rsidRPr="00C07B85" w:rsidRDefault="0088462D">
                  <w:pPr>
                    <w:pStyle w:val="documentsectionleftmargincellParagraph"/>
                    <w:spacing w:line="320" w:lineRule="atLeast"/>
                    <w:textAlignment w:val="auto"/>
                    <w:rPr>
                      <w:rStyle w:val="documentsectionleftmargincell"/>
                      <w:rFonts w:asciiTheme="majorHAnsi" w:eastAsia="Century Gothic" w:hAnsiTheme="majorHAnsi" w:cs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53C23B4" w14:textId="77777777" w:rsidR="0088462D" w:rsidRPr="00C07B85" w:rsidRDefault="00F34C31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Theme="majorHAnsi" w:eastAsia="Century Gothic" w:hAnsiTheme="majorHAnsi" w:cstheme="majorHAnsi"/>
                      <w:b/>
                      <w:bCs/>
                      <w:color w:val="002E58"/>
                      <w:sz w:val="22"/>
                      <w:szCs w:val="22"/>
                    </w:rPr>
                  </w:pPr>
                  <w:r w:rsidRPr="00C07B85">
                    <w:rPr>
                      <w:rStyle w:val="documentsectionparagraphwrapper"/>
                      <w:rFonts w:asciiTheme="majorHAnsi" w:eastAsia="Century Gothic" w:hAnsiTheme="majorHAnsi" w:cstheme="majorHAnsi"/>
                      <w:b/>
                      <w:bCs/>
                      <w:noProof/>
                      <w:color w:val="002E58"/>
                      <w:sz w:val="22"/>
                      <w:szCs w:val="22"/>
                    </w:rPr>
                    <w:drawing>
                      <wp:anchor distT="0" distB="0" distL="114300" distR="114300" simplePos="0" relativeHeight="251678208" behindDoc="0" locked="0" layoutInCell="1" allowOverlap="1" wp14:anchorId="2E328DF6" wp14:editId="647CD2FB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0"/>
                        <wp:wrapNone/>
                        <wp:docPr id="100092" name="Picture 10009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92" name="Picture 100092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C07B85">
                    <w:rPr>
                      <w:rStyle w:val="documentsectiontitle"/>
                      <w:rFonts w:asciiTheme="majorHAnsi" w:eastAsia="Century Gothic" w:hAnsiTheme="majorHAnsi" w:cstheme="majorHAnsi"/>
                      <w:b/>
                      <w:bCs/>
                    </w:rPr>
                    <w:t>Certifications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C07B85" w14:paraId="4377C2CE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F32A941" w14:textId="77777777" w:rsidR="0088462D" w:rsidRPr="00C07B85" w:rsidRDefault="00F34C31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sz w:val="22"/>
                            <w:szCs w:val="22"/>
                          </w:rPr>
                        </w:pPr>
                        <w:r w:rsidRPr="00C07B85">
                          <w:rPr>
                            <w:rStyle w:val="documentparagraphdateswrapper"/>
                            <w:rFonts w:asciiTheme="majorHAnsi" w:eastAsia="Century Gothic" w:hAnsiTheme="majorHAnsi" w:cstheme="majorHAns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9232" behindDoc="0" locked="0" layoutInCell="1" allowOverlap="1" wp14:anchorId="23B6E55D" wp14:editId="3A89F62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94" name="Picture 10009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94" name="Picture 10009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R="00C07B85">
                          <w:rPr>
                            <w:rFonts w:asciiTheme="majorHAnsi" w:hAnsiTheme="majorHAnsi" w:cstheme="majorHAns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89984" behindDoc="0" locked="0" layoutInCell="1" allowOverlap="1" wp14:anchorId="59B4258E" wp14:editId="6F11A30E">
                                  <wp:simplePos x="0" y="0"/>
                                  <wp:positionH relativeFrom="column">
                                    <wp:posOffset>-1714500</wp:posOffset>
                                  </wp:positionH>
                                  <wp:positionV relativeFrom="paragraph">
                                    <wp:posOffset>-25400</wp:posOffset>
                                  </wp:positionV>
                                  <wp:extent cx="1270000" cy="215900"/>
                                  <wp:effectExtent l="0" t="3175" r="0" b="0"/>
                                  <wp:wrapNone/>
                                  <wp:docPr id="1" name="Rectangle 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1270000" cy="215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>
                                              <a:alpha val="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40AD8F2A" w14:textId="77777777" w:rsidR="0088462D" w:rsidRPr="00C07B85" w:rsidRDefault="00F34C31">
                                              <w:pPr>
                                                <w:spacing w:line="340" w:lineRule="atLeast"/>
                                                <w:jc w:val="right"/>
                                                <w:textAlignment w:val="auto"/>
                                                <w:rPr>
                                                  <w:rStyle w:val="documentparagraphdateswrapper"/>
                                                  <w:rFonts w:asciiTheme="majorHAnsi" w:eastAsia="Century Gothic" w:hAnsiTheme="majorHAnsi" w:cstheme="majorHAnsi"/>
                                                  <w:szCs w:val="22"/>
                                                </w:rPr>
                                              </w:pPr>
                                              <w:r w:rsidRPr="00C07B85">
                                                <w:rPr>
                                                  <w:rStyle w:val="span"/>
                                                  <w:rFonts w:asciiTheme="majorHAnsi" w:eastAsia="Century Gothic" w:hAnsiTheme="majorHAnsi" w:cstheme="majorHAnsi"/>
                                                  <w:b/>
                                                  <w:bCs/>
                                                  <w:color w:val="FFFFFF"/>
                                                  <w:szCs w:val="22"/>
                                                </w:rPr>
                                                <w:t>Dec 2025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t" anchorCtr="0" upright="1">
                                          <a:spAutoFit/>
                                        </wps:bodyPr>
                                      </wps:wsp>
                                    </a:graphicData>
                                  </a:graphic>
                                  <wp14:sizeRelH relativeFrom="page">
                                    <wp14:pctWidth>0</wp14:pctWidth>
                                  </wp14:sizeRelH>
                                  <wp14:sizeRelV relativeFrom="page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59B4258E" id="Rectangle 6" o:spid="_x0000_s1030" style="position:absolute;left:0;text-align:left;margin-left:-135pt;margin-top:-2pt;width:100pt;height:1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" stroked="f">
                                  <v:fill opacity="0"/>
                                  <v:textbox style="mso-fit-shape-to-text:t" inset="0,0,0,0">
                                    <w:txbxContent>
                                      <w:p w14:paraId="40AD8F2A" w14:textId="77777777" w:rsidR="0088462D" w:rsidRPr="00C07B85" w:rsidRDefault="00F34C31">
                                        <w:pPr>
                                          <w:spacing w:line="340" w:lineRule="atLeast"/>
                                          <w:jc w:val="right"/>
                                          <w:textAlignment w:val="auto"/>
                                          <w:rPr>
                                            <w:rStyle w:val="documentparagraphdateswrapper"/>
                                            <w:rFonts w:asciiTheme="majorHAnsi" w:eastAsia="Century Gothic" w:hAnsiTheme="majorHAnsi" w:cstheme="majorHAnsi"/>
                                            <w:szCs w:val="22"/>
                                          </w:rPr>
                                        </w:pPr>
                                        <w:r w:rsidRPr="00C07B85">
                                          <w:rPr>
                                            <w:rStyle w:val="span"/>
                                            <w:rFonts w:asciiTheme="majorHAnsi" w:eastAsia="Century Gothic" w:hAnsiTheme="majorHAnsi" w:cstheme="majorHAnsi"/>
                                            <w:b/>
                                            <w:bCs/>
                                            <w:color w:val="FFFFFF"/>
                                            <w:szCs w:val="22"/>
                                          </w:rPr>
                                          <w:t>Dec 2025</w:t>
                                        </w:r>
                                      </w:p>
                                    </w:txbxContent>
                                  </v:textbox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593D5A3" w14:textId="77777777" w:rsidR="0088462D" w:rsidRPr="00C07B85" w:rsidRDefault="00F34C31">
                        <w:pPr>
                          <w:pStyle w:val="p"/>
                          <w:spacing w:line="340" w:lineRule="atLeast"/>
                          <w:rPr>
                            <w:rStyle w:val="documentsinglecolumnCharacter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2"/>
                          </w:rPr>
                        </w:pPr>
                        <w:r w:rsidRPr="003E276E">
                          <w:rPr>
                            <w:rStyle w:val="documentsinglecolumnCharacter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  <w:t xml:space="preserve">Problem Solving, </w:t>
                        </w:r>
                        <w:proofErr w:type="spellStart"/>
                        <w:r w:rsidRPr="003E276E">
                          <w:rPr>
                            <w:rStyle w:val="documentsinglecolumnCharacter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  <w:t>Hackerrank</w:t>
                        </w:r>
                        <w:proofErr w:type="spellEnd"/>
                        <w:r w:rsidRPr="003E276E">
                          <w:rPr>
                            <w:rStyle w:val="documentsinglecolumnCharacter"/>
                            <w:rFonts w:asciiTheme="majorHAnsi" w:eastAsia="Century Gothic" w:hAnsiTheme="majorHAnsi" w:cstheme="majorHAnsi"/>
                            <w:color w:val="000000"/>
                            <w:sz w:val="22"/>
                            <w:szCs w:val="20"/>
                          </w:rPr>
                          <w:t xml:space="preserve"> https://www.hackerrank.com/certificates/iframe/2962c3079fd3</w:t>
                        </w:r>
                      </w:p>
                    </w:tc>
                  </w:tr>
                </w:tbl>
                <w:p w14:paraId="64792496" w14:textId="77777777" w:rsidR="0088462D" w:rsidRPr="00C07B85" w:rsidRDefault="0088462D">
                  <w:pPr>
                    <w:rPr>
                      <w:rStyle w:val="documentsectiontitle"/>
                      <w:rFonts w:asciiTheme="majorHAnsi" w:eastAsia="Century Gothic" w:hAnsiTheme="majorHAnsi" w:cstheme="majorHAnsi"/>
                      <w:b/>
                      <w:bCs/>
                    </w:rPr>
                  </w:pPr>
                </w:p>
              </w:tc>
            </w:tr>
          </w:tbl>
          <w:p w14:paraId="67C44C42" w14:textId="77777777" w:rsidR="0088462D" w:rsidRPr="00C07B85" w:rsidRDefault="0088462D">
            <w:pPr>
              <w:rPr>
                <w:rStyle w:val="maincell"/>
                <w:rFonts w:asciiTheme="majorHAnsi" w:eastAsia="Century Gothic" w:hAnsiTheme="majorHAnsi" w:cstheme="majorHAnsi"/>
                <w:sz w:val="22"/>
                <w:szCs w:val="22"/>
              </w:rPr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E7ADB" w14:textId="77777777" w:rsidR="0088462D" w:rsidRPr="00C07B85" w:rsidRDefault="0088462D">
            <w:pPr>
              <w:pStyle w:val="rightpaddingcellParagraph"/>
              <w:spacing w:line="320" w:lineRule="atLeast"/>
              <w:textAlignment w:val="auto"/>
              <w:rPr>
                <w:rStyle w:val="rightpaddingcell"/>
                <w:rFonts w:asciiTheme="majorHAnsi" w:eastAsia="Century Gothic" w:hAnsiTheme="majorHAnsi" w:cstheme="majorHAnsi"/>
                <w:sz w:val="22"/>
                <w:szCs w:val="22"/>
              </w:rPr>
            </w:pPr>
          </w:p>
        </w:tc>
      </w:tr>
    </w:tbl>
    <w:p w14:paraId="1643C8D5" w14:textId="77777777" w:rsidR="0088462D" w:rsidRPr="00C07B85" w:rsidRDefault="00F34C31">
      <w:pPr>
        <w:spacing w:line="20" w:lineRule="auto"/>
        <w:rPr>
          <w:rFonts w:asciiTheme="majorHAnsi" w:hAnsiTheme="majorHAnsi" w:cstheme="majorHAnsi"/>
        </w:rPr>
      </w:pPr>
      <w:r w:rsidRPr="00C07B85">
        <w:rPr>
          <w:rFonts w:asciiTheme="majorHAnsi" w:hAnsiTheme="majorHAnsi" w:cstheme="majorHAnsi"/>
          <w:color w:val="FFFFFF"/>
          <w:sz w:val="2"/>
        </w:rPr>
        <w:lastRenderedPageBreak/>
        <w:t>.</w:t>
      </w:r>
    </w:p>
    <w:p w14:paraId="417C4E0C" w14:textId="77777777" w:rsidR="0088462D" w:rsidRPr="00C07B85" w:rsidRDefault="00F34C31">
      <w:pPr>
        <w:spacing w:line="14" w:lineRule="exact"/>
        <w:rPr>
          <w:rFonts w:asciiTheme="majorHAnsi" w:hAnsiTheme="majorHAnsi" w:cstheme="majorHAnsi"/>
        </w:rPr>
      </w:pPr>
      <w:r w:rsidRPr="00C07B85">
        <w:rPr>
          <w:rFonts w:asciiTheme="majorHAnsi" w:hAnsiTheme="majorHAnsi" w:cstheme="majorHAnsi"/>
          <w:color w:val="FFFFFF"/>
          <w:sz w:val="2"/>
        </w:rPr>
        <w:t>#HRJ#b2a2194b-c0ad-46e4-9908-b5d6cb921e70#</w:t>
      </w:r>
    </w:p>
    <w:sectPr w:rsidR="0088462D" w:rsidRPr="00C07B85">
      <w:headerReference w:type="default" r:id="rId19"/>
      <w:footerReference w:type="default" r:id="rId20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D9DB1" w14:textId="77777777" w:rsidR="00276AB5" w:rsidRDefault="00276AB5">
      <w:pPr>
        <w:spacing w:line="240" w:lineRule="auto"/>
      </w:pPr>
      <w:r>
        <w:separator/>
      </w:r>
    </w:p>
  </w:endnote>
  <w:endnote w:type="continuationSeparator" w:id="0">
    <w:p w14:paraId="2ACA6B37" w14:textId="77777777" w:rsidR="00276AB5" w:rsidRDefault="00276A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731AF10F-AD8F-4ECE-8D80-EE36B8B68C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39F0662D-1CFB-43E6-A0F1-9559A4FAFCCB}"/>
    <w:embedBold r:id="rId3" w:fontKey="{B6F4347C-5966-4E16-8329-D970B5FE85FD}"/>
    <w:embedItalic r:id="rId4" w:fontKey="{68CA87A4-78AC-49A4-9AC6-A8791CB3463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F55DE" w14:textId="77777777" w:rsidR="0088462D" w:rsidRDefault="00F34C31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06CE3" w14:textId="77777777" w:rsidR="00276AB5" w:rsidRDefault="00276AB5">
      <w:pPr>
        <w:spacing w:line="240" w:lineRule="auto"/>
      </w:pPr>
      <w:r>
        <w:separator/>
      </w:r>
    </w:p>
  </w:footnote>
  <w:footnote w:type="continuationSeparator" w:id="0">
    <w:p w14:paraId="0EF278E0" w14:textId="77777777" w:rsidR="00276AB5" w:rsidRDefault="00276A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1D3B0" w14:textId="77777777" w:rsidR="0088462D" w:rsidRDefault="00F34C31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 w16cid:durableId="1071270501">
    <w:abstractNumId w:val="0"/>
  </w:num>
  <w:num w:numId="2" w16cid:durableId="594434349">
    <w:abstractNumId w:val="1"/>
  </w:num>
  <w:num w:numId="3" w16cid:durableId="673801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6023"/>
    <w:rsid w:val="000A4A63"/>
    <w:rsid w:val="00276AB5"/>
    <w:rsid w:val="00291C67"/>
    <w:rsid w:val="00391F12"/>
    <w:rsid w:val="003E276E"/>
    <w:rsid w:val="00566023"/>
    <w:rsid w:val="005D41DF"/>
    <w:rsid w:val="005F0F84"/>
    <w:rsid w:val="006F12DA"/>
    <w:rsid w:val="007C7ED2"/>
    <w:rsid w:val="0088462D"/>
    <w:rsid w:val="008F349C"/>
    <w:rsid w:val="00A930BA"/>
    <w:rsid w:val="00AB4CA6"/>
    <w:rsid w:val="00AD3857"/>
    <w:rsid w:val="00B00116"/>
    <w:rsid w:val="00C07B85"/>
    <w:rsid w:val="00C349FD"/>
    <w:rsid w:val="00E164C7"/>
    <w:rsid w:val="00F056E9"/>
    <w:rsid w:val="00F34C31"/>
    <w:rsid w:val="3B856497"/>
    <w:rsid w:val="4D8A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92CB85"/>
  <w15:docId w15:val="{B7FFBBF6-954D-463C-9D4F-E984F99D8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Times New Roman" w:eastAsia="Times New Roman" w:hAnsi="Times New Roman" w:cs="Times New Roman"/>
      <w:color w:val="1F3763"/>
    </w:rPr>
  </w:style>
  <w:style w:type="character" w:customStyle="1" w:styleId="leftbordercell">
    <w:name w:val="leftbordercell"/>
    <w:basedOn w:val="DefaultParagraphFont"/>
    <w:qFormat/>
    <w:rPr>
      <w:shd w:val="clear" w:color="auto" w:fill="789C30"/>
    </w:rPr>
  </w:style>
  <w:style w:type="character" w:customStyle="1" w:styleId="leftpaddingcell">
    <w:name w:val="leftpaddingcell"/>
    <w:basedOn w:val="DefaultParagraphFont"/>
    <w:qFormat/>
  </w:style>
  <w:style w:type="character" w:customStyle="1" w:styleId="maincell">
    <w:name w:val="maincell"/>
    <w:basedOn w:val="DefaultParagraphFont"/>
    <w:qFormat/>
  </w:style>
  <w:style w:type="paragraph" w:customStyle="1" w:styleId="div">
    <w:name w:val="div"/>
    <w:basedOn w:val="Normal"/>
    <w:qFormat/>
  </w:style>
  <w:style w:type="character" w:customStyle="1" w:styleId="documentleft-box">
    <w:name w:val="document_left-box"/>
    <w:basedOn w:val="DefaultParagraphFont"/>
    <w:qFormat/>
  </w:style>
  <w:style w:type="paragraph" w:customStyle="1" w:styleId="documentsectionSECTIONNAME">
    <w:name w:val="document_section_SECTION_NAME"/>
    <w:basedOn w:val="Normal"/>
    <w:qFormat/>
  </w:style>
  <w:style w:type="paragraph" w:customStyle="1" w:styleId="documentparagraph">
    <w:name w:val="document_paragraph"/>
    <w:basedOn w:val="Normal"/>
    <w:qFormat/>
  </w:style>
  <w:style w:type="paragraph" w:customStyle="1" w:styleId="documentword-break">
    <w:name w:val="document_word-break"/>
    <w:basedOn w:val="Normal"/>
    <w:qFormat/>
  </w:style>
  <w:style w:type="character" w:customStyle="1" w:styleId="span">
    <w:name w:val="span"/>
    <w:basedOn w:val="DefaultParagraphFont"/>
    <w:qFormat/>
    <w:rPr>
      <w:vertAlign w:val="baseline"/>
    </w:rPr>
  </w:style>
  <w:style w:type="paragraph" w:customStyle="1" w:styleId="documentresumeTitle">
    <w:name w:val="document_resumeTitle"/>
    <w:basedOn w:val="Normal"/>
    <w:qFormat/>
    <w:pPr>
      <w:spacing w:line="420" w:lineRule="atLeast"/>
    </w:pPr>
    <w:rPr>
      <w:color w:val="789C30"/>
      <w:sz w:val="32"/>
      <w:szCs w:val="32"/>
    </w:rPr>
  </w:style>
  <w:style w:type="paragraph" w:customStyle="1" w:styleId="documentsection">
    <w:name w:val="document_section"/>
    <w:basedOn w:val="Normal"/>
    <w:qFormat/>
  </w:style>
  <w:style w:type="character" w:customStyle="1" w:styleId="documentaddressLeft">
    <w:name w:val="document_addressLeft"/>
    <w:basedOn w:val="DefaultParagraphFont"/>
    <w:qFormat/>
  </w:style>
  <w:style w:type="paragraph" w:customStyle="1" w:styleId="documenticonRow">
    <w:name w:val="document_iconRow"/>
    <w:basedOn w:val="Normal"/>
    <w:qFormat/>
  </w:style>
  <w:style w:type="character" w:customStyle="1" w:styleId="documenticonRowiconSvg">
    <w:name w:val="document_iconRow_iconSvg"/>
    <w:basedOn w:val="DefaultParagraphFont"/>
    <w:qFormat/>
  </w:style>
  <w:style w:type="character" w:customStyle="1" w:styleId="documenticonRowicoTxt">
    <w:name w:val="document_iconRow_icoTxt"/>
    <w:basedOn w:val="DefaultParagraphFont"/>
    <w:qFormat/>
  </w:style>
  <w:style w:type="paragraph" w:customStyle="1" w:styleId="documentasposeztyaddresstable">
    <w:name w:val="document_aspose_ztyaddresstable"/>
    <w:basedOn w:val="Normal"/>
    <w:qFormat/>
    <w:pPr>
      <w:spacing w:line="320" w:lineRule="atLeast"/>
    </w:pPr>
  </w:style>
  <w:style w:type="character" w:customStyle="1" w:styleId="iconRowany">
    <w:name w:val="iconRow_any"/>
    <w:basedOn w:val="DefaultParagraphFont"/>
    <w:qFormat/>
    <w:rPr>
      <w:sz w:val="22"/>
      <w:szCs w:val="22"/>
    </w:rPr>
  </w:style>
  <w:style w:type="character" w:customStyle="1" w:styleId="documentasposeztyaddresstableCharacter">
    <w:name w:val="document_aspose_ztyaddresstable Character"/>
    <w:basedOn w:val="DefaultParagraphFont"/>
    <w:qFormat/>
  </w:style>
  <w:style w:type="table" w:customStyle="1" w:styleId="documenticonInnerTable">
    <w:name w:val="document_iconInnerTable"/>
    <w:basedOn w:val="TableNormal"/>
    <w:qFormat/>
    <w:tblPr/>
  </w:style>
  <w:style w:type="character" w:customStyle="1" w:styleId="documentaddressRight">
    <w:name w:val="document_addressRight"/>
    <w:basedOn w:val="DefaultParagraphFont"/>
    <w:qFormat/>
  </w:style>
  <w:style w:type="table" w:customStyle="1" w:styleId="documentaddress">
    <w:name w:val="document_address"/>
    <w:basedOn w:val="TableNormal"/>
    <w:qFormat/>
    <w:tblPr/>
  </w:style>
  <w:style w:type="paragraph" w:customStyle="1" w:styleId="documentleft-boxParagraph">
    <w:name w:val="document_left-box Paragraph"/>
    <w:basedOn w:val="Normal"/>
    <w:qFormat/>
    <w:pPr>
      <w:textAlignment w:val="top"/>
    </w:pPr>
  </w:style>
  <w:style w:type="character" w:customStyle="1" w:styleId="documentright-box">
    <w:name w:val="document_right-box"/>
    <w:basedOn w:val="DefaultParagraphFont"/>
    <w:qFormat/>
  </w:style>
  <w:style w:type="paragraph" w:customStyle="1" w:styleId="documentprflPic">
    <w:name w:val="document_prflPic"/>
    <w:basedOn w:val="Normal"/>
    <w:qFormat/>
    <w:pPr>
      <w:jc w:val="right"/>
    </w:pPr>
  </w:style>
  <w:style w:type="paragraph" w:customStyle="1" w:styleId="documentprflPicdiv">
    <w:name w:val="document_prflPic &gt; div"/>
    <w:basedOn w:val="Normal"/>
    <w:qFormat/>
    <w:pPr>
      <w:jc w:val="right"/>
    </w:pPr>
  </w:style>
  <w:style w:type="character" w:customStyle="1" w:styleId="documentprflPicimg">
    <w:name w:val="document_prflPic_img"/>
    <w:basedOn w:val="DefaultParagraphFont"/>
    <w:qFormat/>
  </w:style>
  <w:style w:type="table" w:customStyle="1" w:styleId="documenttopsection">
    <w:name w:val="document_topsection"/>
    <w:basedOn w:val="TableNormal"/>
    <w:qFormat/>
    <w:tblPr/>
  </w:style>
  <w:style w:type="paragraph" w:customStyle="1" w:styleId="documentsectionSECTIONSUMM">
    <w:name w:val="document_section_SECTION_SUMM"/>
    <w:basedOn w:val="Normal"/>
    <w:qFormat/>
  </w:style>
  <w:style w:type="paragraph" w:customStyle="1" w:styleId="documentsinglecolumn">
    <w:name w:val="document_singlecolumn"/>
    <w:basedOn w:val="Normal"/>
    <w:qFormat/>
  </w:style>
  <w:style w:type="paragraph" w:customStyle="1" w:styleId="p">
    <w:name w:val="p"/>
    <w:basedOn w:val="Normal"/>
    <w:qFormat/>
  </w:style>
  <w:style w:type="character" w:customStyle="1" w:styleId="Strong1">
    <w:name w:val="Strong1"/>
    <w:basedOn w:val="DefaultParagraphFont"/>
    <w:qFormat/>
    <w:rPr>
      <w:vertAlign w:val="baseline"/>
    </w:rPr>
  </w:style>
  <w:style w:type="character" w:customStyle="1" w:styleId="documentsectionleftmargincell">
    <w:name w:val="document_section_leftmargincell"/>
    <w:basedOn w:val="DefaultParagraphFont"/>
    <w:qFormat/>
  </w:style>
  <w:style w:type="paragraph" w:customStyle="1" w:styleId="documentsectionleftmargincellParagraph">
    <w:name w:val="document_section_leftmargincell Paragraph"/>
    <w:basedOn w:val="Normal"/>
    <w:qFormat/>
  </w:style>
  <w:style w:type="character" w:customStyle="1" w:styleId="documentsectionparagraphwrapper">
    <w:name w:val="document_section_paragraphwrapper"/>
    <w:basedOn w:val="DefaultParagraphFont"/>
    <w:qFormat/>
  </w:style>
  <w:style w:type="paragraph" w:customStyle="1" w:styleId="documentsectionparagraphwrapperheading">
    <w:name w:val="document_section_paragraphwrapper_heading"/>
    <w:basedOn w:val="Normal"/>
    <w:qFormat/>
    <w:pPr>
      <w:pBdr>
        <w:left w:val="none" w:sz="0" w:space="25" w:color="auto"/>
      </w:pBdr>
    </w:pPr>
  </w:style>
  <w:style w:type="character" w:customStyle="1" w:styleId="documentheadingIcon">
    <w:name w:val="document_headingIcon"/>
    <w:basedOn w:val="DefaultParagraphFont"/>
    <w:qFormat/>
  </w:style>
  <w:style w:type="character" w:customStyle="1" w:styleId="documentsectiontitle">
    <w:name w:val="document_sectiontitle"/>
    <w:basedOn w:val="DefaultParagraphFont"/>
    <w:qFormat/>
    <w:rPr>
      <w:color w:val="789C30"/>
      <w:sz w:val="32"/>
      <w:szCs w:val="32"/>
    </w:rPr>
  </w:style>
  <w:style w:type="character" w:customStyle="1" w:styleId="documentparagraphdateswrapper">
    <w:name w:val="document_paragraph_dates_wrapper"/>
    <w:basedOn w:val="DefaultParagraphFont"/>
    <w:qFormat/>
    <w:rPr>
      <w:b/>
      <w:bCs/>
      <w:color w:val="FFFFFF"/>
    </w:rPr>
  </w:style>
  <w:style w:type="character" w:customStyle="1" w:styleId="documentsinglecolumnCharacter">
    <w:name w:val="document_singlecolumn Character"/>
    <w:basedOn w:val="DefaultParagraphFont"/>
    <w:qFormat/>
  </w:style>
  <w:style w:type="paragraph" w:customStyle="1" w:styleId="documentspanpaddedline">
    <w:name w:val="document_span_paddedline"/>
    <w:basedOn w:val="Normal"/>
    <w:qFormat/>
  </w:style>
  <w:style w:type="character" w:customStyle="1" w:styleId="documentspanjobtitle">
    <w:name w:val="document_span_jobtitle"/>
    <w:basedOn w:val="DefaultParagraphFont"/>
    <w:qFormat/>
    <w:rPr>
      <w:b/>
      <w:bCs/>
    </w:rPr>
  </w:style>
  <w:style w:type="paragraph" w:customStyle="1" w:styleId="documentulli">
    <w:name w:val="document_ul_li"/>
    <w:basedOn w:val="Normal"/>
    <w:qFormat/>
  </w:style>
  <w:style w:type="table" w:customStyle="1" w:styleId="documentsectionparagraphwrapperparagraphtwocolpara">
    <w:name w:val="document_section_paragraphwrapper_paragraph_twocolpara"/>
    <w:basedOn w:val="TableNormal"/>
    <w:qFormat/>
    <w:tblPr/>
  </w:style>
  <w:style w:type="table" w:customStyle="1" w:styleId="documentsectionTable">
    <w:name w:val="document_section Table"/>
    <w:basedOn w:val="TableNormal"/>
    <w:qFormat/>
    <w:tblPr/>
  </w:style>
  <w:style w:type="character" w:customStyle="1" w:styleId="documentspandegree">
    <w:name w:val="document_span_degree"/>
    <w:basedOn w:val="DefaultParagraphFont"/>
    <w:qFormat/>
    <w:rPr>
      <w:b/>
      <w:bCs/>
    </w:rPr>
  </w:style>
  <w:style w:type="character" w:customStyle="1" w:styleId="documentspanprogramline">
    <w:name w:val="document_span_programline"/>
    <w:basedOn w:val="DefaultParagraphFont"/>
    <w:qFormat/>
    <w:rPr>
      <w:b/>
      <w:bCs/>
    </w:rPr>
  </w:style>
  <w:style w:type="character" w:customStyle="1" w:styleId="documentcommon-lngg-skillleftratvcell">
    <w:name w:val="document_common-lngg-skill_leftratvcell"/>
    <w:basedOn w:val="DefaultParagraphFont"/>
    <w:qFormat/>
  </w:style>
  <w:style w:type="paragraph" w:customStyle="1" w:styleId="documentleftratvcellfield">
    <w:name w:val="document_leftratvcell_field"/>
    <w:basedOn w:val="Normal"/>
    <w:qFormat/>
    <w:pPr>
      <w:spacing w:line="320" w:lineRule="atLeast"/>
    </w:pPr>
  </w:style>
  <w:style w:type="character" w:customStyle="1" w:styleId="documentratvtextp">
    <w:name w:val="document_ratvtext_p"/>
    <w:basedOn w:val="DefaultParagraphFont"/>
    <w:qFormat/>
  </w:style>
  <w:style w:type="character" w:customStyle="1" w:styleId="documentleftratvcellfieldCharacter">
    <w:name w:val="document_leftratvcell_field Character"/>
    <w:basedOn w:val="DefaultParagraphFont"/>
    <w:qFormat/>
  </w:style>
  <w:style w:type="character" w:customStyle="1" w:styleId="documentskli-padding">
    <w:name w:val="document_skli-padding"/>
    <w:basedOn w:val="DefaultParagraphFont"/>
    <w:qFormat/>
  </w:style>
  <w:style w:type="paragraph" w:customStyle="1" w:styleId="documentskli-paddingParagraph">
    <w:name w:val="document_skli-padding Paragraph"/>
    <w:basedOn w:val="Normal"/>
    <w:qFormat/>
  </w:style>
  <w:style w:type="character" w:customStyle="1" w:styleId="documentcommon-lngg-skillrightratvcell">
    <w:name w:val="document_common-lngg-skill_rightratvcell"/>
    <w:basedOn w:val="DefaultParagraphFont"/>
    <w:qFormat/>
  </w:style>
  <w:style w:type="paragraph" w:customStyle="1" w:styleId="documentrating-wrapper">
    <w:name w:val="document_rating-wrapper"/>
    <w:basedOn w:val="Normal"/>
    <w:qFormat/>
    <w:pPr>
      <w:jc w:val="right"/>
    </w:pPr>
  </w:style>
  <w:style w:type="table" w:customStyle="1" w:styleId="documentratvtable">
    <w:name w:val="document_ratvtable"/>
    <w:basedOn w:val="TableNormal"/>
    <w:qFormat/>
    <w:tblPr/>
  </w:style>
  <w:style w:type="character" w:customStyle="1" w:styleId="rightpaddingcell">
    <w:name w:val="rightpaddingcell"/>
    <w:basedOn w:val="DefaultParagraphFont"/>
    <w:qFormat/>
  </w:style>
  <w:style w:type="paragraph" w:customStyle="1" w:styleId="rightpaddingcellParagraph">
    <w:name w:val="rightpaddingcell Paragraph"/>
    <w:basedOn w:val="Normal"/>
    <w:qFormat/>
  </w:style>
  <w:style w:type="table" w:customStyle="1" w:styleId="documentfontsize">
    <w:name w:val="document_fontsize"/>
    <w:basedOn w:val="TableNormal"/>
    <w:qFormat/>
    <w:tblPr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Thomas Ford</vt:lpstr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Ford</dc:title>
  <dc:creator>silbi</dc:creator>
  <cp:lastModifiedBy>seniorDev 911</cp:lastModifiedBy>
  <cp:revision>4</cp:revision>
  <cp:lastPrinted>2025-12-05T17:18:00Z</cp:lastPrinted>
  <dcterms:created xsi:type="dcterms:W3CDTF">2025-12-05T17:23:00Z</dcterms:created>
  <dcterms:modified xsi:type="dcterms:W3CDTF">2025-12-11T15:09:00Z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b2a2194b-c0ad-46e4-9908-b5d6cb921e70</vt:lpwstr>
  </property>
  <property fmtid="{D5CDD505-2E9C-101B-9397-08002B2CF9AE}" pid="3" name="x1ye=0">
    <vt:lpwstr>IGoAAB+LCAAAAAAABAAUmkV25UAQBA+khZiWYmbWTvzFjKcfzwHs5+6uyox4MoyTMC7iPC4KDI1RMCcwAgKjNIYTkEhgYltr9Hj3oHf4x04dJVw4JiXnvww3JFuwXZzn4eudbMV4HN/IpOeRYBOPFpXVToV56aLexqSlx+DG9jNf7mcxGz5TnB73eRBXmHNq5BTj/U/sRRawplv4eVKy+o2zG+sR0RVSMYmZnrJ6+wfvZGdZ7dnukG/7qmf6NKi</vt:lpwstr>
  </property>
  <property fmtid="{D5CDD505-2E9C-101B-9397-08002B2CF9AE}" pid="4" name="x1ye=1">
    <vt:lpwstr>iwzdZ7beVjz/DfnPo9tLUIk/bbMphyV7Kn3iCWzrI9KJ38Ur4qcH8429G+9nWOldr15VsMjN3UNlW+GX0Bs6R4p6zTUG+Zc8s+SRZaibYFgaWRMiNer4kyJL3TC/xDHvp1BKNMv8eYt0hM3zK3MIsk3ZoCAKoTHOfWuCH83A+6nsLnmewW3tPp0bpj0LiwSAqTonWNu3mgqp/Wt+APUF2iJKSLi+aQK3YO/0ZlcONumIV6jes32CE26JnpBs0mh</vt:lpwstr>
  </property>
  <property fmtid="{D5CDD505-2E9C-101B-9397-08002B2CF9AE}" pid="5" name="x1ye=10">
    <vt:lpwstr>yJIJoYf//cXazOfQqHNAxc4McXKtd1S8cLhgRghcNYlQtzSid1YrZ0r9+q97f8lA65uBpiI/0rmp4Ka/da7QMX8Kikyezkvat6tP46dQeWG7CkL0Hx+fQwySqWCWe8/uiO/cUJcRJx4N1dNbSCVQqVf8k0lE0A06PrFEsrpFyu7wICFiPEAUJzT7toTBkbrXa4ZYu9LxC32R2jGL0Us7G5klNp8TZP4P++Khkm+1iFUpbfCaMwji8iWErZB4irN</vt:lpwstr>
  </property>
  <property fmtid="{D5CDD505-2E9C-101B-9397-08002B2CF9AE}" pid="6" name="x1ye=100">
    <vt:lpwstr>rnvnZZXhyIXlbazgrOBHrK1mIjvGRKtxSk10/JE4Nctn1uunHql+prqCDPDaKO0mW87NVgVaXtoDeOvzAORVtsdrSzzquPSZPJiqgzqU3zVDhIK8mh+c+gR8Hv3hDdltFguX9YbJKVOL3dLO9mF6xmQeb7zNHBWnkYIArWuYV+WZvWcPxnr9/SlYmTPqLifZ3bWP4GLIGjzeS8uiZeovlW/v89N20gT9Om0VMehw+aqLO+d6K8nGI3JhsuXHoar</vt:lpwstr>
  </property>
  <property fmtid="{D5CDD505-2E9C-101B-9397-08002B2CF9AE}" pid="7" name="x1ye=101">
    <vt:lpwstr>prHZdspnih9nmX3QwNaSMj6jz5hE6eBUnIsxQ1sf3z3BdlHEyC5PqIZM3MeaTThQ9ee+NWfx1OuojWlh3tRPkpUIjnKZA6EydOWC6tUpqa6z8wYHAHTnopD65KFUIyuSldZ4d/AqYPyTERP7gJg1FaZ5srwMHZwLW3Twqz7IEqPYAqJ/JSDLLD53R1IuF349AnUtVaTZXDF2jdgwZqAsRB57OyZTwc4JsIlt2K/3E2APos5Dm4zp6lDpWfJqOw2</vt:lpwstr>
  </property>
  <property fmtid="{D5CDD505-2E9C-101B-9397-08002B2CF9AE}" pid="8" name="x1ye=102">
    <vt:lpwstr>4vwNs1jM4OA9noli6A69BcViSfqJJjtEDfsw/53YM24gvtkBZPc0ZgtaUaicNHovr0c+sjLqLrT3cC50e2SMbvksDuwFSKPnNuR+dPvWfsIFx8u3cYB12d3/yN5i7F9NBUaEcY47ce8dDxM/lltBIXVmQvH3uGlTExAPSNHU6GFGDgUQDOZkkMStOkVaFunCbhsD2qGG6anr9LYdvykBPTeC9Q7z8kR0Etg27TV+isJA5o1cZKPBOnblmmqW6xa</vt:lpwstr>
  </property>
  <property fmtid="{D5CDD505-2E9C-101B-9397-08002B2CF9AE}" pid="9" name="x1ye=103">
    <vt:lpwstr>e1J7UMtx8XDXq3rX5ikjgsLeF8053eOJs082xcMCFroOttRp3XHz+9XIfmRc/QjrscuWUVu+7jXlIPOtwM2oOUYjHbNmmCXRvz9tvaxCip7lIPHyvlozC8mjo3o4xno6RXJ/ol76tYRoy7H07VFKOs3+ilZvAjCX/ObJ2kZ0BobbywjuAVyOZDNXAj9Oed4H2aZ7a3a2xyTjtLPc3mW2i2YxO+inhCcKorp/G2+pBPySNbDMCTFRAieIwiuV6x4</vt:lpwstr>
  </property>
  <property fmtid="{D5CDD505-2E9C-101B-9397-08002B2CF9AE}" pid="10" name="x1ye=104">
    <vt:lpwstr>SbnCjyxrEmUkRjeEEGo+tuQdBkYhl/c5rlZE4ShB0yj7GUfAkJE61TejmFp4b5nfRiv9+m4O8ginz6MEL8TDJp+qP0gBzPjPCctJgLVPM6EF+N04yc6NdUZhpdmjK0hz+xofOaXY13QL7t3li9sAgOi5E0Cd7YTcD1XvdIaotOoKL9gUse454PdoZC/dl+DP5L4RggoaMMcfFSEI8Boh3zcul3Hk/IM1wy+drund0GYrFrKbRzafuAhqDmERrx3</vt:lpwstr>
  </property>
  <property fmtid="{D5CDD505-2E9C-101B-9397-08002B2CF9AE}" pid="11" name="x1ye=105">
    <vt:lpwstr>nWY53utsxeMKL7N6qEQnUWYMSs3euC/sAtRsGvdDUV+HqhZP1l8hXwxIUtFJAldBmBQZfGXPsfrrW6Y+VPga9isXOyRGE3D2MK3+VHkv5VRRT/qEuOe/s8MNXEFTx3tgVflYU0D+ZYlNTVt/lCiuv5KfulE6nRn8+3CeJYWGSwPgzAxoC5YfSw0puL9Cm0B5h0MO9vc48DggsnVhZReDEGBwfl6mI+FrQlgl7U4SGTkofGrOEAERjfrvH0nb9tc</vt:lpwstr>
  </property>
  <property fmtid="{D5CDD505-2E9C-101B-9397-08002B2CF9AE}" pid="12" name="x1ye=106">
    <vt:lpwstr>T90biL6Q6//71/9XVjZlmHUz2IbBV9oxQ4PYZqyMnCjb9SbFmvBdqRL8wC9bGxjTHiz0b7rYj8nTfsCI0WZngN5jKyWruqtx1/6ySPYhGldjsciUPt1TWThBwIEkPMXHDb+iPWpJskajDeKm2QcHf79zBIEayET18K+q9+haEcJLwCwx4FcnpVfrhztg/Ei5s6WTnS1jPGLLodO7batB1otKeY9lxvmO88D8UHkT1kuPa4MYijnN1vEu5+hHqoJ</vt:lpwstr>
  </property>
  <property fmtid="{D5CDD505-2E9C-101B-9397-08002B2CF9AE}" pid="13" name="x1ye=107">
    <vt:lpwstr>RASYsVvLgJIDAZLKf60uZERlbAGlHWjDoP+2DYLNOGULGoy7x2E/Zo9fHb3yaCZfJRvwwfF7pHLrEbQUqiDVrdeV0m2I7BKE2Qb/NUoBfqqtWI4db4RWDPXpMS+/Gm0O1pY0FhU73YC8s9OHPsPWpN/+lDauCBqAAA=</vt:lpwstr>
  </property>
  <property fmtid="{D5CDD505-2E9C-101B-9397-08002B2CF9AE}" pid="14" name="x1ye=11">
    <vt:lpwstr>dFCJ8PqEFjtKuM8pJ5Un/s8XAvEsuIjZ6B6zwh/++7oqUkQo7711h8sKcp44jBV1s4nJ7jRFs1Vp0eECnrx5ZCa7efgdIA1LJ9qM1TA9K+nv9/PLUOVBrrwb9MkGrDjWCVQm0bdCna6aS0rRWKVCyWvIa/BiAn7aAcSqweuxdL+FpnORSi2CmvWz/RrH4/N+2RVmU6TWEFp3ZROSm0/bVyF9uTv5JsQpIRbyrbcb0dmyNX0CNW61pAHONKPp5Mx</vt:lpwstr>
  </property>
  <property fmtid="{D5CDD505-2E9C-101B-9397-08002B2CF9AE}" pid="15" name="x1ye=12">
    <vt:lpwstr>xF2ZXYlPD0FYvOplSnPPCPSnkB+RPXTOfV9g61wUD/nZ+hxlPP6aMqB8923rVh1fHp+9Qv6EZZRUoo6sEHzcXyeCqcUek5Z5RRIOVApkyjeqEdNJ56rTP5cqaBGu7lLtfI7Zz+3I0/rwawjC9CinbAIx0bSkOHVo4spU7128RhFmqhWn/1pDMgzllF9ic43tlj/zKvYsZG6QowegzZZHAfxnKHTwWJ2M0IFeiUXdEdtXq/iMufjv+DKllkH1rNL</vt:lpwstr>
  </property>
  <property fmtid="{D5CDD505-2E9C-101B-9397-08002B2CF9AE}" pid="16" name="x1ye=13">
    <vt:lpwstr>9oi7pc0OqARC6/KTHobw81fSQzDQTDqqEnx8bMMNk/16a8A1PZ8AgV2Jf/MjnsNGGn82Pp5g5RWRNudEIaNUiJzuHaUzeoGI80GXzpNWx+FKhfGsI2RHF+KCjbr6dHkw7Tbxx84fqAJ6y+AWoGSW8W7B/T7ICVBRX4ROxkBXPQpDB2VhOhQYF4yVeCp8HjllJjDtCMi37faee4GSCQPEL855QFKSswh+KhH/7L4p+efRQaby7sqs07Zpu2ulNFT</vt:lpwstr>
  </property>
  <property fmtid="{D5CDD505-2E9C-101B-9397-08002B2CF9AE}" pid="17" name="x1ye=14">
    <vt:lpwstr>Ppifbl1MwZRhML8COgrKx+QBCu3K+ztG2uBv2oPwD71WE2PE+BPB7kX/gN4WbPQ16+++jT+txqC8ALkWKMffEAZ2mmJ7x/hYKDipvJPJb7nZ8jLYNjYYYBclLtZF9W8iVTPpZZL2Bfqe5GRKHOKLwoBsZwHA0iq7EVM/6J+2PX+w9TxH8BC6GiU3mOLMZUlMPtyRUKKZm2sq0ZHF9moLNAzTgIyfzYiJagv9cipfq3q7l/lADG65jw7fN3TX/mc</vt:lpwstr>
  </property>
  <property fmtid="{D5CDD505-2E9C-101B-9397-08002B2CF9AE}" pid="18" name="x1ye=15">
    <vt:lpwstr>rFfpxpNsGRy/nfArIT2ySwfEG3/frI/gzPgKhiBE7fLfhtQ8BGPYGWGW7fExpe8ZEO4OmOiiJkWeNzprLXSn/XHKEjwQrEb7G8G1sYOVkvIvlz/7T5GvOsS1aZ9334xqyBBR1HMtpTbULHib8HTHfyj1OQl9befWO2ebwyKkhMY016IZUzlA/BZeINf9WjS+gqjhjW324cWi8G7GllIRsyPupm3f5Sx/8KXCI5+Id/AVrzr17NSBygKNjK7Ml/n</vt:lpwstr>
  </property>
  <property fmtid="{D5CDD505-2E9C-101B-9397-08002B2CF9AE}" pid="19" name="x1ye=16">
    <vt:lpwstr>CvI6S428lY60Vh8VxYwBEJGF0NuGN7W0dXPkbnCugQOkePyRf8CEzvaZ32sSG+HbnYLgYankx+YLRt6v+B/974ioBSd2OKlZ4uITqirL4atZ+pcIWc8svx1QPWC6bVUGOL+23N8zJ1Yi6i31xsDtgYA8ydwLKACxwCeE6sxik1DLBJJOawE9uEQ+DH9ygY4DDqb1NKcxf6Jz6o8HR4Vf7CJPVOOhqRy9gXyuTL/eftHAUbXK+gcjUtjZWimQmmn</vt:lpwstr>
  </property>
  <property fmtid="{D5CDD505-2E9C-101B-9397-08002B2CF9AE}" pid="20" name="x1ye=17">
    <vt:lpwstr>dgiwg/T47gyZIFaixbqylSoBHgQcBOjJUAoGa96w4K8/s98/4kPioW8D+WQ5z+iupo8ck275agKX8DtHfEmib5Ct/G8WPTGZtDuclkg/0BTCERSYtDDum4VM1E3tLerqv8602l8/aBq2z5nxp5d+RRsEGJoMJSiY8M0kZYx1LgpWaErJqHqT4ZDsoW7/6LG9BHweh7sbTQqK8WHBihIz8euwdgNnZF6M6Zf1XFh23gWPNezEWaKqM8j74/pa2W2</vt:lpwstr>
  </property>
  <property fmtid="{D5CDD505-2E9C-101B-9397-08002B2CF9AE}" pid="21" name="x1ye=18">
    <vt:lpwstr>D0q7gcoSXOEPNe8s6Oz1b/3bgJ/GPTkt88i9bIQtEaoPL/XE9qDRPoJKYA0s8+Ir6PIlEZmQhXfF/e999SfQdwmHyUGUiqYjRvGlti6H7dht0v02BqThsxGCRrh0kpQPBaDX2KkYmMGmedhFoEJ6WSGx++Lcm4dn9Jx6d0x36C/ISFck4X2pBm3Fu009PSac04j5NzRZpMc+au+udvp91ZiBOkWQAVKDwigUzzamarmOlWtTxl+QugECl1ngXkg</vt:lpwstr>
  </property>
  <property fmtid="{D5CDD505-2E9C-101B-9397-08002B2CF9AE}" pid="22" name="x1ye=19">
    <vt:lpwstr>tTht0vnWVwjSLDuTVKIuNPr/FUAVQfLaJ6g6Owp3nB4AtPeEgbGrtVFZMLfUOD+mGsoYLH+qRMI5sO1EzusSzlcZ4U9u4mALTRz1lGsc/kkkOTZSo6Jlylwl7MnpYY5pk/07QhfWu92vcT8DEjtUn85SydMU/w46wLxV91CcMcnwCGa5KBcWRPVRrchZ4alQ288+15csKucvOfeIbgxhgv9hYWxl5MASpva9MWkcno/Qhoku1aq/G8rf+ifPWkq</vt:lpwstr>
  </property>
  <property fmtid="{D5CDD505-2E9C-101B-9397-08002B2CF9AE}" pid="23" name="x1ye=2">
    <vt:lpwstr>bkqQerESBI6KS6loYxGz3Sjs3uYcf1Boulfke1P7zIk2fjL/4Rz6cGsK8+GYV4O3lUXB+tZCFwLRYlOZk98acxje4Mah8anhwS2C1lnfpc7/yn7HhC2svp7GgkZeO3udQ9VJshC3KcTQTwkMAPzqsBIj/Pt2VLtbZ82yh4Lov8xe3zBDS68dWBmhz4xK6ZsdTFJ90UaVPfT2Hcx0uE8uY81ftkppWW8+Cabj+0IvyZojt/eFUOtbzSG0grid7Cm</vt:lpwstr>
  </property>
  <property fmtid="{D5CDD505-2E9C-101B-9397-08002B2CF9AE}" pid="24" name="x1ye=20">
    <vt:lpwstr>LDA8vGWsoY3SGTcMdrtCWNhG3450YMuT3rXDG5bJKfkIwyp/vfbXfthsJUI5z3UEIzL2JmiJ/B4xdhy1TMDmzecRI90Q3t4Hrit5fo2/rZOusF9uKzVwTfeUgk3NAOUjXQ7cpNly3+m4c6BIt2AI6v2ixkuYL//hHICmAFiGvdUyWyB3DNcZgWMvFgUTHpRQcpW8CdCffZJZwknLlcP5BuEwLPdX/Jvj69340lBbA/3TxwMX8r0XkziDhTjdJ1M</vt:lpwstr>
  </property>
  <property fmtid="{D5CDD505-2E9C-101B-9397-08002B2CF9AE}" pid="25" name="x1ye=21">
    <vt:lpwstr>3y0oxnDDLZRasGjdmcbONBd8C7SpBKmPJHdrii8tu7LZOm3+gsEN5eONf7Sr4962M7/5MXtw3wXlUfxmCJXS7mb2XFokMUFqIKj7R5XEpkuetBoZ/3wCALAyZjldwxn29HkS6EPRJgF5xTRlPXSVFM72SAwsB/AjwutloNtUmDoH3yczppl+iLzYtzI2PBU6LXeH9SMWAf1sP675Mprdb/X4EQKXxKsW1qhj280eqTt1XXRD0zzsMYkZdcT9GzI</vt:lpwstr>
  </property>
  <property fmtid="{D5CDD505-2E9C-101B-9397-08002B2CF9AE}" pid="26" name="x1ye=22">
    <vt:lpwstr>pZCN199Hxga0SMTj+gbptwt7IZXsuminmI0DtJ49t1FYgAOJcGWlL6GgUE+uV8a6WueOY3i7o7sdGZYGIj5uBuQ/blfBTSkuGwDImIJx5l78XIzCju3Z/CXebYAV/qDK0iqA1+eBGRVCyxVPpj+8L2eKYXXgHj+dalFUBMSpNQUASP2ulfFUzmpnEAtlCx/qaX3MXUbzRMva7c04WkUdfvVoVjFKh3tVjiPG40wlgkhsMT8GcronAF9WSGvzmHu</vt:lpwstr>
  </property>
  <property fmtid="{D5CDD505-2E9C-101B-9397-08002B2CF9AE}" pid="27" name="x1ye=23">
    <vt:lpwstr>hcNHn3Sl87gqfdshAAI7jAGHY/B4OevzhyLY2NMahHOotFni3U35SmpUV5/AiLwq5bBVU9L9oA/BXMsevtkE8N6hZYpSpXCAsN2Ai/XMDO207b1Suhg529jXy39aydJ6TCqq+oaA1t+kxP+YV2QrEpDFGDWmsTlb23wVZnqTO942BnCYTUBj6gVyq+4PsJcM1ljLPMfB8jK2n9WkTapvIA+G1X0R8k/a01WLL/TXwL5bUODc2S8JsKe8q6Jqxg9</vt:lpwstr>
  </property>
  <property fmtid="{D5CDD505-2E9C-101B-9397-08002B2CF9AE}" pid="28" name="x1ye=24">
    <vt:lpwstr>fUeWAKfIBsFefmb9ECTFkjcAxP4i5cr9KijqcgLiVKby3lAd1zMW5DvOVCU3q55Ij3c2jT9Ua0+yBPnzpK5MvFw6UewN4R28Nnn6cizDT5Y7DyJT/JpvkaUfU1rX2hLrmxSg9/POaejXzOHP36QA3+GP5LMZMdSYTayMzyTuCMxeYIpAvFEK7SU7SfTUeahKAuVxDs0fXDz1OUiTuwfCD1df6RRJ1cNmem6yIacaf711MGE15tDfgyVtIo4BpvE</vt:lpwstr>
  </property>
  <property fmtid="{D5CDD505-2E9C-101B-9397-08002B2CF9AE}" pid="29" name="x1ye=25">
    <vt:lpwstr>CGN7Kwb7aztc8rgf665LiKuDQNile+HaEgPE3va7IysobHix1+xl+jGgrQWR9ptB26Tg/6HdU3fz86dIfW9uPWv5lxROeo+Dx531cHPdpWnU1VKNnYFBbboOodzpHdFF0Uo7VlvYXc39ttfYQGKv3MqzbD99KNAbvvoi/oYuwWJtHvJJBLfa/NQpv7/0j5JrYluXXeCx+CLrDlSI0k0veC0EMj47nFVf3FxYXycfW84lcP5yK5bjtRCRAk8UJdB</vt:lpwstr>
  </property>
  <property fmtid="{D5CDD505-2E9C-101B-9397-08002B2CF9AE}" pid="30" name="x1ye=26">
    <vt:lpwstr>EV5QbshAxk+jetnb5rs1mOwK8B15c0dvi6CsLF0sozAQQ0YOk9gmbK9Be/elvhn6hLv9QyNC9KiOsujqjLhBJ02+dHElGFzUldMJDqB/z8vn8Ox/9Zou10z9KT+EHgoWSwI5NMaR2BrCTZXc16+0T36F68f5HG/15rKKDesgUY8dczp/AY927a+C64v7FWYiTnAVke9t2ZUyPrQOA6rFEUlJ5yJYbXl/arccgIgcphxIrCrKwo6x0yz6saoDdpf</vt:lpwstr>
  </property>
  <property fmtid="{D5CDD505-2E9C-101B-9397-08002B2CF9AE}" pid="31" name="x1ye=27">
    <vt:lpwstr>ZrAvGHqp5IQ+tVGLOmNcvqgUv+RIMloi6mqsatMvGjS62xVuA2szA/z1vGPHIUnFpicdkRjsC9321aw4sDQetK5l6Lvz7TZxp2/GHJvx7vHfYCGzj42z3QB5ukNDX0idwNgN0l2eYLUshOsBloKIdVL6UNZwDOrq1TJ6hBOSXwEcwLWO/ZCSwNp7DzuAnBrq2nG3x3J27pt3++uCQ3oP0DqszRGsJ0JNB1iLA8vwrIjppfcj9tX3GQKqRJTvPa3</vt:lpwstr>
  </property>
  <property fmtid="{D5CDD505-2E9C-101B-9397-08002B2CF9AE}" pid="32" name="x1ye=28">
    <vt:lpwstr>XGfbESc1WcAiCJFuvUWdP+hrlF3eo9Qz584PZ+6/v5CvPBzXR46HqbOUwiFpHOAGP6RnEkK2NQWv6190DDk0NRaCaPhfpWj5Z2RI5N1WcaS2s16zNaF5KJ577kukUHl03BP99MfgRG4A5E4FSiCDt8xKL4hgM6iEygbxEXA5v/pdsg9ssIa2ZJ/XAse1Lf0HB8ltHob51dF+900VEpJ7VqU7EwUpvgvOCAimDvaCknihWWAI5I9beM4gEBxFcld</vt:lpwstr>
  </property>
  <property fmtid="{D5CDD505-2E9C-101B-9397-08002B2CF9AE}" pid="33" name="x1ye=29">
    <vt:lpwstr>iLh0XhPDr8jyaXFZrGE7o5zuQU0OmZY83Er3LLisD/XADJ1qUHvjxwMyTvHM25fuG9+tTfhDy+Ih9dI/FvPRo84znzuZF7xMg5enYLp8dHC9ttaz2Bq7cjMZHblr/8psLsG2XEWPmHXbaZ1JIw1IdW213ipAG+Zs1j5z6mBR3Cd1C74lVWUxoDeo/VeA1cG4PKqwXhggXoTzzGSlnf9kvXo+0jJuyOYV1gSa5N7+bX/hK6SP+IYkjAFVLBALyWc</vt:lpwstr>
  </property>
  <property fmtid="{D5CDD505-2E9C-101B-9397-08002B2CF9AE}" pid="34" name="x1ye=3">
    <vt:lpwstr>OfM3caVNubfcS+ZIhEEpb7YVYVBzRq0nd9+ag5eax0glcbcMrMi8kWZPqNP05iT7oHzRjzp/XOZtSCDfjfnY2SLBMv2Qb63+EcNp+ksUoyom53Qvj0bOjLREwXOXzoJVJE/JA/guX9TmmnqcSnB+nYtnKd2+bnMImjWCMXbPPf3rpVieLlMfXDeI4Yx2t8GAErBm8wgWxYqI3sEwF7jdyFnwacGe45FYIJb8qSURa+mo2b5PtSNjFLMOpeoUhym</vt:lpwstr>
  </property>
  <property fmtid="{D5CDD505-2E9C-101B-9397-08002B2CF9AE}" pid="35" name="x1ye=30">
    <vt:lpwstr>62Cu7PE/L3o+HzPFrvkktIccoaX+tVA/3UF9C405yj2HXXLUGjHWsbUm4VpakNhLTK0vf2efspoJaqspXR1IGoEljGho0cVjs73iwr3Ee2xxYsTyG/vsIcW5Ck5omUbjHMK1FYJvsZEBzrtobmRjf8SeqUcM3m/WY/JGrX5q5fAjotCZ8YAqRpAU0osPNTWZS5KU1SMpofmj0RSFAr4RfRKuKfVQcaAGJzN2Uc+1E0iSJsWDYNK6VbDepY3lei9</vt:lpwstr>
  </property>
  <property fmtid="{D5CDD505-2E9C-101B-9397-08002B2CF9AE}" pid="36" name="x1ye=31">
    <vt:lpwstr>ivOtaL+hBBZUTMLPi3m9VK9b2CPVNZ2DRbIr+Yu42rLVsFiYwCmyUuV3dTiHqFdf8sPy5qcR1SyA49jn2vmNBUlgVQR/ZQrBIuiyRyi84Ib8mjSMB3hY7JRsktcEpaXkbI3kZMlbn7ydgk5oeTYfcsx+iJ9SBLxxVvqbplidBl4uE+wKsfq9AsLJ1Q05hCVfGmtkujUTG6wfe+iViHFs9sNOST++y3k2BpsatXRHdyEP+wNQEWOqy7fLOiiRYAQ</vt:lpwstr>
  </property>
  <property fmtid="{D5CDD505-2E9C-101B-9397-08002B2CF9AE}" pid="37" name="x1ye=32">
    <vt:lpwstr>VghReQGPgTj8ih+X2xgRw4aM35SWg9DqheuazYyHrn+/q4s83kr8ROVdorO/aWgqp/vp5NU8RXjLQCrfSU7Q6/6cv7xLClxZ7uvQwhvy/QnxFcTWcau5YE2Jl5tnl4H+kxVZjtoGj85NI9ZFfXONlvjKjupZHbzB9h/DLDgIwD+YRzbTwTRJ4bqPIpMTqsTlQY3o117F1DK060IHL8oGbUn7tErqa6cIW1FTZboPZAGAzror8N86OyJYzub3npK</vt:lpwstr>
  </property>
  <property fmtid="{D5CDD505-2E9C-101B-9397-08002B2CF9AE}" pid="38" name="x1ye=33">
    <vt:lpwstr>m4jWkPJzO4jfCLLjQfdyPkULublcMJdE86z0mF1lbYgKJ5Q/bzv8uKvpdBec7RBp7c/yCAHKFck98rI7Q7lSfLMeCV77xeRS88Qv7WFAlEuTjMGyaj0d737Y2uyevCg4FgfPik0XY9mT2O936CRODdawZEtrQI56D2BaVbSolrsEZz+UXy4PruBDZJaJT5Bqf69+gyBOlr6zd46JaPgELpH2C/dJlb+HJLdCLNk4scJ7UOoYL7g450eUcUInSeO</vt:lpwstr>
  </property>
  <property fmtid="{D5CDD505-2E9C-101B-9397-08002B2CF9AE}" pid="39" name="x1ye=34">
    <vt:lpwstr>m1XsAMJSfBiJ17pl+3JafoVPDUmmi2RxPmD/eX8YtLeALJS7zQe8wHUWi6F5GREeNefJh2UlOlEjhWz0J0XiJj75gy4mtNFTxZ4OTTcCGRv1Cd3+/DFeJY7IRx2kCp4r5AUWZzKCFCxnmoW20E0L1f9qCT+xLH7tLHzNok+kb+O5GlWJ1lx4/ZLRe+ah82mgsl8mUg2jwPVJim2BE0ISwRsIhfgOJKVQSxzqVvvTgQw/bVgl60ehx1+j8Sbxk7k</vt:lpwstr>
  </property>
  <property fmtid="{D5CDD505-2E9C-101B-9397-08002B2CF9AE}" pid="40" name="x1ye=35">
    <vt:lpwstr>uyF86HHiKCNPIwrV+x+/FlNr23DMm4BAk15MlpwmZRT9QbZvJL9sCgWgQuoz6EAdwGqtaiFX9tOVre96GTQcSQtBoc4X9vhPL1AQQsLZOarvWY15lOs8iZRwtdBzNxWz+s6BEUR0klnmjM9eNB8Tdc8yHJazoDz8JYACwQbyS21lpz8FIQaf+yHrakVNrRS0At2iVWVbMPw60lrO7vKskS69JocgJcTA4Tlk+0gU5msdTT89eaqItwYzV6XD07s</vt:lpwstr>
  </property>
  <property fmtid="{D5CDD505-2E9C-101B-9397-08002B2CF9AE}" pid="41" name="x1ye=36">
    <vt:lpwstr>g0O4HOTW9UOuZ5/1RyCid3HQAxINl5eQZUpSvmZ4KhiQI/jrb/ojFb4rDTr0Loj7q4Mw1kdy1nSM9b94RjbX+v9BhkDizdF0/rGjUtpJrgCo89i4p1ntEZkpDaswom2jGxyyk6CXXcOMoIGzE/glNidJFyAiggrhNOP+abjD1Z488D9F3wvq1lmRf3a09tVXOZrf79RqJ7/y1XDV7Yz4uASaVHZCQbS9uPzKy95v92jT6H9XF6qdk4QGi3VwC0s</vt:lpwstr>
  </property>
  <property fmtid="{D5CDD505-2E9C-101B-9397-08002B2CF9AE}" pid="42" name="x1ye=37">
    <vt:lpwstr>sJYqlbvWBQV8qVCHPulfEubheL2RwKUQxe/tG7nGfcfJKrYp5MwM3YB1K49+PqXbbYEllNluu/0aMqY99YVOAXel7G0LrL6ev91R2Rucb5M+NUH1XKWww17OOy4T2LgkHr0u1cT5Q34ueG3tQ2ceYRwOfq79tzsjNcN8+b+RFn9dbFVAwRXX2qHWDquGJUxhY5B68+TsdoA0Ptaz+YKGRSiRjnKeGpBdGraifId6VyJx3FNVKHSVcOJUMMQ9Zuj</vt:lpwstr>
  </property>
  <property fmtid="{D5CDD505-2E9C-101B-9397-08002B2CF9AE}" pid="43" name="x1ye=38">
    <vt:lpwstr>eFcoEMMf7hmJeKL/AuKHXQ/i3nwzfWjgq1EeSqVe1/W/FXxvADKHk1MxzRptAbOkx54mGo/XEr0FoF1hXkcbPZm1HBy2OpZ+fUnzUOR5J07xl1TsiR8IU9rDI/k9B4G8oAQRwF2uu7cC1+ytAJu3rIrzadOSb+Zn4rEAygP7pffjk3eWAiw19aPfNc7uorXbPTo5qpvRWMxNCialbw8UcHVfDPIof7yTegZAdj/coAublYeZpOPRryszO0XCdT3</vt:lpwstr>
  </property>
  <property fmtid="{D5CDD505-2E9C-101B-9397-08002B2CF9AE}" pid="44" name="x1ye=39">
    <vt:lpwstr>s2JkZeM+yvlJkOpPg5QHF7/Kt75y9QFBP+gv7O0NxKdurReaKgcebLEGqrNRf356nde8nIJEQT13s6si7RxA9/78u8GyySLd4Ru4RDSBK6ipEGeEjpZc4AqV7TlnORMFIlrk2rgrp0l/oZKb4aQknUzh3RupNCl/dNEsWH6OwcUKJP72BpdIihJSvdvoSNzs/uzL55h0iE2uTr5KkotWFERI+N3O9ECja2eQNbhOUYEjnJ2J/F96V/jOSsclxr/</vt:lpwstr>
  </property>
  <property fmtid="{D5CDD505-2E9C-101B-9397-08002B2CF9AE}" pid="45" name="x1ye=4">
    <vt:lpwstr>LnOCWuPu6aNC5JWSYU0q9n+/g+RhsP6C5SquMhD5xZzoVXWU2PzOM2zGPQjkLIIfSjgSROK55sxc76PB/VgRgylC6Qy1ykJ2gbFG2xKPHRpDupGIG096ZPXFgRrRn+2i1xdpNI2Pz5xAZoR0XAbR27NN/CLqONB7IC39Xas+EfTuL4wCytC0Vi3iCr9FIT4AwO20zQq6UwjeqA8TayegAtGZpMYs6kiR6UohRfhgRuOAwAY08OjA2y0RqTfiK6g</vt:lpwstr>
  </property>
  <property fmtid="{D5CDD505-2E9C-101B-9397-08002B2CF9AE}" pid="46" name="x1ye=40">
    <vt:lpwstr>9udLNn8Rr65NQv0ObDgO/Zysn9mtLz9AQuA0WAoSKpD/6DSe8cEOv5DZIZ8MhTBEozlVg7+dj3p19kn7BIurMmgxADz4179/r5E2AUIXR7a8YuiUqK45tZSi4O/XNkBK++f1hLXqAeT2jejveC2yflSXO9x4b1HtF3kUAIFi5GOOqyf3/BB1RackFbr1Fv/K647lLFXxpOWTaBU0h0WP3uFMighbB58CHfNUm2T109U3CRNOElRiQtNpGGa7I0u</vt:lpwstr>
  </property>
  <property fmtid="{D5CDD505-2E9C-101B-9397-08002B2CF9AE}" pid="47" name="x1ye=41">
    <vt:lpwstr>ge3seodQEyC3yzP19GfJMTe3WGPJVX9DN8yNvMFKIDTpuJ2LT2btAXi0c4FDycbqwQlF8hLx4w4iaOqame3X+yrtH5BNAFN0dWxckdlQnLBD7W6l4Ynq7st3lTrXzD63MfOBXniTcD1y2aiPBSG5LxX9AAfyTRcnCcCs2mEAcRL/1Q4RVP0lnCmpwOpBSoSZJZhlkmtyGTp9qI9ka0brB6XpUYoX6MPxjwmwCN1DCz6UcYnIVrvqbAVQ6EiwO0r</vt:lpwstr>
  </property>
  <property fmtid="{D5CDD505-2E9C-101B-9397-08002B2CF9AE}" pid="48" name="x1ye=42">
    <vt:lpwstr>+BY7wmUMKkkdk9F0BBjngcZ+JVAZ5WGLJmkN950m+lspkyvt+FRFvsmACL+k0Dzv/RERv0JPDKw9XsNW7lliAmmtQwsVWpmWZN99mJlxLY5iy1pwOPh3cdJjEJ9DQNAUAYV6XVlTU5FKJ8hJ/MleQ6l+Qvb+xHO2eKfbQ2gXBpI9l9KcM+EwWWlBBzHd+XUCSVRZ3IilwJXgarueOvDuJsg2jJgoVWUhHQv8ZaNqSEQUHo5PAevljpB0k9QNm5x</vt:lpwstr>
  </property>
  <property fmtid="{D5CDD505-2E9C-101B-9397-08002B2CF9AE}" pid="49" name="x1ye=43">
    <vt:lpwstr>KD/8+zParu569BRlKhxaTMotswtxYTH1JmpLoyO5weBfUFCJr5MRg37SbXvg6RnsiKlnWhpOx6sDQR6jetqQmElugrCiMXmAwUEfUXL+fO3tN53WObRI/IwmxjZcYqAr1p4Xo2mN2HB3723a/uk/4uaXFZRqzp5fBSKwfW38/VQmNkxHksnXbD6OzJ90mNdWvaCyOV4MHfqMRTep32/v/5sa+39Pk4fWuFCzeoxFRljl2UNkESv4XES1GgKIRX5</vt:lpwstr>
  </property>
  <property fmtid="{D5CDD505-2E9C-101B-9397-08002B2CF9AE}" pid="50" name="x1ye=44">
    <vt:lpwstr>PqxT+ApKk3v2beRhRb93tBwX/sUpEiHa/rt8oC3OHb4Y4fS2HMAvVRls1P3m5Q+5rT9DszsHo6J6p58d2tZsfX3u1RkndaT0/v9faM6iPhI9lw9Yc9BTiGstnU5eVLQuCRCc2vVq1RpT+AdMfm6D/daryGQYQXtgY8d+GINhkJbFxLfhOxSQkZOG+J0iFPr8XCm/BuW7Wd6CCsvh3Vg2hbWkYDM9sSUggZtG8OFSHHb+tis6WD2KtoZgTe2ZIq9</vt:lpwstr>
  </property>
  <property fmtid="{D5CDD505-2E9C-101B-9397-08002B2CF9AE}" pid="51" name="x1ye=45">
    <vt:lpwstr>s65TZ9smq+lBePxf0DSS9Bbmk9rQ8BxTKlGHgwwUW26XxFrNdvZfvGnlr2+pcpVqcLT/R0B+i6X67vE5ekZpNSMVox8m215FUqeE6KRi43dy00f0rHvpcn6hdKzI5oGfDv6cjUskMSWaoiu5sDY7XaXweGM30BeKcY78Zlb0KbCIgkc6Xk/bmUG95a9LXsFQXeMuTv+2/m+HexES8ggfmqme7+aXIA7UBRHhit7pWVAz5xLmrei9sa0IiURYUUe</vt:lpwstr>
  </property>
  <property fmtid="{D5CDD505-2E9C-101B-9397-08002B2CF9AE}" pid="52" name="x1ye=46">
    <vt:lpwstr>plIaQMyfY9SrWrg2WwhI9sh5LoO7YjyhdFjeLWSiHQsP7jxL1Q5R4qf/OfmgiUHmqXFxQk1rmsLZCn2DIQfeitjn3wuW9T1L8IjMoGkPEoZs1NhSnrwOgfnl2mexGDmaov7d3Lo+TqL6heqqYQ/vHr39uFzEQ8kgF1QLighvmlvw7pInfg1Fna1k4NWkiLru3xbPK1Ooe+OkHPRDSxH3EFMXs3yQ83q6PYb41SnP3mSCAdfz6Wn8X28g1BV+YDB</vt:lpwstr>
  </property>
  <property fmtid="{D5CDD505-2E9C-101B-9397-08002B2CF9AE}" pid="53" name="x1ye=47">
    <vt:lpwstr>qbfzv4Vw2tMxtm2AKCi3AYhKnyfC+IX5zyW+MxJBTexBwdqwQ6lRGj8gfoyuyzMjxk2EfbRlhCseCZJRbe+6LSRNmE6/gVx9e7SEoURxX18L7O37wFVDNLrd2XreYGa5LcDr/wMUV7ZSMY33gnOMnoEsPZZvCtS0CQQk8hMxgP3kOfhFc1WPOPKgPbHgNKAuEY4zyk38RJL6pEm+yc3OczwTY4j36XF7c+XJgl+t3s1aTtM4/cRT06PPZeObNSD</vt:lpwstr>
  </property>
  <property fmtid="{D5CDD505-2E9C-101B-9397-08002B2CF9AE}" pid="54" name="x1ye=48">
    <vt:lpwstr>x4vWuputaajo7baapnKjd8bv7jYXTUTYHFUym4EUJTBtp4tKQjC3JACJR4asOgkMMZU2m79JHLOIXlQQOqGQ38CJrrjTrXMm4tb6fbWZcwIITzgw1A6zSMidzUsewokAu6x9OYrBHmBdCXzswtDfoOF/LvO1BpFWYbFOQW1uU4k+7WG7ILT6KwLAIpzccOf4ThA9WhC+EekDW/xCsm09jpyy3CnDPQdKGG6XtHX+OcPCjD9EnlmvffmjoYBAHfv</vt:lpwstr>
  </property>
  <property fmtid="{D5CDD505-2E9C-101B-9397-08002B2CF9AE}" pid="55" name="x1ye=49">
    <vt:lpwstr>Zp0hS9D5yuryV0yba/j0SlWPrL2iowTeWlf7Gh+kN7IXH3dg7l2djEYSmtBVjKGXjCkDjnJFHSHbqWWfOqA9B5OM0QmRND/T2COWvZvRn0/4G7+4HZidYf5NElXeGIm7Q2l3V8TLG1s4Qdsv5WYQF81MtWqKD9xvkjrfm4uZ5652zX1i8TjrI5kmITu9L24ZUPDXdH2BabsyYSnMiYp4E9UuVXpeThhNf5WwdCespgCqHf9cUTfMK3sRNg9wFR+</vt:lpwstr>
  </property>
  <property fmtid="{D5CDD505-2E9C-101B-9397-08002B2CF9AE}" pid="56" name="x1ye=5">
    <vt:lpwstr>8gRDovkqodV7X1Kv2DDJzlmgIthb4LV1l/+31GWvbyW+4wyXF+y6fsUZoi6e6VcA68tDHrytSvqBmqUZbrAon/iPFTEImj1MBmBOR1XXqmYwzdThDytl7TOQ9C3s2lEN/lQeZxQEfixfapimMbyvk5RmZvoHH7dcu4uaakWdZYyyDwJPfUAmJIfRm9e8U8JHX6+CQ4PAn/V3zPnNljMfcfjm/PoMj2mHQawQuH8rcVfxJ7uoBVavnPKuw0Binlb</vt:lpwstr>
  </property>
  <property fmtid="{D5CDD505-2E9C-101B-9397-08002B2CF9AE}" pid="57" name="x1ye=50">
    <vt:lpwstr>GfEOOYD4HhJ1OjCMWvsS6LFvJDrk1O92NzYD1hJoNhOGysgEK97qNuRtD3/9+GldsJhghsdTejHgpVUm4tiyeD83lmAJPL/mJs5K1PdfBxRi7qi1mflC9jt7rzHKLfTsCD/4fZ7caN5p30CpDh88PnwJ3coA8QuDRzAfZJvmLWUqToqjv8dcSnOfA6xOFva3NjsSfKbEzoPZanlnMVD3+LhJf4GXMGtCpBzpmOBRctvzcV8pGrCrs/XC4lR7Hto</vt:lpwstr>
  </property>
  <property fmtid="{D5CDD505-2E9C-101B-9397-08002B2CF9AE}" pid="58" name="x1ye=51">
    <vt:lpwstr>jyk2854BHIJildZW847dEcvvXVJmsDZv5AvLVRY86Hg1NYLpPzjbrGtHiZDhW8kfXbZQdRhsHdzJBGWiSDCTs9+jY+ZRxrLO1MRqcPaMG4Bml2NsLVwheVKVn8qv1fMrSOSIsvUKTHhKgFH1ny8243QRM/7K6R534uL/ljH+I7z8vMflwn9LvxK3uqkq8TE6eGtcVErIwM/QACvWGomI24DLFIhTPyL7y133ejyFWmvooqqE1+wzWXTONilh0uR</vt:lpwstr>
  </property>
  <property fmtid="{D5CDD505-2E9C-101B-9397-08002B2CF9AE}" pid="59" name="x1ye=52">
    <vt:lpwstr>6gmNRISNWDK8zaF5Dalv3wrQSWOIkQydMgggrWZBeOogR0AQnOU3jxBembi0z5pByMM7gxL8jIm/GfwOWTgWSypYWOtnaXA3JTjx2mNLA8VbvZuwuLP4d2F0YkhmNPpkTvdXu75S10BZNHh7YzlkF5ykdR0pQNYV7tI1teuOkfYLzvbwhrIdZy1JduGlIrK8tTmDC6MoCgDzrgAzkf6vwr/GBPwXY5IOy73JXbh+oo7rOvZKOIW/mxD+0CKIUlC</vt:lpwstr>
  </property>
  <property fmtid="{D5CDD505-2E9C-101B-9397-08002B2CF9AE}" pid="60" name="x1ye=53">
    <vt:lpwstr>etXgd8PwJZH0XliU5akw5aDm/uL9WbIFFAnnJJH+Wl5swWqpVOgdnF7ZS/mrk9QeUh+irP+0MTFjgieQD7WCSeehv5gWOsxgWzvLu91vFcoErbXnQms58NTxyP45EAZ9xKnkqKa0PHOw1TP2A808bYJfP6DYAdhlwNqSlovJ58XIZbfYFyH3w/i5tApDat9EcLyrFbtbD7XudVTQ4AbVHDr0egmzv90tXc20WqmLJc/FW/yxk5vuVPqjODlOzqF</vt:lpwstr>
  </property>
  <property fmtid="{D5CDD505-2E9C-101B-9397-08002B2CF9AE}" pid="61" name="x1ye=54">
    <vt:lpwstr>ZgP4J42e5PJEDAnPCztgdIwoftVy2seh82g/Fghr8SgBYVvwkToc3NSf/ZvxIYw1aYmZaqY/W1odDetxqP9li9wp/wRO5brd8jpSNW/v3B2qJCf+jPhGHfSy33bmuRFRYt7GSiN0BLWvPGq5kQR2fZP888+T1NjH6Kk5XFN9nPHjiR8x41cZdnAxXVVjvo/3/gTPd6sRGRN9yVoZn8UPsT8bGxV8O57bI4KnWiJXmjTRkZ9Z/drkG41Irb7pVdi</vt:lpwstr>
  </property>
  <property fmtid="{D5CDD505-2E9C-101B-9397-08002B2CF9AE}" pid="62" name="x1ye=55">
    <vt:lpwstr>RMZcK6ipfJaOYrzUKz466IbGwtWO+43mIKUOsPNwOUeQaThMIa6ULCCJd57T0EkDO6/ADGg9zFMZrYFvcKgkmwDZTQmS87Cc6+YX/OFUakjuSj2Q7Oln3n9TAUAVaZFKPsHrg0KuuKKSKUhclK3l9HbnEpJ8G5RfaXeoskafJbkhMJ7rUruUBDRvXOEt4VQxak0H2Gte5fzPWKCuOef70FA4B0aF94uFeUVFI9iDLuY9xJ3zalw/lu+o9yY7fkB</vt:lpwstr>
  </property>
  <property fmtid="{D5CDD505-2E9C-101B-9397-08002B2CF9AE}" pid="63" name="x1ye=56">
    <vt:lpwstr>OzbDJk4ZsmwQpcRlPwZYblzAxrY0SdlB8doAt+1nNQ4oZunbjk6zWqbtMNRic4nXyu7/71cgHvOb3YSdvLZ/OleL7BHpiU/FwPTo13ds/yPFi9t4sdG1XVJxpvsy49M45iqUXFHfa5VCC/TcP1VL+3MhxdryGO5+0Ukh1D78GP6S2steeoOHAa5LGVJO/G8u8zW09+4B2yjT4IaKzST4qz1OeWxjCfProwkgxzrRDRauuTr/3vXdGm/Oa8hiDBV</vt:lpwstr>
  </property>
  <property fmtid="{D5CDD505-2E9C-101B-9397-08002B2CF9AE}" pid="64" name="x1ye=57">
    <vt:lpwstr>1Z9nggV5FN9XBD1Nc2ytJ8c5oqvxX4WlWL8L3OXdy4GTkrW3+pbb8ZIMx6UPltX46Iza+NTsVbfS5D1uv8ufr2Osr+FMmWWInELh3n/eTATg/3F0l/h6HRVJ4WamAt8o9+COy9FgHzIZrzVDTzWCQRa/KLX5iosu8MWF8oJergcpHXafM+ocNZ+ta+R+eVN9tdJGt5gYB/pCJK/6OgBkSLvx2l+pb4TT+ZHmKIMoEXYsVZdCJP2WgnxRFTmqmeh</vt:lpwstr>
  </property>
  <property fmtid="{D5CDD505-2E9C-101B-9397-08002B2CF9AE}" pid="65" name="x1ye=58">
    <vt:lpwstr>hNJ41sp9slvck5N9uJRqhiFxq6vzcramXjuvoU2lHLELeQlO05VOQj6Mjyp068/1ugnV0Rx5YoWI38iiE7Bn1vz4RUn+urVbQIO5Z/eVO7S+AKpE/cQZ3fxtYvEg/j8YeU4wmLZAqcF0EwFLaZYWPn43eJxMdT8Mb1x3A2+UMGec4VGadEOhsebtgtTSdoJXNTZeCAtVpvsNO10yzQx7FrhFUJWDgfosBQBAcvEf6eUQTFgX2w6/GgPN1ZZE8CJ</vt:lpwstr>
  </property>
  <property fmtid="{D5CDD505-2E9C-101B-9397-08002B2CF9AE}" pid="66" name="x1ye=59">
    <vt:lpwstr>En4QvLSH0ddKQ7Crnav+/xnmuLvcTskTXQWBrz8cXbQCv58MfHITZLfydRvu4/9FsKShMtT6zfdvxf08qCDQE3le///d15VGOm1/EbX+/+xHX8PwokQM2ZRN8R8KpeVjvmVR4A6R+Eb5KUIIhYnKoYuu8eZY94hGZfg3Kn9DXwInAmyaYsDT03jOTYrm9ryF70rL4x47jkBjOHJ3whkQpBtTRCzAGNqaderipMD8dQg0CXd+9ezGTbrznNs5h8y</vt:lpwstr>
  </property>
  <property fmtid="{D5CDD505-2E9C-101B-9397-08002B2CF9AE}" pid="67" name="x1ye=6">
    <vt:lpwstr>WJwru+skBQdJmL4t8TyfjVtR3ggNUEzrt8xg9GSvM3Ji9fntILw7fH2O1HJSnzDi/KXgTG8pUqYoEK0Ak+VtecpXK8re+qS0dWY7DEA8Ulb+9WMpmuomYAdDbgLQkC8NrVV0IyGqDYFgktlChhQcPIoDZ5B1TpnIRPKx7aOPbfYL7lqBLRbs/cXb6NK0D9wtX4OHNchwPE3zDqDLRLWofZ1IgU4tEStggmiGfCseLanyrCsils3dJ+tIJcDXi7H</vt:lpwstr>
  </property>
  <property fmtid="{D5CDD505-2E9C-101B-9397-08002B2CF9AE}" pid="68" name="x1ye=60">
    <vt:lpwstr>zx3YINIqH9E14laE+qHg02lC6YEqojRDJxF5zW3HlHxjQLNz/ya0AoZCUZWg/8QQ7TX9BNKwqNstDXTDKGE6pQ3snOIz3AeiQ0AdzCzq9g8505Xt6s1whDh9pjV4VnFZ3nDs6+BqNRmGjBsyce8Wrgjzz7/Sh8Oq1DKKt1GFhJebOoHTs8fHwDERXn4eWRip+fx7bceJ0u6PebIzLyAviWdM6R5NiPS98tqu7aNj1NUTpMwqiO4mp7tiUKfHOuF</vt:lpwstr>
  </property>
  <property fmtid="{D5CDD505-2E9C-101B-9397-08002B2CF9AE}" pid="69" name="x1ye=61">
    <vt:lpwstr>0c68sNtan09HMFCQV909AUHBWyNmCyKvpEk2HVkSVDZ9H2NDtNorxl7wDLkXPmB309HKPnbjh8Pk/lqK4Z7x/Nda+kKncmf3L8FU5BE2W6wkSgM2R3ZRnHFz5WWCpQpRcCWLaKKzDJQIv/wB1mXBez9A2mIxjznpTD8y3rxh+YLgU2d3l7jOS7qqFGC7fad8/j10mzssEl4hwy2jcQwzJY3PKRZ73t/x0gw+Pgie7daz459mqbiz1RsB77+eX/g</vt:lpwstr>
  </property>
  <property fmtid="{D5CDD505-2E9C-101B-9397-08002B2CF9AE}" pid="70" name="x1ye=62">
    <vt:lpwstr>7Pfw0NDE+zioPdmK43GvOYMaWsPOhbZUIrOCm0Xpsy/5HHQwrzy4JJG+NYctJuwaOL70/Smpad9sXLgLRHylXqG9OveVlKsHNYUwazmTHa1NU/uux29UN3RNda5b7DM6S7tXY/JaIwx4v40nPFXZ/g2SMwwlK/SrzT6Vmc0fhFAAzqLVvWQjfxnpOKLR8ZbOXvZFQsZtNB487Vbc+mLXIHf/tNWTMOTSCaOrvN/o2FBLZWlsqMovwV5B/USnwHP</vt:lpwstr>
  </property>
  <property fmtid="{D5CDD505-2E9C-101B-9397-08002B2CF9AE}" pid="71" name="x1ye=63">
    <vt:lpwstr>5ri86Gku3I785RxnJZUHY3n/UQdaV0np9OnO3/GS8AY6EDitjh3+lvjaZ5rvaSIr4ysH91csHR5uHfurXH/xYWYenSuJpDRx0J5+uh+8PxFVKfqIjccDu053sn5Zr6kVQRHvE3b1F90TEdGHb2O3vd1GVDIMlQEiGitHLHUS8dMNm8hY5q0ceh9rbTKGVcBy01nsA5ktUlxsgtG6z71e1Sftk2UA2lPMDT47/xxr7D2jQKwh7KAXVBin3OzSysZ</vt:lpwstr>
  </property>
  <property fmtid="{D5CDD505-2E9C-101B-9397-08002B2CF9AE}" pid="72" name="x1ye=64">
    <vt:lpwstr>6XyqjnjYDZFOAzwRfcb1yPqXgltzGbuHoph0vjJmYImrKRA2ZNasZeX4wPaR8kHo5Z6Pf3zmXzs7yLZCQgNu2KMMcrskPS1Fjor0TvpWVT0Tns8HPyoTOdqnqa+ZRzTPNzcTPDv5yyCEVxqfVbKIJl5oyw9uUQOtN3qwKprgwTn8BH78nF59SrIB2HU/ZySgxFILMsGOF9A1ssPmP9x2gWcI/MyVTN4JFEpA8SsNHVoffV+nd3QTMGwwZafsf0O</vt:lpwstr>
  </property>
  <property fmtid="{D5CDD505-2E9C-101B-9397-08002B2CF9AE}" pid="73" name="x1ye=65">
    <vt:lpwstr>5ZhgRZWxDReMgXhSrmF8F6z7jgGbUuGbQx2tjHY2f9FNb7aKfHF+b0mR4WkXwEBvCx5kujM/3N6ZjhY6oeDzgdd9D5DShNwuh78MOUcpyGHtX1PsNI/5EIc3WGo+eoqpYEJ6ezwG7KxJ2bmey2AeGb1X70m5EXMRYULKgpTnj3DgU2vWfEK74Pzwk40xDy41y0tz9TLzULSDFEybqXQhUpvYxlXEw8cT6G6uGQkDARTAwHbU1wOx+y/lH1glqx/</vt:lpwstr>
  </property>
  <property fmtid="{D5CDD505-2E9C-101B-9397-08002B2CF9AE}" pid="74" name="x1ye=66">
    <vt:lpwstr>UDhTCDSpQruaxg+fYwqjLJIqswB/7gJ2Q8KfmjKkFNryKkSamQOqZBsMjp9J7edEgeRdidQUBjStbVUCwj9VPGXMAQNSmb1EU+8yf5C8ZR4ArsX8Vmse0qEETRD8oAtyF+cdcZ7u58/eONk7XS3VTV2ZvAN4TFF9iOLqDQVsUnbco0jcDEaOt5WZTXmgRjt1EYOlgmdq77iWZDW7y7+atbByE3mlUJ5eY72uLxTt2Okfo9njaQpZJz9+91OfeIa</vt:lpwstr>
  </property>
  <property fmtid="{D5CDD505-2E9C-101B-9397-08002B2CF9AE}" pid="75" name="x1ye=67">
    <vt:lpwstr>cdvM7GvnwF4BFaFa5YwkA1Ytu3v1cwLTzFj5oS4G4ZDl75D9pps5hu8jRjpfuuvVVqq5K5iXJmvZumDUmU9i8C1Ypc4KlS7aP4/nDT9QLICFO5X1prdKLWS0B3jlnF0PS3HxPGfepa8wZKP1HF6at1jV1/Ln4UzMqBvRxtveY+SiVL99dGaQSnA32HCiTgUqBJ6hPFe+8Hcb7i38dQ3NZia9/s15A/JDN5V1arRe/6+iXWXXT3ASGkDNSmbewQl</vt:lpwstr>
  </property>
  <property fmtid="{D5CDD505-2E9C-101B-9397-08002B2CF9AE}" pid="76" name="x1ye=68">
    <vt:lpwstr>cECp+aXzbcCEWVKUf+lyHWyxENPljKCn5/2Ildb+Bfo5VzSyiuLD+c94wUc/CfWcVOECrVooGZhoYJYIG8KwyC1c3b/i6D6UoKipZo7D2ABIivx1UtU/uMdT48NBtdsPMZfkYMmd/W/9iNKWLbchW4IyIF9pa2+v+ZorSChSOmLomH1lGuFGU9uo2k/CEBejxykGOtBUlG9yxbByt6h2zfFJ14DsiLN/gsRPHDTofcUdJmCEQVseIb3i/doU/IO</vt:lpwstr>
  </property>
  <property fmtid="{D5CDD505-2E9C-101B-9397-08002B2CF9AE}" pid="77" name="x1ye=69">
    <vt:lpwstr>HllYWBMfvZFpj7Ge8f4st3NryshRVtzHGoG6qqihEMJo3hXNTEvXsZFwLU6E8gMiBDXAoE7cDNC6Bv4Hlb2r+/5bwhXfPKBtcWj+zFbK8Sf38KpL/fjJP6jyPhQQ+FMWDoR4xYOU7V04xFyBLM0YfQ6wCJY+DaZWh/7YaFMXQHy9W1hneZus/Z/DJLE1Rf0wdJUS8E9itV9EB7sCneRLapXJduPrMAHicj5PHykdi3vrC3BOUARUPWcEYLGDDEW</vt:lpwstr>
  </property>
  <property fmtid="{D5CDD505-2E9C-101B-9397-08002B2CF9AE}" pid="78" name="x1ye=7">
    <vt:lpwstr>dGwUnTsXwd/HYC9pbgfk8pkn1QE8Z6obGmNKWaDtzldp9XlLuGDfWeqamBnL++3Vf3IXMk+v+Ys7xsFwM5FLkVYMFVHmtHn6KksDpP2DgMUnFHf9UsCFa3zhngMoNmZ56YB1slIY7i7WaBH1QYg0jHBLIO6HvL7vQDpJIAz4sCCs9wBIoXPtvIg23N/mhtawL02ZvlUeaYJc1srl4fgR33Tes7NCDs6f/EaC7s/LIxn7LMYuOr4xTEZQUXb+/gJ</vt:lpwstr>
  </property>
  <property fmtid="{D5CDD505-2E9C-101B-9397-08002B2CF9AE}" pid="79" name="x1ye=70">
    <vt:lpwstr>nun4uhpfcydLa/8iIMLpAIsGVeMXhh+TMhLok/Zw9p4IlqXQLPfWz/Tc9mA8QvGzwATLJwJq3DOuEEkboT3g9lgOouuDzDy/w/R7EgZj6jFDmJG5aAQWbNns43RS3NMlNXNWU1QmZsXNisIM3HgLl9icVh/2fInRslLRjbDIXP91zzIIqspoSHSd46Fx7aSPFqFkVu4wtjSjUMnpBcAuKLhrREnOL1CAF842Qx2pnR1gIUXnQNBCwPCEszSASB1</vt:lpwstr>
  </property>
  <property fmtid="{D5CDD505-2E9C-101B-9397-08002B2CF9AE}" pid="80" name="x1ye=71">
    <vt:lpwstr>XwfwuZZxJOmx53hUrlrXkRBwui4oHFyzFp8i6RBe4bP5KW4XuBYHz81R44GBFOSSbxyec8Ty9NIf51GgBV5ahvAbLxaHW6qhNGpEf0SfKU4aHttI5b2FbaBJGjUEpXGLptxgh0HBvVunxr790fF6v3kC/aVUgvYdbs0JjzERXSRNnUaJrVj/ezjanIKB5G5J5wzZSBdS6cSeMkDrmZbhVTYql/03kEeilbiGlAl8q8xjnY3VPq1CECts4dnuASB</vt:lpwstr>
  </property>
  <property fmtid="{D5CDD505-2E9C-101B-9397-08002B2CF9AE}" pid="81" name="x1ye=72">
    <vt:lpwstr>NCgZNErINcZRzC0yMUg0Ku+4+dINrZUMy0ciqNMj/rzXnyacKC49bdCiypNbLKXUs2/imu1ypQaJd3XRjykFMboVnBLnjBmMjIl9P0uECEKpeJ+BR2CA/e2Zc9AZPIljetFj+oHGNbjbgHszIVCKFK+FVc1aVyPvw3kG06FJK/7NAAgDQDZNqfPKKa2G4hZVB0gAu0S6QkkOHU+DpSCaLodTu+9yomXwVsUk2PCJMe1V8mzf2zcNFvyvu8cQYpv</vt:lpwstr>
  </property>
  <property fmtid="{D5CDD505-2E9C-101B-9397-08002B2CF9AE}" pid="82" name="x1ye=73">
    <vt:lpwstr>+cQmU+AMPVPgCbU8yPZQFssjAKAKA8c+73PdBhVzF6zqnRVt11mtqytS2o+1HXpfxGb0oQsuA/6KvZ8YDBUQuLrvKMcK81v/I8qT5rz/EFRleNuhZ7Lqz261EMBLLrWVyG6oQChct01QiiZV7J+Z/CHHT2lYrpTWouv63pibbRpnMjkgGjDPJeArJkBUUMyvN5rtcbzqOBVAlSVRN1AvsEeyQRR/aJqMKY30lXIB5hKS79nsApPrKYEm2cEBZE9</vt:lpwstr>
  </property>
  <property fmtid="{D5CDD505-2E9C-101B-9397-08002B2CF9AE}" pid="83" name="x1ye=74">
    <vt:lpwstr>rGJCChWgswkRPSnL8mswmFivVIfdZqk/Zt0BBasW3TxrcqyIliywA7TVvhL3bgefsFITec54GIo4Xvl7c7UW5MIeFVAYEizeHMo/jB5zqHTUFNs+AS9nB/2jF4jD2Sgnj2iKmZoDxb021rLZdGY7tcP3yoB4wA6zlOufpyPnop12phcVTWA6Zgnauqf7r8165WxPOA6ZdRjNlmAmM8SjemtdcUA94AOpANSVd7BS4Mtpy4hM6x9wIIUv9MNnQar</vt:lpwstr>
  </property>
  <property fmtid="{D5CDD505-2E9C-101B-9397-08002B2CF9AE}" pid="84" name="x1ye=75">
    <vt:lpwstr>IJcU2KPcA7uclepVrmyIKjqwGverClmB/fDL8DR9YJp7Xj7wmI0o+wvPBLnC9koQ/1tfD9qLsock6p7M5SjrR/hjftkkGOo4sU1bLOOtrlmAXkLE0OxcW69JbTZ+fAD/ahnoNPztgsD5giCvLAwxJJ1P82APdyZCddFYzQjixTG/zB/LgxgpJowfOvWc/KKBovJkGU3kBPLmdI3bGhkCxeCLDxhprnw7Tvz73IitBEmTeFKBuTA35AXSqNa2azR</vt:lpwstr>
  </property>
  <property fmtid="{D5CDD505-2E9C-101B-9397-08002B2CF9AE}" pid="85" name="x1ye=76">
    <vt:lpwstr>rPYh+zK0w2J0X5eOtY86TEYOyjiKqtSXQck9DXzKCMQFqq0MilusM8EjGz7eo3zQHDM2EQtJHCa6UFWm3issMDUPL5YGbNqNydM/gxwOdYfaHdH5VVpCFZ7qxm8bdx8ofYEyjWoFAoG47t8alytwJT9uyig/rNURxn95lmlwInUYRCG0xA4x2gPxF+Kbyx7ttUt9qKyVzpC+kEYOAiBpB+BDfGzr69FOAy5PHqTGkw0zz+n8gJIDOSR3cIpTbmI</vt:lpwstr>
  </property>
  <property fmtid="{D5CDD505-2E9C-101B-9397-08002B2CF9AE}" pid="86" name="x1ye=77">
    <vt:lpwstr>vXp91RZviTMVLVgqroGl2IEoHzKY6T6xZ+IZJURVJf/vHiBzP+NuLc+Z6HZECx+6SJsPzA4dV5DxeDhFK37e8Y6wElza+LT5RexZRC/lguGB/gKlyG/KBivcsvzYEQLRy0dk8K6lQZdPF9MlzCmrZ/LbPd1WCWtmYwIMMPQu7MHOfV/0d353yiawMRv26SZODkzSMNBh84nBGn5RdN1QQXiPhEuLyOTk8PLEg0C6UoiyiDruOOLzQsawWyTZYvo</vt:lpwstr>
  </property>
  <property fmtid="{D5CDD505-2E9C-101B-9397-08002B2CF9AE}" pid="87" name="x1ye=78">
    <vt:lpwstr>2LCd0uSi2b5LxctD8vv5nQJkgVfXDBqRYNwpRUxk5F0bq8tdNE7U2tFCsU5tOuiqJnWRRtTeAYHumnHbJpA7h5hRHU2PxS7izhbSCBjv2cFuTkiRTJSeQfg5LMCGbJUca06J7a+Ix2iLt/h6mLNd2MwnP6q/12hqmvvmt74B54MQF4syipWpfCO8rG5+dzY4u5PkkkfeStncTtwhfeR87Wi93CNCdQZ8jPzFwk5WU3rGx0MCpXGMIOwnyDJHiy+</vt:lpwstr>
  </property>
  <property fmtid="{D5CDD505-2E9C-101B-9397-08002B2CF9AE}" pid="88" name="x1ye=79">
    <vt:lpwstr>R/Y6wm/z3/XditROADgDQPXX67KL1GH6Gxjzu8Tukp1lrA+rXP4ZFrYsZBKHAyHbIlTkzIIe/BNrReGrhAG4lJRxsgjj6Zg+qWVq0h5qUBWZeu8FuWuMFDcwxRSG0TFUsi6fyd/KcZusWCbD/jyWE0x8Y4SV+L8VctwizBfT/oHs+kJ7oBdHK05ekhvrfBqelkur3MlzdK9isreOlZqCSD3xJmZbNDPWhP60NivK70pSkjxtNIAB2CZYoiFvdhe</vt:lpwstr>
  </property>
  <property fmtid="{D5CDD505-2E9C-101B-9397-08002B2CF9AE}" pid="89" name="x1ye=8">
    <vt:lpwstr>u67AqP7djvHXn5MdqpjvtbpNwdgjmK+j1nuU/k1FQKpv9wQ3vrDnrYk/IjN/1O71WEv7U2inx7Hse5gFLoR8IjoCZRtx+Gg3ArR0v1IQVM0ZEq9M64APe+UgNesZoO8usb9hXc1n8aPDUqtwHhJKcGszWqP+l0wOKb4wjg2GkvfXGjfYpCSrCI0vW/uG+SGaNTjsyEOiN8HIaHQqvG/I0tQrNtRe3gnmkGqTTTQ//dB+acEM7SxvChzgwnIqaKa</vt:lpwstr>
  </property>
  <property fmtid="{D5CDD505-2E9C-101B-9397-08002B2CF9AE}" pid="90" name="x1ye=80">
    <vt:lpwstr>qqN9yqQcvFMcJ+b+/NOm+UC/30khoI1yKdGpyiAOaHO1iqzpavpD26pgm+03G9cDOp2MCs6XWS80noTNNaHICKcwl8VSvAyMLbpyLL+chUXx6Olo1RA0zdDZl5RV+tuS1jghmz6/cUW6NEtZxuHp/LUxgFfd1UjhjqNEYgVEE/KRLSyhC+V80T3l8CmcRZgvavbnBgPLJccCucZbeHVjfGIsLQbov3H4m95OEB8nQz47p+Qq4d7izBV8tym1vMb</vt:lpwstr>
  </property>
  <property fmtid="{D5CDD505-2E9C-101B-9397-08002B2CF9AE}" pid="91" name="x1ye=81">
    <vt:lpwstr>BV8uStdYx7mWVKYoBo3vIE867Wa9t7Ej87wIIpAmw0KE47ATPVWuVY2tMJz13UKshd9Ol3tbl1iOr7AyNyb9uXxU4ga9GvHFQv5GaODcpmb497c8prh5TIVDEbdT5Vf7wB3eOv/yRxmdl7kcBmdYCtd2dYs147QvabbTDPV+jtDCdnVdwL0qv+MRLMVCs1k38X99+QZkFpxn84mCtF8MUnd950I3Wzxf6QE9hEIxHXDUDTSRIbhKRDiFtAuWhOy</vt:lpwstr>
  </property>
  <property fmtid="{D5CDD505-2E9C-101B-9397-08002B2CF9AE}" pid="92" name="x1ye=82">
    <vt:lpwstr>Xs97Ne8T+x1L8Nc3PPcAYrmVHKknGsOH6WJWBbrTyuGefbLHNSjC4wPviQ2ggVoXdY8hGbCFzCt29UJp3hU7B/72UhKt7tc6wDC1scwwfhTiB6l7/ii/r0SM9C4MLLPMU8q5Tq/+NLWu2nFQG1WUkV9SpRvXLD2wpX3V5FTqdvAW8rtKpUEoYHpmQJZG9jGa22SNElt9Dm9bfXhS4KA61vbpBdrxizUzL1pCElUAAgJNEDsK4N1gDdmJl9/Ri9M</vt:lpwstr>
  </property>
  <property fmtid="{D5CDD505-2E9C-101B-9397-08002B2CF9AE}" pid="93" name="x1ye=83">
    <vt:lpwstr>CIWuf9ljy8yvD89IGQh9tm4iE0reQQ36YA//AE+Qq5k+M+igXbR3q/OSdwBilL7JG/i6typZJCEEBZak/SvjLRRS3JBzOq/ltLCtJO/0m3WWenW/bOtBsX+GvvaKfCXLPxfLZbFWwA+q3i0DoVr9JskK5BLDF/wDKNRE0byKp6PgOpr77uKyGNB7C/AY3zNPfRj5Ftv6XsQzDzKuF89HFsP5UgFJw8LAvQt3ZcrSp3/enYNoS8//l28YlJv6m0e</vt:lpwstr>
  </property>
  <property fmtid="{D5CDD505-2E9C-101B-9397-08002B2CF9AE}" pid="94" name="x1ye=84">
    <vt:lpwstr>HOfc3EB/gKOKp6w5xF7GH0ielW0fOVCWOO930BdMKYTQLIPoPYdQihdFJDrAq1M5V9YAZfebtnw7jKu88uDpLZ+k7uf4UKJQSWQRSEP0sIy63PEy9rvSameOWrJGbFMdPxKzib+oneJ+5Erw2eIc5VQAeA1yEg2aMySQD+k55mG/vfoiR/Sxo6KymwLH/CtP0GWI/UNjsClJNmknKbrYbTzemWPFfkAZ3pAjMU3nJtbDJa1TqZ61ioGI51McoSu</vt:lpwstr>
  </property>
  <property fmtid="{D5CDD505-2E9C-101B-9397-08002B2CF9AE}" pid="95" name="x1ye=85">
    <vt:lpwstr>4L0PMUlyaz/AItAzpPEytPB1MRvIn6BMQyZYfp92SynjLWSJe4s+Z9GqPsVi9EpfdbRPK4REo7Rxjs765MSQwhGcHsI2J5IAMqPnnNxxogYdE4LUQ7WB+WSKB7LyUr2qY5WVngxBPDcLgl8ZD1dfcJKyhrq4S2WMbFjL7F6NiEbqD4rCapH/kQ9DPhIZBgmE5ADLOC4xOUuiKMJNzNQTPMl2SnLp56MKxiad8AFExEtTkqWsc9zy7Qve+3EcY5e</vt:lpwstr>
  </property>
  <property fmtid="{D5CDD505-2E9C-101B-9397-08002B2CF9AE}" pid="96" name="x1ye=86">
    <vt:lpwstr>Ua7BIEUT/x8yR5TQINWDtw9TIUotdb9P/+/Z+CV+HEuLaJTi6NyVUaTaHab2HdrkJ0Ue1yJAuEEhuSL+/H3yO8JPTmgUxOFSPtt8a6mVuSlpEFUmwdlxLBi4rGnJ4F4wJ/Vkj0tHw5LNWZsgV09yEAodnr/KbzA+Iwwwry1e+xjuiHD6h4HiLQu/Q48jR0qpshF67/D7xjlN43/VDtaPBl1exvWz0ABh5TQ4VMRol5readFLDD/iOZKsptVIixT</vt:lpwstr>
  </property>
  <property fmtid="{D5CDD505-2E9C-101B-9397-08002B2CF9AE}" pid="97" name="x1ye=87">
    <vt:lpwstr>cCgfIx/DZ1h5wX5Toeoc/c3y5r6Jzdm6c5/Kapy1+++ZudqUG/29H5mcXxgeP2gJKrV3sROS1KhAKd1OMCIewiN3j8G4BSm3sy22qfUb1y59JSLmFysFQeovkNUJHM+RQ4vAIcjpaGxjac8Quw/ktofLmodNPNG3c1slz3F9Z4M5AaJAj1IbMV/Q4wN68a5sGh4UfxqqlSbAAdelT3WirT/dQdNO4FlccG6RZSetngehKLl9I3f0wkZctao4F0X</vt:lpwstr>
  </property>
  <property fmtid="{D5CDD505-2E9C-101B-9397-08002B2CF9AE}" pid="98" name="x1ye=88">
    <vt:lpwstr>6AyHgMlt+X+rtZ252VPBT98+yIzQAVRvvqCfyks31fkLUe0Pjf48W1uToRl+tlJpEkg/q089XEPt0MROGnwrrnlNw0ZC2ofCpalT5+/JVF3iqyVUp7tuuAUQE0aObBrUgQ+m44y88QUpvnCONlfZA0HHeoxQThRdekwPSLnuJsyl3xHfhfJTWkfRpHRL+VmxAgVWHBdfjNT/vUOdCSlzgM7w+/9ii70IuhNKsme1+Q8nVmAIu+OD+tlC/dpivTc</vt:lpwstr>
  </property>
  <property fmtid="{D5CDD505-2E9C-101B-9397-08002B2CF9AE}" pid="99" name="x1ye=89">
    <vt:lpwstr>pwqyAeJi1DViAfpewocZfbrqIS+7QE88XZ9Xcg8M1D3ZwJrmSlNGFpYvBhkNbb+eBrQd73xI/EHJMXifvvKI0S0lcvxgrPlWH5/C4i14a609o/eA7DzvupU4SaJ0u5Yr7mGGia7mRBFMNYqG5WTlV5mQR4Lox6Za9a099WL97rDdK6hoilocEBOqZYBmKi/yai7UpoALtPi7VTsO2/0TQ8gb0RswSsMpPDftwNnpXwdh5PzmD7g5rm2rpRcqohc</vt:lpwstr>
  </property>
  <property fmtid="{D5CDD505-2E9C-101B-9397-08002B2CF9AE}" pid="100" name="x1ye=9">
    <vt:lpwstr>AK1FLjY3NCMURrVAS7Wulhaap6Vicn4SJfvimZGZuyueodlxrx1p9FzLGv30pBOGA1B9FhJfNufTNwrdf5hMC2DPhru/xKZ/fb1LZa2u2SUp12ghGC4xPhTTOCVj9OG2M4L+QIMCumPXaliV62Szep0Xgliz30kgNJFtM+DsU3DDtY8Jl2VWpjcnxEwl5flB9f2W9M7INxDOoUH6GKlVFvbRkzwCDGyO1mMxPPR+P7Ro5YlSk8L6Sn4y2gP66uU</vt:lpwstr>
  </property>
  <property fmtid="{D5CDD505-2E9C-101B-9397-08002B2CF9AE}" pid="101" name="x1ye=90">
    <vt:lpwstr>n3CHta4bRQNNr37T9XbirondclMl/caxuWy44fazsyLdsqtPscMBtxLfzE4A9ASoUBc/dvL5y4u9O6ayW0eKKmzgun2n25cggNbMbjwFlHkeJuDUxB2q6GeKfor8Tss+a+UTQO+649eiZRVkiJhKr1e1lqr0VkwJvlZopeoperdXeJek8f/pwjaOL1ZBYTuV3z7vUk/E9dXkVTusE+3ZitAdQGBnpweHc1DzZq/rb7O5bhF38LH8RaX6u0dsRtB</vt:lpwstr>
  </property>
  <property fmtid="{D5CDD505-2E9C-101B-9397-08002B2CF9AE}" pid="102" name="x1ye=91">
    <vt:lpwstr>ex7EldQPs0/d95I8evJsZaSGyyDzY+HNmSjVYJrtIi70067TDNi195QcYJPiUUQNAPVABW8Nc7ogbvF0ThyO2cr7x5WyVlPgGFaE65UtN7uNohPqa5sE6P/zqe+s8VkaViWZv2Yw/jHbXkwuMbS6fXs5b2ZBOtgUbdQGaaNuEBYRDVW4Zd8e69mplXurIVtUEZHYOifb4br9hKmsTPFeS4XxpKsik17i85n0HqKToFhYgaVpa5mOVTlNAI005Rd</vt:lpwstr>
  </property>
  <property fmtid="{D5CDD505-2E9C-101B-9397-08002B2CF9AE}" pid="103" name="x1ye=92">
    <vt:lpwstr>eHtQKh4/m/TZD9b2C6YwRV6lonI0FbRY4k1Ul48k/k+6g/qpHb/8a2S0u0Y5qxOnYEbpNQaG6fpJXMocRgKlTPxs/tOdTQzKC5HLzkhtkESf7Sy7RPqTjzT7sKVVrOJtArTsIl9qRXmGgZwob9gj0zhQLDqoAjfr2m57B6sm+LtrYHC3k6UlaRlZmVtPfxACA6dQ8POvsJiHbtDjIzjnj0/wv9zqTjrs/67iyItrhL4x9tTm2dLm8rOYFPuZ3oY</vt:lpwstr>
  </property>
  <property fmtid="{D5CDD505-2E9C-101B-9397-08002B2CF9AE}" pid="104" name="x1ye=93">
    <vt:lpwstr>TF171YDCMQ8a4uRoQPvMnWvILclQAnFNVQsUohs6EkksZdpgqtnaVzoCOn9FV7qg19wjfNVI9La5RlP5HRSOJ/G1FmkTCeHBFST7SbI/mfe2IWP/1ywJXT1SEseBv/Kd5ErLjoh6t/Yjif5leeLsgo+jLHgMUSpp20lervwCQdJIDNs83hvti+vvpP3fJ2x1tQhNtZ6wysnZ6byylbYuWda7Yt+dX+olwy51x45uQD9RM/sBAPV7MdSGk+uVKn+</vt:lpwstr>
  </property>
  <property fmtid="{D5CDD505-2E9C-101B-9397-08002B2CF9AE}" pid="105" name="x1ye=94">
    <vt:lpwstr>rsmrGtxLWchJ97QPf1sRhzm20mdAzGp3pD0ip8Bq/XkGefZ+XXWkf3rdjQ8xerentQuymOdQ0EfKHI+xAIKLsSffaVCERoZ2JtfidPv4RjP0PFmlMDJhkWwVVBXYNzQ3FG0+GJx5/sKD6cONeks4qh/Oq4mzszjqT2t4cWFv/Vna1cDh+V62GZvj9mUDaHrJo5qUo2cMbF6U3/uXbFWZSQKkK8ETK5mEghYiuTIjC8lkWJa5jcvv6fok9QOximA</vt:lpwstr>
  </property>
  <property fmtid="{D5CDD505-2E9C-101B-9397-08002B2CF9AE}" pid="106" name="x1ye=95">
    <vt:lpwstr>TKQW5J/OAGCFO5tv9sNJ7nITM3aMt5g6ZCJZt1rXX1DnDeHrMk0jdlshTWMTt84wCbKYk73fvyb3J6dzj33ZYuDAfG4uXMFL45gGdPzZWzxd8NviymDiWfney/zjnJ00nh83R26rP6JsconidEI87n2UDVpcli4DHMx07ZhgCHzKPkXDgqP4R/+jcEecek8eKr1fUKbz2UIdN86x8z/8ksYf3uQa0hV9GcWyzb0etTHm9leRH/nOuSwbOoTmFxf</vt:lpwstr>
  </property>
  <property fmtid="{D5CDD505-2E9C-101B-9397-08002B2CF9AE}" pid="107" name="x1ye=96">
    <vt:lpwstr>FP0w4Q8z3VSCd82glk+o5oPIdbikL6Kj2kfXyAF5ptSuxDmOGAVH9sQiEPH3YQHGIok2wPl44NdmfdhVqAALeGNqw5Go3bCS2NOPeJgHlOwy6iS+r6WKEtxDlMEV3M8PDsbDSkDBCKEdkoumez//CUDExDwKC1AZ/2HFtF5zC3eLFVTRg31gUAmdo2AhNgPn6oRFS7Vj/sn+PBFJACQGvEGY7AdyeMbeH7Ar6/A4gn/eOX0MCzdeCsN+oEbnNjG</vt:lpwstr>
  </property>
  <property fmtid="{D5CDD505-2E9C-101B-9397-08002B2CF9AE}" pid="108" name="x1ye=97">
    <vt:lpwstr>MrmLyb5WG2biggXLQdsgC/uaPHkqhxoCC4+TrxZ92gO5aGisNPTqHJY72dZ6tZ23iPXPtUKZZgpJBcuKZR9hVzZtBGjQBw/dQ/M0bI0bRX1Ey6PISe0vr3BIq20MmND3+XGEbteBuejvwCRqqozUoPuMBWqX0OC7M9V+PY03aBpPC4kgtQ1F6xjI3xF34N+ZLLpQJZyk1mwY/6tjAs1Mzu0vU1tuRy8r83+aF0JsfqJmxDotnFCL25kVIAFohWV</vt:lpwstr>
  </property>
  <property fmtid="{D5CDD505-2E9C-101B-9397-08002B2CF9AE}" pid="109" name="x1ye=98">
    <vt:lpwstr>1vn0CGCDhENIrD1ZhTGFW6Ayr/F8Br+Ai4ElzWB71eSRzs+v1STfVEyNuSV2TyDdougJ0cyfY0yn177Im43CoS88bLvbZMS62iDBC0SbBvjNfn+C+2DCeIEOyZV/0HDw6kV90JvOb/f/oyCeZGe0xKA22yotwUw1c5DdHs70Q0O9nB2viLGVjFOb/ok28RqgbXkYTzAzt+TfUBBFezI7lH+POuge7Ch1e5OB9K/EtACL7sGnoFz4novvZJbieaJ</vt:lpwstr>
  </property>
  <property fmtid="{D5CDD505-2E9C-101B-9397-08002B2CF9AE}" pid="110" name="x1ye=99">
    <vt:lpwstr>EoMx+5MlrdYfxEtoJ1/zF4tF+HJYQQLZGeDo7r6QJ2rQux0teXxp8YD29s9C/2wlRggzBDe7II9dsKfAF8erPtL+OoHcF4rOTmeOgt5b/TaaxgZxNSfr7ls08P5sTnFKeyPHwAF00QCZ4w/bbnkUlY2ZqNp2vDxln00uRIu2lr3VeHzLCdld25PhJ4hzQ5AaYpJXqmWWxudoOZ5KUpLG4WipXG1VeBEpFecXq1/KwiLv/csye4lnJovjx9RHVm4</vt:lpwstr>
  </property>
  <property fmtid="{D5CDD505-2E9C-101B-9397-08002B2CF9AE}" pid="111" name="KSOProductBuildVer">
    <vt:lpwstr>1033-12.2.0.23155</vt:lpwstr>
  </property>
  <property fmtid="{D5CDD505-2E9C-101B-9397-08002B2CF9AE}" pid="112" name="ICV">
    <vt:lpwstr>BDEDD24F8C7847FCAEF44F14C585DC6C_12</vt:lpwstr>
  </property>
</Properties>
</file>