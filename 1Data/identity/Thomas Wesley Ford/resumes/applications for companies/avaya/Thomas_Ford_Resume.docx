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6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"/>
        <w:gridCol w:w="8786"/>
        <w:gridCol w:w="480"/>
      </w:tblGrid>
      <w:tr w14:paraId="3E646D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0" w:hRule="atLeast"/>
          <w:tblCellSpacing w:w="0" w:type="dxa"/>
        </w:trPr>
        <w:tc>
          <w:tcPr>
            <w:tcW w:w="2400" w:type="dxa"/>
            <w:tcBorders>
              <w:top w:val="single" w:color="102A73" w:sz="200" w:space="0"/>
              <w:left w:val="nil"/>
              <w:bottom w:val="single" w:color="102A73" w:sz="200" w:space="0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5A872">
            <w:pPr>
              <w:rPr>
                <w:rFonts w:ascii="Calibri" w:hAnsi="Calibri" w:cs="Calibri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DC2A3">
            <w:pPr>
              <w:rPr>
                <w:rStyle w:val="19"/>
                <w:rFonts w:ascii="Calibri" w:hAnsi="Calibri" w:eastAsia="Century Gothic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45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50"/>
              <w:gridCol w:w="2636"/>
            </w:tblGrid>
            <w:tr w14:paraId="44768360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D9EE46">
                  <w:pPr>
                    <w:pStyle w:val="26"/>
                    <w:spacing w:line="880" w:lineRule="atLeast"/>
                    <w:rPr>
                      <w:rStyle w:val="23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27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14:paraId="60F5141D">
                  <w:pPr>
                    <w:pStyle w:val="28"/>
                    <w:rPr>
                      <w:rStyle w:val="23"/>
                      <w:rFonts w:ascii="Calibri" w:hAnsi="Calibri" w:eastAsia="Century Gothic" w:cs="Calibri"/>
                    </w:rPr>
                  </w:pPr>
                  <w:r>
                    <w:rPr>
                      <w:rStyle w:val="23"/>
                      <w:rFonts w:ascii="Calibri" w:hAnsi="Calibri" w:eastAsia="Century Gothic" w:cs="Calibri"/>
                    </w:rPr>
                    <w:t>Senior DevOps &amp; Software Engineer</w:t>
                  </w:r>
                </w:p>
                <w:tbl>
                  <w:tblPr>
                    <w:tblStyle w:val="39"/>
                    <w:tblW w:w="5000" w:type="pct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09"/>
                    <w:gridCol w:w="1841"/>
                  </w:tblGrid>
                  <w:tr w14:paraId="56D89A4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430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37"/>
                          <w:tblW w:w="4325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325"/>
                        </w:tblGrid>
                        <w:tr w14:paraId="5415EA5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325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0490F12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  <w:b/>
                                  <w:bCs/>
                                </w:rPr>
                                <w:t>Date of Birth:</w:t>
                              </w: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  <w:t xml:space="preserve"> Feb 10, 1993</w:t>
                              </w:r>
                            </w:p>
                          </w:tc>
                        </w:tr>
                      </w:tbl>
                      <w:p w14:paraId="777242B5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</w:tblGrid>
                        <w:tr w14:paraId="04E42907"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1A9E50BD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84D58A6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+1 (254) 262-5719</w:t>
                              </w:r>
                            </w:p>
                          </w:tc>
                        </w:tr>
                      </w:tbl>
                      <w:p w14:paraId="07D1D525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6422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3869"/>
                          <w:gridCol w:w="2113"/>
                        </w:tblGrid>
                        <w:tr w14:paraId="574733D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6120E5CD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" name="Picture 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61A9BD5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  <w:color w:val="000000" w:themeColor="tex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"mailto:thomasford3344@gmail.com"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t>thomasford3344@gmail.com</w:t>
                              </w:r>
                              <w:r>
                                <w:rPr>
                                  <w:rStyle w:val="11"/>
                                  <w:rFonts w:ascii="Calibri" w:hAnsi="Calibri" w:eastAsia="Century Gothic" w:cs="Calibri"/>
                                  <w:color w:val="000000" w:themeColor="text1"/>
                                  <w:u w:val="none"/>
                                </w:rPr>
                                <w:fldChar w:fldCharType="end"/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0FDCF5A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14:paraId="2DA8B11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422454DF">
                              <w:pPr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869" w:type="dxa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694D93D">
                              <w:pPr>
                                <w:pStyle w:val="34"/>
                                <w:rPr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6205 E Cr 6450, Lubbock, TX 79403</w:t>
                              </w:r>
                            </w:p>
                          </w:tc>
                          <w:tc>
                            <w:tcPr>
                              <w:tcW w:w="211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B29FBFE">
                              <w:pPr>
                                <w:pStyle w:val="34"/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399CC6D0">
                        <w:pPr>
                          <w:rPr>
                            <w:rStyle w:val="30"/>
                            <w:rFonts w:ascii="Calibri" w:hAnsi="Calibri" w:eastAsia="Century Gothic" w:cs="Calibri"/>
                          </w:rPr>
                        </w:pPr>
                      </w:p>
                    </w:tc>
                    <w:tc>
                      <w:tcPr>
                        <w:tcW w:w="184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18BF9EA">
                        <w:pPr>
                          <w:rPr>
                            <w:rStyle w:val="30"/>
                            <w:rFonts w:ascii="Calibri" w:hAnsi="Calibri" w:eastAsia="Century Gothic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1FF009BB">
                  <w:pPr>
                    <w:pStyle w:val="40"/>
                    <w:spacing w:line="280" w:lineRule="atLeast"/>
                    <w:textAlignment w:val="auto"/>
                    <w:rPr>
                      <w:rStyle w:val="23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1338BA">
                  <w:pPr>
                    <w:pStyle w:val="43"/>
                    <w:spacing w:line="280" w:lineRule="atLeast"/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</w:pPr>
                  <w:r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  <w:drawing>
                      <wp:inline distT="0" distB="0" distL="114300" distR="114300">
                        <wp:extent cx="1467485" cy="1828800"/>
                        <wp:effectExtent l="0" t="0" r="0" b="0"/>
                        <wp:docPr id="100008" name="Picture 100008" descr="D:/Data/profile_4x5.pngprofile_4x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Picture 100008" descr="D:/Data/profile_4x5.pngprofile_4x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748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>
                                  <a:softEdge rad="127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59D4A9">
            <w:pPr>
              <w:pStyle w:val="48"/>
              <w:spacing w:before="300" w:line="280" w:lineRule="atLeast"/>
              <w:ind w:firstLine="360" w:firstLineChars="150"/>
              <w:jc w:val="both"/>
              <w:rPr>
                <w:rStyle w:val="21"/>
                <w:rFonts w:ascii="Calibri" w:hAnsi="Calibri" w:eastAsia="Century Gothic" w:cs="Calibri"/>
              </w:rPr>
            </w:pPr>
            <w:r>
              <w:rPr>
                <w:rStyle w:val="49"/>
                <w:rFonts w:ascii="Calibri" w:hAnsi="Calibri" w:eastAsia="Century Gothic" w:cs="Calibri"/>
                <w:b/>
                <w:bCs/>
              </w:rPr>
              <w:t>Senior DevOps and Software Engineer</w:t>
            </w:r>
            <w:r>
              <w:rPr>
                <w:rStyle w:val="21"/>
                <w:rFonts w:ascii="Calibri" w:hAnsi="Calibri" w:eastAsia="Century Gothic" w:cs="Calibri"/>
              </w:rPr>
              <w:t xml:space="preserve"> with 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>8+</w:t>
            </w:r>
            <w:r>
              <w:rPr>
                <w:rStyle w:val="21"/>
                <w:rFonts w:ascii="Calibri" w:hAnsi="Calibri" w:eastAsia="Century Gothic" w:cs="Calibri"/>
              </w:rPr>
              <w:t xml:space="preserve"> </w:t>
            </w:r>
            <w:r>
              <w:rPr>
                <w:rStyle w:val="21"/>
                <w:rFonts w:ascii="Calibri" w:hAnsi="Calibri" w:eastAsia="Century Gothic" w:cs="Calibri"/>
                <w:b/>
                <w:bCs/>
              </w:rPr>
              <w:t xml:space="preserve">years </w:t>
            </w:r>
            <w:r>
              <w:rPr>
                <w:rStyle w:val="21"/>
                <w:rFonts w:ascii="Calibri" w:hAnsi="Calibri" w:eastAsia="Century Gothic" w:cs="Calibri"/>
              </w:rPr>
      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3E9EF4E5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54E7156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5B4826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5AC78">
                  <w:pPr>
                    <w:pStyle w:val="53"/>
                    <w:pBdr>
                      <w:bottom w:val="none" w:color="auto" w:sz="0" w:space="10"/>
                    </w:pBdr>
                    <w:spacing w:line="280" w:lineRule="exac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511ECF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7F196F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o:spid="_x0000_s1026" o:spt="1" style="position:absolute;left:0pt;margin-left:-135pt;margin-top:-2pt;height:31.6pt;width:100pt;z-index:251661312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78D10DDA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2020</w:t>
                                    </w:r>
                                  </w:p>
                                  <w:p w14:paraId="3E70304C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053510B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243831B3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 Inc, Alpharetta, GA</w:t>
                        </w:r>
                      </w:p>
                      <w:p w14:paraId="140E8076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CI/CD pipelines in Bitbucket to support OPTRIX’s Operational Intelligence, ensuring reliable, repeatable deployments.</w:t>
                        </w:r>
                      </w:p>
                      <w:p w14:paraId="0C31CBF5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Managed scalable Kubernetes clusters on GCP, delivering high availability for OPTRIX’s real-time spatial awareness features.</w:t>
                        </w:r>
                      </w:p>
                      <w:p w14:paraId="0CE972A2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14:paraId="7CE51649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3DC317DA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12144A6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7DE295F3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F00C4B1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53D1365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o:spid="_x0000_s1027" o:spt="1" style="position:absolute;left:0pt;margin-left:-135pt;margin-top:-2pt;height:33.5pt;width:100pt;z-index:25166336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3127BFF4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May 2018</w:t>
                                    </w:r>
                                  </w:p>
                                  <w:p w14:paraId="6F789D9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AE2C437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0DE33D5F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 LLC, Mineola, NY</w:t>
                        </w:r>
                      </w:p>
                      <w:p w14:paraId="6751677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security product features in Python and Java for platforms including RevBits CIP/XDR, Email Security, EDR, and Zero Trust.</w:t>
                        </w:r>
                      </w:p>
                      <w:p w14:paraId="556D2593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0951AEF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Translated penetration-testing and vulnerability findings into product enhancements.</w:t>
                        </w:r>
                      </w:p>
                      <w:p w14:paraId="0E8D34C4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Performed code reviews, debugging, and testing to ensure secure and reliable software.</w:t>
                        </w:r>
                      </w:p>
                      <w:p w14:paraId="0E3242F5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7EE9981F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5B3A63F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95BB9E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4C2A30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o:spid="_x0000_s1028" o:spt="1" style="position:absolute;left:0pt;margin-left:-135pt;margin-top:-2pt;height:33.15pt;width:100pt;z-index:251665408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>
                                <w:txbxContent>
                                  <w:p w14:paraId="07CD71BD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Apr 2017</w:t>
                                    </w:r>
                                  </w:p>
                                  <w:p w14:paraId="5E852627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entury Gothic" w:hAnsi="Century Gothic" w:eastAsia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27"/>
                                        <w:rFonts w:ascii="Century Gothic" w:hAnsi="Century Gothic" w:eastAsia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1AE33D8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284879A0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14:paraId="0FEECBE3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034226BE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4989A782">
                        <w:pPr>
                          <w:pStyle w:val="60"/>
                          <w:spacing w:line="300" w:lineRule="atLeast"/>
                          <w:ind w:left="320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</w:p>
                      <w:p w14:paraId="3BF810EE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2CC81EA9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5F3CE99B">
                        <w:pPr>
                          <w:spacing w:line="300" w:lineRule="atLeas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76BF5FAB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4F2C7282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0FC6BA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FC5A4E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4CA027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7E31B4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85CB7F0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o:spid="_x0000_s1029" o:spt="1" style="position:absolute;left:0pt;margin-left:-135pt;margin-top:-2pt;height:0pt;width:100pt;z-index:25166848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15DA1DA2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0BB2B1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63"/>
                            <w:rFonts w:ascii="Calibri" w:hAnsi="Calibri" w:eastAsia="Century Gothic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64"/>
                            <w:rFonts w:ascii="Calibri" w:hAnsi="Calibri" w:eastAsia="Century Gothic" w:cs="Calibri"/>
                            <w:color w:val="000000"/>
                          </w:rPr>
                          <w:t>Computer Science</w:t>
                        </w:r>
                      </w:p>
                      <w:p w14:paraId="4752D85A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14:paraId="4E754518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1A78EB5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2C87017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6CFAFE8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E73B40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CDD620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F494F83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54DF50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BF328B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2B8A18D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Teamwork and collaboration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BFC55C3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E2551FA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7149EC6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4C16110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F53829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6F7BCC9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6531E91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E74F5D8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0788C11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266479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7DDC8D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891FE9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5AC17E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2FA52F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2A6E91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46B7C39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Terraform</w:t>
                              </w:r>
                              <w:bookmarkStart w:id="0" w:name="_GoBack"/>
                              <w:bookmarkEnd w:id="0"/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FFB731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6F2E30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BA9AB6C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050DC11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B39B0EF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4450B26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9C9AD2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851A172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Azure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DCA3B8E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844176D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4610307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A2FDFA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345F95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9BEF51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2FD1EA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362CD5E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7E17522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5A870F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2" name="Picture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FB0269F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FBB603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9CAC82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4B39721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DE7DD3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70802DA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C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I/CD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FE5701F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D249D9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3" name="Picture 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Picture 3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490704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902C61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2C55B9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2516C6E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5CC6EE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8E4ADE4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IaC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801B96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96DB5CC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57AA54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081DBC2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18A0DF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ACB817B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21E81E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763D369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Agile/Scrum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velop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20E22B6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F6E712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F15401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7CE521D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4C301A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7645D96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4CBDC0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A175447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Docker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672EF9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A97341A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8" name="Picture 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Picture 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2CFF02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B78D2E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3EF948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BF2316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6C54D8FE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6FFBA3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Git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2BCD2B0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4BB7F0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9819633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38FAC19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8E8C13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1456FFE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3BFFB01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FB3E98C">
                              <w:pPr>
                                <w:pStyle w:val="66"/>
                                <w:rPr>
                                  <w:rStyle w:val="65"/>
                                  <w:rFonts w:hint="default"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</w:t>
                              </w:r>
                              <w:r>
                                <w:rPr>
                                  <w:rStyle w:val="67"/>
                                  <w:rFonts w:hint="default" w:ascii="Calibri" w:hAnsi="Calibri" w:eastAsia="Century Gothic" w:cs="Calibri"/>
                                  <w:color w:val="000000"/>
                                  <w:lang w:val="en-US"/>
                                </w:rPr>
                                <w:t>testing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DAAC5A8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775DD3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9BD3F6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CC75DD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76A93E8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855AD2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69D214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A15C791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2B45267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78CB5B5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6" name="Picture 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Picture 6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36E32AD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7D079C1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7406A77E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58689D69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546ED8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9B58E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CEFC90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4DD621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o:spid="_x0000_s1030" o:spt="1" style="position:absolute;left:0pt;margin-left:-135pt;margin-top:-2pt;height:0pt;width:100pt;z-index:251684864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479E67F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alibri" w:hAnsi="Calibri" w:eastAsia="Century Gothic" w:cs="Calibri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B9CF4C7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</w:pPr>
                        <w:r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</w:rPr>
                          <w:t xml:space="preserve">Problem Solving, </w:t>
                        </w:r>
                        <w:r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 xml:space="preserve">Hackerrank </w:t>
                        </w:r>
                      </w:p>
                      <w:p w14:paraId="0101EC21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"https://www.hackerrank.com/certificates/iframe/2962c3079fd3"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t>https://www.hackerrank.com/certificates/iframe/2962c3079fd3</w:t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</w:rPr>
                          <w:fldChar w:fldCharType="end"/>
                        </w:r>
                      </w:p>
                    </w:tc>
                  </w:tr>
                </w:tbl>
                <w:p w14:paraId="06CCF3CC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6C8749BF">
            <w:pPr>
              <w:rPr>
                <w:rStyle w:val="21"/>
                <w:rFonts w:ascii="Calibri" w:hAnsi="Calibri" w:eastAsia="Century Gothic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BC47D">
            <w:pPr>
              <w:pStyle w:val="75"/>
              <w:spacing w:line="280" w:lineRule="atLeast"/>
              <w:textAlignment w:val="auto"/>
              <w:rPr>
                <w:rStyle w:val="74"/>
                <w:rFonts w:ascii="Calibri" w:hAnsi="Calibri" w:eastAsia="Century Gothic" w:cs="Calibri"/>
                <w:sz w:val="18"/>
                <w:szCs w:val="18"/>
              </w:rPr>
            </w:pPr>
          </w:p>
        </w:tc>
      </w:tr>
    </w:tbl>
    <w:p w14:paraId="647CEE16">
      <w:pPr>
        <w:spacing w:line="20" w:lineRule="auto"/>
      </w:pPr>
      <w:r>
        <w:rPr>
          <w:color w:val="FFFFFF"/>
          <w:sz w:val="2"/>
        </w:rPr>
        <w:t>.</w:t>
      </w:r>
    </w:p>
    <w:p w14:paraId="4F410DF9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70E34EA-1F1C-4F82-BD46-9C9CDBFF6A9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A21161A-7A45-4F60-A655-37989369CB9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E759F4A-4F9B-460A-BDEC-FB93A76DDF6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E2E6EC0-7E64-45FA-B38B-80349ABCF0D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C0AB955-2919-430F-BF31-630AD4D7C091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39018169-62E7-4706-B8E8-CB21393D61B4}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  <w:embedRegular r:id="rId7" w:fontKey="{89068D56-E60C-4240-9C63-532CFE76146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20936F5A-85C3-4BCE-9192-B1B1BA45130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A0E2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490F6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A5E80"/>
    <w:rsid w:val="00142C49"/>
    <w:rsid w:val="002C5788"/>
    <w:rsid w:val="002F0143"/>
    <w:rsid w:val="004A73E7"/>
    <w:rsid w:val="004F2F43"/>
    <w:rsid w:val="004F5E56"/>
    <w:rsid w:val="00576CF1"/>
    <w:rsid w:val="0063456A"/>
    <w:rsid w:val="006457BB"/>
    <w:rsid w:val="006A5E80"/>
    <w:rsid w:val="00710943"/>
    <w:rsid w:val="00826B36"/>
    <w:rsid w:val="009B6242"/>
    <w:rsid w:val="00A90F32"/>
    <w:rsid w:val="00B40461"/>
    <w:rsid w:val="00BD6322"/>
    <w:rsid w:val="00C43A20"/>
    <w:rsid w:val="00CD05AE"/>
    <w:rsid w:val="00DC3324"/>
    <w:rsid w:val="00F81CA9"/>
    <w:rsid w:val="00FF413E"/>
    <w:rsid w:val="01204FE7"/>
    <w:rsid w:val="07D07EC9"/>
    <w:rsid w:val="108C1C49"/>
    <w:rsid w:val="11AC0A09"/>
    <w:rsid w:val="124D6088"/>
    <w:rsid w:val="14127A7E"/>
    <w:rsid w:val="15571DCC"/>
    <w:rsid w:val="165979F5"/>
    <w:rsid w:val="1C0C62D9"/>
    <w:rsid w:val="20551B61"/>
    <w:rsid w:val="229F14A2"/>
    <w:rsid w:val="2823414E"/>
    <w:rsid w:val="2FA60E79"/>
    <w:rsid w:val="37627A74"/>
    <w:rsid w:val="4C52721C"/>
    <w:rsid w:val="4CCD4367"/>
    <w:rsid w:val="501040D8"/>
    <w:rsid w:val="53A56748"/>
    <w:rsid w:val="556859BB"/>
    <w:rsid w:val="74BF21F9"/>
    <w:rsid w:val="75A46DF5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4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4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40"/>
      <w:outlineLvl w:val="3"/>
    </w:pPr>
    <w:rPr>
      <w:rFonts w:ascii="Times New Roman" w:hAnsi="Times New Roman" w:eastAsia="Times New Roman" w:cs="Times New Roman"/>
      <w:b/>
      <w:bCs/>
      <w:iCs/>
      <w:color w:val="2F5496"/>
    </w:rPr>
  </w:style>
  <w:style w:type="paragraph" w:styleId="6">
    <w:name w:val="heading 5"/>
    <w:basedOn w:val="1"/>
    <w:next w:val="1"/>
    <w:link w:val="17"/>
    <w:qFormat/>
    <w:uiPriority w:val="9"/>
    <w:pPr>
      <w:keepNext/>
      <w:keepLines/>
      <w:spacing w:before="4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8"/>
    <w:qFormat/>
    <w:uiPriority w:val="9"/>
    <w:pPr>
      <w:keepNext/>
      <w:keepLines/>
      <w:spacing w:before="4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7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character" w:customStyle="1" w:styleId="13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4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5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6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7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8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character" w:customStyle="1" w:styleId="19">
    <w:name w:val="leftbordercell"/>
    <w:basedOn w:val="8"/>
    <w:qFormat/>
    <w:uiPriority w:val="0"/>
    <w:rPr>
      <w:shd w:val="clear" w:color="auto" w:fill="102A73"/>
    </w:rPr>
  </w:style>
  <w:style w:type="character" w:customStyle="1" w:styleId="20">
    <w:name w:val="leftpaddingcell"/>
    <w:basedOn w:val="8"/>
    <w:qFormat/>
    <w:uiPriority w:val="0"/>
  </w:style>
  <w:style w:type="character" w:customStyle="1" w:styleId="21">
    <w:name w:val="maincell"/>
    <w:basedOn w:val="8"/>
    <w:qFormat/>
    <w:uiPriority w:val="0"/>
  </w:style>
  <w:style w:type="paragraph" w:customStyle="1" w:styleId="22">
    <w:name w:val="div"/>
    <w:basedOn w:val="1"/>
    <w:qFormat/>
    <w:uiPriority w:val="0"/>
  </w:style>
  <w:style w:type="character" w:customStyle="1" w:styleId="23">
    <w:name w:val="document_left-box"/>
    <w:basedOn w:val="8"/>
    <w:qFormat/>
    <w:uiPriority w:val="0"/>
  </w:style>
  <w:style w:type="paragraph" w:customStyle="1" w:styleId="24">
    <w:name w:val="document_section_SECTION_NAME"/>
    <w:basedOn w:val="1"/>
    <w:qFormat/>
    <w:uiPriority w:val="0"/>
  </w:style>
  <w:style w:type="paragraph" w:customStyle="1" w:styleId="25">
    <w:name w:val="document_paragraph"/>
    <w:basedOn w:val="1"/>
    <w:qFormat/>
    <w:uiPriority w:val="0"/>
  </w:style>
  <w:style w:type="paragraph" w:customStyle="1" w:styleId="26">
    <w:name w:val="document_word-break"/>
    <w:basedOn w:val="1"/>
    <w:qFormat/>
    <w:uiPriority w:val="0"/>
  </w:style>
  <w:style w:type="character" w:customStyle="1" w:styleId="27">
    <w:name w:val="span"/>
    <w:basedOn w:val="8"/>
    <w:qFormat/>
    <w:uiPriority w:val="0"/>
    <w:rPr>
      <w:vertAlign w:val="baseline"/>
    </w:rPr>
  </w:style>
  <w:style w:type="paragraph" w:customStyle="1" w:styleId="28">
    <w:name w:val="document_resumeTitle"/>
    <w:basedOn w:val="1"/>
    <w:qFormat/>
    <w:uiPriority w:val="0"/>
    <w:pPr>
      <w:spacing w:line="380" w:lineRule="atLeast"/>
    </w:pPr>
    <w:rPr>
      <w:color w:val="102A73"/>
      <w:sz w:val="28"/>
      <w:szCs w:val="28"/>
    </w:rPr>
  </w:style>
  <w:style w:type="paragraph" w:customStyle="1" w:styleId="29">
    <w:name w:val="document_section"/>
    <w:basedOn w:val="1"/>
    <w:qFormat/>
    <w:uiPriority w:val="0"/>
  </w:style>
  <w:style w:type="character" w:customStyle="1" w:styleId="30">
    <w:name w:val="document_addressLeft"/>
    <w:basedOn w:val="8"/>
    <w:qFormat/>
    <w:uiPriority w:val="0"/>
  </w:style>
  <w:style w:type="paragraph" w:customStyle="1" w:styleId="31">
    <w:name w:val="document_iconRow"/>
    <w:basedOn w:val="1"/>
    <w:qFormat/>
    <w:uiPriority w:val="0"/>
  </w:style>
  <w:style w:type="character" w:customStyle="1" w:styleId="32">
    <w:name w:val="document_iconRow_iconSvg"/>
    <w:basedOn w:val="8"/>
    <w:qFormat/>
    <w:uiPriority w:val="0"/>
  </w:style>
  <w:style w:type="character" w:customStyle="1" w:styleId="33">
    <w:name w:val="document_iconRow_icoTxt"/>
    <w:basedOn w:val="8"/>
    <w:qFormat/>
    <w:uiPriority w:val="0"/>
  </w:style>
  <w:style w:type="paragraph" w:customStyle="1" w:styleId="34">
    <w:name w:val="document_aspose_ztyaddresstable"/>
    <w:basedOn w:val="1"/>
    <w:qFormat/>
    <w:uiPriority w:val="0"/>
    <w:pPr>
      <w:spacing w:line="280" w:lineRule="atLeast"/>
    </w:pPr>
  </w:style>
  <w:style w:type="character" w:customStyle="1" w:styleId="35">
    <w:name w:val="iconRow_any"/>
    <w:basedOn w:val="8"/>
    <w:qFormat/>
    <w:uiPriority w:val="0"/>
    <w:rPr>
      <w:sz w:val="18"/>
      <w:szCs w:val="18"/>
    </w:rPr>
  </w:style>
  <w:style w:type="character" w:customStyle="1" w:styleId="36">
    <w:name w:val="document_aspose_ztyaddresstable Character"/>
    <w:basedOn w:val="8"/>
    <w:qFormat/>
    <w:uiPriority w:val="0"/>
  </w:style>
  <w:style w:type="table" w:customStyle="1" w:styleId="37">
    <w:name w:val="document_iconInner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document_addressRight"/>
    <w:basedOn w:val="8"/>
    <w:qFormat/>
    <w:uiPriority w:val="0"/>
  </w:style>
  <w:style w:type="table" w:customStyle="1" w:styleId="39">
    <w:name w:val="document_address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">
    <w:name w:val="document_left-box Paragraph"/>
    <w:basedOn w:val="1"/>
    <w:qFormat/>
    <w:uiPriority w:val="0"/>
    <w:pPr>
      <w:textAlignment w:val="top"/>
    </w:pPr>
  </w:style>
  <w:style w:type="character" w:customStyle="1" w:styleId="41">
    <w:name w:val="document_right-box"/>
    <w:basedOn w:val="8"/>
    <w:qFormat/>
    <w:uiPriority w:val="0"/>
  </w:style>
  <w:style w:type="paragraph" w:customStyle="1" w:styleId="42">
    <w:name w:val="document_prflPic"/>
    <w:basedOn w:val="1"/>
    <w:qFormat/>
    <w:uiPriority w:val="0"/>
    <w:pPr>
      <w:jc w:val="right"/>
    </w:pPr>
  </w:style>
  <w:style w:type="paragraph" w:customStyle="1" w:styleId="43">
    <w:name w:val="document_prflPic &gt; div"/>
    <w:basedOn w:val="1"/>
    <w:qFormat/>
    <w:uiPriority w:val="0"/>
    <w:pPr>
      <w:jc w:val="right"/>
    </w:pPr>
  </w:style>
  <w:style w:type="character" w:customStyle="1" w:styleId="44">
    <w:name w:val="document_prflPic_img"/>
    <w:basedOn w:val="8"/>
    <w:qFormat/>
    <w:uiPriority w:val="0"/>
  </w:style>
  <w:style w:type="table" w:customStyle="1" w:styleId="45">
    <w:name w:val="document_topsection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document_section_SECTION_SUMM"/>
    <w:basedOn w:val="1"/>
    <w:qFormat/>
    <w:uiPriority w:val="0"/>
  </w:style>
  <w:style w:type="paragraph" w:customStyle="1" w:styleId="47">
    <w:name w:val="document_singlecolumn"/>
    <w:basedOn w:val="1"/>
    <w:qFormat/>
    <w:uiPriority w:val="0"/>
  </w:style>
  <w:style w:type="paragraph" w:customStyle="1" w:styleId="48">
    <w:name w:val="p"/>
    <w:basedOn w:val="1"/>
    <w:qFormat/>
    <w:uiPriority w:val="0"/>
  </w:style>
  <w:style w:type="character" w:customStyle="1" w:styleId="49">
    <w:name w:val="Strong1"/>
    <w:basedOn w:val="8"/>
    <w:qFormat/>
    <w:uiPriority w:val="0"/>
    <w:rPr>
      <w:vertAlign w:val="baseline"/>
    </w:rPr>
  </w:style>
  <w:style w:type="character" w:customStyle="1" w:styleId="50">
    <w:name w:val="document_section_leftmargincell"/>
    <w:basedOn w:val="8"/>
    <w:qFormat/>
    <w:uiPriority w:val="0"/>
  </w:style>
  <w:style w:type="paragraph" w:customStyle="1" w:styleId="51">
    <w:name w:val="document_section_leftmargincell Paragraph"/>
    <w:basedOn w:val="1"/>
    <w:qFormat/>
    <w:uiPriority w:val="0"/>
  </w:style>
  <w:style w:type="character" w:customStyle="1" w:styleId="52">
    <w:name w:val="document_section_paragraphwrapper"/>
    <w:basedOn w:val="8"/>
    <w:qFormat/>
    <w:uiPriority w:val="0"/>
  </w:style>
  <w:style w:type="paragraph" w:customStyle="1" w:styleId="53">
    <w:name w:val="document_section_paragraphwrapper_heading"/>
    <w:basedOn w:val="1"/>
    <w:qFormat/>
    <w:uiPriority w:val="0"/>
    <w:pPr>
      <w:pBdr>
        <w:left w:val="none" w:color="auto" w:sz="0" w:space="25"/>
      </w:pBdr>
    </w:pPr>
  </w:style>
  <w:style w:type="character" w:customStyle="1" w:styleId="54">
    <w:name w:val="document_headingIcon"/>
    <w:basedOn w:val="8"/>
    <w:qFormat/>
    <w:uiPriority w:val="0"/>
  </w:style>
  <w:style w:type="character" w:customStyle="1" w:styleId="55">
    <w:name w:val="document_sectiontitle"/>
    <w:basedOn w:val="8"/>
    <w:qFormat/>
    <w:uiPriority w:val="0"/>
    <w:rPr>
      <w:color w:val="102A73"/>
      <w:sz w:val="28"/>
      <w:szCs w:val="28"/>
    </w:rPr>
  </w:style>
  <w:style w:type="character" w:customStyle="1" w:styleId="56">
    <w:name w:val="document_paragraph_dates_wrapper"/>
    <w:basedOn w:val="8"/>
    <w:qFormat/>
    <w:uiPriority w:val="0"/>
    <w:rPr>
      <w:b/>
      <w:bCs/>
      <w:color w:val="FFFFFF"/>
    </w:rPr>
  </w:style>
  <w:style w:type="character" w:customStyle="1" w:styleId="57">
    <w:name w:val="document_singlecolumn Character"/>
    <w:basedOn w:val="8"/>
    <w:qFormat/>
    <w:uiPriority w:val="0"/>
  </w:style>
  <w:style w:type="paragraph" w:customStyle="1" w:styleId="58">
    <w:name w:val="document_span_paddedline"/>
    <w:basedOn w:val="1"/>
    <w:qFormat/>
    <w:uiPriority w:val="0"/>
  </w:style>
  <w:style w:type="character" w:customStyle="1" w:styleId="59">
    <w:name w:val="document_span_jobtitle"/>
    <w:basedOn w:val="8"/>
    <w:qFormat/>
    <w:uiPriority w:val="0"/>
    <w:rPr>
      <w:b/>
      <w:bCs/>
    </w:rPr>
  </w:style>
  <w:style w:type="paragraph" w:customStyle="1" w:styleId="60">
    <w:name w:val="document_ul_li"/>
    <w:basedOn w:val="1"/>
    <w:qFormat/>
    <w:uiPriority w:val="0"/>
  </w:style>
  <w:style w:type="table" w:customStyle="1" w:styleId="61">
    <w:name w:val="document_section_paragraphwrapper_paragraph_twocolpara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document_section 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3">
    <w:name w:val="document_span_degree"/>
    <w:basedOn w:val="8"/>
    <w:qFormat/>
    <w:uiPriority w:val="0"/>
    <w:rPr>
      <w:b/>
      <w:bCs/>
    </w:rPr>
  </w:style>
  <w:style w:type="character" w:customStyle="1" w:styleId="64">
    <w:name w:val="document_span_programline"/>
    <w:basedOn w:val="8"/>
    <w:qFormat/>
    <w:uiPriority w:val="0"/>
    <w:rPr>
      <w:b/>
      <w:bCs/>
    </w:rPr>
  </w:style>
  <w:style w:type="character" w:customStyle="1" w:styleId="65">
    <w:name w:val="document_common-lngg-skill_leftratvcell"/>
    <w:basedOn w:val="8"/>
    <w:qFormat/>
    <w:uiPriority w:val="0"/>
  </w:style>
  <w:style w:type="paragraph" w:customStyle="1" w:styleId="66">
    <w:name w:val="document_leftratvcell_field"/>
    <w:basedOn w:val="1"/>
    <w:qFormat/>
    <w:uiPriority w:val="0"/>
    <w:pPr>
      <w:spacing w:line="280" w:lineRule="atLeast"/>
    </w:pPr>
  </w:style>
  <w:style w:type="character" w:customStyle="1" w:styleId="67">
    <w:name w:val="document_ratvtext_p"/>
    <w:basedOn w:val="8"/>
    <w:qFormat/>
    <w:uiPriority w:val="0"/>
  </w:style>
  <w:style w:type="character" w:customStyle="1" w:styleId="68">
    <w:name w:val="document_leftratvcell_field Character"/>
    <w:basedOn w:val="8"/>
    <w:qFormat/>
    <w:uiPriority w:val="0"/>
  </w:style>
  <w:style w:type="character" w:customStyle="1" w:styleId="69">
    <w:name w:val="document_skli-padding"/>
    <w:basedOn w:val="8"/>
    <w:qFormat/>
    <w:uiPriority w:val="0"/>
  </w:style>
  <w:style w:type="paragraph" w:customStyle="1" w:styleId="70">
    <w:name w:val="document_skli-padding Paragraph"/>
    <w:basedOn w:val="1"/>
    <w:qFormat/>
    <w:uiPriority w:val="0"/>
  </w:style>
  <w:style w:type="character" w:customStyle="1" w:styleId="71">
    <w:name w:val="document_common-lngg-skill_rightratvcell"/>
    <w:basedOn w:val="8"/>
    <w:qFormat/>
    <w:uiPriority w:val="0"/>
  </w:style>
  <w:style w:type="paragraph" w:customStyle="1" w:styleId="72">
    <w:name w:val="document_rating-wrapper"/>
    <w:basedOn w:val="1"/>
    <w:qFormat/>
    <w:uiPriority w:val="0"/>
    <w:pPr>
      <w:jc w:val="right"/>
    </w:pPr>
  </w:style>
  <w:style w:type="table" w:customStyle="1" w:styleId="73">
    <w:name w:val="document_ratv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4">
    <w:name w:val="rightpaddingcell"/>
    <w:basedOn w:val="8"/>
    <w:qFormat/>
    <w:uiPriority w:val="0"/>
  </w:style>
  <w:style w:type="paragraph" w:customStyle="1" w:styleId="75">
    <w:name w:val="rightpaddingcell Paragraph"/>
    <w:basedOn w:val="1"/>
    <w:qFormat/>
    <w:uiPriority w:val="0"/>
  </w:style>
  <w:style w:type="table" w:customStyle="1" w:styleId="76">
    <w:name w:val="document_fontsiz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465</Words>
  <Characters>2657</Characters>
  <Lines>22</Lines>
  <Paragraphs>6</Paragraphs>
  <TotalTime>2</TotalTime>
  <ScaleCrop>false</ScaleCrop>
  <LinksUpToDate>false</LinksUpToDate>
  <CharactersWithSpaces>3116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2025-12-02T14:18:00Z</dcterms:created>
  <dc:creator>silbi</dc:creator>
  <cp:lastModifiedBy>Michael Jin</cp:lastModifiedBy>
  <cp:lastPrinted>2025-12-03T17:13:00Z</cp:lastPrinted>
  <dcterms:modified xsi:type="dcterms:W3CDTF">2025-12-03T17:42:37Z</dcterms:modified>
  <dc:title>Thomas Ford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