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tbl>
      <w:tblPr>
        <w:tblStyle w:val="documentfontsize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00"/>
        <w:gridCol w:w="240"/>
        <w:gridCol w:w="9120"/>
        <w:gridCol w:w="480"/>
      </w:tblGrid>
      <w:tr w:rsidR="000A4A63" w:rsidRPr="00D738E4">
        <w:trPr>
          <w:trHeight w:val="14800"/>
          <w:tblCellSpacing w:w="0" w:type="dxa"/>
        </w:trPr>
        <w:tc>
          <w:tcPr>
            <w:tcW w:w="2400" w:type="dxa"/>
            <w:tcBorders>
              <w:top w:val="single" w:sz="200" w:space="0" w:color="789C30"/>
              <w:left w:val="nil"/>
              <w:bottom w:val="single" w:sz="200" w:space="0" w:color="789C30"/>
              <w:right w:val="nil"/>
            </w:tcBorders>
            <w:shd w:val="clear" w:color="auto" w:fill="789C30"/>
            <w:tcMar>
              <w:top w:w="0" w:type="dxa"/>
              <w:left w:w="0" w:type="dxa"/>
              <w:bottom w:w="0" w:type="dxa"/>
              <w:right w:w="0" w:type="dxa"/>
            </w:tcMar>
          </w:tcPr>
          <w:p w:rsidR="000A4A63" w:rsidRPr="00D738E4" w:rsidRDefault="00D738E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127000</wp:posOffset>
                      </wp:positionH>
                      <wp:positionV relativeFrom="paragraph">
                        <wp:posOffset>4546600</wp:posOffset>
                      </wp:positionV>
                      <wp:extent cx="1270000" cy="485140"/>
                      <wp:effectExtent l="3175" t="3175" r="3175" b="6985"/>
                      <wp:wrapNone/>
                      <wp:docPr id="5" name="Rect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70000" cy="4851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>
                                  <a:alpha val="0"/>
                                </a:srgb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291C67" w:rsidRPr="00D738E4" w:rsidRDefault="00291C67" w:rsidP="00291C67">
                                  <w:pPr>
                                    <w:spacing w:line="340" w:lineRule="atLeast"/>
                                    <w:jc w:val="center"/>
                                    <w:textAlignment w:val="auto"/>
                                    <w:rPr>
                                      <w:rStyle w:val="span"/>
                                      <w:rFonts w:ascii="Calibri" w:eastAsia="Century Gothic" w:hAnsi="Calibri" w:cs="Calibri"/>
                                      <w:b/>
                                      <w:bCs/>
                                      <w:color w:val="FFFFFF"/>
                                      <w:szCs w:val="22"/>
                                    </w:rPr>
                                  </w:pPr>
                                  <w:r w:rsidRPr="00D738E4">
                                    <w:rPr>
                                      <w:rStyle w:val="span"/>
                                      <w:rFonts w:ascii="Calibri" w:eastAsia="Century Gothic" w:hAnsi="Calibri" w:cs="Calibri"/>
                                      <w:b/>
                                      <w:bCs/>
                                      <w:color w:val="FFFFFF"/>
                                      <w:szCs w:val="22"/>
                                    </w:rPr>
                                    <w:t xml:space="preserve">Apr </w:t>
                                  </w:r>
                                  <w:r w:rsidR="005F0F84" w:rsidRPr="00D738E4">
                                    <w:rPr>
                                      <w:rStyle w:val="span"/>
                                      <w:rFonts w:ascii="Calibri" w:eastAsia="Century Gothic" w:hAnsi="Calibri" w:cs="Calibri"/>
                                      <w:b/>
                                      <w:bCs/>
                                      <w:color w:val="FFFFFF"/>
                                      <w:szCs w:val="22"/>
                                    </w:rPr>
                                    <w:t>2020</w:t>
                                  </w:r>
                                </w:p>
                                <w:p w:rsidR="000A4A63" w:rsidRPr="00D738E4" w:rsidRDefault="005F0F84">
                                  <w:pPr>
                                    <w:spacing w:line="340" w:lineRule="atLeast"/>
                                    <w:jc w:val="right"/>
                                    <w:textAlignment w:val="auto"/>
                                    <w:rPr>
                                      <w:rStyle w:val="documentparagraphdateswrapper"/>
                                      <w:rFonts w:ascii="Calibri" w:eastAsia="Century Gothic" w:hAnsi="Calibri" w:cs="Calibri"/>
                                      <w:szCs w:val="22"/>
                                    </w:rPr>
                                  </w:pPr>
                                  <w:r w:rsidRPr="00D738E4">
                                    <w:rPr>
                                      <w:rStyle w:val="span"/>
                                      <w:rFonts w:ascii="Calibri" w:eastAsia="Century Gothic" w:hAnsi="Calibri" w:cs="Calibri"/>
                                      <w:b/>
                                      <w:bCs/>
                                      <w:color w:val="FFFFFF"/>
                                      <w:szCs w:val="22"/>
                                    </w:rPr>
                                    <w:t xml:space="preserve">- </w:t>
                                  </w:r>
                                  <w:r w:rsidR="00291C67" w:rsidRPr="00D738E4">
                                    <w:rPr>
                                      <w:rStyle w:val="span"/>
                                      <w:rFonts w:ascii="Calibri" w:eastAsia="Century Gothic" w:hAnsi="Calibri" w:cs="Calibri"/>
                                      <w:b/>
                                      <w:bCs/>
                                      <w:color w:val="FFFFFF"/>
                                      <w:szCs w:val="22"/>
                                    </w:rPr>
                                    <w:t xml:space="preserve">Nov </w:t>
                                  </w:r>
                                  <w:r w:rsidRPr="00D738E4">
                                    <w:rPr>
                                      <w:rStyle w:val="span"/>
                                      <w:rFonts w:ascii="Calibri" w:eastAsia="Century Gothic" w:hAnsi="Calibri" w:cs="Calibri"/>
                                      <w:b/>
                                      <w:bCs/>
                                      <w:color w:val="FFFFFF"/>
                                      <w:szCs w:val="22"/>
                                    </w:rPr>
                                    <w:t>2025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" o:spid="_x0000_s1026" style="position:absolute;margin-left:10pt;margin-top:358pt;width:100pt;height:38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" stroked="f">
                      <v:fill opacity="0"/>
                      <v:textbox inset="0,0,0,0">
                        <w:txbxContent>
                          <w:p w:rsidR="00291C67" w:rsidRPr="00D738E4" w:rsidRDefault="00291C67" w:rsidP="00291C67">
                            <w:pPr>
                              <w:spacing w:line="340" w:lineRule="atLeast"/>
                              <w:jc w:val="center"/>
                              <w:textAlignment w:val="auto"/>
                              <w:rPr>
                                <w:rStyle w:val="span"/>
                                <w:rFonts w:ascii="Calibri" w:eastAsia="Century Gothic" w:hAnsi="Calibri" w:cs="Calibri"/>
                                <w:b/>
                                <w:bCs/>
                                <w:color w:val="FFFFFF"/>
                                <w:szCs w:val="22"/>
                              </w:rPr>
                            </w:pPr>
                            <w:r w:rsidRPr="00D738E4">
                              <w:rPr>
                                <w:rStyle w:val="span"/>
                                <w:rFonts w:ascii="Calibri" w:eastAsia="Century Gothic" w:hAnsi="Calibri" w:cs="Calibri"/>
                                <w:b/>
                                <w:bCs/>
                                <w:color w:val="FFFFFF"/>
                                <w:szCs w:val="22"/>
                              </w:rPr>
                              <w:t xml:space="preserve">Apr </w:t>
                            </w:r>
                            <w:r w:rsidR="005F0F84" w:rsidRPr="00D738E4">
                              <w:rPr>
                                <w:rStyle w:val="span"/>
                                <w:rFonts w:ascii="Calibri" w:eastAsia="Century Gothic" w:hAnsi="Calibri" w:cs="Calibri"/>
                                <w:b/>
                                <w:bCs/>
                                <w:color w:val="FFFFFF"/>
                                <w:szCs w:val="22"/>
                              </w:rPr>
                              <w:t>2020</w:t>
                            </w:r>
                          </w:p>
                          <w:p w:rsidR="000A4A63" w:rsidRPr="00D738E4" w:rsidRDefault="005F0F84">
                            <w:pPr>
                              <w:spacing w:line="340" w:lineRule="atLeast"/>
                              <w:jc w:val="right"/>
                              <w:textAlignment w:val="auto"/>
                              <w:rPr>
                                <w:rStyle w:val="documentparagraphdateswrapper"/>
                                <w:rFonts w:ascii="Calibri" w:eastAsia="Century Gothic" w:hAnsi="Calibri" w:cs="Calibri"/>
                                <w:szCs w:val="22"/>
                              </w:rPr>
                            </w:pPr>
                            <w:r w:rsidRPr="00D738E4">
                              <w:rPr>
                                <w:rStyle w:val="span"/>
                                <w:rFonts w:ascii="Calibri" w:eastAsia="Century Gothic" w:hAnsi="Calibri" w:cs="Calibri"/>
                                <w:b/>
                                <w:bCs/>
                                <w:color w:val="FFFFFF"/>
                                <w:szCs w:val="22"/>
                              </w:rPr>
                              <w:t xml:space="preserve">- </w:t>
                            </w:r>
                            <w:r w:rsidR="00291C67" w:rsidRPr="00D738E4">
                              <w:rPr>
                                <w:rStyle w:val="span"/>
                                <w:rFonts w:ascii="Calibri" w:eastAsia="Century Gothic" w:hAnsi="Calibri" w:cs="Calibri"/>
                                <w:b/>
                                <w:bCs/>
                                <w:color w:val="FFFFFF"/>
                                <w:szCs w:val="22"/>
                              </w:rPr>
                              <w:t xml:space="preserve">Nov </w:t>
                            </w:r>
                            <w:r w:rsidRPr="00D738E4">
                              <w:rPr>
                                <w:rStyle w:val="span"/>
                                <w:rFonts w:ascii="Calibri" w:eastAsia="Century Gothic" w:hAnsi="Calibri" w:cs="Calibri"/>
                                <w:b/>
                                <w:bCs/>
                                <w:color w:val="FFFFFF"/>
                                <w:szCs w:val="22"/>
                              </w:rPr>
                              <w:t>2025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2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A4A63" w:rsidRPr="00D738E4" w:rsidRDefault="000A4A63">
            <w:pPr>
              <w:rPr>
                <w:rStyle w:val="leftbordercell"/>
                <w:rFonts w:ascii="Calibri" w:eastAsia="Century Gothic" w:hAnsi="Calibri" w:cs="Calibri"/>
                <w:sz w:val="22"/>
                <w:szCs w:val="22"/>
                <w:shd w:val="clear" w:color="auto" w:fill="auto"/>
              </w:rPr>
            </w:pPr>
          </w:p>
        </w:tc>
        <w:tc>
          <w:tcPr>
            <w:tcW w:w="9120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Style w:val="documenttopsection"/>
              <w:tblW w:w="5000" w:type="pct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384"/>
              <w:gridCol w:w="2736"/>
            </w:tblGrid>
            <w:tr w:rsidR="000A4A63" w:rsidRPr="00D738E4">
              <w:trPr>
                <w:tblCellSpacing w:w="0" w:type="dxa"/>
              </w:trPr>
              <w:tc>
                <w:tcPr>
                  <w:tcW w:w="638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0A4A63" w:rsidRPr="00D738E4" w:rsidRDefault="005F0F84">
                  <w:pPr>
                    <w:pStyle w:val="documentword-break"/>
                    <w:spacing w:line="920" w:lineRule="atLeast"/>
                    <w:rPr>
                      <w:rStyle w:val="documentleft-box"/>
                      <w:rFonts w:ascii="Calibri" w:eastAsia="Century Gothic" w:hAnsi="Calibri" w:cs="Calibri"/>
                      <w:b/>
                      <w:bCs/>
                      <w:color w:val="789C30"/>
                      <w:sz w:val="72"/>
                      <w:szCs w:val="72"/>
                    </w:rPr>
                  </w:pPr>
                  <w:r w:rsidRPr="00D738E4">
                    <w:rPr>
                      <w:rStyle w:val="span"/>
                      <w:rFonts w:ascii="Calibri" w:eastAsia="Century Gothic" w:hAnsi="Calibri" w:cs="Calibri"/>
                      <w:b/>
                      <w:bCs/>
                      <w:color w:val="789C30"/>
                      <w:sz w:val="72"/>
                      <w:szCs w:val="72"/>
                    </w:rPr>
                    <w:t>Thomas Ford</w:t>
                  </w:r>
                </w:p>
                <w:p w:rsidR="000A4A63" w:rsidRPr="00D738E4" w:rsidRDefault="005F0F84">
                  <w:pPr>
                    <w:pStyle w:val="documentresumeTitle"/>
                    <w:rPr>
                      <w:rStyle w:val="documentleft-box"/>
                      <w:rFonts w:ascii="Calibri" w:eastAsia="Century Gothic" w:hAnsi="Calibri" w:cs="Calibri"/>
                    </w:rPr>
                  </w:pPr>
                  <w:r w:rsidRPr="00D738E4">
                    <w:rPr>
                      <w:rStyle w:val="documentleft-box"/>
                      <w:rFonts w:ascii="Calibri" w:eastAsia="Century Gothic" w:hAnsi="Calibri" w:cs="Calibri"/>
                    </w:rPr>
                    <w:t>Senior DevOps &amp; Softw</w:t>
                  </w:r>
                  <w:bookmarkStart w:id="0" w:name="_GoBack"/>
                  <w:bookmarkEnd w:id="0"/>
                  <w:r w:rsidRPr="00D738E4">
                    <w:rPr>
                      <w:rStyle w:val="documentleft-box"/>
                      <w:rFonts w:ascii="Calibri" w:eastAsia="Century Gothic" w:hAnsi="Calibri" w:cs="Calibri"/>
                    </w:rPr>
                    <w:t>are Engineer</w:t>
                  </w:r>
                </w:p>
                <w:p w:rsidR="00291C67" w:rsidRPr="00D738E4" w:rsidRDefault="00291C67">
                  <w:pPr>
                    <w:pStyle w:val="documentresumeTitle"/>
                    <w:rPr>
                      <w:rStyle w:val="documentleft-box"/>
                      <w:rFonts w:ascii="Calibri" w:eastAsia="Century Gothic" w:hAnsi="Calibri" w:cs="Calibri"/>
                      <w:color w:val="000000" w:themeColor="text1"/>
                      <w:sz w:val="24"/>
                    </w:rPr>
                  </w:pPr>
                  <w:r w:rsidRPr="00D738E4">
                    <w:rPr>
                      <w:rStyle w:val="documentleft-box"/>
                      <w:rFonts w:ascii="Calibri" w:eastAsia="Century Gothic" w:hAnsi="Calibri" w:cs="Calibri"/>
                      <w:b/>
                      <w:color w:val="000000" w:themeColor="text1"/>
                      <w:sz w:val="24"/>
                    </w:rPr>
                    <w:t>Date of Birth:</w:t>
                  </w:r>
                  <w:r w:rsidRPr="00D738E4">
                    <w:rPr>
                      <w:rStyle w:val="documentleft-box"/>
                      <w:rFonts w:ascii="Calibri" w:eastAsia="Century Gothic" w:hAnsi="Calibri" w:cs="Calibri"/>
                      <w:color w:val="000000" w:themeColor="text1"/>
                      <w:sz w:val="24"/>
                    </w:rPr>
                    <w:t xml:space="preserve"> Feb 10, 1993</w:t>
                  </w:r>
                </w:p>
                <w:tbl>
                  <w:tblPr>
                    <w:tblStyle w:val="documentaddress"/>
                    <w:tblW w:w="5000" w:type="pct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707"/>
                    <w:gridCol w:w="2677"/>
                  </w:tblGrid>
                  <w:tr w:rsidR="000A4A63" w:rsidRPr="00D738E4">
                    <w:trPr>
                      <w:tblCellSpacing w:w="0" w:type="dxa"/>
                    </w:trPr>
                    <w:tc>
                      <w:tcPr>
                        <w:tcW w:w="3707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tbl>
                        <w:tblPr>
                          <w:tblStyle w:val="documenticonInnerTable"/>
                          <w:tblW w:w="0" w:type="auto"/>
                          <w:tblCellSpacing w:w="0" w:type="dxa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440"/>
                          <w:gridCol w:w="3259"/>
                        </w:tblGrid>
                        <w:tr w:rsidR="000A4A63" w:rsidRPr="00D738E4">
                          <w:trPr>
                            <w:tblCellSpacing w:w="0" w:type="dxa"/>
                          </w:trPr>
                          <w:tc>
                            <w:tcPr>
                              <w:tcW w:w="440" w:type="dxa"/>
                              <w:tcMar>
                                <w:top w:w="140" w:type="dxa"/>
                                <w:left w:w="0" w:type="dxa"/>
                                <w:bottom w:w="140" w:type="dxa"/>
                                <w:right w:w="0" w:type="dxa"/>
                              </w:tcMar>
                            </w:tcPr>
                            <w:p w:rsidR="000A4A63" w:rsidRPr="00D738E4" w:rsidRDefault="005F0F84">
                              <w:pPr>
                                <w:rPr>
                                  <w:rStyle w:val="documentaddressLeft"/>
                                  <w:rFonts w:ascii="Calibri" w:eastAsia="Century Gothic" w:hAnsi="Calibri" w:cs="Calibri"/>
                                  <w:sz w:val="20"/>
                                  <w:szCs w:val="20"/>
                                </w:rPr>
                              </w:pPr>
                              <w:r w:rsidRPr="00D738E4">
                                <w:rPr>
                                  <w:rStyle w:val="documentaddressLeft"/>
                                  <w:rFonts w:ascii="Calibri" w:eastAsia="Century Gothic" w:hAnsi="Calibri" w:cs="Calibri"/>
                                  <w:noProof/>
                                  <w:sz w:val="20"/>
                                  <w:szCs w:val="20"/>
                                </w:rPr>
                                <w:drawing>
                                  <wp:inline distT="0" distB="0" distL="0" distR="0" wp14:anchorId="2C94AA6E" wp14:editId="5E5B03CB">
                                    <wp:extent cx="254000" cy="254000"/>
                                    <wp:effectExtent l="0" t="0" r="0" b="0"/>
                                    <wp:docPr id="100002" name="Picture 100002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02" name="Picture 100002"/>
                                            <pic:cNvPicPr/>
                                          </pic:nvPicPr>
                                          <pic:blipFill>
                                            <a:blip r:embed="rId9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254307" cy="25445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3259" w:type="dxa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 w:rsidR="000A4A63" w:rsidRPr="00D738E4" w:rsidRDefault="005F0F84">
                              <w:pPr>
                                <w:pStyle w:val="documentasposeztyaddresstable"/>
                                <w:rPr>
                                  <w:rStyle w:val="documenticonRowicoTxt"/>
                                  <w:rFonts w:ascii="Calibri" w:eastAsia="Century Gothic" w:hAnsi="Calibri" w:cs="Calibri"/>
                                  <w:sz w:val="22"/>
                                  <w:szCs w:val="22"/>
                                </w:rPr>
                              </w:pPr>
                              <w:r w:rsidRPr="00D738E4">
                                <w:rPr>
                                  <w:rStyle w:val="iconRowany"/>
                                  <w:rFonts w:ascii="Calibri" w:eastAsia="Century Gothic" w:hAnsi="Calibri" w:cs="Calibri"/>
                                  <w:sz w:val="24"/>
                                </w:rPr>
                                <w:t>Lubbock, TX 79403</w:t>
                              </w:r>
                            </w:p>
                          </w:tc>
                        </w:tr>
                      </w:tbl>
                      <w:p w:rsidR="000A4A63" w:rsidRPr="00D738E4" w:rsidRDefault="000A4A63">
                        <w:pPr>
                          <w:rPr>
                            <w:rFonts w:ascii="Calibri" w:hAnsi="Calibri" w:cs="Calibri"/>
                            <w:vanish/>
                          </w:rPr>
                        </w:pPr>
                      </w:p>
                      <w:tbl>
                        <w:tblPr>
                          <w:tblStyle w:val="documenticonInnerTable"/>
                          <w:tblW w:w="0" w:type="auto"/>
                          <w:tblCellSpacing w:w="0" w:type="dxa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440"/>
                          <w:gridCol w:w="3252"/>
                        </w:tblGrid>
                        <w:tr w:rsidR="000A4A63" w:rsidRPr="00D738E4">
                          <w:trPr>
                            <w:tblCellSpacing w:w="0" w:type="dxa"/>
                          </w:trPr>
                          <w:tc>
                            <w:tcPr>
                              <w:tcW w:w="440" w:type="dxa"/>
                              <w:tcMar>
                                <w:top w:w="0" w:type="dxa"/>
                                <w:left w:w="0" w:type="dxa"/>
                                <w:bottom w:w="140" w:type="dxa"/>
                                <w:right w:w="0" w:type="dxa"/>
                              </w:tcMar>
                            </w:tcPr>
                            <w:p w:rsidR="000A4A63" w:rsidRPr="00D738E4" w:rsidRDefault="005F0F84">
                              <w:pPr>
                                <w:rPr>
                                  <w:rStyle w:val="documentaddressLeft"/>
                                  <w:rFonts w:ascii="Calibri" w:eastAsia="Century Gothic" w:hAnsi="Calibri" w:cs="Calibri"/>
                                  <w:sz w:val="20"/>
                                  <w:szCs w:val="20"/>
                                </w:rPr>
                              </w:pPr>
                              <w:r w:rsidRPr="00D738E4">
                                <w:rPr>
                                  <w:rStyle w:val="documentaddressLeft"/>
                                  <w:rFonts w:ascii="Calibri" w:eastAsia="Century Gothic" w:hAnsi="Calibri" w:cs="Calibri"/>
                                  <w:noProof/>
                                  <w:sz w:val="20"/>
                                  <w:szCs w:val="20"/>
                                </w:rPr>
                                <w:drawing>
                                  <wp:inline distT="0" distB="0" distL="0" distR="0" wp14:anchorId="64AD67AC" wp14:editId="6B6F2505">
                                    <wp:extent cx="254000" cy="254000"/>
                                    <wp:effectExtent l="0" t="0" r="0" b="0"/>
                                    <wp:docPr id="100004" name="Picture 100004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04" name="Picture 100004"/>
                                            <pic:cNvPicPr/>
                                          </pic:nvPicPr>
                                          <pic:blipFill>
                                            <a:blip r:embed="rId10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254307" cy="25445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3252" w:type="dxa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 w:rsidR="000A4A63" w:rsidRPr="00D738E4" w:rsidRDefault="00D738E4">
                              <w:pPr>
                                <w:pStyle w:val="documentasposeztyaddresstable"/>
                                <w:rPr>
                                  <w:rStyle w:val="documenticonRowicoTxt"/>
                                  <w:rFonts w:ascii="Calibri" w:eastAsia="Century Gothic" w:hAnsi="Calibri" w:cs="Calibri"/>
                                  <w:sz w:val="22"/>
                                  <w:szCs w:val="22"/>
                                </w:rPr>
                              </w:pPr>
                              <w:r w:rsidRPr="00D738E4">
                                <w:rPr>
                                  <w:rStyle w:val="iconRowany"/>
                                  <w:rFonts w:ascii="Calibri" w:eastAsia="Century Gothic" w:hAnsi="Calibri" w:cs="Calibri"/>
                                  <w:sz w:val="24"/>
                                </w:rPr>
                                <w:t xml:space="preserve">+1 </w:t>
                              </w:r>
                              <w:r w:rsidR="005F0F84" w:rsidRPr="00D738E4">
                                <w:rPr>
                                  <w:rStyle w:val="iconRowany"/>
                                  <w:rFonts w:ascii="Calibri" w:eastAsia="Century Gothic" w:hAnsi="Calibri" w:cs="Calibri"/>
                                  <w:sz w:val="24"/>
                                </w:rPr>
                                <w:t>(254) 262-5719</w:t>
                              </w:r>
                              <w:r w:rsidR="005F0F84" w:rsidRPr="00D738E4">
                                <w:rPr>
                                  <w:rStyle w:val="documenticonRowicoTxt"/>
                                  <w:rFonts w:ascii="Calibri" w:eastAsia="Century Gothic" w:hAnsi="Calibri" w:cs="Calibri"/>
                                  <w:szCs w:val="22"/>
                                </w:rPr>
                                <w:t xml:space="preserve"> </w:t>
                              </w:r>
                            </w:p>
                          </w:tc>
                        </w:tr>
                      </w:tbl>
                      <w:p w:rsidR="000A4A63" w:rsidRPr="00D738E4" w:rsidRDefault="000A4A63">
                        <w:pPr>
                          <w:rPr>
                            <w:rFonts w:ascii="Calibri" w:hAnsi="Calibri" w:cs="Calibri"/>
                            <w:vanish/>
                          </w:rPr>
                        </w:pPr>
                      </w:p>
                      <w:tbl>
                        <w:tblPr>
                          <w:tblStyle w:val="documenticonInnerTable"/>
                          <w:tblW w:w="0" w:type="auto"/>
                          <w:tblCellSpacing w:w="0" w:type="dxa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440"/>
                          <w:gridCol w:w="3267"/>
                        </w:tblGrid>
                        <w:tr w:rsidR="000A4A63" w:rsidRPr="00D738E4">
                          <w:trPr>
                            <w:tblCellSpacing w:w="0" w:type="dxa"/>
                          </w:trPr>
                          <w:tc>
                            <w:tcPr>
                              <w:tcW w:w="440" w:type="dxa"/>
                              <w:tcMar>
                                <w:top w:w="0" w:type="dxa"/>
                                <w:left w:w="0" w:type="dxa"/>
                                <w:bottom w:w="140" w:type="dxa"/>
                                <w:right w:w="0" w:type="dxa"/>
                              </w:tcMar>
                            </w:tcPr>
                            <w:p w:rsidR="000A4A63" w:rsidRPr="00D738E4" w:rsidRDefault="005F0F84">
                              <w:pPr>
                                <w:rPr>
                                  <w:rStyle w:val="documentaddressLeft"/>
                                  <w:rFonts w:ascii="Calibri" w:eastAsia="Century Gothic" w:hAnsi="Calibri" w:cs="Calibri"/>
                                  <w:sz w:val="20"/>
                                  <w:szCs w:val="20"/>
                                </w:rPr>
                              </w:pPr>
                              <w:r w:rsidRPr="00D738E4">
                                <w:rPr>
                                  <w:rStyle w:val="documentaddressLeft"/>
                                  <w:rFonts w:ascii="Calibri" w:eastAsia="Century Gothic" w:hAnsi="Calibri" w:cs="Calibri"/>
                                  <w:noProof/>
                                  <w:sz w:val="20"/>
                                  <w:szCs w:val="20"/>
                                </w:rPr>
                                <w:drawing>
                                  <wp:inline distT="0" distB="0" distL="0" distR="0" wp14:anchorId="21EC3478" wp14:editId="7DA5989C">
                                    <wp:extent cx="254000" cy="254000"/>
                                    <wp:effectExtent l="0" t="0" r="0" b="0"/>
                                    <wp:docPr id="100006" name="Picture 100006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06" name="Picture 100006"/>
                                            <pic:cNvPicPr/>
                                          </pic:nvPicPr>
                                          <pic:blipFill>
                                            <a:blip r:embed="rId11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254307" cy="25445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3267" w:type="dxa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 w:rsidR="000A4A63" w:rsidRPr="00D738E4" w:rsidRDefault="005F0F84">
                              <w:pPr>
                                <w:pStyle w:val="documentasposeztyaddresstable"/>
                                <w:rPr>
                                  <w:rStyle w:val="documenticonRowicoTxt"/>
                                  <w:rFonts w:ascii="Calibri" w:eastAsia="Century Gothic" w:hAnsi="Calibri" w:cs="Calibri"/>
                                  <w:sz w:val="22"/>
                                  <w:szCs w:val="22"/>
                                </w:rPr>
                              </w:pPr>
                              <w:r w:rsidRPr="00D738E4">
                                <w:rPr>
                                  <w:rStyle w:val="iconRowany"/>
                                  <w:rFonts w:ascii="Calibri" w:eastAsia="Century Gothic" w:hAnsi="Calibri" w:cs="Calibri"/>
                                  <w:sz w:val="24"/>
                                </w:rPr>
                                <w:t>thomasford3344@gmail.com</w:t>
                              </w:r>
                            </w:p>
                          </w:tc>
                        </w:tr>
                      </w:tbl>
                      <w:p w:rsidR="000A4A63" w:rsidRPr="00D738E4" w:rsidRDefault="000A4A63">
                        <w:pPr>
                          <w:rPr>
                            <w:rStyle w:val="documentaddressLeft"/>
                            <w:rFonts w:ascii="Calibri" w:eastAsia="Century Gothic" w:hAnsi="Calibri" w:cs="Calibri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2677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0A4A63" w:rsidRPr="00D738E4" w:rsidRDefault="000A4A63">
                        <w:pPr>
                          <w:rPr>
                            <w:rStyle w:val="documentaddressLeft"/>
                            <w:rFonts w:ascii="Calibri" w:eastAsia="Century Gothic" w:hAnsi="Calibri" w:cs="Calibri"/>
                            <w:sz w:val="20"/>
                            <w:szCs w:val="20"/>
                          </w:rPr>
                        </w:pPr>
                      </w:p>
                    </w:tc>
                  </w:tr>
                </w:tbl>
                <w:p w:rsidR="000A4A63" w:rsidRPr="00D738E4" w:rsidRDefault="000A4A63">
                  <w:pPr>
                    <w:pStyle w:val="documentleft-boxParagraph"/>
                    <w:spacing w:line="320" w:lineRule="atLeast"/>
                    <w:textAlignment w:val="auto"/>
                    <w:rPr>
                      <w:rStyle w:val="documentleft-box"/>
                      <w:rFonts w:ascii="Calibri" w:eastAsia="Century Gothic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2736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0A4A63" w:rsidRPr="00D738E4" w:rsidRDefault="005F0F84">
                  <w:pPr>
                    <w:pStyle w:val="documentprflPicdiv"/>
                    <w:spacing w:line="320" w:lineRule="atLeast"/>
                    <w:rPr>
                      <w:rStyle w:val="documentright-box"/>
                      <w:rFonts w:ascii="Calibri" w:eastAsia="Century Gothic" w:hAnsi="Calibri" w:cs="Calibri"/>
                      <w:sz w:val="22"/>
                      <w:szCs w:val="22"/>
                    </w:rPr>
                  </w:pPr>
                  <w:r w:rsidRPr="00D738E4">
                    <w:rPr>
                      <w:rStyle w:val="documentright-box"/>
                      <w:rFonts w:ascii="Calibri" w:eastAsia="Century Gothic" w:hAnsi="Calibri" w:cs="Calibri"/>
                      <w:noProof/>
                      <w:sz w:val="22"/>
                      <w:szCs w:val="22"/>
                    </w:rPr>
                    <w:drawing>
                      <wp:inline distT="0" distB="0" distL="0" distR="0" wp14:anchorId="54DCA1A4" wp14:editId="2F31EBEB">
                        <wp:extent cx="1258570" cy="1574800"/>
                        <wp:effectExtent l="0" t="0" r="0" b="0"/>
                        <wp:docPr id="100008" name="Picture 10000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08" name="Picture 100008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58956" cy="157480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ffectLst>
                                  <a:softEdge rad="31750"/>
                                </a:effec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0A4A63" w:rsidRPr="00D738E4" w:rsidRDefault="005F0F84" w:rsidP="00D738E4">
            <w:pPr>
              <w:pStyle w:val="p"/>
              <w:spacing w:before="300" w:line="320" w:lineRule="atLeast"/>
              <w:ind w:firstLineChars="200" w:firstLine="482"/>
              <w:jc w:val="both"/>
              <w:rPr>
                <w:rStyle w:val="maincell"/>
                <w:rFonts w:ascii="Calibri" w:eastAsia="Century Gothic" w:hAnsi="Calibri" w:cs="Calibri"/>
                <w:szCs w:val="22"/>
              </w:rPr>
            </w:pPr>
            <w:r w:rsidRPr="00D738E4">
              <w:rPr>
                <w:rStyle w:val="Strong1"/>
                <w:rFonts w:ascii="Calibri" w:eastAsia="Century Gothic" w:hAnsi="Calibri" w:cs="Calibri"/>
                <w:b/>
                <w:bCs/>
                <w:szCs w:val="22"/>
              </w:rPr>
              <w:t>Senior DevOps and Software Engineer</w:t>
            </w:r>
            <w:r w:rsidRPr="00D738E4">
              <w:rPr>
                <w:rStyle w:val="maincell"/>
                <w:rFonts w:ascii="Calibri" w:eastAsia="Century Gothic" w:hAnsi="Calibri" w:cs="Calibri"/>
                <w:szCs w:val="22"/>
              </w:rPr>
              <w:t xml:space="preserve"> with </w:t>
            </w:r>
            <w:r w:rsidRPr="00D738E4">
              <w:rPr>
                <w:rStyle w:val="Strong1"/>
                <w:rFonts w:ascii="Calibri" w:eastAsia="Century Gothic" w:hAnsi="Calibri" w:cs="Calibri"/>
                <w:b/>
                <w:bCs/>
                <w:szCs w:val="22"/>
              </w:rPr>
              <w:t>8+</w:t>
            </w:r>
            <w:r w:rsidRPr="00D738E4">
              <w:rPr>
                <w:rStyle w:val="maincell"/>
                <w:rFonts w:ascii="Calibri" w:eastAsia="Century Gothic" w:hAnsi="Calibri" w:cs="Calibri"/>
                <w:szCs w:val="22"/>
              </w:rPr>
              <w:t xml:space="preserve"> </w:t>
            </w:r>
            <w:r w:rsidRPr="00D738E4">
              <w:rPr>
                <w:rStyle w:val="Strong1"/>
                <w:rFonts w:ascii="Calibri" w:eastAsia="Century Gothic" w:hAnsi="Calibri" w:cs="Calibri"/>
                <w:b/>
                <w:bCs/>
                <w:szCs w:val="22"/>
              </w:rPr>
              <w:t xml:space="preserve">years </w:t>
            </w:r>
            <w:r w:rsidRPr="00D738E4">
              <w:rPr>
                <w:rStyle w:val="maincell"/>
                <w:rFonts w:ascii="Calibri" w:eastAsia="Century Gothic" w:hAnsi="Calibri" w:cs="Calibri"/>
                <w:szCs w:val="22"/>
              </w:rPr>
              <w:t>of experience building scalable cloud infrastructure, automating deployments, and developing reliable backend systems. Skilled in Kubernetes, GCP, Bitbucket, Jira, Python, and Java, with a strong track record of supporting intelligent, data-driven platforms like OPTRIX and contributing to next-gen cybersecurity products at RevBits. Adept at improving delivery pipelines, optimizing system performance, and collaborating across teams to deliver secure, high-quality software. Known for clear communication, fast problem-solving, and driving efficiency in fast-paced, complex environments.</w:t>
            </w:r>
          </w:p>
          <w:p w:rsidR="00AD3857" w:rsidRPr="00D738E4" w:rsidRDefault="00AD3857" w:rsidP="00AD3857">
            <w:pPr>
              <w:pStyle w:val="p"/>
              <w:spacing w:before="300" w:line="320" w:lineRule="atLeast"/>
              <w:ind w:firstLineChars="200" w:firstLine="440"/>
              <w:jc w:val="both"/>
              <w:rPr>
                <w:rStyle w:val="maincell"/>
                <w:rFonts w:ascii="Calibri" w:eastAsia="Century Gothic" w:hAnsi="Calibri" w:cs="Calibri"/>
                <w:sz w:val="22"/>
                <w:szCs w:val="22"/>
              </w:rPr>
            </w:pPr>
          </w:p>
          <w:p w:rsidR="000A4A63" w:rsidRPr="00D738E4" w:rsidRDefault="000A4A63">
            <w:pPr>
              <w:spacing w:line="300" w:lineRule="exact"/>
              <w:rPr>
                <w:rFonts w:ascii="Calibri" w:hAnsi="Calibri" w:cs="Calibri"/>
              </w:rPr>
            </w:pPr>
          </w:p>
          <w:tbl>
            <w:tblPr>
              <w:tblStyle w:val="documentsectionTable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40"/>
              <w:gridCol w:w="8860"/>
            </w:tblGrid>
            <w:tr w:rsidR="000A4A63" w:rsidRPr="00D738E4">
              <w:trPr>
                <w:tblCellSpacing w:w="0" w:type="dxa"/>
              </w:trPr>
              <w:tc>
                <w:tcPr>
                  <w:tcW w:w="24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0A4A63" w:rsidRPr="00D738E4" w:rsidRDefault="000A4A63">
                  <w:pPr>
                    <w:pStyle w:val="documentsectionleftmargincellParagraph"/>
                    <w:spacing w:line="320" w:lineRule="atLeast"/>
                    <w:textAlignment w:val="auto"/>
                    <w:rPr>
                      <w:rStyle w:val="documentsectionleftmargincell"/>
                      <w:rFonts w:ascii="Calibri" w:eastAsia="Century Gothic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8860" w:type="dxa"/>
                  <w:tcBorders>
                    <w:left w:val="single" w:sz="8" w:space="0" w:color="CCCCCC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0A4A63" w:rsidRPr="00D738E4" w:rsidRDefault="005F0F84">
                  <w:pPr>
                    <w:pStyle w:val="documentsectionparagraphwrapperheading"/>
                    <w:pBdr>
                      <w:bottom w:val="none" w:sz="0" w:space="10" w:color="auto"/>
                    </w:pBdr>
                    <w:spacing w:line="320" w:lineRule="exact"/>
                    <w:ind w:left="500"/>
                    <w:rPr>
                      <w:rStyle w:val="documentsectionparagraphwrapper"/>
                      <w:rFonts w:ascii="Calibri" w:eastAsia="Century Gothic" w:hAnsi="Calibri" w:cs="Calibri"/>
                      <w:b/>
                      <w:bCs/>
                      <w:color w:val="002E58"/>
                      <w:sz w:val="22"/>
                      <w:szCs w:val="22"/>
                    </w:rPr>
                  </w:pPr>
                  <w:r w:rsidRPr="00D738E4">
                    <w:rPr>
                      <w:rStyle w:val="documentsectionparagraphwrapper"/>
                      <w:rFonts w:ascii="Calibri" w:eastAsia="Century Gothic" w:hAnsi="Calibri" w:cs="Calibri"/>
                      <w:b/>
                      <w:bCs/>
                      <w:noProof/>
                      <w:color w:val="002E58"/>
                      <w:sz w:val="22"/>
                      <w:szCs w:val="22"/>
                    </w:rPr>
                    <w:drawing>
                      <wp:anchor distT="0" distB="0" distL="114300" distR="114300" simplePos="0" relativeHeight="251637248" behindDoc="0" locked="0" layoutInCell="1" allowOverlap="1" wp14:anchorId="293459F5" wp14:editId="586BDFB3">
                        <wp:simplePos x="0" y="0"/>
                        <wp:positionH relativeFrom="column">
                          <wp:posOffset>-190500</wp:posOffset>
                        </wp:positionH>
                        <wp:positionV relativeFrom="paragraph">
                          <wp:posOffset>-88900</wp:posOffset>
                        </wp:positionV>
                        <wp:extent cx="368300" cy="368935"/>
                        <wp:effectExtent l="0" t="0" r="0" b="0"/>
                        <wp:wrapNone/>
                        <wp:docPr id="100010" name="Picture 100010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10" name="Picture 100010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68466" cy="36867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 w:rsidRPr="00D738E4">
                    <w:rPr>
                      <w:rStyle w:val="documentsectiontitle"/>
                      <w:rFonts w:ascii="Calibri" w:eastAsia="Century Gothic" w:hAnsi="Calibri" w:cs="Calibri"/>
                      <w:b/>
                      <w:bCs/>
                    </w:rPr>
                    <w:t>Work History</w:t>
                  </w: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00"/>
                    <w:gridCol w:w="8340"/>
                  </w:tblGrid>
                  <w:tr w:rsidR="000A4A63" w:rsidRPr="00D738E4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0A4A63" w:rsidRPr="00D738E4" w:rsidRDefault="005F0F84">
                        <w:pPr>
                          <w:spacing w:line="340" w:lineRule="atLeast"/>
                          <w:jc w:val="right"/>
                          <w:textAlignment w:val="auto"/>
                          <w:rPr>
                            <w:rStyle w:val="documentparagraphdateswrapper"/>
                            <w:rFonts w:ascii="Calibri" w:eastAsia="Century Gothic" w:hAnsi="Calibri" w:cs="Calibri"/>
                            <w:sz w:val="22"/>
                            <w:szCs w:val="22"/>
                          </w:rPr>
                        </w:pPr>
                        <w:r w:rsidRPr="00D738E4">
                          <w:rPr>
                            <w:rStyle w:val="documentparagraphdateswrapper"/>
                            <w:rFonts w:ascii="Calibri" w:eastAsia="Century Gothic" w:hAnsi="Calibri" w:cs="Calibri"/>
                            <w:noProof/>
                            <w:sz w:val="22"/>
                            <w:szCs w:val="22"/>
                          </w:rPr>
                          <w:drawing>
                            <wp:anchor distT="0" distB="0" distL="114300" distR="114300" simplePos="0" relativeHeight="251638272" behindDoc="0" locked="0" layoutInCell="1" allowOverlap="1" wp14:anchorId="3D71ABBF" wp14:editId="4CD6906F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235" cy="102235"/>
                              <wp:effectExtent l="0" t="0" r="0" b="0"/>
                              <wp:wrapNone/>
                              <wp:docPr id="100012" name="Picture 100012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12" name="Picture 100012"/>
                                      <pic:cNvPicPr/>
                                    </pic:nvPicPr>
                                    <pic:blipFill>
                                      <a:blip r:embed="rId1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34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0A4A63" w:rsidRPr="00D738E4" w:rsidRDefault="005F0F84">
                        <w:pPr>
                          <w:pStyle w:val="documentspanpaddedline"/>
                          <w:spacing w:line="340" w:lineRule="atLeast"/>
                          <w:rPr>
                            <w:rStyle w:val="span"/>
                            <w:rFonts w:ascii="Calibri" w:eastAsia="Century Gothic" w:hAnsi="Calibri" w:cs="Calibri"/>
                            <w:color w:val="000000"/>
                            <w:sz w:val="22"/>
                            <w:szCs w:val="22"/>
                          </w:rPr>
                        </w:pPr>
                        <w:r w:rsidRPr="00D738E4">
                          <w:rPr>
                            <w:rStyle w:val="documentspanjobtitle"/>
                            <w:rFonts w:ascii="Calibri" w:eastAsia="Century Gothic" w:hAnsi="Calibri" w:cs="Calibri"/>
                            <w:color w:val="000000"/>
                            <w:sz w:val="28"/>
                            <w:szCs w:val="28"/>
                          </w:rPr>
                          <w:t>DevOps Engineer</w:t>
                        </w:r>
                      </w:p>
                      <w:p w:rsidR="000A4A63" w:rsidRPr="00D738E4" w:rsidRDefault="005F0F84">
                        <w:pPr>
                          <w:pStyle w:val="documentspanpaddedline"/>
                          <w:spacing w:line="340" w:lineRule="atLeast"/>
                          <w:rPr>
                            <w:rStyle w:val="documentsinglecolumnCharacter"/>
                            <w:rFonts w:ascii="Calibri" w:eastAsia="Century Gothic" w:hAnsi="Calibri" w:cs="Calibri"/>
                            <w:i/>
                            <w:iCs/>
                            <w:color w:val="000000"/>
                            <w:szCs w:val="22"/>
                          </w:rPr>
                        </w:pPr>
                        <w:r w:rsidRPr="00D738E4">
                          <w:rPr>
                            <w:rStyle w:val="span"/>
                            <w:rFonts w:ascii="Calibri" w:eastAsia="Century Gothic" w:hAnsi="Calibri" w:cs="Calibri"/>
                            <w:i/>
                            <w:iCs/>
                            <w:color w:val="000000"/>
                            <w:szCs w:val="22"/>
                          </w:rPr>
                          <w:t>Vieaura Inc., Alpharetta, GA</w:t>
                        </w:r>
                      </w:p>
                      <w:p w:rsidR="000A4A63" w:rsidRPr="00D738E4" w:rsidRDefault="005F0F84" w:rsidP="00291C67">
                        <w:pPr>
                          <w:pStyle w:val="documentulli"/>
                          <w:numPr>
                            <w:ilvl w:val="0"/>
                            <w:numId w:val="1"/>
                          </w:numPr>
                          <w:spacing w:line="340" w:lineRule="atLeast"/>
                          <w:ind w:left="320" w:hanging="201"/>
                          <w:jc w:val="both"/>
                          <w:rPr>
                            <w:rStyle w:val="span"/>
                            <w:rFonts w:ascii="Calibri" w:eastAsia="Century Gothic" w:hAnsi="Calibri" w:cs="Calibri"/>
                            <w:color w:val="000000"/>
                            <w:szCs w:val="22"/>
                          </w:rPr>
                        </w:pPr>
                        <w:r w:rsidRPr="00D738E4">
                          <w:rPr>
                            <w:rStyle w:val="span"/>
                            <w:rFonts w:ascii="Calibri" w:eastAsia="Century Gothic" w:hAnsi="Calibri" w:cs="Calibri"/>
                            <w:color w:val="000000"/>
                            <w:szCs w:val="22"/>
                          </w:rPr>
                          <w:t>Built CI/CD pipelines in Bitbucket to support OPTRIX's Operational Intelligence, ensuring reliable, repeatable deployments.</w:t>
                        </w:r>
                      </w:p>
                      <w:p w:rsidR="000A4A63" w:rsidRPr="00D738E4" w:rsidRDefault="005F0F84" w:rsidP="00291C67">
                        <w:pPr>
                          <w:pStyle w:val="documentulli"/>
                          <w:numPr>
                            <w:ilvl w:val="0"/>
                            <w:numId w:val="1"/>
                          </w:numPr>
                          <w:spacing w:line="340" w:lineRule="atLeast"/>
                          <w:ind w:left="320" w:hanging="201"/>
                          <w:jc w:val="both"/>
                          <w:rPr>
                            <w:rStyle w:val="span"/>
                            <w:rFonts w:ascii="Calibri" w:eastAsia="Century Gothic" w:hAnsi="Calibri" w:cs="Calibri"/>
                            <w:color w:val="000000"/>
                            <w:szCs w:val="22"/>
                          </w:rPr>
                        </w:pPr>
                        <w:r w:rsidRPr="00D738E4">
                          <w:rPr>
                            <w:rStyle w:val="span"/>
                            <w:rFonts w:ascii="Calibri" w:eastAsia="Century Gothic" w:hAnsi="Calibri" w:cs="Calibri"/>
                            <w:color w:val="000000"/>
                            <w:szCs w:val="22"/>
                          </w:rPr>
                          <w:t>Managed scalable Kubernetes clusters on GCP, delivering high availability for OPTRIX's real-time spatial awareness features.</w:t>
                        </w:r>
                      </w:p>
                      <w:p w:rsidR="000A4A63" w:rsidRPr="00D738E4" w:rsidRDefault="005F0F84" w:rsidP="00291C67">
                        <w:pPr>
                          <w:pStyle w:val="documentulli"/>
                          <w:numPr>
                            <w:ilvl w:val="0"/>
                            <w:numId w:val="1"/>
                          </w:numPr>
                          <w:spacing w:line="340" w:lineRule="atLeast"/>
                          <w:ind w:left="320" w:hanging="201"/>
                          <w:jc w:val="both"/>
                          <w:rPr>
                            <w:rStyle w:val="span"/>
                            <w:rFonts w:ascii="Calibri" w:eastAsia="Century Gothic" w:hAnsi="Calibri" w:cs="Calibri"/>
                            <w:color w:val="000000"/>
                            <w:szCs w:val="22"/>
                          </w:rPr>
                        </w:pPr>
                        <w:r w:rsidRPr="00D738E4">
                          <w:rPr>
                            <w:rStyle w:val="span"/>
                            <w:rFonts w:ascii="Calibri" w:eastAsia="Century Gothic" w:hAnsi="Calibri" w:cs="Calibri"/>
                            <w:color w:val="000000"/>
                            <w:szCs w:val="22"/>
                          </w:rPr>
                          <w:t>Set up monitoring, logging, and automated deployments on GCP to support OPTRIX's adaptive Intelligent Guidance system.</w:t>
                        </w:r>
                      </w:p>
                      <w:p w:rsidR="000A4A63" w:rsidRPr="00D738E4" w:rsidRDefault="005F0F84" w:rsidP="00291C67">
                        <w:pPr>
                          <w:pStyle w:val="documentulli"/>
                          <w:numPr>
                            <w:ilvl w:val="0"/>
                            <w:numId w:val="1"/>
                          </w:numPr>
                          <w:spacing w:line="340" w:lineRule="atLeast"/>
                          <w:ind w:left="320" w:hanging="201"/>
                          <w:jc w:val="both"/>
                          <w:rPr>
                            <w:rStyle w:val="span"/>
                            <w:rFonts w:ascii="Calibri" w:eastAsia="Century Gothic" w:hAnsi="Calibri" w:cs="Calibri"/>
                            <w:color w:val="000000"/>
                            <w:szCs w:val="22"/>
                          </w:rPr>
                        </w:pPr>
                        <w:r w:rsidRPr="00D738E4">
                          <w:rPr>
                            <w:rStyle w:val="span"/>
                            <w:rFonts w:ascii="Calibri" w:eastAsia="Century Gothic" w:hAnsi="Calibri" w:cs="Calibri"/>
                            <w:color w:val="000000"/>
                            <w:szCs w:val="22"/>
                          </w:rPr>
                          <w:t>Improved workflows by refining Jira processes, automating infrastructure tasks, and standardizing environments for the OPTRIX no-code platform.</w:t>
                        </w:r>
                      </w:p>
                      <w:p w:rsidR="000A4A63" w:rsidRPr="00D738E4" w:rsidRDefault="005F0F84">
                        <w:pPr>
                          <w:spacing w:line="100" w:lineRule="exact"/>
                          <w:textAlignment w:val="auto"/>
                          <w:rPr>
                            <w:rStyle w:val="span"/>
                            <w:rFonts w:ascii="Calibri" w:eastAsia="Century Gothic" w:hAnsi="Calibri" w:cs="Calibri"/>
                            <w:color w:val="000000"/>
                            <w:sz w:val="22"/>
                            <w:szCs w:val="22"/>
                          </w:rPr>
                        </w:pPr>
                        <w:r w:rsidRPr="00D738E4">
                          <w:rPr>
                            <w:rStyle w:val="span"/>
                            <w:rFonts w:ascii="Calibri" w:eastAsia="Century Gothic" w:hAnsi="Calibri" w:cs="Calibri"/>
                            <w:color w:val="000000"/>
                            <w:sz w:val="22"/>
                            <w:szCs w:val="22"/>
                          </w:rPr>
                          <w:t> </w:t>
                        </w:r>
                      </w:p>
                    </w:tc>
                  </w:tr>
                </w:tbl>
                <w:p w:rsidR="000A4A63" w:rsidRPr="00D738E4" w:rsidRDefault="000A4A63">
                  <w:pPr>
                    <w:rPr>
                      <w:rFonts w:ascii="Calibri" w:hAnsi="Calibri" w:cs="Calibri"/>
                      <w:vanish/>
                    </w:rPr>
                  </w:pP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00"/>
                    <w:gridCol w:w="8340"/>
                  </w:tblGrid>
                  <w:tr w:rsidR="000A4A63" w:rsidRPr="00D738E4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0A4A63" w:rsidRPr="00D738E4" w:rsidRDefault="005F0F84">
                        <w:pPr>
                          <w:spacing w:line="340" w:lineRule="atLeast"/>
                          <w:jc w:val="right"/>
                          <w:textAlignment w:val="auto"/>
                          <w:rPr>
                            <w:rStyle w:val="documentparagraphdateswrapper"/>
                            <w:rFonts w:ascii="Calibri" w:eastAsia="Century Gothic" w:hAnsi="Calibri" w:cs="Calibri"/>
                            <w:sz w:val="22"/>
                            <w:szCs w:val="22"/>
                          </w:rPr>
                        </w:pPr>
                        <w:r w:rsidRPr="00D738E4">
                          <w:rPr>
                            <w:rStyle w:val="documentparagraphdateswrapper"/>
                            <w:rFonts w:ascii="Calibri" w:eastAsia="Century Gothic" w:hAnsi="Calibri" w:cs="Calibri"/>
                            <w:noProof/>
                            <w:sz w:val="22"/>
                            <w:szCs w:val="22"/>
                          </w:rPr>
                          <w:drawing>
                            <wp:anchor distT="0" distB="0" distL="114300" distR="114300" simplePos="0" relativeHeight="251639296" behindDoc="0" locked="0" layoutInCell="1" allowOverlap="1" wp14:anchorId="7C08A3C6" wp14:editId="727FD68B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235" cy="102235"/>
                              <wp:effectExtent l="0" t="0" r="0" b="0"/>
                              <wp:wrapNone/>
                              <wp:docPr id="100014" name="Picture 100014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14" name="Picture 100014"/>
                                      <pic:cNvPicPr/>
                                    </pic:nvPicPr>
                                    <pic:blipFill>
                                      <a:blip r:embed="rId1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  <w:r w:rsidR="00D738E4">
                          <w:rPr>
                            <w:rFonts w:ascii="Calibri" w:hAnsi="Calibri" w:cs="Calibri"/>
                            <w:noProof/>
                          </w:rPr>
                          <mc:AlternateContent>
                            <mc:Choice Requires="wps">
                              <w:drawing>
                                <wp:anchor distT="0" distB="0" distL="114300" distR="114300" simplePos="0" relativeHeight="251663360" behindDoc="0" locked="0" layoutInCell="1" allowOverlap="1">
                                  <wp:simplePos x="0" y="0"/>
                                  <wp:positionH relativeFrom="column">
                                    <wp:posOffset>-1714500</wp:posOffset>
                                  </wp:positionH>
                                  <wp:positionV relativeFrom="paragraph">
                                    <wp:posOffset>-25400</wp:posOffset>
                                  </wp:positionV>
                                  <wp:extent cx="1270000" cy="431800"/>
                                  <wp:effectExtent l="0" t="3175" r="0" b="0"/>
                                  <wp:wrapNone/>
                                  <wp:docPr id="4" name="Rectangle 3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0" y="0"/>
                                            <a:ext cx="1270000" cy="4318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rgbClr val="FFFFFF">
                                              <a:alpha val="0"/>
                                            </a:srgbClr>
                                          </a:solidFill>
                                          <a:ln>
                                            <a:noFill/>
                                          </a:ln>
                                          <a:extLst>
                                            <a:ext uri="{91240B29-F687-4F45-9708-019B960494DF}">
                                              <a14:hiddenLine xmlns:a14="http://schemas.microsoft.com/office/drawing/2010/main" w="9525">
                                                <a:solidFill>
                                                  <a:srgbClr val="000000"/>
                                                </a:solidFill>
                                                <a:miter lim="800000"/>
                                                <a:headEnd/>
                                                <a:tailEnd/>
                                              </a14:hiddenLine>
                                            </a:ext>
                                          </a:extLst>
                                        </wps:spPr>
                                        <wps:txbx>
                                          <w:txbxContent>
                                            <w:p w:rsidR="00291C67" w:rsidRPr="00D738E4" w:rsidRDefault="00291C67" w:rsidP="00291C67">
                                              <w:pPr>
                                                <w:spacing w:line="340" w:lineRule="atLeast"/>
                                                <w:jc w:val="center"/>
                                                <w:textAlignment w:val="auto"/>
                                                <w:rPr>
                                                  <w:rStyle w:val="span"/>
                                                  <w:rFonts w:ascii="Calibri" w:eastAsia="Century Gothic" w:hAnsi="Calibri" w:cs="Calibri"/>
                                                  <w:b/>
                                                  <w:bCs/>
                                                  <w:color w:val="FFFFFF"/>
                                                  <w:szCs w:val="22"/>
                                                </w:rPr>
                                              </w:pPr>
                                              <w:r w:rsidRPr="00D738E4">
                                                <w:rPr>
                                                  <w:rStyle w:val="span"/>
                                                  <w:rFonts w:ascii="Calibri" w:eastAsia="Century Gothic" w:hAnsi="Calibri" w:cs="Calibri"/>
                                                  <w:b/>
                                                  <w:bCs/>
                                                  <w:color w:val="FFFFFF"/>
                                                  <w:szCs w:val="22"/>
                                                </w:rPr>
                                                <w:t xml:space="preserve">May </w:t>
                                              </w:r>
                                              <w:r w:rsidR="005F0F84" w:rsidRPr="00D738E4">
                                                <w:rPr>
                                                  <w:rStyle w:val="span"/>
                                                  <w:rFonts w:ascii="Calibri" w:eastAsia="Century Gothic" w:hAnsi="Calibri" w:cs="Calibri"/>
                                                  <w:b/>
                                                  <w:bCs/>
                                                  <w:color w:val="FFFFFF"/>
                                                  <w:szCs w:val="22"/>
                                                </w:rPr>
                                                <w:t>2018</w:t>
                                              </w:r>
                                            </w:p>
                                            <w:p w:rsidR="000A4A63" w:rsidRPr="00D738E4" w:rsidRDefault="005F0F84">
                                              <w:pPr>
                                                <w:spacing w:line="340" w:lineRule="atLeast"/>
                                                <w:jc w:val="right"/>
                                                <w:textAlignment w:val="auto"/>
                                                <w:rPr>
                                                  <w:rStyle w:val="documentparagraphdateswrapper"/>
                                                  <w:rFonts w:ascii="Calibri" w:eastAsia="Century Gothic" w:hAnsi="Calibri" w:cs="Calibri"/>
                                                  <w:szCs w:val="22"/>
                                                </w:rPr>
                                              </w:pPr>
                                              <w:r w:rsidRPr="00D738E4">
                                                <w:rPr>
                                                  <w:rStyle w:val="span"/>
                                                  <w:rFonts w:ascii="Calibri" w:eastAsia="Century Gothic" w:hAnsi="Calibri" w:cs="Calibri"/>
                                                  <w:b/>
                                                  <w:bCs/>
                                                  <w:color w:val="FFFFFF"/>
                                                  <w:szCs w:val="22"/>
                                                </w:rPr>
                                                <w:t xml:space="preserve">- </w:t>
                                              </w:r>
                                              <w:r w:rsidR="00291C67" w:rsidRPr="00D738E4">
                                                <w:rPr>
                                                  <w:rStyle w:val="span"/>
                                                  <w:rFonts w:ascii="Calibri" w:eastAsia="Century Gothic" w:hAnsi="Calibri" w:cs="Calibri"/>
                                                  <w:b/>
                                                  <w:bCs/>
                                                  <w:color w:val="FFFFFF"/>
                                                  <w:szCs w:val="22"/>
                                                </w:rPr>
                                                <w:t xml:space="preserve">Mar </w:t>
                                              </w:r>
                                              <w:r w:rsidRPr="00D738E4">
                                                <w:rPr>
                                                  <w:rStyle w:val="span"/>
                                                  <w:rFonts w:ascii="Calibri" w:eastAsia="Century Gothic" w:hAnsi="Calibri" w:cs="Calibri"/>
                                                  <w:b/>
                                                  <w:bCs/>
                                                  <w:color w:val="FFFFFF"/>
                                                  <w:szCs w:val="22"/>
                                                </w:rPr>
                                                <w:t>2020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vert="horz" wrap="square" lIns="0" tIns="0" rIns="0" bIns="0" anchor="t" anchorCtr="0" upright="1">
                                          <a:spAutoFit/>
                                        </wps:bodyPr>
                                      </wps:wsp>
                                    </a:graphicData>
                                  </a:graphic>
                                  <wp14:sizeRelH relativeFrom="page">
                                    <wp14:pctWidth>0</wp14:pctWidth>
                                  </wp14:sizeRelH>
                                  <wp14:sizeRelV relativeFrom="page">
                                    <wp14:pctHeight>0</wp14:pctHeight>
                                  </wp14:sizeRelV>
                                </wp:anchor>
                              </w:drawing>
                            </mc:Choice>
                            <mc:Fallback>
                              <w:pict>
                                <v:rect id="Rectangle 3" o:spid="_x0000_s1027" style="position:absolute;left:0;text-align:left;margin-left:-135pt;margin-top:-2pt;width:100pt;height:3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" stroked="f">
                                  <v:fill opacity="0"/>
                                  <v:textbox style="mso-fit-shape-to-text:t" inset="0,0,0,0">
                                    <w:txbxContent>
                                      <w:p w:rsidR="00291C67" w:rsidRPr="00D738E4" w:rsidRDefault="00291C67" w:rsidP="00291C67">
                                        <w:pPr>
                                          <w:spacing w:line="340" w:lineRule="atLeast"/>
                                          <w:jc w:val="center"/>
                                          <w:textAlignment w:val="auto"/>
                                          <w:rPr>
                                            <w:rStyle w:val="span"/>
                                            <w:rFonts w:ascii="Calibri" w:eastAsia="Century Gothic" w:hAnsi="Calibri" w:cs="Calibri"/>
                                            <w:b/>
                                            <w:bCs/>
                                            <w:color w:val="FFFFFF"/>
                                            <w:szCs w:val="22"/>
                                          </w:rPr>
                                        </w:pPr>
                                        <w:r w:rsidRPr="00D738E4">
                                          <w:rPr>
                                            <w:rStyle w:val="span"/>
                                            <w:rFonts w:ascii="Calibri" w:eastAsia="Century Gothic" w:hAnsi="Calibri" w:cs="Calibri"/>
                                            <w:b/>
                                            <w:bCs/>
                                            <w:color w:val="FFFFFF"/>
                                            <w:szCs w:val="22"/>
                                          </w:rPr>
                                          <w:t xml:space="preserve">May </w:t>
                                        </w:r>
                                        <w:r w:rsidR="005F0F84" w:rsidRPr="00D738E4">
                                          <w:rPr>
                                            <w:rStyle w:val="span"/>
                                            <w:rFonts w:ascii="Calibri" w:eastAsia="Century Gothic" w:hAnsi="Calibri" w:cs="Calibri"/>
                                            <w:b/>
                                            <w:bCs/>
                                            <w:color w:val="FFFFFF"/>
                                            <w:szCs w:val="22"/>
                                          </w:rPr>
                                          <w:t>2018</w:t>
                                        </w:r>
                                      </w:p>
                                      <w:p w:rsidR="000A4A63" w:rsidRPr="00D738E4" w:rsidRDefault="005F0F84">
                                        <w:pPr>
                                          <w:spacing w:line="340" w:lineRule="atLeast"/>
                                          <w:jc w:val="right"/>
                                          <w:textAlignment w:val="auto"/>
                                          <w:rPr>
                                            <w:rStyle w:val="documentparagraphdateswrapper"/>
                                            <w:rFonts w:ascii="Calibri" w:eastAsia="Century Gothic" w:hAnsi="Calibri" w:cs="Calibri"/>
                                            <w:szCs w:val="22"/>
                                          </w:rPr>
                                        </w:pPr>
                                        <w:r w:rsidRPr="00D738E4">
                                          <w:rPr>
                                            <w:rStyle w:val="span"/>
                                            <w:rFonts w:ascii="Calibri" w:eastAsia="Century Gothic" w:hAnsi="Calibri" w:cs="Calibri"/>
                                            <w:b/>
                                            <w:bCs/>
                                            <w:color w:val="FFFFFF"/>
                                            <w:szCs w:val="22"/>
                                          </w:rPr>
                                          <w:t xml:space="preserve">- </w:t>
                                        </w:r>
                                        <w:r w:rsidR="00291C67" w:rsidRPr="00D738E4">
                                          <w:rPr>
                                            <w:rStyle w:val="span"/>
                                            <w:rFonts w:ascii="Calibri" w:eastAsia="Century Gothic" w:hAnsi="Calibri" w:cs="Calibri"/>
                                            <w:b/>
                                            <w:bCs/>
                                            <w:color w:val="FFFFFF"/>
                                            <w:szCs w:val="22"/>
                                          </w:rPr>
                                          <w:t xml:space="preserve">Mar </w:t>
                                        </w:r>
                                        <w:r w:rsidRPr="00D738E4">
                                          <w:rPr>
                                            <w:rStyle w:val="span"/>
                                            <w:rFonts w:ascii="Calibri" w:eastAsia="Century Gothic" w:hAnsi="Calibri" w:cs="Calibri"/>
                                            <w:b/>
                                            <w:bCs/>
                                            <w:color w:val="FFFFFF"/>
                                            <w:szCs w:val="22"/>
                                          </w:rPr>
                                          <w:t>2020</w:t>
                                        </w:r>
                                      </w:p>
                                    </w:txbxContent>
                                  </v:textbox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834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0A4A63" w:rsidRPr="00D738E4" w:rsidRDefault="005F0F84">
                        <w:pPr>
                          <w:pStyle w:val="documentspanpaddedline"/>
                          <w:spacing w:line="340" w:lineRule="atLeast"/>
                          <w:rPr>
                            <w:rStyle w:val="span"/>
                            <w:rFonts w:ascii="Calibri" w:eastAsia="Century Gothic" w:hAnsi="Calibri" w:cs="Calibri"/>
                            <w:color w:val="000000"/>
                            <w:sz w:val="22"/>
                            <w:szCs w:val="22"/>
                          </w:rPr>
                        </w:pPr>
                        <w:r w:rsidRPr="00D738E4">
                          <w:rPr>
                            <w:rStyle w:val="documentspanjobtitle"/>
                            <w:rFonts w:ascii="Calibri" w:eastAsia="Century Gothic" w:hAnsi="Calibri" w:cs="Calibri"/>
                            <w:color w:val="000000"/>
                            <w:sz w:val="28"/>
                            <w:szCs w:val="28"/>
                          </w:rPr>
                          <w:t>Software Engineer</w:t>
                        </w:r>
                      </w:p>
                      <w:p w:rsidR="000A4A63" w:rsidRPr="00D738E4" w:rsidRDefault="005F0F84">
                        <w:pPr>
                          <w:pStyle w:val="documentspanpaddedline"/>
                          <w:spacing w:line="340" w:lineRule="atLeast"/>
                          <w:rPr>
                            <w:rStyle w:val="documentsinglecolumnCharacter"/>
                            <w:rFonts w:ascii="Calibri" w:eastAsia="Century Gothic" w:hAnsi="Calibri" w:cs="Calibri"/>
                            <w:i/>
                            <w:iCs/>
                            <w:color w:val="000000"/>
                            <w:szCs w:val="22"/>
                          </w:rPr>
                        </w:pPr>
                        <w:r w:rsidRPr="00D738E4">
                          <w:rPr>
                            <w:rStyle w:val="span"/>
                            <w:rFonts w:ascii="Calibri" w:eastAsia="Century Gothic" w:hAnsi="Calibri" w:cs="Calibri"/>
                            <w:i/>
                            <w:iCs/>
                            <w:color w:val="000000"/>
                            <w:szCs w:val="22"/>
                          </w:rPr>
                          <w:t>RevBits LLC, Mineola, NY</w:t>
                        </w:r>
                      </w:p>
                      <w:p w:rsidR="000A4A63" w:rsidRPr="00D738E4" w:rsidRDefault="005F0F84" w:rsidP="00291C67">
                        <w:pPr>
                          <w:pStyle w:val="documentulli"/>
                          <w:numPr>
                            <w:ilvl w:val="0"/>
                            <w:numId w:val="2"/>
                          </w:numPr>
                          <w:spacing w:line="340" w:lineRule="atLeast"/>
                          <w:ind w:left="320" w:hanging="201"/>
                          <w:jc w:val="both"/>
                          <w:rPr>
                            <w:rStyle w:val="span"/>
                            <w:rFonts w:ascii="Calibri" w:eastAsia="Century Gothic" w:hAnsi="Calibri" w:cs="Calibri"/>
                            <w:color w:val="000000"/>
                            <w:szCs w:val="22"/>
                          </w:rPr>
                        </w:pPr>
                        <w:r w:rsidRPr="00D738E4">
                          <w:rPr>
                            <w:rStyle w:val="span"/>
                            <w:rFonts w:ascii="Calibri" w:eastAsia="Century Gothic" w:hAnsi="Calibri" w:cs="Calibri"/>
                            <w:color w:val="000000"/>
                            <w:szCs w:val="22"/>
                          </w:rPr>
                          <w:t>Developed security product features in Python and Java for platforms including RevBits CIP/XDR, Email Security, EDR, and Zero Trust.</w:t>
                        </w:r>
                      </w:p>
                      <w:p w:rsidR="000A4A63" w:rsidRPr="00D738E4" w:rsidRDefault="005F0F84" w:rsidP="00291C67">
                        <w:pPr>
                          <w:pStyle w:val="documentulli"/>
                          <w:numPr>
                            <w:ilvl w:val="0"/>
                            <w:numId w:val="2"/>
                          </w:numPr>
                          <w:spacing w:line="340" w:lineRule="atLeast"/>
                          <w:ind w:left="320" w:hanging="201"/>
                          <w:jc w:val="both"/>
                          <w:rPr>
                            <w:rStyle w:val="span"/>
                            <w:rFonts w:ascii="Calibri" w:eastAsia="Century Gothic" w:hAnsi="Calibri" w:cs="Calibri"/>
                            <w:color w:val="000000"/>
                            <w:szCs w:val="22"/>
                          </w:rPr>
                        </w:pPr>
                        <w:r w:rsidRPr="00D738E4">
                          <w:rPr>
                            <w:rStyle w:val="span"/>
                            <w:rFonts w:ascii="Calibri" w:eastAsia="Century Gothic" w:hAnsi="Calibri" w:cs="Calibri"/>
                            <w:color w:val="000000"/>
                            <w:szCs w:val="22"/>
                          </w:rPr>
                          <w:t>Built and optimized backend components to improve threat detection, access control, and incident response.</w:t>
                        </w:r>
                      </w:p>
                      <w:p w:rsidR="000A4A63" w:rsidRPr="00D738E4" w:rsidRDefault="005F0F84" w:rsidP="00291C67">
                        <w:pPr>
                          <w:pStyle w:val="documentulli"/>
                          <w:numPr>
                            <w:ilvl w:val="0"/>
                            <w:numId w:val="2"/>
                          </w:numPr>
                          <w:spacing w:line="340" w:lineRule="atLeast"/>
                          <w:ind w:left="320" w:hanging="201"/>
                          <w:jc w:val="both"/>
                          <w:rPr>
                            <w:rStyle w:val="span"/>
                            <w:rFonts w:ascii="Calibri" w:eastAsia="Century Gothic" w:hAnsi="Calibri" w:cs="Calibri"/>
                            <w:color w:val="000000"/>
                            <w:szCs w:val="22"/>
                          </w:rPr>
                        </w:pPr>
                        <w:r w:rsidRPr="00D738E4">
                          <w:rPr>
                            <w:rStyle w:val="span"/>
                            <w:rFonts w:ascii="Calibri" w:eastAsia="Century Gothic" w:hAnsi="Calibri" w:cs="Calibri"/>
                            <w:color w:val="000000"/>
                            <w:szCs w:val="22"/>
                          </w:rPr>
                          <w:t>Translated penetration-testing and vulnerability findings into product enhancements.</w:t>
                        </w:r>
                      </w:p>
                      <w:p w:rsidR="000A4A63" w:rsidRPr="00D738E4" w:rsidRDefault="005F0F84" w:rsidP="00291C67">
                        <w:pPr>
                          <w:pStyle w:val="documentulli"/>
                          <w:numPr>
                            <w:ilvl w:val="0"/>
                            <w:numId w:val="2"/>
                          </w:numPr>
                          <w:spacing w:line="340" w:lineRule="atLeast"/>
                          <w:ind w:left="320" w:hanging="201"/>
                          <w:jc w:val="both"/>
                          <w:rPr>
                            <w:rStyle w:val="span"/>
                            <w:rFonts w:ascii="Calibri" w:eastAsia="Century Gothic" w:hAnsi="Calibri" w:cs="Calibri"/>
                            <w:color w:val="000000"/>
                            <w:szCs w:val="22"/>
                          </w:rPr>
                        </w:pPr>
                        <w:r w:rsidRPr="00D738E4">
                          <w:rPr>
                            <w:rStyle w:val="span"/>
                            <w:rFonts w:ascii="Calibri" w:eastAsia="Century Gothic" w:hAnsi="Calibri" w:cs="Calibri"/>
                            <w:color w:val="000000"/>
                            <w:szCs w:val="22"/>
                          </w:rPr>
                          <w:t>Performed code reviews, debugging, and testing to ensure secure and reliable software.</w:t>
                        </w:r>
                      </w:p>
                      <w:p w:rsidR="000A4A63" w:rsidRPr="00D738E4" w:rsidRDefault="005F0F84">
                        <w:pPr>
                          <w:spacing w:line="100" w:lineRule="exact"/>
                          <w:textAlignment w:val="auto"/>
                          <w:rPr>
                            <w:rStyle w:val="span"/>
                            <w:rFonts w:ascii="Calibri" w:eastAsia="Century Gothic" w:hAnsi="Calibri" w:cs="Calibri"/>
                            <w:color w:val="000000"/>
                            <w:sz w:val="22"/>
                            <w:szCs w:val="22"/>
                          </w:rPr>
                        </w:pPr>
                        <w:r w:rsidRPr="00D738E4">
                          <w:rPr>
                            <w:rStyle w:val="span"/>
                            <w:rFonts w:ascii="Calibri" w:eastAsia="Century Gothic" w:hAnsi="Calibri" w:cs="Calibri"/>
                            <w:color w:val="000000"/>
                            <w:sz w:val="22"/>
                            <w:szCs w:val="22"/>
                          </w:rPr>
                          <w:t> </w:t>
                        </w:r>
                      </w:p>
                    </w:tc>
                  </w:tr>
                </w:tbl>
                <w:p w:rsidR="000A4A63" w:rsidRPr="00D738E4" w:rsidRDefault="000A4A63">
                  <w:pPr>
                    <w:rPr>
                      <w:rFonts w:ascii="Calibri" w:hAnsi="Calibri" w:cs="Calibri"/>
                      <w:vanish/>
                    </w:rPr>
                  </w:pP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00"/>
                    <w:gridCol w:w="8340"/>
                  </w:tblGrid>
                  <w:tr w:rsidR="000A4A63" w:rsidRPr="00D738E4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0A4A63" w:rsidRPr="00D738E4" w:rsidRDefault="005F0F84">
                        <w:pPr>
                          <w:spacing w:line="340" w:lineRule="atLeast"/>
                          <w:jc w:val="right"/>
                          <w:textAlignment w:val="auto"/>
                          <w:rPr>
                            <w:rStyle w:val="documentparagraphdateswrapper"/>
                            <w:rFonts w:ascii="Calibri" w:eastAsia="Century Gothic" w:hAnsi="Calibri" w:cs="Calibri"/>
                            <w:sz w:val="22"/>
                            <w:szCs w:val="22"/>
                          </w:rPr>
                        </w:pPr>
                        <w:r w:rsidRPr="00D738E4">
                          <w:rPr>
                            <w:rStyle w:val="documentparagraphdateswrapper"/>
                            <w:rFonts w:ascii="Calibri" w:eastAsia="Century Gothic" w:hAnsi="Calibri" w:cs="Calibri"/>
                            <w:noProof/>
                            <w:sz w:val="22"/>
                            <w:szCs w:val="22"/>
                          </w:rPr>
                          <w:lastRenderedPageBreak/>
                          <w:drawing>
                            <wp:anchor distT="0" distB="0" distL="114300" distR="114300" simplePos="0" relativeHeight="251640320" behindDoc="0" locked="0" layoutInCell="1" allowOverlap="1" wp14:anchorId="5618EFA5" wp14:editId="15AE6DAE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235" cy="102235"/>
                              <wp:effectExtent l="0" t="0" r="0" b="0"/>
                              <wp:wrapNone/>
                              <wp:docPr id="100016" name="Picture 100016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16" name="Picture 100016"/>
                                      <pic:cNvPicPr/>
                                    </pic:nvPicPr>
                                    <pic:blipFill>
                                      <a:blip r:embed="rId1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  <w:r w:rsidR="00D738E4">
                          <w:rPr>
                            <w:rFonts w:ascii="Calibri" w:hAnsi="Calibri" w:cs="Calibri"/>
                            <w:noProof/>
                          </w:rPr>
                          <mc:AlternateContent>
                            <mc:Choice Requires="wps">
                              <w:drawing>
                                <wp:anchor distT="0" distB="0" distL="114300" distR="114300" simplePos="0" relativeHeight="251665408" behindDoc="0" locked="0" layoutInCell="1" allowOverlap="1">
                                  <wp:simplePos x="0" y="0"/>
                                  <wp:positionH relativeFrom="column">
                                    <wp:posOffset>-1714500</wp:posOffset>
                                  </wp:positionH>
                                  <wp:positionV relativeFrom="paragraph">
                                    <wp:posOffset>-25400</wp:posOffset>
                                  </wp:positionV>
                                  <wp:extent cx="1270000" cy="431800"/>
                                  <wp:effectExtent l="0" t="3175" r="0" b="0"/>
                                  <wp:wrapNone/>
                                  <wp:docPr id="3" name="Rectangle 4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0" y="0"/>
                                            <a:ext cx="1270000" cy="4318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rgbClr val="FFFFFF">
                                              <a:alpha val="0"/>
                                            </a:srgbClr>
                                          </a:solidFill>
                                          <a:ln>
                                            <a:noFill/>
                                          </a:ln>
                                          <a:extLst>
                                            <a:ext uri="{91240B29-F687-4F45-9708-019B960494DF}">
                                              <a14:hiddenLine xmlns:a14="http://schemas.microsoft.com/office/drawing/2010/main" w="9525">
                                                <a:solidFill>
                                                  <a:srgbClr val="000000"/>
                                                </a:solidFill>
                                                <a:miter lim="800000"/>
                                                <a:headEnd/>
                                                <a:tailEnd/>
                                              </a14:hiddenLine>
                                            </a:ext>
                                          </a:extLst>
                                        </wps:spPr>
                                        <wps:txbx>
                                          <w:txbxContent>
                                            <w:p w:rsidR="00291C67" w:rsidRPr="00D738E4" w:rsidRDefault="00291C67" w:rsidP="00291C67">
                                              <w:pPr>
                                                <w:spacing w:line="340" w:lineRule="atLeast"/>
                                                <w:jc w:val="center"/>
                                                <w:textAlignment w:val="auto"/>
                                                <w:rPr>
                                                  <w:rStyle w:val="span"/>
                                                  <w:rFonts w:ascii="Calibri" w:eastAsia="Century Gothic" w:hAnsi="Calibri" w:cs="Calibri"/>
                                                  <w:b/>
                                                  <w:bCs/>
                                                  <w:color w:val="FFFFFF"/>
                                                  <w:szCs w:val="22"/>
                                                </w:rPr>
                                              </w:pPr>
                                              <w:r w:rsidRPr="00D738E4">
                                                <w:rPr>
                                                  <w:rStyle w:val="span"/>
                                                  <w:rFonts w:ascii="Calibri" w:eastAsia="Century Gothic" w:hAnsi="Calibri" w:cs="Calibri"/>
                                                  <w:b/>
                                                  <w:bCs/>
                                                  <w:color w:val="FFFFFF"/>
                                                  <w:szCs w:val="22"/>
                                                </w:rPr>
                                                <w:t xml:space="preserve">Apr </w:t>
                                              </w:r>
                                              <w:r w:rsidR="005F0F84" w:rsidRPr="00D738E4">
                                                <w:rPr>
                                                  <w:rStyle w:val="span"/>
                                                  <w:rFonts w:ascii="Calibri" w:eastAsia="Century Gothic" w:hAnsi="Calibri" w:cs="Calibri"/>
                                                  <w:b/>
                                                  <w:bCs/>
                                                  <w:color w:val="FFFFFF"/>
                                                  <w:szCs w:val="22"/>
                                                </w:rPr>
                                                <w:t xml:space="preserve">2017 </w:t>
                                              </w:r>
                                            </w:p>
                                            <w:p w:rsidR="000A4A63" w:rsidRPr="00D738E4" w:rsidRDefault="005F0F84" w:rsidP="00291C67">
                                              <w:pPr>
                                                <w:spacing w:line="340" w:lineRule="atLeast"/>
                                                <w:jc w:val="right"/>
                                                <w:textAlignment w:val="auto"/>
                                                <w:rPr>
                                                  <w:rStyle w:val="documentparagraphdateswrapper"/>
                                                  <w:rFonts w:ascii="Calibri" w:eastAsia="Century Gothic" w:hAnsi="Calibri" w:cs="Calibri"/>
                                                  <w:szCs w:val="22"/>
                                                </w:rPr>
                                              </w:pPr>
                                              <w:r w:rsidRPr="00D738E4">
                                                <w:rPr>
                                                  <w:rStyle w:val="span"/>
                                                  <w:rFonts w:ascii="Calibri" w:eastAsia="Century Gothic" w:hAnsi="Calibri" w:cs="Calibri"/>
                                                  <w:b/>
                                                  <w:bCs/>
                                                  <w:color w:val="FFFFFF"/>
                                                  <w:szCs w:val="22"/>
                                                </w:rPr>
                                                <w:t xml:space="preserve">- </w:t>
                                              </w:r>
                                              <w:r w:rsidR="00291C67" w:rsidRPr="00D738E4">
                                                <w:rPr>
                                                  <w:rStyle w:val="span"/>
                                                  <w:rFonts w:ascii="Calibri" w:eastAsia="Century Gothic" w:hAnsi="Calibri" w:cs="Calibri"/>
                                                  <w:b/>
                                                  <w:bCs/>
                                                  <w:color w:val="FFFFFF"/>
                                                  <w:szCs w:val="22"/>
                                                </w:rPr>
                                                <w:t xml:space="preserve">May </w:t>
                                              </w:r>
                                              <w:r w:rsidRPr="00D738E4">
                                                <w:rPr>
                                                  <w:rStyle w:val="span"/>
                                                  <w:rFonts w:ascii="Calibri" w:eastAsia="Century Gothic" w:hAnsi="Calibri" w:cs="Calibri"/>
                                                  <w:b/>
                                                  <w:bCs/>
                                                  <w:color w:val="FFFFFF"/>
                                                  <w:szCs w:val="22"/>
                                                </w:rPr>
                                                <w:t>2018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vert="horz" wrap="square" lIns="0" tIns="0" rIns="0" bIns="0" anchor="t" anchorCtr="0" upright="1">
                                          <a:spAutoFit/>
                                        </wps:bodyPr>
                                      </wps:wsp>
                                    </a:graphicData>
                                  </a:graphic>
                                  <wp14:sizeRelH relativeFrom="page">
                                    <wp14:pctWidth>0</wp14:pctWidth>
                                  </wp14:sizeRelH>
                                  <wp14:sizeRelV relativeFrom="page">
                                    <wp14:pctHeight>0</wp14:pctHeight>
                                  </wp14:sizeRelV>
                                </wp:anchor>
                              </w:drawing>
                            </mc:Choice>
                            <mc:Fallback>
                              <w:pict>
                                <v:rect id="Rectangle 4" o:spid="_x0000_s1028" style="position:absolute;left:0;text-align:left;margin-left:-135pt;margin-top:-2pt;width:100pt;height:3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" stroked="f">
                                  <v:fill opacity="0"/>
                                  <v:textbox style="mso-fit-shape-to-text:t" inset="0,0,0,0">
                                    <w:txbxContent>
                                      <w:p w:rsidR="00291C67" w:rsidRPr="00D738E4" w:rsidRDefault="00291C67" w:rsidP="00291C67">
                                        <w:pPr>
                                          <w:spacing w:line="340" w:lineRule="atLeast"/>
                                          <w:jc w:val="center"/>
                                          <w:textAlignment w:val="auto"/>
                                          <w:rPr>
                                            <w:rStyle w:val="span"/>
                                            <w:rFonts w:ascii="Calibri" w:eastAsia="Century Gothic" w:hAnsi="Calibri" w:cs="Calibri"/>
                                            <w:b/>
                                            <w:bCs/>
                                            <w:color w:val="FFFFFF"/>
                                            <w:szCs w:val="22"/>
                                          </w:rPr>
                                        </w:pPr>
                                        <w:r w:rsidRPr="00D738E4">
                                          <w:rPr>
                                            <w:rStyle w:val="span"/>
                                            <w:rFonts w:ascii="Calibri" w:eastAsia="Century Gothic" w:hAnsi="Calibri" w:cs="Calibri"/>
                                            <w:b/>
                                            <w:bCs/>
                                            <w:color w:val="FFFFFF"/>
                                            <w:szCs w:val="22"/>
                                          </w:rPr>
                                          <w:t xml:space="preserve">Apr </w:t>
                                        </w:r>
                                        <w:r w:rsidR="005F0F84" w:rsidRPr="00D738E4">
                                          <w:rPr>
                                            <w:rStyle w:val="span"/>
                                            <w:rFonts w:ascii="Calibri" w:eastAsia="Century Gothic" w:hAnsi="Calibri" w:cs="Calibri"/>
                                            <w:b/>
                                            <w:bCs/>
                                            <w:color w:val="FFFFFF"/>
                                            <w:szCs w:val="22"/>
                                          </w:rPr>
                                          <w:t xml:space="preserve">2017 </w:t>
                                        </w:r>
                                      </w:p>
                                      <w:p w:rsidR="000A4A63" w:rsidRPr="00D738E4" w:rsidRDefault="005F0F84" w:rsidP="00291C67">
                                        <w:pPr>
                                          <w:spacing w:line="340" w:lineRule="atLeast"/>
                                          <w:jc w:val="right"/>
                                          <w:textAlignment w:val="auto"/>
                                          <w:rPr>
                                            <w:rStyle w:val="documentparagraphdateswrapper"/>
                                            <w:rFonts w:ascii="Calibri" w:eastAsia="Century Gothic" w:hAnsi="Calibri" w:cs="Calibri"/>
                                            <w:szCs w:val="22"/>
                                          </w:rPr>
                                        </w:pPr>
                                        <w:r w:rsidRPr="00D738E4">
                                          <w:rPr>
                                            <w:rStyle w:val="span"/>
                                            <w:rFonts w:ascii="Calibri" w:eastAsia="Century Gothic" w:hAnsi="Calibri" w:cs="Calibri"/>
                                            <w:b/>
                                            <w:bCs/>
                                            <w:color w:val="FFFFFF"/>
                                            <w:szCs w:val="22"/>
                                          </w:rPr>
                                          <w:t xml:space="preserve">- </w:t>
                                        </w:r>
                                        <w:r w:rsidR="00291C67" w:rsidRPr="00D738E4">
                                          <w:rPr>
                                            <w:rStyle w:val="span"/>
                                            <w:rFonts w:ascii="Calibri" w:eastAsia="Century Gothic" w:hAnsi="Calibri" w:cs="Calibri"/>
                                            <w:b/>
                                            <w:bCs/>
                                            <w:color w:val="FFFFFF"/>
                                            <w:szCs w:val="22"/>
                                          </w:rPr>
                                          <w:t xml:space="preserve">May </w:t>
                                        </w:r>
                                        <w:r w:rsidRPr="00D738E4">
                                          <w:rPr>
                                            <w:rStyle w:val="span"/>
                                            <w:rFonts w:ascii="Calibri" w:eastAsia="Century Gothic" w:hAnsi="Calibri" w:cs="Calibri"/>
                                            <w:b/>
                                            <w:bCs/>
                                            <w:color w:val="FFFFFF"/>
                                            <w:szCs w:val="22"/>
                                          </w:rPr>
                                          <w:t>2018</w:t>
                                        </w:r>
                                      </w:p>
                                    </w:txbxContent>
                                  </v:textbox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834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0A4A63" w:rsidRPr="00D738E4" w:rsidRDefault="005F0F84">
                        <w:pPr>
                          <w:pStyle w:val="documentspanpaddedline"/>
                          <w:spacing w:line="340" w:lineRule="atLeast"/>
                          <w:rPr>
                            <w:rStyle w:val="span"/>
                            <w:rFonts w:ascii="Calibri" w:eastAsia="Century Gothic" w:hAnsi="Calibri" w:cs="Calibri"/>
                            <w:color w:val="000000"/>
                            <w:sz w:val="22"/>
                            <w:szCs w:val="22"/>
                          </w:rPr>
                        </w:pPr>
                        <w:r w:rsidRPr="00D738E4">
                          <w:rPr>
                            <w:rStyle w:val="documentspanjobtitle"/>
                            <w:rFonts w:ascii="Calibri" w:eastAsia="Century Gothic" w:hAnsi="Calibri" w:cs="Calibri"/>
                            <w:color w:val="000000"/>
                            <w:sz w:val="28"/>
                            <w:szCs w:val="28"/>
                          </w:rPr>
                          <w:t>Full Stack Software Developer</w:t>
                        </w:r>
                      </w:p>
                      <w:p w:rsidR="000A4A63" w:rsidRPr="00D738E4" w:rsidRDefault="005F0F84">
                        <w:pPr>
                          <w:pStyle w:val="documentspanpaddedline"/>
                          <w:spacing w:line="340" w:lineRule="atLeast"/>
                          <w:rPr>
                            <w:rStyle w:val="documentsinglecolumnCharacter"/>
                            <w:rFonts w:ascii="Calibri" w:eastAsia="Century Gothic" w:hAnsi="Calibri" w:cs="Calibri"/>
                            <w:i/>
                            <w:iCs/>
                            <w:color w:val="000000"/>
                            <w:szCs w:val="22"/>
                          </w:rPr>
                        </w:pPr>
                        <w:r w:rsidRPr="00D738E4">
                          <w:rPr>
                            <w:rStyle w:val="span"/>
                            <w:rFonts w:ascii="Calibri" w:eastAsia="Century Gothic" w:hAnsi="Calibri" w:cs="Calibri"/>
                            <w:i/>
                            <w:iCs/>
                            <w:color w:val="000000"/>
                            <w:szCs w:val="22"/>
                          </w:rPr>
                          <w:t>EBQ, Austin, TX</w:t>
                        </w:r>
                      </w:p>
                      <w:p w:rsidR="000A4A63" w:rsidRPr="00D738E4" w:rsidRDefault="005F0F84" w:rsidP="00291C67">
                        <w:pPr>
                          <w:pStyle w:val="documentulli"/>
                          <w:numPr>
                            <w:ilvl w:val="0"/>
                            <w:numId w:val="3"/>
                          </w:numPr>
                          <w:spacing w:line="340" w:lineRule="atLeast"/>
                          <w:ind w:left="320" w:hanging="201"/>
                          <w:jc w:val="both"/>
                          <w:rPr>
                            <w:rStyle w:val="span"/>
                            <w:rFonts w:ascii="Calibri" w:eastAsia="Century Gothic" w:hAnsi="Calibri" w:cs="Calibri"/>
                            <w:color w:val="000000"/>
                            <w:szCs w:val="22"/>
                          </w:rPr>
                        </w:pPr>
                        <w:r w:rsidRPr="00D738E4">
                          <w:rPr>
                            <w:rStyle w:val="span"/>
                            <w:rFonts w:ascii="Calibri" w:eastAsia="Century Gothic" w:hAnsi="Calibri" w:cs="Calibri"/>
                            <w:color w:val="000000"/>
                            <w:szCs w:val="22"/>
                          </w:rPr>
                          <w:t>Developed backend systems using Java and Python to support core website functionality and internal business workflows.</w:t>
                        </w:r>
                      </w:p>
                      <w:p w:rsidR="000A4A63" w:rsidRPr="00D738E4" w:rsidRDefault="005F0F84" w:rsidP="00291C67">
                        <w:pPr>
                          <w:pStyle w:val="documentulli"/>
                          <w:numPr>
                            <w:ilvl w:val="0"/>
                            <w:numId w:val="3"/>
                          </w:numPr>
                          <w:spacing w:line="340" w:lineRule="atLeast"/>
                          <w:ind w:left="320" w:hanging="201"/>
                          <w:jc w:val="both"/>
                          <w:rPr>
                            <w:rStyle w:val="span"/>
                            <w:rFonts w:ascii="Calibri" w:eastAsia="Century Gothic" w:hAnsi="Calibri" w:cs="Calibri"/>
                            <w:color w:val="000000"/>
                            <w:szCs w:val="22"/>
                          </w:rPr>
                        </w:pPr>
                        <w:r w:rsidRPr="00D738E4">
                          <w:rPr>
                            <w:rStyle w:val="span"/>
                            <w:rFonts w:ascii="Calibri" w:eastAsia="Century Gothic" w:hAnsi="Calibri" w:cs="Calibri"/>
                            <w:color w:val="000000"/>
                            <w:szCs w:val="22"/>
                          </w:rPr>
                          <w:t>Designed and implemented RESTful APIs and database structures for dynamic content and efficient data processing.</w:t>
                        </w:r>
                      </w:p>
                      <w:p w:rsidR="000A4A63" w:rsidRPr="00D738E4" w:rsidRDefault="005F0F84" w:rsidP="00291C67">
                        <w:pPr>
                          <w:pStyle w:val="documentulli"/>
                          <w:numPr>
                            <w:ilvl w:val="0"/>
                            <w:numId w:val="3"/>
                          </w:numPr>
                          <w:spacing w:line="340" w:lineRule="atLeast"/>
                          <w:ind w:left="320" w:hanging="201"/>
                          <w:jc w:val="both"/>
                          <w:rPr>
                            <w:rStyle w:val="span"/>
                            <w:rFonts w:ascii="Calibri" w:eastAsia="Century Gothic" w:hAnsi="Calibri" w:cs="Calibri"/>
                            <w:color w:val="000000"/>
                            <w:szCs w:val="22"/>
                          </w:rPr>
                        </w:pPr>
                        <w:r w:rsidRPr="00D738E4">
                          <w:rPr>
                            <w:rStyle w:val="span"/>
                            <w:rFonts w:ascii="Calibri" w:eastAsia="Century Gothic" w:hAnsi="Calibri" w:cs="Calibri"/>
                            <w:color w:val="000000"/>
                            <w:szCs w:val="22"/>
                          </w:rPr>
                          <w:t>Integrated backend services with internal tools and systems to improve operational efficiency and data flow.</w:t>
                        </w:r>
                      </w:p>
                      <w:p w:rsidR="000A4A63" w:rsidRPr="00D738E4" w:rsidRDefault="005F0F84" w:rsidP="00291C67">
                        <w:pPr>
                          <w:pStyle w:val="documentulli"/>
                          <w:numPr>
                            <w:ilvl w:val="0"/>
                            <w:numId w:val="3"/>
                          </w:numPr>
                          <w:spacing w:line="340" w:lineRule="atLeast"/>
                          <w:ind w:left="320" w:hanging="201"/>
                          <w:jc w:val="both"/>
                          <w:rPr>
                            <w:rStyle w:val="span"/>
                            <w:rFonts w:ascii="Calibri" w:eastAsia="Century Gothic" w:hAnsi="Calibri" w:cs="Calibri"/>
                            <w:color w:val="000000"/>
                            <w:sz w:val="22"/>
                            <w:szCs w:val="22"/>
                          </w:rPr>
                        </w:pPr>
                        <w:r w:rsidRPr="00D738E4">
                          <w:rPr>
                            <w:rStyle w:val="span"/>
                            <w:rFonts w:ascii="Calibri" w:eastAsia="Century Gothic" w:hAnsi="Calibri" w:cs="Calibri"/>
                            <w:color w:val="000000"/>
                            <w:szCs w:val="22"/>
                          </w:rPr>
                          <w:t>Collaborated with designers and stakeholders to deliver new features, resolve issues, and optimize system performance.</w:t>
                        </w:r>
                      </w:p>
                      <w:p w:rsidR="000A4A63" w:rsidRPr="00D738E4" w:rsidRDefault="005F0F84">
                        <w:pPr>
                          <w:spacing w:line="340" w:lineRule="atLeast"/>
                          <w:textAlignment w:val="auto"/>
                          <w:rPr>
                            <w:rStyle w:val="span"/>
                            <w:rFonts w:ascii="Calibri" w:eastAsia="Century Gothic" w:hAnsi="Calibri" w:cs="Calibri"/>
                            <w:color w:val="000000"/>
                            <w:sz w:val="22"/>
                            <w:szCs w:val="22"/>
                          </w:rPr>
                        </w:pPr>
                        <w:r w:rsidRPr="00D738E4">
                          <w:rPr>
                            <w:rStyle w:val="span"/>
                            <w:rFonts w:ascii="Calibri" w:eastAsia="Century Gothic" w:hAnsi="Calibri" w:cs="Calibri"/>
                            <w:color w:val="000000"/>
                            <w:sz w:val="22"/>
                            <w:szCs w:val="22"/>
                          </w:rPr>
                          <w:t> </w:t>
                        </w:r>
                      </w:p>
                    </w:tc>
                  </w:tr>
                </w:tbl>
                <w:p w:rsidR="000A4A63" w:rsidRPr="00D738E4" w:rsidRDefault="000A4A63">
                  <w:pPr>
                    <w:rPr>
                      <w:rStyle w:val="documentsectiontitle"/>
                      <w:rFonts w:ascii="Calibri" w:eastAsia="Century Gothic" w:hAnsi="Calibri" w:cs="Calibri"/>
                      <w:b/>
                      <w:bCs/>
                    </w:rPr>
                  </w:pPr>
                </w:p>
              </w:tc>
            </w:tr>
          </w:tbl>
          <w:p w:rsidR="000A4A63" w:rsidRPr="00D738E4" w:rsidRDefault="000A4A63">
            <w:pPr>
              <w:rPr>
                <w:rFonts w:ascii="Calibri" w:hAnsi="Calibri" w:cs="Calibri"/>
                <w:vanish/>
              </w:rPr>
            </w:pPr>
          </w:p>
          <w:tbl>
            <w:tblPr>
              <w:tblStyle w:val="documentsectionTable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40"/>
              <w:gridCol w:w="8860"/>
            </w:tblGrid>
            <w:tr w:rsidR="000A4A63" w:rsidRPr="00D738E4">
              <w:trPr>
                <w:tblCellSpacing w:w="0" w:type="dxa"/>
              </w:trPr>
              <w:tc>
                <w:tcPr>
                  <w:tcW w:w="24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0A4A63" w:rsidRPr="00D738E4" w:rsidRDefault="000A4A63">
                  <w:pPr>
                    <w:pStyle w:val="documentsectionleftmargincellParagraph"/>
                    <w:spacing w:line="320" w:lineRule="atLeast"/>
                    <w:textAlignment w:val="auto"/>
                    <w:rPr>
                      <w:rStyle w:val="documentsectionleftmargincell"/>
                      <w:rFonts w:ascii="Calibri" w:eastAsia="Century Gothic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8860" w:type="dxa"/>
                  <w:tcBorders>
                    <w:left w:val="single" w:sz="8" w:space="0" w:color="CCCCCC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0A4A63" w:rsidRPr="00D738E4" w:rsidRDefault="005F0F84">
                  <w:pPr>
                    <w:pStyle w:val="documentsectionparagraphwrapperheading"/>
                    <w:pBdr>
                      <w:top w:val="none" w:sz="0" w:space="15" w:color="auto"/>
                      <w:bottom w:val="none" w:sz="0" w:space="10" w:color="auto"/>
                    </w:pBdr>
                    <w:spacing w:line="320" w:lineRule="atLeast"/>
                    <w:ind w:left="500"/>
                    <w:rPr>
                      <w:rStyle w:val="documentsectionparagraphwrapper"/>
                      <w:rFonts w:ascii="Calibri" w:eastAsia="Century Gothic" w:hAnsi="Calibri" w:cs="Calibri"/>
                      <w:b/>
                      <w:bCs/>
                      <w:color w:val="002E58"/>
                      <w:sz w:val="22"/>
                      <w:szCs w:val="22"/>
                    </w:rPr>
                  </w:pPr>
                  <w:r w:rsidRPr="00D738E4">
                    <w:rPr>
                      <w:rStyle w:val="documentsectionparagraphwrapper"/>
                      <w:rFonts w:ascii="Calibri" w:eastAsia="Century Gothic" w:hAnsi="Calibri" w:cs="Calibri"/>
                      <w:b/>
                      <w:bCs/>
                      <w:noProof/>
                      <w:color w:val="002E58"/>
                      <w:sz w:val="22"/>
                      <w:szCs w:val="22"/>
                    </w:rPr>
                    <w:drawing>
                      <wp:anchor distT="0" distB="0" distL="114300" distR="114300" simplePos="0" relativeHeight="251641344" behindDoc="0" locked="0" layoutInCell="1" allowOverlap="1" wp14:anchorId="5FB257E4" wp14:editId="57E2C20F">
                        <wp:simplePos x="0" y="0"/>
                        <wp:positionH relativeFrom="column">
                          <wp:posOffset>-190500</wp:posOffset>
                        </wp:positionH>
                        <wp:positionV relativeFrom="paragraph">
                          <wp:posOffset>127000</wp:posOffset>
                        </wp:positionV>
                        <wp:extent cx="368300" cy="368935"/>
                        <wp:effectExtent l="0" t="0" r="0" b="0"/>
                        <wp:wrapNone/>
                        <wp:docPr id="100018" name="Picture 100018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18" name="Picture 100018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68466" cy="36867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 w:rsidRPr="00D738E4">
                    <w:rPr>
                      <w:rStyle w:val="documentsectiontitle"/>
                      <w:rFonts w:ascii="Calibri" w:eastAsia="Century Gothic" w:hAnsi="Calibri" w:cs="Calibri"/>
                      <w:b/>
                      <w:bCs/>
                    </w:rPr>
                    <w:t>Education</w:t>
                  </w: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00"/>
                    <w:gridCol w:w="8340"/>
                  </w:tblGrid>
                  <w:tr w:rsidR="000A4A63" w:rsidRPr="00D738E4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0A4A63" w:rsidRPr="00D738E4" w:rsidRDefault="005F0F84">
                        <w:pPr>
                          <w:spacing w:line="340" w:lineRule="atLeast"/>
                          <w:jc w:val="right"/>
                          <w:textAlignment w:val="auto"/>
                          <w:rPr>
                            <w:rStyle w:val="documentparagraphdateswrapper"/>
                            <w:rFonts w:ascii="Calibri" w:eastAsia="Century Gothic" w:hAnsi="Calibri" w:cs="Calibri"/>
                            <w:sz w:val="22"/>
                            <w:szCs w:val="22"/>
                          </w:rPr>
                        </w:pPr>
                        <w:r w:rsidRPr="00D738E4">
                          <w:rPr>
                            <w:rStyle w:val="documentparagraphdateswrapper"/>
                            <w:rFonts w:ascii="Calibri" w:eastAsia="Century Gothic" w:hAnsi="Calibri" w:cs="Calibri"/>
                            <w:noProof/>
                            <w:sz w:val="22"/>
                            <w:szCs w:val="22"/>
                          </w:rPr>
                          <w:drawing>
                            <wp:anchor distT="0" distB="0" distL="114300" distR="114300" simplePos="0" relativeHeight="251642368" behindDoc="0" locked="0" layoutInCell="1" allowOverlap="1" wp14:anchorId="313B996F" wp14:editId="567A04F3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235" cy="102235"/>
                              <wp:effectExtent l="0" t="0" r="0" b="0"/>
                              <wp:wrapNone/>
                              <wp:docPr id="100020" name="Picture 100020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20" name="Picture 100020"/>
                                      <pic:cNvPicPr/>
                                    </pic:nvPicPr>
                                    <pic:blipFill>
                                      <a:blip r:embed="rId1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  <w:r w:rsidR="00D738E4">
                          <w:rPr>
                            <w:rFonts w:ascii="Calibri" w:hAnsi="Calibri" w:cs="Calibri"/>
                            <w:noProof/>
                          </w:rPr>
                          <mc:AlternateContent>
                            <mc:Choice Requires="wps">
                              <w:drawing>
                                <wp:anchor distT="0" distB="0" distL="114300" distR="114300" simplePos="0" relativeHeight="251668480" behindDoc="0" locked="0" layoutInCell="1" allowOverlap="1">
                                  <wp:simplePos x="0" y="0"/>
                                  <wp:positionH relativeFrom="column">
                                    <wp:posOffset>-1714500</wp:posOffset>
                                  </wp:positionH>
                                  <wp:positionV relativeFrom="paragraph">
                                    <wp:posOffset>-25400</wp:posOffset>
                                  </wp:positionV>
                                  <wp:extent cx="1270000" cy="215900"/>
                                  <wp:effectExtent l="0" t="3175" r="0" b="0"/>
                                  <wp:wrapNone/>
                                  <wp:docPr id="2" name="Rectangle 5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0" y="0"/>
                                            <a:ext cx="1270000" cy="2159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rgbClr val="FFFFFF">
                                              <a:alpha val="0"/>
                                            </a:srgbClr>
                                          </a:solidFill>
                                          <a:ln>
                                            <a:noFill/>
                                          </a:ln>
                                          <a:extLst>
                                            <a:ext uri="{91240B29-F687-4F45-9708-019B960494DF}">
                                              <a14:hiddenLine xmlns:a14="http://schemas.microsoft.com/office/drawing/2010/main" w="9525">
                                                <a:solidFill>
                                                  <a:srgbClr val="000000"/>
                                                </a:solidFill>
                                                <a:miter lim="800000"/>
                                                <a:headEnd/>
                                                <a:tailEnd/>
                                              </a14:hiddenLine>
                                            </a:ext>
                                          </a:extLst>
                                        </wps:spPr>
                                        <wps:txbx>
                                          <w:txbxContent>
                                            <w:p w:rsidR="000A4A63" w:rsidRPr="00D738E4" w:rsidRDefault="00291C67">
                                              <w:pPr>
                                                <w:spacing w:line="340" w:lineRule="atLeast"/>
                                                <w:jc w:val="right"/>
                                                <w:textAlignment w:val="auto"/>
                                                <w:rPr>
                                                  <w:rStyle w:val="documentparagraphdateswrapper"/>
                                                  <w:rFonts w:ascii="Century Gothic" w:eastAsia="Century Gothic" w:hAnsi="Century Gothic" w:cs="Century Gothic"/>
                                                  <w:szCs w:val="22"/>
                                                </w:rPr>
                                              </w:pPr>
                                              <w:r w:rsidRPr="00D738E4">
                                                <w:rPr>
                                                  <w:rStyle w:val="span"/>
                                                  <w:rFonts w:ascii="Century Gothic" w:eastAsia="Century Gothic" w:hAnsi="Century Gothic" w:cs="Century Gothic"/>
                                                  <w:b/>
                                                  <w:bCs/>
                                                  <w:color w:val="FFFFFF"/>
                                                  <w:szCs w:val="22"/>
                                                </w:rPr>
                                                <w:t xml:space="preserve">Mar </w:t>
                                              </w:r>
                                              <w:r w:rsidR="005F0F84" w:rsidRPr="00D738E4">
                                                <w:rPr>
                                                  <w:rStyle w:val="span"/>
                                                  <w:rFonts w:ascii="Century Gothic" w:eastAsia="Century Gothic" w:hAnsi="Century Gothic" w:cs="Century Gothic"/>
                                                  <w:b/>
                                                  <w:bCs/>
                                                  <w:color w:val="FFFFFF"/>
                                                  <w:szCs w:val="22"/>
                                                </w:rPr>
                                                <w:t>2017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vert="horz" wrap="square" lIns="0" tIns="0" rIns="0" bIns="0" anchor="t" anchorCtr="0" upright="1">
                                          <a:spAutoFit/>
                                        </wps:bodyPr>
                                      </wps:wsp>
                                    </a:graphicData>
                                  </a:graphic>
                                  <wp14:sizeRelH relativeFrom="page">
                                    <wp14:pctWidth>0</wp14:pctWidth>
                                  </wp14:sizeRelH>
                                  <wp14:sizeRelV relativeFrom="page">
                                    <wp14:pctHeight>0</wp14:pctHeight>
                                  </wp14:sizeRelV>
                                </wp:anchor>
                              </w:drawing>
                            </mc:Choice>
                            <mc:Fallback>
                              <w:pict>
                                <v:rect id="Rectangle 5" o:spid="_x0000_s1029" style="position:absolute;left:0;text-align:left;margin-left:-135pt;margin-top:-2pt;width:100pt;height:17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" stroked="f">
                                  <v:fill opacity="0"/>
                                  <v:textbox style="mso-fit-shape-to-text:t" inset="0,0,0,0">
                                    <w:txbxContent>
                                      <w:p w:rsidR="000A4A63" w:rsidRPr="00D738E4" w:rsidRDefault="00291C67">
                                        <w:pPr>
                                          <w:spacing w:line="340" w:lineRule="atLeast"/>
                                          <w:jc w:val="right"/>
                                          <w:textAlignment w:val="auto"/>
                                          <w:rPr>
                                            <w:rStyle w:val="documentparagraphdateswrapper"/>
                                            <w:rFonts w:ascii="Century Gothic" w:eastAsia="Century Gothic" w:hAnsi="Century Gothic" w:cs="Century Gothic"/>
                                            <w:szCs w:val="22"/>
                                          </w:rPr>
                                        </w:pPr>
                                        <w:r w:rsidRPr="00D738E4">
                                          <w:rPr>
                                            <w:rStyle w:val="span"/>
                                            <w:rFonts w:ascii="Century Gothic" w:eastAsia="Century Gothic" w:hAnsi="Century Gothic" w:cs="Century Gothic"/>
                                            <w:b/>
                                            <w:bCs/>
                                            <w:color w:val="FFFFFF"/>
                                            <w:szCs w:val="22"/>
                                          </w:rPr>
                                          <w:t xml:space="preserve">Mar </w:t>
                                        </w:r>
                                        <w:r w:rsidR="005F0F84" w:rsidRPr="00D738E4">
                                          <w:rPr>
                                            <w:rStyle w:val="span"/>
                                            <w:rFonts w:ascii="Century Gothic" w:eastAsia="Century Gothic" w:hAnsi="Century Gothic" w:cs="Century Gothic"/>
                                            <w:b/>
                                            <w:bCs/>
                                            <w:color w:val="FFFFFF"/>
                                            <w:szCs w:val="22"/>
                                          </w:rPr>
                                          <w:t>2017</w:t>
                                        </w:r>
                                      </w:p>
                                    </w:txbxContent>
                                  </v:textbox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834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0A4A63" w:rsidRPr="00D738E4" w:rsidRDefault="005F0F84">
                        <w:pPr>
                          <w:pStyle w:val="documentspanpaddedline"/>
                          <w:spacing w:line="340" w:lineRule="atLeast"/>
                          <w:rPr>
                            <w:rStyle w:val="documentsinglecolumnCharacter"/>
                            <w:rFonts w:ascii="Calibri" w:eastAsia="Century Gothic" w:hAnsi="Calibri" w:cs="Calibri"/>
                            <w:color w:val="000000"/>
                            <w:sz w:val="22"/>
                            <w:szCs w:val="22"/>
                          </w:rPr>
                        </w:pPr>
                        <w:r w:rsidRPr="00D738E4">
                          <w:rPr>
                            <w:rStyle w:val="documentspandegree"/>
                            <w:rFonts w:ascii="Calibri" w:eastAsia="Century Gothic" w:hAnsi="Calibri" w:cs="Calibri"/>
                            <w:color w:val="000000"/>
                            <w:sz w:val="28"/>
                            <w:szCs w:val="28"/>
                          </w:rPr>
                          <w:t xml:space="preserve">Bachelor of </w:t>
                        </w:r>
                        <w:r w:rsidR="00E164C7" w:rsidRPr="00D738E4">
                          <w:rPr>
                            <w:rStyle w:val="documentspandegree"/>
                            <w:rFonts w:ascii="Calibri" w:eastAsia="Century Gothic" w:hAnsi="Calibri" w:cs="Calibri"/>
                            <w:color w:val="000000"/>
                            <w:sz w:val="28"/>
                            <w:szCs w:val="28"/>
                          </w:rPr>
                          <w:t>Engineering</w:t>
                        </w:r>
                        <w:r w:rsidRPr="00D738E4">
                          <w:rPr>
                            <w:rStyle w:val="documentspandegree"/>
                            <w:rFonts w:ascii="Calibri" w:eastAsia="Century Gothic" w:hAnsi="Calibri" w:cs="Calibri"/>
                            <w:color w:val="000000"/>
                            <w:sz w:val="28"/>
                            <w:szCs w:val="28"/>
                          </w:rPr>
                          <w:t xml:space="preserve">: </w:t>
                        </w:r>
                        <w:r w:rsidRPr="00D738E4">
                          <w:rPr>
                            <w:rStyle w:val="documentspanprogramline"/>
                            <w:rFonts w:ascii="Calibri" w:eastAsia="Century Gothic" w:hAnsi="Calibri" w:cs="Calibri"/>
                            <w:color w:val="000000"/>
                            <w:sz w:val="28"/>
                            <w:szCs w:val="28"/>
                          </w:rPr>
                          <w:t>Computer Science</w:t>
                        </w:r>
                      </w:p>
                      <w:p w:rsidR="000A4A63" w:rsidRPr="00D738E4" w:rsidRDefault="005F0F84">
                        <w:pPr>
                          <w:pStyle w:val="documentspanpaddedline"/>
                          <w:spacing w:line="340" w:lineRule="atLeast"/>
                          <w:rPr>
                            <w:rStyle w:val="documentsinglecolumnCharacter"/>
                            <w:rFonts w:ascii="Calibri" w:eastAsia="Century Gothic" w:hAnsi="Calibri" w:cs="Calibri"/>
                            <w:iCs/>
                            <w:color w:val="000000"/>
                            <w:szCs w:val="22"/>
                          </w:rPr>
                        </w:pPr>
                        <w:r w:rsidRPr="00D738E4">
                          <w:rPr>
                            <w:rStyle w:val="span"/>
                            <w:rFonts w:ascii="Calibri" w:eastAsia="Century Gothic" w:hAnsi="Calibri" w:cs="Calibri"/>
                            <w:i/>
                            <w:iCs/>
                            <w:color w:val="000000"/>
                            <w:szCs w:val="22"/>
                          </w:rPr>
                          <w:t>Texas A&amp;M University</w:t>
                        </w:r>
                        <w:r w:rsidR="00A930BA" w:rsidRPr="00D738E4">
                          <w:rPr>
                            <w:rStyle w:val="span"/>
                            <w:rFonts w:ascii="Calibri" w:eastAsia="Century Gothic" w:hAnsi="Calibri" w:cs="Calibri"/>
                            <w:i/>
                            <w:iCs/>
                            <w:color w:val="000000"/>
                            <w:szCs w:val="22"/>
                          </w:rPr>
                          <w:t xml:space="preserve"> </w:t>
                        </w:r>
                        <w:r w:rsidR="00391F12" w:rsidRPr="00D738E4">
                          <w:rPr>
                            <w:rStyle w:val="span"/>
                            <w:rFonts w:ascii="Calibri" w:eastAsia="Century Gothic" w:hAnsi="Calibri" w:cs="Calibri"/>
                            <w:iCs/>
                            <w:color w:val="000000"/>
                            <w:szCs w:val="22"/>
                          </w:rPr>
                          <w:t>-</w:t>
                        </w:r>
                        <w:r w:rsidR="00A930BA" w:rsidRPr="00D738E4">
                          <w:rPr>
                            <w:rStyle w:val="span"/>
                            <w:rFonts w:ascii="Calibri" w:eastAsia="Century Gothic" w:hAnsi="Calibri" w:cs="Calibri"/>
                            <w:iCs/>
                            <w:color w:val="000000"/>
                            <w:szCs w:val="22"/>
                          </w:rPr>
                          <w:t xml:space="preserve"> Kingsville</w:t>
                        </w:r>
                      </w:p>
                      <w:p w:rsidR="000A4A63" w:rsidRPr="00D738E4" w:rsidRDefault="000A4A63">
                        <w:pPr>
                          <w:pStyle w:val="documentspanpaddedline"/>
                          <w:spacing w:line="340" w:lineRule="atLeast"/>
                          <w:rPr>
                            <w:rStyle w:val="documentsinglecolumnCharacter"/>
                            <w:rFonts w:ascii="Calibri" w:eastAsia="Century Gothic" w:hAnsi="Calibri" w:cs="Calibri"/>
                            <w:color w:val="000000"/>
                            <w:sz w:val="22"/>
                            <w:szCs w:val="22"/>
                          </w:rPr>
                        </w:pPr>
                      </w:p>
                    </w:tc>
                  </w:tr>
                </w:tbl>
                <w:p w:rsidR="000A4A63" w:rsidRPr="00D738E4" w:rsidRDefault="000A4A63">
                  <w:pPr>
                    <w:rPr>
                      <w:rStyle w:val="documentsectiontitle"/>
                      <w:rFonts w:ascii="Calibri" w:eastAsia="Century Gothic" w:hAnsi="Calibri" w:cs="Calibri"/>
                      <w:b/>
                      <w:bCs/>
                    </w:rPr>
                  </w:pPr>
                </w:p>
              </w:tc>
            </w:tr>
          </w:tbl>
          <w:p w:rsidR="000A4A63" w:rsidRPr="00D738E4" w:rsidRDefault="000A4A63">
            <w:pPr>
              <w:rPr>
                <w:rFonts w:ascii="Calibri" w:hAnsi="Calibri" w:cs="Calibri"/>
                <w:vanish/>
              </w:rPr>
            </w:pPr>
          </w:p>
          <w:tbl>
            <w:tblPr>
              <w:tblStyle w:val="documentsectionTable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40"/>
              <w:gridCol w:w="8860"/>
            </w:tblGrid>
            <w:tr w:rsidR="000A4A63" w:rsidRPr="00D738E4">
              <w:trPr>
                <w:tblCellSpacing w:w="0" w:type="dxa"/>
              </w:trPr>
              <w:tc>
                <w:tcPr>
                  <w:tcW w:w="24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0A4A63" w:rsidRPr="00D738E4" w:rsidRDefault="000A4A63">
                  <w:pPr>
                    <w:pStyle w:val="documentsectionleftmargincellParagraph"/>
                    <w:spacing w:line="320" w:lineRule="atLeast"/>
                    <w:textAlignment w:val="auto"/>
                    <w:rPr>
                      <w:rStyle w:val="documentsectionleftmargincell"/>
                      <w:rFonts w:ascii="Calibri" w:eastAsia="Century Gothic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8860" w:type="dxa"/>
                  <w:tcBorders>
                    <w:left w:val="single" w:sz="8" w:space="0" w:color="CCCCCC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0A4A63" w:rsidRPr="00D738E4" w:rsidRDefault="005F0F84">
                  <w:pPr>
                    <w:pStyle w:val="documentsectionparagraphwrapperheading"/>
                    <w:pBdr>
                      <w:top w:val="none" w:sz="0" w:space="15" w:color="auto"/>
                      <w:bottom w:val="none" w:sz="0" w:space="10" w:color="auto"/>
                    </w:pBdr>
                    <w:spacing w:line="320" w:lineRule="atLeast"/>
                    <w:ind w:left="500"/>
                    <w:rPr>
                      <w:rStyle w:val="documentsectionparagraphwrapper"/>
                      <w:rFonts w:ascii="Calibri" w:eastAsia="Century Gothic" w:hAnsi="Calibri" w:cs="Calibri"/>
                      <w:b/>
                      <w:bCs/>
                      <w:color w:val="002E58"/>
                      <w:sz w:val="22"/>
                      <w:szCs w:val="22"/>
                    </w:rPr>
                  </w:pPr>
                  <w:r w:rsidRPr="00D738E4">
                    <w:rPr>
                      <w:rStyle w:val="documentsectionparagraphwrapper"/>
                      <w:rFonts w:ascii="Calibri" w:eastAsia="Century Gothic" w:hAnsi="Calibri" w:cs="Calibri"/>
                      <w:b/>
                      <w:bCs/>
                      <w:noProof/>
                      <w:color w:val="002E58"/>
                      <w:sz w:val="22"/>
                      <w:szCs w:val="22"/>
                    </w:rPr>
                    <w:drawing>
                      <wp:anchor distT="0" distB="0" distL="114300" distR="114300" simplePos="0" relativeHeight="251643392" behindDoc="0" locked="0" layoutInCell="1" allowOverlap="1" wp14:anchorId="221CBF03" wp14:editId="43D89CAC">
                        <wp:simplePos x="0" y="0"/>
                        <wp:positionH relativeFrom="column">
                          <wp:posOffset>-190500</wp:posOffset>
                        </wp:positionH>
                        <wp:positionV relativeFrom="paragraph">
                          <wp:posOffset>127000</wp:posOffset>
                        </wp:positionV>
                        <wp:extent cx="368300" cy="368935"/>
                        <wp:effectExtent l="0" t="0" r="0" b="0"/>
                        <wp:wrapNone/>
                        <wp:docPr id="100022" name="Picture 100022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22" name="Picture 100022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68466" cy="36867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 w:rsidRPr="00D738E4">
                    <w:rPr>
                      <w:rStyle w:val="documentsectiontitle"/>
                      <w:rFonts w:ascii="Calibri" w:eastAsia="Century Gothic" w:hAnsi="Calibri" w:cs="Calibri"/>
                      <w:b/>
                      <w:bCs/>
                    </w:rPr>
                    <w:t>Skills</w:t>
                  </w: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00"/>
                    <w:gridCol w:w="8340"/>
                  </w:tblGrid>
                  <w:tr w:rsidR="000A4A63" w:rsidRPr="00D738E4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p w:rsidR="000A4A63" w:rsidRPr="00D738E4" w:rsidRDefault="005F0F84">
                        <w:pPr>
                          <w:spacing w:line="340" w:lineRule="atLeast"/>
                          <w:jc w:val="right"/>
                          <w:textAlignment w:val="auto"/>
                          <w:rPr>
                            <w:rStyle w:val="documentparagraphdateswrapper"/>
                            <w:rFonts w:ascii="Calibri" w:eastAsia="Century Gothic" w:hAnsi="Calibri" w:cs="Calibri"/>
                          </w:rPr>
                        </w:pPr>
                        <w:r w:rsidRPr="00D738E4">
                          <w:rPr>
                            <w:rStyle w:val="documentparagraphdateswrapper"/>
                            <w:rFonts w:ascii="Calibri" w:eastAsia="Century Gothic" w:hAnsi="Calibri" w:cs="Calibri"/>
                            <w:noProof/>
                          </w:rPr>
                          <w:drawing>
                            <wp:anchor distT="0" distB="0" distL="114300" distR="114300" simplePos="0" relativeHeight="251645440" behindDoc="0" locked="0" layoutInCell="1" allowOverlap="1" wp14:anchorId="2A2C4B27" wp14:editId="004BE805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235" cy="102235"/>
                              <wp:effectExtent l="0" t="0" r="0" b="0"/>
                              <wp:wrapNone/>
                              <wp:docPr id="100024" name="Picture 100024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24" name="Picture 100024"/>
                                      <pic:cNvPicPr/>
                                    </pic:nvPicPr>
                                    <pic:blipFill>
                                      <a:blip r:embed="rId1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34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tbl>
                        <w:tblPr>
                          <w:tblStyle w:val="documentratvtable"/>
                          <w:tblW w:w="0" w:type="auto"/>
                          <w:tblCellSpacing w:w="0" w:type="dxa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5256"/>
                          <w:gridCol w:w="84"/>
                          <w:gridCol w:w="3000"/>
                        </w:tblGrid>
                        <w:tr w:rsidR="000A4A63" w:rsidRPr="00D738E4">
                          <w:trPr>
                            <w:tblCellSpacing w:w="0" w:type="dxa"/>
                          </w:trPr>
                          <w:tc>
                            <w:tcPr>
                              <w:tcW w:w="5256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:rsidR="000A4A63" w:rsidRPr="00D738E4" w:rsidRDefault="005F0F84">
                              <w:pPr>
                                <w:pStyle w:val="documentleftratvcellfield"/>
                                <w:rPr>
                                  <w:rStyle w:val="documentcommon-lngg-skillleftratvcell"/>
                                  <w:rFonts w:ascii="Calibri" w:eastAsia="Century Gothic" w:hAnsi="Calibri" w:cs="Calibri"/>
                                  <w:color w:val="000000"/>
                                </w:rPr>
                              </w:pPr>
                              <w:r w:rsidRPr="00D738E4">
                                <w:rPr>
                                  <w:rStyle w:val="documentratvtextp"/>
                                  <w:rFonts w:ascii="Calibri" w:eastAsia="Century Gothic" w:hAnsi="Calibri" w:cs="Calibri"/>
                                  <w:color w:val="000000"/>
                                </w:rPr>
                                <w:t>Teamwork &amp; Communication</w:t>
                              </w:r>
                            </w:p>
                          </w:tc>
                          <w:tc>
                            <w:tcPr>
                              <w:tcW w:w="84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bottom"/>
                            </w:tcPr>
                            <w:p w:rsidR="000A4A63" w:rsidRPr="00D738E4" w:rsidRDefault="000A4A63">
                              <w:pPr>
                                <w:pStyle w:val="documentskli-paddingParagraph"/>
                                <w:spacing w:line="10" w:lineRule="atLeast"/>
                                <w:textAlignment w:val="auto"/>
                                <w:rPr>
                                  <w:rStyle w:val="documentskli-padding"/>
                                  <w:rFonts w:ascii="Calibri" w:eastAsia="Century Gothic" w:hAnsi="Calibri" w:cs="Calibri"/>
                                  <w:color w:val="000000"/>
                                </w:rPr>
                              </w:pP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:rsidR="000A4A63" w:rsidRPr="00D738E4" w:rsidRDefault="005F0F84">
                              <w:pPr>
                                <w:pStyle w:val="documentrating-wrapper"/>
                                <w:spacing w:line="340" w:lineRule="atLeast"/>
                                <w:rPr>
                                  <w:rStyle w:val="documentcommon-lngg-skillrightratvcell"/>
                                  <w:rFonts w:ascii="Calibri" w:eastAsia="Century Gothic" w:hAnsi="Calibri" w:cs="Calibri"/>
                                  <w:color w:val="000000"/>
                                </w:rPr>
                              </w:pPr>
                              <w:r w:rsidRPr="00D738E4">
                                <w:rPr>
                                  <w:rStyle w:val="documentcommon-lngg-skillrightratvcell"/>
                                  <w:rFonts w:ascii="Calibri" w:eastAsia="Century Gothic" w:hAnsi="Calibri" w:cs="Calibri"/>
                                  <w:noProof/>
                                  <w:color w:val="000000"/>
                                </w:rPr>
                                <w:drawing>
                                  <wp:inline distT="0" distB="0" distL="0" distR="0" wp14:anchorId="7B10BAEA" wp14:editId="4BDF9E91">
                                    <wp:extent cx="812165" cy="165100"/>
                                    <wp:effectExtent l="0" t="0" r="0" b="0"/>
                                    <wp:docPr id="100026" name="Picture 100026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26" name="Picture 100026"/>
                                            <pic:cNvPicPr/>
                                          </pic:nvPicPr>
                                          <pic:blipFill>
                                            <a:blip r:embed="rId17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 w:rsidR="000A4A63" w:rsidRPr="00D738E4" w:rsidRDefault="000A4A63">
                        <w:pPr>
                          <w:rPr>
                            <w:rStyle w:val="documentparagraphdateswrapper"/>
                            <w:rFonts w:ascii="Calibri" w:eastAsia="Century Gothic" w:hAnsi="Calibri" w:cs="Calibri"/>
                          </w:rPr>
                        </w:pPr>
                      </w:p>
                    </w:tc>
                  </w:tr>
                </w:tbl>
                <w:p w:rsidR="000A4A63" w:rsidRPr="00D738E4" w:rsidRDefault="000A4A63">
                  <w:pPr>
                    <w:rPr>
                      <w:rFonts w:ascii="Calibri" w:hAnsi="Calibri" w:cs="Calibri"/>
                      <w:vanish/>
                    </w:rPr>
                  </w:pP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00"/>
                    <w:gridCol w:w="8340"/>
                  </w:tblGrid>
                  <w:tr w:rsidR="000A4A63" w:rsidRPr="00D738E4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p w:rsidR="000A4A63" w:rsidRPr="00D738E4" w:rsidRDefault="005F0F84">
                        <w:pPr>
                          <w:spacing w:line="340" w:lineRule="atLeast"/>
                          <w:jc w:val="right"/>
                          <w:textAlignment w:val="auto"/>
                          <w:rPr>
                            <w:rStyle w:val="documentparagraphdateswrapper"/>
                            <w:rFonts w:ascii="Calibri" w:eastAsia="Century Gothic" w:hAnsi="Calibri" w:cs="Calibri"/>
                          </w:rPr>
                        </w:pPr>
                        <w:r w:rsidRPr="00D738E4">
                          <w:rPr>
                            <w:rStyle w:val="documentparagraphdateswrapper"/>
                            <w:rFonts w:ascii="Calibri" w:eastAsia="Century Gothic" w:hAnsi="Calibri" w:cs="Calibri"/>
                            <w:noProof/>
                          </w:rPr>
                          <w:drawing>
                            <wp:anchor distT="0" distB="0" distL="114300" distR="114300" simplePos="0" relativeHeight="251647488" behindDoc="0" locked="0" layoutInCell="1" allowOverlap="1" wp14:anchorId="5CD2F6C4" wp14:editId="2451B218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235" cy="102235"/>
                              <wp:effectExtent l="0" t="0" r="0" b="0"/>
                              <wp:wrapNone/>
                              <wp:docPr id="100028" name="Picture 100028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28" name="Picture 100028"/>
                                      <pic:cNvPicPr/>
                                    </pic:nvPicPr>
                                    <pic:blipFill>
                                      <a:blip r:embed="rId1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34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tbl>
                        <w:tblPr>
                          <w:tblStyle w:val="documentratvtable"/>
                          <w:tblW w:w="0" w:type="auto"/>
                          <w:tblCellSpacing w:w="0" w:type="dxa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5256"/>
                          <w:gridCol w:w="84"/>
                          <w:gridCol w:w="3000"/>
                        </w:tblGrid>
                        <w:tr w:rsidR="000A4A63" w:rsidRPr="00D738E4">
                          <w:trPr>
                            <w:tblCellSpacing w:w="0" w:type="dxa"/>
                          </w:trPr>
                          <w:tc>
                            <w:tcPr>
                              <w:tcW w:w="5256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:rsidR="000A4A63" w:rsidRPr="00D738E4" w:rsidRDefault="005F0F84">
                              <w:pPr>
                                <w:pStyle w:val="documentleftratvcellfield"/>
                                <w:rPr>
                                  <w:rStyle w:val="documentcommon-lngg-skillleftratvcell"/>
                                  <w:rFonts w:ascii="Calibri" w:eastAsia="Century Gothic" w:hAnsi="Calibri" w:cs="Calibri"/>
                                  <w:color w:val="000000"/>
                                </w:rPr>
                              </w:pPr>
                              <w:r w:rsidRPr="00D738E4">
                                <w:rPr>
                                  <w:rStyle w:val="documentratvtextp"/>
                                  <w:rFonts w:ascii="Calibri" w:eastAsia="Century Gothic" w:hAnsi="Calibri" w:cs="Calibri"/>
                                  <w:color w:val="000000"/>
                                </w:rPr>
                                <w:t>Problem Solving</w:t>
                              </w:r>
                            </w:p>
                          </w:tc>
                          <w:tc>
                            <w:tcPr>
                              <w:tcW w:w="84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bottom"/>
                            </w:tcPr>
                            <w:p w:rsidR="000A4A63" w:rsidRPr="00D738E4" w:rsidRDefault="000A4A63">
                              <w:pPr>
                                <w:pStyle w:val="documentskli-paddingParagraph"/>
                                <w:spacing w:line="10" w:lineRule="atLeast"/>
                                <w:textAlignment w:val="auto"/>
                                <w:rPr>
                                  <w:rStyle w:val="documentskli-padding"/>
                                  <w:rFonts w:ascii="Calibri" w:eastAsia="Century Gothic" w:hAnsi="Calibri" w:cs="Calibri"/>
                                  <w:color w:val="000000"/>
                                </w:rPr>
                              </w:pP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:rsidR="000A4A63" w:rsidRPr="00D738E4" w:rsidRDefault="005F0F84">
                              <w:pPr>
                                <w:pStyle w:val="documentrating-wrapper"/>
                                <w:spacing w:line="340" w:lineRule="atLeast"/>
                                <w:rPr>
                                  <w:rStyle w:val="documentcommon-lngg-skillrightratvcell"/>
                                  <w:rFonts w:ascii="Calibri" w:eastAsia="Century Gothic" w:hAnsi="Calibri" w:cs="Calibri"/>
                                  <w:color w:val="000000"/>
                                </w:rPr>
                              </w:pPr>
                              <w:r w:rsidRPr="00D738E4">
                                <w:rPr>
                                  <w:rStyle w:val="documentcommon-lngg-skillrightratvcell"/>
                                  <w:rFonts w:ascii="Calibri" w:eastAsia="Century Gothic" w:hAnsi="Calibri" w:cs="Calibri"/>
                                  <w:noProof/>
                                  <w:color w:val="000000"/>
                                </w:rPr>
                                <w:drawing>
                                  <wp:inline distT="0" distB="0" distL="0" distR="0" wp14:anchorId="6D2A03FB" wp14:editId="7FE79609">
                                    <wp:extent cx="812165" cy="165100"/>
                                    <wp:effectExtent l="0" t="0" r="0" b="0"/>
                                    <wp:docPr id="100030" name="Picture 100030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30" name="Picture 100030"/>
                                            <pic:cNvPicPr/>
                                          </pic:nvPicPr>
                                          <pic:blipFill>
                                            <a:blip r:embed="rId17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 w:rsidR="000A4A63" w:rsidRPr="00D738E4" w:rsidRDefault="000A4A63">
                        <w:pPr>
                          <w:rPr>
                            <w:rStyle w:val="documentparagraphdateswrapper"/>
                            <w:rFonts w:ascii="Calibri" w:eastAsia="Century Gothic" w:hAnsi="Calibri" w:cs="Calibri"/>
                          </w:rPr>
                        </w:pPr>
                      </w:p>
                    </w:tc>
                  </w:tr>
                </w:tbl>
                <w:p w:rsidR="000A4A63" w:rsidRPr="00D738E4" w:rsidRDefault="000A4A63">
                  <w:pPr>
                    <w:rPr>
                      <w:rFonts w:ascii="Calibri" w:hAnsi="Calibri" w:cs="Calibri"/>
                      <w:vanish/>
                    </w:rPr>
                  </w:pP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00"/>
                    <w:gridCol w:w="8340"/>
                  </w:tblGrid>
                  <w:tr w:rsidR="000A4A63" w:rsidRPr="00D738E4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p w:rsidR="000A4A63" w:rsidRPr="00D738E4" w:rsidRDefault="005F0F84">
                        <w:pPr>
                          <w:spacing w:line="340" w:lineRule="atLeast"/>
                          <w:jc w:val="right"/>
                          <w:textAlignment w:val="auto"/>
                          <w:rPr>
                            <w:rStyle w:val="documentparagraphdateswrapper"/>
                            <w:rFonts w:ascii="Calibri" w:eastAsia="Century Gothic" w:hAnsi="Calibri" w:cs="Calibri"/>
                          </w:rPr>
                        </w:pPr>
                        <w:r w:rsidRPr="00D738E4">
                          <w:rPr>
                            <w:rStyle w:val="documentparagraphdateswrapper"/>
                            <w:rFonts w:ascii="Calibri" w:eastAsia="Century Gothic" w:hAnsi="Calibri" w:cs="Calibri"/>
                            <w:noProof/>
                          </w:rPr>
                          <w:drawing>
                            <wp:anchor distT="0" distB="0" distL="114300" distR="114300" simplePos="0" relativeHeight="251649536" behindDoc="0" locked="0" layoutInCell="1" allowOverlap="1" wp14:anchorId="7273E029" wp14:editId="626B7FB3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235" cy="102235"/>
                              <wp:effectExtent l="0" t="0" r="0" b="0"/>
                              <wp:wrapNone/>
                              <wp:docPr id="100032" name="Picture 100032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32" name="Picture 100032"/>
                                      <pic:cNvPicPr/>
                                    </pic:nvPicPr>
                                    <pic:blipFill>
                                      <a:blip r:embed="rId1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34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tbl>
                        <w:tblPr>
                          <w:tblStyle w:val="documentratvtable"/>
                          <w:tblW w:w="0" w:type="auto"/>
                          <w:tblCellSpacing w:w="0" w:type="dxa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5256"/>
                          <w:gridCol w:w="84"/>
                          <w:gridCol w:w="3000"/>
                        </w:tblGrid>
                        <w:tr w:rsidR="000A4A63" w:rsidRPr="00D738E4">
                          <w:trPr>
                            <w:tblCellSpacing w:w="0" w:type="dxa"/>
                          </w:trPr>
                          <w:tc>
                            <w:tcPr>
                              <w:tcW w:w="5256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:rsidR="000A4A63" w:rsidRPr="00D738E4" w:rsidRDefault="005F0F84">
                              <w:pPr>
                                <w:pStyle w:val="documentleftratvcellfield"/>
                                <w:rPr>
                                  <w:rStyle w:val="documentcommon-lngg-skillleftratvcell"/>
                                  <w:rFonts w:ascii="Calibri" w:eastAsia="Century Gothic" w:hAnsi="Calibri" w:cs="Calibri"/>
                                  <w:color w:val="000000"/>
                                </w:rPr>
                              </w:pPr>
                              <w:r w:rsidRPr="00D738E4">
                                <w:rPr>
                                  <w:rStyle w:val="documentratvtextp"/>
                                  <w:rFonts w:ascii="Calibri" w:eastAsia="Century Gothic" w:hAnsi="Calibri" w:cs="Calibri"/>
                                  <w:color w:val="000000"/>
                                </w:rPr>
                                <w:t>CI/CD</w:t>
                              </w:r>
                            </w:p>
                          </w:tc>
                          <w:tc>
                            <w:tcPr>
                              <w:tcW w:w="84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bottom"/>
                            </w:tcPr>
                            <w:p w:rsidR="000A4A63" w:rsidRPr="00D738E4" w:rsidRDefault="000A4A63">
                              <w:pPr>
                                <w:pStyle w:val="documentskli-paddingParagraph"/>
                                <w:spacing w:line="10" w:lineRule="atLeast"/>
                                <w:textAlignment w:val="auto"/>
                                <w:rPr>
                                  <w:rStyle w:val="documentskli-padding"/>
                                  <w:rFonts w:ascii="Calibri" w:eastAsia="Century Gothic" w:hAnsi="Calibri" w:cs="Calibri"/>
                                  <w:color w:val="000000"/>
                                </w:rPr>
                              </w:pP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:rsidR="000A4A63" w:rsidRPr="00D738E4" w:rsidRDefault="005F0F84">
                              <w:pPr>
                                <w:pStyle w:val="documentrating-wrapper"/>
                                <w:spacing w:line="340" w:lineRule="atLeast"/>
                                <w:rPr>
                                  <w:rStyle w:val="documentcommon-lngg-skillrightratvcell"/>
                                  <w:rFonts w:ascii="Calibri" w:eastAsia="Century Gothic" w:hAnsi="Calibri" w:cs="Calibri"/>
                                  <w:color w:val="000000"/>
                                </w:rPr>
                              </w:pPr>
                              <w:r w:rsidRPr="00D738E4">
                                <w:rPr>
                                  <w:rStyle w:val="documentcommon-lngg-skillrightratvcell"/>
                                  <w:rFonts w:ascii="Calibri" w:eastAsia="Century Gothic" w:hAnsi="Calibri" w:cs="Calibri"/>
                                  <w:noProof/>
                                  <w:color w:val="000000"/>
                                </w:rPr>
                                <w:drawing>
                                  <wp:inline distT="0" distB="0" distL="0" distR="0" wp14:anchorId="510EEB24" wp14:editId="445F9A3F">
                                    <wp:extent cx="812165" cy="165100"/>
                                    <wp:effectExtent l="0" t="0" r="0" b="0"/>
                                    <wp:docPr id="100034" name="Picture 100034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34" name="Picture 100034"/>
                                            <pic:cNvPicPr/>
                                          </pic:nvPicPr>
                                          <pic:blipFill>
                                            <a:blip r:embed="rId17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 w:rsidR="000A4A63" w:rsidRPr="00D738E4" w:rsidRDefault="000A4A63">
                        <w:pPr>
                          <w:rPr>
                            <w:rStyle w:val="documentparagraphdateswrapper"/>
                            <w:rFonts w:ascii="Calibri" w:eastAsia="Century Gothic" w:hAnsi="Calibri" w:cs="Calibri"/>
                          </w:rPr>
                        </w:pPr>
                      </w:p>
                    </w:tc>
                  </w:tr>
                </w:tbl>
                <w:p w:rsidR="000A4A63" w:rsidRPr="00D738E4" w:rsidRDefault="000A4A63">
                  <w:pPr>
                    <w:rPr>
                      <w:rFonts w:ascii="Calibri" w:hAnsi="Calibri" w:cs="Calibri"/>
                      <w:vanish/>
                    </w:rPr>
                  </w:pP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00"/>
                    <w:gridCol w:w="8340"/>
                  </w:tblGrid>
                  <w:tr w:rsidR="000A4A63" w:rsidRPr="00D738E4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p w:rsidR="000A4A63" w:rsidRPr="00D738E4" w:rsidRDefault="005F0F84">
                        <w:pPr>
                          <w:spacing w:line="340" w:lineRule="atLeast"/>
                          <w:jc w:val="right"/>
                          <w:textAlignment w:val="auto"/>
                          <w:rPr>
                            <w:rStyle w:val="documentparagraphdateswrapper"/>
                            <w:rFonts w:ascii="Calibri" w:eastAsia="Century Gothic" w:hAnsi="Calibri" w:cs="Calibri"/>
                          </w:rPr>
                        </w:pPr>
                        <w:r w:rsidRPr="00D738E4">
                          <w:rPr>
                            <w:rStyle w:val="documentparagraphdateswrapper"/>
                            <w:rFonts w:ascii="Calibri" w:eastAsia="Century Gothic" w:hAnsi="Calibri" w:cs="Calibri"/>
                            <w:noProof/>
                          </w:rPr>
                          <w:drawing>
                            <wp:anchor distT="0" distB="0" distL="114300" distR="114300" simplePos="0" relativeHeight="251651584" behindDoc="0" locked="0" layoutInCell="1" allowOverlap="1" wp14:anchorId="22AD3862" wp14:editId="6A58C4BE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235" cy="102235"/>
                              <wp:effectExtent l="0" t="0" r="0" b="0"/>
                              <wp:wrapNone/>
                              <wp:docPr id="100036" name="Picture 100036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36" name="Picture 100036"/>
                                      <pic:cNvPicPr/>
                                    </pic:nvPicPr>
                                    <pic:blipFill>
                                      <a:blip r:embed="rId1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34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tbl>
                        <w:tblPr>
                          <w:tblStyle w:val="documentratvtable"/>
                          <w:tblW w:w="0" w:type="auto"/>
                          <w:tblCellSpacing w:w="0" w:type="dxa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5256"/>
                          <w:gridCol w:w="84"/>
                          <w:gridCol w:w="3000"/>
                        </w:tblGrid>
                        <w:tr w:rsidR="000A4A63" w:rsidRPr="00D738E4">
                          <w:trPr>
                            <w:tblCellSpacing w:w="0" w:type="dxa"/>
                          </w:trPr>
                          <w:tc>
                            <w:tcPr>
                              <w:tcW w:w="5256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:rsidR="000A4A63" w:rsidRPr="00D738E4" w:rsidRDefault="005F0F84">
                              <w:pPr>
                                <w:pStyle w:val="documentleftratvcellfield"/>
                                <w:rPr>
                                  <w:rStyle w:val="documentcommon-lngg-skillleftratvcell"/>
                                  <w:rFonts w:ascii="Calibri" w:eastAsia="Century Gothic" w:hAnsi="Calibri" w:cs="Calibri"/>
                                  <w:color w:val="000000"/>
                                </w:rPr>
                              </w:pPr>
                              <w:r w:rsidRPr="00D738E4">
                                <w:rPr>
                                  <w:rStyle w:val="documentratvtextp"/>
                                  <w:rFonts w:ascii="Calibri" w:eastAsia="Century Gothic" w:hAnsi="Calibri" w:cs="Calibri"/>
                                  <w:color w:val="000000"/>
                                </w:rPr>
                                <w:t>Cloud Platforms(AWS, GCP, Azure)</w:t>
                              </w:r>
                            </w:p>
                          </w:tc>
                          <w:tc>
                            <w:tcPr>
                              <w:tcW w:w="84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bottom"/>
                            </w:tcPr>
                            <w:p w:rsidR="000A4A63" w:rsidRPr="00D738E4" w:rsidRDefault="000A4A63">
                              <w:pPr>
                                <w:pStyle w:val="documentskli-paddingParagraph"/>
                                <w:spacing w:line="10" w:lineRule="atLeast"/>
                                <w:textAlignment w:val="auto"/>
                                <w:rPr>
                                  <w:rStyle w:val="documentskli-padding"/>
                                  <w:rFonts w:ascii="Calibri" w:eastAsia="Century Gothic" w:hAnsi="Calibri" w:cs="Calibri"/>
                                  <w:color w:val="000000"/>
                                </w:rPr>
                              </w:pP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:rsidR="000A4A63" w:rsidRPr="00D738E4" w:rsidRDefault="005F0F84">
                              <w:pPr>
                                <w:pStyle w:val="documentrating-wrapper"/>
                                <w:spacing w:line="340" w:lineRule="atLeast"/>
                                <w:rPr>
                                  <w:rStyle w:val="documentcommon-lngg-skillrightratvcell"/>
                                  <w:rFonts w:ascii="Calibri" w:eastAsia="Century Gothic" w:hAnsi="Calibri" w:cs="Calibri"/>
                                  <w:color w:val="000000"/>
                                </w:rPr>
                              </w:pPr>
                              <w:r w:rsidRPr="00D738E4">
                                <w:rPr>
                                  <w:rStyle w:val="documentcommon-lngg-skillrightratvcell"/>
                                  <w:rFonts w:ascii="Calibri" w:eastAsia="Century Gothic" w:hAnsi="Calibri" w:cs="Calibri"/>
                                  <w:noProof/>
                                  <w:color w:val="000000"/>
                                </w:rPr>
                                <w:drawing>
                                  <wp:inline distT="0" distB="0" distL="0" distR="0" wp14:anchorId="6A808F41" wp14:editId="61048F79">
                                    <wp:extent cx="812165" cy="165100"/>
                                    <wp:effectExtent l="0" t="0" r="0" b="0"/>
                                    <wp:docPr id="100038" name="Picture 100038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38" name="Picture 100038"/>
                                            <pic:cNvPicPr/>
                                          </pic:nvPicPr>
                                          <pic:blipFill>
                                            <a:blip r:embed="rId17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 w:rsidR="000A4A63" w:rsidRPr="00D738E4" w:rsidRDefault="000A4A63">
                        <w:pPr>
                          <w:rPr>
                            <w:rStyle w:val="documentparagraphdateswrapper"/>
                            <w:rFonts w:ascii="Calibri" w:eastAsia="Century Gothic" w:hAnsi="Calibri" w:cs="Calibri"/>
                          </w:rPr>
                        </w:pPr>
                      </w:p>
                    </w:tc>
                  </w:tr>
                </w:tbl>
                <w:p w:rsidR="000A4A63" w:rsidRPr="00D738E4" w:rsidRDefault="000A4A63">
                  <w:pPr>
                    <w:rPr>
                      <w:rFonts w:ascii="Calibri" w:hAnsi="Calibri" w:cs="Calibri"/>
                      <w:vanish/>
                    </w:rPr>
                  </w:pP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00"/>
                    <w:gridCol w:w="8340"/>
                  </w:tblGrid>
                  <w:tr w:rsidR="000A4A63" w:rsidRPr="00D738E4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p w:rsidR="000A4A63" w:rsidRPr="00D738E4" w:rsidRDefault="005F0F84">
                        <w:pPr>
                          <w:spacing w:line="340" w:lineRule="atLeast"/>
                          <w:jc w:val="right"/>
                          <w:textAlignment w:val="auto"/>
                          <w:rPr>
                            <w:rStyle w:val="documentparagraphdateswrapper"/>
                            <w:rFonts w:ascii="Calibri" w:eastAsia="Century Gothic" w:hAnsi="Calibri" w:cs="Calibri"/>
                          </w:rPr>
                        </w:pPr>
                        <w:r w:rsidRPr="00D738E4">
                          <w:rPr>
                            <w:rStyle w:val="documentparagraphdateswrapper"/>
                            <w:rFonts w:ascii="Calibri" w:eastAsia="Century Gothic" w:hAnsi="Calibri" w:cs="Calibri"/>
                            <w:noProof/>
                          </w:rPr>
                          <w:drawing>
                            <wp:anchor distT="0" distB="0" distL="114300" distR="114300" simplePos="0" relativeHeight="251653632" behindDoc="0" locked="0" layoutInCell="1" allowOverlap="1" wp14:anchorId="0700ED27" wp14:editId="49969CA0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235" cy="102235"/>
                              <wp:effectExtent l="0" t="0" r="0" b="0"/>
                              <wp:wrapNone/>
                              <wp:docPr id="100040" name="Picture 100040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40" name="Picture 100040"/>
                                      <pic:cNvPicPr/>
                                    </pic:nvPicPr>
                                    <pic:blipFill>
                                      <a:blip r:embed="rId1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34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tbl>
                        <w:tblPr>
                          <w:tblStyle w:val="documentratvtable"/>
                          <w:tblW w:w="0" w:type="auto"/>
                          <w:tblCellSpacing w:w="0" w:type="dxa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5256"/>
                          <w:gridCol w:w="84"/>
                          <w:gridCol w:w="3000"/>
                        </w:tblGrid>
                        <w:tr w:rsidR="000A4A63" w:rsidRPr="00D738E4">
                          <w:trPr>
                            <w:tblCellSpacing w:w="0" w:type="dxa"/>
                          </w:trPr>
                          <w:tc>
                            <w:tcPr>
                              <w:tcW w:w="5256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:rsidR="000A4A63" w:rsidRPr="00D738E4" w:rsidRDefault="005F0F84">
                              <w:pPr>
                                <w:pStyle w:val="documentleftratvcellfield"/>
                                <w:rPr>
                                  <w:rStyle w:val="documentcommon-lngg-skillleftratvcell"/>
                                  <w:rFonts w:ascii="Calibri" w:eastAsia="Century Gothic" w:hAnsi="Calibri" w:cs="Calibri"/>
                                  <w:color w:val="000000"/>
                                </w:rPr>
                              </w:pPr>
                              <w:r w:rsidRPr="00D738E4">
                                <w:rPr>
                                  <w:rStyle w:val="documentratvtextp"/>
                                  <w:rFonts w:ascii="Calibri" w:eastAsia="Century Gothic" w:hAnsi="Calibri" w:cs="Calibri"/>
                                  <w:color w:val="000000"/>
                                </w:rPr>
                                <w:t>IaC(Terraform, Ansible)</w:t>
                              </w:r>
                            </w:p>
                          </w:tc>
                          <w:tc>
                            <w:tcPr>
                              <w:tcW w:w="84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bottom"/>
                            </w:tcPr>
                            <w:p w:rsidR="000A4A63" w:rsidRPr="00D738E4" w:rsidRDefault="000A4A63">
                              <w:pPr>
                                <w:pStyle w:val="documentskli-paddingParagraph"/>
                                <w:spacing w:line="10" w:lineRule="atLeast"/>
                                <w:textAlignment w:val="auto"/>
                                <w:rPr>
                                  <w:rStyle w:val="documentskli-padding"/>
                                  <w:rFonts w:ascii="Calibri" w:eastAsia="Century Gothic" w:hAnsi="Calibri" w:cs="Calibri"/>
                                  <w:color w:val="000000"/>
                                </w:rPr>
                              </w:pP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:rsidR="000A4A63" w:rsidRPr="00D738E4" w:rsidRDefault="005F0F84">
                              <w:pPr>
                                <w:pStyle w:val="documentrating-wrapper"/>
                                <w:spacing w:line="340" w:lineRule="atLeast"/>
                                <w:rPr>
                                  <w:rStyle w:val="documentcommon-lngg-skillrightratvcell"/>
                                  <w:rFonts w:ascii="Calibri" w:eastAsia="Century Gothic" w:hAnsi="Calibri" w:cs="Calibri"/>
                                  <w:color w:val="000000"/>
                                </w:rPr>
                              </w:pPr>
                              <w:r w:rsidRPr="00D738E4">
                                <w:rPr>
                                  <w:rStyle w:val="documentcommon-lngg-skillrightratvcell"/>
                                  <w:rFonts w:ascii="Calibri" w:eastAsia="Century Gothic" w:hAnsi="Calibri" w:cs="Calibri"/>
                                  <w:noProof/>
                                  <w:color w:val="000000"/>
                                </w:rPr>
                                <w:drawing>
                                  <wp:inline distT="0" distB="0" distL="0" distR="0" wp14:anchorId="32038D74" wp14:editId="4D566120">
                                    <wp:extent cx="812165" cy="165100"/>
                                    <wp:effectExtent l="0" t="0" r="0" b="0"/>
                                    <wp:docPr id="100042" name="Picture 100042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42" name="Picture 100042"/>
                                            <pic:cNvPicPr/>
                                          </pic:nvPicPr>
                                          <pic:blipFill>
                                            <a:blip r:embed="rId17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 w:rsidR="000A4A63" w:rsidRPr="00D738E4" w:rsidRDefault="000A4A63">
                        <w:pPr>
                          <w:rPr>
                            <w:rStyle w:val="documentparagraphdateswrapper"/>
                            <w:rFonts w:ascii="Calibri" w:eastAsia="Century Gothic" w:hAnsi="Calibri" w:cs="Calibri"/>
                          </w:rPr>
                        </w:pPr>
                      </w:p>
                    </w:tc>
                  </w:tr>
                </w:tbl>
                <w:p w:rsidR="000A4A63" w:rsidRPr="00D738E4" w:rsidRDefault="000A4A63">
                  <w:pPr>
                    <w:rPr>
                      <w:rFonts w:ascii="Calibri" w:hAnsi="Calibri" w:cs="Calibri"/>
                      <w:vanish/>
                    </w:rPr>
                  </w:pP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00"/>
                    <w:gridCol w:w="8340"/>
                  </w:tblGrid>
                  <w:tr w:rsidR="000A4A63" w:rsidRPr="00D738E4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p w:rsidR="000A4A63" w:rsidRPr="00D738E4" w:rsidRDefault="005F0F84">
                        <w:pPr>
                          <w:spacing w:line="340" w:lineRule="atLeast"/>
                          <w:jc w:val="right"/>
                          <w:textAlignment w:val="auto"/>
                          <w:rPr>
                            <w:rStyle w:val="documentparagraphdateswrapper"/>
                            <w:rFonts w:ascii="Calibri" w:eastAsia="Century Gothic" w:hAnsi="Calibri" w:cs="Calibri"/>
                          </w:rPr>
                        </w:pPr>
                        <w:r w:rsidRPr="00D738E4">
                          <w:rPr>
                            <w:rStyle w:val="documentparagraphdateswrapper"/>
                            <w:rFonts w:ascii="Calibri" w:eastAsia="Century Gothic" w:hAnsi="Calibri" w:cs="Calibri"/>
                            <w:noProof/>
                          </w:rPr>
                          <w:drawing>
                            <wp:anchor distT="0" distB="0" distL="114300" distR="114300" simplePos="0" relativeHeight="251655680" behindDoc="0" locked="0" layoutInCell="1" allowOverlap="1" wp14:anchorId="05D8D521" wp14:editId="6A7517EC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235" cy="102235"/>
                              <wp:effectExtent l="0" t="0" r="0" b="0"/>
                              <wp:wrapNone/>
                              <wp:docPr id="100044" name="Picture 100044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44" name="Picture 100044"/>
                                      <pic:cNvPicPr/>
                                    </pic:nvPicPr>
                                    <pic:blipFill>
                                      <a:blip r:embed="rId1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34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tbl>
                        <w:tblPr>
                          <w:tblStyle w:val="documentratvtable"/>
                          <w:tblW w:w="0" w:type="auto"/>
                          <w:tblCellSpacing w:w="0" w:type="dxa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5256"/>
                          <w:gridCol w:w="84"/>
                          <w:gridCol w:w="3000"/>
                        </w:tblGrid>
                        <w:tr w:rsidR="000A4A63" w:rsidRPr="00D738E4">
                          <w:trPr>
                            <w:tblCellSpacing w:w="0" w:type="dxa"/>
                          </w:trPr>
                          <w:tc>
                            <w:tcPr>
                              <w:tcW w:w="5256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:rsidR="000A4A63" w:rsidRPr="00D738E4" w:rsidRDefault="005F0F84">
                              <w:pPr>
                                <w:pStyle w:val="documentleftratvcellfield"/>
                                <w:rPr>
                                  <w:rStyle w:val="documentcommon-lngg-skillleftratvcell"/>
                                  <w:rFonts w:ascii="Calibri" w:eastAsia="Century Gothic" w:hAnsi="Calibri" w:cs="Calibri"/>
                                  <w:color w:val="000000"/>
                                </w:rPr>
                              </w:pPr>
                              <w:r w:rsidRPr="00D738E4">
                                <w:rPr>
                                  <w:rStyle w:val="documentratvtextp"/>
                                  <w:rFonts w:ascii="Calibri" w:eastAsia="Century Gothic" w:hAnsi="Calibri" w:cs="Calibri"/>
                                  <w:color w:val="000000"/>
                                </w:rPr>
                                <w:t>Docker</w:t>
                              </w:r>
                            </w:p>
                          </w:tc>
                          <w:tc>
                            <w:tcPr>
                              <w:tcW w:w="84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bottom"/>
                            </w:tcPr>
                            <w:p w:rsidR="000A4A63" w:rsidRPr="00D738E4" w:rsidRDefault="000A4A63">
                              <w:pPr>
                                <w:pStyle w:val="documentskli-paddingParagraph"/>
                                <w:spacing w:line="10" w:lineRule="atLeast"/>
                                <w:textAlignment w:val="auto"/>
                                <w:rPr>
                                  <w:rStyle w:val="documentskli-padding"/>
                                  <w:rFonts w:ascii="Calibri" w:eastAsia="Century Gothic" w:hAnsi="Calibri" w:cs="Calibri"/>
                                  <w:color w:val="000000"/>
                                </w:rPr>
                              </w:pP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:rsidR="000A4A63" w:rsidRPr="00D738E4" w:rsidRDefault="005F0F84">
                              <w:pPr>
                                <w:pStyle w:val="documentrating-wrapper"/>
                                <w:spacing w:line="340" w:lineRule="atLeast"/>
                                <w:rPr>
                                  <w:rStyle w:val="documentcommon-lngg-skillrightratvcell"/>
                                  <w:rFonts w:ascii="Calibri" w:eastAsia="Century Gothic" w:hAnsi="Calibri" w:cs="Calibri"/>
                                  <w:color w:val="000000"/>
                                </w:rPr>
                              </w:pPr>
                              <w:r w:rsidRPr="00D738E4">
                                <w:rPr>
                                  <w:rStyle w:val="documentcommon-lngg-skillrightratvcell"/>
                                  <w:rFonts w:ascii="Calibri" w:eastAsia="Century Gothic" w:hAnsi="Calibri" w:cs="Calibri"/>
                                  <w:noProof/>
                                  <w:color w:val="000000"/>
                                </w:rPr>
                                <w:drawing>
                                  <wp:inline distT="0" distB="0" distL="0" distR="0" wp14:anchorId="292396C5" wp14:editId="555BDBD5">
                                    <wp:extent cx="812165" cy="165100"/>
                                    <wp:effectExtent l="0" t="0" r="0" b="0"/>
                                    <wp:docPr id="100046" name="Picture 100046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46" name="Picture 100046"/>
                                            <pic:cNvPicPr/>
                                          </pic:nvPicPr>
                                          <pic:blipFill>
                                            <a:blip r:embed="rId17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 w:rsidR="000A4A63" w:rsidRPr="00D738E4" w:rsidRDefault="000A4A63">
                        <w:pPr>
                          <w:rPr>
                            <w:rStyle w:val="documentparagraphdateswrapper"/>
                            <w:rFonts w:ascii="Calibri" w:eastAsia="Century Gothic" w:hAnsi="Calibri" w:cs="Calibri"/>
                          </w:rPr>
                        </w:pPr>
                      </w:p>
                    </w:tc>
                  </w:tr>
                </w:tbl>
                <w:p w:rsidR="000A4A63" w:rsidRPr="00D738E4" w:rsidRDefault="000A4A63">
                  <w:pPr>
                    <w:rPr>
                      <w:rFonts w:ascii="Calibri" w:hAnsi="Calibri" w:cs="Calibri"/>
                      <w:vanish/>
                    </w:rPr>
                  </w:pP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00"/>
                    <w:gridCol w:w="8340"/>
                  </w:tblGrid>
                  <w:tr w:rsidR="000A4A63" w:rsidRPr="00D738E4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p w:rsidR="000A4A63" w:rsidRPr="00D738E4" w:rsidRDefault="005F0F84">
                        <w:pPr>
                          <w:spacing w:line="340" w:lineRule="atLeast"/>
                          <w:jc w:val="right"/>
                          <w:textAlignment w:val="auto"/>
                          <w:rPr>
                            <w:rStyle w:val="documentparagraphdateswrapper"/>
                            <w:rFonts w:ascii="Calibri" w:eastAsia="Century Gothic" w:hAnsi="Calibri" w:cs="Calibri"/>
                          </w:rPr>
                        </w:pPr>
                        <w:r w:rsidRPr="00D738E4">
                          <w:rPr>
                            <w:rStyle w:val="documentparagraphdateswrapper"/>
                            <w:rFonts w:ascii="Calibri" w:eastAsia="Century Gothic" w:hAnsi="Calibri" w:cs="Calibri"/>
                            <w:noProof/>
                          </w:rPr>
                          <w:drawing>
                            <wp:anchor distT="0" distB="0" distL="114300" distR="114300" simplePos="0" relativeHeight="251657728" behindDoc="0" locked="0" layoutInCell="1" allowOverlap="1" wp14:anchorId="400D532B" wp14:editId="5A3C7BD3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235" cy="102235"/>
                              <wp:effectExtent l="0" t="0" r="0" b="0"/>
                              <wp:wrapNone/>
                              <wp:docPr id="100048" name="Picture 100048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48" name="Picture 100048"/>
                                      <pic:cNvPicPr/>
                                    </pic:nvPicPr>
                                    <pic:blipFill>
                                      <a:blip r:embed="rId1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34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tbl>
                        <w:tblPr>
                          <w:tblStyle w:val="documentratvtable"/>
                          <w:tblW w:w="0" w:type="auto"/>
                          <w:tblCellSpacing w:w="0" w:type="dxa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5256"/>
                          <w:gridCol w:w="84"/>
                          <w:gridCol w:w="3000"/>
                        </w:tblGrid>
                        <w:tr w:rsidR="000A4A63" w:rsidRPr="00D738E4">
                          <w:trPr>
                            <w:tblCellSpacing w:w="0" w:type="dxa"/>
                          </w:trPr>
                          <w:tc>
                            <w:tcPr>
                              <w:tcW w:w="5256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:rsidR="000A4A63" w:rsidRPr="00D738E4" w:rsidRDefault="005F0F84">
                              <w:pPr>
                                <w:pStyle w:val="documentleftratvcellfield"/>
                                <w:rPr>
                                  <w:rStyle w:val="documentcommon-lngg-skillleftratvcell"/>
                                  <w:rFonts w:ascii="Calibri" w:eastAsia="Century Gothic" w:hAnsi="Calibri" w:cs="Calibri"/>
                                  <w:color w:val="000000"/>
                                </w:rPr>
                              </w:pPr>
                              <w:r w:rsidRPr="00D738E4">
                                <w:rPr>
                                  <w:rStyle w:val="documentratvtextp"/>
                                  <w:rFonts w:ascii="Calibri" w:eastAsia="Century Gothic" w:hAnsi="Calibri" w:cs="Calibri"/>
                                  <w:color w:val="000000"/>
                                </w:rPr>
                                <w:t>Kubernetes</w:t>
                              </w:r>
                            </w:p>
                          </w:tc>
                          <w:tc>
                            <w:tcPr>
                              <w:tcW w:w="84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bottom"/>
                            </w:tcPr>
                            <w:p w:rsidR="000A4A63" w:rsidRPr="00D738E4" w:rsidRDefault="000A4A63">
                              <w:pPr>
                                <w:pStyle w:val="documentskli-paddingParagraph"/>
                                <w:spacing w:line="10" w:lineRule="atLeast"/>
                                <w:textAlignment w:val="auto"/>
                                <w:rPr>
                                  <w:rStyle w:val="documentskli-padding"/>
                                  <w:rFonts w:ascii="Calibri" w:eastAsia="Century Gothic" w:hAnsi="Calibri" w:cs="Calibri"/>
                                  <w:color w:val="000000"/>
                                </w:rPr>
                              </w:pP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:rsidR="000A4A63" w:rsidRPr="00D738E4" w:rsidRDefault="005F0F84">
                              <w:pPr>
                                <w:pStyle w:val="documentrating-wrapper"/>
                                <w:spacing w:line="340" w:lineRule="atLeast"/>
                                <w:rPr>
                                  <w:rStyle w:val="documentcommon-lngg-skillrightratvcell"/>
                                  <w:rFonts w:ascii="Calibri" w:eastAsia="Century Gothic" w:hAnsi="Calibri" w:cs="Calibri"/>
                                  <w:color w:val="000000"/>
                                </w:rPr>
                              </w:pPr>
                              <w:r w:rsidRPr="00D738E4">
                                <w:rPr>
                                  <w:rStyle w:val="documentcommon-lngg-skillrightratvcell"/>
                                  <w:rFonts w:ascii="Calibri" w:eastAsia="Century Gothic" w:hAnsi="Calibri" w:cs="Calibri"/>
                                  <w:noProof/>
                                  <w:color w:val="000000"/>
                                </w:rPr>
                                <w:drawing>
                                  <wp:inline distT="0" distB="0" distL="0" distR="0" wp14:anchorId="5D673A5F" wp14:editId="5C373DDB">
                                    <wp:extent cx="812165" cy="165100"/>
                                    <wp:effectExtent l="0" t="0" r="0" b="0"/>
                                    <wp:docPr id="100050" name="Picture 100050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50" name="Picture 100050"/>
                                            <pic:cNvPicPr/>
                                          </pic:nvPicPr>
                                          <pic:blipFill>
                                            <a:blip r:embed="rId17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 w:rsidR="000A4A63" w:rsidRPr="00D738E4" w:rsidRDefault="000A4A63">
                        <w:pPr>
                          <w:rPr>
                            <w:rStyle w:val="documentparagraphdateswrapper"/>
                            <w:rFonts w:ascii="Calibri" w:eastAsia="Century Gothic" w:hAnsi="Calibri" w:cs="Calibri"/>
                          </w:rPr>
                        </w:pPr>
                      </w:p>
                    </w:tc>
                  </w:tr>
                </w:tbl>
                <w:p w:rsidR="000A4A63" w:rsidRPr="00D738E4" w:rsidRDefault="000A4A63">
                  <w:pPr>
                    <w:rPr>
                      <w:rFonts w:ascii="Calibri" w:hAnsi="Calibri" w:cs="Calibri"/>
                      <w:vanish/>
                    </w:rPr>
                  </w:pP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00"/>
                    <w:gridCol w:w="8340"/>
                  </w:tblGrid>
                  <w:tr w:rsidR="000A4A63" w:rsidRPr="00D738E4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p w:rsidR="000A4A63" w:rsidRPr="00D738E4" w:rsidRDefault="005F0F84">
                        <w:pPr>
                          <w:spacing w:line="340" w:lineRule="atLeast"/>
                          <w:jc w:val="right"/>
                          <w:textAlignment w:val="auto"/>
                          <w:rPr>
                            <w:rStyle w:val="documentparagraphdateswrapper"/>
                            <w:rFonts w:ascii="Calibri" w:eastAsia="Century Gothic" w:hAnsi="Calibri" w:cs="Calibri"/>
                          </w:rPr>
                        </w:pPr>
                        <w:r w:rsidRPr="00D738E4">
                          <w:rPr>
                            <w:rStyle w:val="documentparagraphdateswrapper"/>
                            <w:rFonts w:ascii="Calibri" w:eastAsia="Century Gothic" w:hAnsi="Calibri" w:cs="Calibri"/>
                            <w:noProof/>
                          </w:rPr>
                          <w:drawing>
                            <wp:anchor distT="0" distB="0" distL="114300" distR="114300" simplePos="0" relativeHeight="251659776" behindDoc="0" locked="0" layoutInCell="1" allowOverlap="1" wp14:anchorId="4E4CD140" wp14:editId="74046428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235" cy="102235"/>
                              <wp:effectExtent l="0" t="0" r="0" b="0"/>
                              <wp:wrapNone/>
                              <wp:docPr id="100052" name="Picture 100052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52" name="Picture 100052"/>
                                      <pic:cNvPicPr/>
                                    </pic:nvPicPr>
                                    <pic:blipFill>
                                      <a:blip r:embed="rId1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34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tbl>
                        <w:tblPr>
                          <w:tblStyle w:val="documentratvtable"/>
                          <w:tblW w:w="0" w:type="auto"/>
                          <w:tblCellSpacing w:w="0" w:type="dxa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5256"/>
                          <w:gridCol w:w="84"/>
                          <w:gridCol w:w="3000"/>
                        </w:tblGrid>
                        <w:tr w:rsidR="000A4A63" w:rsidRPr="00D738E4">
                          <w:trPr>
                            <w:tblCellSpacing w:w="0" w:type="dxa"/>
                          </w:trPr>
                          <w:tc>
                            <w:tcPr>
                              <w:tcW w:w="5256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:rsidR="000A4A63" w:rsidRPr="00D738E4" w:rsidRDefault="005F0F84">
                              <w:pPr>
                                <w:pStyle w:val="documentleftratvcellfield"/>
                                <w:rPr>
                                  <w:rStyle w:val="documentcommon-lngg-skillleftratvcell"/>
                                  <w:rFonts w:ascii="Calibri" w:eastAsia="Century Gothic" w:hAnsi="Calibri" w:cs="Calibri"/>
                                  <w:color w:val="000000"/>
                                </w:rPr>
                              </w:pPr>
                              <w:r w:rsidRPr="00D738E4">
                                <w:rPr>
                                  <w:rStyle w:val="documentratvtextp"/>
                                  <w:rFonts w:ascii="Calibri" w:eastAsia="Century Gothic" w:hAnsi="Calibri" w:cs="Calibri"/>
                                  <w:color w:val="000000"/>
                                </w:rPr>
                                <w:t>Jenkins</w:t>
                              </w:r>
                            </w:p>
                          </w:tc>
                          <w:tc>
                            <w:tcPr>
                              <w:tcW w:w="84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bottom"/>
                            </w:tcPr>
                            <w:p w:rsidR="000A4A63" w:rsidRPr="00D738E4" w:rsidRDefault="000A4A63">
                              <w:pPr>
                                <w:pStyle w:val="documentskli-paddingParagraph"/>
                                <w:spacing w:line="10" w:lineRule="atLeast"/>
                                <w:textAlignment w:val="auto"/>
                                <w:rPr>
                                  <w:rStyle w:val="documentskli-padding"/>
                                  <w:rFonts w:ascii="Calibri" w:eastAsia="Century Gothic" w:hAnsi="Calibri" w:cs="Calibri"/>
                                  <w:color w:val="000000"/>
                                </w:rPr>
                              </w:pP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:rsidR="000A4A63" w:rsidRPr="00D738E4" w:rsidRDefault="005F0F84">
                              <w:pPr>
                                <w:pStyle w:val="documentrating-wrapper"/>
                                <w:spacing w:line="340" w:lineRule="atLeast"/>
                                <w:rPr>
                                  <w:rStyle w:val="documentcommon-lngg-skillrightratvcell"/>
                                  <w:rFonts w:ascii="Calibri" w:eastAsia="Century Gothic" w:hAnsi="Calibri" w:cs="Calibri"/>
                                  <w:color w:val="000000"/>
                                </w:rPr>
                              </w:pPr>
                              <w:r w:rsidRPr="00D738E4">
                                <w:rPr>
                                  <w:rStyle w:val="documentcommon-lngg-skillrightratvcell"/>
                                  <w:rFonts w:ascii="Calibri" w:eastAsia="Century Gothic" w:hAnsi="Calibri" w:cs="Calibri"/>
                                  <w:noProof/>
                                  <w:color w:val="000000"/>
                                </w:rPr>
                                <w:drawing>
                                  <wp:inline distT="0" distB="0" distL="0" distR="0" wp14:anchorId="67833F8D" wp14:editId="3129E927">
                                    <wp:extent cx="812165" cy="165100"/>
                                    <wp:effectExtent l="0" t="0" r="0" b="0"/>
                                    <wp:docPr id="100054" name="Picture 100054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54" name="Picture 100054"/>
                                            <pic:cNvPicPr/>
                                          </pic:nvPicPr>
                                          <pic:blipFill>
                                            <a:blip r:embed="rId17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 w:rsidR="000A4A63" w:rsidRPr="00D738E4" w:rsidRDefault="000A4A63">
                        <w:pPr>
                          <w:rPr>
                            <w:rStyle w:val="documentparagraphdateswrapper"/>
                            <w:rFonts w:ascii="Calibri" w:eastAsia="Century Gothic" w:hAnsi="Calibri" w:cs="Calibri"/>
                          </w:rPr>
                        </w:pPr>
                      </w:p>
                    </w:tc>
                  </w:tr>
                </w:tbl>
                <w:p w:rsidR="000A4A63" w:rsidRPr="00D738E4" w:rsidRDefault="000A4A63">
                  <w:pPr>
                    <w:rPr>
                      <w:rFonts w:ascii="Calibri" w:hAnsi="Calibri" w:cs="Calibri"/>
                      <w:vanish/>
                    </w:rPr>
                  </w:pP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00"/>
                    <w:gridCol w:w="8340"/>
                  </w:tblGrid>
                  <w:tr w:rsidR="000A4A63" w:rsidRPr="00D738E4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p w:rsidR="000A4A63" w:rsidRPr="00D738E4" w:rsidRDefault="005F0F84">
                        <w:pPr>
                          <w:spacing w:line="340" w:lineRule="atLeast"/>
                          <w:jc w:val="right"/>
                          <w:textAlignment w:val="auto"/>
                          <w:rPr>
                            <w:rStyle w:val="documentparagraphdateswrapper"/>
                            <w:rFonts w:ascii="Calibri" w:eastAsia="Century Gothic" w:hAnsi="Calibri" w:cs="Calibri"/>
                          </w:rPr>
                        </w:pPr>
                        <w:r w:rsidRPr="00D738E4">
                          <w:rPr>
                            <w:rStyle w:val="documentparagraphdateswrapper"/>
                            <w:rFonts w:ascii="Calibri" w:eastAsia="Century Gothic" w:hAnsi="Calibri" w:cs="Calibri"/>
                            <w:noProof/>
                          </w:rPr>
                          <w:drawing>
                            <wp:anchor distT="0" distB="0" distL="114300" distR="114300" simplePos="0" relativeHeight="251661824" behindDoc="0" locked="0" layoutInCell="1" allowOverlap="1" wp14:anchorId="2FE24A58" wp14:editId="174AEF42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235" cy="102235"/>
                              <wp:effectExtent l="0" t="0" r="0" b="0"/>
                              <wp:wrapNone/>
                              <wp:docPr id="100056" name="Picture 100056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56" name="Picture 100056"/>
                                      <pic:cNvPicPr/>
                                    </pic:nvPicPr>
                                    <pic:blipFill>
                                      <a:blip r:embed="rId1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34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tbl>
                        <w:tblPr>
                          <w:tblStyle w:val="documentratvtable"/>
                          <w:tblW w:w="0" w:type="auto"/>
                          <w:tblCellSpacing w:w="0" w:type="dxa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5256"/>
                          <w:gridCol w:w="84"/>
                          <w:gridCol w:w="3000"/>
                        </w:tblGrid>
                        <w:tr w:rsidR="000A4A63" w:rsidRPr="00D738E4">
                          <w:trPr>
                            <w:tblCellSpacing w:w="0" w:type="dxa"/>
                          </w:trPr>
                          <w:tc>
                            <w:tcPr>
                              <w:tcW w:w="5256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:rsidR="000A4A63" w:rsidRPr="00D738E4" w:rsidRDefault="005F0F84">
                              <w:pPr>
                                <w:pStyle w:val="documentleftratvcellfield"/>
                                <w:rPr>
                                  <w:rStyle w:val="documentcommon-lngg-skillleftratvcell"/>
                                  <w:rFonts w:ascii="Calibri" w:eastAsia="Century Gothic" w:hAnsi="Calibri" w:cs="Calibri"/>
                                  <w:color w:val="000000"/>
                                </w:rPr>
                              </w:pPr>
                              <w:r w:rsidRPr="00D738E4">
                                <w:rPr>
                                  <w:rStyle w:val="documentratvtextp"/>
                                  <w:rFonts w:ascii="Calibri" w:eastAsia="Century Gothic" w:hAnsi="Calibri" w:cs="Calibri"/>
                                  <w:color w:val="000000"/>
                                </w:rPr>
                                <w:t>Grafana</w:t>
                              </w:r>
                            </w:p>
                          </w:tc>
                          <w:tc>
                            <w:tcPr>
                              <w:tcW w:w="84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bottom"/>
                            </w:tcPr>
                            <w:p w:rsidR="000A4A63" w:rsidRPr="00D738E4" w:rsidRDefault="000A4A63">
                              <w:pPr>
                                <w:pStyle w:val="documentskli-paddingParagraph"/>
                                <w:spacing w:line="10" w:lineRule="atLeast"/>
                                <w:textAlignment w:val="auto"/>
                                <w:rPr>
                                  <w:rStyle w:val="documentskli-padding"/>
                                  <w:rFonts w:ascii="Calibri" w:eastAsia="Century Gothic" w:hAnsi="Calibri" w:cs="Calibri"/>
                                  <w:color w:val="000000"/>
                                </w:rPr>
                              </w:pP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:rsidR="000A4A63" w:rsidRPr="00D738E4" w:rsidRDefault="005F0F84">
                              <w:pPr>
                                <w:pStyle w:val="documentrating-wrapper"/>
                                <w:spacing w:line="340" w:lineRule="atLeast"/>
                                <w:rPr>
                                  <w:rStyle w:val="documentcommon-lngg-skillrightratvcell"/>
                                  <w:rFonts w:ascii="Calibri" w:eastAsia="Century Gothic" w:hAnsi="Calibri" w:cs="Calibri"/>
                                  <w:color w:val="000000"/>
                                </w:rPr>
                              </w:pPr>
                              <w:r w:rsidRPr="00D738E4">
                                <w:rPr>
                                  <w:rStyle w:val="documentcommon-lngg-skillrightratvcell"/>
                                  <w:rFonts w:ascii="Calibri" w:eastAsia="Century Gothic" w:hAnsi="Calibri" w:cs="Calibri"/>
                                  <w:noProof/>
                                  <w:color w:val="000000"/>
                                </w:rPr>
                                <w:drawing>
                                  <wp:inline distT="0" distB="0" distL="0" distR="0" wp14:anchorId="30C96FEC" wp14:editId="3AD78C5F">
                                    <wp:extent cx="812165" cy="165100"/>
                                    <wp:effectExtent l="0" t="0" r="0" b="0"/>
                                    <wp:docPr id="100058" name="Picture 100058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58" name="Picture 100058"/>
                                            <pic:cNvPicPr/>
                                          </pic:nvPicPr>
                                          <pic:blipFill>
                                            <a:blip r:embed="rId17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 w:rsidR="000A4A63" w:rsidRPr="00D738E4" w:rsidRDefault="000A4A63">
                        <w:pPr>
                          <w:rPr>
                            <w:rStyle w:val="documentparagraphdateswrapper"/>
                            <w:rFonts w:ascii="Calibri" w:eastAsia="Century Gothic" w:hAnsi="Calibri" w:cs="Calibri"/>
                          </w:rPr>
                        </w:pPr>
                      </w:p>
                    </w:tc>
                  </w:tr>
                </w:tbl>
                <w:p w:rsidR="000A4A63" w:rsidRPr="00D738E4" w:rsidRDefault="000A4A63">
                  <w:pPr>
                    <w:rPr>
                      <w:rFonts w:ascii="Calibri" w:hAnsi="Calibri" w:cs="Calibri"/>
                      <w:vanish/>
                    </w:rPr>
                  </w:pP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00"/>
                    <w:gridCol w:w="8340"/>
                  </w:tblGrid>
                  <w:tr w:rsidR="000A4A63" w:rsidRPr="00D738E4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p w:rsidR="000A4A63" w:rsidRPr="00D738E4" w:rsidRDefault="005F0F84">
                        <w:pPr>
                          <w:spacing w:line="340" w:lineRule="atLeast"/>
                          <w:jc w:val="right"/>
                          <w:textAlignment w:val="auto"/>
                          <w:rPr>
                            <w:rStyle w:val="documentparagraphdateswrapper"/>
                            <w:rFonts w:ascii="Calibri" w:eastAsia="Century Gothic" w:hAnsi="Calibri" w:cs="Calibri"/>
                          </w:rPr>
                        </w:pPr>
                        <w:r w:rsidRPr="00D738E4">
                          <w:rPr>
                            <w:rStyle w:val="documentparagraphdateswrapper"/>
                            <w:rFonts w:ascii="Calibri" w:eastAsia="Century Gothic" w:hAnsi="Calibri" w:cs="Calibri"/>
                            <w:noProof/>
                          </w:rPr>
                          <w:drawing>
                            <wp:anchor distT="0" distB="0" distL="114300" distR="114300" simplePos="0" relativeHeight="251663872" behindDoc="0" locked="0" layoutInCell="1" allowOverlap="1" wp14:anchorId="7A30F7F8" wp14:editId="43A5CEAB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235" cy="102235"/>
                              <wp:effectExtent l="0" t="0" r="0" b="0"/>
                              <wp:wrapNone/>
                              <wp:docPr id="100060" name="Picture 100060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60" name="Picture 100060"/>
                                      <pic:cNvPicPr/>
                                    </pic:nvPicPr>
                                    <pic:blipFill>
                                      <a:blip r:embed="rId1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34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tbl>
                        <w:tblPr>
                          <w:tblStyle w:val="documentratvtable"/>
                          <w:tblW w:w="0" w:type="auto"/>
                          <w:tblCellSpacing w:w="0" w:type="dxa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5256"/>
                          <w:gridCol w:w="84"/>
                          <w:gridCol w:w="3000"/>
                        </w:tblGrid>
                        <w:tr w:rsidR="000A4A63" w:rsidRPr="00D738E4">
                          <w:trPr>
                            <w:tblCellSpacing w:w="0" w:type="dxa"/>
                          </w:trPr>
                          <w:tc>
                            <w:tcPr>
                              <w:tcW w:w="5256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:rsidR="000A4A63" w:rsidRPr="00D738E4" w:rsidRDefault="005F0F84">
                              <w:pPr>
                                <w:pStyle w:val="documentleftratvcellfield"/>
                                <w:rPr>
                                  <w:rStyle w:val="documentcommon-lngg-skillleftratvcell"/>
                                  <w:rFonts w:ascii="Calibri" w:eastAsia="Century Gothic" w:hAnsi="Calibri" w:cs="Calibri"/>
                                  <w:color w:val="000000"/>
                                </w:rPr>
                              </w:pPr>
                              <w:r w:rsidRPr="00D738E4">
                                <w:rPr>
                                  <w:rStyle w:val="documentratvtextp"/>
                                  <w:rFonts w:ascii="Calibri" w:eastAsia="Century Gothic" w:hAnsi="Calibri" w:cs="Calibri"/>
                                  <w:color w:val="000000"/>
                                </w:rPr>
                                <w:t>Bash</w:t>
                              </w:r>
                            </w:p>
                          </w:tc>
                          <w:tc>
                            <w:tcPr>
                              <w:tcW w:w="84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bottom"/>
                            </w:tcPr>
                            <w:p w:rsidR="000A4A63" w:rsidRPr="00D738E4" w:rsidRDefault="000A4A63">
                              <w:pPr>
                                <w:pStyle w:val="documentskli-paddingParagraph"/>
                                <w:spacing w:line="10" w:lineRule="atLeast"/>
                                <w:textAlignment w:val="auto"/>
                                <w:rPr>
                                  <w:rStyle w:val="documentskli-padding"/>
                                  <w:rFonts w:ascii="Calibri" w:eastAsia="Century Gothic" w:hAnsi="Calibri" w:cs="Calibri"/>
                                  <w:color w:val="000000"/>
                                </w:rPr>
                              </w:pP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:rsidR="000A4A63" w:rsidRPr="00D738E4" w:rsidRDefault="005F0F84">
                              <w:pPr>
                                <w:pStyle w:val="documentrating-wrapper"/>
                                <w:spacing w:line="340" w:lineRule="atLeast"/>
                                <w:rPr>
                                  <w:rStyle w:val="documentcommon-lngg-skillrightratvcell"/>
                                  <w:rFonts w:ascii="Calibri" w:eastAsia="Century Gothic" w:hAnsi="Calibri" w:cs="Calibri"/>
                                  <w:color w:val="000000"/>
                                </w:rPr>
                              </w:pPr>
                              <w:r w:rsidRPr="00D738E4">
                                <w:rPr>
                                  <w:rStyle w:val="documentcommon-lngg-skillrightratvcell"/>
                                  <w:rFonts w:ascii="Calibri" w:eastAsia="Century Gothic" w:hAnsi="Calibri" w:cs="Calibri"/>
                                  <w:noProof/>
                                  <w:color w:val="000000"/>
                                </w:rPr>
                                <w:drawing>
                                  <wp:inline distT="0" distB="0" distL="0" distR="0" wp14:anchorId="4AF64D6A" wp14:editId="6604A66F">
                                    <wp:extent cx="812165" cy="165100"/>
                                    <wp:effectExtent l="0" t="0" r="0" b="0"/>
                                    <wp:docPr id="100062" name="Picture 100062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62" name="Picture 100062"/>
                                            <pic:cNvPicPr/>
                                          </pic:nvPicPr>
                                          <pic:blipFill>
                                            <a:blip r:embed="rId17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 w:rsidR="000A4A63" w:rsidRPr="00D738E4" w:rsidRDefault="000A4A63">
                        <w:pPr>
                          <w:rPr>
                            <w:rStyle w:val="documentparagraphdateswrapper"/>
                            <w:rFonts w:ascii="Calibri" w:eastAsia="Century Gothic" w:hAnsi="Calibri" w:cs="Calibri"/>
                          </w:rPr>
                        </w:pPr>
                      </w:p>
                    </w:tc>
                  </w:tr>
                </w:tbl>
                <w:p w:rsidR="000A4A63" w:rsidRPr="00D738E4" w:rsidRDefault="000A4A63">
                  <w:pPr>
                    <w:rPr>
                      <w:rFonts w:ascii="Calibri" w:hAnsi="Calibri" w:cs="Calibri"/>
                      <w:vanish/>
                    </w:rPr>
                  </w:pP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00"/>
                    <w:gridCol w:w="8340"/>
                  </w:tblGrid>
                  <w:tr w:rsidR="000A4A63" w:rsidRPr="00D738E4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p w:rsidR="000A4A63" w:rsidRPr="00D738E4" w:rsidRDefault="005F0F84">
                        <w:pPr>
                          <w:spacing w:line="340" w:lineRule="atLeast"/>
                          <w:jc w:val="right"/>
                          <w:textAlignment w:val="auto"/>
                          <w:rPr>
                            <w:rStyle w:val="documentparagraphdateswrapper"/>
                            <w:rFonts w:ascii="Calibri" w:eastAsia="Century Gothic" w:hAnsi="Calibri" w:cs="Calibri"/>
                          </w:rPr>
                        </w:pPr>
                        <w:r w:rsidRPr="00D738E4">
                          <w:rPr>
                            <w:rStyle w:val="documentparagraphdateswrapper"/>
                            <w:rFonts w:ascii="Calibri" w:eastAsia="Century Gothic" w:hAnsi="Calibri" w:cs="Calibri"/>
                            <w:noProof/>
                          </w:rPr>
                          <w:drawing>
                            <wp:anchor distT="0" distB="0" distL="114300" distR="114300" simplePos="0" relativeHeight="251665920" behindDoc="0" locked="0" layoutInCell="1" allowOverlap="1" wp14:anchorId="5B71E2BD" wp14:editId="3B145483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235" cy="102235"/>
                              <wp:effectExtent l="0" t="0" r="0" b="0"/>
                              <wp:wrapNone/>
                              <wp:docPr id="100064" name="Picture 100064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64" name="Picture 100064"/>
                                      <pic:cNvPicPr/>
                                    </pic:nvPicPr>
                                    <pic:blipFill>
                                      <a:blip r:embed="rId1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34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tbl>
                        <w:tblPr>
                          <w:tblStyle w:val="documentratvtable"/>
                          <w:tblW w:w="0" w:type="auto"/>
                          <w:tblCellSpacing w:w="0" w:type="dxa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5256"/>
                          <w:gridCol w:w="84"/>
                          <w:gridCol w:w="3000"/>
                        </w:tblGrid>
                        <w:tr w:rsidR="000A4A63" w:rsidRPr="00D738E4">
                          <w:trPr>
                            <w:tblCellSpacing w:w="0" w:type="dxa"/>
                          </w:trPr>
                          <w:tc>
                            <w:tcPr>
                              <w:tcW w:w="5256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:rsidR="000A4A63" w:rsidRPr="00D738E4" w:rsidRDefault="005F0F84">
                              <w:pPr>
                                <w:pStyle w:val="documentleftratvcellfield"/>
                                <w:rPr>
                                  <w:rStyle w:val="documentcommon-lngg-skillleftratvcell"/>
                                  <w:rFonts w:ascii="Calibri" w:eastAsia="Century Gothic" w:hAnsi="Calibri" w:cs="Calibri"/>
                                  <w:color w:val="000000"/>
                                </w:rPr>
                              </w:pPr>
                              <w:r w:rsidRPr="00D738E4">
                                <w:rPr>
                                  <w:rStyle w:val="documentratvtextp"/>
                                  <w:rFonts w:ascii="Calibri" w:eastAsia="Century Gothic" w:hAnsi="Calibri" w:cs="Calibri"/>
                                  <w:color w:val="000000"/>
                                </w:rPr>
                                <w:t>Powershell</w:t>
                              </w:r>
                            </w:p>
                          </w:tc>
                          <w:tc>
                            <w:tcPr>
                              <w:tcW w:w="84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bottom"/>
                            </w:tcPr>
                            <w:p w:rsidR="000A4A63" w:rsidRPr="00D738E4" w:rsidRDefault="000A4A63">
                              <w:pPr>
                                <w:pStyle w:val="documentskli-paddingParagraph"/>
                                <w:spacing w:line="10" w:lineRule="atLeast"/>
                                <w:textAlignment w:val="auto"/>
                                <w:rPr>
                                  <w:rStyle w:val="documentskli-padding"/>
                                  <w:rFonts w:ascii="Calibri" w:eastAsia="Century Gothic" w:hAnsi="Calibri" w:cs="Calibri"/>
                                  <w:color w:val="000000"/>
                                </w:rPr>
                              </w:pP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:rsidR="000A4A63" w:rsidRPr="00D738E4" w:rsidRDefault="005F0F84">
                              <w:pPr>
                                <w:pStyle w:val="documentrating-wrapper"/>
                                <w:spacing w:line="340" w:lineRule="atLeast"/>
                                <w:rPr>
                                  <w:rStyle w:val="documentcommon-lngg-skillrightratvcell"/>
                                  <w:rFonts w:ascii="Calibri" w:eastAsia="Century Gothic" w:hAnsi="Calibri" w:cs="Calibri"/>
                                  <w:color w:val="000000"/>
                                </w:rPr>
                              </w:pPr>
                              <w:r w:rsidRPr="00D738E4">
                                <w:rPr>
                                  <w:rStyle w:val="documentcommon-lngg-skillrightratvcell"/>
                                  <w:rFonts w:ascii="Calibri" w:eastAsia="Century Gothic" w:hAnsi="Calibri" w:cs="Calibri"/>
                                  <w:noProof/>
                                  <w:color w:val="000000"/>
                                </w:rPr>
                                <w:drawing>
                                  <wp:inline distT="0" distB="0" distL="0" distR="0" wp14:anchorId="15FAF5FE" wp14:editId="57BBC0ED">
                                    <wp:extent cx="812165" cy="165100"/>
                                    <wp:effectExtent l="0" t="0" r="0" b="0"/>
                                    <wp:docPr id="100066" name="Picture 100066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66" name="Picture 100066"/>
                                            <pic:cNvPicPr/>
                                          </pic:nvPicPr>
                                          <pic:blipFill>
                                            <a:blip r:embed="rId17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 w:rsidR="000A4A63" w:rsidRPr="00D738E4" w:rsidRDefault="000A4A63">
                        <w:pPr>
                          <w:rPr>
                            <w:rStyle w:val="documentparagraphdateswrapper"/>
                            <w:rFonts w:ascii="Calibri" w:eastAsia="Century Gothic" w:hAnsi="Calibri" w:cs="Calibri"/>
                          </w:rPr>
                        </w:pPr>
                      </w:p>
                    </w:tc>
                  </w:tr>
                </w:tbl>
                <w:p w:rsidR="000A4A63" w:rsidRPr="00D738E4" w:rsidRDefault="000A4A63">
                  <w:pPr>
                    <w:rPr>
                      <w:rFonts w:ascii="Calibri" w:hAnsi="Calibri" w:cs="Calibri"/>
                      <w:vanish/>
                    </w:rPr>
                  </w:pP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00"/>
                    <w:gridCol w:w="8340"/>
                  </w:tblGrid>
                  <w:tr w:rsidR="000A4A63" w:rsidRPr="00D738E4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p w:rsidR="000A4A63" w:rsidRPr="00D738E4" w:rsidRDefault="005F0F84">
                        <w:pPr>
                          <w:spacing w:line="340" w:lineRule="atLeast"/>
                          <w:jc w:val="right"/>
                          <w:textAlignment w:val="auto"/>
                          <w:rPr>
                            <w:rStyle w:val="documentparagraphdateswrapper"/>
                            <w:rFonts w:ascii="Calibri" w:eastAsia="Century Gothic" w:hAnsi="Calibri" w:cs="Calibri"/>
                          </w:rPr>
                        </w:pPr>
                        <w:r w:rsidRPr="00D738E4">
                          <w:rPr>
                            <w:rStyle w:val="documentparagraphdateswrapper"/>
                            <w:rFonts w:ascii="Calibri" w:eastAsia="Century Gothic" w:hAnsi="Calibri" w:cs="Calibri"/>
                            <w:noProof/>
                          </w:rPr>
                          <w:drawing>
                            <wp:anchor distT="0" distB="0" distL="114300" distR="114300" simplePos="0" relativeHeight="251667968" behindDoc="0" locked="0" layoutInCell="1" allowOverlap="1" wp14:anchorId="58E53204" wp14:editId="6BBCAF33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235" cy="102235"/>
                              <wp:effectExtent l="0" t="0" r="0" b="0"/>
                              <wp:wrapNone/>
                              <wp:docPr id="100068" name="Picture 100068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68" name="Picture 100068"/>
                                      <pic:cNvPicPr/>
                                    </pic:nvPicPr>
                                    <pic:blipFill>
                                      <a:blip r:embed="rId1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34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tbl>
                        <w:tblPr>
                          <w:tblStyle w:val="documentratvtable"/>
                          <w:tblW w:w="0" w:type="auto"/>
                          <w:tblCellSpacing w:w="0" w:type="dxa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5256"/>
                          <w:gridCol w:w="84"/>
                          <w:gridCol w:w="3000"/>
                        </w:tblGrid>
                        <w:tr w:rsidR="000A4A63" w:rsidRPr="00D738E4">
                          <w:trPr>
                            <w:tblCellSpacing w:w="0" w:type="dxa"/>
                          </w:trPr>
                          <w:tc>
                            <w:tcPr>
                              <w:tcW w:w="5256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:rsidR="000A4A63" w:rsidRPr="00D738E4" w:rsidRDefault="005F0F84">
                              <w:pPr>
                                <w:pStyle w:val="documentleftratvcellfield"/>
                                <w:rPr>
                                  <w:rStyle w:val="documentcommon-lngg-skillleftratvcell"/>
                                  <w:rFonts w:ascii="Calibri" w:eastAsia="Century Gothic" w:hAnsi="Calibri" w:cs="Calibri"/>
                                  <w:color w:val="000000"/>
                                </w:rPr>
                              </w:pPr>
                              <w:r w:rsidRPr="00D738E4">
                                <w:rPr>
                                  <w:rStyle w:val="documentratvtextp"/>
                                  <w:rFonts w:ascii="Calibri" w:eastAsia="Century Gothic" w:hAnsi="Calibri" w:cs="Calibri"/>
                                  <w:color w:val="000000"/>
                                </w:rPr>
                                <w:t>Agile/Scrum</w:t>
                              </w:r>
                            </w:p>
                          </w:tc>
                          <w:tc>
                            <w:tcPr>
                              <w:tcW w:w="84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bottom"/>
                            </w:tcPr>
                            <w:p w:rsidR="000A4A63" w:rsidRPr="00D738E4" w:rsidRDefault="000A4A63">
                              <w:pPr>
                                <w:pStyle w:val="documentskli-paddingParagraph"/>
                                <w:spacing w:line="10" w:lineRule="atLeast"/>
                                <w:textAlignment w:val="auto"/>
                                <w:rPr>
                                  <w:rStyle w:val="documentskli-padding"/>
                                  <w:rFonts w:ascii="Calibri" w:eastAsia="Century Gothic" w:hAnsi="Calibri" w:cs="Calibri"/>
                                  <w:color w:val="000000"/>
                                </w:rPr>
                              </w:pP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:rsidR="000A4A63" w:rsidRPr="00D738E4" w:rsidRDefault="005F0F84">
                              <w:pPr>
                                <w:pStyle w:val="documentrating-wrapper"/>
                                <w:spacing w:line="340" w:lineRule="atLeast"/>
                                <w:rPr>
                                  <w:rStyle w:val="documentcommon-lngg-skillrightratvcell"/>
                                  <w:rFonts w:ascii="Calibri" w:eastAsia="Century Gothic" w:hAnsi="Calibri" w:cs="Calibri"/>
                                  <w:color w:val="000000"/>
                                </w:rPr>
                              </w:pPr>
                              <w:r w:rsidRPr="00D738E4">
                                <w:rPr>
                                  <w:rStyle w:val="documentcommon-lngg-skillrightratvcell"/>
                                  <w:rFonts w:ascii="Calibri" w:eastAsia="Century Gothic" w:hAnsi="Calibri" w:cs="Calibri"/>
                                  <w:noProof/>
                                  <w:color w:val="000000"/>
                                </w:rPr>
                                <w:drawing>
                                  <wp:inline distT="0" distB="0" distL="0" distR="0" wp14:anchorId="409A1902" wp14:editId="72BE47B4">
                                    <wp:extent cx="812165" cy="165100"/>
                                    <wp:effectExtent l="0" t="0" r="0" b="0"/>
                                    <wp:docPr id="100070" name="Picture 100070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70" name="Picture 100070"/>
                                            <pic:cNvPicPr/>
                                          </pic:nvPicPr>
                                          <pic:blipFill>
                                            <a:blip r:embed="rId17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 w:rsidR="000A4A63" w:rsidRPr="00D738E4" w:rsidRDefault="000A4A63">
                        <w:pPr>
                          <w:rPr>
                            <w:rStyle w:val="documentparagraphdateswrapper"/>
                            <w:rFonts w:ascii="Calibri" w:eastAsia="Century Gothic" w:hAnsi="Calibri" w:cs="Calibri"/>
                          </w:rPr>
                        </w:pPr>
                      </w:p>
                    </w:tc>
                  </w:tr>
                </w:tbl>
                <w:p w:rsidR="000A4A63" w:rsidRPr="00D738E4" w:rsidRDefault="000A4A63">
                  <w:pPr>
                    <w:rPr>
                      <w:rFonts w:ascii="Calibri" w:hAnsi="Calibri" w:cs="Calibri"/>
                      <w:vanish/>
                    </w:rPr>
                  </w:pP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00"/>
                    <w:gridCol w:w="8340"/>
                  </w:tblGrid>
                  <w:tr w:rsidR="000A4A63" w:rsidRPr="00D738E4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p w:rsidR="000A4A63" w:rsidRPr="00D738E4" w:rsidRDefault="005F0F84">
                        <w:pPr>
                          <w:spacing w:line="340" w:lineRule="atLeast"/>
                          <w:jc w:val="right"/>
                          <w:textAlignment w:val="auto"/>
                          <w:rPr>
                            <w:rStyle w:val="documentparagraphdateswrapper"/>
                            <w:rFonts w:ascii="Calibri" w:eastAsia="Century Gothic" w:hAnsi="Calibri" w:cs="Calibri"/>
                          </w:rPr>
                        </w:pPr>
                        <w:r w:rsidRPr="00D738E4">
                          <w:rPr>
                            <w:rStyle w:val="documentparagraphdateswrapper"/>
                            <w:rFonts w:ascii="Calibri" w:eastAsia="Century Gothic" w:hAnsi="Calibri" w:cs="Calibri"/>
                            <w:noProof/>
                          </w:rPr>
                          <w:drawing>
                            <wp:anchor distT="0" distB="0" distL="114300" distR="114300" simplePos="0" relativeHeight="251670016" behindDoc="0" locked="0" layoutInCell="1" allowOverlap="1" wp14:anchorId="08D1A667" wp14:editId="6DE96102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235" cy="102235"/>
                              <wp:effectExtent l="0" t="0" r="0" b="0"/>
                              <wp:wrapNone/>
                              <wp:docPr id="100072" name="Picture 100072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72" name="Picture 100072"/>
                                      <pic:cNvPicPr/>
                                    </pic:nvPicPr>
                                    <pic:blipFill>
                                      <a:blip r:embed="rId1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34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tbl>
                        <w:tblPr>
                          <w:tblStyle w:val="documentratvtable"/>
                          <w:tblW w:w="0" w:type="auto"/>
                          <w:tblCellSpacing w:w="0" w:type="dxa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5256"/>
                          <w:gridCol w:w="84"/>
                          <w:gridCol w:w="3000"/>
                        </w:tblGrid>
                        <w:tr w:rsidR="000A4A63" w:rsidRPr="00D738E4">
                          <w:trPr>
                            <w:tblCellSpacing w:w="0" w:type="dxa"/>
                          </w:trPr>
                          <w:tc>
                            <w:tcPr>
                              <w:tcW w:w="5256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:rsidR="000A4A63" w:rsidRPr="00D738E4" w:rsidRDefault="005F0F84">
                              <w:pPr>
                                <w:pStyle w:val="documentleftratvcellfield"/>
                                <w:rPr>
                                  <w:rStyle w:val="documentcommon-lngg-skillleftratvcell"/>
                                  <w:rFonts w:ascii="Calibri" w:eastAsia="Century Gothic" w:hAnsi="Calibri" w:cs="Calibri"/>
                                  <w:color w:val="000000"/>
                                </w:rPr>
                              </w:pPr>
                              <w:r w:rsidRPr="00D738E4">
                                <w:rPr>
                                  <w:rStyle w:val="documentratvtextp"/>
                                  <w:rFonts w:ascii="Calibri" w:eastAsia="Century Gothic" w:hAnsi="Calibri" w:cs="Calibri"/>
                                  <w:color w:val="000000"/>
                                </w:rPr>
                                <w:t>Programming Languages</w:t>
                              </w:r>
                            </w:p>
                          </w:tc>
                          <w:tc>
                            <w:tcPr>
                              <w:tcW w:w="84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bottom"/>
                            </w:tcPr>
                            <w:p w:rsidR="000A4A63" w:rsidRPr="00D738E4" w:rsidRDefault="000A4A63">
                              <w:pPr>
                                <w:pStyle w:val="documentskli-paddingParagraph"/>
                                <w:spacing w:line="10" w:lineRule="atLeast"/>
                                <w:textAlignment w:val="auto"/>
                                <w:rPr>
                                  <w:rStyle w:val="documentskli-padding"/>
                                  <w:rFonts w:ascii="Calibri" w:eastAsia="Century Gothic" w:hAnsi="Calibri" w:cs="Calibri"/>
                                  <w:color w:val="000000"/>
                                </w:rPr>
                              </w:pP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:rsidR="000A4A63" w:rsidRPr="00D738E4" w:rsidRDefault="005F0F84">
                              <w:pPr>
                                <w:pStyle w:val="documentrating-wrapper"/>
                                <w:spacing w:line="340" w:lineRule="atLeast"/>
                                <w:rPr>
                                  <w:rStyle w:val="documentcommon-lngg-skillrightratvcell"/>
                                  <w:rFonts w:ascii="Calibri" w:eastAsia="Century Gothic" w:hAnsi="Calibri" w:cs="Calibri"/>
                                  <w:color w:val="000000"/>
                                </w:rPr>
                              </w:pPr>
                              <w:r w:rsidRPr="00D738E4">
                                <w:rPr>
                                  <w:rStyle w:val="documentcommon-lngg-skillrightratvcell"/>
                                  <w:rFonts w:ascii="Calibri" w:eastAsia="Century Gothic" w:hAnsi="Calibri" w:cs="Calibri"/>
                                  <w:noProof/>
                                  <w:color w:val="000000"/>
                                </w:rPr>
                                <w:drawing>
                                  <wp:inline distT="0" distB="0" distL="0" distR="0" wp14:anchorId="2D3B6E48" wp14:editId="5C029101">
                                    <wp:extent cx="812165" cy="165100"/>
                                    <wp:effectExtent l="0" t="0" r="0" b="0"/>
                                    <wp:docPr id="100074" name="Picture 100074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74" name="Picture 100074"/>
                                            <pic:cNvPicPr/>
                                          </pic:nvPicPr>
                                          <pic:blipFill>
                                            <a:blip r:embed="rId18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 w:rsidR="000A4A63" w:rsidRPr="00D738E4" w:rsidRDefault="000A4A63">
                        <w:pPr>
                          <w:rPr>
                            <w:rStyle w:val="documentparagraphdateswrapper"/>
                            <w:rFonts w:ascii="Calibri" w:eastAsia="Century Gothic" w:hAnsi="Calibri" w:cs="Calibri"/>
                          </w:rPr>
                        </w:pPr>
                      </w:p>
                    </w:tc>
                  </w:tr>
                </w:tbl>
                <w:p w:rsidR="000A4A63" w:rsidRPr="00D738E4" w:rsidRDefault="000A4A63">
                  <w:pPr>
                    <w:rPr>
                      <w:rFonts w:ascii="Calibri" w:hAnsi="Calibri" w:cs="Calibri"/>
                      <w:vanish/>
                    </w:rPr>
                  </w:pP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00"/>
                    <w:gridCol w:w="8340"/>
                  </w:tblGrid>
                  <w:tr w:rsidR="000A4A63" w:rsidRPr="00D738E4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p w:rsidR="000A4A63" w:rsidRPr="00D738E4" w:rsidRDefault="005F0F84">
                        <w:pPr>
                          <w:spacing w:line="340" w:lineRule="atLeast"/>
                          <w:jc w:val="right"/>
                          <w:textAlignment w:val="auto"/>
                          <w:rPr>
                            <w:rStyle w:val="documentparagraphdateswrapper"/>
                            <w:rFonts w:ascii="Calibri" w:eastAsia="Century Gothic" w:hAnsi="Calibri" w:cs="Calibri"/>
                          </w:rPr>
                        </w:pPr>
                        <w:r w:rsidRPr="00D738E4">
                          <w:rPr>
                            <w:rStyle w:val="documentparagraphdateswrapper"/>
                            <w:rFonts w:ascii="Calibri" w:eastAsia="Century Gothic" w:hAnsi="Calibri" w:cs="Calibri"/>
                            <w:noProof/>
                          </w:rPr>
                          <w:drawing>
                            <wp:anchor distT="0" distB="0" distL="114300" distR="114300" simplePos="0" relativeHeight="251672064" behindDoc="0" locked="0" layoutInCell="1" allowOverlap="1" wp14:anchorId="6981ACD3" wp14:editId="2ED01636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235" cy="102235"/>
                              <wp:effectExtent l="0" t="0" r="0" b="0"/>
                              <wp:wrapNone/>
                              <wp:docPr id="100076" name="Picture 100076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76" name="Picture 100076"/>
                                      <pic:cNvPicPr/>
                                    </pic:nvPicPr>
                                    <pic:blipFill>
                                      <a:blip r:embed="rId1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34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tbl>
                        <w:tblPr>
                          <w:tblStyle w:val="documentratvtable"/>
                          <w:tblW w:w="0" w:type="auto"/>
                          <w:tblCellSpacing w:w="0" w:type="dxa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5256"/>
                          <w:gridCol w:w="84"/>
                          <w:gridCol w:w="3000"/>
                        </w:tblGrid>
                        <w:tr w:rsidR="000A4A63" w:rsidRPr="00D738E4">
                          <w:trPr>
                            <w:tblCellSpacing w:w="0" w:type="dxa"/>
                          </w:trPr>
                          <w:tc>
                            <w:tcPr>
                              <w:tcW w:w="5256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:rsidR="000A4A63" w:rsidRPr="00D738E4" w:rsidRDefault="005F0F84">
                              <w:pPr>
                                <w:pStyle w:val="documentleftratvcellfield"/>
                                <w:rPr>
                                  <w:rStyle w:val="documentcommon-lngg-skillleftratvcell"/>
                                  <w:rFonts w:ascii="Calibri" w:eastAsia="Century Gothic" w:hAnsi="Calibri" w:cs="Calibri"/>
                                  <w:color w:val="000000"/>
                                </w:rPr>
                              </w:pPr>
                              <w:r w:rsidRPr="00D738E4">
                                <w:rPr>
                                  <w:rStyle w:val="documentratvtextp"/>
                                  <w:rFonts w:ascii="Calibri" w:eastAsia="Century Gothic" w:hAnsi="Calibri" w:cs="Calibri"/>
                                  <w:color w:val="000000"/>
                                </w:rPr>
                                <w:t>Software Testing</w:t>
                              </w:r>
                            </w:p>
                          </w:tc>
                          <w:tc>
                            <w:tcPr>
                              <w:tcW w:w="84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bottom"/>
                            </w:tcPr>
                            <w:p w:rsidR="000A4A63" w:rsidRPr="00D738E4" w:rsidRDefault="000A4A63">
                              <w:pPr>
                                <w:pStyle w:val="documentskli-paddingParagraph"/>
                                <w:spacing w:line="10" w:lineRule="atLeast"/>
                                <w:textAlignment w:val="auto"/>
                                <w:rPr>
                                  <w:rStyle w:val="documentskli-padding"/>
                                  <w:rFonts w:ascii="Calibri" w:eastAsia="Century Gothic" w:hAnsi="Calibri" w:cs="Calibri"/>
                                  <w:color w:val="000000"/>
                                </w:rPr>
                              </w:pP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:rsidR="000A4A63" w:rsidRPr="00D738E4" w:rsidRDefault="005F0F84">
                              <w:pPr>
                                <w:pStyle w:val="documentrating-wrapper"/>
                                <w:spacing w:line="340" w:lineRule="atLeast"/>
                                <w:rPr>
                                  <w:rStyle w:val="documentcommon-lngg-skillrightratvcell"/>
                                  <w:rFonts w:ascii="Calibri" w:eastAsia="Century Gothic" w:hAnsi="Calibri" w:cs="Calibri"/>
                                  <w:color w:val="000000"/>
                                </w:rPr>
                              </w:pPr>
                              <w:r w:rsidRPr="00D738E4">
                                <w:rPr>
                                  <w:rStyle w:val="documentcommon-lngg-skillrightratvcell"/>
                                  <w:rFonts w:ascii="Calibri" w:eastAsia="Century Gothic" w:hAnsi="Calibri" w:cs="Calibri"/>
                                  <w:noProof/>
                                  <w:color w:val="000000"/>
                                </w:rPr>
                                <w:drawing>
                                  <wp:inline distT="0" distB="0" distL="0" distR="0" wp14:anchorId="7FF0DD3F" wp14:editId="5664AC9A">
                                    <wp:extent cx="812165" cy="165100"/>
                                    <wp:effectExtent l="0" t="0" r="0" b="0"/>
                                    <wp:docPr id="100078" name="Picture 100078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78" name="Picture 100078"/>
                                            <pic:cNvPicPr/>
                                          </pic:nvPicPr>
                                          <pic:blipFill>
                                            <a:blip r:embed="rId18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 w:rsidR="000A4A63" w:rsidRPr="00D738E4" w:rsidRDefault="000A4A63">
                        <w:pPr>
                          <w:rPr>
                            <w:rStyle w:val="documentparagraphdateswrapper"/>
                            <w:rFonts w:ascii="Calibri" w:eastAsia="Century Gothic" w:hAnsi="Calibri" w:cs="Calibri"/>
                          </w:rPr>
                        </w:pPr>
                      </w:p>
                    </w:tc>
                  </w:tr>
                </w:tbl>
                <w:p w:rsidR="000A4A63" w:rsidRPr="00D738E4" w:rsidRDefault="000A4A63">
                  <w:pPr>
                    <w:rPr>
                      <w:rFonts w:ascii="Calibri" w:hAnsi="Calibri" w:cs="Calibri"/>
                      <w:vanish/>
                    </w:rPr>
                  </w:pP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00"/>
                    <w:gridCol w:w="8340"/>
                  </w:tblGrid>
                  <w:tr w:rsidR="000A4A63" w:rsidRPr="00D738E4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p w:rsidR="000A4A63" w:rsidRPr="00D738E4" w:rsidRDefault="005F0F84">
                        <w:pPr>
                          <w:spacing w:line="340" w:lineRule="atLeast"/>
                          <w:jc w:val="right"/>
                          <w:textAlignment w:val="auto"/>
                          <w:rPr>
                            <w:rStyle w:val="documentparagraphdateswrapper"/>
                            <w:rFonts w:ascii="Calibri" w:eastAsia="Century Gothic" w:hAnsi="Calibri" w:cs="Calibri"/>
                          </w:rPr>
                        </w:pPr>
                        <w:r w:rsidRPr="00D738E4">
                          <w:rPr>
                            <w:rStyle w:val="documentparagraphdateswrapper"/>
                            <w:rFonts w:ascii="Calibri" w:eastAsia="Century Gothic" w:hAnsi="Calibri" w:cs="Calibri"/>
                            <w:noProof/>
                          </w:rPr>
                          <w:drawing>
                            <wp:anchor distT="0" distB="0" distL="114300" distR="114300" simplePos="0" relativeHeight="251674112" behindDoc="0" locked="0" layoutInCell="1" allowOverlap="1" wp14:anchorId="6F3E6D61" wp14:editId="48F70F7C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235" cy="102235"/>
                              <wp:effectExtent l="0" t="0" r="0" b="0"/>
                              <wp:wrapNone/>
                              <wp:docPr id="100080" name="Picture 100080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80" name="Picture 100080"/>
                                      <pic:cNvPicPr/>
                                    </pic:nvPicPr>
                                    <pic:blipFill>
                                      <a:blip r:embed="rId1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34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tbl>
                        <w:tblPr>
                          <w:tblStyle w:val="documentratvtable"/>
                          <w:tblW w:w="0" w:type="auto"/>
                          <w:tblCellSpacing w:w="0" w:type="dxa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5256"/>
                          <w:gridCol w:w="84"/>
                          <w:gridCol w:w="3000"/>
                        </w:tblGrid>
                        <w:tr w:rsidR="000A4A63" w:rsidRPr="00D738E4">
                          <w:trPr>
                            <w:tblCellSpacing w:w="0" w:type="dxa"/>
                          </w:trPr>
                          <w:tc>
                            <w:tcPr>
                              <w:tcW w:w="5256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:rsidR="000A4A63" w:rsidRPr="00D738E4" w:rsidRDefault="005F0F84">
                              <w:pPr>
                                <w:pStyle w:val="documentleftratvcellfield"/>
                                <w:rPr>
                                  <w:rStyle w:val="documentcommon-lngg-skillleftratvcell"/>
                                  <w:rFonts w:ascii="Calibri" w:eastAsia="Century Gothic" w:hAnsi="Calibri" w:cs="Calibri"/>
                                  <w:color w:val="000000"/>
                                </w:rPr>
                              </w:pPr>
                              <w:r w:rsidRPr="00D738E4">
                                <w:rPr>
                                  <w:rStyle w:val="documentratvtextp"/>
                                  <w:rFonts w:ascii="Calibri" w:eastAsia="Century Gothic" w:hAnsi="Calibri" w:cs="Calibri"/>
                                  <w:color w:val="000000"/>
                                </w:rPr>
                                <w:t>Monitoring &amp; Logging</w:t>
                              </w:r>
                            </w:p>
                          </w:tc>
                          <w:tc>
                            <w:tcPr>
                              <w:tcW w:w="84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bottom"/>
                            </w:tcPr>
                            <w:p w:rsidR="000A4A63" w:rsidRPr="00D738E4" w:rsidRDefault="000A4A63">
                              <w:pPr>
                                <w:pStyle w:val="documentskli-paddingParagraph"/>
                                <w:spacing w:line="10" w:lineRule="atLeast"/>
                                <w:textAlignment w:val="auto"/>
                                <w:rPr>
                                  <w:rStyle w:val="documentskli-padding"/>
                                  <w:rFonts w:ascii="Calibri" w:eastAsia="Century Gothic" w:hAnsi="Calibri" w:cs="Calibri"/>
                                  <w:color w:val="000000"/>
                                </w:rPr>
                              </w:pP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:rsidR="000A4A63" w:rsidRPr="00D738E4" w:rsidRDefault="005F0F84">
                              <w:pPr>
                                <w:pStyle w:val="documentrating-wrapper"/>
                                <w:spacing w:line="340" w:lineRule="atLeast"/>
                                <w:rPr>
                                  <w:rStyle w:val="documentcommon-lngg-skillrightratvcell"/>
                                  <w:rFonts w:ascii="Calibri" w:eastAsia="Century Gothic" w:hAnsi="Calibri" w:cs="Calibri"/>
                                  <w:color w:val="000000"/>
                                </w:rPr>
                              </w:pPr>
                              <w:r w:rsidRPr="00D738E4">
                                <w:rPr>
                                  <w:rStyle w:val="documentcommon-lngg-skillrightratvcell"/>
                                  <w:rFonts w:ascii="Calibri" w:eastAsia="Century Gothic" w:hAnsi="Calibri" w:cs="Calibri"/>
                                  <w:noProof/>
                                  <w:color w:val="000000"/>
                                </w:rPr>
                                <w:drawing>
                                  <wp:inline distT="0" distB="0" distL="0" distR="0" wp14:anchorId="4919DB97" wp14:editId="000A1E01">
                                    <wp:extent cx="812165" cy="165100"/>
                                    <wp:effectExtent l="0" t="0" r="0" b="0"/>
                                    <wp:docPr id="100082" name="Picture 100082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82" name="Picture 100082"/>
                                            <pic:cNvPicPr/>
                                          </pic:nvPicPr>
                                          <pic:blipFill>
                                            <a:blip r:embed="rId18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 w:rsidR="000A4A63" w:rsidRPr="00D738E4" w:rsidRDefault="000A4A63">
                        <w:pPr>
                          <w:rPr>
                            <w:rStyle w:val="documentparagraphdateswrapper"/>
                            <w:rFonts w:ascii="Calibri" w:eastAsia="Century Gothic" w:hAnsi="Calibri" w:cs="Calibri"/>
                          </w:rPr>
                        </w:pPr>
                      </w:p>
                    </w:tc>
                  </w:tr>
                </w:tbl>
                <w:p w:rsidR="000A4A63" w:rsidRPr="00D738E4" w:rsidRDefault="000A4A63">
                  <w:pPr>
                    <w:rPr>
                      <w:rFonts w:ascii="Calibri" w:hAnsi="Calibri" w:cs="Calibri"/>
                      <w:vanish/>
                    </w:rPr>
                  </w:pP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00"/>
                    <w:gridCol w:w="8340"/>
                  </w:tblGrid>
                  <w:tr w:rsidR="000A4A63" w:rsidRPr="00D738E4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p w:rsidR="000A4A63" w:rsidRPr="00D738E4" w:rsidRDefault="005F0F84">
                        <w:pPr>
                          <w:spacing w:line="340" w:lineRule="atLeast"/>
                          <w:jc w:val="right"/>
                          <w:textAlignment w:val="auto"/>
                          <w:rPr>
                            <w:rStyle w:val="documentparagraphdateswrapper"/>
                            <w:rFonts w:ascii="Calibri" w:eastAsia="Century Gothic" w:hAnsi="Calibri" w:cs="Calibri"/>
                            <w:sz w:val="22"/>
                            <w:szCs w:val="22"/>
                          </w:rPr>
                        </w:pPr>
                        <w:r w:rsidRPr="00D738E4">
                          <w:rPr>
                            <w:rStyle w:val="documentparagraphdateswrapper"/>
                            <w:rFonts w:ascii="Calibri" w:eastAsia="Century Gothic" w:hAnsi="Calibri" w:cs="Calibri"/>
                            <w:noProof/>
                            <w:sz w:val="22"/>
                            <w:szCs w:val="22"/>
                          </w:rPr>
                          <w:lastRenderedPageBreak/>
                          <w:drawing>
                            <wp:anchor distT="0" distB="0" distL="114300" distR="114300" simplePos="0" relativeHeight="251675136" behindDoc="0" locked="0" layoutInCell="1" allowOverlap="1" wp14:anchorId="187D9388" wp14:editId="2491924A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235" cy="102235"/>
                              <wp:effectExtent l="0" t="0" r="0" b="0"/>
                              <wp:wrapNone/>
                              <wp:docPr id="100084" name="Picture 100084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84" name="Picture 100084"/>
                                      <pic:cNvPicPr/>
                                    </pic:nvPicPr>
                                    <pic:blipFill>
                                      <a:blip r:embed="rId1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34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tbl>
                        <w:tblPr>
                          <w:tblStyle w:val="documentratvtable"/>
                          <w:tblW w:w="0" w:type="auto"/>
                          <w:tblCellSpacing w:w="0" w:type="dxa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5256"/>
                          <w:gridCol w:w="84"/>
                          <w:gridCol w:w="3000"/>
                        </w:tblGrid>
                        <w:tr w:rsidR="000A4A63" w:rsidRPr="00D738E4">
                          <w:trPr>
                            <w:tblCellSpacing w:w="0" w:type="dxa"/>
                          </w:trPr>
                          <w:tc>
                            <w:tcPr>
                              <w:tcW w:w="5256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:rsidR="000A4A63" w:rsidRPr="00D738E4" w:rsidRDefault="005F0F84">
                              <w:pPr>
                                <w:pStyle w:val="documentleftratvcellfield"/>
                                <w:rPr>
                                  <w:rStyle w:val="documentcommon-lngg-skillleftratvcell"/>
                                  <w:rFonts w:ascii="Calibri" w:eastAsia="Century Gothic" w:hAnsi="Calibri" w:cs="Calibri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 w:rsidRPr="00D738E4">
                                <w:rPr>
                                  <w:rStyle w:val="documentratvtextp"/>
                                  <w:rFonts w:ascii="Calibri" w:eastAsia="Century Gothic" w:hAnsi="Calibri" w:cs="Calibri"/>
                                  <w:color w:val="000000"/>
                                  <w:szCs w:val="22"/>
                                </w:rPr>
                                <w:t>Microservices</w:t>
                              </w:r>
                            </w:p>
                          </w:tc>
                          <w:tc>
                            <w:tcPr>
                              <w:tcW w:w="84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bottom"/>
                            </w:tcPr>
                            <w:p w:rsidR="000A4A63" w:rsidRPr="00D738E4" w:rsidRDefault="000A4A63">
                              <w:pPr>
                                <w:pStyle w:val="documentskli-paddingParagraph"/>
                                <w:spacing w:line="10" w:lineRule="atLeast"/>
                                <w:textAlignment w:val="auto"/>
                                <w:rPr>
                                  <w:rStyle w:val="documentskli-padding"/>
                                  <w:rFonts w:ascii="Calibri" w:eastAsia="Century Gothic" w:hAnsi="Calibri" w:cs="Calibri"/>
                                  <w:color w:val="000000"/>
                                  <w:sz w:val="2"/>
                                  <w:szCs w:val="2"/>
                                </w:rPr>
                              </w:pP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:rsidR="000A4A63" w:rsidRPr="00D738E4" w:rsidRDefault="005F0F84">
                              <w:pPr>
                                <w:pStyle w:val="documentrating-wrapper"/>
                                <w:spacing w:line="340" w:lineRule="atLeast"/>
                                <w:rPr>
                                  <w:rStyle w:val="documentcommon-lngg-skillrightratvcell"/>
                                  <w:rFonts w:ascii="Calibri" w:eastAsia="Century Gothic" w:hAnsi="Calibri" w:cs="Calibri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 w:rsidRPr="00D738E4">
                                <w:rPr>
                                  <w:rStyle w:val="documentcommon-lngg-skillrightratvcell"/>
                                  <w:rFonts w:ascii="Calibri" w:eastAsia="Century Gothic" w:hAnsi="Calibri" w:cs="Calibri"/>
                                  <w:noProof/>
                                  <w:color w:val="000000"/>
                                  <w:sz w:val="22"/>
                                  <w:szCs w:val="22"/>
                                </w:rPr>
                                <w:drawing>
                                  <wp:inline distT="0" distB="0" distL="0" distR="0" wp14:anchorId="7FA5D81A" wp14:editId="186058A1">
                                    <wp:extent cx="812165" cy="165100"/>
                                    <wp:effectExtent l="0" t="0" r="0" b="0"/>
                                    <wp:docPr id="100086" name="Picture 100086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86" name="Picture 100086"/>
                                            <pic:cNvPicPr/>
                                          </pic:nvPicPr>
                                          <pic:blipFill>
                                            <a:blip r:embed="rId18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 w:rsidR="000A4A63" w:rsidRPr="00D738E4" w:rsidRDefault="000A4A63">
                        <w:pPr>
                          <w:rPr>
                            <w:rStyle w:val="documentparagraphdateswrapper"/>
                            <w:rFonts w:ascii="Calibri" w:eastAsia="Century Gothic" w:hAnsi="Calibri" w:cs="Calibri"/>
                            <w:sz w:val="22"/>
                            <w:szCs w:val="22"/>
                          </w:rPr>
                        </w:pPr>
                      </w:p>
                    </w:tc>
                  </w:tr>
                </w:tbl>
                <w:p w:rsidR="000A4A63" w:rsidRPr="00D738E4" w:rsidRDefault="000A4A63">
                  <w:pPr>
                    <w:rPr>
                      <w:rFonts w:ascii="Calibri" w:hAnsi="Calibri" w:cs="Calibri"/>
                      <w:vanish/>
                    </w:rPr>
                  </w:pP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00"/>
                    <w:gridCol w:w="8340"/>
                  </w:tblGrid>
                  <w:tr w:rsidR="000A4A63" w:rsidRPr="00D738E4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p w:rsidR="000A4A63" w:rsidRPr="00D738E4" w:rsidRDefault="005F0F84">
                        <w:pPr>
                          <w:spacing w:line="340" w:lineRule="atLeast"/>
                          <w:jc w:val="right"/>
                          <w:textAlignment w:val="auto"/>
                          <w:rPr>
                            <w:rStyle w:val="documentparagraphdateswrapper"/>
                            <w:rFonts w:ascii="Calibri" w:eastAsia="Century Gothic" w:hAnsi="Calibri" w:cs="Calibri"/>
                            <w:sz w:val="22"/>
                            <w:szCs w:val="22"/>
                          </w:rPr>
                        </w:pPr>
                        <w:r w:rsidRPr="00D738E4">
                          <w:rPr>
                            <w:rStyle w:val="documentparagraphdateswrapper"/>
                            <w:rFonts w:ascii="Calibri" w:eastAsia="Century Gothic" w:hAnsi="Calibri" w:cs="Calibri"/>
                            <w:noProof/>
                            <w:sz w:val="22"/>
                            <w:szCs w:val="22"/>
                          </w:rPr>
                          <w:drawing>
                            <wp:anchor distT="0" distB="0" distL="114300" distR="114300" simplePos="0" relativeHeight="251676160" behindDoc="0" locked="0" layoutInCell="1" allowOverlap="1" wp14:anchorId="4334E3A4" wp14:editId="5F0DEB89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235" cy="102235"/>
                              <wp:effectExtent l="0" t="0" r="0" b="0"/>
                              <wp:wrapNone/>
                              <wp:docPr id="100088" name="Picture 100088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88" name="Picture 100088"/>
                                      <pic:cNvPicPr/>
                                    </pic:nvPicPr>
                                    <pic:blipFill>
                                      <a:blip r:embed="rId1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34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tbl>
                        <w:tblPr>
                          <w:tblStyle w:val="documentratvtable"/>
                          <w:tblW w:w="0" w:type="auto"/>
                          <w:tblCellSpacing w:w="0" w:type="dxa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5256"/>
                          <w:gridCol w:w="84"/>
                          <w:gridCol w:w="3000"/>
                        </w:tblGrid>
                        <w:tr w:rsidR="000A4A63" w:rsidRPr="00D738E4">
                          <w:trPr>
                            <w:tblCellSpacing w:w="0" w:type="dxa"/>
                          </w:trPr>
                          <w:tc>
                            <w:tcPr>
                              <w:tcW w:w="5256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:rsidR="000A4A63" w:rsidRPr="00D738E4" w:rsidRDefault="005F0F84">
                              <w:pPr>
                                <w:pStyle w:val="documentleftratvcellfield"/>
                                <w:rPr>
                                  <w:rStyle w:val="documentcommon-lngg-skillleftratvcell"/>
                                  <w:rFonts w:ascii="Calibri" w:eastAsia="Century Gothic" w:hAnsi="Calibri" w:cs="Calibri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 w:rsidRPr="00D738E4">
                                <w:rPr>
                                  <w:rStyle w:val="documentratvtextp"/>
                                  <w:rFonts w:ascii="Calibri" w:eastAsia="Century Gothic" w:hAnsi="Calibri" w:cs="Calibri"/>
                                  <w:color w:val="000000"/>
                                  <w:szCs w:val="22"/>
                                </w:rPr>
                                <w:t>Cloud Computing</w:t>
                              </w:r>
                            </w:p>
                          </w:tc>
                          <w:tc>
                            <w:tcPr>
                              <w:tcW w:w="84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bottom"/>
                            </w:tcPr>
                            <w:p w:rsidR="000A4A63" w:rsidRPr="00D738E4" w:rsidRDefault="000A4A63">
                              <w:pPr>
                                <w:pStyle w:val="documentskli-paddingParagraph"/>
                                <w:spacing w:line="10" w:lineRule="atLeast"/>
                                <w:textAlignment w:val="auto"/>
                                <w:rPr>
                                  <w:rStyle w:val="documentskli-padding"/>
                                  <w:rFonts w:ascii="Calibri" w:eastAsia="Century Gothic" w:hAnsi="Calibri" w:cs="Calibri"/>
                                  <w:color w:val="000000"/>
                                  <w:sz w:val="2"/>
                                  <w:szCs w:val="2"/>
                                </w:rPr>
                              </w:pP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:rsidR="000A4A63" w:rsidRPr="00D738E4" w:rsidRDefault="005F0F84">
                              <w:pPr>
                                <w:pStyle w:val="documentrating-wrapper"/>
                                <w:spacing w:line="340" w:lineRule="atLeast"/>
                                <w:rPr>
                                  <w:rStyle w:val="documentcommon-lngg-skillrightratvcell"/>
                                  <w:rFonts w:ascii="Calibri" w:eastAsia="Century Gothic" w:hAnsi="Calibri" w:cs="Calibri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 w:rsidRPr="00D738E4">
                                <w:rPr>
                                  <w:rStyle w:val="documentcommon-lngg-skillrightratvcell"/>
                                  <w:rFonts w:ascii="Calibri" w:eastAsia="Century Gothic" w:hAnsi="Calibri" w:cs="Calibri"/>
                                  <w:noProof/>
                                  <w:color w:val="000000"/>
                                  <w:sz w:val="22"/>
                                  <w:szCs w:val="22"/>
                                </w:rPr>
                                <w:drawing>
                                  <wp:inline distT="0" distB="0" distL="0" distR="0" wp14:anchorId="3411C242" wp14:editId="28562F80">
                                    <wp:extent cx="812165" cy="165100"/>
                                    <wp:effectExtent l="0" t="0" r="0" b="0"/>
                                    <wp:docPr id="100090" name="Picture 100090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90" name="Picture 100090"/>
                                            <pic:cNvPicPr/>
                                          </pic:nvPicPr>
                                          <pic:blipFill>
                                            <a:blip r:embed="rId18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 w:rsidR="000A4A63" w:rsidRPr="00D738E4" w:rsidRDefault="000A4A63">
                        <w:pPr>
                          <w:rPr>
                            <w:rStyle w:val="documentparagraphdateswrapper"/>
                            <w:rFonts w:ascii="Calibri" w:eastAsia="Century Gothic" w:hAnsi="Calibri" w:cs="Calibri"/>
                            <w:sz w:val="22"/>
                            <w:szCs w:val="22"/>
                          </w:rPr>
                        </w:pPr>
                      </w:p>
                    </w:tc>
                  </w:tr>
                </w:tbl>
                <w:p w:rsidR="000A4A63" w:rsidRPr="00D738E4" w:rsidRDefault="000A4A63">
                  <w:pPr>
                    <w:rPr>
                      <w:rStyle w:val="documentsectiontitle"/>
                      <w:rFonts w:ascii="Calibri" w:eastAsia="Century Gothic" w:hAnsi="Calibri" w:cs="Calibri"/>
                      <w:b/>
                      <w:bCs/>
                    </w:rPr>
                  </w:pPr>
                </w:p>
              </w:tc>
            </w:tr>
          </w:tbl>
          <w:p w:rsidR="000A4A63" w:rsidRPr="00D738E4" w:rsidRDefault="000A4A63">
            <w:pPr>
              <w:rPr>
                <w:rFonts w:ascii="Calibri" w:hAnsi="Calibri" w:cs="Calibri"/>
                <w:vanish/>
              </w:rPr>
            </w:pPr>
          </w:p>
          <w:tbl>
            <w:tblPr>
              <w:tblStyle w:val="documentsectionTable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40"/>
              <w:gridCol w:w="8860"/>
            </w:tblGrid>
            <w:tr w:rsidR="000A4A63" w:rsidRPr="00D738E4">
              <w:trPr>
                <w:tblCellSpacing w:w="0" w:type="dxa"/>
              </w:trPr>
              <w:tc>
                <w:tcPr>
                  <w:tcW w:w="24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0A4A63" w:rsidRPr="00D738E4" w:rsidRDefault="000A4A63">
                  <w:pPr>
                    <w:pStyle w:val="documentsectionleftmargincellParagraph"/>
                    <w:spacing w:line="320" w:lineRule="atLeast"/>
                    <w:textAlignment w:val="auto"/>
                    <w:rPr>
                      <w:rStyle w:val="documentsectionleftmargincell"/>
                      <w:rFonts w:ascii="Calibri" w:eastAsia="Century Gothic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8860" w:type="dxa"/>
                  <w:tcBorders>
                    <w:left w:val="single" w:sz="8" w:space="0" w:color="CCCCCC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0A4A63" w:rsidRPr="00D738E4" w:rsidRDefault="005F0F84">
                  <w:pPr>
                    <w:pStyle w:val="documentsectionparagraphwrapperheading"/>
                    <w:pBdr>
                      <w:top w:val="none" w:sz="0" w:space="15" w:color="auto"/>
                      <w:bottom w:val="none" w:sz="0" w:space="10" w:color="auto"/>
                    </w:pBdr>
                    <w:spacing w:line="320" w:lineRule="atLeast"/>
                    <w:ind w:left="500"/>
                    <w:rPr>
                      <w:rStyle w:val="documentsectionparagraphwrapper"/>
                      <w:rFonts w:ascii="Calibri" w:eastAsia="Century Gothic" w:hAnsi="Calibri" w:cs="Calibri"/>
                      <w:b/>
                      <w:bCs/>
                      <w:color w:val="002E58"/>
                      <w:sz w:val="22"/>
                      <w:szCs w:val="22"/>
                    </w:rPr>
                  </w:pPr>
                  <w:r w:rsidRPr="00D738E4">
                    <w:rPr>
                      <w:rStyle w:val="documentsectionparagraphwrapper"/>
                      <w:rFonts w:ascii="Calibri" w:eastAsia="Century Gothic" w:hAnsi="Calibri" w:cs="Calibri"/>
                      <w:b/>
                      <w:bCs/>
                      <w:noProof/>
                      <w:color w:val="002E58"/>
                      <w:sz w:val="22"/>
                      <w:szCs w:val="22"/>
                    </w:rPr>
                    <w:drawing>
                      <wp:anchor distT="0" distB="0" distL="114300" distR="114300" simplePos="0" relativeHeight="251677184" behindDoc="0" locked="0" layoutInCell="1" allowOverlap="1" wp14:anchorId="0D690CF5" wp14:editId="1222C31C">
                        <wp:simplePos x="0" y="0"/>
                        <wp:positionH relativeFrom="column">
                          <wp:posOffset>-190500</wp:posOffset>
                        </wp:positionH>
                        <wp:positionV relativeFrom="paragraph">
                          <wp:posOffset>127000</wp:posOffset>
                        </wp:positionV>
                        <wp:extent cx="368300" cy="368935"/>
                        <wp:effectExtent l="0" t="0" r="0" b="0"/>
                        <wp:wrapNone/>
                        <wp:docPr id="100092" name="Picture 100092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92" name="Picture 100092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68466" cy="36867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 w:rsidRPr="00D738E4">
                    <w:rPr>
                      <w:rStyle w:val="documentsectiontitle"/>
                      <w:rFonts w:ascii="Calibri" w:eastAsia="Century Gothic" w:hAnsi="Calibri" w:cs="Calibri"/>
                      <w:b/>
                      <w:bCs/>
                    </w:rPr>
                    <w:t>Certifications</w:t>
                  </w: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00"/>
                    <w:gridCol w:w="8340"/>
                  </w:tblGrid>
                  <w:tr w:rsidR="000A4A63" w:rsidRPr="00D738E4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0A4A63" w:rsidRPr="00D738E4" w:rsidRDefault="005F0F84">
                        <w:pPr>
                          <w:spacing w:line="340" w:lineRule="atLeast"/>
                          <w:jc w:val="right"/>
                          <w:textAlignment w:val="auto"/>
                          <w:rPr>
                            <w:rStyle w:val="documentparagraphdateswrapper"/>
                            <w:rFonts w:ascii="Calibri" w:eastAsia="Century Gothic" w:hAnsi="Calibri" w:cs="Calibri"/>
                            <w:sz w:val="22"/>
                            <w:szCs w:val="22"/>
                          </w:rPr>
                        </w:pPr>
                        <w:r w:rsidRPr="00D738E4">
                          <w:rPr>
                            <w:rStyle w:val="documentparagraphdateswrapper"/>
                            <w:rFonts w:ascii="Calibri" w:eastAsia="Century Gothic" w:hAnsi="Calibri" w:cs="Calibri"/>
                            <w:noProof/>
                            <w:sz w:val="22"/>
                            <w:szCs w:val="22"/>
                          </w:rPr>
                          <w:drawing>
                            <wp:anchor distT="0" distB="0" distL="114300" distR="114300" simplePos="0" relativeHeight="251678208" behindDoc="0" locked="0" layoutInCell="1" allowOverlap="1" wp14:anchorId="5AA3D42C" wp14:editId="5A0F955E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235" cy="102235"/>
                              <wp:effectExtent l="0" t="0" r="0" b="0"/>
                              <wp:wrapNone/>
                              <wp:docPr id="100094" name="Picture 100094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94" name="Picture 100094"/>
                                      <pic:cNvPicPr/>
                                    </pic:nvPicPr>
                                    <pic:blipFill>
                                      <a:blip r:embed="rId1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  <w:r w:rsidR="00D738E4">
                          <w:rPr>
                            <w:rFonts w:ascii="Calibri" w:hAnsi="Calibri" w:cs="Calibri"/>
                            <w:noProof/>
                          </w:rPr>
                          <mc:AlternateContent>
                            <mc:Choice Requires="wps">
                              <w:drawing>
                                <wp:anchor distT="0" distB="0" distL="114300" distR="114300" simplePos="0" relativeHeight="251689984" behindDoc="0" locked="0" layoutInCell="1" allowOverlap="1">
                                  <wp:simplePos x="0" y="0"/>
                                  <wp:positionH relativeFrom="column">
                                    <wp:posOffset>-1714500</wp:posOffset>
                                  </wp:positionH>
                                  <wp:positionV relativeFrom="paragraph">
                                    <wp:posOffset>-25400</wp:posOffset>
                                  </wp:positionV>
                                  <wp:extent cx="1270000" cy="215900"/>
                                  <wp:effectExtent l="0" t="3175" r="0" b="0"/>
                                  <wp:wrapNone/>
                                  <wp:docPr id="1" name="Rectangle 6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0" y="0"/>
                                            <a:ext cx="1270000" cy="2159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rgbClr val="FFFFFF">
                                              <a:alpha val="0"/>
                                            </a:srgbClr>
                                          </a:solidFill>
                                          <a:ln>
                                            <a:noFill/>
                                          </a:ln>
                                          <a:extLst>
                                            <a:ext uri="{91240B29-F687-4F45-9708-019B960494DF}">
                                              <a14:hiddenLine xmlns:a14="http://schemas.microsoft.com/office/drawing/2010/main" w="9525">
                                                <a:solidFill>
                                                  <a:srgbClr val="000000"/>
                                                </a:solidFill>
                                                <a:miter lim="800000"/>
                                                <a:headEnd/>
                                                <a:tailEnd/>
                                              </a14:hiddenLine>
                                            </a:ext>
                                          </a:extLst>
                                        </wps:spPr>
                                        <wps:txbx>
                                          <w:txbxContent>
                                            <w:p w:rsidR="000A4A63" w:rsidRPr="00D738E4" w:rsidRDefault="00291C67">
                                              <w:pPr>
                                                <w:spacing w:line="340" w:lineRule="atLeast"/>
                                                <w:jc w:val="right"/>
                                                <w:textAlignment w:val="auto"/>
                                                <w:rPr>
                                                  <w:rStyle w:val="documentparagraphdateswrapper"/>
                                                  <w:rFonts w:ascii="Calibri" w:eastAsia="Century Gothic" w:hAnsi="Calibri" w:cs="Calibri"/>
                                                  <w:szCs w:val="22"/>
                                                </w:rPr>
                                              </w:pPr>
                                              <w:r w:rsidRPr="00D738E4">
                                                <w:rPr>
                                                  <w:rStyle w:val="span"/>
                                                  <w:rFonts w:ascii="Calibri" w:eastAsia="Century Gothic" w:hAnsi="Calibri" w:cs="Calibri"/>
                                                  <w:b/>
                                                  <w:bCs/>
                                                  <w:color w:val="FFFFFF"/>
                                                  <w:szCs w:val="22"/>
                                                </w:rPr>
                                                <w:t xml:space="preserve">Dec </w:t>
                                              </w:r>
                                              <w:r w:rsidR="005F0F84" w:rsidRPr="00D738E4">
                                                <w:rPr>
                                                  <w:rStyle w:val="span"/>
                                                  <w:rFonts w:ascii="Calibri" w:eastAsia="Century Gothic" w:hAnsi="Calibri" w:cs="Calibri"/>
                                                  <w:b/>
                                                  <w:bCs/>
                                                  <w:color w:val="FFFFFF"/>
                                                  <w:szCs w:val="22"/>
                                                </w:rPr>
                                                <w:t>2025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vert="horz" wrap="square" lIns="0" tIns="0" rIns="0" bIns="0" anchor="t" anchorCtr="0" upright="1">
                                          <a:spAutoFit/>
                                        </wps:bodyPr>
                                      </wps:wsp>
                                    </a:graphicData>
                                  </a:graphic>
                                  <wp14:sizeRelH relativeFrom="page">
                                    <wp14:pctWidth>0</wp14:pctWidth>
                                  </wp14:sizeRelH>
                                  <wp14:sizeRelV relativeFrom="page">
                                    <wp14:pctHeight>0</wp14:pctHeight>
                                  </wp14:sizeRelV>
                                </wp:anchor>
                              </w:drawing>
                            </mc:Choice>
                            <mc:Fallback>
                              <w:pict>
                                <v:rect id="Rectangle 6" o:spid="_x0000_s1030" style="position:absolute;left:0;text-align:left;margin-left:-135pt;margin-top:-2pt;width:100pt;height:17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" stroked="f">
                                  <v:fill opacity="0"/>
                                  <v:textbox style="mso-fit-shape-to-text:t" inset="0,0,0,0">
                                    <w:txbxContent>
                                      <w:p w:rsidR="000A4A63" w:rsidRPr="00D738E4" w:rsidRDefault="00291C67">
                                        <w:pPr>
                                          <w:spacing w:line="340" w:lineRule="atLeast"/>
                                          <w:jc w:val="right"/>
                                          <w:textAlignment w:val="auto"/>
                                          <w:rPr>
                                            <w:rStyle w:val="documentparagraphdateswrapper"/>
                                            <w:rFonts w:ascii="Calibri" w:eastAsia="Century Gothic" w:hAnsi="Calibri" w:cs="Calibri"/>
                                            <w:szCs w:val="22"/>
                                          </w:rPr>
                                        </w:pPr>
                                        <w:r w:rsidRPr="00D738E4">
                                          <w:rPr>
                                            <w:rStyle w:val="span"/>
                                            <w:rFonts w:ascii="Calibri" w:eastAsia="Century Gothic" w:hAnsi="Calibri" w:cs="Calibri"/>
                                            <w:b/>
                                            <w:bCs/>
                                            <w:color w:val="FFFFFF"/>
                                            <w:szCs w:val="22"/>
                                          </w:rPr>
                                          <w:t xml:space="preserve">Dec </w:t>
                                        </w:r>
                                        <w:r w:rsidR="005F0F84" w:rsidRPr="00D738E4">
                                          <w:rPr>
                                            <w:rStyle w:val="span"/>
                                            <w:rFonts w:ascii="Calibri" w:eastAsia="Century Gothic" w:hAnsi="Calibri" w:cs="Calibri"/>
                                            <w:b/>
                                            <w:bCs/>
                                            <w:color w:val="FFFFFF"/>
                                            <w:szCs w:val="22"/>
                                          </w:rPr>
                                          <w:t>2025</w:t>
                                        </w:r>
                                      </w:p>
                                    </w:txbxContent>
                                  </v:textbox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834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0A4A63" w:rsidRPr="00D738E4" w:rsidRDefault="005F0F84">
                        <w:pPr>
                          <w:pStyle w:val="p"/>
                          <w:spacing w:line="340" w:lineRule="atLeast"/>
                          <w:rPr>
                            <w:rStyle w:val="documentsinglecolumnCharacter"/>
                            <w:rFonts w:ascii="Calibri" w:eastAsia="Century Gothic" w:hAnsi="Calibri" w:cs="Calibri"/>
                            <w:color w:val="000000"/>
                            <w:sz w:val="22"/>
                            <w:szCs w:val="22"/>
                          </w:rPr>
                        </w:pPr>
                        <w:r w:rsidRPr="00D738E4">
                          <w:rPr>
                            <w:rStyle w:val="documentsinglecolumnCharacter"/>
                            <w:rFonts w:ascii="Calibri" w:eastAsia="Century Gothic" w:hAnsi="Calibri" w:cs="Calibri"/>
                            <w:color w:val="000000"/>
                            <w:szCs w:val="22"/>
                          </w:rPr>
                          <w:t>Problem Solving, Hackerrank https://www.hackerrank.com/certificates/iframe/2962c3079fd3</w:t>
                        </w:r>
                      </w:p>
                    </w:tc>
                  </w:tr>
                </w:tbl>
                <w:p w:rsidR="000A4A63" w:rsidRPr="00D738E4" w:rsidRDefault="000A4A63">
                  <w:pPr>
                    <w:rPr>
                      <w:rStyle w:val="documentsectiontitle"/>
                      <w:rFonts w:ascii="Calibri" w:eastAsia="Century Gothic" w:hAnsi="Calibri" w:cs="Calibri"/>
                      <w:b/>
                      <w:bCs/>
                    </w:rPr>
                  </w:pPr>
                </w:p>
              </w:tc>
            </w:tr>
          </w:tbl>
          <w:p w:rsidR="000A4A63" w:rsidRPr="00D738E4" w:rsidRDefault="000A4A63">
            <w:pPr>
              <w:rPr>
                <w:rStyle w:val="maincell"/>
                <w:rFonts w:ascii="Calibri" w:eastAsia="Century Gothic" w:hAnsi="Calibri" w:cs="Calibri"/>
                <w:sz w:val="22"/>
                <w:szCs w:val="22"/>
              </w:rPr>
            </w:pPr>
          </w:p>
        </w:tc>
        <w:tc>
          <w:tcPr>
            <w:tcW w:w="48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A4A63" w:rsidRPr="00D738E4" w:rsidRDefault="000A4A63">
            <w:pPr>
              <w:pStyle w:val="rightpaddingcellParagraph"/>
              <w:spacing w:line="320" w:lineRule="atLeast"/>
              <w:textAlignment w:val="auto"/>
              <w:rPr>
                <w:rStyle w:val="rightpaddingcell"/>
                <w:rFonts w:ascii="Calibri" w:eastAsia="Century Gothic" w:hAnsi="Calibri" w:cs="Calibri"/>
                <w:sz w:val="22"/>
                <w:szCs w:val="22"/>
              </w:rPr>
            </w:pPr>
          </w:p>
        </w:tc>
      </w:tr>
    </w:tbl>
    <w:p w:rsidR="000A4A63" w:rsidRPr="00D738E4" w:rsidRDefault="005F0F84">
      <w:pPr>
        <w:spacing w:line="20" w:lineRule="auto"/>
        <w:rPr>
          <w:rFonts w:ascii="Calibri" w:hAnsi="Calibri" w:cs="Calibri"/>
        </w:rPr>
      </w:pPr>
      <w:r w:rsidRPr="00D738E4">
        <w:rPr>
          <w:rFonts w:ascii="Calibri" w:hAnsi="Calibri" w:cs="Calibri"/>
          <w:color w:val="FFFFFF"/>
          <w:sz w:val="2"/>
        </w:rPr>
        <w:lastRenderedPageBreak/>
        <w:t>.</w:t>
      </w:r>
    </w:p>
    <w:p w:rsidR="000A4A63" w:rsidRPr="00D738E4" w:rsidRDefault="005F0F84">
      <w:pPr>
        <w:spacing w:line="14" w:lineRule="exact"/>
        <w:rPr>
          <w:rFonts w:ascii="Calibri" w:hAnsi="Calibri" w:cs="Calibri"/>
        </w:rPr>
      </w:pPr>
      <w:r w:rsidRPr="00D738E4">
        <w:rPr>
          <w:rFonts w:ascii="Calibri" w:hAnsi="Calibri" w:cs="Calibri"/>
          <w:color w:val="FFFFFF"/>
          <w:sz w:val="2"/>
        </w:rPr>
        <w:t>#HRJ#b2a2194b-c0ad-46e4-9908-b5d6cb921e70#</w:t>
      </w:r>
    </w:p>
    <w:sectPr w:rsidR="000A4A63" w:rsidRPr="00D738E4">
      <w:headerReference w:type="default" r:id="rId20"/>
      <w:footerReference w:type="default" r:id="rId21"/>
      <w:pgSz w:w="12240" w:h="15840"/>
      <w:pgMar w:top="0" w:right="0" w:bottom="0" w:left="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B4F72" w:rsidRDefault="00BB4F72">
      <w:pPr>
        <w:spacing w:line="240" w:lineRule="auto"/>
      </w:pPr>
      <w:r>
        <w:separator/>
      </w:r>
    </w:p>
  </w:endnote>
  <w:endnote w:type="continuationSeparator" w:id="0">
    <w:p w:rsidR="00BB4F72" w:rsidRDefault="00BB4F7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AD559C71-2EC2-4796-AA88-FE9386406EA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1FB346E-DCC4-4A8C-AC8F-B8E64BD894B4}"/>
    <w:embedBold r:id="rId3" w:fontKey="{56EBA6AA-C648-40A7-ABE3-06BFB2405E50}"/>
    <w:embedItalic r:id="rId4" w:fontKey="{A96CC598-F7B7-4812-832A-9CB7E76A98E8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5" w:fontKey="{AE562476-A623-4973-93BF-49885E6E5541}"/>
    <w:embedBold r:id="rId6" w:fontKey="{A170C348-74C1-42DB-883A-0D22B0EDA617}"/>
    <w:embedItalic r:id="rId7" w:fontKey="{2F9C7826-81F9-4744-8743-08D377485F03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A4A63" w:rsidRDefault="005F0F84">
    <w:pPr>
      <w:spacing w:line="20" w:lineRule="auto"/>
    </w:pPr>
    <w:r>
      <w:rPr>
        <w:color w:val="FFFFFF"/>
        <w:sz w:val="2"/>
      </w:rPr>
      <w:t>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B4F72" w:rsidRDefault="00BB4F72">
      <w:pPr>
        <w:spacing w:line="240" w:lineRule="auto"/>
      </w:pPr>
      <w:r>
        <w:separator/>
      </w:r>
    </w:p>
  </w:footnote>
  <w:footnote w:type="continuationSeparator" w:id="0">
    <w:p w:rsidR="00BB4F72" w:rsidRDefault="00BB4F7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A4A63" w:rsidRDefault="005F0F84">
    <w:pPr>
      <w:spacing w:line="20" w:lineRule="auto"/>
    </w:pPr>
    <w:r>
      <w:rPr>
        <w:color w:val="FFFFFF"/>
        <w:sz w:val="2"/>
      </w:rPr>
      <w:t>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multilevel"/>
    <w:tmpl w:val="0000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multilevel"/>
    <w:tmpl w:val="000000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3"/>
    <w:multiLevelType w:val="multilevel"/>
    <w:tmpl w:val="0000000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isplayBackgroundShape/>
  <w:embedTrueTypeFonts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66023"/>
    <w:rsid w:val="000A4A63"/>
    <w:rsid w:val="00291C67"/>
    <w:rsid w:val="00391F12"/>
    <w:rsid w:val="00566023"/>
    <w:rsid w:val="005F0F84"/>
    <w:rsid w:val="006F12DA"/>
    <w:rsid w:val="00A930BA"/>
    <w:rsid w:val="00AD3857"/>
    <w:rsid w:val="00BB4F72"/>
    <w:rsid w:val="00C349FD"/>
    <w:rsid w:val="00D738E4"/>
    <w:rsid w:val="00E164C7"/>
    <w:rsid w:val="00F056E9"/>
    <w:rsid w:val="3B856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Balloon Text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line="240" w:lineRule="atLeast"/>
      <w:textAlignment w:val="baseline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/>
      <w:outlineLvl w:val="0"/>
    </w:pPr>
    <w:rPr>
      <w:b/>
      <w:bCs/>
      <w:color w:val="2F5496"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40"/>
      <w:outlineLvl w:val="1"/>
    </w:pPr>
    <w:rPr>
      <w:b/>
      <w:bCs/>
      <w:color w:val="2F5496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40"/>
      <w:outlineLvl w:val="2"/>
    </w:pPr>
    <w:rPr>
      <w:b/>
      <w:bCs/>
      <w:color w:val="1F376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pPr>
      <w:keepNext/>
      <w:keepLines/>
      <w:spacing w:before="40"/>
      <w:outlineLvl w:val="4"/>
    </w:pPr>
    <w:rPr>
      <w:b/>
      <w:bCs/>
      <w:color w:val="2F5496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pPr>
      <w:keepNext/>
      <w:keepLines/>
      <w:spacing w:before="40"/>
      <w:outlineLvl w:val="5"/>
    </w:pPr>
    <w:rPr>
      <w:b/>
      <w:bCs/>
      <w:color w:val="1F3763"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="Times New Roman" w:eastAsia="Times New Roman" w:hAnsi="Times New Roman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="Times New Roman" w:eastAsia="Times New Roman" w:hAnsi="Times New Roman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="Times New Roman" w:eastAsia="Times New Roman" w:hAnsi="Times New Roman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qFormat/>
    <w:rPr>
      <w:rFonts w:ascii="Times New Roman" w:eastAsia="Times New Roman" w:hAnsi="Times New Roman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qFormat/>
    <w:rPr>
      <w:rFonts w:ascii="Times New Roman" w:eastAsia="Times New Roman" w:hAnsi="Times New Roman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qFormat/>
    <w:rPr>
      <w:rFonts w:ascii="Times New Roman" w:eastAsia="Times New Roman" w:hAnsi="Times New Roman" w:cs="Times New Roman"/>
      <w:color w:val="1F3763"/>
    </w:rPr>
  </w:style>
  <w:style w:type="character" w:customStyle="1" w:styleId="leftbordercell">
    <w:name w:val="leftbordercell"/>
    <w:basedOn w:val="DefaultParagraphFont"/>
    <w:qFormat/>
    <w:rPr>
      <w:shd w:val="clear" w:color="auto" w:fill="789C30"/>
    </w:rPr>
  </w:style>
  <w:style w:type="character" w:customStyle="1" w:styleId="leftpaddingcell">
    <w:name w:val="leftpaddingcell"/>
    <w:basedOn w:val="DefaultParagraphFont"/>
    <w:qFormat/>
  </w:style>
  <w:style w:type="character" w:customStyle="1" w:styleId="maincell">
    <w:name w:val="maincell"/>
    <w:basedOn w:val="DefaultParagraphFont"/>
    <w:qFormat/>
  </w:style>
  <w:style w:type="paragraph" w:customStyle="1" w:styleId="div">
    <w:name w:val="div"/>
    <w:basedOn w:val="Normal"/>
    <w:qFormat/>
  </w:style>
  <w:style w:type="character" w:customStyle="1" w:styleId="documentleft-box">
    <w:name w:val="document_left-box"/>
    <w:basedOn w:val="DefaultParagraphFont"/>
    <w:qFormat/>
  </w:style>
  <w:style w:type="paragraph" w:customStyle="1" w:styleId="documentsectionSECTIONNAME">
    <w:name w:val="document_section_SECTION_NAME"/>
    <w:basedOn w:val="Normal"/>
    <w:qFormat/>
  </w:style>
  <w:style w:type="paragraph" w:customStyle="1" w:styleId="documentparagraph">
    <w:name w:val="document_paragraph"/>
    <w:basedOn w:val="Normal"/>
    <w:qFormat/>
  </w:style>
  <w:style w:type="paragraph" w:customStyle="1" w:styleId="documentword-break">
    <w:name w:val="document_word-break"/>
    <w:basedOn w:val="Normal"/>
    <w:qFormat/>
  </w:style>
  <w:style w:type="character" w:customStyle="1" w:styleId="span">
    <w:name w:val="span"/>
    <w:basedOn w:val="DefaultParagraphFont"/>
    <w:qFormat/>
    <w:rPr>
      <w:vertAlign w:val="baseline"/>
    </w:rPr>
  </w:style>
  <w:style w:type="paragraph" w:customStyle="1" w:styleId="documentresumeTitle">
    <w:name w:val="document_resumeTitle"/>
    <w:basedOn w:val="Normal"/>
    <w:qFormat/>
    <w:pPr>
      <w:spacing w:line="420" w:lineRule="atLeast"/>
    </w:pPr>
    <w:rPr>
      <w:color w:val="789C30"/>
      <w:sz w:val="32"/>
      <w:szCs w:val="32"/>
    </w:rPr>
  </w:style>
  <w:style w:type="paragraph" w:customStyle="1" w:styleId="documentsection">
    <w:name w:val="document_section"/>
    <w:basedOn w:val="Normal"/>
    <w:qFormat/>
  </w:style>
  <w:style w:type="character" w:customStyle="1" w:styleId="documentaddressLeft">
    <w:name w:val="document_addressLeft"/>
    <w:basedOn w:val="DefaultParagraphFont"/>
    <w:qFormat/>
  </w:style>
  <w:style w:type="paragraph" w:customStyle="1" w:styleId="documenticonRow">
    <w:name w:val="document_iconRow"/>
    <w:basedOn w:val="Normal"/>
    <w:qFormat/>
  </w:style>
  <w:style w:type="character" w:customStyle="1" w:styleId="documenticonRowiconSvg">
    <w:name w:val="document_iconRow_iconSvg"/>
    <w:basedOn w:val="DefaultParagraphFont"/>
    <w:qFormat/>
  </w:style>
  <w:style w:type="character" w:customStyle="1" w:styleId="documenticonRowicoTxt">
    <w:name w:val="document_iconRow_icoTxt"/>
    <w:basedOn w:val="DefaultParagraphFont"/>
    <w:qFormat/>
  </w:style>
  <w:style w:type="paragraph" w:customStyle="1" w:styleId="documentasposeztyaddresstable">
    <w:name w:val="document_aspose_ztyaddresstable"/>
    <w:basedOn w:val="Normal"/>
    <w:qFormat/>
    <w:pPr>
      <w:spacing w:line="320" w:lineRule="atLeast"/>
    </w:pPr>
  </w:style>
  <w:style w:type="character" w:customStyle="1" w:styleId="iconRowany">
    <w:name w:val="iconRow_any"/>
    <w:basedOn w:val="DefaultParagraphFont"/>
    <w:qFormat/>
    <w:rPr>
      <w:sz w:val="22"/>
      <w:szCs w:val="22"/>
    </w:rPr>
  </w:style>
  <w:style w:type="character" w:customStyle="1" w:styleId="documentasposeztyaddresstableCharacter">
    <w:name w:val="document_aspose_ztyaddresstable Character"/>
    <w:basedOn w:val="DefaultParagraphFont"/>
    <w:qFormat/>
  </w:style>
  <w:style w:type="table" w:customStyle="1" w:styleId="documenticonInnerTable">
    <w:name w:val="document_iconInner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documentaddressRight">
    <w:name w:val="document_addressRight"/>
    <w:basedOn w:val="DefaultParagraphFont"/>
    <w:qFormat/>
  </w:style>
  <w:style w:type="table" w:customStyle="1" w:styleId="documentaddress">
    <w:name w:val="document_address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ocumentleft-boxParagraph">
    <w:name w:val="document_left-box Paragraph"/>
    <w:basedOn w:val="Normal"/>
    <w:qFormat/>
    <w:pPr>
      <w:textAlignment w:val="top"/>
    </w:pPr>
  </w:style>
  <w:style w:type="character" w:customStyle="1" w:styleId="documentright-box">
    <w:name w:val="document_right-box"/>
    <w:basedOn w:val="DefaultParagraphFont"/>
    <w:qFormat/>
  </w:style>
  <w:style w:type="paragraph" w:customStyle="1" w:styleId="documentprflPic">
    <w:name w:val="document_prflPic"/>
    <w:basedOn w:val="Normal"/>
    <w:qFormat/>
    <w:pPr>
      <w:jc w:val="right"/>
    </w:pPr>
  </w:style>
  <w:style w:type="paragraph" w:customStyle="1" w:styleId="documentprflPicdiv">
    <w:name w:val="document_prflPic &gt; div"/>
    <w:basedOn w:val="Normal"/>
    <w:qFormat/>
    <w:pPr>
      <w:jc w:val="right"/>
    </w:pPr>
  </w:style>
  <w:style w:type="character" w:customStyle="1" w:styleId="documentprflPicimg">
    <w:name w:val="document_prflPic_img"/>
    <w:basedOn w:val="DefaultParagraphFont"/>
    <w:qFormat/>
  </w:style>
  <w:style w:type="table" w:customStyle="1" w:styleId="documenttopsection">
    <w:name w:val="document_topsection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ocumentsectionSECTIONSUMM">
    <w:name w:val="document_section_SECTION_SUMM"/>
    <w:basedOn w:val="Normal"/>
    <w:qFormat/>
  </w:style>
  <w:style w:type="paragraph" w:customStyle="1" w:styleId="documentsinglecolumn">
    <w:name w:val="document_singlecolumn"/>
    <w:basedOn w:val="Normal"/>
    <w:qFormat/>
  </w:style>
  <w:style w:type="paragraph" w:customStyle="1" w:styleId="p">
    <w:name w:val="p"/>
    <w:basedOn w:val="Normal"/>
    <w:qFormat/>
  </w:style>
  <w:style w:type="character" w:customStyle="1" w:styleId="Strong1">
    <w:name w:val="Strong1"/>
    <w:basedOn w:val="DefaultParagraphFont"/>
    <w:qFormat/>
    <w:rPr>
      <w:vertAlign w:val="baseline"/>
    </w:rPr>
  </w:style>
  <w:style w:type="character" w:customStyle="1" w:styleId="documentsectionleftmargincell">
    <w:name w:val="document_section_leftmargincell"/>
    <w:basedOn w:val="DefaultParagraphFont"/>
    <w:qFormat/>
  </w:style>
  <w:style w:type="paragraph" w:customStyle="1" w:styleId="documentsectionleftmargincellParagraph">
    <w:name w:val="document_section_leftmargincell Paragraph"/>
    <w:basedOn w:val="Normal"/>
    <w:qFormat/>
  </w:style>
  <w:style w:type="character" w:customStyle="1" w:styleId="documentsectionparagraphwrapper">
    <w:name w:val="document_section_paragraphwrapper"/>
    <w:basedOn w:val="DefaultParagraphFont"/>
    <w:qFormat/>
  </w:style>
  <w:style w:type="paragraph" w:customStyle="1" w:styleId="documentsectionparagraphwrapperheading">
    <w:name w:val="document_section_paragraphwrapper_heading"/>
    <w:basedOn w:val="Normal"/>
    <w:qFormat/>
    <w:pPr>
      <w:pBdr>
        <w:left w:val="none" w:sz="0" w:space="25" w:color="auto"/>
      </w:pBdr>
    </w:pPr>
  </w:style>
  <w:style w:type="character" w:customStyle="1" w:styleId="documentheadingIcon">
    <w:name w:val="document_headingIcon"/>
    <w:basedOn w:val="DefaultParagraphFont"/>
    <w:qFormat/>
  </w:style>
  <w:style w:type="character" w:customStyle="1" w:styleId="documentsectiontitle">
    <w:name w:val="document_sectiontitle"/>
    <w:basedOn w:val="DefaultParagraphFont"/>
    <w:qFormat/>
    <w:rPr>
      <w:color w:val="789C30"/>
      <w:sz w:val="32"/>
      <w:szCs w:val="32"/>
    </w:rPr>
  </w:style>
  <w:style w:type="character" w:customStyle="1" w:styleId="documentparagraphdateswrapper">
    <w:name w:val="document_paragraph_dates_wrapper"/>
    <w:basedOn w:val="DefaultParagraphFont"/>
    <w:qFormat/>
    <w:rPr>
      <w:b/>
      <w:bCs/>
      <w:color w:val="FFFFFF"/>
    </w:rPr>
  </w:style>
  <w:style w:type="character" w:customStyle="1" w:styleId="documentsinglecolumnCharacter">
    <w:name w:val="document_singlecolumn Character"/>
    <w:basedOn w:val="DefaultParagraphFont"/>
    <w:qFormat/>
  </w:style>
  <w:style w:type="paragraph" w:customStyle="1" w:styleId="documentspanpaddedline">
    <w:name w:val="document_span_paddedline"/>
    <w:basedOn w:val="Normal"/>
    <w:qFormat/>
  </w:style>
  <w:style w:type="character" w:customStyle="1" w:styleId="documentspanjobtitle">
    <w:name w:val="document_span_jobtitle"/>
    <w:basedOn w:val="DefaultParagraphFont"/>
    <w:qFormat/>
    <w:rPr>
      <w:b/>
      <w:bCs/>
    </w:rPr>
  </w:style>
  <w:style w:type="paragraph" w:customStyle="1" w:styleId="documentulli">
    <w:name w:val="document_ul_li"/>
    <w:basedOn w:val="Normal"/>
    <w:qFormat/>
  </w:style>
  <w:style w:type="table" w:customStyle="1" w:styleId="documentsectionparagraphwrapperparagraphtwocolpara">
    <w:name w:val="document_section_paragraphwrapper_paragraph_twocolpara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documentsectionTable">
    <w:name w:val="document_section 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documentspandegree">
    <w:name w:val="document_span_degree"/>
    <w:basedOn w:val="DefaultParagraphFont"/>
    <w:qFormat/>
    <w:rPr>
      <w:b/>
      <w:bCs/>
    </w:rPr>
  </w:style>
  <w:style w:type="character" w:customStyle="1" w:styleId="documentspanprogramline">
    <w:name w:val="document_span_programline"/>
    <w:basedOn w:val="DefaultParagraphFont"/>
    <w:qFormat/>
    <w:rPr>
      <w:b/>
      <w:bCs/>
    </w:rPr>
  </w:style>
  <w:style w:type="character" w:customStyle="1" w:styleId="documentcommon-lngg-skillleftratvcell">
    <w:name w:val="document_common-lngg-skill_leftratvcell"/>
    <w:basedOn w:val="DefaultParagraphFont"/>
    <w:qFormat/>
  </w:style>
  <w:style w:type="paragraph" w:customStyle="1" w:styleId="documentleftratvcellfield">
    <w:name w:val="document_leftratvcell_field"/>
    <w:basedOn w:val="Normal"/>
    <w:qFormat/>
    <w:pPr>
      <w:spacing w:line="320" w:lineRule="atLeast"/>
    </w:pPr>
  </w:style>
  <w:style w:type="character" w:customStyle="1" w:styleId="documentratvtextp">
    <w:name w:val="document_ratvtext_p"/>
    <w:basedOn w:val="DefaultParagraphFont"/>
    <w:qFormat/>
  </w:style>
  <w:style w:type="character" w:customStyle="1" w:styleId="documentleftratvcellfieldCharacter">
    <w:name w:val="document_leftratvcell_field Character"/>
    <w:basedOn w:val="DefaultParagraphFont"/>
    <w:qFormat/>
  </w:style>
  <w:style w:type="character" w:customStyle="1" w:styleId="documentskli-padding">
    <w:name w:val="document_skli-padding"/>
    <w:basedOn w:val="DefaultParagraphFont"/>
    <w:qFormat/>
  </w:style>
  <w:style w:type="paragraph" w:customStyle="1" w:styleId="documentskli-paddingParagraph">
    <w:name w:val="document_skli-padding Paragraph"/>
    <w:basedOn w:val="Normal"/>
    <w:qFormat/>
  </w:style>
  <w:style w:type="character" w:customStyle="1" w:styleId="documentcommon-lngg-skillrightratvcell">
    <w:name w:val="document_common-lngg-skill_rightratvcell"/>
    <w:basedOn w:val="DefaultParagraphFont"/>
    <w:qFormat/>
  </w:style>
  <w:style w:type="paragraph" w:customStyle="1" w:styleId="documentrating-wrapper">
    <w:name w:val="document_rating-wrapper"/>
    <w:basedOn w:val="Normal"/>
    <w:qFormat/>
    <w:pPr>
      <w:jc w:val="right"/>
    </w:pPr>
  </w:style>
  <w:style w:type="table" w:customStyle="1" w:styleId="documentratvtable">
    <w:name w:val="document_ratv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rightpaddingcell">
    <w:name w:val="rightpaddingcell"/>
    <w:basedOn w:val="DefaultParagraphFont"/>
    <w:qFormat/>
  </w:style>
  <w:style w:type="paragraph" w:customStyle="1" w:styleId="rightpaddingcellParagraph">
    <w:name w:val="rightpaddingcell Paragraph"/>
    <w:basedOn w:val="Normal"/>
    <w:qFormat/>
  </w:style>
  <w:style w:type="table" w:customStyle="1" w:styleId="documentfontsize">
    <w:name w:val="document_fontsiz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Balloon Text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line="240" w:lineRule="atLeast"/>
      <w:textAlignment w:val="baseline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/>
      <w:outlineLvl w:val="0"/>
    </w:pPr>
    <w:rPr>
      <w:b/>
      <w:bCs/>
      <w:color w:val="2F5496"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40"/>
      <w:outlineLvl w:val="1"/>
    </w:pPr>
    <w:rPr>
      <w:b/>
      <w:bCs/>
      <w:color w:val="2F5496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40"/>
      <w:outlineLvl w:val="2"/>
    </w:pPr>
    <w:rPr>
      <w:b/>
      <w:bCs/>
      <w:color w:val="1F376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pPr>
      <w:keepNext/>
      <w:keepLines/>
      <w:spacing w:before="40"/>
      <w:outlineLvl w:val="4"/>
    </w:pPr>
    <w:rPr>
      <w:b/>
      <w:bCs/>
      <w:color w:val="2F5496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pPr>
      <w:keepNext/>
      <w:keepLines/>
      <w:spacing w:before="40"/>
      <w:outlineLvl w:val="5"/>
    </w:pPr>
    <w:rPr>
      <w:b/>
      <w:bCs/>
      <w:color w:val="1F3763"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="Times New Roman" w:eastAsia="Times New Roman" w:hAnsi="Times New Roman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="Times New Roman" w:eastAsia="Times New Roman" w:hAnsi="Times New Roman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="Times New Roman" w:eastAsia="Times New Roman" w:hAnsi="Times New Roman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qFormat/>
    <w:rPr>
      <w:rFonts w:ascii="Times New Roman" w:eastAsia="Times New Roman" w:hAnsi="Times New Roman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qFormat/>
    <w:rPr>
      <w:rFonts w:ascii="Times New Roman" w:eastAsia="Times New Roman" w:hAnsi="Times New Roman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qFormat/>
    <w:rPr>
      <w:rFonts w:ascii="Times New Roman" w:eastAsia="Times New Roman" w:hAnsi="Times New Roman" w:cs="Times New Roman"/>
      <w:color w:val="1F3763"/>
    </w:rPr>
  </w:style>
  <w:style w:type="character" w:customStyle="1" w:styleId="leftbordercell">
    <w:name w:val="leftbordercell"/>
    <w:basedOn w:val="DefaultParagraphFont"/>
    <w:qFormat/>
    <w:rPr>
      <w:shd w:val="clear" w:color="auto" w:fill="789C30"/>
    </w:rPr>
  </w:style>
  <w:style w:type="character" w:customStyle="1" w:styleId="leftpaddingcell">
    <w:name w:val="leftpaddingcell"/>
    <w:basedOn w:val="DefaultParagraphFont"/>
    <w:qFormat/>
  </w:style>
  <w:style w:type="character" w:customStyle="1" w:styleId="maincell">
    <w:name w:val="maincell"/>
    <w:basedOn w:val="DefaultParagraphFont"/>
    <w:qFormat/>
  </w:style>
  <w:style w:type="paragraph" w:customStyle="1" w:styleId="div">
    <w:name w:val="div"/>
    <w:basedOn w:val="Normal"/>
    <w:qFormat/>
  </w:style>
  <w:style w:type="character" w:customStyle="1" w:styleId="documentleft-box">
    <w:name w:val="document_left-box"/>
    <w:basedOn w:val="DefaultParagraphFont"/>
    <w:qFormat/>
  </w:style>
  <w:style w:type="paragraph" w:customStyle="1" w:styleId="documentsectionSECTIONNAME">
    <w:name w:val="document_section_SECTION_NAME"/>
    <w:basedOn w:val="Normal"/>
    <w:qFormat/>
  </w:style>
  <w:style w:type="paragraph" w:customStyle="1" w:styleId="documentparagraph">
    <w:name w:val="document_paragraph"/>
    <w:basedOn w:val="Normal"/>
    <w:qFormat/>
  </w:style>
  <w:style w:type="paragraph" w:customStyle="1" w:styleId="documentword-break">
    <w:name w:val="document_word-break"/>
    <w:basedOn w:val="Normal"/>
    <w:qFormat/>
  </w:style>
  <w:style w:type="character" w:customStyle="1" w:styleId="span">
    <w:name w:val="span"/>
    <w:basedOn w:val="DefaultParagraphFont"/>
    <w:qFormat/>
    <w:rPr>
      <w:vertAlign w:val="baseline"/>
    </w:rPr>
  </w:style>
  <w:style w:type="paragraph" w:customStyle="1" w:styleId="documentresumeTitle">
    <w:name w:val="document_resumeTitle"/>
    <w:basedOn w:val="Normal"/>
    <w:qFormat/>
    <w:pPr>
      <w:spacing w:line="420" w:lineRule="atLeast"/>
    </w:pPr>
    <w:rPr>
      <w:color w:val="789C30"/>
      <w:sz w:val="32"/>
      <w:szCs w:val="32"/>
    </w:rPr>
  </w:style>
  <w:style w:type="paragraph" w:customStyle="1" w:styleId="documentsection">
    <w:name w:val="document_section"/>
    <w:basedOn w:val="Normal"/>
    <w:qFormat/>
  </w:style>
  <w:style w:type="character" w:customStyle="1" w:styleId="documentaddressLeft">
    <w:name w:val="document_addressLeft"/>
    <w:basedOn w:val="DefaultParagraphFont"/>
    <w:qFormat/>
  </w:style>
  <w:style w:type="paragraph" w:customStyle="1" w:styleId="documenticonRow">
    <w:name w:val="document_iconRow"/>
    <w:basedOn w:val="Normal"/>
    <w:qFormat/>
  </w:style>
  <w:style w:type="character" w:customStyle="1" w:styleId="documenticonRowiconSvg">
    <w:name w:val="document_iconRow_iconSvg"/>
    <w:basedOn w:val="DefaultParagraphFont"/>
    <w:qFormat/>
  </w:style>
  <w:style w:type="character" w:customStyle="1" w:styleId="documenticonRowicoTxt">
    <w:name w:val="document_iconRow_icoTxt"/>
    <w:basedOn w:val="DefaultParagraphFont"/>
    <w:qFormat/>
  </w:style>
  <w:style w:type="paragraph" w:customStyle="1" w:styleId="documentasposeztyaddresstable">
    <w:name w:val="document_aspose_ztyaddresstable"/>
    <w:basedOn w:val="Normal"/>
    <w:qFormat/>
    <w:pPr>
      <w:spacing w:line="320" w:lineRule="atLeast"/>
    </w:pPr>
  </w:style>
  <w:style w:type="character" w:customStyle="1" w:styleId="iconRowany">
    <w:name w:val="iconRow_any"/>
    <w:basedOn w:val="DefaultParagraphFont"/>
    <w:qFormat/>
    <w:rPr>
      <w:sz w:val="22"/>
      <w:szCs w:val="22"/>
    </w:rPr>
  </w:style>
  <w:style w:type="character" w:customStyle="1" w:styleId="documentasposeztyaddresstableCharacter">
    <w:name w:val="document_aspose_ztyaddresstable Character"/>
    <w:basedOn w:val="DefaultParagraphFont"/>
    <w:qFormat/>
  </w:style>
  <w:style w:type="table" w:customStyle="1" w:styleId="documenticonInnerTable">
    <w:name w:val="document_iconInner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documentaddressRight">
    <w:name w:val="document_addressRight"/>
    <w:basedOn w:val="DefaultParagraphFont"/>
    <w:qFormat/>
  </w:style>
  <w:style w:type="table" w:customStyle="1" w:styleId="documentaddress">
    <w:name w:val="document_address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ocumentleft-boxParagraph">
    <w:name w:val="document_left-box Paragraph"/>
    <w:basedOn w:val="Normal"/>
    <w:qFormat/>
    <w:pPr>
      <w:textAlignment w:val="top"/>
    </w:pPr>
  </w:style>
  <w:style w:type="character" w:customStyle="1" w:styleId="documentright-box">
    <w:name w:val="document_right-box"/>
    <w:basedOn w:val="DefaultParagraphFont"/>
    <w:qFormat/>
  </w:style>
  <w:style w:type="paragraph" w:customStyle="1" w:styleId="documentprflPic">
    <w:name w:val="document_prflPic"/>
    <w:basedOn w:val="Normal"/>
    <w:qFormat/>
    <w:pPr>
      <w:jc w:val="right"/>
    </w:pPr>
  </w:style>
  <w:style w:type="paragraph" w:customStyle="1" w:styleId="documentprflPicdiv">
    <w:name w:val="document_prflPic &gt; div"/>
    <w:basedOn w:val="Normal"/>
    <w:qFormat/>
    <w:pPr>
      <w:jc w:val="right"/>
    </w:pPr>
  </w:style>
  <w:style w:type="character" w:customStyle="1" w:styleId="documentprflPicimg">
    <w:name w:val="document_prflPic_img"/>
    <w:basedOn w:val="DefaultParagraphFont"/>
    <w:qFormat/>
  </w:style>
  <w:style w:type="table" w:customStyle="1" w:styleId="documenttopsection">
    <w:name w:val="document_topsection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ocumentsectionSECTIONSUMM">
    <w:name w:val="document_section_SECTION_SUMM"/>
    <w:basedOn w:val="Normal"/>
    <w:qFormat/>
  </w:style>
  <w:style w:type="paragraph" w:customStyle="1" w:styleId="documentsinglecolumn">
    <w:name w:val="document_singlecolumn"/>
    <w:basedOn w:val="Normal"/>
    <w:qFormat/>
  </w:style>
  <w:style w:type="paragraph" w:customStyle="1" w:styleId="p">
    <w:name w:val="p"/>
    <w:basedOn w:val="Normal"/>
    <w:qFormat/>
  </w:style>
  <w:style w:type="character" w:customStyle="1" w:styleId="Strong1">
    <w:name w:val="Strong1"/>
    <w:basedOn w:val="DefaultParagraphFont"/>
    <w:qFormat/>
    <w:rPr>
      <w:vertAlign w:val="baseline"/>
    </w:rPr>
  </w:style>
  <w:style w:type="character" w:customStyle="1" w:styleId="documentsectionleftmargincell">
    <w:name w:val="document_section_leftmargincell"/>
    <w:basedOn w:val="DefaultParagraphFont"/>
    <w:qFormat/>
  </w:style>
  <w:style w:type="paragraph" w:customStyle="1" w:styleId="documentsectionleftmargincellParagraph">
    <w:name w:val="document_section_leftmargincell Paragraph"/>
    <w:basedOn w:val="Normal"/>
    <w:qFormat/>
  </w:style>
  <w:style w:type="character" w:customStyle="1" w:styleId="documentsectionparagraphwrapper">
    <w:name w:val="document_section_paragraphwrapper"/>
    <w:basedOn w:val="DefaultParagraphFont"/>
    <w:qFormat/>
  </w:style>
  <w:style w:type="paragraph" w:customStyle="1" w:styleId="documentsectionparagraphwrapperheading">
    <w:name w:val="document_section_paragraphwrapper_heading"/>
    <w:basedOn w:val="Normal"/>
    <w:qFormat/>
    <w:pPr>
      <w:pBdr>
        <w:left w:val="none" w:sz="0" w:space="25" w:color="auto"/>
      </w:pBdr>
    </w:pPr>
  </w:style>
  <w:style w:type="character" w:customStyle="1" w:styleId="documentheadingIcon">
    <w:name w:val="document_headingIcon"/>
    <w:basedOn w:val="DefaultParagraphFont"/>
    <w:qFormat/>
  </w:style>
  <w:style w:type="character" w:customStyle="1" w:styleId="documentsectiontitle">
    <w:name w:val="document_sectiontitle"/>
    <w:basedOn w:val="DefaultParagraphFont"/>
    <w:qFormat/>
    <w:rPr>
      <w:color w:val="789C30"/>
      <w:sz w:val="32"/>
      <w:szCs w:val="32"/>
    </w:rPr>
  </w:style>
  <w:style w:type="character" w:customStyle="1" w:styleId="documentparagraphdateswrapper">
    <w:name w:val="document_paragraph_dates_wrapper"/>
    <w:basedOn w:val="DefaultParagraphFont"/>
    <w:qFormat/>
    <w:rPr>
      <w:b/>
      <w:bCs/>
      <w:color w:val="FFFFFF"/>
    </w:rPr>
  </w:style>
  <w:style w:type="character" w:customStyle="1" w:styleId="documentsinglecolumnCharacter">
    <w:name w:val="document_singlecolumn Character"/>
    <w:basedOn w:val="DefaultParagraphFont"/>
    <w:qFormat/>
  </w:style>
  <w:style w:type="paragraph" w:customStyle="1" w:styleId="documentspanpaddedline">
    <w:name w:val="document_span_paddedline"/>
    <w:basedOn w:val="Normal"/>
    <w:qFormat/>
  </w:style>
  <w:style w:type="character" w:customStyle="1" w:styleId="documentspanjobtitle">
    <w:name w:val="document_span_jobtitle"/>
    <w:basedOn w:val="DefaultParagraphFont"/>
    <w:qFormat/>
    <w:rPr>
      <w:b/>
      <w:bCs/>
    </w:rPr>
  </w:style>
  <w:style w:type="paragraph" w:customStyle="1" w:styleId="documentulli">
    <w:name w:val="document_ul_li"/>
    <w:basedOn w:val="Normal"/>
    <w:qFormat/>
  </w:style>
  <w:style w:type="table" w:customStyle="1" w:styleId="documentsectionparagraphwrapperparagraphtwocolpara">
    <w:name w:val="document_section_paragraphwrapper_paragraph_twocolpara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documentsectionTable">
    <w:name w:val="document_section 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documentspandegree">
    <w:name w:val="document_span_degree"/>
    <w:basedOn w:val="DefaultParagraphFont"/>
    <w:qFormat/>
    <w:rPr>
      <w:b/>
      <w:bCs/>
    </w:rPr>
  </w:style>
  <w:style w:type="character" w:customStyle="1" w:styleId="documentspanprogramline">
    <w:name w:val="document_span_programline"/>
    <w:basedOn w:val="DefaultParagraphFont"/>
    <w:qFormat/>
    <w:rPr>
      <w:b/>
      <w:bCs/>
    </w:rPr>
  </w:style>
  <w:style w:type="character" w:customStyle="1" w:styleId="documentcommon-lngg-skillleftratvcell">
    <w:name w:val="document_common-lngg-skill_leftratvcell"/>
    <w:basedOn w:val="DefaultParagraphFont"/>
    <w:qFormat/>
  </w:style>
  <w:style w:type="paragraph" w:customStyle="1" w:styleId="documentleftratvcellfield">
    <w:name w:val="document_leftratvcell_field"/>
    <w:basedOn w:val="Normal"/>
    <w:qFormat/>
    <w:pPr>
      <w:spacing w:line="320" w:lineRule="atLeast"/>
    </w:pPr>
  </w:style>
  <w:style w:type="character" w:customStyle="1" w:styleId="documentratvtextp">
    <w:name w:val="document_ratvtext_p"/>
    <w:basedOn w:val="DefaultParagraphFont"/>
    <w:qFormat/>
  </w:style>
  <w:style w:type="character" w:customStyle="1" w:styleId="documentleftratvcellfieldCharacter">
    <w:name w:val="document_leftratvcell_field Character"/>
    <w:basedOn w:val="DefaultParagraphFont"/>
    <w:qFormat/>
  </w:style>
  <w:style w:type="character" w:customStyle="1" w:styleId="documentskli-padding">
    <w:name w:val="document_skli-padding"/>
    <w:basedOn w:val="DefaultParagraphFont"/>
    <w:qFormat/>
  </w:style>
  <w:style w:type="paragraph" w:customStyle="1" w:styleId="documentskli-paddingParagraph">
    <w:name w:val="document_skli-padding Paragraph"/>
    <w:basedOn w:val="Normal"/>
    <w:qFormat/>
  </w:style>
  <w:style w:type="character" w:customStyle="1" w:styleId="documentcommon-lngg-skillrightratvcell">
    <w:name w:val="document_common-lngg-skill_rightratvcell"/>
    <w:basedOn w:val="DefaultParagraphFont"/>
    <w:qFormat/>
  </w:style>
  <w:style w:type="paragraph" w:customStyle="1" w:styleId="documentrating-wrapper">
    <w:name w:val="document_rating-wrapper"/>
    <w:basedOn w:val="Normal"/>
    <w:qFormat/>
    <w:pPr>
      <w:jc w:val="right"/>
    </w:pPr>
  </w:style>
  <w:style w:type="table" w:customStyle="1" w:styleId="documentratvtable">
    <w:name w:val="document_ratv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rightpaddingcell">
    <w:name w:val="rightpaddingcell"/>
    <w:basedOn w:val="DefaultParagraphFont"/>
    <w:qFormat/>
  </w:style>
  <w:style w:type="paragraph" w:customStyle="1" w:styleId="rightpaddingcellParagraph">
    <w:name w:val="rightpaddingcell Paragraph"/>
    <w:basedOn w:val="Normal"/>
    <w:qFormat/>
  </w:style>
  <w:style w:type="table" w:customStyle="1" w:styleId="documentfontsize">
    <w:name w:val="document_fontsiz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  <customShpInfo spid="_x0000_s1027"/>
    <customShpInfo spid="_x0000_s1028"/>
    <customShpInfo spid="_x0000_s1029"/>
    <customShpInfo spid="_x0000_s1030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452</Words>
  <Characters>2577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Thomas Ford</vt:lpstr>
    </vt:vector>
  </TitlesOfParts>
  <Company/>
  <LinksUpToDate>false</LinksUpToDate>
  <CharactersWithSpaces>3023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Thomas Ford</dc:title>
  <dc:creator>silbi</dc:creator>
  <cp:lastModifiedBy>silbi</cp:lastModifiedBy>
  <cp:revision>2</cp:revision>
  <cp:lastPrinted>2025-12-04T17:05:00Z</cp:lastPrinted>
  <dcterms:created xsi:type="dcterms:W3CDTF">2025-12-05T17:11:00Z</dcterms:created>
  <dcterms:modified xsi:type="dcterms:W3CDTF">2025-12-05T17:11:00Z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b2a2194b-c0ad-46e4-9908-b5d6cb921e70</vt:lpwstr>
  </property>
  <property fmtid="{D5CDD505-2E9C-101B-9397-08002B2CF9AE}" pid="3" name="x1ye=0">
    <vt:lpwstr>IGoAAB+LCAAAAAAABAAUmkV25UAQBA+khZiWYmbWTvzFjKcfzwHs5+6uyox4MoyTMC7iPC4KDI1RMCcwAgKjNIYTkEhgYltr9Hj3oHf4x04dJVw4JiXnvww3JFuwXZzn4eudbMV4HN/IpOeRYBOPFpXVToV56aLexqSlx+DG9jNf7mcxGz5TnB73eRBXmHNq5BTj/U/sRRawplv4eVKy+o2zG+sR0RVSMYmZnrJ6+wfvZGdZ7dnukG/7qmf6NKi</vt:lpwstr>
  </property>
  <property fmtid="{D5CDD505-2E9C-101B-9397-08002B2CF9AE}" pid="4" name="x1ye=1">
    <vt:lpwstr>iwzdZ7beVjz/DfnPo9tLUIk/bbMphyV7Kn3iCWzrI9KJ38Ur4qcH8429G+9nWOldr15VsMjN3UNlW+GX0Bs6R4p6zTUG+Zc8s+SRZaibYFgaWRMiNer4kyJL3TC/xDHvp1BKNMv8eYt0hM3zK3MIsk3ZoCAKoTHOfWuCH83A+6nsLnmewW3tPp0bpj0LiwSAqTonWNu3mgqp/Wt+APUF2iJKSLi+aQK3YO/0ZlcONumIV6jes32CE26JnpBs0mh</vt:lpwstr>
  </property>
  <property fmtid="{D5CDD505-2E9C-101B-9397-08002B2CF9AE}" pid="5" name="x1ye=10">
    <vt:lpwstr>yJIJoYf//cXazOfQqHNAxc4McXKtd1S8cLhgRghcNYlQtzSid1YrZ0r9+q97f8lA65uBpiI/0rmp4Ka/da7QMX8Kikyezkvat6tP46dQeWG7CkL0Hx+fQwySqWCWe8/uiO/cUJcRJx4N1dNbSCVQqVf8k0lE0A06PrFEsrpFyu7wICFiPEAUJzT7toTBkbrXa4ZYu9LxC32R2jGL0Us7G5klNp8TZP4P++Khkm+1iFUpbfCaMwji8iWErZB4irN</vt:lpwstr>
  </property>
  <property fmtid="{D5CDD505-2E9C-101B-9397-08002B2CF9AE}" pid="6" name="x1ye=100">
    <vt:lpwstr>rnvnZZXhyIXlbazgrOBHrK1mIjvGRKtxSk10/JE4Nctn1uunHql+prqCDPDaKO0mW87NVgVaXtoDeOvzAORVtsdrSzzquPSZPJiqgzqU3zVDhIK8mh+c+gR8Hv3hDdltFguX9YbJKVOL3dLO9mF6xmQeb7zNHBWnkYIArWuYV+WZvWcPxnr9/SlYmTPqLifZ3bWP4GLIGjzeS8uiZeovlW/v89N20gT9Om0VMehw+aqLO+d6K8nGI3JhsuXHoar</vt:lpwstr>
  </property>
  <property fmtid="{D5CDD505-2E9C-101B-9397-08002B2CF9AE}" pid="7" name="x1ye=101">
    <vt:lpwstr>prHZdspnih9nmX3QwNaSMj6jz5hE6eBUnIsxQ1sf3z3BdlHEyC5PqIZM3MeaTThQ9ee+NWfx1OuojWlh3tRPkpUIjnKZA6EydOWC6tUpqa6z8wYHAHTnopD65KFUIyuSldZ4d/AqYPyTERP7gJg1FaZ5srwMHZwLW3Twqz7IEqPYAqJ/JSDLLD53R1IuF349AnUtVaTZXDF2jdgwZqAsRB57OyZTwc4JsIlt2K/3E2APos5Dm4zp6lDpWfJqOw2</vt:lpwstr>
  </property>
  <property fmtid="{D5CDD505-2E9C-101B-9397-08002B2CF9AE}" pid="8" name="x1ye=102">
    <vt:lpwstr>4vwNs1jM4OA9noli6A69BcViSfqJJjtEDfsw/53YM24gvtkBZPc0ZgtaUaicNHovr0c+sjLqLrT3cC50e2SMbvksDuwFSKPnNuR+dPvWfsIFx8u3cYB12d3/yN5i7F9NBUaEcY47ce8dDxM/lltBIXVmQvH3uGlTExAPSNHU6GFGDgUQDOZkkMStOkVaFunCbhsD2qGG6anr9LYdvykBPTeC9Q7z8kR0Etg27TV+isJA5o1cZKPBOnblmmqW6xa</vt:lpwstr>
  </property>
  <property fmtid="{D5CDD505-2E9C-101B-9397-08002B2CF9AE}" pid="9" name="x1ye=103">
    <vt:lpwstr>e1J7UMtx8XDXq3rX5ikjgsLeF8053eOJs082xcMCFroOttRp3XHz+9XIfmRc/QjrscuWUVu+7jXlIPOtwM2oOUYjHbNmmCXRvz9tvaxCip7lIPHyvlozC8mjo3o4xno6RXJ/ol76tYRoy7H07VFKOs3+ilZvAjCX/ObJ2kZ0BobbywjuAVyOZDNXAj9Oed4H2aZ7a3a2xyTjtLPc3mW2i2YxO+inhCcKorp/G2+pBPySNbDMCTFRAieIwiuV6x4</vt:lpwstr>
  </property>
  <property fmtid="{D5CDD505-2E9C-101B-9397-08002B2CF9AE}" pid="10" name="x1ye=104">
    <vt:lpwstr>SbnCjyxrEmUkRjeEEGo+tuQdBkYhl/c5rlZE4ShB0yj7GUfAkJE61TejmFp4b5nfRiv9+m4O8ginz6MEL8TDJp+qP0gBzPjPCctJgLVPM6EF+N04yc6NdUZhpdmjK0hz+xofOaXY13QL7t3li9sAgOi5E0Cd7YTcD1XvdIaotOoKL9gUse454PdoZC/dl+DP5L4RggoaMMcfFSEI8Boh3zcul3Hk/IM1wy+drund0GYrFrKbRzafuAhqDmERrx3</vt:lpwstr>
  </property>
  <property fmtid="{D5CDD505-2E9C-101B-9397-08002B2CF9AE}" pid="11" name="x1ye=105">
    <vt:lpwstr>nWY53utsxeMKL7N6qEQnUWYMSs3euC/sAtRsGvdDUV+HqhZP1l8hXwxIUtFJAldBmBQZfGXPsfrrW6Y+VPga9isXOyRGE3D2MK3+VHkv5VRRT/qEuOe/s8MNXEFTx3tgVflYU0D+ZYlNTVt/lCiuv5KfulE6nRn8+3CeJYWGSwPgzAxoC5YfSw0puL9Cm0B5h0MO9vc48DggsnVhZReDEGBwfl6mI+FrQlgl7U4SGTkofGrOEAERjfrvH0nb9tc</vt:lpwstr>
  </property>
  <property fmtid="{D5CDD505-2E9C-101B-9397-08002B2CF9AE}" pid="12" name="x1ye=106">
    <vt:lpwstr>T90biL6Q6//71/9XVjZlmHUz2IbBV9oxQ4PYZqyMnCjb9SbFmvBdqRL8wC9bGxjTHiz0b7rYj8nTfsCI0WZngN5jKyWruqtx1/6ySPYhGldjsciUPt1TWThBwIEkPMXHDb+iPWpJskajDeKm2QcHf79zBIEayET18K+q9+haEcJLwCwx4FcnpVfrhztg/Ei5s6WTnS1jPGLLodO7batB1otKeY9lxvmO88D8UHkT1kuPa4MYijnN1vEu5+hHqoJ</vt:lpwstr>
  </property>
  <property fmtid="{D5CDD505-2E9C-101B-9397-08002B2CF9AE}" pid="13" name="x1ye=107">
    <vt:lpwstr>RASYsVvLgJIDAZLKf60uZERlbAGlHWjDoP+2DYLNOGULGoy7x2E/Zo9fHb3yaCZfJRvwwfF7pHLrEbQUqiDVrdeV0m2I7BKE2Qb/NUoBfqqtWI4db4RWDPXpMS+/Gm0O1pY0FhU73YC8s9OHPsPWpN/+lDauCBqAAA=</vt:lpwstr>
  </property>
  <property fmtid="{D5CDD505-2E9C-101B-9397-08002B2CF9AE}" pid="14" name="x1ye=11">
    <vt:lpwstr>dFCJ8PqEFjtKuM8pJ5Un/s8XAvEsuIjZ6B6zwh/++7oqUkQo7711h8sKcp44jBV1s4nJ7jRFs1Vp0eECnrx5ZCa7efgdIA1LJ9qM1TA9K+nv9/PLUOVBrrwb9MkGrDjWCVQm0bdCna6aS0rRWKVCyWvIa/BiAn7aAcSqweuxdL+FpnORSi2CmvWz/RrH4/N+2RVmU6TWEFp3ZROSm0/bVyF9uTv5JsQpIRbyrbcb0dmyNX0CNW61pAHONKPp5Mx</vt:lpwstr>
  </property>
  <property fmtid="{D5CDD505-2E9C-101B-9397-08002B2CF9AE}" pid="15" name="x1ye=12">
    <vt:lpwstr>xF2ZXYlPD0FYvOplSnPPCPSnkB+RPXTOfV9g61wUD/nZ+hxlPP6aMqB8923rVh1fHp+9Qv6EZZRUoo6sEHzcXyeCqcUek5Z5RRIOVApkyjeqEdNJ56rTP5cqaBGu7lLtfI7Zz+3I0/rwawjC9CinbAIx0bSkOHVo4spU7128RhFmqhWn/1pDMgzllF9ic43tlj/zKvYsZG6QowegzZZHAfxnKHTwWJ2M0IFeiUXdEdtXq/iMufjv+DKllkH1rNL</vt:lpwstr>
  </property>
  <property fmtid="{D5CDD505-2E9C-101B-9397-08002B2CF9AE}" pid="16" name="x1ye=13">
    <vt:lpwstr>9oi7pc0OqARC6/KTHobw81fSQzDQTDqqEnx8bMMNk/16a8A1PZ8AgV2Jf/MjnsNGGn82Pp5g5RWRNudEIaNUiJzuHaUzeoGI80GXzpNWx+FKhfGsI2RHF+KCjbr6dHkw7Tbxx84fqAJ6y+AWoGSW8W7B/T7ICVBRX4ROxkBXPQpDB2VhOhQYF4yVeCp8HjllJjDtCMi37faee4GSCQPEL855QFKSswh+KhH/7L4p+efRQaby7sqs07Zpu2ulNFT</vt:lpwstr>
  </property>
  <property fmtid="{D5CDD505-2E9C-101B-9397-08002B2CF9AE}" pid="17" name="x1ye=14">
    <vt:lpwstr>Ppifbl1MwZRhML8COgrKx+QBCu3K+ztG2uBv2oPwD71WE2PE+BPB7kX/gN4WbPQ16+++jT+txqC8ALkWKMffEAZ2mmJ7x/hYKDipvJPJb7nZ8jLYNjYYYBclLtZF9W8iVTPpZZL2Bfqe5GRKHOKLwoBsZwHA0iq7EVM/6J+2PX+w9TxH8BC6GiU3mOLMZUlMPtyRUKKZm2sq0ZHF9moLNAzTgIyfzYiJagv9cipfq3q7l/lADG65jw7fN3TX/mc</vt:lpwstr>
  </property>
  <property fmtid="{D5CDD505-2E9C-101B-9397-08002B2CF9AE}" pid="18" name="x1ye=15">
    <vt:lpwstr>rFfpxpNsGRy/nfArIT2ySwfEG3/frI/gzPgKhiBE7fLfhtQ8BGPYGWGW7fExpe8ZEO4OmOiiJkWeNzprLXSn/XHKEjwQrEb7G8G1sYOVkvIvlz/7T5GvOsS1aZ9334xqyBBR1HMtpTbULHib8HTHfyj1OQl9befWO2ebwyKkhMY016IZUzlA/BZeINf9WjS+gqjhjW324cWi8G7GllIRsyPupm3f5Sx/8KXCI5+Id/AVrzr17NSBygKNjK7Ml/n</vt:lpwstr>
  </property>
  <property fmtid="{D5CDD505-2E9C-101B-9397-08002B2CF9AE}" pid="19" name="x1ye=16">
    <vt:lpwstr>CvI6S428lY60Vh8VxYwBEJGF0NuGN7W0dXPkbnCugQOkePyRf8CEzvaZ32sSG+HbnYLgYankx+YLRt6v+B/974ioBSd2OKlZ4uITqirL4atZ+pcIWc8svx1QPWC6bVUGOL+23N8zJ1Yi6i31xsDtgYA8ydwLKACxwCeE6sxik1DLBJJOawE9uEQ+DH9ygY4DDqb1NKcxf6Jz6o8HR4Vf7CJPVOOhqRy9gXyuTL/eftHAUbXK+gcjUtjZWimQmmn</vt:lpwstr>
  </property>
  <property fmtid="{D5CDD505-2E9C-101B-9397-08002B2CF9AE}" pid="20" name="x1ye=17">
    <vt:lpwstr>dgiwg/T47gyZIFaixbqylSoBHgQcBOjJUAoGa96w4K8/s98/4kPioW8D+WQ5z+iupo8ck275agKX8DtHfEmib5Ct/G8WPTGZtDuclkg/0BTCERSYtDDum4VM1E3tLerqv8602l8/aBq2z5nxp5d+RRsEGJoMJSiY8M0kZYx1LgpWaErJqHqT4ZDsoW7/6LG9BHweh7sbTQqK8WHBihIz8euwdgNnZF6M6Zf1XFh23gWPNezEWaKqM8j74/pa2W2</vt:lpwstr>
  </property>
  <property fmtid="{D5CDD505-2E9C-101B-9397-08002B2CF9AE}" pid="21" name="x1ye=18">
    <vt:lpwstr>D0q7gcoSXOEPNe8s6Oz1b/3bgJ/GPTkt88i9bIQtEaoPL/XE9qDRPoJKYA0s8+Ir6PIlEZmQhXfF/e999SfQdwmHyUGUiqYjRvGlti6H7dht0v02BqThsxGCRrh0kpQPBaDX2KkYmMGmedhFoEJ6WSGx++Lcm4dn9Jx6d0x36C/ISFck4X2pBm3Fu009PSac04j5NzRZpMc+au+udvp91ZiBOkWQAVKDwigUzzamarmOlWtTxl+QugECl1ngXkg</vt:lpwstr>
  </property>
  <property fmtid="{D5CDD505-2E9C-101B-9397-08002B2CF9AE}" pid="22" name="x1ye=19">
    <vt:lpwstr>tTht0vnWVwjSLDuTVKIuNPr/FUAVQfLaJ6g6Owp3nB4AtPeEgbGrtVFZMLfUOD+mGsoYLH+qRMI5sO1EzusSzlcZ4U9u4mALTRz1lGsc/kkkOTZSo6Jlylwl7MnpYY5pk/07QhfWu92vcT8DEjtUn85SydMU/w46wLxV91CcMcnwCGa5KBcWRPVRrchZ4alQ288+15csKucvOfeIbgxhgv9hYWxl5MASpva9MWkcno/Qhoku1aq/G8rf+ifPWkq</vt:lpwstr>
  </property>
  <property fmtid="{D5CDD505-2E9C-101B-9397-08002B2CF9AE}" pid="23" name="x1ye=2">
    <vt:lpwstr>bkqQerESBI6KS6loYxGz3Sjs3uYcf1Boulfke1P7zIk2fjL/4Rz6cGsK8+GYV4O3lUXB+tZCFwLRYlOZk98acxje4Mah8anhwS2C1lnfpc7/yn7HhC2svp7GgkZeO3udQ9VJshC3KcTQTwkMAPzqsBIj/Pt2VLtbZ82yh4Lov8xe3zBDS68dWBmhz4xK6ZsdTFJ90UaVPfT2Hcx0uE8uY81ftkppWW8+Cabj+0IvyZojt/eFUOtbzSG0grid7Cm</vt:lpwstr>
  </property>
  <property fmtid="{D5CDD505-2E9C-101B-9397-08002B2CF9AE}" pid="24" name="x1ye=20">
    <vt:lpwstr>LDA8vGWsoY3SGTcMdrtCWNhG3450YMuT3rXDG5bJKfkIwyp/vfbXfthsJUI5z3UEIzL2JmiJ/B4xdhy1TMDmzecRI90Q3t4Hrit5fo2/rZOusF9uKzVwTfeUgk3NAOUjXQ7cpNly3+m4c6BIt2AI6v2ixkuYL//hHICmAFiGvdUyWyB3DNcZgWMvFgUTHpRQcpW8CdCffZJZwknLlcP5BuEwLPdX/Jvj69340lBbA/3TxwMX8r0XkziDhTjdJ1M</vt:lpwstr>
  </property>
  <property fmtid="{D5CDD505-2E9C-101B-9397-08002B2CF9AE}" pid="25" name="x1ye=21">
    <vt:lpwstr>3y0oxnDDLZRasGjdmcbONBd8C7SpBKmPJHdrii8tu7LZOm3+gsEN5eONf7Sr4962M7/5MXtw3wXlUfxmCJXS7mb2XFokMUFqIKj7R5XEpkuetBoZ/3wCALAyZjldwxn29HkS6EPRJgF5xTRlPXSVFM72SAwsB/AjwutloNtUmDoH3yczppl+iLzYtzI2PBU6LXeH9SMWAf1sP675Mprdb/X4EQKXxKsW1qhj280eqTt1XXRD0zzsMYkZdcT9GzI</vt:lpwstr>
  </property>
  <property fmtid="{D5CDD505-2E9C-101B-9397-08002B2CF9AE}" pid="26" name="x1ye=22">
    <vt:lpwstr>pZCN199Hxga0SMTj+gbptwt7IZXsuminmI0DtJ49t1FYgAOJcGWlL6GgUE+uV8a6WueOY3i7o7sdGZYGIj5uBuQ/blfBTSkuGwDImIJx5l78XIzCju3Z/CXebYAV/qDK0iqA1+eBGRVCyxVPpj+8L2eKYXXgHj+dalFUBMSpNQUASP2ulfFUzmpnEAtlCx/qaX3MXUbzRMva7c04WkUdfvVoVjFKh3tVjiPG40wlgkhsMT8GcronAF9WSGvzmHu</vt:lpwstr>
  </property>
  <property fmtid="{D5CDD505-2E9C-101B-9397-08002B2CF9AE}" pid="27" name="x1ye=23">
    <vt:lpwstr>hcNHn3Sl87gqfdshAAI7jAGHY/B4OevzhyLY2NMahHOotFni3U35SmpUV5/AiLwq5bBVU9L9oA/BXMsevtkE8N6hZYpSpXCAsN2Ai/XMDO207b1Suhg529jXy39aydJ6TCqq+oaA1t+kxP+YV2QrEpDFGDWmsTlb23wVZnqTO942BnCYTUBj6gVyq+4PsJcM1ljLPMfB8jK2n9WkTapvIA+G1X0R8k/a01WLL/TXwL5bUODc2S8JsKe8q6Jqxg9</vt:lpwstr>
  </property>
  <property fmtid="{D5CDD505-2E9C-101B-9397-08002B2CF9AE}" pid="28" name="x1ye=24">
    <vt:lpwstr>fUeWAKfIBsFefmb9ECTFkjcAxP4i5cr9KijqcgLiVKby3lAd1zMW5DvOVCU3q55Ij3c2jT9Ua0+yBPnzpK5MvFw6UewN4R28Nnn6cizDT5Y7DyJT/JpvkaUfU1rX2hLrmxSg9/POaejXzOHP36QA3+GP5LMZMdSYTayMzyTuCMxeYIpAvFEK7SU7SfTUeahKAuVxDs0fXDz1OUiTuwfCD1df6RRJ1cNmem6yIacaf711MGE15tDfgyVtIo4BpvE</vt:lpwstr>
  </property>
  <property fmtid="{D5CDD505-2E9C-101B-9397-08002B2CF9AE}" pid="29" name="x1ye=25">
    <vt:lpwstr>CGN7Kwb7aztc8rgf665LiKuDQNile+HaEgPE3va7IysobHix1+xl+jGgrQWR9ptB26Tg/6HdU3fz86dIfW9uPWv5lxROeo+Dx531cHPdpWnU1VKNnYFBbboOodzpHdFF0Uo7VlvYXc39ttfYQGKv3MqzbD99KNAbvvoi/oYuwWJtHvJJBLfa/NQpv7/0j5JrYluXXeCx+CLrDlSI0k0veC0EMj47nFVf3FxYXycfW84lcP5yK5bjtRCRAk8UJdB</vt:lpwstr>
  </property>
  <property fmtid="{D5CDD505-2E9C-101B-9397-08002B2CF9AE}" pid="30" name="x1ye=26">
    <vt:lpwstr>EV5QbshAxk+jetnb5rs1mOwK8B15c0dvi6CsLF0sozAQQ0YOk9gmbK9Be/elvhn6hLv9QyNC9KiOsujqjLhBJ02+dHElGFzUldMJDqB/z8vn8Ox/9Zou10z9KT+EHgoWSwI5NMaR2BrCTZXc16+0T36F68f5HG/15rKKDesgUY8dczp/AY927a+C64v7FWYiTnAVke9t2ZUyPrQOA6rFEUlJ5yJYbXl/arccgIgcphxIrCrKwo6x0yz6saoDdpf</vt:lpwstr>
  </property>
  <property fmtid="{D5CDD505-2E9C-101B-9397-08002B2CF9AE}" pid="31" name="x1ye=27">
    <vt:lpwstr>ZrAvGHqp5IQ+tVGLOmNcvqgUv+RIMloi6mqsatMvGjS62xVuA2szA/z1vGPHIUnFpicdkRjsC9321aw4sDQetK5l6Lvz7TZxp2/GHJvx7vHfYCGzj42z3QB5ukNDX0idwNgN0l2eYLUshOsBloKIdVL6UNZwDOrq1TJ6hBOSXwEcwLWO/ZCSwNp7DzuAnBrq2nG3x3J27pt3++uCQ3oP0DqszRGsJ0JNB1iLA8vwrIjppfcj9tX3GQKqRJTvPa3</vt:lpwstr>
  </property>
  <property fmtid="{D5CDD505-2E9C-101B-9397-08002B2CF9AE}" pid="32" name="x1ye=28">
    <vt:lpwstr>XGfbESc1WcAiCJFuvUWdP+hrlF3eo9Qz584PZ+6/v5CvPBzXR46HqbOUwiFpHOAGP6RnEkK2NQWv6190DDk0NRaCaPhfpWj5Z2RI5N1WcaS2s16zNaF5KJ577kukUHl03BP99MfgRG4A5E4FSiCDt8xKL4hgM6iEygbxEXA5v/pdsg9ssIa2ZJ/XAse1Lf0HB8ltHob51dF+900VEpJ7VqU7EwUpvgvOCAimDvaCknihWWAI5I9beM4gEBxFcld</vt:lpwstr>
  </property>
  <property fmtid="{D5CDD505-2E9C-101B-9397-08002B2CF9AE}" pid="33" name="x1ye=29">
    <vt:lpwstr>iLh0XhPDr8jyaXFZrGE7o5zuQU0OmZY83Er3LLisD/XADJ1qUHvjxwMyTvHM25fuG9+tTfhDy+Ih9dI/FvPRo84znzuZF7xMg5enYLp8dHC9ttaz2Bq7cjMZHblr/8psLsG2XEWPmHXbaZ1JIw1IdW213ipAG+Zs1j5z6mBR3Cd1C74lVWUxoDeo/VeA1cG4PKqwXhggXoTzzGSlnf9kvXo+0jJuyOYV1gSa5N7+bX/hK6SP+IYkjAFVLBALyWc</vt:lpwstr>
  </property>
  <property fmtid="{D5CDD505-2E9C-101B-9397-08002B2CF9AE}" pid="34" name="x1ye=3">
    <vt:lpwstr>OfM3caVNubfcS+ZIhEEpb7YVYVBzRq0nd9+ag5eax0glcbcMrMi8kWZPqNP05iT7oHzRjzp/XOZtSCDfjfnY2SLBMv2Qb63+EcNp+ksUoyom53Qvj0bOjLREwXOXzoJVJE/JA/guX9TmmnqcSnB+nYtnKd2+bnMImjWCMXbPPf3rpVieLlMfXDeI4Yx2t8GAErBm8wgWxYqI3sEwF7jdyFnwacGe45FYIJb8qSURa+mo2b5PtSNjFLMOpeoUhym</vt:lpwstr>
  </property>
  <property fmtid="{D5CDD505-2E9C-101B-9397-08002B2CF9AE}" pid="35" name="x1ye=30">
    <vt:lpwstr>62Cu7PE/L3o+HzPFrvkktIccoaX+tVA/3UF9C405yj2HXXLUGjHWsbUm4VpakNhLTK0vf2efspoJaqspXR1IGoEljGho0cVjs73iwr3Ee2xxYsTyG/vsIcW5Ck5omUbjHMK1FYJvsZEBzrtobmRjf8SeqUcM3m/WY/JGrX5q5fAjotCZ8YAqRpAU0osPNTWZS5KU1SMpofmj0RSFAr4RfRKuKfVQcaAGJzN2Uc+1E0iSJsWDYNK6VbDepY3lei9</vt:lpwstr>
  </property>
  <property fmtid="{D5CDD505-2E9C-101B-9397-08002B2CF9AE}" pid="36" name="x1ye=31">
    <vt:lpwstr>ivOtaL+hBBZUTMLPi3m9VK9b2CPVNZ2DRbIr+Yu42rLVsFiYwCmyUuV3dTiHqFdf8sPy5qcR1SyA49jn2vmNBUlgVQR/ZQrBIuiyRyi84Ib8mjSMB3hY7JRsktcEpaXkbI3kZMlbn7ydgk5oeTYfcsx+iJ9SBLxxVvqbplidBl4uE+wKsfq9AsLJ1Q05hCVfGmtkujUTG6wfe+iViHFs9sNOST++y3k2BpsatXRHdyEP+wNQEWOqy7fLOiiRYAQ</vt:lpwstr>
  </property>
  <property fmtid="{D5CDD505-2E9C-101B-9397-08002B2CF9AE}" pid="37" name="x1ye=32">
    <vt:lpwstr>VghReQGPgTj8ih+X2xgRw4aM35SWg9DqheuazYyHrn+/q4s83kr8ROVdorO/aWgqp/vp5NU8RXjLQCrfSU7Q6/6cv7xLClxZ7uvQwhvy/QnxFcTWcau5YE2Jl5tnl4H+kxVZjtoGj85NI9ZFfXONlvjKjupZHbzB9h/DLDgIwD+YRzbTwTRJ4bqPIpMTqsTlQY3o117F1DK060IHL8oGbUn7tErqa6cIW1FTZboPZAGAzror8N86OyJYzub3npK</vt:lpwstr>
  </property>
  <property fmtid="{D5CDD505-2E9C-101B-9397-08002B2CF9AE}" pid="38" name="x1ye=33">
    <vt:lpwstr>m4jWkPJzO4jfCLLjQfdyPkULublcMJdE86z0mF1lbYgKJ5Q/bzv8uKvpdBec7RBp7c/yCAHKFck98rI7Q7lSfLMeCV77xeRS88Qv7WFAlEuTjMGyaj0d737Y2uyevCg4FgfPik0XY9mT2O936CRODdawZEtrQI56D2BaVbSolrsEZz+UXy4PruBDZJaJT5Bqf69+gyBOlr6zd46JaPgELpH2C/dJlb+HJLdCLNk4scJ7UOoYL7g450eUcUInSeO</vt:lpwstr>
  </property>
  <property fmtid="{D5CDD505-2E9C-101B-9397-08002B2CF9AE}" pid="39" name="x1ye=34">
    <vt:lpwstr>m1XsAMJSfBiJ17pl+3JafoVPDUmmi2RxPmD/eX8YtLeALJS7zQe8wHUWi6F5GREeNefJh2UlOlEjhWz0J0XiJj75gy4mtNFTxZ4OTTcCGRv1Cd3+/DFeJY7IRx2kCp4r5AUWZzKCFCxnmoW20E0L1f9qCT+xLH7tLHzNok+kb+O5GlWJ1lx4/ZLRe+ah82mgsl8mUg2jwPVJim2BE0ISwRsIhfgOJKVQSxzqVvvTgQw/bVgl60ehx1+j8Sbxk7k</vt:lpwstr>
  </property>
  <property fmtid="{D5CDD505-2E9C-101B-9397-08002B2CF9AE}" pid="40" name="x1ye=35">
    <vt:lpwstr>uyF86HHiKCNPIwrV+x+/FlNr23DMm4BAk15MlpwmZRT9QbZvJL9sCgWgQuoz6EAdwGqtaiFX9tOVre96GTQcSQtBoc4X9vhPL1AQQsLZOarvWY15lOs8iZRwtdBzNxWz+s6BEUR0klnmjM9eNB8Tdc8yHJazoDz8JYACwQbyS21lpz8FIQaf+yHrakVNrRS0At2iVWVbMPw60lrO7vKskS69JocgJcTA4Tlk+0gU5msdTT89eaqItwYzV6XD07s</vt:lpwstr>
  </property>
  <property fmtid="{D5CDD505-2E9C-101B-9397-08002B2CF9AE}" pid="41" name="x1ye=36">
    <vt:lpwstr>g0O4HOTW9UOuZ5/1RyCid3HQAxINl5eQZUpSvmZ4KhiQI/jrb/ojFb4rDTr0Loj7q4Mw1kdy1nSM9b94RjbX+v9BhkDizdF0/rGjUtpJrgCo89i4p1ntEZkpDaswom2jGxyyk6CXXcOMoIGzE/glNidJFyAiggrhNOP+abjD1Z488D9F3wvq1lmRf3a09tVXOZrf79RqJ7/y1XDV7Yz4uASaVHZCQbS9uPzKy95v92jT6H9XF6qdk4QGi3VwC0s</vt:lpwstr>
  </property>
  <property fmtid="{D5CDD505-2E9C-101B-9397-08002B2CF9AE}" pid="42" name="x1ye=37">
    <vt:lpwstr>sJYqlbvWBQV8qVCHPulfEubheL2RwKUQxe/tG7nGfcfJKrYp5MwM3YB1K49+PqXbbYEllNluu/0aMqY99YVOAXel7G0LrL6ev91R2Rucb5M+NUH1XKWww17OOy4T2LgkHr0u1cT5Q34ueG3tQ2ceYRwOfq79tzsjNcN8+b+RFn9dbFVAwRXX2qHWDquGJUxhY5B68+TsdoA0Ptaz+YKGRSiRjnKeGpBdGraifId6VyJx3FNVKHSVcOJUMMQ9Zuj</vt:lpwstr>
  </property>
  <property fmtid="{D5CDD505-2E9C-101B-9397-08002B2CF9AE}" pid="43" name="x1ye=38">
    <vt:lpwstr>eFcoEMMf7hmJeKL/AuKHXQ/i3nwzfWjgq1EeSqVe1/W/FXxvADKHk1MxzRptAbOkx54mGo/XEr0FoF1hXkcbPZm1HBy2OpZ+fUnzUOR5J07xl1TsiR8IU9rDI/k9B4G8oAQRwF2uu7cC1+ytAJu3rIrzadOSb+Zn4rEAygP7pffjk3eWAiw19aPfNc7uorXbPTo5qpvRWMxNCialbw8UcHVfDPIof7yTegZAdj/coAublYeZpOPRryszO0XCdT3</vt:lpwstr>
  </property>
  <property fmtid="{D5CDD505-2E9C-101B-9397-08002B2CF9AE}" pid="44" name="x1ye=39">
    <vt:lpwstr>s2JkZeM+yvlJkOpPg5QHF7/Kt75y9QFBP+gv7O0NxKdurReaKgcebLEGqrNRf356nde8nIJEQT13s6si7RxA9/78u8GyySLd4Ru4RDSBK6ipEGeEjpZc4AqV7TlnORMFIlrk2rgrp0l/oZKb4aQknUzh3RupNCl/dNEsWH6OwcUKJP72BpdIihJSvdvoSNzs/uzL55h0iE2uTr5KkotWFERI+N3O9ECja2eQNbhOUYEjnJ2J/F96V/jOSsclxr/</vt:lpwstr>
  </property>
  <property fmtid="{D5CDD505-2E9C-101B-9397-08002B2CF9AE}" pid="45" name="x1ye=4">
    <vt:lpwstr>LnOCWuPu6aNC5JWSYU0q9n+/g+RhsP6C5SquMhD5xZzoVXWU2PzOM2zGPQjkLIIfSjgSROK55sxc76PB/VgRgylC6Qy1ykJ2gbFG2xKPHRpDupGIG096ZPXFgRrRn+2i1xdpNI2Pz5xAZoR0XAbR27NN/CLqONB7IC39Xas+EfTuL4wCytC0Vi3iCr9FIT4AwO20zQq6UwjeqA8TayegAtGZpMYs6kiR6UohRfhgRuOAwAY08OjA2y0RqTfiK6g</vt:lpwstr>
  </property>
  <property fmtid="{D5CDD505-2E9C-101B-9397-08002B2CF9AE}" pid="46" name="x1ye=40">
    <vt:lpwstr>9udLNn8Rr65NQv0ObDgO/Zysn9mtLz9AQuA0WAoSKpD/6DSe8cEOv5DZIZ8MhTBEozlVg7+dj3p19kn7BIurMmgxADz4179/r5E2AUIXR7a8YuiUqK45tZSi4O/XNkBK++f1hLXqAeT2jejveC2yflSXO9x4b1HtF3kUAIFi5GOOqyf3/BB1RackFbr1Fv/K647lLFXxpOWTaBU0h0WP3uFMighbB58CHfNUm2T109U3CRNOElRiQtNpGGa7I0u</vt:lpwstr>
  </property>
  <property fmtid="{D5CDD505-2E9C-101B-9397-08002B2CF9AE}" pid="47" name="x1ye=41">
    <vt:lpwstr>ge3seodQEyC3yzP19GfJMTe3WGPJVX9DN8yNvMFKIDTpuJ2LT2btAXi0c4FDycbqwQlF8hLx4w4iaOqame3X+yrtH5BNAFN0dWxckdlQnLBD7W6l4Ynq7st3lTrXzD63MfOBXniTcD1y2aiPBSG5LxX9AAfyTRcnCcCs2mEAcRL/1Q4RVP0lnCmpwOpBSoSZJZhlkmtyGTp9qI9ka0brB6XpUYoX6MPxjwmwCN1DCz6UcYnIVrvqbAVQ6EiwO0r</vt:lpwstr>
  </property>
  <property fmtid="{D5CDD505-2E9C-101B-9397-08002B2CF9AE}" pid="48" name="x1ye=42">
    <vt:lpwstr>+BY7wmUMKkkdk9F0BBjngcZ+JVAZ5WGLJmkN950m+lspkyvt+FRFvsmACL+k0Dzv/RERv0JPDKw9XsNW7lliAmmtQwsVWpmWZN99mJlxLY5iy1pwOPh3cdJjEJ9DQNAUAYV6XVlTU5FKJ8hJ/MleQ6l+Qvb+xHO2eKfbQ2gXBpI9l9KcM+EwWWlBBzHd+XUCSVRZ3IilwJXgarueOvDuJsg2jJgoVWUhHQv8ZaNqSEQUHo5PAevljpB0k9QNm5x</vt:lpwstr>
  </property>
  <property fmtid="{D5CDD505-2E9C-101B-9397-08002B2CF9AE}" pid="49" name="x1ye=43">
    <vt:lpwstr>KD/8+zParu569BRlKhxaTMotswtxYTH1JmpLoyO5weBfUFCJr5MRg37SbXvg6RnsiKlnWhpOx6sDQR6jetqQmElugrCiMXmAwUEfUXL+fO3tN53WObRI/IwmxjZcYqAr1p4Xo2mN2HB3723a/uk/4uaXFZRqzp5fBSKwfW38/VQmNkxHksnXbD6OzJ90mNdWvaCyOV4MHfqMRTep32/v/5sa+39Pk4fWuFCzeoxFRljl2UNkESv4XES1GgKIRX5</vt:lpwstr>
  </property>
  <property fmtid="{D5CDD505-2E9C-101B-9397-08002B2CF9AE}" pid="50" name="x1ye=44">
    <vt:lpwstr>PqxT+ApKk3v2beRhRb93tBwX/sUpEiHa/rt8oC3OHb4Y4fS2HMAvVRls1P3m5Q+5rT9DszsHo6J6p58d2tZsfX3u1RkndaT0/v9faM6iPhI9lw9Yc9BTiGstnU5eVLQuCRCc2vVq1RpT+AdMfm6D/daryGQYQXtgY8d+GINhkJbFxLfhOxSQkZOG+J0iFPr8XCm/BuW7Wd6CCsvh3Vg2hbWkYDM9sSUggZtG8OFSHHb+tis6WD2KtoZgTe2ZIq9</vt:lpwstr>
  </property>
  <property fmtid="{D5CDD505-2E9C-101B-9397-08002B2CF9AE}" pid="51" name="x1ye=45">
    <vt:lpwstr>s65TZ9smq+lBePxf0DSS9Bbmk9rQ8BxTKlGHgwwUW26XxFrNdvZfvGnlr2+pcpVqcLT/R0B+i6X67vE5ekZpNSMVox8m215FUqeE6KRi43dy00f0rHvpcn6hdKzI5oGfDv6cjUskMSWaoiu5sDY7XaXweGM30BeKcY78Zlb0KbCIgkc6Xk/bmUG95a9LXsFQXeMuTv+2/m+HexES8ggfmqme7+aXIA7UBRHhit7pWVAz5xLmrei9sa0IiURYUUe</vt:lpwstr>
  </property>
  <property fmtid="{D5CDD505-2E9C-101B-9397-08002B2CF9AE}" pid="52" name="x1ye=46">
    <vt:lpwstr>plIaQMyfY9SrWrg2WwhI9sh5LoO7YjyhdFjeLWSiHQsP7jxL1Q5R4qf/OfmgiUHmqXFxQk1rmsLZCn2DIQfeitjn3wuW9T1L8IjMoGkPEoZs1NhSnrwOgfnl2mexGDmaov7d3Lo+TqL6heqqYQ/vHr39uFzEQ8kgF1QLighvmlvw7pInfg1Fna1k4NWkiLru3xbPK1Ooe+OkHPRDSxH3EFMXs3yQ83q6PYb41SnP3mSCAdfz6Wn8X28g1BV+YDB</vt:lpwstr>
  </property>
  <property fmtid="{D5CDD505-2E9C-101B-9397-08002B2CF9AE}" pid="53" name="x1ye=47">
    <vt:lpwstr>qbfzv4Vw2tMxtm2AKCi3AYhKnyfC+IX5zyW+MxJBTexBwdqwQ6lRGj8gfoyuyzMjxk2EfbRlhCseCZJRbe+6LSRNmE6/gVx9e7SEoURxX18L7O37wFVDNLrd2XreYGa5LcDr/wMUV7ZSMY33gnOMnoEsPZZvCtS0CQQk8hMxgP3kOfhFc1WPOPKgPbHgNKAuEY4zyk38RJL6pEm+yc3OczwTY4j36XF7c+XJgl+t3s1aTtM4/cRT06PPZeObNSD</vt:lpwstr>
  </property>
  <property fmtid="{D5CDD505-2E9C-101B-9397-08002B2CF9AE}" pid="54" name="x1ye=48">
    <vt:lpwstr>x4vWuputaajo7baapnKjd8bv7jYXTUTYHFUym4EUJTBtp4tKQjC3JACJR4asOgkMMZU2m79JHLOIXlQQOqGQ38CJrrjTrXMm4tb6fbWZcwIITzgw1A6zSMidzUsewokAu6x9OYrBHmBdCXzswtDfoOF/LvO1BpFWYbFOQW1uU4k+7WG7ILT6KwLAIpzccOf4ThA9WhC+EekDW/xCsm09jpyy3CnDPQdKGG6XtHX+OcPCjD9EnlmvffmjoYBAHfv</vt:lpwstr>
  </property>
  <property fmtid="{D5CDD505-2E9C-101B-9397-08002B2CF9AE}" pid="55" name="x1ye=49">
    <vt:lpwstr>Zp0hS9D5yuryV0yba/j0SlWPrL2iowTeWlf7Gh+kN7IXH3dg7l2djEYSmtBVjKGXjCkDjnJFHSHbqWWfOqA9B5OM0QmRND/T2COWvZvRn0/4G7+4HZidYf5NElXeGIm7Q2l3V8TLG1s4Qdsv5WYQF81MtWqKD9xvkjrfm4uZ5652zX1i8TjrI5kmITu9L24ZUPDXdH2BabsyYSnMiYp4E9UuVXpeThhNf5WwdCespgCqHf9cUTfMK3sRNg9wFR+</vt:lpwstr>
  </property>
  <property fmtid="{D5CDD505-2E9C-101B-9397-08002B2CF9AE}" pid="56" name="x1ye=5">
    <vt:lpwstr>8gRDovkqodV7X1Kv2DDJzlmgIthb4LV1l/+31GWvbyW+4wyXF+y6fsUZoi6e6VcA68tDHrytSvqBmqUZbrAon/iPFTEImj1MBmBOR1XXqmYwzdThDytl7TOQ9C3s2lEN/lQeZxQEfixfapimMbyvk5RmZvoHH7dcu4uaakWdZYyyDwJPfUAmJIfRm9e8U8JHX6+CQ4PAn/V3zPnNljMfcfjm/PoMj2mHQawQuH8rcVfxJ7uoBVavnPKuw0Binlb</vt:lpwstr>
  </property>
  <property fmtid="{D5CDD505-2E9C-101B-9397-08002B2CF9AE}" pid="57" name="x1ye=50">
    <vt:lpwstr>GfEOOYD4HhJ1OjCMWvsS6LFvJDrk1O92NzYD1hJoNhOGysgEK97qNuRtD3/9+GldsJhghsdTejHgpVUm4tiyeD83lmAJPL/mJs5K1PdfBxRi7qi1mflC9jt7rzHKLfTsCD/4fZ7caN5p30CpDh88PnwJ3coA8QuDRzAfZJvmLWUqToqjv8dcSnOfA6xOFva3NjsSfKbEzoPZanlnMVD3+LhJf4GXMGtCpBzpmOBRctvzcV8pGrCrs/XC4lR7Hto</vt:lpwstr>
  </property>
  <property fmtid="{D5CDD505-2E9C-101B-9397-08002B2CF9AE}" pid="58" name="x1ye=51">
    <vt:lpwstr>jyk2854BHIJildZW847dEcvvXVJmsDZv5AvLVRY86Hg1NYLpPzjbrGtHiZDhW8kfXbZQdRhsHdzJBGWiSDCTs9+jY+ZRxrLO1MRqcPaMG4Bml2NsLVwheVKVn8qv1fMrSOSIsvUKTHhKgFH1ny8243QRM/7K6R534uL/ljH+I7z8vMflwn9LvxK3uqkq8TE6eGtcVErIwM/QACvWGomI24DLFIhTPyL7y133ejyFWmvooqqE1+wzWXTONilh0uR</vt:lpwstr>
  </property>
  <property fmtid="{D5CDD505-2E9C-101B-9397-08002B2CF9AE}" pid="59" name="x1ye=52">
    <vt:lpwstr>6gmNRISNWDK8zaF5Dalv3wrQSWOIkQydMgggrWZBeOogR0AQnOU3jxBembi0z5pByMM7gxL8jIm/GfwOWTgWSypYWOtnaXA3JTjx2mNLA8VbvZuwuLP4d2F0YkhmNPpkTvdXu75S10BZNHh7YzlkF5ykdR0pQNYV7tI1teuOkfYLzvbwhrIdZy1JduGlIrK8tTmDC6MoCgDzrgAzkf6vwr/GBPwXY5IOy73JXbh+oo7rOvZKOIW/mxD+0CKIUlC</vt:lpwstr>
  </property>
  <property fmtid="{D5CDD505-2E9C-101B-9397-08002B2CF9AE}" pid="60" name="x1ye=53">
    <vt:lpwstr>etXgd8PwJZH0XliU5akw5aDm/uL9WbIFFAnnJJH+Wl5swWqpVOgdnF7ZS/mrk9QeUh+irP+0MTFjgieQD7WCSeehv5gWOsxgWzvLu91vFcoErbXnQms58NTxyP45EAZ9xKnkqKa0PHOw1TP2A808bYJfP6DYAdhlwNqSlovJ58XIZbfYFyH3w/i5tApDat9EcLyrFbtbD7XudVTQ4AbVHDr0egmzv90tXc20WqmLJc/FW/yxk5vuVPqjODlOzqF</vt:lpwstr>
  </property>
  <property fmtid="{D5CDD505-2E9C-101B-9397-08002B2CF9AE}" pid="61" name="x1ye=54">
    <vt:lpwstr>ZgP4J42e5PJEDAnPCztgdIwoftVy2seh82g/Fghr8SgBYVvwkToc3NSf/ZvxIYw1aYmZaqY/W1odDetxqP9li9wp/wRO5brd8jpSNW/v3B2qJCf+jPhGHfSy33bmuRFRYt7GSiN0BLWvPGq5kQR2fZP888+T1NjH6Kk5XFN9nPHjiR8x41cZdnAxXVVjvo/3/gTPd6sRGRN9yVoZn8UPsT8bGxV8O57bI4KnWiJXmjTRkZ9Z/drkG41Irb7pVdi</vt:lpwstr>
  </property>
  <property fmtid="{D5CDD505-2E9C-101B-9397-08002B2CF9AE}" pid="62" name="x1ye=55">
    <vt:lpwstr>RMZcK6ipfJaOYrzUKz466IbGwtWO+43mIKUOsPNwOUeQaThMIa6ULCCJd57T0EkDO6/ADGg9zFMZrYFvcKgkmwDZTQmS87Cc6+YX/OFUakjuSj2Q7Oln3n9TAUAVaZFKPsHrg0KuuKKSKUhclK3l9HbnEpJ8G5RfaXeoskafJbkhMJ7rUruUBDRvXOEt4VQxak0H2Gte5fzPWKCuOef70FA4B0aF94uFeUVFI9iDLuY9xJ3zalw/lu+o9yY7fkB</vt:lpwstr>
  </property>
  <property fmtid="{D5CDD505-2E9C-101B-9397-08002B2CF9AE}" pid="63" name="x1ye=56">
    <vt:lpwstr>OzbDJk4ZsmwQpcRlPwZYblzAxrY0SdlB8doAt+1nNQ4oZunbjk6zWqbtMNRic4nXyu7/71cgHvOb3YSdvLZ/OleL7BHpiU/FwPTo13ds/yPFi9t4sdG1XVJxpvsy49M45iqUXFHfa5VCC/TcP1VL+3MhxdryGO5+0Ukh1D78GP6S2steeoOHAa5LGVJO/G8u8zW09+4B2yjT4IaKzST4qz1OeWxjCfProwkgxzrRDRauuTr/3vXdGm/Oa8hiDBV</vt:lpwstr>
  </property>
  <property fmtid="{D5CDD505-2E9C-101B-9397-08002B2CF9AE}" pid="64" name="x1ye=57">
    <vt:lpwstr>1Z9nggV5FN9XBD1Nc2ytJ8c5oqvxX4WlWL8L3OXdy4GTkrW3+pbb8ZIMx6UPltX46Iza+NTsVbfS5D1uv8ufr2Osr+FMmWWInELh3n/eTATg/3F0l/h6HRVJ4WamAt8o9+COy9FgHzIZrzVDTzWCQRa/KLX5iosu8MWF8oJergcpHXafM+ocNZ+ta+R+eVN9tdJGt5gYB/pCJK/6OgBkSLvx2l+pb4TT+ZHmKIMoEXYsVZdCJP2WgnxRFTmqmeh</vt:lpwstr>
  </property>
  <property fmtid="{D5CDD505-2E9C-101B-9397-08002B2CF9AE}" pid="65" name="x1ye=58">
    <vt:lpwstr>hNJ41sp9slvck5N9uJRqhiFxq6vzcramXjuvoU2lHLELeQlO05VOQj6Mjyp068/1ugnV0Rx5YoWI38iiE7Bn1vz4RUn+urVbQIO5Z/eVO7S+AKpE/cQZ3fxtYvEg/j8YeU4wmLZAqcF0EwFLaZYWPn43eJxMdT8Mb1x3A2+UMGec4VGadEOhsebtgtTSdoJXNTZeCAtVpvsNO10yzQx7FrhFUJWDgfosBQBAcvEf6eUQTFgX2w6/GgPN1ZZE8CJ</vt:lpwstr>
  </property>
  <property fmtid="{D5CDD505-2E9C-101B-9397-08002B2CF9AE}" pid="66" name="x1ye=59">
    <vt:lpwstr>En4QvLSH0ddKQ7Crnav+/xnmuLvcTskTXQWBrz8cXbQCv58MfHITZLfydRvu4/9FsKShMtT6zfdvxf08qCDQE3le///d15VGOm1/EbX+/+xHX8PwokQM2ZRN8R8KpeVjvmVR4A6R+Eb5KUIIhYnKoYuu8eZY94hGZfg3Kn9DXwInAmyaYsDT03jOTYrm9ryF70rL4x47jkBjOHJ3whkQpBtTRCzAGNqaderipMD8dQg0CXd+9ezGTbrznNs5h8y</vt:lpwstr>
  </property>
  <property fmtid="{D5CDD505-2E9C-101B-9397-08002B2CF9AE}" pid="67" name="x1ye=6">
    <vt:lpwstr>WJwru+skBQdJmL4t8TyfjVtR3ggNUEzrt8xg9GSvM3Ji9fntILw7fH2O1HJSnzDi/KXgTG8pUqYoEK0Ak+VtecpXK8re+qS0dWY7DEA8Ulb+9WMpmuomYAdDbgLQkC8NrVV0IyGqDYFgktlChhQcPIoDZ5B1TpnIRPKx7aOPbfYL7lqBLRbs/cXb6NK0D9wtX4OHNchwPE3zDqDLRLWofZ1IgU4tEStggmiGfCseLanyrCsils3dJ+tIJcDXi7H</vt:lpwstr>
  </property>
  <property fmtid="{D5CDD505-2E9C-101B-9397-08002B2CF9AE}" pid="68" name="x1ye=60">
    <vt:lpwstr>zx3YINIqH9E14laE+qHg02lC6YEqojRDJxF5zW3HlHxjQLNz/ya0AoZCUZWg/8QQ7TX9BNKwqNstDXTDKGE6pQ3snOIz3AeiQ0AdzCzq9g8505Xt6s1whDh9pjV4VnFZ3nDs6+BqNRmGjBsyce8Wrgjzz7/Sh8Oq1DKKt1GFhJebOoHTs8fHwDERXn4eWRip+fx7bceJ0u6PebIzLyAviWdM6R5NiPS98tqu7aNj1NUTpMwqiO4mp7tiUKfHOuF</vt:lpwstr>
  </property>
  <property fmtid="{D5CDD505-2E9C-101B-9397-08002B2CF9AE}" pid="69" name="x1ye=61">
    <vt:lpwstr>0c68sNtan09HMFCQV909AUHBWyNmCyKvpEk2HVkSVDZ9H2NDtNorxl7wDLkXPmB309HKPnbjh8Pk/lqK4Z7x/Nda+kKncmf3L8FU5BE2W6wkSgM2R3ZRnHFz5WWCpQpRcCWLaKKzDJQIv/wB1mXBez9A2mIxjznpTD8y3rxh+YLgU2d3l7jOS7qqFGC7fad8/j10mzssEl4hwy2jcQwzJY3PKRZ73t/x0gw+Pgie7daz459mqbiz1RsB77+eX/g</vt:lpwstr>
  </property>
  <property fmtid="{D5CDD505-2E9C-101B-9397-08002B2CF9AE}" pid="70" name="x1ye=62">
    <vt:lpwstr>7Pfw0NDE+zioPdmK43GvOYMaWsPOhbZUIrOCm0Xpsy/5HHQwrzy4JJG+NYctJuwaOL70/Smpad9sXLgLRHylXqG9OveVlKsHNYUwazmTHa1NU/uux29UN3RNda5b7DM6S7tXY/JaIwx4v40nPFXZ/g2SMwwlK/SrzT6Vmc0fhFAAzqLVvWQjfxnpOKLR8ZbOXvZFQsZtNB487Vbc+mLXIHf/tNWTMOTSCaOrvN/o2FBLZWlsqMovwV5B/USnwHP</vt:lpwstr>
  </property>
  <property fmtid="{D5CDD505-2E9C-101B-9397-08002B2CF9AE}" pid="71" name="x1ye=63">
    <vt:lpwstr>5ri86Gku3I785RxnJZUHY3n/UQdaV0np9OnO3/GS8AY6EDitjh3+lvjaZ5rvaSIr4ysH91csHR5uHfurXH/xYWYenSuJpDRx0J5+uh+8PxFVKfqIjccDu053sn5Zr6kVQRHvE3b1F90TEdGHb2O3vd1GVDIMlQEiGitHLHUS8dMNm8hY5q0ceh9rbTKGVcBy01nsA5ktUlxsgtG6z71e1Sftk2UA2lPMDT47/xxr7D2jQKwh7KAXVBin3OzSysZ</vt:lpwstr>
  </property>
  <property fmtid="{D5CDD505-2E9C-101B-9397-08002B2CF9AE}" pid="72" name="x1ye=64">
    <vt:lpwstr>6XyqjnjYDZFOAzwRfcb1yPqXgltzGbuHoph0vjJmYImrKRA2ZNasZeX4wPaR8kHo5Z6Pf3zmXzs7yLZCQgNu2KMMcrskPS1Fjor0TvpWVT0Tns8HPyoTOdqnqa+ZRzTPNzcTPDv5yyCEVxqfVbKIJl5oyw9uUQOtN3qwKprgwTn8BH78nF59SrIB2HU/ZySgxFILMsGOF9A1ssPmP9x2gWcI/MyVTN4JFEpA8SsNHVoffV+nd3QTMGwwZafsf0O</vt:lpwstr>
  </property>
  <property fmtid="{D5CDD505-2E9C-101B-9397-08002B2CF9AE}" pid="73" name="x1ye=65">
    <vt:lpwstr>5ZhgRZWxDReMgXhSrmF8F6z7jgGbUuGbQx2tjHY2f9FNb7aKfHF+b0mR4WkXwEBvCx5kujM/3N6ZjhY6oeDzgdd9D5DShNwuh78MOUcpyGHtX1PsNI/5EIc3WGo+eoqpYEJ6ezwG7KxJ2bmey2AeGb1X70m5EXMRYULKgpTnj3DgU2vWfEK74Pzwk40xDy41y0tz9TLzULSDFEybqXQhUpvYxlXEw8cT6G6uGQkDARTAwHbU1wOx+y/lH1glqx/</vt:lpwstr>
  </property>
  <property fmtid="{D5CDD505-2E9C-101B-9397-08002B2CF9AE}" pid="74" name="x1ye=66">
    <vt:lpwstr>UDhTCDSpQruaxg+fYwqjLJIqswB/7gJ2Q8KfmjKkFNryKkSamQOqZBsMjp9J7edEgeRdidQUBjStbVUCwj9VPGXMAQNSmb1EU+8yf5C8ZR4ArsX8Vmse0qEETRD8oAtyF+cdcZ7u58/eONk7XS3VTV2ZvAN4TFF9iOLqDQVsUnbco0jcDEaOt5WZTXmgRjt1EYOlgmdq77iWZDW7y7+atbByE3mlUJ5eY72uLxTt2Okfo9njaQpZJz9+91OfeIa</vt:lpwstr>
  </property>
  <property fmtid="{D5CDD505-2E9C-101B-9397-08002B2CF9AE}" pid="75" name="x1ye=67">
    <vt:lpwstr>cdvM7GvnwF4BFaFa5YwkA1Ytu3v1cwLTzFj5oS4G4ZDl75D9pps5hu8jRjpfuuvVVqq5K5iXJmvZumDUmU9i8C1Ypc4KlS7aP4/nDT9QLICFO5X1prdKLWS0B3jlnF0PS3HxPGfepa8wZKP1HF6at1jV1/Ln4UzMqBvRxtveY+SiVL99dGaQSnA32HCiTgUqBJ6hPFe+8Hcb7i38dQ3NZia9/s15A/JDN5V1arRe/6+iXWXXT3ASGkDNSmbewQl</vt:lpwstr>
  </property>
  <property fmtid="{D5CDD505-2E9C-101B-9397-08002B2CF9AE}" pid="76" name="x1ye=68">
    <vt:lpwstr>cECp+aXzbcCEWVKUf+lyHWyxENPljKCn5/2Ildb+Bfo5VzSyiuLD+c94wUc/CfWcVOECrVooGZhoYJYIG8KwyC1c3b/i6D6UoKipZo7D2ABIivx1UtU/uMdT48NBtdsPMZfkYMmd/W/9iNKWLbchW4IyIF9pa2+v+ZorSChSOmLomH1lGuFGU9uo2k/CEBejxykGOtBUlG9yxbByt6h2zfFJ14DsiLN/gsRPHDTofcUdJmCEQVseIb3i/doU/IO</vt:lpwstr>
  </property>
  <property fmtid="{D5CDD505-2E9C-101B-9397-08002B2CF9AE}" pid="77" name="x1ye=69">
    <vt:lpwstr>HllYWBMfvZFpj7Ge8f4st3NryshRVtzHGoG6qqihEMJo3hXNTEvXsZFwLU6E8gMiBDXAoE7cDNC6Bv4Hlb2r+/5bwhXfPKBtcWj+zFbK8Sf38KpL/fjJP6jyPhQQ+FMWDoR4xYOU7V04xFyBLM0YfQ6wCJY+DaZWh/7YaFMXQHy9W1hneZus/Z/DJLE1Rf0wdJUS8E9itV9EB7sCneRLapXJduPrMAHicj5PHykdi3vrC3BOUARUPWcEYLGDDEW</vt:lpwstr>
  </property>
  <property fmtid="{D5CDD505-2E9C-101B-9397-08002B2CF9AE}" pid="78" name="x1ye=7">
    <vt:lpwstr>dGwUnTsXwd/HYC9pbgfk8pkn1QE8Z6obGmNKWaDtzldp9XlLuGDfWeqamBnL++3Vf3IXMk+v+Ys7xsFwM5FLkVYMFVHmtHn6KksDpP2DgMUnFHf9UsCFa3zhngMoNmZ56YB1slIY7i7WaBH1QYg0jHBLIO6HvL7vQDpJIAz4sCCs9wBIoXPtvIg23N/mhtawL02ZvlUeaYJc1srl4fgR33Tes7NCDs6f/EaC7s/LIxn7LMYuOr4xTEZQUXb+/gJ</vt:lpwstr>
  </property>
  <property fmtid="{D5CDD505-2E9C-101B-9397-08002B2CF9AE}" pid="79" name="x1ye=70">
    <vt:lpwstr>nun4uhpfcydLa/8iIMLpAIsGVeMXhh+TMhLok/Zw9p4IlqXQLPfWz/Tc9mA8QvGzwATLJwJq3DOuEEkboT3g9lgOouuDzDy/w/R7EgZj6jFDmJG5aAQWbNns43RS3NMlNXNWU1QmZsXNisIM3HgLl9icVh/2fInRslLRjbDIXP91zzIIqspoSHSd46Fx7aSPFqFkVu4wtjSjUMnpBcAuKLhrREnOL1CAF842Qx2pnR1gIUXnQNBCwPCEszSASB1</vt:lpwstr>
  </property>
  <property fmtid="{D5CDD505-2E9C-101B-9397-08002B2CF9AE}" pid="80" name="x1ye=71">
    <vt:lpwstr>XwfwuZZxJOmx53hUrlrXkRBwui4oHFyzFp8i6RBe4bP5KW4XuBYHz81R44GBFOSSbxyec8Ty9NIf51GgBV5ahvAbLxaHW6qhNGpEf0SfKU4aHttI5b2FbaBJGjUEpXGLptxgh0HBvVunxr790fF6v3kC/aVUgvYdbs0JjzERXSRNnUaJrVj/ezjanIKB5G5J5wzZSBdS6cSeMkDrmZbhVTYql/03kEeilbiGlAl8q8xjnY3VPq1CECts4dnuASB</vt:lpwstr>
  </property>
  <property fmtid="{D5CDD505-2E9C-101B-9397-08002B2CF9AE}" pid="81" name="x1ye=72">
    <vt:lpwstr>NCgZNErINcZRzC0yMUg0Ku+4+dINrZUMy0ciqNMj/rzXnyacKC49bdCiypNbLKXUs2/imu1ypQaJd3XRjykFMboVnBLnjBmMjIl9P0uECEKpeJ+BR2CA/e2Zc9AZPIljetFj+oHGNbjbgHszIVCKFK+FVc1aVyPvw3kG06FJK/7NAAgDQDZNqfPKKa2G4hZVB0gAu0S6QkkOHU+DpSCaLodTu+9yomXwVsUk2PCJMe1V8mzf2zcNFvyvu8cQYpv</vt:lpwstr>
  </property>
  <property fmtid="{D5CDD505-2E9C-101B-9397-08002B2CF9AE}" pid="82" name="x1ye=73">
    <vt:lpwstr>+cQmU+AMPVPgCbU8yPZQFssjAKAKA8c+73PdBhVzF6zqnRVt11mtqytS2o+1HXpfxGb0oQsuA/6KvZ8YDBUQuLrvKMcK81v/I8qT5rz/EFRleNuhZ7Lqz261EMBLLrWVyG6oQChct01QiiZV7J+Z/CHHT2lYrpTWouv63pibbRpnMjkgGjDPJeArJkBUUMyvN5rtcbzqOBVAlSVRN1AvsEeyQRR/aJqMKY30lXIB5hKS79nsApPrKYEm2cEBZE9</vt:lpwstr>
  </property>
  <property fmtid="{D5CDD505-2E9C-101B-9397-08002B2CF9AE}" pid="83" name="x1ye=74">
    <vt:lpwstr>rGJCChWgswkRPSnL8mswmFivVIfdZqk/Zt0BBasW3TxrcqyIliywA7TVvhL3bgefsFITec54GIo4Xvl7c7UW5MIeFVAYEizeHMo/jB5zqHTUFNs+AS9nB/2jF4jD2Sgnj2iKmZoDxb021rLZdGY7tcP3yoB4wA6zlOufpyPnop12phcVTWA6Zgnauqf7r8165WxPOA6ZdRjNlmAmM8SjemtdcUA94AOpANSVd7BS4Mtpy4hM6x9wIIUv9MNnQar</vt:lpwstr>
  </property>
  <property fmtid="{D5CDD505-2E9C-101B-9397-08002B2CF9AE}" pid="84" name="x1ye=75">
    <vt:lpwstr>IJcU2KPcA7uclepVrmyIKjqwGverClmB/fDL8DR9YJp7Xj7wmI0o+wvPBLnC9koQ/1tfD9qLsock6p7M5SjrR/hjftkkGOo4sU1bLOOtrlmAXkLE0OxcW69JbTZ+fAD/ahnoNPztgsD5giCvLAwxJJ1P82APdyZCddFYzQjixTG/zB/LgxgpJowfOvWc/KKBovJkGU3kBPLmdI3bGhkCxeCLDxhprnw7Tvz73IitBEmTeFKBuTA35AXSqNa2azR</vt:lpwstr>
  </property>
  <property fmtid="{D5CDD505-2E9C-101B-9397-08002B2CF9AE}" pid="85" name="x1ye=76">
    <vt:lpwstr>rPYh+zK0w2J0X5eOtY86TEYOyjiKqtSXQck9DXzKCMQFqq0MilusM8EjGz7eo3zQHDM2EQtJHCa6UFWm3issMDUPL5YGbNqNydM/gxwOdYfaHdH5VVpCFZ7qxm8bdx8ofYEyjWoFAoG47t8alytwJT9uyig/rNURxn95lmlwInUYRCG0xA4x2gPxF+Kbyx7ttUt9qKyVzpC+kEYOAiBpB+BDfGzr69FOAy5PHqTGkw0zz+n8gJIDOSR3cIpTbmI</vt:lpwstr>
  </property>
  <property fmtid="{D5CDD505-2E9C-101B-9397-08002B2CF9AE}" pid="86" name="x1ye=77">
    <vt:lpwstr>vXp91RZviTMVLVgqroGl2IEoHzKY6T6xZ+IZJURVJf/vHiBzP+NuLc+Z6HZECx+6SJsPzA4dV5DxeDhFK37e8Y6wElza+LT5RexZRC/lguGB/gKlyG/KBivcsvzYEQLRy0dk8K6lQZdPF9MlzCmrZ/LbPd1WCWtmYwIMMPQu7MHOfV/0d353yiawMRv26SZODkzSMNBh84nBGn5RdN1QQXiPhEuLyOTk8PLEg0C6UoiyiDruOOLzQsawWyTZYvo</vt:lpwstr>
  </property>
  <property fmtid="{D5CDD505-2E9C-101B-9397-08002B2CF9AE}" pid="87" name="x1ye=78">
    <vt:lpwstr>2LCd0uSi2b5LxctD8vv5nQJkgVfXDBqRYNwpRUxk5F0bq8tdNE7U2tFCsU5tOuiqJnWRRtTeAYHumnHbJpA7h5hRHU2PxS7izhbSCBjv2cFuTkiRTJSeQfg5LMCGbJUca06J7a+Ix2iLt/h6mLNd2MwnP6q/12hqmvvmt74B54MQF4syipWpfCO8rG5+dzY4u5PkkkfeStncTtwhfeR87Wi93CNCdQZ8jPzFwk5WU3rGx0MCpXGMIOwnyDJHiy+</vt:lpwstr>
  </property>
  <property fmtid="{D5CDD505-2E9C-101B-9397-08002B2CF9AE}" pid="88" name="x1ye=79">
    <vt:lpwstr>R/Y6wm/z3/XditROADgDQPXX67KL1GH6Gxjzu8Tukp1lrA+rXP4ZFrYsZBKHAyHbIlTkzIIe/BNrReGrhAG4lJRxsgjj6Zg+qWVq0h5qUBWZeu8FuWuMFDcwxRSG0TFUsi6fyd/KcZusWCbD/jyWE0x8Y4SV+L8VctwizBfT/oHs+kJ7oBdHK05ekhvrfBqelkur3MlzdK9isreOlZqCSD3xJmZbNDPWhP60NivK70pSkjxtNIAB2CZYoiFvdhe</vt:lpwstr>
  </property>
  <property fmtid="{D5CDD505-2E9C-101B-9397-08002B2CF9AE}" pid="89" name="x1ye=8">
    <vt:lpwstr>u67AqP7djvHXn5MdqpjvtbpNwdgjmK+j1nuU/k1FQKpv9wQ3vrDnrYk/IjN/1O71WEv7U2inx7Hse5gFLoR8IjoCZRtx+Gg3ArR0v1IQVM0ZEq9M64APe+UgNesZoO8usb9hXc1n8aPDUqtwHhJKcGszWqP+l0wOKb4wjg2GkvfXGjfYpCSrCI0vW/uG+SGaNTjsyEOiN8HIaHQqvG/I0tQrNtRe3gnmkGqTTTQ//dB+acEM7SxvChzgwnIqaKa</vt:lpwstr>
  </property>
  <property fmtid="{D5CDD505-2E9C-101B-9397-08002B2CF9AE}" pid="90" name="x1ye=80">
    <vt:lpwstr>qqN9yqQcvFMcJ+b+/NOm+UC/30khoI1yKdGpyiAOaHO1iqzpavpD26pgm+03G9cDOp2MCs6XWS80noTNNaHICKcwl8VSvAyMLbpyLL+chUXx6Olo1RA0zdDZl5RV+tuS1jghmz6/cUW6NEtZxuHp/LUxgFfd1UjhjqNEYgVEE/KRLSyhC+V80T3l8CmcRZgvavbnBgPLJccCucZbeHVjfGIsLQbov3H4m95OEB8nQz47p+Qq4d7izBV8tym1vMb</vt:lpwstr>
  </property>
  <property fmtid="{D5CDD505-2E9C-101B-9397-08002B2CF9AE}" pid="91" name="x1ye=81">
    <vt:lpwstr>BV8uStdYx7mWVKYoBo3vIE867Wa9t7Ej87wIIpAmw0KE47ATPVWuVY2tMJz13UKshd9Ol3tbl1iOr7AyNyb9uXxU4ga9GvHFQv5GaODcpmb497c8prh5TIVDEbdT5Vf7wB3eOv/yRxmdl7kcBmdYCtd2dYs147QvabbTDPV+jtDCdnVdwL0qv+MRLMVCs1k38X99+QZkFpxn84mCtF8MUnd950I3Wzxf6QE9hEIxHXDUDTSRIbhKRDiFtAuWhOy</vt:lpwstr>
  </property>
  <property fmtid="{D5CDD505-2E9C-101B-9397-08002B2CF9AE}" pid="92" name="x1ye=82">
    <vt:lpwstr>Xs97Ne8T+x1L8Nc3PPcAYrmVHKknGsOH6WJWBbrTyuGefbLHNSjC4wPviQ2ggVoXdY8hGbCFzCt29UJp3hU7B/72UhKt7tc6wDC1scwwfhTiB6l7/ii/r0SM9C4MLLPMU8q5Tq/+NLWu2nFQG1WUkV9SpRvXLD2wpX3V5FTqdvAW8rtKpUEoYHpmQJZG9jGa22SNElt9Dm9bfXhS4KA61vbpBdrxizUzL1pCElUAAgJNEDsK4N1gDdmJl9/Ri9M</vt:lpwstr>
  </property>
  <property fmtid="{D5CDD505-2E9C-101B-9397-08002B2CF9AE}" pid="93" name="x1ye=83">
    <vt:lpwstr>CIWuf9ljy8yvD89IGQh9tm4iE0reQQ36YA//AE+Qq5k+M+igXbR3q/OSdwBilL7JG/i6typZJCEEBZak/SvjLRRS3JBzOq/ltLCtJO/0m3WWenW/bOtBsX+GvvaKfCXLPxfLZbFWwA+q3i0DoVr9JskK5BLDF/wDKNRE0byKp6PgOpr77uKyGNB7C/AY3zNPfRj5Ftv6XsQzDzKuF89HFsP5UgFJw8LAvQt3ZcrSp3/enYNoS8//l28YlJv6m0e</vt:lpwstr>
  </property>
  <property fmtid="{D5CDD505-2E9C-101B-9397-08002B2CF9AE}" pid="94" name="x1ye=84">
    <vt:lpwstr>HOfc3EB/gKOKp6w5xF7GH0ielW0fOVCWOO930BdMKYTQLIPoPYdQihdFJDrAq1M5V9YAZfebtnw7jKu88uDpLZ+k7uf4UKJQSWQRSEP0sIy63PEy9rvSameOWrJGbFMdPxKzib+oneJ+5Erw2eIc5VQAeA1yEg2aMySQD+k55mG/vfoiR/Sxo6KymwLH/CtP0GWI/UNjsClJNmknKbrYbTzemWPFfkAZ3pAjMU3nJtbDJa1TqZ61ioGI51McoSu</vt:lpwstr>
  </property>
  <property fmtid="{D5CDD505-2E9C-101B-9397-08002B2CF9AE}" pid="95" name="x1ye=85">
    <vt:lpwstr>4L0PMUlyaz/AItAzpPEytPB1MRvIn6BMQyZYfp92SynjLWSJe4s+Z9GqPsVi9EpfdbRPK4REo7Rxjs765MSQwhGcHsI2J5IAMqPnnNxxogYdE4LUQ7WB+WSKB7LyUr2qY5WVngxBPDcLgl8ZD1dfcJKyhrq4S2WMbFjL7F6NiEbqD4rCapH/kQ9DPhIZBgmE5ADLOC4xOUuiKMJNzNQTPMl2SnLp56MKxiad8AFExEtTkqWsc9zy7Qve+3EcY5e</vt:lpwstr>
  </property>
  <property fmtid="{D5CDD505-2E9C-101B-9397-08002B2CF9AE}" pid="96" name="x1ye=86">
    <vt:lpwstr>Ua7BIEUT/x8yR5TQINWDtw9TIUotdb9P/+/Z+CV+HEuLaJTi6NyVUaTaHab2HdrkJ0Ue1yJAuEEhuSL+/H3yO8JPTmgUxOFSPtt8a6mVuSlpEFUmwdlxLBi4rGnJ4F4wJ/Vkj0tHw5LNWZsgV09yEAodnr/KbzA+Iwwwry1e+xjuiHD6h4HiLQu/Q48jR0qpshF67/D7xjlN43/VDtaPBl1exvWz0ABh5TQ4VMRol5readFLDD/iOZKsptVIixT</vt:lpwstr>
  </property>
  <property fmtid="{D5CDD505-2E9C-101B-9397-08002B2CF9AE}" pid="97" name="x1ye=87">
    <vt:lpwstr>cCgfIx/DZ1h5wX5Toeoc/c3y5r6Jzdm6c5/Kapy1+++ZudqUG/29H5mcXxgeP2gJKrV3sROS1KhAKd1OMCIewiN3j8G4BSm3sy22qfUb1y59JSLmFysFQeovkNUJHM+RQ4vAIcjpaGxjac8Quw/ktofLmodNPNG3c1slz3F9Z4M5AaJAj1IbMV/Q4wN68a5sGh4UfxqqlSbAAdelT3WirT/dQdNO4FlccG6RZSetngehKLl9I3f0wkZctao4F0X</vt:lpwstr>
  </property>
  <property fmtid="{D5CDD505-2E9C-101B-9397-08002B2CF9AE}" pid="98" name="x1ye=88">
    <vt:lpwstr>6AyHgMlt+X+rtZ252VPBT98+yIzQAVRvvqCfyks31fkLUe0Pjf48W1uToRl+tlJpEkg/q089XEPt0MROGnwrrnlNw0ZC2ofCpalT5+/JVF3iqyVUp7tuuAUQE0aObBrUgQ+m44y88QUpvnCONlfZA0HHeoxQThRdekwPSLnuJsyl3xHfhfJTWkfRpHRL+VmxAgVWHBdfjNT/vUOdCSlzgM7w+/9ii70IuhNKsme1+Q8nVmAIu+OD+tlC/dpivTc</vt:lpwstr>
  </property>
  <property fmtid="{D5CDD505-2E9C-101B-9397-08002B2CF9AE}" pid="99" name="x1ye=89">
    <vt:lpwstr>pwqyAeJi1DViAfpewocZfbrqIS+7QE88XZ9Xcg8M1D3ZwJrmSlNGFpYvBhkNbb+eBrQd73xI/EHJMXifvvKI0S0lcvxgrPlWH5/C4i14a609o/eA7DzvupU4SaJ0u5Yr7mGGia7mRBFMNYqG5WTlV5mQR4Lox6Za9a099WL97rDdK6hoilocEBOqZYBmKi/yai7UpoALtPi7VTsO2/0TQ8gb0RswSsMpPDftwNnpXwdh5PzmD7g5rm2rpRcqohc</vt:lpwstr>
  </property>
  <property fmtid="{D5CDD505-2E9C-101B-9397-08002B2CF9AE}" pid="100" name="x1ye=9">
    <vt:lpwstr>AK1FLjY3NCMURrVAS7Wulhaap6Vicn4SJfvimZGZuyueodlxrx1p9FzLGv30pBOGA1B9FhJfNufTNwrdf5hMC2DPhru/xKZ/fb1LZa2u2SUp12ghGC4xPhTTOCVj9OG2M4L+QIMCumPXaliV62Szep0Xgliz30kgNJFtM+DsU3DDtY8Jl2VWpjcnxEwl5flB9f2W9M7INxDOoUH6GKlVFvbRkzwCDGyO1mMxPPR+P7Ro5YlSk8L6Sn4y2gP66uU</vt:lpwstr>
  </property>
  <property fmtid="{D5CDD505-2E9C-101B-9397-08002B2CF9AE}" pid="101" name="x1ye=90">
    <vt:lpwstr>n3CHta4bRQNNr37T9XbirondclMl/caxuWy44fazsyLdsqtPscMBtxLfzE4A9ASoUBc/dvL5y4u9O6ayW0eKKmzgun2n25cggNbMbjwFlHkeJuDUxB2q6GeKfor8Tss+a+UTQO+649eiZRVkiJhKr1e1lqr0VkwJvlZopeoperdXeJek8f/pwjaOL1ZBYTuV3z7vUk/E9dXkVTusE+3ZitAdQGBnpweHc1DzZq/rb7O5bhF38LH8RaX6u0dsRtB</vt:lpwstr>
  </property>
  <property fmtid="{D5CDD505-2E9C-101B-9397-08002B2CF9AE}" pid="102" name="x1ye=91">
    <vt:lpwstr>ex7EldQPs0/d95I8evJsZaSGyyDzY+HNmSjVYJrtIi70067TDNi195QcYJPiUUQNAPVABW8Nc7ogbvF0ThyO2cr7x5WyVlPgGFaE65UtN7uNohPqa5sE6P/zqe+s8VkaViWZv2Yw/jHbXkwuMbS6fXs5b2ZBOtgUbdQGaaNuEBYRDVW4Zd8e69mplXurIVtUEZHYOifb4br9hKmsTPFeS4XxpKsik17i85n0HqKToFhYgaVpa5mOVTlNAI005Rd</vt:lpwstr>
  </property>
  <property fmtid="{D5CDD505-2E9C-101B-9397-08002B2CF9AE}" pid="103" name="x1ye=92">
    <vt:lpwstr>eHtQKh4/m/TZD9b2C6YwRV6lonI0FbRY4k1Ul48k/k+6g/qpHb/8a2S0u0Y5qxOnYEbpNQaG6fpJXMocRgKlTPxs/tOdTQzKC5HLzkhtkESf7Sy7RPqTjzT7sKVVrOJtArTsIl9qRXmGgZwob9gj0zhQLDqoAjfr2m57B6sm+LtrYHC3k6UlaRlZmVtPfxACA6dQ8POvsJiHbtDjIzjnj0/wv9zqTjrs/67iyItrhL4x9tTm2dLm8rOYFPuZ3oY</vt:lpwstr>
  </property>
  <property fmtid="{D5CDD505-2E9C-101B-9397-08002B2CF9AE}" pid="104" name="x1ye=93">
    <vt:lpwstr>TF171YDCMQ8a4uRoQPvMnWvILclQAnFNVQsUohs6EkksZdpgqtnaVzoCOn9FV7qg19wjfNVI9La5RlP5HRSOJ/G1FmkTCeHBFST7SbI/mfe2IWP/1ywJXT1SEseBv/Kd5ErLjoh6t/Yjif5leeLsgo+jLHgMUSpp20lervwCQdJIDNs83hvti+vvpP3fJ2x1tQhNtZ6wysnZ6byylbYuWda7Yt+dX+olwy51x45uQD9RM/sBAPV7MdSGk+uVKn+</vt:lpwstr>
  </property>
  <property fmtid="{D5CDD505-2E9C-101B-9397-08002B2CF9AE}" pid="105" name="x1ye=94">
    <vt:lpwstr>rsmrGtxLWchJ97QPf1sRhzm20mdAzGp3pD0ip8Bq/XkGefZ+XXWkf3rdjQ8xerentQuymOdQ0EfKHI+xAIKLsSffaVCERoZ2JtfidPv4RjP0PFmlMDJhkWwVVBXYNzQ3FG0+GJx5/sKD6cONeks4qh/Oq4mzszjqT2t4cWFv/Vna1cDh+V62GZvj9mUDaHrJo5qUo2cMbF6U3/uXbFWZSQKkK8ETK5mEghYiuTIjC8lkWJa5jcvv6fok9QOximA</vt:lpwstr>
  </property>
  <property fmtid="{D5CDD505-2E9C-101B-9397-08002B2CF9AE}" pid="106" name="x1ye=95">
    <vt:lpwstr>TKQW5J/OAGCFO5tv9sNJ7nITM3aMt5g6ZCJZt1rXX1DnDeHrMk0jdlshTWMTt84wCbKYk73fvyb3J6dzj33ZYuDAfG4uXMFL45gGdPzZWzxd8NviymDiWfney/zjnJ00nh83R26rP6JsconidEI87n2UDVpcli4DHMx07ZhgCHzKPkXDgqP4R/+jcEecek8eKr1fUKbz2UIdN86x8z/8ksYf3uQa0hV9GcWyzb0etTHm9leRH/nOuSwbOoTmFxf</vt:lpwstr>
  </property>
  <property fmtid="{D5CDD505-2E9C-101B-9397-08002B2CF9AE}" pid="107" name="x1ye=96">
    <vt:lpwstr>FP0w4Q8z3VSCd82glk+o5oPIdbikL6Kj2kfXyAF5ptSuxDmOGAVH9sQiEPH3YQHGIok2wPl44NdmfdhVqAALeGNqw5Go3bCS2NOPeJgHlOwy6iS+r6WKEtxDlMEV3M8PDsbDSkDBCKEdkoumez//CUDExDwKC1AZ/2HFtF5zC3eLFVTRg31gUAmdo2AhNgPn6oRFS7Vj/sn+PBFJACQGvEGY7AdyeMbeH7Ar6/A4gn/eOX0MCzdeCsN+oEbnNjG</vt:lpwstr>
  </property>
  <property fmtid="{D5CDD505-2E9C-101B-9397-08002B2CF9AE}" pid="108" name="x1ye=97">
    <vt:lpwstr>MrmLyb5WG2biggXLQdsgC/uaPHkqhxoCC4+TrxZ92gO5aGisNPTqHJY72dZ6tZ23iPXPtUKZZgpJBcuKZR9hVzZtBGjQBw/dQ/M0bI0bRX1Ey6PISe0vr3BIq20MmND3+XGEbteBuejvwCRqqozUoPuMBWqX0OC7M9V+PY03aBpPC4kgtQ1F6xjI3xF34N+ZLLpQJZyk1mwY/6tjAs1Mzu0vU1tuRy8r83+aF0JsfqJmxDotnFCL25kVIAFohWV</vt:lpwstr>
  </property>
  <property fmtid="{D5CDD505-2E9C-101B-9397-08002B2CF9AE}" pid="109" name="x1ye=98">
    <vt:lpwstr>1vn0CGCDhENIrD1ZhTGFW6Ayr/F8Br+Ai4ElzWB71eSRzs+v1STfVEyNuSV2TyDdougJ0cyfY0yn177Im43CoS88bLvbZMS62iDBC0SbBvjNfn+C+2DCeIEOyZV/0HDw6kV90JvOb/f/oyCeZGe0xKA22yotwUw1c5DdHs70Q0O9nB2viLGVjFOb/ok28RqgbXkYTzAzt+TfUBBFezI7lH+POuge7Ch1e5OB9K/EtACL7sGnoFz4novvZJbieaJ</vt:lpwstr>
  </property>
  <property fmtid="{D5CDD505-2E9C-101B-9397-08002B2CF9AE}" pid="110" name="x1ye=99">
    <vt:lpwstr>EoMx+5MlrdYfxEtoJ1/zF4tF+HJYQQLZGeDo7r6QJ2rQux0teXxp8YD29s9C/2wlRggzBDe7II9dsKfAF8erPtL+OoHcF4rOTmeOgt5b/TaaxgZxNSfr7ls08P5sTnFKeyPHwAF00QCZ4w/bbnkUlY2ZqNp2vDxln00uRIu2lr3VeHzLCdld25PhJ4hzQ5AaYpJXqmWWxudoOZ5KUpLG4WipXG1VeBEpFecXq1/KwiLv/csye4lnJovjx9RHVm4</vt:lpwstr>
  </property>
  <property fmtid="{D5CDD505-2E9C-101B-9397-08002B2CF9AE}" pid="111" name="KSOProductBuildVer">
    <vt:lpwstr>1033-12.2.0.23155</vt:lpwstr>
  </property>
  <property fmtid="{D5CDD505-2E9C-101B-9397-08002B2CF9AE}" pid="112" name="ICV">
    <vt:lpwstr>BDEDD24F8C7847FCAEF44F14C585DC6C_12</vt:lpwstr>
  </property>
</Properties>
</file>