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76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"/>
        <w:gridCol w:w="8786"/>
        <w:gridCol w:w="480"/>
      </w:tblGrid>
      <w:tr w14:paraId="204359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0" w:hRule="atLeast"/>
          <w:tblCellSpacing w:w="0" w:type="dxa"/>
        </w:trPr>
        <w:tc>
          <w:tcPr>
            <w:tcW w:w="2400" w:type="dxa"/>
            <w:tcBorders>
              <w:top w:val="single" w:color="102A73" w:sz="200" w:space="0"/>
              <w:left w:val="nil"/>
              <w:bottom w:val="single" w:color="102A73" w:sz="200" w:space="0"/>
              <w:right w:val="nil"/>
            </w:tcBorders>
            <w:shd w:val="clear" w:color="auto" w:fill="102A7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72407">
            <w:pPr>
              <w:rPr>
                <w:rFonts w:ascii="Calibri" w:hAnsi="Calibri" w:cs="Calibri"/>
              </w:rPr>
            </w:pPr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4341A">
            <w:pPr>
              <w:rPr>
                <w:rStyle w:val="19"/>
                <w:rFonts w:ascii="Calibri" w:hAnsi="Calibri" w:eastAsia="Century Gothic" w:cs="Calibri"/>
                <w:sz w:val="18"/>
                <w:szCs w:val="18"/>
                <w:shd w:val="clear" w:color="auto" w:fill="auto"/>
              </w:rPr>
            </w:pPr>
          </w:p>
        </w:tc>
        <w:tc>
          <w:tcPr>
            <w:tcW w:w="878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45"/>
              <w:tblW w:w="5000" w:type="pct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150"/>
              <w:gridCol w:w="2636"/>
            </w:tblGrid>
            <w:tr w14:paraId="24CD2208">
              <w:trPr>
                <w:tblCellSpacing w:w="0" w:type="dxa"/>
              </w:trPr>
              <w:tc>
                <w:tcPr>
                  <w:tcW w:w="61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5F15621">
                  <w:pPr>
                    <w:pStyle w:val="26"/>
                    <w:spacing w:line="880" w:lineRule="atLeast"/>
                    <w:rPr>
                      <w:rStyle w:val="23"/>
                      <w:rFonts w:ascii="Calibri" w:hAnsi="Calibri" w:eastAsia="Century Gothic" w:cs="Calibri"/>
                      <w:b/>
                      <w:bCs/>
                      <w:color w:val="102A73"/>
                      <w:sz w:val="68"/>
                      <w:szCs w:val="68"/>
                    </w:rPr>
                  </w:pPr>
                  <w:r>
                    <w:rPr>
                      <w:rStyle w:val="27"/>
                      <w:rFonts w:ascii="Calibri" w:hAnsi="Calibri" w:eastAsia="Century Gothic" w:cs="Calibri"/>
                      <w:b/>
                      <w:bCs/>
                      <w:color w:val="102A73"/>
                      <w:sz w:val="68"/>
                      <w:szCs w:val="68"/>
                    </w:rPr>
                    <w:t>Thomas Ford</w:t>
                  </w:r>
                </w:p>
                <w:p w14:paraId="5F9B4C90">
                  <w:pPr>
                    <w:pStyle w:val="28"/>
                    <w:rPr>
                      <w:rStyle w:val="23"/>
                      <w:rFonts w:ascii="Calibri" w:hAnsi="Calibri" w:eastAsia="Century Gothic" w:cs="Calibri"/>
                    </w:rPr>
                  </w:pPr>
                  <w:r>
                    <w:rPr>
                      <w:rStyle w:val="23"/>
                      <w:rFonts w:ascii="Calibri" w:hAnsi="Calibri" w:eastAsia="Century Gothic" w:cs="Calibri"/>
                    </w:rPr>
                    <w:t>Senior DevOps &amp; Software Engineer</w:t>
                  </w:r>
                </w:p>
                <w:tbl>
                  <w:tblPr>
                    <w:tblStyle w:val="39"/>
                    <w:tblW w:w="5000" w:type="pct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309"/>
                    <w:gridCol w:w="1841"/>
                  </w:tblGrid>
                  <w:tr w14:paraId="08B74AFD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4309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Style w:val="37"/>
                          <w:tblW w:w="4325" w:type="dxa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325"/>
                        </w:tblGrid>
                        <w:tr w14:paraId="2F672829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325" w:type="dxa"/>
                              <w:tcMar>
                                <w:top w:w="14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2FBFF209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3"/>
                                  <w:rFonts w:ascii="Calibri" w:hAnsi="Calibri" w:eastAsia="Century Gothic" w:cs="Calibri"/>
                                  <w:b/>
                                  <w:bCs/>
                                </w:rPr>
                                <w:t>Date of Birth:</w:t>
                              </w:r>
                              <w:r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  <w:t xml:space="preserve"> Feb 10, 1993</w:t>
                              </w:r>
                            </w:p>
                          </w:tc>
                        </w:tr>
                      </w:tbl>
                      <w:p w14:paraId="13FA4B2E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37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40"/>
                          <w:gridCol w:w="3869"/>
                        </w:tblGrid>
                        <w:tr w14:paraId="5D2E7C1D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1D369F97">
                              <w:pP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4" name="Picture 10000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Picture 100004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2A17BA83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  <w:t>+1 (254) 262-5719</w:t>
                              </w:r>
                            </w:p>
                          </w:tc>
                        </w:tr>
                      </w:tbl>
                      <w:p w14:paraId="1A5CDB70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37"/>
                          <w:tblW w:w="6422" w:type="dxa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40"/>
                          <w:gridCol w:w="3869"/>
                          <w:gridCol w:w="2113"/>
                        </w:tblGrid>
                        <w:tr w14:paraId="649977CD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0657188E">
                              <w:pP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" name="Picture 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Picture 1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3780AAD9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  <w:color w:val="000000" w:themeColor="tex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"mailto:thomasford3344@gmail.com"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11"/>
                                  <w:rFonts w:ascii="Calibri" w:hAnsi="Calibri" w:eastAsia="Century Gothic" w:cs="Calibri"/>
                                  <w:color w:val="000000" w:themeColor="text1"/>
                                  <w:u w:val="none"/>
                                </w:rPr>
                                <w:t>thomasford3344@gmail.com</w:t>
                              </w:r>
                              <w:r>
                                <w:rPr>
                                  <w:rStyle w:val="11"/>
                                  <w:rFonts w:ascii="Calibri" w:hAnsi="Calibri" w:eastAsia="Century Gothic" w:cs="Calibri"/>
                                  <w:color w:val="000000" w:themeColor="text1"/>
                                  <w:u w:val="none"/>
                                </w:rPr>
                                <w:fldChar w:fldCharType="end"/>
                              </w:r>
                            </w:p>
                          </w:tc>
                          <w:tc>
                            <w:tcPr>
                              <w:tcW w:w="211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32245723">
                              <w:pPr>
                                <w:pStyle w:val="34"/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14:paraId="0153D44B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6D1938D8">
                              <w:pPr>
                                <w:rPr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2" name="Picture 10000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Picture 100002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34C90DDC">
                              <w:pPr>
                                <w:pStyle w:val="34"/>
                                <w:rPr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  <w:t>6205 E Cr 6450, Lubbock, TX 79403</w:t>
                              </w:r>
                            </w:p>
                          </w:tc>
                          <w:tc>
                            <w:tcPr>
                              <w:tcW w:w="211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280B65B7">
                              <w:pPr>
                                <w:pStyle w:val="34"/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6D931C3A">
                        <w:pPr>
                          <w:rPr>
                            <w:rStyle w:val="30"/>
                            <w:rFonts w:ascii="Calibri" w:hAnsi="Calibri" w:eastAsia="Century Gothic" w:cs="Calibri"/>
                          </w:rPr>
                        </w:pPr>
                      </w:p>
                    </w:tc>
                    <w:tc>
                      <w:tcPr>
                        <w:tcW w:w="184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445CAE2">
                        <w:pPr>
                          <w:rPr>
                            <w:rStyle w:val="30"/>
                            <w:rFonts w:ascii="Calibri" w:hAnsi="Calibri" w:eastAsia="Century Gothic" w:cs="Calibri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14:paraId="79F4F3FE">
                  <w:pPr>
                    <w:pStyle w:val="40"/>
                    <w:spacing w:line="280" w:lineRule="atLeast"/>
                    <w:textAlignment w:val="auto"/>
                    <w:rPr>
                      <w:rStyle w:val="23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A4C473">
                  <w:pPr>
                    <w:pStyle w:val="43"/>
                    <w:spacing w:line="280" w:lineRule="atLeast"/>
                    <w:rPr>
                      <w:rStyle w:val="41"/>
                      <w:rFonts w:ascii="Calibri" w:hAnsi="Calibri" w:eastAsia="Century Gothic" w:cs="Calibri"/>
                      <w:sz w:val="18"/>
                      <w:szCs w:val="18"/>
                    </w:rPr>
                  </w:pPr>
                  <w:r>
                    <w:rPr>
                      <w:rStyle w:val="41"/>
                      <w:rFonts w:ascii="Calibri" w:hAnsi="Calibri" w:eastAsia="Century Gothic" w:cs="Calibri"/>
                      <w:sz w:val="18"/>
                      <w:szCs w:val="18"/>
                    </w:rPr>
                    <w:drawing>
                      <wp:inline distT="0" distB="0" distL="114300" distR="114300">
                        <wp:extent cx="1467485" cy="1828800"/>
                        <wp:effectExtent l="0" t="0" r="0" b="0"/>
                        <wp:docPr id="100008" name="Picture 100008" descr="D:/Data/profile_4x5.pngprofile_4x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Picture 100008" descr="D:/Data/profile_4x5.pngprofile_4x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748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>
                                  <a:softEdge rad="127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3FA8213">
            <w:pPr>
              <w:pStyle w:val="48"/>
              <w:spacing w:before="300" w:line="280" w:lineRule="atLeast"/>
              <w:ind w:firstLine="360" w:firstLineChars="150"/>
              <w:jc w:val="both"/>
              <w:rPr>
                <w:rStyle w:val="21"/>
                <w:rFonts w:ascii="Calibri" w:hAnsi="Calibri" w:eastAsia="Century Gothic" w:cs="Calibri"/>
              </w:rPr>
            </w:pPr>
            <w:r>
              <w:rPr>
                <w:rStyle w:val="49"/>
                <w:rFonts w:ascii="Calibri" w:hAnsi="Calibri" w:eastAsia="Century Gothic" w:cs="Calibri"/>
                <w:b/>
                <w:bCs/>
              </w:rPr>
              <w:t>Senior DevOps and Software Engineer</w:t>
            </w:r>
            <w:r>
              <w:rPr>
                <w:rStyle w:val="21"/>
                <w:rFonts w:ascii="Calibri" w:hAnsi="Calibri" w:eastAsia="Century Gothic" w:cs="Calibri"/>
              </w:rPr>
              <w:t xml:space="preserve"> with </w:t>
            </w:r>
            <w:r>
              <w:rPr>
                <w:rStyle w:val="49"/>
                <w:rFonts w:ascii="Calibri" w:hAnsi="Calibri" w:eastAsia="Century Gothic" w:cs="Calibri"/>
                <w:b/>
                <w:bCs/>
              </w:rPr>
              <w:t>8+</w:t>
            </w:r>
            <w:r>
              <w:rPr>
                <w:rStyle w:val="21"/>
                <w:rFonts w:ascii="Calibri" w:hAnsi="Calibri" w:eastAsia="Century Gothic" w:cs="Calibri"/>
              </w:rPr>
              <w:t xml:space="preserve"> </w:t>
            </w:r>
            <w:r>
              <w:rPr>
                <w:rStyle w:val="21"/>
                <w:rFonts w:ascii="Calibri" w:hAnsi="Calibri" w:eastAsia="Century Gothic" w:cs="Calibri"/>
                <w:b/>
                <w:bCs/>
              </w:rPr>
              <w:t xml:space="preserve">years </w:t>
            </w:r>
            <w:r>
              <w:rPr>
                <w:rStyle w:val="21"/>
                <w:rFonts w:ascii="Calibri" w:hAnsi="Calibri" w:eastAsia="Century Gothic" w:cs="Calibri"/>
              </w:rPr>
              <w:t>of experience building scalable cloud infrastructure, automating deployments, and developing reliable backend systems. Skilled in Kubernetes, GCP, Bitbucket, Jira, Python, and Java, with a strong track record of supporting intelligent, data-driven platforms like OPTRIX and contributing to next-gen cybersecurity products at RevBits. Adept at improving delivery pipelines, optimizing system performance, and collaborating across teams to deliver secure, high-quality software. Known for clear communication, fast problem-solving, and driving efficiency in fast-paced, complex environments.</w:t>
            </w:r>
          </w:p>
          <w:p w14:paraId="6FC34015">
            <w:pPr>
              <w:spacing w:line="300" w:lineRule="exact"/>
              <w:rPr>
                <w:rFonts w:ascii="Calibri" w:hAnsi="Calibri" w:cs="Calibri"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60EC258B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E3FA42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ED0029">
                  <w:pPr>
                    <w:pStyle w:val="53"/>
                    <w:pBdr>
                      <w:bottom w:val="none" w:color="auto" w:sz="0" w:space="10"/>
                    </w:pBdr>
                    <w:spacing w:line="280" w:lineRule="exac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68300" cy="368935"/>
                        <wp:effectExtent l="0" t="0" r="0" b="12065"/>
                        <wp:wrapNone/>
                        <wp:docPr id="100010" name="Picture 1000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0" name="Picture 100010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Work History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3A88A62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A1EBA5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028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2" name="Picture 1000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Picture 10001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6" o:spid="_x0000_s1026" o:spt="1" style="position:absolute;left:0pt;margin-left:-135pt;margin-top:-2pt;height:31.6pt;width:100pt;z-index:251661312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>
                                <w:txbxContent>
                                  <w:p w14:paraId="2FBB853C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Apr 2020</w:t>
                                    </w:r>
                                  </w:p>
                                  <w:p w14:paraId="1BC34E5C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- Nov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01E8AC2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DevOps Engineer</w:t>
                        </w:r>
                      </w:p>
                      <w:p w14:paraId="079A5ACD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Vieaura Inc, Alpharetta, GA</w:t>
                        </w:r>
                      </w:p>
                      <w:p w14:paraId="48421146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Built CI/CD pipelines in Bitbucket to support OPTRIX’s Operational Intelligence, ensuring reliable, repeatable deployments.</w:t>
                        </w:r>
                      </w:p>
                      <w:p w14:paraId="33C165C7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Managed scalable Kubernetes clusters on GCP, delivering high availability for OPTRIX’s real-time spatial awareness features.</w:t>
                        </w:r>
                      </w:p>
                      <w:p w14:paraId="3A6A396E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Set up monitoring, logging, and automated deployments on GCP to support OPTRIX’s adaptive Intelligent Guidance system.</w:t>
                        </w:r>
                      </w:p>
                      <w:p w14:paraId="4892FF5E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Improved workflows by refining Jira processes, automating infrastructure tasks, and standardizing environments for the OPTRIX no-code platform.</w:t>
                        </w:r>
                      </w:p>
                      <w:p w14:paraId="4FD8330D">
                        <w:pPr>
                          <w:pStyle w:val="60"/>
                          <w:spacing w:line="300" w:lineRule="atLeast"/>
                          <w:ind w:left="137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4CA8332F">
                        <w:pPr>
                          <w:spacing w:line="100" w:lineRule="exac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01EB08D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410522DB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7B680B0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233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4" name="Picture 1000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Picture 10001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7" o:spid="_x0000_s1027" o:spt="1" style="position:absolute;left:0pt;margin-left:-135pt;margin-top:-2pt;height:33.5pt;width:100pt;z-index:251663360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>
                                <w:txbxContent>
                                  <w:p w14:paraId="50CA7151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May 2018</w:t>
                                    </w:r>
                                  </w:p>
                                  <w:p w14:paraId="668D261E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- Mar 2020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CE7AB35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 w14:paraId="0F799A5E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RevBits LLC, Mineola, NY</w:t>
                        </w:r>
                      </w:p>
                      <w:p w14:paraId="035E966F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Developed security product features in Python and Java for platforms including RevBits CIP/XDR, Email Security, EDR, and Zero Trust.</w:t>
                        </w:r>
                      </w:p>
                      <w:p w14:paraId="43970D5F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Built and optimized backend components to improve threat detection, access control, and incident response.</w:t>
                        </w:r>
                      </w:p>
                      <w:p w14:paraId="513D3CD3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Translated penetration-testing and vulnerability findings into product enhancements.</w:t>
                        </w:r>
                      </w:p>
                      <w:p w14:paraId="1C8D02C4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Performed code reviews, debugging, and testing to ensure secure and reliable software.</w:t>
                        </w:r>
                      </w:p>
                      <w:p w14:paraId="4D7EC254">
                        <w:pPr>
                          <w:pStyle w:val="60"/>
                          <w:spacing w:line="300" w:lineRule="atLeast"/>
                          <w:ind w:left="137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30B13A99">
                        <w:pPr>
                          <w:spacing w:line="100" w:lineRule="exac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4F176CFD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ABCA949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E5BD99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438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6" name="Picture 1000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6" name="Picture 10001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8" o:spid="_x0000_s1028" o:spt="1" style="position:absolute;left:0pt;margin-left:-135pt;margin-top:-2pt;height:33.15pt;width:100pt;z-index:251665408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>
                                <w:txbxContent>
                                  <w:p w14:paraId="028F522B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Apr 2017</w:t>
                                    </w:r>
                                  </w:p>
                                  <w:p w14:paraId="06A304A3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entury Gothic" w:hAnsi="Century Gothic" w:eastAsia="Century Gothic" w:cs="Century Gothic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- May 201</w:t>
                                    </w:r>
                                    <w:r>
                                      <w:rPr>
                                        <w:rStyle w:val="27"/>
                                        <w:rFonts w:ascii="Century Gothic" w:hAnsi="Century Gothic" w:eastAsia="Century Gothic" w:cs="Century Gothic"/>
                                        <w:b/>
                                        <w:bCs/>
                                        <w:color w:val="FFFFFF"/>
                                        <w:sz w:val="18"/>
                                        <w:szCs w:val="18"/>
                                      </w:rPr>
                                      <w:t>8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EDD5A97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Full Stack Software Developer</w:t>
                        </w:r>
                      </w:p>
                      <w:p w14:paraId="2318FE57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EBQ, Austin, TX</w:t>
                        </w:r>
                      </w:p>
                      <w:p w14:paraId="0F2CCA15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Developed backend systems using Java and Python to support core website functionality and internal business workflows.</w:t>
                        </w:r>
                      </w:p>
                      <w:p w14:paraId="4E7B8489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Designed and implemented RESTful APIs and database structures for dynamic content and efficient data processing.</w:t>
                        </w:r>
                      </w:p>
                      <w:p w14:paraId="768CAEF2">
                        <w:pPr>
                          <w:pStyle w:val="60"/>
                          <w:spacing w:line="300" w:lineRule="atLeast"/>
                          <w:ind w:left="320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</w:p>
                      <w:p w14:paraId="296FE88B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Integrated backend services with internal tools and systems to improve operational efficiency and data flow.</w:t>
                        </w:r>
                      </w:p>
                      <w:p w14:paraId="40068420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Collaborated with designers and stakeholders to deliver new features, resolve issues, and optimize system performance.</w:t>
                        </w:r>
                      </w:p>
                      <w:p w14:paraId="39755AF0">
                        <w:pPr>
                          <w:spacing w:line="300" w:lineRule="atLeas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01650203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795A320C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5D03BEEA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0CDCEB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5C8262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6432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18" name="Picture 1000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8" name="Picture 100018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Education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1EBFA14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F59FDBA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745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0" name="Picture 10002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Picture 10002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9" o:spid="_x0000_s1029" o:spt="1" style="position:absolute;left:0pt;margin-left:-135pt;margin-top:-2pt;height:0pt;width:100pt;z-index:251668480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 style="mso-fit-shape-to-text:t;">
                                <w:txbxContent>
                                  <w:p w14:paraId="47D4FC49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Mar 2017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5C21AC6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63"/>
                            <w:rFonts w:ascii="Calibri" w:hAnsi="Calibri" w:eastAsia="Century Gothic" w:cs="Calibri"/>
                            <w:color w:val="000000"/>
                          </w:rPr>
                          <w:t xml:space="preserve">Bachelor of Engineering: </w:t>
                        </w:r>
                        <w:r>
                          <w:rPr>
                            <w:rStyle w:val="64"/>
                            <w:rFonts w:ascii="Calibri" w:hAnsi="Calibri" w:eastAsia="Century Gothic" w:cs="Calibri"/>
                            <w:color w:val="000000"/>
                          </w:rPr>
                          <w:t>Computer Science</w:t>
                        </w:r>
                      </w:p>
                      <w:p w14:paraId="2F0561EC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</w:rPr>
                          <w:t>Texas A&amp;M University</w:t>
                        </w:r>
                      </w:p>
                      <w:p w14:paraId="648D7659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49D2A3C2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32D87BA6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2C5F02D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652166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7BD323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950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22" name="Picture 1000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2" name="Picture 100022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Skills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48DEA4F9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7F4C3574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052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4" name="Picture 1000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4" name="Picture 10002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67A655FE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D2BF2B8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Teamwork and collaboration</w:t>
                              </w: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62C9E940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3BC5A174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26" name="Picture 10002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6" name="Picture 100026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7B8DD13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8D10136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141C0B01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15D71AA0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155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8" name="Picture 1000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8" name="Picture 10002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70FFF7C5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0DFFD723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Problem-solving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0C38CE60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3E4C17C5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0" name="Picture 10003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0" name="Picture 100030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C497DE0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7235371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6D2A4B22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5F42401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257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2" name="Picture 10003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2" name="Picture 10003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532D40FC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0DCE10A1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Scripting languages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3CBEBE16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B3C1758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4" name="Picture 10003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4" name="Picture 100034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2128A382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5E6C275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E8C85FC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531945C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360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6" name="Picture 10003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6" name="Picture 10003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7238939F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6793D70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Cloud platforms(AWS, Azure, GCP)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076D4693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A0B5F04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8" name="Picture 10003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8" name="Picture 100038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7D36A07C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F0DAC0B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07B6D896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7FAE9864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462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0" name="Picture 10004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0" name="Picture 10004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41D37CC4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71B5C40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Docker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DEC251C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097188AD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2" name="Picture 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715A84B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B61C89F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5EC7F3CD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07E8FBE9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564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4" name="Picture 10004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4" name="Picture 10004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2DFF9FC0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37CBD015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Kubernetes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0CE91B18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46076C9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3" name="Picture 3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Picture 3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9B155D2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38B857B1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7657D12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2DBA1202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667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8" name="Picture 10004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8" name="Picture 10004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6D7AD898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0BA9D903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CI/CD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1EDF50E9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351E800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0" name="Picture 10005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0" name="Picture 100050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FDEBC29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746D3B70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7458B00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0AC06F28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769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2" name="Picture 10005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2" name="Picture 10005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47B0FE2D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26DA47A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IaC(Terraform, Jenkins)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09ADD5F8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85A1647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4" name="Picture 10005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4" name="Picture 100054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788DC638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36BAA42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5AEE8A4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597CF7C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872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6" name="Picture 10005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6" name="Picture 10005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0588BEEA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63B189E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Version control</w:t>
                              </w: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(Git, Github, Gitlab CLI)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CA40E66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31969BB6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4" name="Picture 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Picture 4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7900081E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58F577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1EF01F3E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0565EA4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974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0" name="Picture 10006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0" name="Picture 10006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01CE950B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4D5C79F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Virtual Machines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512328D5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0FA29C01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46" name="Picture 10004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6" name="Picture 100046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2F38037A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2A2AA012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713C0FC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680BEEEC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076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4" name="Picture 10006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4" name="Picture 10006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175FC1B7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3BB5901C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Software development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347990DA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0219E7C3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5" name="Picture 5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" name="Picture 5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28CD5C07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389B91E1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2EA61FF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69763240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179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8" name="Picture 10006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8" name="Picture 10006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3A215D96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3EA8864C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Cloud computing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70B77738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CA7A241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6" name="Picture 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" name="Picture 6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bookmarkStart w:id="0" w:name="_GoBack"/>
                              <w:bookmarkEnd w:id="0"/>
                            </w:p>
                          </w:tc>
                        </w:tr>
                      </w:tbl>
                      <w:p w14:paraId="5176F823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4E98D14F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13E56971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04D3F451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F8C67F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F281FE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  <w:drawing>
                      <wp:anchor distT="0" distB="0" distL="114300" distR="114300" simplePos="0" relativeHeight="251682816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72" name="Picture 10007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72" name="Picture 100072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  <w:t>Certifications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2E04FA58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053E938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384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74" name="Picture 10007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4" name="Picture 100074"/>
                                      <pic:cNvPicPr/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30" o:spid="_x0000_s1030" o:spt="1" style="position:absolute;left:0pt;margin-left:-135pt;margin-top:-2pt;height:0pt;width:100pt;z-index:251684864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 style="mso-fit-shape-to-text:t;">
                                <w:txbxContent>
                                  <w:p w14:paraId="306ADBD4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Dec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B52736D">
                        <w:pPr>
                          <w:pStyle w:val="4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</w:rPr>
                          <w:t xml:space="preserve">Problem Solving, </w:t>
                        </w:r>
                        <w:r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</w:rPr>
                          <w:t xml:space="preserve">Hackerrank </w:t>
                        </w:r>
                      </w:p>
                      <w:p w14:paraId="5837487C">
                        <w:pPr>
                          <w:pStyle w:val="4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"https://www.hackerrank.com/certificates/iframe/2962c3079fd3"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11"/>
                            <w:rFonts w:ascii="Calibri" w:hAnsi="Calibri" w:eastAsia="Century Gothic" w:cs="Calibri"/>
                          </w:rPr>
                          <w:t>https://www.hackerrank.com/certificates/iframe/2962c3079fd3</w:t>
                        </w:r>
                        <w:r>
                          <w:rPr>
                            <w:rStyle w:val="11"/>
                            <w:rFonts w:ascii="Calibri" w:hAnsi="Calibri" w:eastAsia="Century Gothic" w:cs="Calibri"/>
                          </w:rPr>
                          <w:fldChar w:fldCharType="end"/>
                        </w:r>
                      </w:p>
                    </w:tc>
                  </w:tr>
                </w:tbl>
                <w:p w14:paraId="0E926AE0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2A2EE9E2">
            <w:pPr>
              <w:rPr>
                <w:rStyle w:val="21"/>
                <w:rFonts w:ascii="Calibri" w:hAnsi="Calibri" w:eastAsia="Century Gothic" w:cs="Calibri"/>
                <w:sz w:val="18"/>
                <w:szCs w:val="18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BCD6C">
            <w:pPr>
              <w:pStyle w:val="75"/>
              <w:spacing w:line="280" w:lineRule="atLeast"/>
              <w:textAlignment w:val="auto"/>
              <w:rPr>
                <w:rStyle w:val="74"/>
                <w:rFonts w:ascii="Calibri" w:hAnsi="Calibri" w:eastAsia="Century Gothic" w:cs="Calibri"/>
                <w:sz w:val="18"/>
                <w:szCs w:val="18"/>
              </w:rPr>
            </w:pPr>
          </w:p>
        </w:tc>
      </w:tr>
    </w:tbl>
    <w:p w14:paraId="5ED20B95">
      <w:pPr>
        <w:spacing w:line="20" w:lineRule="auto"/>
      </w:pPr>
      <w:r>
        <w:rPr>
          <w:color w:val="FFFFFF"/>
          <w:sz w:val="2"/>
        </w:rPr>
        <w:t>.</w:t>
      </w:r>
    </w:p>
    <w:p w14:paraId="6D56D26B">
      <w:pPr>
        <w:spacing w:line="14" w:lineRule="exact"/>
      </w:pPr>
      <w:r>
        <w:rPr>
          <w:color w:val="FFFFFF"/>
          <w:sz w:val="2"/>
        </w:rPr>
        <w:t>#HRJ#00df1c0f-6489-45e6-ac57-4e49754feda0#</w:t>
      </w:r>
    </w:p>
    <w:sectPr>
      <w:headerReference r:id="rId5" w:type="default"/>
      <w:footerReference r:id="rId6" w:type="default"/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1C536F8-4C0E-4822-AD33-89ED0272964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B7BA8AF-6087-40DF-B7E6-1F8B0263B17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C70E3C4-F89F-4910-86BA-362684AAC0A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BB24ACF-9EB9-44F1-88B9-18269D33D83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3F0034F-3886-4700-A86A-DF3324FD81F9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  <w:embedRegular r:id="rId6" w:fontKey="{F384AAE4-5473-49A9-8B3E-6A96A13BF4F5}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  <w:embedRegular r:id="rId7" w:fontKey="{572EE29B-BD8B-427E-BEA8-EAB06DBF69C0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8" w:fontKey="{820BB54C-6C73-446C-9824-BFBF4014166F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18225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821A8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TrueTypeFont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6A5E80"/>
    <w:rsid w:val="00142C49"/>
    <w:rsid w:val="002C5788"/>
    <w:rsid w:val="002F0143"/>
    <w:rsid w:val="004A73E7"/>
    <w:rsid w:val="004F2F43"/>
    <w:rsid w:val="004F5E56"/>
    <w:rsid w:val="00576CF1"/>
    <w:rsid w:val="006457BB"/>
    <w:rsid w:val="006A5E80"/>
    <w:rsid w:val="00826B36"/>
    <w:rsid w:val="009B6242"/>
    <w:rsid w:val="00A90F32"/>
    <w:rsid w:val="00B40461"/>
    <w:rsid w:val="00BD6322"/>
    <w:rsid w:val="00C43A20"/>
    <w:rsid w:val="00CD05AE"/>
    <w:rsid w:val="00DC3324"/>
    <w:rsid w:val="00F81CA9"/>
    <w:rsid w:val="01204FE7"/>
    <w:rsid w:val="07D07EC9"/>
    <w:rsid w:val="108C1C49"/>
    <w:rsid w:val="11AC0A09"/>
    <w:rsid w:val="11DC21EA"/>
    <w:rsid w:val="124D6088"/>
    <w:rsid w:val="14127A7E"/>
    <w:rsid w:val="15571DCC"/>
    <w:rsid w:val="1C0C62D9"/>
    <w:rsid w:val="20551B61"/>
    <w:rsid w:val="229F14A2"/>
    <w:rsid w:val="2823414E"/>
    <w:rsid w:val="2FA60E79"/>
    <w:rsid w:val="37627A74"/>
    <w:rsid w:val="53A56748"/>
    <w:rsid w:val="556859BB"/>
    <w:rsid w:val="74BF21F9"/>
    <w:rsid w:val="75A46DF5"/>
    <w:rsid w:val="79C84089"/>
    <w:rsid w:val="7B95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tLeast"/>
      <w:textAlignment w:val="baseline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/>
      <w:outlineLvl w:val="0"/>
    </w:pPr>
    <w:rPr>
      <w:rFonts w:ascii="Times New Roman" w:hAnsi="Times New Roman" w:eastAsia="Times New Roman" w:cs="Times New Roman"/>
      <w:b/>
      <w:bCs/>
      <w:color w:val="2F5496"/>
      <w:kern w:val="36"/>
      <w:sz w:val="48"/>
      <w:szCs w:val="48"/>
    </w:rPr>
  </w:style>
  <w:style w:type="paragraph" w:styleId="3">
    <w:name w:val="heading 2"/>
    <w:basedOn w:val="1"/>
    <w:next w:val="1"/>
    <w:link w:val="14"/>
    <w:qFormat/>
    <w:uiPriority w:val="9"/>
    <w:pPr>
      <w:keepNext/>
      <w:keepLines/>
      <w:spacing w:before="40"/>
      <w:outlineLvl w:val="1"/>
    </w:pPr>
    <w:rPr>
      <w:rFonts w:ascii="Times New Roman" w:hAnsi="Times New Roman" w:eastAsia="Times New Roman" w:cs="Times New Roman"/>
      <w:b/>
      <w:bCs/>
      <w:color w:val="2F5496"/>
      <w:sz w:val="36"/>
      <w:szCs w:val="36"/>
    </w:rPr>
  </w:style>
  <w:style w:type="paragraph" w:styleId="4">
    <w:name w:val="heading 3"/>
    <w:basedOn w:val="1"/>
    <w:next w:val="1"/>
    <w:link w:val="15"/>
    <w:qFormat/>
    <w:uiPriority w:val="9"/>
    <w:pPr>
      <w:keepNext/>
      <w:keepLines/>
      <w:spacing w:before="40"/>
      <w:outlineLvl w:val="2"/>
    </w:pPr>
    <w:rPr>
      <w:rFonts w:ascii="Times New Roman" w:hAnsi="Times New Roman" w:eastAsia="Times New Roman" w:cs="Times New Roman"/>
      <w:b/>
      <w:bCs/>
      <w:color w:val="1F3763"/>
      <w:sz w:val="28"/>
      <w:szCs w:val="28"/>
    </w:rPr>
  </w:style>
  <w:style w:type="paragraph" w:styleId="5">
    <w:name w:val="heading 4"/>
    <w:basedOn w:val="1"/>
    <w:next w:val="1"/>
    <w:link w:val="16"/>
    <w:qFormat/>
    <w:uiPriority w:val="9"/>
    <w:pPr>
      <w:keepNext/>
      <w:keepLines/>
      <w:spacing w:before="40"/>
      <w:outlineLvl w:val="3"/>
    </w:pPr>
    <w:rPr>
      <w:rFonts w:ascii="Times New Roman" w:hAnsi="Times New Roman" w:eastAsia="Times New Roman" w:cs="Times New Roman"/>
      <w:b/>
      <w:bCs/>
      <w:iCs/>
      <w:color w:val="2F5496"/>
    </w:rPr>
  </w:style>
  <w:style w:type="paragraph" w:styleId="6">
    <w:name w:val="heading 5"/>
    <w:basedOn w:val="1"/>
    <w:next w:val="1"/>
    <w:link w:val="17"/>
    <w:qFormat/>
    <w:uiPriority w:val="9"/>
    <w:pPr>
      <w:keepNext/>
      <w:keepLines/>
      <w:spacing w:before="40"/>
      <w:outlineLvl w:val="4"/>
    </w:pPr>
    <w:rPr>
      <w:rFonts w:ascii="Times New Roman" w:hAnsi="Times New Roman" w:eastAsia="Times New Roman" w:cs="Times New Roman"/>
      <w:b/>
      <w:bCs/>
      <w:color w:val="2F5496"/>
      <w:sz w:val="20"/>
      <w:szCs w:val="20"/>
    </w:rPr>
  </w:style>
  <w:style w:type="paragraph" w:styleId="7">
    <w:name w:val="heading 6"/>
    <w:basedOn w:val="1"/>
    <w:next w:val="1"/>
    <w:link w:val="18"/>
    <w:qFormat/>
    <w:uiPriority w:val="9"/>
    <w:pPr>
      <w:keepNext/>
      <w:keepLines/>
      <w:spacing w:before="40"/>
      <w:outlineLvl w:val="5"/>
    </w:pPr>
    <w:rPr>
      <w:rFonts w:ascii="Times New Roman" w:hAnsi="Times New Roman" w:eastAsia="Times New Roman" w:cs="Times New Roman"/>
      <w:b/>
      <w:bCs/>
      <w:color w:val="1F3763"/>
      <w:sz w:val="16"/>
      <w:szCs w:val="1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77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styleId="11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styleId="12">
    <w:name w:val="Strong"/>
    <w:basedOn w:val="8"/>
    <w:qFormat/>
    <w:uiPriority w:val="22"/>
    <w:rPr>
      <w:b/>
      <w:bCs/>
    </w:rPr>
  </w:style>
  <w:style w:type="character" w:customStyle="1" w:styleId="13">
    <w:name w:val="Heading 1 Char"/>
    <w:basedOn w:val="8"/>
    <w:link w:val="2"/>
    <w:qFormat/>
    <w:uiPriority w:val="9"/>
    <w:rPr>
      <w:rFonts w:ascii="Times New Roman" w:hAnsi="Times New Roman" w:eastAsia="Times New Roman" w:cs="Times New Roman"/>
      <w:color w:val="2F5496"/>
      <w:sz w:val="32"/>
      <w:szCs w:val="32"/>
    </w:rPr>
  </w:style>
  <w:style w:type="character" w:customStyle="1" w:styleId="14">
    <w:name w:val="Heading 2 Char"/>
    <w:basedOn w:val="8"/>
    <w:link w:val="3"/>
    <w:qFormat/>
    <w:uiPriority w:val="9"/>
    <w:rPr>
      <w:rFonts w:ascii="Times New Roman" w:hAnsi="Times New Roman" w:eastAsia="Times New Roman" w:cs="Times New Roman"/>
      <w:color w:val="2F5496"/>
      <w:sz w:val="26"/>
      <w:szCs w:val="26"/>
    </w:rPr>
  </w:style>
  <w:style w:type="character" w:customStyle="1" w:styleId="15">
    <w:name w:val="Heading 3 Char"/>
    <w:basedOn w:val="8"/>
    <w:link w:val="4"/>
    <w:qFormat/>
    <w:uiPriority w:val="9"/>
    <w:rPr>
      <w:rFonts w:ascii="Times New Roman" w:hAnsi="Times New Roman" w:eastAsia="Times New Roman" w:cs="Times New Roman"/>
      <w:color w:val="1F3763"/>
      <w:sz w:val="24"/>
      <w:szCs w:val="24"/>
    </w:rPr>
  </w:style>
  <w:style w:type="character" w:customStyle="1" w:styleId="16">
    <w:name w:val="Heading 4 Char"/>
    <w:basedOn w:val="8"/>
    <w:link w:val="5"/>
    <w:qFormat/>
    <w:uiPriority w:val="9"/>
    <w:rPr>
      <w:rFonts w:ascii="Times New Roman" w:hAnsi="Times New Roman" w:eastAsia="Times New Roman" w:cs="Times New Roman"/>
      <w:i/>
      <w:iCs/>
      <w:color w:val="2F5496"/>
    </w:rPr>
  </w:style>
  <w:style w:type="character" w:customStyle="1" w:styleId="17">
    <w:name w:val="Heading 5 Char"/>
    <w:basedOn w:val="8"/>
    <w:link w:val="6"/>
    <w:qFormat/>
    <w:uiPriority w:val="9"/>
    <w:rPr>
      <w:rFonts w:ascii="Times New Roman" w:hAnsi="Times New Roman" w:eastAsia="Times New Roman" w:cs="Times New Roman"/>
      <w:color w:val="2F5496"/>
    </w:rPr>
  </w:style>
  <w:style w:type="character" w:customStyle="1" w:styleId="18">
    <w:name w:val="Heading 6 Char"/>
    <w:basedOn w:val="8"/>
    <w:link w:val="7"/>
    <w:qFormat/>
    <w:uiPriority w:val="9"/>
    <w:rPr>
      <w:rFonts w:ascii="Times New Roman" w:hAnsi="Times New Roman" w:eastAsia="Times New Roman" w:cs="Times New Roman"/>
      <w:color w:val="1F3763"/>
    </w:rPr>
  </w:style>
  <w:style w:type="character" w:customStyle="1" w:styleId="19">
    <w:name w:val="leftbordercell"/>
    <w:basedOn w:val="8"/>
    <w:qFormat/>
    <w:uiPriority w:val="0"/>
    <w:rPr>
      <w:shd w:val="clear" w:color="auto" w:fill="102A73"/>
    </w:rPr>
  </w:style>
  <w:style w:type="character" w:customStyle="1" w:styleId="20">
    <w:name w:val="leftpaddingcell"/>
    <w:basedOn w:val="8"/>
    <w:qFormat/>
    <w:uiPriority w:val="0"/>
  </w:style>
  <w:style w:type="character" w:customStyle="1" w:styleId="21">
    <w:name w:val="maincell"/>
    <w:basedOn w:val="8"/>
    <w:qFormat/>
    <w:uiPriority w:val="0"/>
  </w:style>
  <w:style w:type="paragraph" w:customStyle="1" w:styleId="22">
    <w:name w:val="div"/>
    <w:basedOn w:val="1"/>
    <w:qFormat/>
    <w:uiPriority w:val="0"/>
  </w:style>
  <w:style w:type="character" w:customStyle="1" w:styleId="23">
    <w:name w:val="document_left-box"/>
    <w:basedOn w:val="8"/>
    <w:qFormat/>
    <w:uiPriority w:val="0"/>
  </w:style>
  <w:style w:type="paragraph" w:customStyle="1" w:styleId="24">
    <w:name w:val="document_section_SECTION_NAME"/>
    <w:basedOn w:val="1"/>
    <w:qFormat/>
    <w:uiPriority w:val="0"/>
  </w:style>
  <w:style w:type="paragraph" w:customStyle="1" w:styleId="25">
    <w:name w:val="document_paragraph"/>
    <w:basedOn w:val="1"/>
    <w:qFormat/>
    <w:uiPriority w:val="0"/>
  </w:style>
  <w:style w:type="paragraph" w:customStyle="1" w:styleId="26">
    <w:name w:val="document_word-break"/>
    <w:basedOn w:val="1"/>
    <w:qFormat/>
    <w:uiPriority w:val="0"/>
  </w:style>
  <w:style w:type="character" w:customStyle="1" w:styleId="27">
    <w:name w:val="span"/>
    <w:basedOn w:val="8"/>
    <w:qFormat/>
    <w:uiPriority w:val="0"/>
    <w:rPr>
      <w:vertAlign w:val="baseline"/>
    </w:rPr>
  </w:style>
  <w:style w:type="paragraph" w:customStyle="1" w:styleId="28">
    <w:name w:val="document_resumeTitle"/>
    <w:basedOn w:val="1"/>
    <w:qFormat/>
    <w:uiPriority w:val="0"/>
    <w:pPr>
      <w:spacing w:line="380" w:lineRule="atLeast"/>
    </w:pPr>
    <w:rPr>
      <w:color w:val="102A73"/>
      <w:sz w:val="28"/>
      <w:szCs w:val="28"/>
    </w:rPr>
  </w:style>
  <w:style w:type="paragraph" w:customStyle="1" w:styleId="29">
    <w:name w:val="document_section"/>
    <w:basedOn w:val="1"/>
    <w:qFormat/>
    <w:uiPriority w:val="0"/>
  </w:style>
  <w:style w:type="character" w:customStyle="1" w:styleId="30">
    <w:name w:val="document_addressLeft"/>
    <w:basedOn w:val="8"/>
    <w:qFormat/>
    <w:uiPriority w:val="0"/>
  </w:style>
  <w:style w:type="paragraph" w:customStyle="1" w:styleId="31">
    <w:name w:val="document_iconRow"/>
    <w:basedOn w:val="1"/>
    <w:qFormat/>
    <w:uiPriority w:val="0"/>
  </w:style>
  <w:style w:type="character" w:customStyle="1" w:styleId="32">
    <w:name w:val="document_iconRow_iconSvg"/>
    <w:basedOn w:val="8"/>
    <w:qFormat/>
    <w:uiPriority w:val="0"/>
  </w:style>
  <w:style w:type="character" w:customStyle="1" w:styleId="33">
    <w:name w:val="document_iconRow_icoTxt"/>
    <w:basedOn w:val="8"/>
    <w:qFormat/>
    <w:uiPriority w:val="0"/>
  </w:style>
  <w:style w:type="paragraph" w:customStyle="1" w:styleId="34">
    <w:name w:val="document_aspose_ztyaddresstable"/>
    <w:basedOn w:val="1"/>
    <w:qFormat/>
    <w:uiPriority w:val="0"/>
    <w:pPr>
      <w:spacing w:line="280" w:lineRule="atLeast"/>
    </w:pPr>
  </w:style>
  <w:style w:type="character" w:customStyle="1" w:styleId="35">
    <w:name w:val="iconRow_any"/>
    <w:basedOn w:val="8"/>
    <w:qFormat/>
    <w:uiPriority w:val="0"/>
    <w:rPr>
      <w:sz w:val="18"/>
      <w:szCs w:val="18"/>
    </w:rPr>
  </w:style>
  <w:style w:type="character" w:customStyle="1" w:styleId="36">
    <w:name w:val="document_aspose_ztyaddresstable Character"/>
    <w:basedOn w:val="8"/>
    <w:qFormat/>
    <w:uiPriority w:val="0"/>
  </w:style>
  <w:style w:type="table" w:customStyle="1" w:styleId="37">
    <w:name w:val="document_iconInner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document_addressRight"/>
    <w:basedOn w:val="8"/>
    <w:qFormat/>
    <w:uiPriority w:val="0"/>
  </w:style>
  <w:style w:type="table" w:customStyle="1" w:styleId="39">
    <w:name w:val="document_address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0">
    <w:name w:val="document_left-box Paragraph"/>
    <w:basedOn w:val="1"/>
    <w:qFormat/>
    <w:uiPriority w:val="0"/>
    <w:pPr>
      <w:textAlignment w:val="top"/>
    </w:pPr>
  </w:style>
  <w:style w:type="character" w:customStyle="1" w:styleId="41">
    <w:name w:val="document_right-box"/>
    <w:basedOn w:val="8"/>
    <w:qFormat/>
    <w:uiPriority w:val="0"/>
  </w:style>
  <w:style w:type="paragraph" w:customStyle="1" w:styleId="42">
    <w:name w:val="document_prflPic"/>
    <w:basedOn w:val="1"/>
    <w:qFormat/>
    <w:uiPriority w:val="0"/>
    <w:pPr>
      <w:jc w:val="right"/>
    </w:pPr>
  </w:style>
  <w:style w:type="paragraph" w:customStyle="1" w:styleId="43">
    <w:name w:val="document_prflPic &gt; div"/>
    <w:basedOn w:val="1"/>
    <w:qFormat/>
    <w:uiPriority w:val="0"/>
    <w:pPr>
      <w:jc w:val="right"/>
    </w:pPr>
  </w:style>
  <w:style w:type="character" w:customStyle="1" w:styleId="44">
    <w:name w:val="document_prflPic_img"/>
    <w:basedOn w:val="8"/>
    <w:qFormat/>
    <w:uiPriority w:val="0"/>
  </w:style>
  <w:style w:type="table" w:customStyle="1" w:styleId="45">
    <w:name w:val="document_topsection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6">
    <w:name w:val="document_section_SECTION_SUMM"/>
    <w:basedOn w:val="1"/>
    <w:qFormat/>
    <w:uiPriority w:val="0"/>
  </w:style>
  <w:style w:type="paragraph" w:customStyle="1" w:styleId="47">
    <w:name w:val="document_singlecolumn"/>
    <w:basedOn w:val="1"/>
    <w:qFormat/>
    <w:uiPriority w:val="0"/>
  </w:style>
  <w:style w:type="paragraph" w:customStyle="1" w:styleId="48">
    <w:name w:val="p"/>
    <w:basedOn w:val="1"/>
    <w:qFormat/>
    <w:uiPriority w:val="0"/>
  </w:style>
  <w:style w:type="character" w:customStyle="1" w:styleId="49">
    <w:name w:val="Strong1"/>
    <w:basedOn w:val="8"/>
    <w:qFormat/>
    <w:uiPriority w:val="0"/>
    <w:rPr>
      <w:vertAlign w:val="baseline"/>
    </w:rPr>
  </w:style>
  <w:style w:type="character" w:customStyle="1" w:styleId="50">
    <w:name w:val="document_section_leftmargincell"/>
    <w:basedOn w:val="8"/>
    <w:qFormat/>
    <w:uiPriority w:val="0"/>
  </w:style>
  <w:style w:type="paragraph" w:customStyle="1" w:styleId="51">
    <w:name w:val="document_section_leftmargincell Paragraph"/>
    <w:basedOn w:val="1"/>
    <w:qFormat/>
    <w:uiPriority w:val="0"/>
  </w:style>
  <w:style w:type="character" w:customStyle="1" w:styleId="52">
    <w:name w:val="document_section_paragraphwrapper"/>
    <w:basedOn w:val="8"/>
    <w:qFormat/>
    <w:uiPriority w:val="0"/>
  </w:style>
  <w:style w:type="paragraph" w:customStyle="1" w:styleId="53">
    <w:name w:val="document_section_paragraphwrapper_heading"/>
    <w:basedOn w:val="1"/>
    <w:qFormat/>
    <w:uiPriority w:val="0"/>
    <w:pPr>
      <w:pBdr>
        <w:left w:val="none" w:color="auto" w:sz="0" w:space="25"/>
      </w:pBdr>
    </w:pPr>
  </w:style>
  <w:style w:type="character" w:customStyle="1" w:styleId="54">
    <w:name w:val="document_headingIcon"/>
    <w:basedOn w:val="8"/>
    <w:qFormat/>
    <w:uiPriority w:val="0"/>
  </w:style>
  <w:style w:type="character" w:customStyle="1" w:styleId="55">
    <w:name w:val="document_sectiontitle"/>
    <w:basedOn w:val="8"/>
    <w:qFormat/>
    <w:uiPriority w:val="0"/>
    <w:rPr>
      <w:color w:val="102A73"/>
      <w:sz w:val="28"/>
      <w:szCs w:val="28"/>
    </w:rPr>
  </w:style>
  <w:style w:type="character" w:customStyle="1" w:styleId="56">
    <w:name w:val="document_paragraph_dates_wrapper"/>
    <w:basedOn w:val="8"/>
    <w:qFormat/>
    <w:uiPriority w:val="0"/>
    <w:rPr>
      <w:b/>
      <w:bCs/>
      <w:color w:val="FFFFFF"/>
    </w:rPr>
  </w:style>
  <w:style w:type="character" w:customStyle="1" w:styleId="57">
    <w:name w:val="document_singlecolumn Character"/>
    <w:basedOn w:val="8"/>
    <w:qFormat/>
    <w:uiPriority w:val="0"/>
  </w:style>
  <w:style w:type="paragraph" w:customStyle="1" w:styleId="58">
    <w:name w:val="document_span_paddedline"/>
    <w:basedOn w:val="1"/>
    <w:qFormat/>
    <w:uiPriority w:val="0"/>
  </w:style>
  <w:style w:type="character" w:customStyle="1" w:styleId="59">
    <w:name w:val="document_span_jobtitle"/>
    <w:basedOn w:val="8"/>
    <w:qFormat/>
    <w:uiPriority w:val="0"/>
    <w:rPr>
      <w:b/>
      <w:bCs/>
    </w:rPr>
  </w:style>
  <w:style w:type="paragraph" w:customStyle="1" w:styleId="60">
    <w:name w:val="document_ul_li"/>
    <w:basedOn w:val="1"/>
    <w:qFormat/>
    <w:uiPriority w:val="0"/>
  </w:style>
  <w:style w:type="table" w:customStyle="1" w:styleId="61">
    <w:name w:val="document_section_paragraphwrapper_paragraph_twocolpara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2">
    <w:name w:val="document_section 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3">
    <w:name w:val="document_span_degree"/>
    <w:basedOn w:val="8"/>
    <w:qFormat/>
    <w:uiPriority w:val="0"/>
    <w:rPr>
      <w:b/>
      <w:bCs/>
    </w:rPr>
  </w:style>
  <w:style w:type="character" w:customStyle="1" w:styleId="64">
    <w:name w:val="document_span_programline"/>
    <w:basedOn w:val="8"/>
    <w:qFormat/>
    <w:uiPriority w:val="0"/>
    <w:rPr>
      <w:b/>
      <w:bCs/>
    </w:rPr>
  </w:style>
  <w:style w:type="character" w:customStyle="1" w:styleId="65">
    <w:name w:val="document_common-lngg-skill_leftratvcell"/>
    <w:basedOn w:val="8"/>
    <w:qFormat/>
    <w:uiPriority w:val="0"/>
  </w:style>
  <w:style w:type="paragraph" w:customStyle="1" w:styleId="66">
    <w:name w:val="document_leftratvcell_field"/>
    <w:basedOn w:val="1"/>
    <w:qFormat/>
    <w:uiPriority w:val="0"/>
    <w:pPr>
      <w:spacing w:line="280" w:lineRule="atLeast"/>
    </w:pPr>
  </w:style>
  <w:style w:type="character" w:customStyle="1" w:styleId="67">
    <w:name w:val="document_ratvtext_p"/>
    <w:basedOn w:val="8"/>
    <w:qFormat/>
    <w:uiPriority w:val="0"/>
  </w:style>
  <w:style w:type="character" w:customStyle="1" w:styleId="68">
    <w:name w:val="document_leftratvcell_field Character"/>
    <w:basedOn w:val="8"/>
    <w:qFormat/>
    <w:uiPriority w:val="0"/>
  </w:style>
  <w:style w:type="character" w:customStyle="1" w:styleId="69">
    <w:name w:val="document_skli-padding"/>
    <w:basedOn w:val="8"/>
    <w:qFormat/>
    <w:uiPriority w:val="0"/>
  </w:style>
  <w:style w:type="paragraph" w:customStyle="1" w:styleId="70">
    <w:name w:val="document_skli-padding Paragraph"/>
    <w:basedOn w:val="1"/>
    <w:qFormat/>
    <w:uiPriority w:val="0"/>
  </w:style>
  <w:style w:type="character" w:customStyle="1" w:styleId="71">
    <w:name w:val="document_common-lngg-skill_rightratvcell"/>
    <w:basedOn w:val="8"/>
    <w:qFormat/>
    <w:uiPriority w:val="0"/>
  </w:style>
  <w:style w:type="paragraph" w:customStyle="1" w:styleId="72">
    <w:name w:val="document_rating-wrapper"/>
    <w:basedOn w:val="1"/>
    <w:qFormat/>
    <w:uiPriority w:val="0"/>
    <w:pPr>
      <w:jc w:val="right"/>
    </w:pPr>
  </w:style>
  <w:style w:type="table" w:customStyle="1" w:styleId="73">
    <w:name w:val="document_ratv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4">
    <w:name w:val="rightpaddingcell"/>
    <w:basedOn w:val="8"/>
    <w:qFormat/>
    <w:uiPriority w:val="0"/>
  </w:style>
  <w:style w:type="paragraph" w:customStyle="1" w:styleId="75">
    <w:name w:val="rightpaddingcell Paragraph"/>
    <w:basedOn w:val="1"/>
    <w:qFormat/>
    <w:uiPriority w:val="0"/>
  </w:style>
  <w:style w:type="table" w:customStyle="1" w:styleId="76">
    <w:name w:val="document_fontsiz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7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467</Words>
  <Characters>2663</Characters>
  <Lines>22</Lines>
  <Paragraphs>6</Paragraphs>
  <TotalTime>4</TotalTime>
  <ScaleCrop>false</ScaleCrop>
  <LinksUpToDate>false</LinksUpToDate>
  <CharactersWithSpaces>3124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2025-12-02T14:18:00Z</dcterms:created>
  <dc:creator>silbi</dc:creator>
  <cp:lastModifiedBy>Michael Jin</cp:lastModifiedBy>
  <cp:lastPrinted>2025-12-03T14:24:00Z</cp:lastPrinted>
  <dcterms:modified xsi:type="dcterms:W3CDTF">2025-12-03T16:19:34Z</dcterms:modified>
  <dc:title>Thomas Ford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00df1c0f-6489-45e6-ac57-4e49754feda0</vt:lpwstr>
  </property>
  <property fmtid="{D5CDD505-2E9C-101B-9397-08002B2CF9AE}" pid="3" name="x1ye=0">
    <vt:lpwstr>4F4AAB+LCAAAAAAABAAUm8V2g1AURT+IAW5DnAR3yAx3d76+dNwu0pd37zl7tylPUwgsMCJK8hCB0hSDoyzFkCwBkbxAkcioxt/E+/Kc6nvb5f1WUr+3A0UiDSB9/8ylqI8+VDyYi078Ds5gzPgkv2T7ERWYly9QOz3THIFQC4oLHBo6tK07R8xM7yiB1m3vubPyec6g+yK6vPSmqcoIY53X1VneJLuCQS5Q05OJNrV1RfNsQgPQ4yLVjJRbYPK</vt:lpwstr>
  </property>
  <property fmtid="{D5CDD505-2E9C-101B-9397-08002B2CF9AE}" pid="4" name="x1ye=1">
    <vt:lpwstr>1I2YCdXPT0KoWE2/hyNhAB4Z9Jp+sE/cldioE2Kcbt8zUNi4tTy/2vHeewEztfI2QZxWrxPffVLQLjkFN/Weda4HVwLeiVwyeszwxOB3k0fRzr7z8+Hu0z4/2kJkJgkpxzb3QoRdGh0NVT5a23OWeCEHkHDjeK8I430poIiZtpkha8p1yj9OZIN4v59083+ov8MOo3S52VhmB+tcDGXUyT3zps2etSagjMO9/opIjZQ+JyAOkbWKC2bQi2ZJAe8</vt:lpwstr>
  </property>
  <property fmtid="{D5CDD505-2E9C-101B-9397-08002B2CF9AE}" pid="5" name="x1ye=10">
    <vt:lpwstr>vhGRLPpj/2+FHqZhNsPhgCw3nyOQZ3jUim5CEPuSN3BWOSylQdNwvy5wdQt6HGGxKxjjcswQbm3jdVR3mLeKBNifwKgt5b6SrCJMzSWhNU++DrG55/idvXJ+xT2We0TIDI7G6dqNt7vqBJL4+4yz1iLrdY+9nP2YaMlc4qwhSz/KbAcQJMhBimz0AQwSVc+VyrroseASm3lqJlcGZkahd54+pw/BmzyfLxuChrcicgf1QnQ7TnfGoQ5QJXlZ9qo</vt:lpwstr>
  </property>
  <property fmtid="{D5CDD505-2E9C-101B-9397-08002B2CF9AE}" pid="6" name="x1ye=11">
    <vt:lpwstr>dcOrP7BxDYkbUpdwyLt/pgM36hXl+r7ls/o2w970yVb2xjk5FHXKgFw256KVJ5mOdkGaVUdLZ8vsy8PfRGWy/3YEbyOTkYwR9Ec7Rbe/CdzSOd9gKlpW6E1kYmNp5c05FLl4CZvfdfXa3JdVL6lrGpxyYef8ChaBdmnIugEheJELH+Ajndb5VZrIC5J6W619xDpgRrgCpe4XmLN0n+VupCjWog+9xfEHf7NG9tBAYY+VLNQ8e4s3/f8EJupi5Km</vt:lpwstr>
  </property>
  <property fmtid="{D5CDD505-2E9C-101B-9397-08002B2CF9AE}" pid="7" name="x1ye=12">
    <vt:lpwstr>AZcEH5ML3ED2yRowuT9FbjrPjNMBF0stWWs6G8lc1xlQHaXd6gtGlW/rSRel3fYdeAYT+H6XQd1hjLx9XdjXZs7DObgGeUPv4IBmO45wELoqIoCtc/DaKcTuJjCdBWgBplVrcXfp+nXo31IorJu7NBe0jt2m/o9wXH2mPpOW3Hbm1n1ItLfTQNvluDP/PMxCcl09NE8CT40XBkkhaAPNGroZGrYl2LoELK5HNBNDLc7SFYSKiLCmWaGqH9dKJil</vt:lpwstr>
  </property>
  <property fmtid="{D5CDD505-2E9C-101B-9397-08002B2CF9AE}" pid="8" name="x1ye=13">
    <vt:lpwstr>qv43iynxmSLhhs1CeDcgWpfDQooAOT4yKRQn1kwBzYmJQzoaycD4nAUd8T3hYgNHz5rCYpg8eBJauu3ryuc+Y2qFpZ/YhE89ien3sw2zKvucVPmqPtc5cTlbqNPbPSQxRbX8b6tOov8N/Y2iIDJ9Dfe2JMiOlS0MxErbLOHHGzyNhW9FE0vBEhu8yxR72Te2fq+f85SXxQcwM8sK7vNZw7XTdpnQpxgBeHje9Tfm6dCG3D4Og2CON91M/v8e0aS</vt:lpwstr>
  </property>
  <property fmtid="{D5CDD505-2E9C-101B-9397-08002B2CF9AE}" pid="9" name="x1ye=14">
    <vt:lpwstr>WpG1BuSg1JK7DqEGqETH/3KXBLJywhAozACtI9GXm+/d1uL8+zoCHsfhqolKWn5q8AoHl/X3fWxKtHvGGPoii+dd7CzK7GMFih74DoKQ0gx8vUfzgvPNKnHocvL/7mTYZFowL4/fOmrDh8yu0SRFEnP/K36M08bGaAs77a84VkTV0MubBm/+LsWo1xyDxytF6e77uvWgS2lTZ7HOj4rrsjVwEcyhKDQkuM4WZZipcLv6rmpP7BMjSnZTlif4b6t</vt:lpwstr>
  </property>
  <property fmtid="{D5CDD505-2E9C-101B-9397-08002B2CF9AE}" pid="10" name="x1ye=15">
    <vt:lpwstr>d8veHOKqRWon27z+MAx3eK8uj9yqVUdWZAD+eJzPMMP4UOf9/6yXns4R5otLFIqY/zBuDNKO8gFs+Qjb6GjVcxDx8vbZUM/LOP5aNssY8Qp9Ztqc/w4c32URcBDW3bipvWLyu+xzqX15WNmZ9KwZRv+mMenmaL5m7ZE0dcp9fOFUEUnzOxNHmo/Z1YjcKXUYxkXgK7OKBl07lo1OpB2lSRa5/KufdRqBWJ3ETBJQw53F9yx53BCsHfXVjfeH0vR</vt:lpwstr>
  </property>
  <property fmtid="{D5CDD505-2E9C-101B-9397-08002B2CF9AE}" pid="11" name="x1ye=16">
    <vt:lpwstr>fqs1eLRbdVVhtoY9S1q0R3CdVZHQ713DAwMI7lMIjGzKWQm6PALibmcmarrd8vfiftpmCt8y4ldVWDO/Wy5P4iqX8OWu2NiM4Vylf2W04/d5oS1dt25B6/TQQdM09/1Zs5uCviYix2CwG1FZCwdlFHUzMuB6Y5hge2So428XEpYI2VkxcD/ktPo7kb6nnn2VDgyzPggOuiXRX/RuemrVXjB884uaNjCwrZ2TWQIDeIFUCDgfjMzZYMTZkAL7zj1</vt:lpwstr>
  </property>
  <property fmtid="{D5CDD505-2E9C-101B-9397-08002B2CF9AE}" pid="12" name="x1ye=17">
    <vt:lpwstr>KlWQk882qKr/ryCqYAxLH2H27JauHJNFaAv+hFbcvYGhCMSL87ONxh04vU12o8LdWYdri9ocMkPNA3v1peDbS2KBSkiCGxgnIomzvWegb/uCSDgRXK+91hGcsKCdOe9S4xHu5V1HAwFLiIEZa0oQ9fPj8k9p+vmdF7MxeprJs3byPH6AkCQVEFuXHnXYvh2TsgZxqFHqWN0WZ57oehBdhL8920qJI/SEor+jz9OXUIsbUxnuQq/x+B+bHPW4RAx</vt:lpwstr>
  </property>
  <property fmtid="{D5CDD505-2E9C-101B-9397-08002B2CF9AE}" pid="13" name="x1ye=18">
    <vt:lpwstr>/3Ao1rVa/vcw3OE6Qow7Ms+/D611l+HfG7DcVCi2AiWhwqxaoI+iK8GaOGULsJ8nlPwcJ1kfeuDZ69Nrz/SWphu4oLQM+hx7BTD4YAJuDmouJHNu4Sf+OMzVWZhYCZbn+nX1qX9/hc9BMZoGk4ev+Jv19s0AOOdk38iH44NO04h6kauNuoqGFXiE82uzSZRCqiLPsv6AMimN4j0PwWh32OAYoPv7OI6dtUNqNuQL9q51xjGavZBkDoK9QbOMhdy</vt:lpwstr>
  </property>
  <property fmtid="{D5CDD505-2E9C-101B-9397-08002B2CF9AE}" pid="14" name="x1ye=19">
    <vt:lpwstr>S6UXTdyGM9ew6ylq0B75JtiQGLJsnaTMfjZ4lw8Vk+zxJaWJF8jfbSgrsye8Go9MMkZik8rwxsV6qPZstRzy2UGinlp2H+L5bPZNmtSo9FkbV2IaMFEVzTXEkgdYRHA5kA58OywaXYRUVOEKVcXIFPeOc6klK94bOJdIR0x4/BZnj1fICTr1xOA9jpeYBaw93DWYgg7otfDpRkmfioO6VClq5McitsHVQkhL7gydc+t71jy+5GyVXoE1yQEHxiu</vt:lpwstr>
  </property>
  <property fmtid="{D5CDD505-2E9C-101B-9397-08002B2CF9AE}" pid="15" name="x1ye=2">
    <vt:lpwstr>S9Dj0uOpMRKLMKng74bPYuLjflu1nkzb4pnFuDON/7sj4C2K1HI2V3iI2PW6qqApXoHXi7NvMyt6R0pjX7d2k9Ug8NwJvLMDl2NpTE2QSBa5TqXD8Xdetn9Ou6+qZ7ruacw+BhJiST92kSJXmZsNQw028bvb7UOmHjwoL9dS5xwHiZmgKz/2ZLUbI4/eUBj+KzU8Pbge8faxtjSEuuA5G2XNxUA5pBP+b2MyxmHITXcZBOzvFit8tZQPwiLf2gJ</vt:lpwstr>
  </property>
  <property fmtid="{D5CDD505-2E9C-101B-9397-08002B2CF9AE}" pid="16" name="x1ye=20">
    <vt:lpwstr>xdBnAAQ+gHXf8Q0Ygx79SN5Dv4YinGiEGb2Gyx9HfPa2F0pEQRF7b9xSMe5cLj41qN8eW4NjaARyJ9l4CUj3qFrK29f5KA2NucPXQBrvXhCD0F2Gug2ELoWjwQdF6oeiC7/v7287mRCiFd2rewT65n3dp2RYh8c6BneHGPuuWQVxJnu5vuCbvjPRgkr3WO1PiwEwB1FeLEz4W9/a/omzYScrYjgdc0YmyvkW1XSmDPgbf18iIYUIjtEYJQrcK/2</vt:lpwstr>
  </property>
  <property fmtid="{D5CDD505-2E9C-101B-9397-08002B2CF9AE}" pid="17" name="x1ye=21">
    <vt:lpwstr>KXsqvVYbpTLiNQorzZsK5wJP2p91ddulbDfrtxBTrpEWCynDSQmTpN+PoTJsc2Gr2ztMLmYAtHdeUMBZ1Wmt8560BsDmyX+Lr3e/+wKkRvzw389duhICc4EfrVwqI5da+vAJH+UKCQ6OCa3vxwTzvfUFFk6Jxd0KqUeXEBLn12EPq4t5IA+E1DuFS0W4PlGfaCFYevyE7TiZQGpyf6si7lQu2GvTmc/ywGY7TIm3XPeHjESFNoFl+GYKV4WKMTs</vt:lpwstr>
  </property>
  <property fmtid="{D5CDD505-2E9C-101B-9397-08002B2CF9AE}" pid="18" name="x1ye=22">
    <vt:lpwstr>JU9fh0Ugy3n1ie+BvPPzozVxalsvjEEODsSpVcyJbxO4NoKJXnK9E5gBCMq75NTafSeL8/f//jkEUxpFwr5Ry3cAZoH2HafWtJE0cADSs2sXuV1ACwLrnDf6YdB+T7xL77fWmHPQ5o5xHfvHLiQ8LxtqZoAZNWod3ca2etd8X3cdwT3TinI/HNd0/CW3RfCwLH7Ns5h54DX84bdy6gaKHIxneaHlqGNhkzWTJs5Hp/xcipghZGzBMZPZ3FthHHq</vt:lpwstr>
  </property>
  <property fmtid="{D5CDD505-2E9C-101B-9397-08002B2CF9AE}" pid="19" name="x1ye=23">
    <vt:lpwstr>NJgQnHo/Nk9br2VPtwuEwIYxFFfr7ThdYvwOiedNTLuFTbApzvxIJ+ZnWfG7yL4cfzi92FpdTSlcjcVu66GZc8iQogv27NPIJmLBuQ7VywRNYIty46yz0bbtzK97Tpuv+p8/El1ARzMzJYtN/xVjgtHyHrJU+pRD4dE1acO2SzYkhu/K3cpXLtKs9uMhtsYEVrKxMFrh+jogO/lsV3fnrN3dLFxNtqcZhXQgidq/g4+uzQ91Pj6UF1nU6b53RSD</vt:lpwstr>
  </property>
  <property fmtid="{D5CDD505-2E9C-101B-9397-08002B2CF9AE}" pid="20" name="x1ye=24">
    <vt:lpwstr>/hh5Bs9uewcI7p9R9yZzy7A8+PtQlqQzj+ufTe5g9aOJ70vhbzbvaxHUzBEaT8doYLwqCiFatCNRb7evzehgDtDcrBRSvq+PDVAC5SNt/FEfzROCPCH33LJVD9hHt4yTdn6wQtipSGubVoKkTFXsF2uvmcP2Xtv46jejD6kRN1CZi5jGnfTy1fbeSRYa88+Etpy/abFA/NrnrIXUjmRlE3VMDopGQ33hlzczJ+0ujO+tAr8OhceyrXdws6zVgcg</vt:lpwstr>
  </property>
  <property fmtid="{D5CDD505-2E9C-101B-9397-08002B2CF9AE}" pid="21" name="x1ye=25">
    <vt:lpwstr>x0fr1UIeWuH/ArfzG0/BzIU+SyVbfdis7uBJfqTOafAe+2GJZk5/z5Ywr73HNY8bZzYqEE7C4m4KQJ798lTZrIAMiCSm+5ah2yvR1M4L3HCDITUd71bnu7cvSyFBU9WVyeINCayZAFVIx3OeBz2uHecv66A6sD/UBgTyA8dmHf89HBmfG3kmFUwj/6i4dwVe5tV4QI01RwtQc4Dicw8PyNM9jqtTHjVc3bJlMRBMSb2Bh7toQAN87XlLgQ+huDo</vt:lpwstr>
  </property>
  <property fmtid="{D5CDD505-2E9C-101B-9397-08002B2CF9AE}" pid="22" name="x1ye=26">
    <vt:lpwstr>epwO3tdy97rGSeWhOcgUbaootCq4P0E+7OAqM+ub+WFo4QqlMbeCKbeq3BeSg9VM+ZRXzbJmHQripftHQVam4PgaRkbbKYTYAyQVXT+MHNx7QryrNMbPvbta0F8o/jVGujbU+GQARGkRky5aGxudDdRbp/HYr/EZg5T7DEpFJN/Vatrv0qKAEIkqjwY/gQc52PCdGUoZg2XDWSyHfExtv/XC7EZ4P3KnGj+GOlRr90V9Gu0tw0uBbItTOcT8gt3</vt:lpwstr>
  </property>
  <property fmtid="{D5CDD505-2E9C-101B-9397-08002B2CF9AE}" pid="23" name="x1ye=27">
    <vt:lpwstr>m2wDIXkbBUpOPQXO/CBavyOAj6f7bmTL33OTkgc4RmcP3FfimOyb/ZDAwsvO18boXM/yPNROJ6PfgmluhYmApqil7RozX4axuVuW3uEAKVjp1hBFY6l8Edos1b49q0FtUjPqT/DmSSYBCgY8j7AzX0ZN4+n2bILW2E2ny/u+EN1nfk9fjsOkdV8qu2xwN1RTBKIOSDpcbnxLaukp2s3pk1cQKfbzUst8yMMqIrf0h+nGivSAfTwT83KN8pFSoJ4</vt:lpwstr>
  </property>
  <property fmtid="{D5CDD505-2E9C-101B-9397-08002B2CF9AE}" pid="24" name="x1ye=28">
    <vt:lpwstr>OvxZNyJYusqJDKj5LpUAXvt9bZvzKKR5Fpgu1ZYOT4LT20Q9vdstpd4Yt9w3VHbMtTg2OR0NCB/jVY4TYNQblFQQT/lyf0zgdKzYTsW62p95Vg/8FpnvedEGELeaeEH1dfNhEj07zu1uoVf6dUyjR8zNhvtqirZbW/fDz+GpiHPtFUbODIUtMUK24Qa/TvAZam9fEmeD1U4kwd1EQ6Ckd2S3WWs2iJ+27sS21WyVFFSc2lcVA5TTPHxSJssFTfd</vt:lpwstr>
  </property>
  <property fmtid="{D5CDD505-2E9C-101B-9397-08002B2CF9AE}" pid="25" name="x1ye=29">
    <vt:lpwstr>ijXV+Necz04O0tyewXgwWwK5CQ1IZgRz79WwqwxPj3OhEZ6MvGjzRSjL8TlrfbyTaHoxDuAGzDYVBB6vRtwRzvIxmEfM1RRPLcwh0RwR6cijwEMlwZJ4Bxku1I/9XpdVjksRyDjvTcwze7MBN7yA/I8NZnhD2oQAC3YpKJUsUafQUBnYig7lsPmeso1UZFAO1k+g9y9OJPDg7jzQMT/PSyYZ1Zrfyc1DbfenVl5AG+CAFUaqkWu2KlG7C3or5or</vt:lpwstr>
  </property>
  <property fmtid="{D5CDD505-2E9C-101B-9397-08002B2CF9AE}" pid="26" name="x1ye=3">
    <vt:lpwstr>0lOIVyzbN/8VhvUuLIXmTm/49jR9OUd5hHX2Mb9+vfqK5IAf7zFHH+uKQ8WFvwa02d/oxmaBlmvfaN78sY3GvyJvYS1YvFwFNcWEujrYPmXJ0abSEeDYQkp/62w8bMEqvjsg33zHYmgMfHDj8uaxq6dz4uSp1ws0+3mTZCcAle8QtWLtN5g0D0WvTY08xLoUJYblwxZZ5387r81aCEfhKFguoSSQT3cvwjeCZofZcTEYcMbTfR5p3tmelSieYUj</vt:lpwstr>
  </property>
  <property fmtid="{D5CDD505-2E9C-101B-9397-08002B2CF9AE}" pid="27" name="x1ye=30">
    <vt:lpwstr>M/6sXzNv7ZMywMF++8i8DuMxNRO02gjYnFPNNyNrcA+EkRycR11igycdj6AQX1hvILlj0Mbyl0PquKA2LRni1PDY+JsQIC135ifY3Gn4WiyUYaGOUhlzFJrY372UTv6dyA/yz87n7VAeYCcS4k80De8Sn2KHBPvc6xKQUiwqZzR7fKtmI0nuMH/huwuPKJead5eeucC582O45eLU6dXu+zyE7A6sxDUgFQUcWDiwSsOTjtpwlmVsLd/XdIzhQgl</vt:lpwstr>
  </property>
  <property fmtid="{D5CDD505-2E9C-101B-9397-08002B2CF9AE}" pid="28" name="x1ye=31">
    <vt:lpwstr>R2KGzbBonuRmMzHgyMXAENzfLd6wmqIRTWbAD7yA+2oveBF8+vOe0t0v6zU4J8+eWhzPwRQM6MUSCny2gvNeTtbN12FpbEIn475g3rA8rJIjzc1tkTvjoJ8RPMoIkkKms0s3wTiF8Obh+LTE28aszAnxoUxGr7VHo7l69d02E534/QjdvCmLl0QSPDrv5Ki7CqO8dxhC1OusK1ftDOZNAbKp+j9ISOVhmuBquYVX74WtFNdp2nriF5sCsXOHVhw</vt:lpwstr>
  </property>
  <property fmtid="{D5CDD505-2E9C-101B-9397-08002B2CF9AE}" pid="29" name="x1ye=32">
    <vt:lpwstr>Zb7KLwPPR+HmMNxUn++eeHYftvXU38SDj7gA3RejOl1kymd8DkHbR9ssng/GwKTPPOHo54DB7NZX3maQM93g5yUc+qOTBOAAMxqLgXZ+wWNmQ2K4I/wogVU7KFdFpLtibP/ZF3MVLCgr3waphXdYZkld5CJTJDwww9MgUu+eoAbPyIXtW8KVd0Pz6pm9NNtTvWnQOL/m8hmUqP6hZ4mQxVcajYbCgRBC3cofIzpOGFlccaouRhfmKjC/a6r6FSj</vt:lpwstr>
  </property>
  <property fmtid="{D5CDD505-2E9C-101B-9397-08002B2CF9AE}" pid="30" name="x1ye=33">
    <vt:lpwstr>4YWvYqHJrouEQ1dEPYVVzcqf3hnVAJF28HcLhVGb8IYfybH3nIdvyD9ik9C7YMFmLZJYI9EistmPJxSgsOInbpVh/hEJNZ0ilpbjggrFC5UMDYLnX6FiNzhMBgo2NhWWoymjnNc3NOvt4Zzy9NB/xJIYDa03rsA1ot8Z0oB/bpSBD6ZXCN/trmVbs0VpHbWN4frEW2WUF6Ua9xohwOJhAenlCySRnmD8f/omvEHsqS1psk35M2ZgG+exgc3w2AU</vt:lpwstr>
  </property>
  <property fmtid="{D5CDD505-2E9C-101B-9397-08002B2CF9AE}" pid="31" name="x1ye=34">
    <vt:lpwstr>vHfOpB3VX0lxleCODFC92rVXo9fC/DbDYAlFGlpGM1oounz7q+XoT8xN6PHEJHq6RbCTEKfzN/9wfm0vvEGpUgaq5Jgo3SiNj8Mk+s2GoEPo+ITGWL/O5eMbXBVk4C8+Hg4UiQGhKoiwmgYQ/zpdS6+62yFLZdjP+EWZzUWqIcomPapR2HexhV/qlZ5r1sp/glLZW5pEw3NhP1wAQZat+7lJPzS91VZc3UTaqJIdb1xG94V5hulbMEg0KRmt/LB</vt:lpwstr>
  </property>
  <property fmtid="{D5CDD505-2E9C-101B-9397-08002B2CF9AE}" pid="32" name="x1ye=35">
    <vt:lpwstr>4pDQqzPf+NYFJivG59iq3Y72qWt2FNhvezuyzwIpr3BPDw+7t29d72m74Ec//soCwJPsh0Pn4gaJelnY+w3GfrNOq0ADJVEzsMBf5qfZBQuCAA2zu4/huHeA+4p9UPfnwJouBncMv6bfiGNgHpwJZcHYZXeMcxtfBiqHeiZil4n8wzP/bBG/rIa7G67eJHbemafEWPLd+ZQypNSQRqI4Gy+gQD4YZNghffo1O9ZE7A3kKvIt22FyjmrM1SBzO+l</vt:lpwstr>
  </property>
  <property fmtid="{D5CDD505-2E9C-101B-9397-08002B2CF9AE}" pid="33" name="x1ye=36">
    <vt:lpwstr>MOawXLTv+1xGwv+/RflcIvm99ox6+8icea6OksMVprsU5KPnct/prDjRIba9JeL2qv6LT+bmDneg+0sfEZc0uHQR5ZbVluUDHr40CgA/PEkRILa0utLJ+8lzn8eH5FLEHIFoxwJ0njqry6N7xK6QgbKYFIK8++xkmWJwGvw+1/ho8+n2LPZO00E++s/DvV72pnmxoQ+Xtsr8fB/U5Smme2Aj+5SI/8GjM0EycL4nMmOZNECn9dCeQsJbngdODa8</vt:lpwstr>
  </property>
  <property fmtid="{D5CDD505-2E9C-101B-9397-08002B2CF9AE}" pid="34" name="x1ye=37">
    <vt:lpwstr>USo/nhhH6ryCnMVcn+WANjsWQPKxsC2m63nt44kG1s6jniTn7fkmPAdPdSiJ0+CRMuIJL6fJSYZB0StR1wACw3bagXuY57Vf/AFnCpFPxcrlcidZixEgyCTMKjs8Yrr2xQIMaegU/f5/dPdYfHGn066G3qYQt38TjD4I94musOWLT4WQbE9ENpTUXAOKXUaBgwNBs/slBv0/4Ag5FUotBoSlaJyqK436+M3cEa5nGfW85/kVecE3ozKqf3YiJdZ</vt:lpwstr>
  </property>
  <property fmtid="{D5CDD505-2E9C-101B-9397-08002B2CF9AE}" pid="35" name="x1ye=38">
    <vt:lpwstr>psbf16o+i8xNYnrMco3qcRGJBLuA5A9LYOmNyidE99Wl0o30UHGejdFs84XOoiuhmyU/NrdnTqmv9EenbUo+iqgzgfx+DFbAo0xnEl7aZPwyUJQud8TFghBw8TobPSEIfD+walp1/h9RV8mnBO3sii1gRe3Sw8/1EwCy1Hf7c/HipnTBGDeqBaztnuQfXEMTKlfEWQYTxzOQb36Y5QU/m1DA3mzVGr9Y/CRn0xzGmyZWcjzZ/A/Pmre40UyY1iH</vt:lpwstr>
  </property>
  <property fmtid="{D5CDD505-2E9C-101B-9397-08002B2CF9AE}" pid="36" name="x1ye=39">
    <vt:lpwstr>XHOdODCu/Mq8R0pOTVVbRqmQtRmiVoynxO1aVoiGBCyAS9IuvYREpWvpFJ7Om3gtIKYb6RuKwK8zGihkzqbrV+1EDu1dUwjztsqahVJ8NK6prUXQvgMlWqDeutxqW6a+jofaoysA3i82iSLUaDR6ZSq/qpV3XqaTQkFyFAr0K7TE/QaOv7Bh/04Wa8/xsp1uisCutR6EKd4t1lQ7uXQEE2DhMVOe682k9W7qzx+OHSD9MCDbIcjCEkXKTqGRNuu</vt:lpwstr>
  </property>
  <property fmtid="{D5CDD505-2E9C-101B-9397-08002B2CF9AE}" pid="37" name="x1ye=4">
    <vt:lpwstr>2ayfzby0SMQSR23XRkPt7t5DFq4LLLygBLSN+f6aAlg2HpYV49A3GKGhVqaD7WZ+x3epmyjFRV91T1/66RbxyZRzJ+G5o5/qO8HjTMwfjnUELAcnbbWv9yIzX0bGuHE5gAN7yTpGBflMKScKkyo6PfQ5PhUnCdYaF6Jltr/kNgN8cr7NIiz3by8uykLUZT/V9aNBy1j/iILdt+CLfTYrcE1QHOtbIAIVQqKPi4+YnaRmQdVAJ/gkYs8qLH4UHCW</vt:lpwstr>
  </property>
  <property fmtid="{D5CDD505-2E9C-101B-9397-08002B2CF9AE}" pid="38" name="x1ye=40">
    <vt:lpwstr>v8lIP8Tx+z6hDLN2jGjZvUFpWBLGJ6c83wcg9DB0Dzi9Axhy9MxET4BDiUuvkKXzwRsN2Rr5K079hzyeopVjTZckmIktCJTyw0akJZsxjCCVICB2sf9CqMFyDe91SlksYsAnLEgUXVwugTGeFzuzEZBJ9Ff3J3XTkIi/AcgADp6+f+iRNMRzrGJ1bvALXCTI0UJCFwv8UmIIQ0A2lx1zUWb3rtBbIhtVakGWBt+DYR2caKF6G2JJDMEEpTucdQQ</vt:lpwstr>
  </property>
  <property fmtid="{D5CDD505-2E9C-101B-9397-08002B2CF9AE}" pid="39" name="x1ye=41">
    <vt:lpwstr>HI+jUoaQv20+rmdIY+xTbSO6UF90iYYOiirK+mssZ5FNuR9kQ5/AlB5t9tBWC3ye9VshKfvw+N8/Hy0bgPibKH+yWx3M+iJlLcnYolkFdaG+bBXlUk9OePZQPOYIW5yF2+SydiXf5q3mqtWs3lrsEwUn7LNA3hVrtk2N6rkpyt9wn1bcR3zKEP23vLt3oq/+rvp9gxu5xj0s5ZbaqMCaJnWEJDqoK5EywHVJdZuEwvaAB3scFO5SaHw7+Lnfj9g</vt:lpwstr>
  </property>
  <property fmtid="{D5CDD505-2E9C-101B-9397-08002B2CF9AE}" pid="40" name="x1ye=42">
    <vt:lpwstr>tIQbCxHFnfCIed2xFPf/oicfk1vPUMoXZ9Td1jpyVR/ZEjMn84NvW/XAMUWyruYIq3pNaqpeArZ83jA6Bg58tPHYEFEZ4J81HeCCZg7/OkUYmbv421kpbwtiujmFKEHQ27NVFH8/XCG+WRT0OyRgrpEQvnAc2SJlzs+5Mm0PEjIoP8WCt6AnA4VMf8RcXXdUKTbL+XeGORWPo8ONwmtqVkr748zG5NS8m+0DauBRLVjNunVoxerDnoN+GZJuW+s</vt:lpwstr>
  </property>
  <property fmtid="{D5CDD505-2E9C-101B-9397-08002B2CF9AE}" pid="41" name="x1ye=43">
    <vt:lpwstr>Ekb2+9TFjM7HBLDSydVlMaMlAQ9Vbn/g9uCveFOKqKWnRJu8rD0g7w+BLlbjebKCW8DCF+yd6s0UFN7IPxw0uKzqaKUerDcuZ8C26NFn5VSsk4DSpfa8LgsR4FkMPmtkf/Z4EF1v1L8oClyWlBRq2gkwFuvKVMPR0NMH3KgpoBm66O4Hxn3u8lpOtLR51eLGFIsm/7tLLmj2zq8JhEEnAbKJ8GfChuwcC5h3dSQ5vAOIqtO7kOzFzKGt9Df9mGK</vt:lpwstr>
  </property>
  <property fmtid="{D5CDD505-2E9C-101B-9397-08002B2CF9AE}" pid="42" name="x1ye=44">
    <vt:lpwstr>4b0ldznuuKHrdFjdaZSpUBBQNmLaOqlC+uIhz8fS+ya3zq5DgB+oos5kk2LGd4w+FqAUgUT2iec6UewqjQ8inMZg6E9fXlbI+7LuO2lWz0Sfb5yHk772orcswyWsqUkXpu3HBhd6yvnflHxq1KsnAxY2xp1ANpakp34rZToSVfXoYssHhVeDncdMRFfSliThyvmpHmr2d3bXxm4cbqJGZXlqwscmHJk9jpPRbxvHRz2ZdVORK3ZtP1RsxEHYsxG</vt:lpwstr>
  </property>
  <property fmtid="{D5CDD505-2E9C-101B-9397-08002B2CF9AE}" pid="43" name="x1ye=45">
    <vt:lpwstr>m5y0fAC3uH1b9eJHYupV/7e3rlL+bUhhDm04tcnJGM50flTU4/DXy/Bsw0wLgc1LozyVmpO/OaCeIGfiWek8ZXIbJaTYrqfkrdEvgLwAjQ3Aixv0jBadnrL77OP5tipDuY+dg+aXU+oQWh+oPwkDmHCnV1SwNozfz4x9m/FUAf4Z7GwKiV53uNvixu30C3/576dIST07lXGU4Wk3Y5CVByE5QUmH8M2Wbp3CyzYT0IPvuN24OgcPQoJEDpzHlN/</vt:lpwstr>
  </property>
  <property fmtid="{D5CDD505-2E9C-101B-9397-08002B2CF9AE}" pid="44" name="x1ye=46">
    <vt:lpwstr>sh+qeNeyoa5ncUTKlBoRJGr28QHslFZpc/cIguEo8fYiyM4dc+80NFknOQScq16GvX8I0NWU8OpluF0fOHL1vXuDHK8sjLLg5Fgmwd7+dZvuIsx/L8aeAAttkORpBkzZyPGTPOmp5MMiTsLjuppU9rzZFyRn2rtlI/qfopSLiuqlur7VtBNJVO+m6fIQcQgF+aGrhTSPIBMyxbjus96g1lQDbFfLR1dxCy4ElltFfDxArxRKMYfT6Jt+3k8Ibgb</vt:lpwstr>
  </property>
  <property fmtid="{D5CDD505-2E9C-101B-9397-08002B2CF9AE}" pid="45" name="x1ye=47">
    <vt:lpwstr>47vy2T6xOCS8Ci1otdBeNJZthVBruXrm0fuVSjY1WqauTLz3h39LA7u4m7M5MpP10Ok1YrdTrY4sF1iZ1BIeEwELdITBKevX3XJghDqIlAzTwmq8Ex3vCmMxWfffAz3GBjswVYgntS0pmHzSUlr2siJeUnF6rvbTQfp19c2re1WjWNGZnOhu5TqNkVVGdYCgnr7BKIrMXmqqqHrn4sa8vKZviie1KbK18XymmJRYwrGM58tZbMT6AovA3NhMEo8</vt:lpwstr>
  </property>
  <property fmtid="{D5CDD505-2E9C-101B-9397-08002B2CF9AE}" pid="46" name="x1ye=48">
    <vt:lpwstr>/A070PkPLj7cV9bXlcUM0lY3iOc8CrpmQeAOAqMXvw3Iog6CmgHYMRarrsD5Rx+/bDGfaPOFal33M7QC9zFVPoX6nJxC3LFOeN2Bp5YnCYbZDKGusdRgbQqRhLGlgtxlf3Hh133YD6n5Z/cziWoysx/PAgq9ayOjQ0kuUPCYywzD3kd2AO7H6zkYoL/3j30gl8nNMmiw9lIyE5nHbkzzCmyPSGXkmZ80s8jaTalk3we34vqQ6HlxqQI7PV+D6+q</vt:lpwstr>
  </property>
  <property fmtid="{D5CDD505-2E9C-101B-9397-08002B2CF9AE}" pid="47" name="x1ye=49">
    <vt:lpwstr>V+Z5BVgQ14CsBER876mh8v7766mdBIamjJN+FRpbBIUvOfeG4jzzZfdYhDLcw3j/LZ6PFJVFyZy2pop1KdvgWrveOgu86UqENQhZ4XFi4tx1NsPVpyrTcJImMoM+4pl/0lSSXZocYe/QdfcHcMvbN/UEjB733yDWeTPAWLlXTO3ZIHTJyr5mD/gyyf4pNul6jiwsi49EQ+MRerckbUk4fF4UX3ne3nPepI9BIeOC8ZTJGxQY/Kc6ln6vyuK8/2Q</vt:lpwstr>
  </property>
  <property fmtid="{D5CDD505-2E9C-101B-9397-08002B2CF9AE}" pid="48" name="x1ye=5">
    <vt:lpwstr>/vkQHVmIlWR2Kdy+008zDgDaRKENS2izXsEG5SQHqADNK3/A2M7on0e070AJWKX6G5OqFI8kEfyCRu/Fx9jFsF+sO2qtkYYNZvnvoUbTykqGjdj+TOn9Aq/mGzXY8ThOLN4iZ+VNV245teTw1WjAYvW7a2oRLt7ym80PF9LLHhFI2KStfNzPdQ7013/aBNv5EXQfecyi6vzUQOc8JNp0iaUOKVbw/7/OXhCg4+nXBm6XDEeWzGW6GDFRUuo4u2n</vt:lpwstr>
  </property>
  <property fmtid="{D5CDD505-2E9C-101B-9397-08002B2CF9AE}" pid="49" name="x1ye=50">
    <vt:lpwstr>Tg9nZYefvb9xD6WzUl+JVSDR8KcDz7DVEiFRyMLJWsitPcU3n3VKq0N060E811sGMsaKMqKesQBzGZ/cUM2kfrA9aQ+yKJncHe0leseDDtnuxUTXCpxDD7nE3pWpFsYVMa//CzEJ1KhbGPbbqqcEzFYakwntSFbzV/3u3BmXUuEUwohnqSSKPeMzExKb4zrGg4mzisEdfj1V9WT6230Pb6eHD1eIZDiMCxbkaos6ta+w8qn5IevKLJiz62tgHm+</vt:lpwstr>
  </property>
  <property fmtid="{D5CDD505-2E9C-101B-9397-08002B2CF9AE}" pid="50" name="x1ye=51">
    <vt:lpwstr>BZsH6RQAfUcWG/BpedPL3flqwWDr9usIPQ/5Fta1RQgV2VUHhLhwUEuGpxBlJ7G2NJ5MlfCQBy1wQjjV/kyRq+GVuWe8VpYkYAHqrCI+hFqfGhcVGTnZZrKF9ie1FbKOuVtHLu8KKJhYLyTYwVvQRPtz2i43Y4CQpFB4FoAMm5e2Nlf0dVdQMzyGkaoYkJeDMpAbqIl1bX+9sgO9ijN35hbm1mR1pUhKNbD4pHQZIVXNDu3Gylm9dtTR/1U0jTQ</vt:lpwstr>
  </property>
  <property fmtid="{D5CDD505-2E9C-101B-9397-08002B2CF9AE}" pid="51" name="x1ye=52">
    <vt:lpwstr>mrQog50lddCrzsPo2QsaojmhyXXUkxmZTkCTiMTrEKpFySkiLBPYstL3JsNrFfTR26vYYe/ViTb6kCzA/zib+yB6GnWbfeHVWR4mxBZXfXxNtMUFRBCiZdFFsl4vp0lgEwkPms321SWbK75QNNy73vpX2PU7wcF8nC8S4Cj/kOXjAdShNEsoychINF3Ym41hOjqH/38QLQCVj1m+WGAhA9s0Wjlg1olVKIG8ra861I0QenFDPwnUsLfvzFXKg29</vt:lpwstr>
  </property>
  <property fmtid="{D5CDD505-2E9C-101B-9397-08002B2CF9AE}" pid="52" name="x1ye=53">
    <vt:lpwstr>6Yg0HEHF7XN2IGXdld1+Yl0LG440ZFZevvf7KVOHd7lVgtpqKG20RnnR4ts94MqvXA2MqbbfLXvsJP2MnBBuQbyQ4kpdA1UeUZk6qcrRdB3Z28Oa6H/Hj33iZGp0ep4WVkAubMXEQXD30U75Rxjo1QWPAc6gJW7pP5uDM/KGLVPpuvyRc84/Ft3oDQcHCLKdMORri8Z2w0ChfTsTLcC4bx5UMGPARrhS9RFklhupyhVwqn9AuLN3nPRe8zx9wmW</vt:lpwstr>
  </property>
  <property fmtid="{D5CDD505-2E9C-101B-9397-08002B2CF9AE}" pid="53" name="x1ye=54">
    <vt:lpwstr>Q9T3v2RZuLQnQWn7+LVx59fRzUg39UmLawMmVjJkGFs0bdO/0N7T7E58JFUOcWt/McP4vDDoBu7Dp1UZbdBaAs1jAygsqqM/Nk10UuShMi3WIM5CrgTw379qTnYuY3ddKT0HOo4UEGLFf8p31I75dB0O7eA+N3gfdLFQ/8Fnd3hHi22SGCi3OcxjFKN4NbfSDGiRPRNi73gt/hdCTbhk4YIFLOdbQ2Tp/+gGGpzkAI6UpGA3SMpQRsok0b+GV6M</vt:lpwstr>
  </property>
  <property fmtid="{D5CDD505-2E9C-101B-9397-08002B2CF9AE}" pid="54" name="x1ye=55">
    <vt:lpwstr>uLi6xCIB4VvzcAyTPjQrB1cCVKr3ZVNp3q/mgmqMoy2WEeUeecoQZNWmfGUAEiiKAido1zGxga1blIKcRidndWmIZnZOSWVFLP9FnMXlekP5eoveH7F2jBckrNu2A+cJv1gPMZp40+2V1JnmEl/bqVYaHCiP401ONtr44BqbLWZvxM/DXltnZehznjwybchQbZEpflotKMmzLP1HL5vALPC+iuiREtVJe2PxvE/fDz0zvjUTW/LSqVEyj6cXJes</vt:lpwstr>
  </property>
  <property fmtid="{D5CDD505-2E9C-101B-9397-08002B2CF9AE}" pid="55" name="x1ye=56">
    <vt:lpwstr>gum6NYuWyFJbh03pIJ3YkMG+ihJwK9tk3uHjVyqzrq+mMOueb1g7V+pMG4Sy/H64Nv426E+35enm321fV87GR8+FDaaC5EZODmTJnmOh8O2KsEgukhncchDYZJhytgfQjDLXKPtQ3IRJKDE6eTlT1NlrflIdn/w58/RwmTDGV0W4c+JQvw8wvgLFea7PMPa590iILUFG59uGOzZFwApWW1Vc/O4l3q3fzatIhYS3vqo9ae5TuNPMmRE9jSfQHle</vt:lpwstr>
  </property>
  <property fmtid="{D5CDD505-2E9C-101B-9397-08002B2CF9AE}" pid="56" name="x1ye=57">
    <vt:lpwstr>qLlzN9y5qB5kR9PshgeaGt5vpuXbDnGjAk4ugCgTZdup+YXQMKtaHvbwkG8yzTvjdDwUTcvLnPnlSIpyA4n2Q6iC4EwQ+zE72wxcO/16LNEzst+uhSnRhVW5PIHP3Hy+8AiBJpvLFWBsnAUFz+30gTnfUKMGY5qH2FFkW0ClRW/GMA5ehA5ccFz6ehS90mPPMP1Oq8oX1RT4Ne0TsDHbnpTzROezNxpNI9nW332ntgdX6lMMVoJPNVoiRl0xUVD</vt:lpwstr>
  </property>
  <property fmtid="{D5CDD505-2E9C-101B-9397-08002B2CF9AE}" pid="57" name="x1ye=58">
    <vt:lpwstr>B1xUmK49tHJJ0DXsA1UlhEKCJUHcdYQvEdhQ4wnNjpHF+oO87t9D2zMf3hLNomuRwnwPlIbz/6ti4Ji6l4anXq/QgKHJ9Q09PPD7VPinfh9E2mB3ljPq4Y4ZtSLyoR3BjWEFGM9Sbc5qbHogGjTa6y38Iyrxultpz8RCwhsBHjyQu9Yf5ZvISee/YDFgQLD7GBq33Vm0OolDYuZKEkNtyzlSfur9zC2BsTTkHXRWCpet9EBaGjCm6g+KTTT/E9P</vt:lpwstr>
  </property>
  <property fmtid="{D5CDD505-2E9C-101B-9397-08002B2CF9AE}" pid="58" name="x1ye=59">
    <vt:lpwstr>KMwcRdi51Nryab9PtWufikWamdUDWIKKSkGzSsF2wQtQX4zevLgnLiNmEDniTABAoKgb3DqdA0zf+hTE4w3YL9B+L5DWFXkbtKqP8NAWDvQO1b1xJYrXWqXxKlgcVfiWUT79Zhs5l84bXrDsRsPGd1q0P8/48hV5NhUtqMaJJqxQ0ieKDTvqij59u8N8b2GhK8sP+zofoV8Wd/G5R0bdh8puH2yLO1qjGw5zE2cAADBFnkgdxg0CbmyJELXBnxg</vt:lpwstr>
  </property>
  <property fmtid="{D5CDD505-2E9C-101B-9397-08002B2CF9AE}" pid="59" name="x1ye=6">
    <vt:lpwstr>qVvq/KCo+WWrTJGdrEmEG4z1k+HK0fqCdjZQ/OEluHW8T8U0ssn6/Q6XKJ6ykv797Xw/bBohxn8fvZBg+F7rhMhFyR2kTDMuzQ3L2xNq373LyL6kXlUmVKaSR7bgSnoJ7SZ37v39QyZnaqjeOgukzlFQI2Ij7Okmex8vHaetAITdy3Dcg1NZkPV8ZMf/A5npB03UJ5IJYjkw7qQdUnkelGFsCnWdPZwy0tvn1UCBX9s6yhuGu/PkteyExF0ieKy</vt:lpwstr>
  </property>
  <property fmtid="{D5CDD505-2E9C-101B-9397-08002B2CF9AE}" pid="60" name="x1ye=60">
    <vt:lpwstr>jZj/P86CrhHDA8XGpPNqqmpiUbQO55p2ijhdY+f3JVjU111GHdsPDU45pbh0068p64yImMygsxTtfh7LddcM9l4Fl6H0gv4CqrEj6e0xtfMJ1GOqmQe6dvFJvJ49Cb6U00Zt6xowK2aXKcvrJqNiOYLpfIQfb0DTThif7QU+DukdGDTpj+/l1II0bpcqmLyJoDfYF2iNyp2xwoY8C9FqRzw72xZyTyRyusMIsFrDEp4bDPzFPhDu58ZT0R6k4dC</vt:lpwstr>
  </property>
  <property fmtid="{D5CDD505-2E9C-101B-9397-08002B2CF9AE}" pid="61" name="x1ye=61">
    <vt:lpwstr>ahFSq2de0HryC+E9OeQS1gme7RsZ5oQet4UQA0uu9RcYD6lmba18dq0RtukB+I9yQ5LhvF5G31vczvHP86qbul57F+Du00hmMmuPGQZsEa1oYkCE0qjF4a6KEYezCJ7vwpAFGiNADB0z9ALTqZjXgCjaNLpxUOPejnDEs62S9cTf9PmLM0OJzYNQ2ZPCneVhtiylq7tOZsy2hLkcC6QAWCY1Ej7ydL5gzQlDt3GpGse+X+UVaRoFSuqPk1SF1yt</vt:lpwstr>
  </property>
  <property fmtid="{D5CDD505-2E9C-101B-9397-08002B2CF9AE}" pid="62" name="x1ye=62">
    <vt:lpwstr>bUS91xw5EFsVjptOTS3Qg1mO6gx9q1IIesFfWCVAcJ/3Zqs2yp/tOt+KNBxKsJjl31KaLNL0+0sUmYXs0ms9a3sJgIBV+1nyfXZcKGa1CY6th8lzNOdrCfeSYDv9VnLwlVheCTXKOlB/DHVdm7Rm2ArUanDvnD9oJjF0UVBbhxT6o5pQJsh5NNpi/a7J+c5Zyuag53h9VRQMXDlce5zX0R7XiGYkUlpLyo6NE3KOvx8uZv51Bqpg11zeM4zVK4e</vt:lpwstr>
  </property>
  <property fmtid="{D5CDD505-2E9C-101B-9397-08002B2CF9AE}" pid="63" name="x1ye=63">
    <vt:lpwstr>XCzdMe4z942+f/ZoLFrF1F+mY6Aj+MZ6VX4ztyvClcu6ethFAzE1Wtq5zsiCj4hSI6GHQrNat6FCWHw4UmUdLK95zsWTZj0CJ0NozCFrt3BjzBXw0lEcM8PvLwkd9R3dgi6kYfy5T66lwzSTz1l3yQFqFzfInFLceOxEaqh3aBCvAStSWrTeCBlermtlqundZ6zl0tDoLI1Be73m8fqk4hMtpbWdqAKxDX4uXSwMc49rMwNJ29R/H2hi5DMHAQz</vt:lpwstr>
  </property>
  <property fmtid="{D5CDD505-2E9C-101B-9397-08002B2CF9AE}" pid="64" name="x1ye=64">
    <vt:lpwstr>qCoopVLVwiWeaMIYxKJybFNbyx/Q8GMUVMkMzg9jWCCXiSPBeCu6GYxKpOuQ6BmApBg9fOQj8zpr9LS0EfPc2W8SisYB7V6JH5eS7FWuESJzr6ZI1MivJPnd0iFZ2MSDQ7qXUY2oEZKqnIym+n1hSZ89fOBa28DF+5tZEE0rvSRcr9jOP+z/nwWLaCYcaxOM0iY0R/kYnDxw23caPB79hmKNfD74uMhKJLcjs3LUWQAK1cuKJndSgL6Mcul6M4Q</vt:lpwstr>
  </property>
  <property fmtid="{D5CDD505-2E9C-101B-9397-08002B2CF9AE}" pid="65" name="x1ye=65">
    <vt:lpwstr>oLZD5K1nviZC4mfLxUFQzSXhnWHrh3Z2UofClWjvPDB5aVw8phR49qhWvpj9jJF+2+CXSqdCVnR19ZoOsoEw+ZnSxpc9TdNRMcuXHWMlTGtl62nJEVvYdgRUBIQvSzBoZ1NemCGzLpfMxsa1LNKBLzfimGLF/fTWzpXSjBTzrn0sfYTo7jd9z5Zp4W8D1HMaKsKcXlaG3s19SQhnBxXx+cx60IYVyRaOGO5yfqlcANmfFXWcNhwkdIRJF1d3DGv</vt:lpwstr>
  </property>
  <property fmtid="{D5CDD505-2E9C-101B-9397-08002B2CF9AE}" pid="66" name="x1ye=66">
    <vt:lpwstr>b+mU2wlbWOtBt5TkA1+hDJ+hs44e1q3/Poo2zsRgypcU7HdSA1b1j0s4iijeSW06qVbYqx04yKiFLvWuvj5Cax2k2JTPpeIfrAfbuUbs80FPcwS51M2Fg9eE0GMgIlT7LY4+mWmao/bOhdIovHib7nH/8VKZXhT1jsafQ89nSmrCzJWeN46IOQTRXKaq9fw3ByFFAt57q0dm44usKDIM7Q9umQReqvYrPIkhAIouCBWDQuS9zd2eFuDY2dfpgLQ</vt:lpwstr>
  </property>
  <property fmtid="{D5CDD505-2E9C-101B-9397-08002B2CF9AE}" pid="67" name="x1ye=67">
    <vt:lpwstr>BWV+TPiPQpNo+4zFVvzsX8ROVl89k34wI7PZEbg5NI6YMpiyARTsWtNft2DnZts5nlff69FnDfU2ROvgGM55mwvNBiA4ZhGRoQh23iZ4i8l5RGUXne1Sn19Mvs4l1O3kWZGJmgwFCi1lf9tzxq8rfC7GY/Qd6p1qlpz9DTY30dkWrZ2fa5ynOikhrFq0QmhQt74I0e42XkybCqfFrzdF96i6dP44f2ODPst67kKTW05g50bSvQc4ga42k2I4H/r</vt:lpwstr>
  </property>
  <property fmtid="{D5CDD505-2E9C-101B-9397-08002B2CF9AE}" pid="68" name="x1ye=68">
    <vt:lpwstr>QPP5vfTWolft3SiGsD2d5Dgw6oULaDy2OrYchZOiqzZAaJ/ek8OJjLmUoI4aJpfPZ2zh9X7DizuUHcvn/UdI+72vv52RyISF3JqCDF62Khxqz4HLn7Zdv1vdIM7Ee9ikN74RU55afHBhhXFzC0+TmIYVAwaWACcWcPd0xDtUzhuZOYLLD00jakKj/2wG0ogyPj970qzv/LKuKiP9PSWg7gnVxH8dN8AhGHKfLeGUbsqr53msNtt5iSWO5pPaoEr</vt:lpwstr>
  </property>
  <property fmtid="{D5CDD505-2E9C-101B-9397-08002B2CF9AE}" pid="69" name="x1ye=69">
    <vt:lpwstr>tjOy8UeQTuAVXuDOU3a6bdOIhNYI15Sbl2jzIxfFoFCm9ywDKgyto7XZnyGXGaPx2spWcUjCo4i7pa/NAv+/HREc8q29s5/O3MeeeoCMNBOmttd1p40gFu1PkXGL5R6s6yprFm4q89rZcg4LBpzwxiz4HGc8ohL7Im5ggQv1YMjqaLZkTzyiJXU7ekdhe9sdFJotx47ycFSzbywIlWt+adRnDGGAJWW7E4aOSA0NxL3b259YeUDevbAMAhy2kUw</vt:lpwstr>
  </property>
  <property fmtid="{D5CDD505-2E9C-101B-9397-08002B2CF9AE}" pid="70" name="x1ye=7">
    <vt:lpwstr>UyhGsb3bw8iptE5drObVv0HmxrcPaMWzKf/4Q+t4Lpty1wQvdYGFATKa4blWDJJXtLDEeGfBz1EHIPJsVJWzwKPr6iCBeguUzbGqqhXabsN7yX+5HbYzTnhTxsAIfPzj83G0oH6Ut8wUStyRSymWqOYOoJztKl1BFEvZyN9zM0jripq5+yRUXk40OYrUtJt5jJEuuH6UYNrnQE+sI9ygv1urmot7BPzDOqyrR/9uyGDvBV4wHr6OR2ZiTjTQ8Dv</vt:lpwstr>
  </property>
  <property fmtid="{D5CDD505-2E9C-101B-9397-08002B2CF9AE}" pid="71" name="x1ye=70">
    <vt:lpwstr>YlbkD8KOuUl6JwgbxpR7frBvBuHpXAA2xWWt/jY01vaMQ4M3/DLgS4aPiEySPGSBgDZAqRejzgO2ETlY/IjfCTFnLuRzDRiCb/Ge5QK8A7GxvZcpfZ6k4oQnasP9kehEYVfFDnfuPLEvIZYpWY15UgVjGJKX7M4enrfmbQGoQ9jlvoMr62iRIpsU6dlEvt8dwekI2N8kpi0RFF9X/RwnCDhQpPXYYysX0MzvY++vn9+aIGH1pCYmF0dYDxIH1dx</vt:lpwstr>
  </property>
  <property fmtid="{D5CDD505-2E9C-101B-9397-08002B2CF9AE}" pid="72" name="x1ye=71">
    <vt:lpwstr>bPJ9sP9PdlgkGfpFtgfXhqB8PzMRIFHDmuWIEijCe/vO1h2j+bp0vrF5zEJPDGlga+cF5fRsu94GHJKdUei+rTF6VtTqjIXLY03SH+HxNLDPH48n2UsaD0dGu3sYP6xt29Bq1DxuLYQYHCDyhEvz9+2dLK7j4iPiDvJ9UivaVYOXvQbxkEY5Lao/dWPPGd+QBAKt2GVnqIf1RAd9kh6Ww4g6XbjilTq2+/STQ2gdDJA1kerF4bJ8Y72CrtKr+ai</vt:lpwstr>
  </property>
  <property fmtid="{D5CDD505-2E9C-101B-9397-08002B2CF9AE}" pid="73" name="x1ye=72">
    <vt:lpwstr>RsSWaL3FHdFSeqH9NnnOcVTSeLTrJ+Dqhfb4G+7fJqpKJDemdvV8CPChibnx7nz17ynmwLL/Ng3LG+y7bAhZauVeQV6vCuotTyNDwoyA7s8BhzaGPtp8fPZAwIYjf37f9A1duZJv+vboEj4yhPrWAHn/Wm/ipc17NKiFKWtgVFoTFTiWRybWdgZj5EhItXHc8kt+ah0lcjHZOYcGEOsH9ZSLF9xskDmNUoVf6t8FgeSCrivUPUVO0+Ya3teabD8</vt:lpwstr>
  </property>
  <property fmtid="{D5CDD505-2E9C-101B-9397-08002B2CF9AE}" pid="74" name="x1ye=73">
    <vt:lpwstr>LXIar+lt/kOhWaPsT+ftl+LLEpm4hliLEiZ9VakLH00ErqQDYtil1ZOUBmmZbT47jzhHFaYhmomKDz46Wagp4RU9xLMGF+F2EMVzvp6AJoaLsZSQzWGiVLZVWQMnIAkXTCac4p0FjzUnRx5fiarT2Gi3YFb2Y1Utz8HE/rQa+eqo8IxJiinWQFcuSKiKkzDIbkOqRNcAM+7+fWWSq8AGoiSe0oBnaFXM09uk4VfCvAdykRYcM4ciniYJiZBLCS+</vt:lpwstr>
  </property>
  <property fmtid="{D5CDD505-2E9C-101B-9397-08002B2CF9AE}" pid="75" name="x1ye=74">
    <vt:lpwstr>HldG+O9fGOCcP8nbk9Fp/42PnsPba6GSGGdiHtlbRo0xr2q8ngsEbXdDl+McvfahBoknuWJQKdXwIWmpk7diZi5eZ+3LAqFvbuzZ7l92CJkN9YwstkBu+uQUFWPmdgizELfGyF6PzPuQ5pUrdJ88lGfkt1zvx4j9HMtmt8vjOt0SK4hI1dEFzs1ONWFSxYNaT9ObuLMpgJORTC8IxJKzprbv6v5Lu/emQIiWDQSvPXzmaoO9JJOBggOHaKEJHUn</vt:lpwstr>
  </property>
  <property fmtid="{D5CDD505-2E9C-101B-9397-08002B2CF9AE}" pid="76" name="x1ye=75">
    <vt:lpwstr>nnOIFn0z1m1pFJAApjr/B1efpMv8WZ++BwmPzGVcyQBQB94NoZvBVKE3CVCfwn0WusS6xv6CSjMKrVOdk5Z2W/HRq9QactFq8/Iru3872kLbAPfg4c/4U+lpXD1MKfvNH2BZFOzgKkY75wMMDn3vaPBgA/1RIZKYZYYvFs8anVcfiUjxtIp2YveDbEEX1ohYmItALRP6IhWekTkvziWvjMDynmavm97s1mFqWMBd5pCNjoWfhIM/pkqZkP68e1M</vt:lpwstr>
  </property>
  <property fmtid="{D5CDD505-2E9C-101B-9397-08002B2CF9AE}" pid="77" name="x1ye=76">
    <vt:lpwstr>Ibo/ZOJ6JW7p8RQT4pql2ePg+7MNpk/wBmmRoraVhSvBkf4Fz6p0bGtQxGnkEt6ln5k4DbreJweyf2vaDgomOSD45azPhSsw1NcuHSVnyoBF133FtgWE0vG7MahGYRG+NFwcR1VRLuLC2FQQK6yMToGxqvSlP3smNtrG233z5ByoWXAyGISecRiRsCADG5O/0MrlYNkirxivPiSznjxgl6fpOTFDJNdpDLfaF2Onpmep01Eq/VYjNQZ1vGKXoP3</vt:lpwstr>
  </property>
  <property fmtid="{D5CDD505-2E9C-101B-9397-08002B2CF9AE}" pid="78" name="x1ye=77">
    <vt:lpwstr>LZakZXsW9Vh2Sd36nJmGrzftCaCOauDdra3AJYSLaypntSmiUvrOJGX6UZ8cuR+P+G5B6Ox9pV70aRyfIZdjIpkw7UCNFL5hX8CWyKubr/bLraoeAXLhy3r0+bZMMqj3W5IBgxV4IRImGKrY5BZgEoae+cMe77JEWvXxWZqewVBp2m26kyp1LwYeaQPx49l1hanHCuwyC5mG84SJzxhFn6D8jjBYxSkzmL2xnLkxpw0ZbN9mRJQcrnn6/ieb2a5</vt:lpwstr>
  </property>
  <property fmtid="{D5CDD505-2E9C-101B-9397-08002B2CF9AE}" pid="79" name="x1ye=78">
    <vt:lpwstr>lou2dENYXbyVAKv6Aa3lRJFrcyfhoMZ/T8ZrRw+R9L1Z6MJooalzxG93HSAoqYt1nJJ5qxr0MLDrG841A5vN0sLdp7fOF/n2AaIIyLR20gZVVjwctaXh1XftZ1tI0D8mbf16P+YpxjeZMQjOpbTsGictbS3nqMC0rTe5n2UXx5EVygknTv92gsF7BG2zUbJMr5WGjJGwNzyww2DHKgwLbhnUl5KjW7wAU9+8UyxcUPiWVVbS9lMHf1zbK/yyzMO</vt:lpwstr>
  </property>
  <property fmtid="{D5CDD505-2E9C-101B-9397-08002B2CF9AE}" pid="80" name="x1ye=79">
    <vt:lpwstr>DMlmPIcWbuRPnKt3wphVPsuU/UdQ3fn3wcM1H2q7lfV9Z+76SkR+sl2n2A0qkdaQGOaJy3D+iip2h9r2iG3KWNfgAO6s9DrlbUwtIFdbyvrzfziCd+D2xTArxeSklygzzrdkAzO1y/vu1+Lt6QxhhbypFmi+cMoe09M2HcmiqYEP4ejCFakqSMJ+F8Dguwu8nTyB5LFGBQD2AImSP8YrhUSYw2AkQm9UCgCw7dD5DLKro9UkkQe5KOSg6+hyOAV</vt:lpwstr>
  </property>
  <property fmtid="{D5CDD505-2E9C-101B-9397-08002B2CF9AE}" pid="81" name="x1ye=8">
    <vt:lpwstr>nWA/b2lBtlymNWm1n7NlX2VLCnHELuvXeUM15KsuIZng5QZV6N0zEGEVL6N/WM5iwkfBxEQvCIStpaYeaGGFhvDgVsCoXRqVhgM+BYnbd+MHooOnVnI6G8z6QoYwmrr9rKp6/1V2LuPPYByrn4JtpGm95xnZwHhVwm73iCPLOgKKMk7oxpeQLBLmgJK2NkK3zzfFD4oQobRJAS5c0qRboG6zcNft3yRL7ZwLIkGeIbT2zM7X8Dx5izJUvGr96sv</vt:lpwstr>
  </property>
  <property fmtid="{D5CDD505-2E9C-101B-9397-08002B2CF9AE}" pid="82" name="x1ye=80">
    <vt:lpwstr>Mfm45iSNRf58TIIsXl7s4SVoMJoJiKqYAvHbB5O93Xc+ygb28n4QGeBTjs6bFfFjDPuXxStJU6LcdEXiwM9uu61vQcbskcGVREs+3MxIiotzPuaWYWTiRx2bYMqu7y6jeU+WvK6HhcB8E7KL7RFeN3H016uadnSPNQUXu9hQuxzZPGoMt3TErFKoljDRSvboBE5+fgG99Hhxh7wVoFtllkwrRJeaalfd36hX5E5BIWURQ6L2i50Jq/fiTJ4kqhU</vt:lpwstr>
  </property>
  <property fmtid="{D5CDD505-2E9C-101B-9397-08002B2CF9AE}" pid="83" name="x1ye=81">
    <vt:lpwstr>HFOh6tSf7uDOWkw85a3IqKEbvOEiCcfqQI2atNnvmumlxHb/2sgSpxx7mfXUPaZDjkzB8ejHx1IMGjcpcRRFqzhbqWnVV3ooHVhwje7fkmwDR08uJ813IRLUkxdEIL/mG6pd0cevjlNl1n/2shZE9YJnZ675Z1Vcxb7QH8nAcIB+yX7EBGdh9XeuOIyLgtxPmdMXAsigKY0FZzKI5kjY8uMl03Ag4yHzvD2eMAjwgUsMFI8Chb2j295y5cfTLmM</vt:lpwstr>
  </property>
  <property fmtid="{D5CDD505-2E9C-101B-9397-08002B2CF9AE}" pid="84" name="x1ye=82">
    <vt:lpwstr>IYHcjdzTylp6ZBGTS8sO3zJJewi9FkHR8kYi3GKOymb13OPV8/T+SOnjhQVYokvevLJHhfxEqQr1zgUMHCIcRfNahFNxjkkYY4ppWCDGFFnXIoUZe4/w1m/fC+EKe7p998XusIIFS6zBcw8VsU9YYLPQyVz1tffQEhJbY6aAIGG8gZVIR6rvC72vbxpNwxvwJVscSD7XsOabJs4MtobmzBDNq8bCWRC6z9XPbvXOorQhGuGyB/gH3S+NZlysImk</vt:lpwstr>
  </property>
  <property fmtid="{D5CDD505-2E9C-101B-9397-08002B2CF9AE}" pid="85" name="x1ye=83">
    <vt:lpwstr>Ld9DPvXbopA8CX2cV0mNgZWywvlDCHtKSkOdX0NgPx9hwR2+LTzd+mwpC6fDGlPhOQdImh4a54LiqjtMZBI2RKaIk3RB87pUwwKo40Hu+ogD8FZN8YhgqfrLFoj19zF9J0UUuVEl67YiPPTXNCOB7dEfDSCeAGzTs98U0YIucHjyb2zXMDgavUaH765slDNmY/0HHOZY2eVkFnZGqp4lWf6Hkj78b0gZK599ltWmsVz5lRi7sBkexLUyzxR2JXb</vt:lpwstr>
  </property>
  <property fmtid="{D5CDD505-2E9C-101B-9397-08002B2CF9AE}" pid="86" name="x1ye=84">
    <vt:lpwstr>a+eueGwJT8heH5C0s5+WeDEPLt4Sj5KgdwgG4SxE/P+TF/KIqg7qD6F0TQ2txvoCIQ7153Fl3DUL/7eDQIXwYfy8Pnqvs8CgwzwSo6siHIPv9C8w1WCnr7NmaSlRbR9V7EPWM/NoD3wOVlO2xaakKhK0FdpU/DBKjRYB8Ipc7AjR1DUa+DOHGGqCz93G1GugER/2XH//7HKUQQx33e3g+UBskaRslh+tJBKK9KW/RHRgkGfkHhYHvgthQfXEYSY</vt:lpwstr>
  </property>
  <property fmtid="{D5CDD505-2E9C-101B-9397-08002B2CF9AE}" pid="87" name="x1ye=85">
    <vt:lpwstr>Qtf45jlcm0drOkehDfd54KS/yDVwBDL3xtsJ71s+IiA8DIRIKWZsMqJaPVhtINv6SeXjK7aWZkFrLvoW40+PqgCjUSSbDCwg+uEsRHeACYjrU1ZF7/WfTB04BDB8/8E3Q1p5JzuPmNf8zGZCWumESYujeGOQWyq5Z8bZwiziYY/YuZZbuaoyzTsT/H+XxWCqX+5Zu9kRFnI8UM7ODGdEi11IkHHYJLx+c9oAzBxE+zdfGc7HrHeMKTtmOF2DsPl</vt:lpwstr>
  </property>
  <property fmtid="{D5CDD505-2E9C-101B-9397-08002B2CF9AE}" pid="88" name="x1ye=86">
    <vt:lpwstr>BGHed5+1os179xJERIbZVuinUFIpJJLiSbb59yxiC7tzOoL3LFRRcvrsSj+4LM2Ocro00tsPYz9akVPy+/Yy8DnXZVatM85XTIvfmzkNwN90cFgzGCXy/sUCEyoqT0USO6N+kiiCBEa6u7PGuNFQTNAoXhuKgPsOr0cv7DqCW4IGTSDo26A4sitjaqzXOrMXda8qfANyVxmJzhExRoY/goEgsGbzp40pJhV/tc+GrnX9J3/DmBr6tQNuitZmaaI</vt:lpwstr>
  </property>
  <property fmtid="{D5CDD505-2E9C-101B-9397-08002B2CF9AE}" pid="89" name="x1ye=87">
    <vt:lpwstr>qBaaNJW9zvV3Fq3H69MBFaZoumOsGtqKHWwtltl23cpRvv7faTrpdguHq4MpXCVvqyKunog05emMw15OqUf57THeqqFdVZAVQPKsmIxNWvq70o03Y17Zk2+zbemZYPDM3S+WXEOoQXLolvOO3jwrxd9+aQ0mkb6tm9ZDP7KcazP99Bt+qbZt4yFB6QwBAUh9rSFhK8DS2ymna/J8rlar6Km2uY2PjDC09qx+wNnnRDDFF52GDkOPKk80V1pqfYM</vt:lpwstr>
  </property>
  <property fmtid="{D5CDD505-2E9C-101B-9397-08002B2CF9AE}" pid="90" name="x1ye=88">
    <vt:lpwstr>7GDg+hmm3T0THk+P8TI7UM7uK+/ieh7a2B5TEBjuZtvTCqc15eh8AaXt18qdSsBfvgKjHWPe8ta04za2Q2iqvUqAVx60tsuG7ivt4+YllzYE6rAMuLz3TB9NuckHI6UXvK0bAHmqdbFE0paX8zhIV7Th1PTgJesQeFySX8NygyVX17/Pd74fDqXUkuk+/jdmi6MYNFyOkWoQIjy/FYKD7e2TV5zcVdadpsQkxbnHruQ3QQFipJQilX12erX4l+I</vt:lpwstr>
  </property>
  <property fmtid="{D5CDD505-2E9C-101B-9397-08002B2CF9AE}" pid="91" name="x1ye=89">
    <vt:lpwstr>01gCnET5ZjIwyUeAmn4WWps7uGUTRhoQ+a81SkFAokcIlmuEAf4A/h/RLIDU5Dv8dLUNXgR6u7GY9TJ/5rhFtGfmZ5VD+HGVcnk2wNpRlDtmJkcJYCuMlhu2WK6mBJSjLVZrdaayfCId5lJTn3HIh1Ep36di6vxBaGzbZaXjbbC/NdMQKwc7mvCcD0NTPcnTQ25ZDLbSdGOCKfZYcXXiXXJVNnDHxdPeV4Y6cWV8x/aQRnvjMSLQK7Jzq8xCYEs</vt:lpwstr>
  </property>
  <property fmtid="{D5CDD505-2E9C-101B-9397-08002B2CF9AE}" pid="92" name="x1ye=9">
    <vt:lpwstr>ILP5DkMWs7ACcqSVwluE2cuvN2D9lGmAw9v1omXbE+ZW/CmaARy0VtNu7HErf5oc9q0db5OMvX2XKHbxQxT6m+YFwgDHAnJZJ8Ip59194U812ko7yutl8tut6wEpT4N2Kh5xesKPExLkZ/Z8+AZChiwNux/SMdrL4Asxvq2ZZ3rzfB/16xFgS866HHwz9HE2YGLnJGTUy7hm0k1LTVG64nbTijxPJTSxqWdviwJsfGBFW0CAhRlne7t9edwjUMy</vt:lpwstr>
  </property>
  <property fmtid="{D5CDD505-2E9C-101B-9397-08002B2CF9AE}" pid="93" name="x1ye=90">
    <vt:lpwstr>7Xo0wHwMvLZnfojISASs5mPXDrcHXmUHMWW4UMrdyfwFPuNPbJBgr5nyWR34W7Q6kUE1XYvuUUgXQnuLmmGq5bmomZA8CR42FDf2lwIZFD7FLWu/vFvtsmGjlfOFMdswdQ2XCWraNa2uimEEOuNaG825hEjCNnXkqW6bxkIKkNyIBNssOsNkgnqgat1G3PqnzgeeOBlfR3BD0TM6A43nw+EL/rFjtntclQ09fIhCqJI86YX/h+yPOusPKaAm/7L</vt:lpwstr>
  </property>
  <property fmtid="{D5CDD505-2E9C-101B-9397-08002B2CF9AE}" pid="94" name="x1ye=91">
    <vt:lpwstr>aayzZF4QCZ6XmW5qIGWmDvFaS8n91LQY89bzE0cuZ34qfG4bs62eKUoj2bnQzIFDryHPCjdUQohxrlVNRGfUtnispsyKJEoBt4+76CkT0gB9MlOVugzoT6bbJ+aj/Z1Asy9rZLTcrTZsQfazHzSY7r4W0dQjUylaCDTT76YOzc+3yfrNt7HQpZT6kISTEi/mC+3atzEeLf0kY9yjZYbAkpUDo4ShsdpPU99gL3MR8EC9/dxynUbFHaCMeuc/Dmt</vt:lpwstr>
  </property>
  <property fmtid="{D5CDD505-2E9C-101B-9397-08002B2CF9AE}" pid="95" name="x1ye=92">
    <vt:lpwstr>8Bs8+IdmxdptJGOtP9Ppz8IfUsguZf02roTiKse7qWKlIMj4tqgM9gDW2qvwNfJkzWVfRb6MwIuoYwzwaFrdYtU3D9DWT41nFfbRJ+2oluQ18/flp976XsAy2mcdx65PBGudN1VrDunyyKxO2vQup34xrZemE28iuuHgS2u+groR2txgnmSM36u2IKY6UsCa1kOqXpLMerEcteP55bHQlL1SwwrFttqwg6kaN29YZDVHy/s6tz5dlEz4LG9LGRi</vt:lpwstr>
  </property>
  <property fmtid="{D5CDD505-2E9C-101B-9397-08002B2CF9AE}" pid="96" name="x1ye=93">
    <vt:lpwstr>l7TA3q04eOi4Ol756JA/cT2IB9HgqIV+7a4zRwjAQvNkoDRoReBaS33JZhLQQzgGlux+do8wWIYmnfqii8sO0jVm8mVKwCitzh8AzmEyWIvHLXU9gXbqWQIA9jQ42JLg2ffJciOpR3v1tEO7GijsI64NF0JXULAoILxRBYZ3UqHBncjQf0hpO3too7CI64K2tBrnzd8iKjis88aAleZjb3t4s5bHMYqm7LCp4jIP1R4ajTivCBvUScyT3IfyMiE</vt:lpwstr>
  </property>
  <property fmtid="{D5CDD505-2E9C-101B-9397-08002B2CF9AE}" pid="97" name="x1ye=94">
    <vt:lpwstr>KLsm4mUYbqe31P8dmhWgoMKh8NDtroJiJ6y75sE5Rqrm+GKtyUZtcZmEF1Z8DgphvghaCFRQnKRfMlvxB07RxvFbo+UYm79coITMI6ipHrUxJk2Fl8fmCpE12muIAQ9JU7ynnURVARQ5jQ94dWc127dOZX1WudtUMrn19uZZEfDff97VewQrAg9gW7VSuBgp59/HNQZnTFLYQ7LnkXHx17DWUyT77hrAtVC5jXZAWopmOy6RO3O6WxeKT/KBfO5</vt:lpwstr>
  </property>
  <property fmtid="{D5CDD505-2E9C-101B-9397-08002B2CF9AE}" pid="98" name="x1ye=95">
    <vt:lpwstr>2avsoH+IgW6NfhSgGkABUwDKhNF8WFXawjqqQy3rNJJkpOXnXJr3zj6MASTcIT5i4ITxnSS4q5y11RmJj5iCDsZfv3QTTeMj3hlPgh5D2Xt04JbtY6OiYgB2mPwH+mkp4ADJ/xbjK53gjkL4zSfHpTqXpKfN47mfky8mCXl7FzXhb691bZ2+5kcKjkI6KJ4PF10B45RPfCwAez8gnxgCpaT77xBOd+x5nK+j/ORsZBeZDlpFbHI7qS1yn/pJorL</vt:lpwstr>
  </property>
  <property fmtid="{D5CDD505-2E9C-101B-9397-08002B2CF9AE}" pid="99" name="x1ye=96">
    <vt:lpwstr>8tNxoheacLlMYZTms294sz0Ymj2fnreDA1Rwk/ZrXtXf4kFyfnqCEMsKt9r/FSdPpp+w/83kH1JF9P7gXgAA</vt:lpwstr>
  </property>
  <property fmtid="{D5CDD505-2E9C-101B-9397-08002B2CF9AE}" pid="100" name="KSOProductBuildVer">
    <vt:lpwstr>1033-12.2.0.23155</vt:lpwstr>
  </property>
  <property fmtid="{D5CDD505-2E9C-101B-9397-08002B2CF9AE}" pid="101" name="ICV">
    <vt:lpwstr>24924899156D4EA39B61EAFAF7711CE1_12</vt:lpwstr>
  </property>
</Properties>
</file>