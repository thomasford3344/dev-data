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3E646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5A872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DC2A3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44768360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D9EE46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60F5141D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56D89A4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5415EA5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0490F12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777242B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04E4290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A9E50B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84D58A6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07D1D52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574733D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120E5C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61A9BD5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0FDCF5A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2DA8B11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422454DF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694D93D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B29FBFE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99CC6D0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18BF9EA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1FF009BB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338BA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59D4A9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3E9EF4E5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4E7156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5B4826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5AC78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511ECF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7F196F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78D10DDA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3E70304C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053510B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243831B3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140E8076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0C31CBF5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0CE972A2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7CE51649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3DC317DA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12144A6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DE295F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F00C4B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3D136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3127BFF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6F789D9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AE2C437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0DE33D5F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6751677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556D2593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0951AEF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0E8D34C4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0E3242F5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EE9981F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5B3A63F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95BB9E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4C2A30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07CD71BD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5E852627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AE33D8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284879A0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0FEECBE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034226B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4989A782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3BF810E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2CC81EA9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5F3CE99B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6BF5FAB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4F2C7282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0FC6BA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FC5A4E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4CA027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7E31B4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85CB7F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15DA1DA2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0BB2B1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4752D85A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4E754518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1A78EB5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C8701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6CFAFE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E73B40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DD620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F494F8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54DF50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BF328B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2B8A18D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BFC55C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2551F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7149EC6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4C16110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F53829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6F7BCC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6531E9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E74F5D8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0788C11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26647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7DDC8D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891FE9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5AC17E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2FA52F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2A6E91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46B7C39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Python RESTful API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FFB731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6F2E30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BA9AB6C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50DC11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B39B0EF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450B26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9C9AD2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851A172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Azure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CA3B8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844176D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4610307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A2FDFA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345F95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9BEF51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2FD1EA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362CD5E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7E1752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5A870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FB0269F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FBB603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9CAC82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4B3972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DE7DD3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70802DA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I/CD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FE5701F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D249D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90704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02C61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2C55B9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2516C6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5CC6EE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8E4ADE4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IaC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801B9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96DB5CC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57AA54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081DBC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18A0DF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ACB817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21E81E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63D369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Agile/Scrum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velop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0E22B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F6E712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15401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7CE521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4C301A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7645D9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4CBDC0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A175447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672EF9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A97341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8" name="Picture 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Picture 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2CFF02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B78D2E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3EF948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F2316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C54D8F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6FFBA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Git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2BCD2B0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4BB7F0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981963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38FAC1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8E8C13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1456FF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BFFB01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FB3E98C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testing</w:t>
                              </w:r>
                              <w:bookmarkStart w:id="0" w:name="_GoBack"/>
                              <w:bookmarkEnd w:id="0"/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DAAC5A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75DD3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9BD3F6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CC75DD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76A93E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855AD2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69D214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A15C791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2B45267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78CB5B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6" name="Picture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Picture 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36E32AD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7D079C1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7406A7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8689D6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46ED8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9B58E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CEFC90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4DD621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479E67F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B9CF4C7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0101EC21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06CCF3CC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6C8749BF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C47D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647CEE16">
      <w:pPr>
        <w:spacing w:line="20" w:lineRule="auto"/>
      </w:pPr>
      <w:r>
        <w:rPr>
          <w:color w:val="FFFFFF"/>
          <w:sz w:val="2"/>
        </w:rPr>
        <w:t>.</w:t>
      </w:r>
    </w:p>
    <w:p w14:paraId="4F410DF9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2A67AB7-08A3-4ECF-B255-128FE837E14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73DD968-AF20-4CDE-BDFA-EB38F4FB83B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FA27768-D3B5-42BD-B97A-E158A49FFE1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AA22544-F20C-467B-9815-34D23D53819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F6209FE-EB99-4850-A1C7-219213F1D79D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3B282FE6-4259-4436-A6ED-A56D8FCBB24F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2A748B8A-EB7F-40CF-A1A3-15184FA1D4D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1D807572-50A0-4A94-953C-75381185D770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A0E2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490F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3456A"/>
    <w:rsid w:val="006457BB"/>
    <w:rsid w:val="006A5E80"/>
    <w:rsid w:val="00710943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0FF413E"/>
    <w:rsid w:val="01204FE7"/>
    <w:rsid w:val="07D07EC9"/>
    <w:rsid w:val="108C1C49"/>
    <w:rsid w:val="11AC0A09"/>
    <w:rsid w:val="124D6088"/>
    <w:rsid w:val="14127A7E"/>
    <w:rsid w:val="15571DCC"/>
    <w:rsid w:val="165979F5"/>
    <w:rsid w:val="1C0C62D9"/>
    <w:rsid w:val="20551B61"/>
    <w:rsid w:val="229F14A2"/>
    <w:rsid w:val="2823414E"/>
    <w:rsid w:val="2FA60E79"/>
    <w:rsid w:val="37627A74"/>
    <w:rsid w:val="4C52721C"/>
    <w:rsid w:val="501040D8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465</Words>
  <Characters>2657</Characters>
  <Lines>22</Lines>
  <Paragraphs>6</Paragraphs>
  <TotalTime>2</TotalTime>
  <ScaleCrop>false</ScaleCrop>
  <LinksUpToDate>false</LinksUpToDate>
  <CharactersWithSpaces>3116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2025-12-03T17:13:00Z</cp:lastPrinted>
  <dcterms:modified xsi:type="dcterms:W3CDTF">2025-12-03T17:33:06Z</dcterms:modified>
  <dc:title>Thomas Ford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