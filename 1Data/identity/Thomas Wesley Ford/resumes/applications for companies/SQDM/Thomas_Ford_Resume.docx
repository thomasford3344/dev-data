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6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"/>
        <w:gridCol w:w="8786"/>
        <w:gridCol w:w="480"/>
      </w:tblGrid>
      <w:tr w14:paraId="32D662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0" w:hRule="atLeast"/>
          <w:tblCellSpacing w:w="0" w:type="dxa"/>
        </w:trPr>
        <w:tc>
          <w:tcPr>
            <w:tcW w:w="2400" w:type="dxa"/>
            <w:tcBorders>
              <w:top w:val="single" w:color="102A73" w:sz="200" w:space="0"/>
              <w:left w:val="nil"/>
              <w:bottom w:val="single" w:color="102A73" w:sz="200" w:space="0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A9EEF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11148">
            <w:pPr>
              <w:rPr>
                <w:rStyle w:val="19"/>
                <w:rFonts w:ascii="Calibri" w:hAnsi="Calibri" w:eastAsia="Century Gothic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45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50"/>
              <w:gridCol w:w="2636"/>
            </w:tblGrid>
            <w:tr w14:paraId="4FDC263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0682F8">
                  <w:pPr>
                    <w:pStyle w:val="26"/>
                    <w:spacing w:line="880" w:lineRule="atLeast"/>
                    <w:rPr>
                      <w:rStyle w:val="23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27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14:paraId="705A1E44">
                  <w:pPr>
                    <w:pStyle w:val="28"/>
                    <w:rPr>
                      <w:rStyle w:val="23"/>
                      <w:rFonts w:ascii="Calibri" w:hAnsi="Calibri" w:eastAsia="Century Gothic" w:cs="Calibri"/>
                    </w:rPr>
                  </w:pPr>
                  <w:r>
                    <w:rPr>
                      <w:rStyle w:val="23"/>
                      <w:rFonts w:ascii="Calibri" w:hAnsi="Calibri" w:eastAsia="Century Gothic" w:cs="Calibri"/>
                    </w:rPr>
                    <w:t>Senior DevOps &amp; Software Engineer</w:t>
                  </w:r>
                </w:p>
                <w:tbl>
                  <w:tblPr>
                    <w:tblStyle w:val="39"/>
                    <w:tblW w:w="5000" w:type="pct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09"/>
                    <w:gridCol w:w="1841"/>
                  </w:tblGrid>
                  <w:tr w14:paraId="0819F25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37"/>
                          <w:tblW w:w="4325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325"/>
                        </w:tblGrid>
                        <w:tr w14:paraId="413694E2"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24F6DDEE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14:paraId="71D94F6D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</w:tblGrid>
                        <w:tr w14:paraId="748A3F4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338A803F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86B9113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14:paraId="174A0C88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6422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14:paraId="22ADB55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86D6E05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6F3265A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  <w:color w:val="000000" w:themeColor="tex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"mailto:thomasford3344@gmail.com"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t>thomasford3344@gmail.com</w:t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fldChar w:fldCharType="end"/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14EFA05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14:paraId="446FD50D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50FDE2F5">
                              <w:pPr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67FCDD85">
                              <w:pPr>
                                <w:pStyle w:val="34"/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BDA5BBC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558C835">
                        <w:pPr>
                          <w:rPr>
                            <w:rStyle w:val="30"/>
                            <w:rFonts w:ascii="Calibri" w:hAnsi="Calibri" w:eastAsia="Century Gothic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0AE01EE">
                        <w:pPr>
                          <w:rPr>
                            <w:rStyle w:val="30"/>
                            <w:rFonts w:ascii="Calibri" w:hAnsi="Calibri" w:eastAsia="Century Gothic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40AC2164">
                  <w:pPr>
                    <w:pStyle w:val="40"/>
                    <w:spacing w:line="280" w:lineRule="atLeast"/>
                    <w:textAlignment w:val="auto"/>
                    <w:rPr>
                      <w:rStyle w:val="23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65503C">
                  <w:pPr>
                    <w:pStyle w:val="43"/>
                    <w:spacing w:line="280" w:lineRule="atLeast"/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</w:pPr>
                  <w:r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0C40725">
            <w:pPr>
              <w:pStyle w:val="48"/>
              <w:spacing w:before="300" w:line="280" w:lineRule="atLeast"/>
              <w:ind w:firstLine="360" w:firstLineChars="150"/>
              <w:jc w:val="both"/>
              <w:rPr>
                <w:rStyle w:val="21"/>
                <w:rFonts w:ascii="Calibri" w:hAnsi="Calibri" w:eastAsia="Century Gothic" w:cs="Calibri"/>
              </w:rPr>
            </w:pPr>
            <w:r>
              <w:rPr>
                <w:rStyle w:val="49"/>
                <w:rFonts w:ascii="Calibri" w:hAnsi="Calibri" w:eastAsia="Century Gothic" w:cs="Calibri"/>
                <w:b/>
                <w:bCs/>
              </w:rPr>
              <w:t>Senior DevOps and Software Engineer</w:t>
            </w:r>
            <w:r>
              <w:rPr>
                <w:rStyle w:val="21"/>
                <w:rFonts w:ascii="Calibri" w:hAnsi="Calibri" w:eastAsia="Century Gothic" w:cs="Calibri"/>
              </w:rPr>
              <w:t xml:space="preserve"> with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8+</w:t>
            </w:r>
            <w:r>
              <w:rPr>
                <w:rStyle w:val="21"/>
                <w:rFonts w:ascii="Calibri" w:hAnsi="Calibri" w:eastAsia="Century Gothic" w:cs="Calibri"/>
              </w:rPr>
              <w:t xml:space="preserve"> </w:t>
            </w:r>
            <w:r>
              <w:rPr>
                <w:rStyle w:val="21"/>
                <w:rFonts w:ascii="Calibri" w:hAnsi="Calibri" w:eastAsia="Century Gothic" w:cs="Calibri"/>
                <w:b/>
                <w:bCs/>
              </w:rPr>
              <w:t xml:space="preserve">years </w:t>
            </w:r>
            <w:r>
              <w:rPr>
                <w:rStyle w:val="21"/>
                <w:rFonts w:ascii="Calibri" w:hAnsi="Calibri" w:eastAsia="Century Gothic" w:cs="Calibri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68BCE0C8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0BF4440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536091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E6CCD0">
                  <w:pPr>
                    <w:pStyle w:val="53"/>
                    <w:pBdr>
                      <w:bottom w:val="none" w:color="auto" w:sz="0" w:space="10"/>
                    </w:pBdr>
                    <w:spacing w:line="280" w:lineRule="exac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ABB99E5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1CD5C5D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o:spid="_x0000_s1026" o:spt="1" style="position:absolute;left:0pt;margin-left:-135pt;margin-top:-2pt;height:31.6pt;width:100pt;z-index:251661312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4BA9F9D4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14:paraId="21C38BC8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29978AC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3BDB668F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 Inc, Alpharetta, GA</w:t>
                        </w:r>
                      </w:p>
                      <w:p w14:paraId="4578878D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CI/CD pipelines in Bitbucket to support OPTRIX’s Operational Intelligence, ensuring reliable, repeatable deployments.</w:t>
                        </w:r>
                      </w:p>
                      <w:p w14:paraId="5CC4A388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Managed scalable Kubernetes clusters on GCP, delivering high availability for OPTRIX’s real-time spatial awareness features.</w:t>
                        </w:r>
                      </w:p>
                      <w:p w14:paraId="367F23D5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14:paraId="10059859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374CD4D2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06739D27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69F9176D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0BD28E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85CB77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o:spid="_x0000_s1027" o:spt="1" style="position:absolute;left:0pt;margin-left:-135pt;margin-top:-2pt;height:33.5pt;width:100pt;z-index:25166336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6D2A5789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14:paraId="6F90D5A2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6D3B7F8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27A8B96E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 LLC, Mineola, NY</w:t>
                        </w:r>
                      </w:p>
                      <w:p w14:paraId="6D5C8ACA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14:paraId="691B4F0E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1D25F95A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14:paraId="3AAB671B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14:paraId="38495D4E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41CF9C64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21B976B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F8B63D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04E3985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o:spid="_x0000_s1028" o:spt="1" style="position:absolute;left:0pt;margin-left:-135pt;margin-top:-2pt;height:33.15pt;width:100pt;z-index:251665408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7F4ED790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14:paraId="7F3DF6F0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entury Gothic" w:hAnsi="Century Gothic" w:eastAsia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27"/>
                                        <w:rFonts w:ascii="Century Gothic" w:hAnsi="Century Gothic" w:eastAsia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00559B5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59BFF2E8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14:paraId="7B2AA8F2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091426CF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50758F43">
                        <w:pPr>
                          <w:pStyle w:val="60"/>
                          <w:spacing w:line="300" w:lineRule="atLeast"/>
                          <w:ind w:left="320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</w:p>
                      <w:p w14:paraId="16A7B0AF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7BB36765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3E30D684">
                        <w:pPr>
                          <w:spacing w:line="300" w:lineRule="atLeas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2DE5CD84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215491F8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38068A6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3AD7EA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704BD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4EA357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7823B3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o:spid="_x0000_s1029" o:spt="1" style="position:absolute;left:0pt;margin-left:-135pt;margin-top:-2pt;height:0pt;width:100pt;z-index:25166848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5527A550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3085C93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63"/>
                            <w:rFonts w:ascii="Calibri" w:hAnsi="Calibri" w:eastAsia="Century Gothic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64"/>
                            <w:rFonts w:ascii="Calibri" w:hAnsi="Calibri" w:eastAsia="Century Gothic" w:cs="Calibri"/>
                            <w:color w:val="000000"/>
                          </w:rPr>
                          <w:t>Computer Science</w:t>
                        </w:r>
                      </w:p>
                      <w:p w14:paraId="6B0F8F7E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14:paraId="2B86D0DD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05D15C4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2A1C27E7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71F5AC6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B4BD16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6E3535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8DA97C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B4B84E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E2F5756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05300BF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CC4FF13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87A0BAE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5848FBE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F948A4D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9B13C7F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D0FB19D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0ED4AE3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4CF24D6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13171A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57814E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6D61E29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2E6AEA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538668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F80A29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5EDA1E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3249D77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IaC(Terraform)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6B5411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43D9530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1331451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669594F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801CB8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54BDD88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775D7DE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DB82ACC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CI/CD(Git, Jenkins, Azure DevOps)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023C83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EC57CE1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7985F75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332BF94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DCA6B7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B18046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6213509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6A64B20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Microservices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BDFA8F6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D58E59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2" name="Picture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71BE051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6043A3F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D9B156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A9A25F7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025931EE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0B1F895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Monitoring &amp; Logging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F0DE5D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DFA4832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3" name="Picture 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3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2028AC9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A707D3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F470B33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2992E87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E96B59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26BCA19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83F42C2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A61D6B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B1A2A7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7A8939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B4865A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56F5EB5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648F3D1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1234973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269E736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3DA8179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6798CB1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C6EA10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4938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C88EDE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766F8CB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EA40489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Bash, Powershell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C85E73E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81FD8F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7" name="Picture 7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Picture 7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63D5458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C5DFB3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B6B134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331CE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8B1FA1D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6896DDA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Python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1EC4042A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6C0FA7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8" name="Picture 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Picture 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89F45D8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584CD42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ABC43DF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6B81645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FD871D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842CE7E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1741BD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8CA200C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5" name="Picture 5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Picture 5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2BB4DF9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B82F6B4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1A38EE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06247468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F8833D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81066EF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Cloud computing</w:t>
                              </w:r>
                              <w:bookmarkStart w:id="0" w:name="_GoBack"/>
                              <w:bookmarkEnd w:id="0"/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49B5D7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5912A5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6" name="Picture 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Picture 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C39B304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6070B9C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4DFE54D7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12F78D0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ED241D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0956EB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51F693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1350819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o:spid="_x0000_s1030" o:spt="1" style="position:absolute;left:0pt;margin-left:-135pt;margin-top:-2pt;height:0pt;width:100pt;z-index:251684864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7788E348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3CD20A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  <w:t xml:space="preserve">Problem Solving, </w:t>
                        </w:r>
                        <w:r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 xml:space="preserve">Hackerrank </w:t>
                        </w:r>
                      </w:p>
                      <w:p w14:paraId="0AD24A0E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"https://www.hackerrank.com/certificates/iframe/2962c3079fd3"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t>https://www.hackerrank.com/certificates/iframe/2962c3079fd3</w:t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fldChar w:fldCharType="end"/>
                        </w:r>
                      </w:p>
                    </w:tc>
                  </w:tr>
                </w:tbl>
                <w:p w14:paraId="27FC3CDE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722F8C6A">
            <w:pPr>
              <w:rPr>
                <w:rStyle w:val="21"/>
                <w:rFonts w:ascii="Calibri" w:hAnsi="Calibri" w:eastAsia="Century Gothic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F67C8">
            <w:pPr>
              <w:pStyle w:val="75"/>
              <w:spacing w:line="280" w:lineRule="atLeast"/>
              <w:textAlignment w:val="auto"/>
              <w:rPr>
                <w:rStyle w:val="74"/>
                <w:rFonts w:ascii="Calibri" w:hAnsi="Calibri" w:eastAsia="Century Gothic" w:cs="Calibri"/>
                <w:sz w:val="18"/>
                <w:szCs w:val="18"/>
              </w:rPr>
            </w:pPr>
          </w:p>
        </w:tc>
      </w:tr>
    </w:tbl>
    <w:p w14:paraId="4D053F42">
      <w:pPr>
        <w:spacing w:line="20" w:lineRule="auto"/>
      </w:pPr>
      <w:r>
        <w:rPr>
          <w:color w:val="FFFFFF"/>
          <w:sz w:val="2"/>
        </w:rPr>
        <w:t>.</w:t>
      </w:r>
    </w:p>
    <w:p w14:paraId="73F6F3B0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52A4D0A-572A-4008-AA43-1AB38A6337E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2D05E73-056B-4F22-AF95-35EA2345E9D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858345E-3A94-4DB8-855F-2FCA99296E1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6A1882D-24AC-4252-AA89-3801887C782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50B17DE-5F3B-46A5-A65B-640CBF38021D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F2E4D85D-9FF2-4CA0-A347-7853AD9305CA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79D75FA8-9AD4-4D95-98DF-1CF6EE6B695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9B439580-7B7E-459D-AC7B-5BC36393E7CD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6BAF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C7792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A5E80"/>
    <w:rsid w:val="00142C49"/>
    <w:rsid w:val="002C5788"/>
    <w:rsid w:val="002F0143"/>
    <w:rsid w:val="004A73E7"/>
    <w:rsid w:val="004F2F43"/>
    <w:rsid w:val="004F5E56"/>
    <w:rsid w:val="00576CF1"/>
    <w:rsid w:val="006457BB"/>
    <w:rsid w:val="006A5E80"/>
    <w:rsid w:val="00826B36"/>
    <w:rsid w:val="009B6242"/>
    <w:rsid w:val="00A90F32"/>
    <w:rsid w:val="00B40461"/>
    <w:rsid w:val="00BD6322"/>
    <w:rsid w:val="00C43A20"/>
    <w:rsid w:val="00CD05AE"/>
    <w:rsid w:val="00DC3324"/>
    <w:rsid w:val="00F81CA9"/>
    <w:rsid w:val="01204FE7"/>
    <w:rsid w:val="07D07EC9"/>
    <w:rsid w:val="108C1C49"/>
    <w:rsid w:val="11AC0A09"/>
    <w:rsid w:val="124D6088"/>
    <w:rsid w:val="14127A7E"/>
    <w:rsid w:val="15571DCC"/>
    <w:rsid w:val="1C0C62D9"/>
    <w:rsid w:val="20551B61"/>
    <w:rsid w:val="229F14A2"/>
    <w:rsid w:val="2823414E"/>
    <w:rsid w:val="2A0A2719"/>
    <w:rsid w:val="2FA60E79"/>
    <w:rsid w:val="37627A74"/>
    <w:rsid w:val="53A56748"/>
    <w:rsid w:val="556859BB"/>
    <w:rsid w:val="74BF21F9"/>
    <w:rsid w:val="75A46DF5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4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4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40"/>
      <w:outlineLvl w:val="3"/>
    </w:pPr>
    <w:rPr>
      <w:rFonts w:ascii="Times New Roman" w:hAnsi="Times New Roman" w:eastAsia="Times New Roman" w:cs="Times New Roman"/>
      <w:b/>
      <w:bCs/>
      <w:iCs/>
      <w:color w:val="2F5496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4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8"/>
    <w:qFormat/>
    <w:uiPriority w:val="9"/>
    <w:pPr>
      <w:keepNext/>
      <w:keepLines/>
      <w:spacing w:before="4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7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character" w:customStyle="1" w:styleId="13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4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5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6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7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8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9">
    <w:name w:val="leftbordercell"/>
    <w:basedOn w:val="8"/>
    <w:qFormat/>
    <w:uiPriority w:val="0"/>
    <w:rPr>
      <w:shd w:val="clear" w:color="auto" w:fill="102A73"/>
    </w:rPr>
  </w:style>
  <w:style w:type="character" w:customStyle="1" w:styleId="20">
    <w:name w:val="leftpaddingcell"/>
    <w:basedOn w:val="8"/>
    <w:qFormat/>
    <w:uiPriority w:val="0"/>
  </w:style>
  <w:style w:type="character" w:customStyle="1" w:styleId="21">
    <w:name w:val="maincell"/>
    <w:basedOn w:val="8"/>
    <w:qFormat/>
    <w:uiPriority w:val="0"/>
  </w:style>
  <w:style w:type="paragraph" w:customStyle="1" w:styleId="22">
    <w:name w:val="div"/>
    <w:basedOn w:val="1"/>
    <w:qFormat/>
    <w:uiPriority w:val="0"/>
  </w:style>
  <w:style w:type="character" w:customStyle="1" w:styleId="23">
    <w:name w:val="document_left-box"/>
    <w:basedOn w:val="8"/>
    <w:qFormat/>
    <w:uiPriority w:val="0"/>
  </w:style>
  <w:style w:type="paragraph" w:customStyle="1" w:styleId="24">
    <w:name w:val="document_section_SECTION_NAME"/>
    <w:basedOn w:val="1"/>
    <w:qFormat/>
    <w:uiPriority w:val="0"/>
  </w:style>
  <w:style w:type="paragraph" w:customStyle="1" w:styleId="25">
    <w:name w:val="document_paragraph"/>
    <w:basedOn w:val="1"/>
    <w:qFormat/>
    <w:uiPriority w:val="0"/>
  </w:style>
  <w:style w:type="paragraph" w:customStyle="1" w:styleId="26">
    <w:name w:val="document_word-break"/>
    <w:basedOn w:val="1"/>
    <w:qFormat/>
    <w:uiPriority w:val="0"/>
  </w:style>
  <w:style w:type="character" w:customStyle="1" w:styleId="27">
    <w:name w:val="span"/>
    <w:basedOn w:val="8"/>
    <w:qFormat/>
    <w:uiPriority w:val="0"/>
    <w:rPr>
      <w:vertAlign w:val="baseline"/>
    </w:rPr>
  </w:style>
  <w:style w:type="paragraph" w:customStyle="1" w:styleId="28">
    <w:name w:val="document_resumeTitle"/>
    <w:basedOn w:val="1"/>
    <w:qFormat/>
    <w:uiPriority w:val="0"/>
    <w:pPr>
      <w:spacing w:line="380" w:lineRule="atLeast"/>
    </w:pPr>
    <w:rPr>
      <w:color w:val="102A73"/>
      <w:sz w:val="28"/>
      <w:szCs w:val="28"/>
    </w:rPr>
  </w:style>
  <w:style w:type="paragraph" w:customStyle="1" w:styleId="29">
    <w:name w:val="document_section"/>
    <w:basedOn w:val="1"/>
    <w:qFormat/>
    <w:uiPriority w:val="0"/>
  </w:style>
  <w:style w:type="character" w:customStyle="1" w:styleId="30">
    <w:name w:val="document_addressLeft"/>
    <w:basedOn w:val="8"/>
    <w:qFormat/>
    <w:uiPriority w:val="0"/>
  </w:style>
  <w:style w:type="paragraph" w:customStyle="1" w:styleId="31">
    <w:name w:val="document_iconRow"/>
    <w:basedOn w:val="1"/>
    <w:qFormat/>
    <w:uiPriority w:val="0"/>
  </w:style>
  <w:style w:type="character" w:customStyle="1" w:styleId="32">
    <w:name w:val="document_iconRow_iconSvg"/>
    <w:basedOn w:val="8"/>
    <w:qFormat/>
    <w:uiPriority w:val="0"/>
  </w:style>
  <w:style w:type="character" w:customStyle="1" w:styleId="33">
    <w:name w:val="document_iconRow_icoTxt"/>
    <w:basedOn w:val="8"/>
    <w:qFormat/>
    <w:uiPriority w:val="0"/>
  </w:style>
  <w:style w:type="paragraph" w:customStyle="1" w:styleId="34">
    <w:name w:val="document_aspose_ztyaddresstable"/>
    <w:basedOn w:val="1"/>
    <w:qFormat/>
    <w:uiPriority w:val="0"/>
    <w:pPr>
      <w:spacing w:line="280" w:lineRule="atLeast"/>
    </w:pPr>
  </w:style>
  <w:style w:type="character" w:customStyle="1" w:styleId="35">
    <w:name w:val="iconRow_any"/>
    <w:basedOn w:val="8"/>
    <w:qFormat/>
    <w:uiPriority w:val="0"/>
    <w:rPr>
      <w:sz w:val="18"/>
      <w:szCs w:val="18"/>
    </w:rPr>
  </w:style>
  <w:style w:type="character" w:customStyle="1" w:styleId="36">
    <w:name w:val="document_aspose_ztyaddresstable Character"/>
    <w:basedOn w:val="8"/>
    <w:qFormat/>
    <w:uiPriority w:val="0"/>
  </w:style>
  <w:style w:type="table" w:customStyle="1" w:styleId="37">
    <w:name w:val="document_iconInne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document_addressRight"/>
    <w:basedOn w:val="8"/>
    <w:qFormat/>
    <w:uiPriority w:val="0"/>
  </w:style>
  <w:style w:type="table" w:customStyle="1" w:styleId="39">
    <w:name w:val="document_address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document_left-box Paragraph"/>
    <w:basedOn w:val="1"/>
    <w:qFormat/>
    <w:uiPriority w:val="0"/>
    <w:pPr>
      <w:textAlignment w:val="top"/>
    </w:pPr>
  </w:style>
  <w:style w:type="character" w:customStyle="1" w:styleId="41">
    <w:name w:val="document_right-box"/>
    <w:basedOn w:val="8"/>
    <w:qFormat/>
    <w:uiPriority w:val="0"/>
  </w:style>
  <w:style w:type="paragraph" w:customStyle="1" w:styleId="42">
    <w:name w:val="document_prflPic"/>
    <w:basedOn w:val="1"/>
    <w:qFormat/>
    <w:uiPriority w:val="0"/>
    <w:pPr>
      <w:jc w:val="right"/>
    </w:pPr>
  </w:style>
  <w:style w:type="paragraph" w:customStyle="1" w:styleId="43">
    <w:name w:val="document_prflPic &gt; div"/>
    <w:basedOn w:val="1"/>
    <w:qFormat/>
    <w:uiPriority w:val="0"/>
    <w:pPr>
      <w:jc w:val="right"/>
    </w:pPr>
  </w:style>
  <w:style w:type="character" w:customStyle="1" w:styleId="44">
    <w:name w:val="document_prflPic_img"/>
    <w:basedOn w:val="8"/>
    <w:qFormat/>
    <w:uiPriority w:val="0"/>
  </w:style>
  <w:style w:type="table" w:customStyle="1" w:styleId="45">
    <w:name w:val="document_topsection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document_section_SECTION_SUMM"/>
    <w:basedOn w:val="1"/>
    <w:qFormat/>
    <w:uiPriority w:val="0"/>
  </w:style>
  <w:style w:type="paragraph" w:customStyle="1" w:styleId="47">
    <w:name w:val="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character" w:customStyle="1" w:styleId="49">
    <w:name w:val="Strong1"/>
    <w:basedOn w:val="8"/>
    <w:qFormat/>
    <w:uiPriority w:val="0"/>
    <w:rPr>
      <w:vertAlign w:val="baseline"/>
    </w:rPr>
  </w:style>
  <w:style w:type="character" w:customStyle="1" w:styleId="50">
    <w:name w:val="document_section_leftmargincell"/>
    <w:basedOn w:val="8"/>
    <w:qFormat/>
    <w:uiPriority w:val="0"/>
  </w:style>
  <w:style w:type="paragraph" w:customStyle="1" w:styleId="51">
    <w:name w:val="document_section_leftmargincell Paragraph"/>
    <w:basedOn w:val="1"/>
    <w:qFormat/>
    <w:uiPriority w:val="0"/>
  </w:style>
  <w:style w:type="character" w:customStyle="1" w:styleId="52">
    <w:name w:val="document_section_paragraphwrapper"/>
    <w:basedOn w:val="8"/>
    <w:qFormat/>
    <w:uiPriority w:val="0"/>
  </w:style>
  <w:style w:type="paragraph" w:customStyle="1" w:styleId="53">
    <w:name w:val="document_section_paragraphwrapper_heading"/>
    <w:basedOn w:val="1"/>
    <w:qFormat/>
    <w:uiPriority w:val="0"/>
    <w:pPr>
      <w:pBdr>
        <w:left w:val="none" w:color="auto" w:sz="0" w:space="25"/>
      </w:pBdr>
    </w:pPr>
  </w:style>
  <w:style w:type="character" w:customStyle="1" w:styleId="54">
    <w:name w:val="document_headingIcon"/>
    <w:basedOn w:val="8"/>
    <w:qFormat/>
    <w:uiPriority w:val="0"/>
  </w:style>
  <w:style w:type="character" w:customStyle="1" w:styleId="55">
    <w:name w:val="document_sectiontitle"/>
    <w:basedOn w:val="8"/>
    <w:qFormat/>
    <w:uiPriority w:val="0"/>
    <w:rPr>
      <w:color w:val="102A73"/>
      <w:sz w:val="28"/>
      <w:szCs w:val="28"/>
    </w:rPr>
  </w:style>
  <w:style w:type="character" w:customStyle="1" w:styleId="56">
    <w:name w:val="document_paragraph_dates_wrapper"/>
    <w:basedOn w:val="8"/>
    <w:qFormat/>
    <w:uiPriority w:val="0"/>
    <w:rPr>
      <w:b/>
      <w:bCs/>
      <w:color w:val="FFFFFF"/>
    </w:rPr>
  </w:style>
  <w:style w:type="character" w:customStyle="1" w:styleId="57">
    <w:name w:val="document_singlecolumn Character"/>
    <w:basedOn w:val="8"/>
    <w:qFormat/>
    <w:uiPriority w:val="0"/>
  </w:style>
  <w:style w:type="paragraph" w:customStyle="1" w:styleId="58">
    <w:name w:val="document_span_paddedline"/>
    <w:basedOn w:val="1"/>
    <w:qFormat/>
    <w:uiPriority w:val="0"/>
  </w:style>
  <w:style w:type="character" w:customStyle="1" w:styleId="59">
    <w:name w:val="document_span_jobtitle"/>
    <w:basedOn w:val="8"/>
    <w:qFormat/>
    <w:uiPriority w:val="0"/>
    <w:rPr>
      <w:b/>
      <w:bCs/>
    </w:rPr>
  </w:style>
  <w:style w:type="paragraph" w:customStyle="1" w:styleId="60">
    <w:name w:val="document_ul_li"/>
    <w:basedOn w:val="1"/>
    <w:qFormat/>
    <w:uiPriority w:val="0"/>
  </w:style>
  <w:style w:type="table" w:customStyle="1" w:styleId="61">
    <w:name w:val="document_section_paragraphwrapper_paragraph_twocolpara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document_section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document_span_degree"/>
    <w:basedOn w:val="8"/>
    <w:qFormat/>
    <w:uiPriority w:val="0"/>
    <w:rPr>
      <w:b/>
      <w:bCs/>
    </w:rPr>
  </w:style>
  <w:style w:type="character" w:customStyle="1" w:styleId="64">
    <w:name w:val="document_span_programline"/>
    <w:basedOn w:val="8"/>
    <w:qFormat/>
    <w:uiPriority w:val="0"/>
    <w:rPr>
      <w:b/>
      <w:bCs/>
    </w:rPr>
  </w:style>
  <w:style w:type="character" w:customStyle="1" w:styleId="65">
    <w:name w:val="document_common-lngg-skill_leftratvcell"/>
    <w:basedOn w:val="8"/>
    <w:qFormat/>
    <w:uiPriority w:val="0"/>
  </w:style>
  <w:style w:type="paragraph" w:customStyle="1" w:styleId="66">
    <w:name w:val="document_leftratvcell_field"/>
    <w:basedOn w:val="1"/>
    <w:qFormat/>
    <w:uiPriority w:val="0"/>
    <w:pPr>
      <w:spacing w:line="280" w:lineRule="atLeast"/>
    </w:pPr>
  </w:style>
  <w:style w:type="character" w:customStyle="1" w:styleId="67">
    <w:name w:val="document_ratvtext_p"/>
    <w:basedOn w:val="8"/>
    <w:qFormat/>
    <w:uiPriority w:val="0"/>
  </w:style>
  <w:style w:type="character" w:customStyle="1" w:styleId="68">
    <w:name w:val="document_leftratvcell_field Character"/>
    <w:basedOn w:val="8"/>
    <w:qFormat/>
    <w:uiPriority w:val="0"/>
  </w:style>
  <w:style w:type="character" w:customStyle="1" w:styleId="69">
    <w:name w:val="document_skli-padding"/>
    <w:basedOn w:val="8"/>
    <w:qFormat/>
    <w:uiPriority w:val="0"/>
  </w:style>
  <w:style w:type="paragraph" w:customStyle="1" w:styleId="70">
    <w:name w:val="document_skli-padding Paragraph"/>
    <w:basedOn w:val="1"/>
    <w:qFormat/>
    <w:uiPriority w:val="0"/>
  </w:style>
  <w:style w:type="character" w:customStyle="1" w:styleId="71">
    <w:name w:val="document_common-lngg-skill_rightratvcell"/>
    <w:basedOn w:val="8"/>
    <w:qFormat/>
    <w:uiPriority w:val="0"/>
  </w:style>
  <w:style w:type="paragraph" w:customStyle="1" w:styleId="72">
    <w:name w:val="document_rating-wrapper"/>
    <w:basedOn w:val="1"/>
    <w:qFormat/>
    <w:uiPriority w:val="0"/>
    <w:pPr>
      <w:jc w:val="right"/>
    </w:pPr>
  </w:style>
  <w:style w:type="table" w:customStyle="1" w:styleId="73">
    <w:name w:val="document_ratv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4">
    <w:name w:val="rightpaddingcell"/>
    <w:basedOn w:val="8"/>
    <w:qFormat/>
    <w:uiPriority w:val="0"/>
  </w:style>
  <w:style w:type="paragraph" w:customStyle="1" w:styleId="75">
    <w:name w:val="rightpaddingcell Paragraph"/>
    <w:basedOn w:val="1"/>
    <w:qFormat/>
    <w:uiPriority w:val="0"/>
  </w:style>
  <w:style w:type="table" w:customStyle="1" w:styleId="76">
    <w:name w:val="document_fontsiz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467</Words>
  <Characters>2663</Characters>
  <Lines>22</Lines>
  <Paragraphs>6</Paragraphs>
  <TotalTime>3</TotalTime>
  <ScaleCrop>false</ScaleCrop>
  <LinksUpToDate>false</LinksUpToDate>
  <CharactersWithSpaces>3124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2025-12-02T14:18:00Z</dcterms:created>
  <dc:creator>silbi</dc:creator>
  <cp:lastModifiedBy>Michael Jin</cp:lastModifiedBy>
  <cp:lastPrinted>2025-12-03T14:24:00Z</cp:lastPrinted>
  <dcterms:modified xsi:type="dcterms:W3CDTF">2025-12-03T15:50:09Z</dcterms:modified>
  <dc:title>Thomas Ford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