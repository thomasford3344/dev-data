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Style w:val="documentfontsiz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"/>
        <w:gridCol w:w="9120"/>
        <w:gridCol w:w="480"/>
      </w:tblGrid>
      <w:tr w:rsidR="0088462D">
        <w:trPr>
          <w:trHeight w:val="14800"/>
          <w:tblCellSpacing w:w="0" w:type="dxa"/>
        </w:trPr>
        <w:tc>
          <w:tcPr>
            <w:tcW w:w="2400" w:type="dxa"/>
            <w:tcBorders>
              <w:top w:val="single" w:sz="200" w:space="0" w:color="789C30"/>
              <w:left w:val="nil"/>
              <w:bottom w:val="single" w:sz="200" w:space="0" w:color="789C30"/>
              <w:right w:val="nil"/>
            </w:tcBorders>
            <w:shd w:val="clear" w:color="auto" w:fill="789C30"/>
            <w:tcMar>
              <w:top w:w="0" w:type="dxa"/>
              <w:left w:w="0" w:type="dxa"/>
              <w:bottom w:w="0" w:type="dxa"/>
              <w:right w:w="0" w:type="dxa"/>
            </w:tcMar>
          </w:tcPr>
          <w:p w:rsidR="0088462D" w:rsidRDefault="006119B8">
            <w:r>
              <w:pict>
                <v:rect id="_x0000_s1026" style="position:absolute;margin-left:10pt;margin-top:358pt;width:100pt;height:38.2pt;z-index:251661312;mso-width-relative:page;mso-height-relative:page" stroked="f">
                  <v:fill opacity="0"/>
                  <v:textbox inset="0,0,0,0">
                    <w:txbxContent>
                      <w:p w:rsidR="0088462D" w:rsidRPr="00B00116" w:rsidRDefault="006119B8">
                        <w:pPr>
                          <w:spacing w:line="340" w:lineRule="atLeast"/>
                          <w:jc w:val="center"/>
                          <w:textAlignment w:val="auto"/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FFFFFF"/>
                            <w:szCs w:val="22"/>
                          </w:rPr>
                        </w:pPr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FFFFFF"/>
                            <w:szCs w:val="22"/>
                          </w:rPr>
                          <w:t>Apr 2020</w:t>
                        </w:r>
                      </w:p>
                      <w:p w:rsidR="0088462D" w:rsidRPr="00B00116" w:rsidRDefault="006119B8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Cs w:val="22"/>
                          </w:rPr>
                        </w:pPr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FFFFFF"/>
                            <w:szCs w:val="22"/>
                          </w:rPr>
                          <w:t>- Nov 2025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88462D" w:rsidRDefault="0088462D">
            <w:pPr>
              <w:rPr>
                <w:rStyle w:val="leftbordercell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9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documenttopsection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84"/>
              <w:gridCol w:w="2736"/>
            </w:tblGrid>
            <w:tr w:rsidR="0088462D">
              <w:trPr>
                <w:tblCellSpacing w:w="0" w:type="dxa"/>
              </w:trPr>
              <w:tc>
                <w:tcPr>
                  <w:tcW w:w="638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88462D" w:rsidRDefault="006119B8">
                  <w:pPr>
                    <w:pStyle w:val="documentword-break"/>
                    <w:spacing w:line="920" w:lineRule="atLeast"/>
                    <w:rPr>
                      <w:rStyle w:val="documentleft-box"/>
                      <w:rFonts w:ascii="Century Gothic" w:eastAsia="Century Gothic" w:hAnsi="Century Gothic" w:cs="Century Gothic"/>
                      <w:b/>
                      <w:bCs/>
                      <w:color w:val="789C30"/>
                      <w:sz w:val="72"/>
                      <w:szCs w:val="7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789C30"/>
                      <w:sz w:val="72"/>
                      <w:szCs w:val="72"/>
                    </w:rPr>
                    <w:t>Thomas Ford</w:t>
                  </w:r>
                </w:p>
                <w:p w:rsidR="0088462D" w:rsidRDefault="006119B8">
                  <w:pPr>
                    <w:pStyle w:val="documentresumeTitle"/>
                    <w:rPr>
                      <w:rStyle w:val="documentleft-box"/>
                      <w:rFonts w:ascii="Century Gothic" w:eastAsia="Century Gothic" w:hAnsi="Century Gothic" w:cs="Century Gothic"/>
                    </w:rPr>
                  </w:pPr>
                  <w:r>
                    <w:rPr>
                      <w:rStyle w:val="documentleft-box"/>
                      <w:rFonts w:ascii="Century Gothic" w:eastAsia="Century Gothic" w:hAnsi="Century Gothic" w:cs="Century Gothic"/>
                    </w:rPr>
                    <w:t xml:space="preserve">Senior </w:t>
                  </w:r>
                  <w:proofErr w:type="spellStart"/>
                  <w:r>
                    <w:rPr>
                      <w:rStyle w:val="documentleft-box"/>
                      <w:rFonts w:ascii="Century Gothic" w:eastAsia="Century Gothic" w:hAnsi="Century Gothic" w:cs="Century Gothic"/>
                    </w:rPr>
                    <w:t>DevOps</w:t>
                  </w:r>
                  <w:proofErr w:type="spellEnd"/>
                  <w:r>
                    <w:rPr>
                      <w:rStyle w:val="documentleft-box"/>
                      <w:rFonts w:ascii="Century Gothic" w:eastAsia="Century Gothic" w:hAnsi="Century Gothic" w:cs="Century Gothic"/>
                    </w:rPr>
                    <w:t xml:space="preserve"> &amp; Software Engineer</w:t>
                  </w:r>
                </w:p>
                <w:p w:rsidR="0088462D" w:rsidRPr="00B00116" w:rsidRDefault="006119B8">
                  <w:pPr>
                    <w:pStyle w:val="documentresumeTitle"/>
                    <w:rPr>
                      <w:rStyle w:val="documentleft-box"/>
                      <w:rFonts w:ascii="Century Gothic" w:eastAsia="Century Gothic" w:hAnsi="Century Gothic" w:cs="Century Gothic"/>
                      <w:color w:val="000000" w:themeColor="text1"/>
                      <w:sz w:val="24"/>
                    </w:rPr>
                  </w:pPr>
                  <w:r w:rsidRPr="00B00116">
                    <w:rPr>
                      <w:rStyle w:val="documentleft-box"/>
                      <w:rFonts w:ascii="Century Gothic" w:eastAsia="Century Gothic" w:hAnsi="Century Gothic" w:cs="Century Gothic"/>
                      <w:b/>
                      <w:color w:val="000000" w:themeColor="text1"/>
                      <w:sz w:val="24"/>
                    </w:rPr>
                    <w:t>Date of Birth:</w:t>
                  </w:r>
                  <w:r w:rsidRPr="00B00116">
                    <w:rPr>
                      <w:rStyle w:val="documentleft-box"/>
                      <w:rFonts w:ascii="Century Gothic" w:eastAsia="Century Gothic" w:hAnsi="Century Gothic" w:cs="Century Gothic"/>
                      <w:color w:val="000000" w:themeColor="text1"/>
                      <w:sz w:val="24"/>
                    </w:rPr>
                    <w:t xml:space="preserve"> Feb 10, 1993</w:t>
                  </w:r>
                </w:p>
                <w:tbl>
                  <w:tblPr>
                    <w:tblStyle w:val="documentaddress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99"/>
                    <w:gridCol w:w="2085"/>
                  </w:tblGrid>
                  <w:tr w:rsidR="0088462D">
                    <w:trPr>
                      <w:tblCellSpacing w:w="0" w:type="dxa"/>
                    </w:trPr>
                    <w:tc>
                      <w:tcPr>
                        <w:tcW w:w="4299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Style w:val="documenticonInnerTable"/>
                          <w:tblW w:w="4315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0"/>
                          <w:gridCol w:w="3875"/>
                        </w:tblGrid>
                        <w:tr w:rsidR="0088462D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14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:rsidR="0088462D" w:rsidRDefault="006119B8">
                              <w:pP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>
                                    <wp:extent cx="254000" cy="254000"/>
                                    <wp:effectExtent l="0" t="0" r="0" b="0"/>
                                    <wp:docPr id="100002" name="Picture 10000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2" name="Picture 100002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75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88462D" w:rsidRDefault="006119B8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</w:rPr>
                              </w:pPr>
                              <w:r w:rsidRPr="00B00116"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  <w:sz w:val="24"/>
                                </w:rPr>
                                <w:t>Lubbock, TX 79403</w:t>
                              </w:r>
                            </w:p>
                          </w:tc>
                        </w:tr>
                      </w:tbl>
                      <w:p w:rsidR="0088462D" w:rsidRDefault="0088462D"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tblStyle w:val="documenticonInnerTable"/>
                          <w:tblW w:w="4307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0"/>
                          <w:gridCol w:w="3867"/>
                        </w:tblGrid>
                        <w:tr w:rsidR="0088462D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:rsidR="0088462D" w:rsidRDefault="006119B8">
                              <w:pP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>
                                    <wp:extent cx="254000" cy="254000"/>
                                    <wp:effectExtent l="0" t="0" r="0" b="0"/>
                                    <wp:docPr id="100004" name="Picture 10000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4" name="Picture 100004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67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88462D" w:rsidRDefault="00B00116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</w:rPr>
                              </w:pPr>
                              <w:r w:rsidRPr="00B00116"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  <w:sz w:val="24"/>
                                </w:rPr>
                                <w:t xml:space="preserve">+1 </w:t>
                              </w:r>
                              <w:r w:rsidR="006119B8" w:rsidRPr="00B00116"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  <w:sz w:val="24"/>
                                </w:rPr>
                                <w:t>(254) 262-5719</w:t>
                              </w:r>
                              <w:r w:rsidR="006119B8" w:rsidRPr="00B00116"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:rsidR="0088462D" w:rsidRDefault="0088462D"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tblStyle w:val="documenticonInner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0"/>
                          <w:gridCol w:w="3852"/>
                        </w:tblGrid>
                        <w:tr w:rsidR="0088462D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:rsidR="0088462D" w:rsidRDefault="006119B8">
                              <w:pP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>
                                    <wp:extent cx="254000" cy="254000"/>
                                    <wp:effectExtent l="0" t="0" r="0" b="0"/>
                                    <wp:docPr id="100006" name="Picture 10000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6" name="Picture 100006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52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88462D" w:rsidRDefault="006119B8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</w:rPr>
                              </w:pPr>
                              <w:r w:rsidRPr="00B00116"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  <w:sz w:val="24"/>
                                </w:rPr>
                                <w:t>thomasford3344@gmail.com</w:t>
                              </w:r>
                            </w:p>
                          </w:tc>
                        </w:tr>
                      </w:tbl>
                      <w:p w:rsidR="0088462D" w:rsidRDefault="0088462D"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08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8462D" w:rsidRDefault="0088462D"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88462D" w:rsidRDefault="0088462D">
                  <w:pPr>
                    <w:pStyle w:val="documentleft-boxParagraph"/>
                    <w:spacing w:line="320" w:lineRule="atLeast"/>
                    <w:textAlignment w:val="auto"/>
                    <w:rPr>
                      <w:rStyle w:val="documentleft-box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  <w:tc>
                <w:tcPr>
                  <w:tcW w:w="27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88462D" w:rsidRDefault="006119B8">
                  <w:pPr>
                    <w:pStyle w:val="documentprflPicdiv"/>
                    <w:spacing w:line="320" w:lineRule="atLeast"/>
                    <w:rPr>
                      <w:rStyle w:val="documentright-box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right-box"/>
                      <w:rFonts w:ascii="Century Gothic" w:eastAsia="Century Gothic" w:hAnsi="Century Gothic" w:cs="Century Gothic"/>
                      <w:noProof/>
                      <w:sz w:val="22"/>
                      <w:szCs w:val="22"/>
                    </w:rPr>
                    <w:drawing>
                      <wp:inline distT="0" distB="0" distL="0" distR="0">
                        <wp:extent cx="1258570" cy="1574800"/>
                        <wp:effectExtent l="0" t="0" r="0" b="0"/>
                        <wp:docPr id="100008" name="Picture 1000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8" name="Picture 10000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8956" cy="15748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3175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B00116" w:rsidRPr="00B00116" w:rsidRDefault="006119B8" w:rsidP="00B00116">
            <w:pPr>
              <w:pStyle w:val="p"/>
              <w:spacing w:before="300" w:line="320" w:lineRule="atLeast"/>
              <w:ind w:firstLineChars="200" w:firstLine="482"/>
              <w:jc w:val="both"/>
              <w:rPr>
                <w:rStyle w:val="maincell"/>
                <w:rFonts w:ascii="Century Gothic" w:eastAsia="Century Gothic" w:hAnsi="Century Gothic" w:cs="Century Gothic"/>
                <w:szCs w:val="22"/>
              </w:rPr>
            </w:pPr>
            <w:r w:rsidRPr="00B00116">
              <w:rPr>
                <w:rStyle w:val="Strong1"/>
                <w:rFonts w:ascii="Century Gothic" w:eastAsia="Century Gothic" w:hAnsi="Century Gothic" w:cs="Century Gothic"/>
                <w:b/>
                <w:bCs/>
                <w:szCs w:val="22"/>
              </w:rPr>
              <w:t xml:space="preserve">Senior </w:t>
            </w:r>
            <w:proofErr w:type="spellStart"/>
            <w:r w:rsidRPr="00B00116">
              <w:rPr>
                <w:rStyle w:val="Strong1"/>
                <w:rFonts w:ascii="Century Gothic" w:eastAsia="Century Gothic" w:hAnsi="Century Gothic" w:cs="Century Gothic"/>
                <w:b/>
                <w:bCs/>
                <w:szCs w:val="22"/>
              </w:rPr>
              <w:t>DevOps</w:t>
            </w:r>
            <w:proofErr w:type="spellEnd"/>
            <w:r w:rsidRPr="00B00116">
              <w:rPr>
                <w:rStyle w:val="Strong1"/>
                <w:rFonts w:ascii="Century Gothic" w:eastAsia="Century Gothic" w:hAnsi="Century Gothic" w:cs="Century Gothic"/>
                <w:b/>
                <w:bCs/>
                <w:szCs w:val="22"/>
              </w:rPr>
              <w:t xml:space="preserve"> and Software Engineer</w:t>
            </w:r>
            <w:r w:rsidRPr="00B00116">
              <w:rPr>
                <w:rStyle w:val="maincell"/>
                <w:rFonts w:ascii="Century Gothic" w:eastAsia="Century Gothic" w:hAnsi="Century Gothic" w:cs="Century Gothic"/>
                <w:szCs w:val="22"/>
              </w:rPr>
              <w:t xml:space="preserve"> with </w:t>
            </w:r>
            <w:r w:rsidRPr="00B00116">
              <w:rPr>
                <w:rStyle w:val="Strong1"/>
                <w:rFonts w:ascii="Century Gothic" w:eastAsia="Century Gothic" w:hAnsi="Century Gothic" w:cs="Century Gothic"/>
                <w:b/>
                <w:bCs/>
                <w:szCs w:val="22"/>
              </w:rPr>
              <w:t>8+</w:t>
            </w:r>
            <w:r w:rsidRPr="00B00116">
              <w:rPr>
                <w:rStyle w:val="maincell"/>
                <w:rFonts w:ascii="Century Gothic" w:eastAsia="Century Gothic" w:hAnsi="Century Gothic" w:cs="Century Gothic"/>
                <w:szCs w:val="22"/>
              </w:rPr>
              <w:t xml:space="preserve"> </w:t>
            </w:r>
            <w:r w:rsidRPr="00B00116">
              <w:rPr>
                <w:rStyle w:val="Strong1"/>
                <w:rFonts w:ascii="Century Gothic" w:eastAsia="Century Gothic" w:hAnsi="Century Gothic" w:cs="Century Gothic"/>
                <w:b/>
                <w:bCs/>
                <w:szCs w:val="22"/>
              </w:rPr>
              <w:t xml:space="preserve">years </w:t>
            </w:r>
            <w:r w:rsidRPr="00B00116">
              <w:rPr>
                <w:rStyle w:val="maincell"/>
                <w:rFonts w:ascii="Century Gothic" w:eastAsia="Century Gothic" w:hAnsi="Century Gothic" w:cs="Century Gothic"/>
                <w:szCs w:val="22"/>
              </w:rPr>
              <w:t xml:space="preserve">of experience building </w:t>
            </w:r>
            <w:r w:rsidRPr="00B00116">
              <w:rPr>
                <w:rStyle w:val="maincell"/>
                <w:rFonts w:ascii="Century Gothic" w:eastAsia="Century Gothic" w:hAnsi="Century Gothic" w:cs="Century Gothic"/>
                <w:szCs w:val="22"/>
              </w:rPr>
              <w:t xml:space="preserve">scalable cloud infrastructure, automating deployments, and developing reliable backend systems. Skilled in </w:t>
            </w:r>
            <w:proofErr w:type="spellStart"/>
            <w:r w:rsidRPr="00B00116">
              <w:rPr>
                <w:rStyle w:val="maincell"/>
                <w:rFonts w:ascii="Century Gothic" w:eastAsia="Century Gothic" w:hAnsi="Century Gothic" w:cs="Century Gothic"/>
                <w:szCs w:val="22"/>
              </w:rPr>
              <w:t>Kubernetes</w:t>
            </w:r>
            <w:proofErr w:type="spellEnd"/>
            <w:r w:rsidRPr="00B00116">
              <w:rPr>
                <w:rStyle w:val="maincell"/>
                <w:rFonts w:ascii="Century Gothic" w:eastAsia="Century Gothic" w:hAnsi="Century Gothic" w:cs="Century Gothic"/>
                <w:szCs w:val="22"/>
              </w:rPr>
              <w:t xml:space="preserve">, GCP, </w:t>
            </w:r>
            <w:proofErr w:type="spellStart"/>
            <w:r w:rsidRPr="00B00116">
              <w:rPr>
                <w:rStyle w:val="maincell"/>
                <w:rFonts w:ascii="Century Gothic" w:eastAsia="Century Gothic" w:hAnsi="Century Gothic" w:cs="Century Gothic"/>
                <w:szCs w:val="22"/>
              </w:rPr>
              <w:t>Bitbucket</w:t>
            </w:r>
            <w:proofErr w:type="spellEnd"/>
            <w:r w:rsidRPr="00B00116">
              <w:rPr>
                <w:rStyle w:val="maincell"/>
                <w:rFonts w:ascii="Century Gothic" w:eastAsia="Century Gothic" w:hAnsi="Century Gothic" w:cs="Century Gothic"/>
                <w:szCs w:val="22"/>
              </w:rPr>
              <w:t xml:space="preserve">, </w:t>
            </w:r>
            <w:proofErr w:type="spellStart"/>
            <w:r w:rsidRPr="00B00116">
              <w:rPr>
                <w:rStyle w:val="maincell"/>
                <w:rFonts w:ascii="Century Gothic" w:eastAsia="Century Gothic" w:hAnsi="Century Gothic" w:cs="Century Gothic"/>
                <w:szCs w:val="22"/>
              </w:rPr>
              <w:t>Jira</w:t>
            </w:r>
            <w:proofErr w:type="spellEnd"/>
            <w:r w:rsidRPr="00B00116">
              <w:rPr>
                <w:rStyle w:val="maincell"/>
                <w:rFonts w:ascii="Century Gothic" w:eastAsia="Century Gothic" w:hAnsi="Century Gothic" w:cs="Century Gothic"/>
                <w:szCs w:val="22"/>
              </w:rPr>
              <w:t>, Python, and Java, with a strong track record of supporting intelligent, data-driven platforms like OPTRIX and contr</w:t>
            </w:r>
            <w:r w:rsidRPr="00B00116">
              <w:rPr>
                <w:rStyle w:val="maincell"/>
                <w:rFonts w:ascii="Century Gothic" w:eastAsia="Century Gothic" w:hAnsi="Century Gothic" w:cs="Century Gothic"/>
                <w:szCs w:val="22"/>
              </w:rPr>
              <w:t xml:space="preserve">ibuting to next-gen </w:t>
            </w:r>
            <w:proofErr w:type="spellStart"/>
            <w:r w:rsidRPr="00B00116">
              <w:rPr>
                <w:rStyle w:val="maincell"/>
                <w:rFonts w:ascii="Century Gothic" w:eastAsia="Century Gothic" w:hAnsi="Century Gothic" w:cs="Century Gothic"/>
                <w:szCs w:val="22"/>
              </w:rPr>
              <w:t>cybersecurity</w:t>
            </w:r>
            <w:proofErr w:type="spellEnd"/>
            <w:r w:rsidRPr="00B00116">
              <w:rPr>
                <w:rStyle w:val="maincell"/>
                <w:rFonts w:ascii="Century Gothic" w:eastAsia="Century Gothic" w:hAnsi="Century Gothic" w:cs="Century Gothic"/>
                <w:szCs w:val="22"/>
              </w:rPr>
              <w:t xml:space="preserve"> products at </w:t>
            </w:r>
            <w:proofErr w:type="spellStart"/>
            <w:r w:rsidRPr="00B00116">
              <w:rPr>
                <w:rStyle w:val="maincell"/>
                <w:rFonts w:ascii="Century Gothic" w:eastAsia="Century Gothic" w:hAnsi="Century Gothic" w:cs="Century Gothic"/>
                <w:szCs w:val="22"/>
              </w:rPr>
              <w:t>RevBits</w:t>
            </w:r>
            <w:proofErr w:type="spellEnd"/>
            <w:r w:rsidRPr="00B00116">
              <w:rPr>
                <w:rStyle w:val="maincell"/>
                <w:rFonts w:ascii="Century Gothic" w:eastAsia="Century Gothic" w:hAnsi="Century Gothic" w:cs="Century Gothic"/>
                <w:szCs w:val="22"/>
              </w:rPr>
              <w:t>. Adept at improving delivery pipelines, optimizing system performance, and collaborating across teams to deliver secure, high-quality software. Known for clear communication, fast problem-solving, and d</w:t>
            </w:r>
            <w:r w:rsidRPr="00B00116">
              <w:rPr>
                <w:rStyle w:val="maincell"/>
                <w:rFonts w:ascii="Century Gothic" w:eastAsia="Century Gothic" w:hAnsi="Century Gothic" w:cs="Century Gothic"/>
                <w:szCs w:val="22"/>
              </w:rPr>
              <w:t>riving efficiency in fast-paced, complex environments.</w:t>
            </w:r>
          </w:p>
          <w:p w:rsidR="0088462D" w:rsidRDefault="0088462D">
            <w:pPr>
              <w:spacing w:line="300" w:lineRule="exact"/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860"/>
            </w:tblGrid>
            <w:tr w:rsidR="0088462D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88462D" w:rsidRDefault="0088462D">
                  <w:pPr>
                    <w:pStyle w:val="documentsectionleftmargincellParagraph"/>
                    <w:spacing w:line="320" w:lineRule="atLeast"/>
                    <w:textAlignment w:val="auto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88462D" w:rsidRDefault="006119B8">
                  <w:pPr>
                    <w:pStyle w:val="documentsectionparagraphwrapperheading"/>
                    <w:pBdr>
                      <w:bottom w:val="none" w:sz="0" w:space="10" w:color="auto"/>
                    </w:pBdr>
                    <w:spacing w:line="320" w:lineRule="exact"/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</w:rPr>
                  </w:pPr>
                  <w:r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noProof/>
                      <w:color w:val="002E58"/>
                      <w:sz w:val="22"/>
                      <w:szCs w:val="22"/>
                    </w:rPr>
                    <w:drawing>
                      <wp:anchor distT="0" distB="0" distL="114300" distR="114300" simplePos="0" relativeHeight="25165926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-88900</wp:posOffset>
                        </wp:positionV>
                        <wp:extent cx="368300" cy="368935"/>
                        <wp:effectExtent l="0" t="0" r="0" b="0"/>
                        <wp:wrapNone/>
                        <wp:docPr id="100010" name="Picture 1000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0" name="Picture 100010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Work History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8462D" w:rsidRDefault="006119B8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028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12" name="Picture 1000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2" name="Picture 100012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8462D" w:rsidRDefault="006119B8">
                        <w:pPr>
                          <w:pStyle w:val="documentspanpaddedline"/>
                          <w:spacing w:line="340" w:lineRule="atLeast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DevOps</w:t>
                        </w:r>
                        <w:proofErr w:type="spellEnd"/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 xml:space="preserve"> Engineer</w:t>
                        </w:r>
                      </w:p>
                      <w:p w:rsidR="0088462D" w:rsidRPr="00B00116" w:rsidRDefault="006119B8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Cs w:val="22"/>
                          </w:rPr>
                        </w:pPr>
                        <w:proofErr w:type="spellStart"/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Cs w:val="22"/>
                          </w:rPr>
                          <w:t>Viea</w:t>
                        </w:r>
                        <w:bookmarkStart w:id="0" w:name="_GoBack"/>
                        <w:bookmarkEnd w:id="0"/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Cs w:val="22"/>
                          </w:rPr>
                          <w:t>ura</w:t>
                        </w:r>
                        <w:proofErr w:type="spellEnd"/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Cs w:val="22"/>
                          </w:rPr>
                          <w:t xml:space="preserve"> Inc., Alpharetta, GA</w:t>
                        </w:r>
                      </w:p>
                      <w:p w:rsidR="0088462D" w:rsidRPr="00B00116" w:rsidRDefault="006119B8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</w:pPr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 xml:space="preserve">Built CI/CD pipelines in </w:t>
                        </w:r>
                        <w:proofErr w:type="spellStart"/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>Bitbucket</w:t>
                        </w:r>
                        <w:proofErr w:type="spellEnd"/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 xml:space="preserve"> to support OPTRIX's Operational Intelligence, ensuring reliable, repeatable deployments.</w:t>
                        </w:r>
                      </w:p>
                      <w:p w:rsidR="0088462D" w:rsidRPr="00B00116" w:rsidRDefault="006119B8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</w:pPr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 xml:space="preserve">Managed </w:t>
                        </w:r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 xml:space="preserve">scalable </w:t>
                        </w:r>
                        <w:proofErr w:type="spellStart"/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>Kubernetes</w:t>
                        </w:r>
                        <w:proofErr w:type="spellEnd"/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 xml:space="preserve"> clusters on GCP, delivering high availability for OPTRIX's real-time spatial awareness features.</w:t>
                        </w:r>
                      </w:p>
                      <w:p w:rsidR="0088462D" w:rsidRPr="00B00116" w:rsidRDefault="006119B8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</w:pPr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>Set up monitoring, logging, and automated deployments on GCP to support OPTRIX's adaptive Intelligent Guidance system.</w:t>
                        </w:r>
                      </w:p>
                      <w:p w:rsidR="0088462D" w:rsidRDefault="006119B8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</w:pPr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>Improved workflows b</w:t>
                        </w:r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 xml:space="preserve">y refining </w:t>
                        </w:r>
                        <w:proofErr w:type="spellStart"/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>Jira</w:t>
                        </w:r>
                        <w:proofErr w:type="spellEnd"/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 xml:space="preserve"> processes, automating infrastructure tasks, and standardizing environments for the OPTRIX no-code platform.</w:t>
                        </w:r>
                      </w:p>
                      <w:p w:rsidR="00B00116" w:rsidRPr="00B00116" w:rsidRDefault="00B00116" w:rsidP="00B00116">
                        <w:pPr>
                          <w:pStyle w:val="documentulli"/>
                          <w:spacing w:line="340" w:lineRule="atLeast"/>
                          <w:ind w:left="320"/>
                          <w:jc w:val="both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</w:pPr>
                      </w:p>
                      <w:p w:rsidR="0088462D" w:rsidRDefault="006119B8">
                        <w:pPr>
                          <w:spacing w:line="100" w:lineRule="exact"/>
                          <w:textAlignment w:val="auto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 w:rsidR="0088462D" w:rsidRDefault="0088462D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8462D" w:rsidRDefault="006119B8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233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14" name="Picture 1000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4" name="Picture 100014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7" style="position:absolute;left:0;text-align:left;margin-left:-135pt;margin-top:-2pt;width:100pt;height:0;z-index:251663360;mso-position-horizontal-relative:text;mso-position-vertical-relative:text;mso-width-relative:page;mso-height-relative:page" stroked="f">
                              <v:fill opacity="0"/>
                              <v:textbox style="mso-fit-shape-to-text:t" inset="0,0,0,0">
                                <w:txbxContent>
                                  <w:p w:rsidR="0088462D" w:rsidRPr="00B00116" w:rsidRDefault="006119B8">
                                    <w:pPr>
                                      <w:spacing w:line="340" w:lineRule="atLeast"/>
                                      <w:jc w:val="center"/>
                                      <w:textAlignment w:val="auto"/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Cs w:val="22"/>
                                      </w:rPr>
                                    </w:pPr>
                                    <w:r w:rsidRPr="00B00116"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Cs w:val="22"/>
                                      </w:rPr>
                                      <w:t>May 2018</w:t>
                                    </w:r>
                                  </w:p>
                                  <w:p w:rsidR="0088462D" w:rsidRPr="00B00116" w:rsidRDefault="006119B8">
                                    <w:pPr>
                                      <w:spacing w:line="34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Cs w:val="22"/>
                                      </w:rPr>
                                    </w:pPr>
                                    <w:r w:rsidRPr="00B00116"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Cs w:val="22"/>
                                      </w:rPr>
                                      <w:t>- Mar 2020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8462D" w:rsidRDefault="006119B8">
                        <w:pPr>
                          <w:pStyle w:val="documentspanpaddedline"/>
                          <w:spacing w:line="340" w:lineRule="atLeast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Software Engineer</w:t>
                        </w:r>
                      </w:p>
                      <w:p w:rsidR="0088462D" w:rsidRPr="00B00116" w:rsidRDefault="006119B8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Cs w:val="22"/>
                          </w:rPr>
                        </w:pPr>
                        <w:proofErr w:type="spellStart"/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Cs w:val="22"/>
                          </w:rPr>
                          <w:t>RevBits</w:t>
                        </w:r>
                        <w:proofErr w:type="spellEnd"/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Cs w:val="22"/>
                          </w:rPr>
                          <w:t xml:space="preserve"> LLC, Mineola, NY</w:t>
                        </w:r>
                      </w:p>
                      <w:p w:rsidR="0088462D" w:rsidRPr="00B00116" w:rsidRDefault="006119B8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</w:pPr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 xml:space="preserve">Developed security product features in Python and Java for </w:t>
                        </w:r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 xml:space="preserve">platforms including </w:t>
                        </w:r>
                        <w:proofErr w:type="spellStart"/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>RevBits</w:t>
                        </w:r>
                        <w:proofErr w:type="spellEnd"/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 xml:space="preserve"> CIP/XDR, Email Security, EDR, and Zero Trust.</w:t>
                        </w:r>
                      </w:p>
                      <w:p w:rsidR="0088462D" w:rsidRPr="00B00116" w:rsidRDefault="006119B8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</w:pPr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>Built and optimized backend components to improve threat detection, access control, and incident response.</w:t>
                        </w:r>
                      </w:p>
                      <w:p w:rsidR="0088462D" w:rsidRPr="00B00116" w:rsidRDefault="006119B8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</w:pPr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>Translated penetration-testing and vulnerability findings into product enha</w:t>
                        </w:r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>ncements.</w:t>
                        </w:r>
                      </w:p>
                      <w:p w:rsidR="0088462D" w:rsidRDefault="006119B8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</w:pPr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lastRenderedPageBreak/>
                          <w:t>Performed code reviews, debugging, and testing to ensure secure and reliable software.</w:t>
                        </w:r>
                      </w:p>
                      <w:p w:rsidR="00B00116" w:rsidRPr="00B00116" w:rsidRDefault="00B00116" w:rsidP="00B00116">
                        <w:pPr>
                          <w:pStyle w:val="documentulli"/>
                          <w:spacing w:line="340" w:lineRule="atLeast"/>
                          <w:ind w:left="320"/>
                          <w:jc w:val="both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</w:pPr>
                      </w:p>
                      <w:p w:rsidR="0088462D" w:rsidRDefault="006119B8">
                        <w:pPr>
                          <w:spacing w:line="100" w:lineRule="exact"/>
                          <w:textAlignment w:val="auto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 w:rsidR="0088462D" w:rsidRDefault="0088462D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8462D" w:rsidRDefault="006119B8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438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16" name="Picture 1000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6" name="Picture 100016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8" style="position:absolute;left:0;text-align:left;margin-left:-135pt;margin-top:-2pt;width:100pt;height:0;z-index:251665408;mso-position-horizontal-relative:text;mso-position-vertical-relative:text;mso-width-relative:page;mso-height-relative:page" stroked="f">
                              <v:fill opacity="0"/>
                              <v:textbox style="mso-fit-shape-to-text:t" inset="0,0,0,0">
                                <w:txbxContent>
                                  <w:p w:rsidR="0088462D" w:rsidRPr="00B00116" w:rsidRDefault="006119B8">
                                    <w:pPr>
                                      <w:spacing w:line="340" w:lineRule="atLeast"/>
                                      <w:jc w:val="center"/>
                                      <w:textAlignment w:val="auto"/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Cs w:val="22"/>
                                      </w:rPr>
                                    </w:pPr>
                                    <w:r w:rsidRPr="00B00116"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Cs w:val="22"/>
                                      </w:rPr>
                                      <w:t xml:space="preserve">Apr 2017 </w:t>
                                    </w:r>
                                  </w:p>
                                  <w:p w:rsidR="0088462D" w:rsidRPr="00B00116" w:rsidRDefault="006119B8">
                                    <w:pPr>
                                      <w:spacing w:line="34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Cs w:val="22"/>
                                      </w:rPr>
                                    </w:pPr>
                                    <w:r w:rsidRPr="00B00116"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Cs w:val="22"/>
                                      </w:rPr>
                                      <w:t>- May 2018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8462D" w:rsidRDefault="006119B8">
                        <w:pPr>
                          <w:pStyle w:val="documentspanpaddedline"/>
                          <w:spacing w:line="340" w:lineRule="atLeast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Full Stack Software Developer</w:t>
                        </w:r>
                      </w:p>
                      <w:p w:rsidR="0088462D" w:rsidRPr="00B00116" w:rsidRDefault="006119B8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Cs w:val="22"/>
                          </w:rPr>
                        </w:pPr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Cs w:val="22"/>
                          </w:rPr>
                          <w:t>EBQ, Austin, TX</w:t>
                        </w:r>
                      </w:p>
                      <w:p w:rsidR="0088462D" w:rsidRPr="00B00116" w:rsidRDefault="006119B8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</w:pPr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 xml:space="preserve">Developed backend systems using Java and Python to support core website </w:t>
                        </w:r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>functionality and internal business workflows.</w:t>
                        </w:r>
                      </w:p>
                      <w:p w:rsidR="0088462D" w:rsidRPr="00B00116" w:rsidRDefault="006119B8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</w:pPr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 xml:space="preserve">Designed and implemented </w:t>
                        </w:r>
                        <w:proofErr w:type="spellStart"/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>RESTful</w:t>
                        </w:r>
                        <w:proofErr w:type="spellEnd"/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 xml:space="preserve"> APIs and database structures for dynamic content and efficient data processing.</w:t>
                        </w:r>
                      </w:p>
                      <w:p w:rsidR="0088462D" w:rsidRPr="00B00116" w:rsidRDefault="006119B8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</w:pPr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 xml:space="preserve">Integrated backend services with internal tools and systems to improve operational efficiency </w:t>
                        </w:r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>and data flow.</w:t>
                        </w:r>
                      </w:p>
                      <w:p w:rsidR="00B00116" w:rsidRPr="00B00116" w:rsidRDefault="006119B8" w:rsidP="00B00116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</w:pPr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>Collaborated with designers and stakeholders to deliver new features, resolve issues, and optimize system performance.</w:t>
                        </w:r>
                      </w:p>
                      <w:p w:rsidR="0088462D" w:rsidRDefault="006119B8">
                        <w:pPr>
                          <w:spacing w:line="340" w:lineRule="atLeast"/>
                          <w:textAlignment w:val="auto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 w:rsidR="0088462D" w:rsidRDefault="0088462D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 w:rsidR="0088462D" w:rsidRDefault="0088462D"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860"/>
            </w:tblGrid>
            <w:tr w:rsidR="0088462D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88462D" w:rsidRDefault="0088462D">
                  <w:pPr>
                    <w:pStyle w:val="documentsectionleftmargincellParagraph"/>
                    <w:spacing w:line="320" w:lineRule="atLeast"/>
                    <w:textAlignment w:val="auto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88462D" w:rsidRDefault="006119B8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</w:rPr>
                  </w:pPr>
                  <w:r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noProof/>
                      <w:color w:val="002E58"/>
                      <w:sz w:val="22"/>
                      <w:szCs w:val="22"/>
                    </w:rPr>
                    <w:drawing>
                      <wp:anchor distT="0" distB="0" distL="114300" distR="114300" simplePos="0" relativeHeight="251666432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0"/>
                        <wp:wrapNone/>
                        <wp:docPr id="100018" name="Picture 1000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8" name="Picture 100018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Education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8462D" w:rsidRDefault="006119B8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745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20" name="Picture 10002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0" name="Picture 100020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9" style="position:absolute;left:0;text-align:left;margin-left:-135pt;margin-top:-2pt;width:100pt;height:0;z-index:251668480;mso-position-horizontal-relative:text;mso-position-vertical-relative:text;mso-width-relative:page;mso-height-relative:page" stroked="f">
                              <v:fill opacity="0"/>
                              <v:textbox style="mso-fit-shape-to-text:t" inset="0,0,0,0">
                                <w:txbxContent>
                                  <w:p w:rsidR="0088462D" w:rsidRPr="00B00116" w:rsidRDefault="006119B8">
                                    <w:pPr>
                                      <w:spacing w:line="34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Cs w:val="22"/>
                                      </w:rPr>
                                    </w:pPr>
                                    <w:r w:rsidRPr="00B00116"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Cs w:val="22"/>
                                      </w:rPr>
                                      <w:t>Mar 2017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8462D" w:rsidRDefault="006119B8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degre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 xml:space="preserve">Bachelor of Engineering: </w:t>
                        </w:r>
                        <w:r>
                          <w:rPr>
                            <w:rStyle w:val="documentspanprogramlin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Computer Science</w:t>
                        </w:r>
                      </w:p>
                      <w:p w:rsidR="00B00116" w:rsidRPr="00B00116" w:rsidRDefault="006119B8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Cs/>
                            <w:color w:val="000000"/>
                            <w:szCs w:val="22"/>
                          </w:rPr>
                        </w:pPr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Cs w:val="22"/>
                          </w:rPr>
                          <w:t xml:space="preserve">Texas A&amp;M University </w:t>
                        </w:r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iCs/>
                            <w:color w:val="000000"/>
                            <w:szCs w:val="22"/>
                          </w:rPr>
                          <w:t>-</w:t>
                        </w:r>
                        <w:r w:rsidRPr="00B00116">
                          <w:rPr>
                            <w:rStyle w:val="span"/>
                            <w:rFonts w:ascii="Century Gothic" w:eastAsia="Century Gothic" w:hAnsi="Century Gothic" w:cs="Century Gothic"/>
                            <w:iCs/>
                            <w:color w:val="000000"/>
                            <w:szCs w:val="22"/>
                          </w:rPr>
                          <w:t xml:space="preserve"> Kingsville</w:t>
                        </w:r>
                      </w:p>
                      <w:p w:rsidR="0088462D" w:rsidRDefault="0088462D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88462D" w:rsidRDefault="0088462D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 w:rsidR="0088462D" w:rsidRDefault="0088462D"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860"/>
            </w:tblGrid>
            <w:tr w:rsidR="0088462D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88462D" w:rsidRDefault="0088462D">
                  <w:pPr>
                    <w:pStyle w:val="documentsectionleftmargincellParagraph"/>
                    <w:spacing w:line="320" w:lineRule="atLeast"/>
                    <w:textAlignment w:val="auto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88462D" w:rsidRDefault="006119B8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</w:rPr>
                  </w:pPr>
                  <w:r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noProof/>
                      <w:color w:val="002E58"/>
                      <w:sz w:val="22"/>
                      <w:szCs w:val="22"/>
                    </w:rPr>
                    <w:drawing>
                      <wp:anchor distT="0" distB="0" distL="114300" distR="114300" simplePos="0" relativeHeight="25166950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0"/>
                        <wp:wrapNone/>
                        <wp:docPr id="100022" name="Picture 1000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2" name="Picture 100022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Skills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B00116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88462D" w:rsidRPr="00B00116" w:rsidRDefault="006119B8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  <w:r w:rsidRPr="00B00116"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</w:rPr>
                          <w:drawing>
                            <wp:anchor distT="0" distB="0" distL="114300" distR="114300" simplePos="0" relativeHeight="251670528" behindDoc="0" locked="0" layoutInCell="1" allowOverlap="1" wp14:anchorId="05B619FA" wp14:editId="360F45D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24" name="Picture 10002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4" name="Picture 100024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B00116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  <w:t>Teamwork &amp; Communication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88462D" w:rsidRPr="00B00116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02F63B68" wp14:editId="3B51B543">
                                    <wp:extent cx="812165" cy="165100"/>
                                    <wp:effectExtent l="0" t="0" r="0" b="0"/>
                                    <wp:docPr id="100026" name="Picture 10002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26" name="Picture 100026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88462D" w:rsidRPr="00B00116" w:rsidRDefault="0088462D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</w:p>
                    </w:tc>
                  </w:tr>
                </w:tbl>
                <w:p w:rsidR="0088462D" w:rsidRPr="00B00116" w:rsidRDefault="0088462D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B00116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88462D" w:rsidRPr="00B00116" w:rsidRDefault="006119B8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  <w:r w:rsidRPr="00B00116"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</w:rPr>
                          <w:drawing>
                            <wp:anchor distT="0" distB="0" distL="114300" distR="114300" simplePos="0" relativeHeight="251671552" behindDoc="0" locked="0" layoutInCell="1" allowOverlap="1" wp14:anchorId="48A392D3" wp14:editId="46447E12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28" name="Picture 10002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8" name="Picture 100028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B00116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  <w:t>Problem Solving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88462D" w:rsidRPr="00B00116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4CA55513" wp14:editId="7DBDA040">
                                    <wp:extent cx="812165" cy="165100"/>
                                    <wp:effectExtent l="0" t="0" r="0" b="0"/>
                                    <wp:docPr id="100030" name="Picture 10003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0" name="Picture 100030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88462D" w:rsidRPr="00B00116" w:rsidRDefault="0088462D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</w:p>
                    </w:tc>
                  </w:tr>
                </w:tbl>
                <w:p w:rsidR="0088462D" w:rsidRPr="00B00116" w:rsidRDefault="0088462D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B00116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88462D" w:rsidRPr="00B00116" w:rsidRDefault="006119B8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  <w:r w:rsidRPr="00B00116"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</w:rPr>
                          <w:drawing>
                            <wp:anchor distT="0" distB="0" distL="114300" distR="114300" simplePos="0" relativeHeight="251672576" behindDoc="0" locked="0" layoutInCell="1" allowOverlap="1" wp14:anchorId="6EB9BC18" wp14:editId="6671E6DE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32" name="Picture 10003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2" name="Picture 100032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B00116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  <w:t>CI/CD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88462D" w:rsidRPr="00B00116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3AB2C01F" wp14:editId="76812732">
                                    <wp:extent cx="812165" cy="165100"/>
                                    <wp:effectExtent l="0" t="0" r="0" b="0"/>
                                    <wp:docPr id="100034" name="Picture 10003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4" name="Picture 100034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88462D" w:rsidRPr="00B00116" w:rsidRDefault="0088462D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</w:p>
                    </w:tc>
                  </w:tr>
                </w:tbl>
                <w:p w:rsidR="0088462D" w:rsidRPr="00B00116" w:rsidRDefault="0088462D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B00116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88462D" w:rsidRPr="00B00116" w:rsidRDefault="006119B8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  <w:r w:rsidRPr="00B00116"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</w:rPr>
                          <w:drawing>
                            <wp:anchor distT="0" distB="0" distL="114300" distR="114300" simplePos="0" relativeHeight="251673600" behindDoc="0" locked="0" layoutInCell="1" allowOverlap="1" wp14:anchorId="53C9A35F" wp14:editId="798D573D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36" name="Picture 10003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6" name="Picture 100036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B00116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  <w:t>Cloud Platforms(AWS, GCP, Azure)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88462D" w:rsidRPr="00B00116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3E58B64C" wp14:editId="6C565441">
                                    <wp:extent cx="812165" cy="165100"/>
                                    <wp:effectExtent l="0" t="0" r="0" b="0"/>
                                    <wp:docPr id="100038" name="Picture 10003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8" name="Picture 100038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88462D" w:rsidRPr="00B00116" w:rsidRDefault="0088462D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</w:p>
                    </w:tc>
                  </w:tr>
                </w:tbl>
                <w:p w:rsidR="0088462D" w:rsidRPr="00B00116" w:rsidRDefault="0088462D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B00116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88462D" w:rsidRPr="00B00116" w:rsidRDefault="006119B8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  <w:r w:rsidRPr="00B00116"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</w:rPr>
                          <w:drawing>
                            <wp:anchor distT="0" distB="0" distL="114300" distR="114300" simplePos="0" relativeHeight="251674624" behindDoc="0" locked="0" layoutInCell="1" allowOverlap="1" wp14:anchorId="46EB28DD" wp14:editId="468B8BD0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40" name="Picture 10004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0" name="Picture 100040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B00116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proofErr w:type="spellStart"/>
                              <w:r w:rsidRPr="00B00116"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  <w:t>IaC</w:t>
                              </w:r>
                              <w:proofErr w:type="spellEnd"/>
                              <w:r w:rsidRPr="00B00116"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  <w:t>(</w:t>
                              </w:r>
                              <w:proofErr w:type="spellStart"/>
                              <w:r w:rsidRPr="00B00116"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  <w:t>Terraform</w:t>
                              </w:r>
                              <w:proofErr w:type="spellEnd"/>
                              <w:r w:rsidRPr="00B00116"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  <w:t xml:space="preserve">, </w:t>
                              </w:r>
                              <w:proofErr w:type="spellStart"/>
                              <w:r w:rsidRPr="00B00116"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  <w:t>Ansible</w:t>
                              </w:r>
                              <w:proofErr w:type="spellEnd"/>
                              <w:r w:rsidRPr="00B00116"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  <w:t>)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88462D" w:rsidRPr="00B00116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727F891F" wp14:editId="21BC4CF2">
                                    <wp:extent cx="812165" cy="165100"/>
                                    <wp:effectExtent l="0" t="0" r="0" b="0"/>
                                    <wp:docPr id="100042" name="Picture 10004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2" name="Picture 100042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88462D" w:rsidRPr="00B00116" w:rsidRDefault="0088462D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</w:p>
                    </w:tc>
                  </w:tr>
                </w:tbl>
                <w:p w:rsidR="0088462D" w:rsidRPr="00B00116" w:rsidRDefault="0088462D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B00116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88462D" w:rsidRPr="00B00116" w:rsidRDefault="006119B8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  <w:r w:rsidRPr="00B00116"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</w:rPr>
                          <w:drawing>
                            <wp:anchor distT="0" distB="0" distL="114300" distR="114300" simplePos="0" relativeHeight="251675648" behindDoc="0" locked="0" layoutInCell="1" allowOverlap="1" wp14:anchorId="4FE09BEE" wp14:editId="76CAE64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44" name="Picture 10004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4" name="Picture 100044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B00116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proofErr w:type="spellStart"/>
                              <w:r w:rsidRPr="00B00116"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  <w:t>Docker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88462D" w:rsidRPr="00B00116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60F041EC" wp14:editId="7C1DF3BD">
                                    <wp:extent cx="812165" cy="165100"/>
                                    <wp:effectExtent l="0" t="0" r="0" b="0"/>
                                    <wp:docPr id="100046" name="Picture 10004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6" name="Picture 100046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88462D" w:rsidRPr="00B00116" w:rsidRDefault="0088462D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</w:p>
                    </w:tc>
                  </w:tr>
                </w:tbl>
                <w:p w:rsidR="0088462D" w:rsidRPr="00B00116" w:rsidRDefault="0088462D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B00116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88462D" w:rsidRPr="00B00116" w:rsidRDefault="006119B8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  <w:r w:rsidRPr="00B00116"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</w:rPr>
                          <w:drawing>
                            <wp:anchor distT="0" distB="0" distL="114300" distR="114300" simplePos="0" relativeHeight="251676672" behindDoc="0" locked="0" layoutInCell="1" allowOverlap="1" wp14:anchorId="241CA747" wp14:editId="7A4A0DF4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48" name="Picture 10004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8" name="Picture 100048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B00116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proofErr w:type="spellStart"/>
                              <w:r w:rsidRPr="00B00116"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  <w:t>Kubernetes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88462D" w:rsidRPr="00B00116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06064E91" wp14:editId="3B00CD25">
                                    <wp:extent cx="812165" cy="165100"/>
                                    <wp:effectExtent l="0" t="0" r="0" b="0"/>
                                    <wp:docPr id="100050" name="Picture 10005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0" name="Picture 100050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88462D" w:rsidRPr="00B00116" w:rsidRDefault="0088462D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</w:p>
                    </w:tc>
                  </w:tr>
                </w:tbl>
                <w:p w:rsidR="0088462D" w:rsidRPr="00B00116" w:rsidRDefault="0088462D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B00116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88462D" w:rsidRPr="00B00116" w:rsidRDefault="006119B8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  <w:r w:rsidRPr="00B00116"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</w:rPr>
                          <w:drawing>
                            <wp:anchor distT="0" distB="0" distL="114300" distR="114300" simplePos="0" relativeHeight="251677696" behindDoc="0" locked="0" layoutInCell="1" allowOverlap="1" wp14:anchorId="28CACE53" wp14:editId="0759FD6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52" name="Picture 10005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2" name="Picture 100052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B00116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  <w:t>Jenkins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88462D" w:rsidRPr="00B00116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225A20B2" wp14:editId="76A517D0">
                                    <wp:extent cx="812165" cy="165100"/>
                                    <wp:effectExtent l="0" t="0" r="0" b="0"/>
                                    <wp:docPr id="100054" name="Picture 10005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4" name="Picture 100054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88462D" w:rsidRPr="00B00116" w:rsidRDefault="0088462D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</w:p>
                    </w:tc>
                  </w:tr>
                </w:tbl>
                <w:p w:rsidR="0088462D" w:rsidRPr="00B00116" w:rsidRDefault="0088462D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B00116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88462D" w:rsidRPr="00B00116" w:rsidRDefault="006119B8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  <w:r w:rsidRPr="00B00116"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</w:rPr>
                          <w:drawing>
                            <wp:anchor distT="0" distB="0" distL="114300" distR="114300" simplePos="0" relativeHeight="251678720" behindDoc="0" locked="0" layoutInCell="1" allowOverlap="1" wp14:anchorId="368F8DE2" wp14:editId="3C42F2BD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56" name="Picture 10005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6" name="Picture 100056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B00116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proofErr w:type="spellStart"/>
                              <w:r w:rsidRPr="00B00116"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  <w:t>Grafana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88462D" w:rsidRPr="00B00116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6F671C1E" wp14:editId="61AE9478">
                                    <wp:extent cx="812165" cy="165100"/>
                                    <wp:effectExtent l="0" t="0" r="0" b="0"/>
                                    <wp:docPr id="100058" name="Picture 10005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8" name="Picture 100058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88462D" w:rsidRPr="00B00116" w:rsidRDefault="0088462D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</w:p>
                    </w:tc>
                  </w:tr>
                </w:tbl>
                <w:p w:rsidR="0088462D" w:rsidRPr="00B00116" w:rsidRDefault="0088462D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B00116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88462D" w:rsidRPr="00B00116" w:rsidRDefault="006119B8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  <w:r w:rsidRPr="00B00116"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</w:rPr>
                          <w:drawing>
                            <wp:anchor distT="0" distB="0" distL="114300" distR="114300" simplePos="0" relativeHeight="251679744" behindDoc="0" locked="0" layoutInCell="1" allowOverlap="1" wp14:anchorId="0182BD41" wp14:editId="0FA30B2E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60" name="Picture 10006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0" name="Picture 100060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B00116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  <w:t>Bash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88462D" w:rsidRPr="00B00116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7CF0AFC3" wp14:editId="3893BF31">
                                    <wp:extent cx="812165" cy="165100"/>
                                    <wp:effectExtent l="0" t="0" r="0" b="0"/>
                                    <wp:docPr id="100062" name="Picture 10006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2" name="Picture 100062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88462D" w:rsidRPr="00B00116" w:rsidRDefault="0088462D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</w:p>
                    </w:tc>
                  </w:tr>
                </w:tbl>
                <w:p w:rsidR="0088462D" w:rsidRPr="00B00116" w:rsidRDefault="0088462D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B00116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88462D" w:rsidRPr="00B00116" w:rsidRDefault="006119B8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  <w:r w:rsidRPr="00B00116"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</w:rPr>
                          <w:drawing>
                            <wp:anchor distT="0" distB="0" distL="114300" distR="114300" simplePos="0" relativeHeight="251680768" behindDoc="0" locked="0" layoutInCell="1" allowOverlap="1" wp14:anchorId="171A99E3" wp14:editId="728E6032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64" name="Picture 10006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4" name="Picture 100064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B00116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proofErr w:type="spellStart"/>
                              <w:r w:rsidRPr="00B00116"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  <w:t>Powershell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88462D" w:rsidRPr="00B00116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5B0D49FC" wp14:editId="27DC3113">
                                    <wp:extent cx="812165" cy="165100"/>
                                    <wp:effectExtent l="0" t="0" r="0" b="0"/>
                                    <wp:docPr id="100066" name="Picture 10006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6" name="Picture 100066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88462D" w:rsidRPr="00B00116" w:rsidRDefault="0088462D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</w:p>
                    </w:tc>
                  </w:tr>
                </w:tbl>
                <w:p w:rsidR="0088462D" w:rsidRPr="00B00116" w:rsidRDefault="0088462D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B00116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88462D" w:rsidRPr="00B00116" w:rsidRDefault="006119B8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  <w:r w:rsidRPr="00B00116"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</w:rPr>
                          <w:drawing>
                            <wp:anchor distT="0" distB="0" distL="114300" distR="114300" simplePos="0" relativeHeight="251681792" behindDoc="0" locked="0" layoutInCell="1" allowOverlap="1" wp14:anchorId="4553684A" wp14:editId="2BD4B62D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68" name="Picture 10006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8" name="Picture 100068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B00116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  <w:t>Agile/Scrum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88462D" w:rsidRPr="00B00116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1A5DA747" wp14:editId="15E71AD9">
                                    <wp:extent cx="812165" cy="165100"/>
                                    <wp:effectExtent l="0" t="0" r="0" b="0"/>
                                    <wp:docPr id="100070" name="Picture 10007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70" name="Picture 100070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88462D" w:rsidRPr="00B00116" w:rsidRDefault="0088462D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</w:p>
                    </w:tc>
                  </w:tr>
                </w:tbl>
                <w:p w:rsidR="0088462D" w:rsidRPr="00B00116" w:rsidRDefault="0088462D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B00116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88462D" w:rsidRPr="00B00116" w:rsidRDefault="006119B8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  <w:r w:rsidRPr="00B00116"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</w:rPr>
                          <w:drawing>
                            <wp:anchor distT="0" distB="0" distL="114300" distR="114300" simplePos="0" relativeHeight="251682816" behindDoc="0" locked="0" layoutInCell="1" allowOverlap="1" wp14:anchorId="5DFDB851" wp14:editId="6994F22F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72" name="Picture 10007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2" name="Picture 100072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B00116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  <w:t>Programming Languages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88462D" w:rsidRPr="00B00116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121BF175" wp14:editId="550ADD0F">
                                    <wp:extent cx="812165" cy="165100"/>
                                    <wp:effectExtent l="0" t="0" r="0" b="0"/>
                                    <wp:docPr id="100074" name="Picture 10007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74" name="Picture 100074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88462D" w:rsidRPr="00B00116" w:rsidRDefault="0088462D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</w:p>
                    </w:tc>
                  </w:tr>
                </w:tbl>
                <w:p w:rsidR="0088462D" w:rsidRPr="00B00116" w:rsidRDefault="0088462D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B00116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88462D" w:rsidRPr="00B00116" w:rsidRDefault="006119B8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  <w:r w:rsidRPr="00B00116"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</w:rPr>
                          <w:lastRenderedPageBreak/>
                          <w:drawing>
                            <wp:anchor distT="0" distB="0" distL="114300" distR="114300" simplePos="0" relativeHeight="251683840" behindDoc="0" locked="0" layoutInCell="1" allowOverlap="1" wp14:anchorId="1CCF7433" wp14:editId="5DA983A5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76" name="Picture 10007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6" name="Picture 100076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B00116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  <w:t>Software Testing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88462D" w:rsidRPr="00B00116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4B2C36D8" wp14:editId="7A40D781">
                                    <wp:extent cx="812165" cy="165100"/>
                                    <wp:effectExtent l="0" t="0" r="0" b="0"/>
                                    <wp:docPr id="100078" name="Picture 10007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78" name="Picture 100078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88462D" w:rsidRPr="00B00116" w:rsidRDefault="0088462D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</w:p>
                    </w:tc>
                  </w:tr>
                </w:tbl>
                <w:p w:rsidR="0088462D" w:rsidRPr="00B00116" w:rsidRDefault="0088462D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B00116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88462D" w:rsidRPr="00B00116" w:rsidRDefault="006119B8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  <w:r w:rsidRPr="00B00116"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</w:rPr>
                          <w:drawing>
                            <wp:anchor distT="0" distB="0" distL="114300" distR="114300" simplePos="0" relativeHeight="251684864" behindDoc="0" locked="0" layoutInCell="1" allowOverlap="1" wp14:anchorId="2498644E" wp14:editId="054CC24E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80" name="Picture 10008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80" name="Picture 100080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B00116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  <w:t>Monitoring &amp; Logging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88462D" w:rsidRPr="00B00116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6CC6E620" wp14:editId="257757E2">
                                    <wp:extent cx="812165" cy="165100"/>
                                    <wp:effectExtent l="0" t="0" r="0" b="0"/>
                                    <wp:docPr id="100082" name="Picture 10008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82" name="Picture 100082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88462D" w:rsidRPr="00B00116" w:rsidRDefault="0088462D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</w:p>
                    </w:tc>
                  </w:tr>
                </w:tbl>
                <w:p w:rsidR="0088462D" w:rsidRPr="00B00116" w:rsidRDefault="0088462D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B00116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88462D" w:rsidRPr="00B00116" w:rsidRDefault="006119B8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  <w:r w:rsidRPr="00B00116"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</w:rPr>
                          <w:drawing>
                            <wp:anchor distT="0" distB="0" distL="114300" distR="114300" simplePos="0" relativeHeight="251685888" behindDoc="0" locked="0" layoutInCell="1" allowOverlap="1" wp14:anchorId="6E732F1F" wp14:editId="53E3B70A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84" name="Picture 10008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84" name="Picture 100084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B00116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proofErr w:type="spellStart"/>
                              <w:r w:rsidRPr="00B00116"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  <w:t>Microservices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88462D" w:rsidRPr="00B00116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61F1E15C" wp14:editId="175F6163">
                                    <wp:extent cx="812165" cy="165100"/>
                                    <wp:effectExtent l="0" t="0" r="0" b="0"/>
                                    <wp:docPr id="100086" name="Picture 10008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86" name="Picture 100086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88462D" w:rsidRPr="00B00116" w:rsidRDefault="0088462D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</w:p>
                    </w:tc>
                  </w:tr>
                </w:tbl>
                <w:p w:rsidR="0088462D" w:rsidRPr="00B00116" w:rsidRDefault="0088462D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 w:rsidRPr="00B00116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88462D" w:rsidRPr="00B00116" w:rsidRDefault="006119B8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  <w:r w:rsidRPr="00B00116"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</w:rPr>
                          <w:drawing>
                            <wp:anchor distT="0" distB="0" distL="114300" distR="114300" simplePos="0" relativeHeight="251686912" behindDoc="0" locked="0" layoutInCell="1" allowOverlap="1" wp14:anchorId="4127DA12" wp14:editId="30E5CCD7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88" name="Picture 10008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88" name="Picture 100088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88462D" w:rsidRPr="00B00116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  <w:t>Cloud Computing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88462D" w:rsidRPr="00B00116" w:rsidRDefault="0088462D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88462D" w:rsidRPr="00B00116" w:rsidRDefault="006119B8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color w:val="000000"/>
                                </w:rPr>
                              </w:pPr>
                              <w:r w:rsidRPr="00B00116"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7AF027F2" wp14:editId="6A3978EE">
                                    <wp:extent cx="812165" cy="165100"/>
                                    <wp:effectExtent l="0" t="0" r="0" b="0"/>
                                    <wp:docPr id="100090" name="Picture 10009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90" name="Picture 100090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88462D" w:rsidRPr="00B00116" w:rsidRDefault="0088462D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</w:rPr>
                        </w:pPr>
                      </w:p>
                    </w:tc>
                  </w:tr>
                </w:tbl>
                <w:p w:rsidR="0088462D" w:rsidRDefault="0088462D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 w:rsidR="0088462D" w:rsidRDefault="0088462D"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860"/>
            </w:tblGrid>
            <w:tr w:rsidR="0088462D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88462D" w:rsidRDefault="0088462D">
                  <w:pPr>
                    <w:pStyle w:val="documentsectionleftmargincellParagraph"/>
                    <w:spacing w:line="320" w:lineRule="atLeast"/>
                    <w:textAlignment w:val="auto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88462D" w:rsidRDefault="006119B8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</w:rPr>
                  </w:pPr>
                  <w:r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noProof/>
                      <w:color w:val="002E58"/>
                      <w:sz w:val="22"/>
                      <w:szCs w:val="22"/>
                    </w:rPr>
                    <w:drawing>
                      <wp:anchor distT="0" distB="0" distL="114300" distR="114300" simplePos="0" relativeHeight="251687936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0"/>
                        <wp:wrapNone/>
                        <wp:docPr id="100092" name="Picture 10009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92" name="Picture 100092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Certifications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88462D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8462D" w:rsidRDefault="006119B8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8896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94" name="Picture 10009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94" name="Picture 100094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30" style="position:absolute;left:0;text-align:left;margin-left:-135pt;margin-top:-2pt;width:100pt;height:0;z-index:251689984;mso-position-horizontal-relative:text;mso-position-vertical-relative:text;mso-width-relative:page;mso-height-relative:page" stroked="f">
                              <v:fill opacity="0"/>
                              <v:textbox style="mso-fit-shape-to-text:t" inset="0,0,0,0">
                                <w:txbxContent>
                                  <w:p w:rsidR="0088462D" w:rsidRPr="00B00116" w:rsidRDefault="006119B8">
                                    <w:pPr>
                                      <w:spacing w:line="34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Cs w:val="22"/>
                                      </w:rPr>
                                    </w:pPr>
                                    <w:r w:rsidRPr="00B00116"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Cs w:val="22"/>
                                      </w:rPr>
                                      <w:t>Dec 2025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88462D" w:rsidRDefault="006119B8">
                        <w:pPr>
                          <w:pStyle w:val="p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 w:rsidRPr="00B00116"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 xml:space="preserve">Problem Solving, </w:t>
                        </w:r>
                        <w:proofErr w:type="spellStart"/>
                        <w:r w:rsidRPr="00B00116"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>Hackerrank</w:t>
                        </w:r>
                        <w:proofErr w:type="spellEnd"/>
                        <w:r w:rsidRPr="00B00116"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 xml:space="preserve"> </w:t>
                        </w:r>
                        <w:r w:rsidRPr="00B00116"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Cs w:val="22"/>
                          </w:rPr>
                          <w:t>https://www.hackerrank.com/certificates/iframe/2962c3079fd3</w:t>
                        </w:r>
                      </w:p>
                    </w:tc>
                  </w:tr>
                </w:tbl>
                <w:p w:rsidR="0088462D" w:rsidRDefault="0088462D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 w:rsidR="0088462D" w:rsidRDefault="0088462D">
            <w:pP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88462D" w:rsidRDefault="0088462D">
            <w:pPr>
              <w:pStyle w:val="rightpaddingcellParagraph"/>
              <w:spacing w:line="320" w:lineRule="atLeast"/>
              <w:textAlignment w:val="auto"/>
              <w:rPr>
                <w:rStyle w:val="rightpaddingcell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</w:tbl>
    <w:p w:rsidR="0088462D" w:rsidRDefault="006119B8">
      <w:pPr>
        <w:spacing w:line="20" w:lineRule="auto"/>
      </w:pPr>
      <w:r>
        <w:rPr>
          <w:color w:val="FFFFFF"/>
          <w:sz w:val="2"/>
        </w:rPr>
        <w:lastRenderedPageBreak/>
        <w:t>.</w:t>
      </w:r>
    </w:p>
    <w:p w:rsidR="0088462D" w:rsidRDefault="006119B8">
      <w:pPr>
        <w:spacing w:line="14" w:lineRule="exact"/>
      </w:pPr>
      <w:r>
        <w:rPr>
          <w:color w:val="FFFFFF"/>
          <w:sz w:val="2"/>
        </w:rPr>
        <w:t>#HRJ#b2a2194b-c0ad-46e4-9908-b5d6cb921e70#</w:t>
      </w:r>
    </w:p>
    <w:sectPr w:rsidR="0088462D">
      <w:headerReference w:type="default" r:id="rId20"/>
      <w:footerReference w:type="default" r:id="rId21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19B8" w:rsidRDefault="006119B8">
      <w:pPr>
        <w:spacing w:line="240" w:lineRule="auto"/>
      </w:pPr>
      <w:r>
        <w:separator/>
      </w:r>
    </w:p>
  </w:endnote>
  <w:endnote w:type="continuationSeparator" w:id="0">
    <w:p w:rsidR="006119B8" w:rsidRDefault="006119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B1820C98-D252-4E78-807D-A8ABB7D919C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BFD4CD88-D25F-4EC1-93CA-190FC730E9B6}"/>
    <w:embedBold r:id="rId3" w:fontKey="{66042EFD-06DE-499E-A0A1-270D511976C6}"/>
    <w:embedItalic r:id="rId4" w:fontKey="{283717DD-156D-4FF5-B6B3-F4C331B34D2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462D" w:rsidRDefault="006119B8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19B8" w:rsidRDefault="006119B8">
      <w:pPr>
        <w:spacing w:line="240" w:lineRule="auto"/>
      </w:pPr>
      <w:r>
        <w:separator/>
      </w:r>
    </w:p>
  </w:footnote>
  <w:footnote w:type="continuationSeparator" w:id="0">
    <w:p w:rsidR="006119B8" w:rsidRDefault="006119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462D" w:rsidRDefault="006119B8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66023"/>
    <w:rsid w:val="000A4A63"/>
    <w:rsid w:val="00291C67"/>
    <w:rsid w:val="00391F12"/>
    <w:rsid w:val="00566023"/>
    <w:rsid w:val="005F0F84"/>
    <w:rsid w:val="006119B8"/>
    <w:rsid w:val="006F12DA"/>
    <w:rsid w:val="0088462D"/>
    <w:rsid w:val="00A930BA"/>
    <w:rsid w:val="00AD3857"/>
    <w:rsid w:val="00B00116"/>
    <w:rsid w:val="00C349FD"/>
    <w:rsid w:val="00E164C7"/>
    <w:rsid w:val="00F056E9"/>
    <w:rsid w:val="3B856497"/>
    <w:rsid w:val="4D8A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Times New Roman" w:eastAsia="Times New Roman" w:hAnsi="Times New Roman" w:cs="Times New Roman"/>
      <w:color w:val="1F3763"/>
    </w:rPr>
  </w:style>
  <w:style w:type="character" w:customStyle="1" w:styleId="leftbordercell">
    <w:name w:val="leftbordercell"/>
    <w:basedOn w:val="DefaultParagraphFont"/>
    <w:qFormat/>
    <w:rPr>
      <w:shd w:val="clear" w:color="auto" w:fill="789C30"/>
    </w:rPr>
  </w:style>
  <w:style w:type="character" w:customStyle="1" w:styleId="leftpaddingcell">
    <w:name w:val="leftpaddingcell"/>
    <w:basedOn w:val="DefaultParagraphFont"/>
    <w:qFormat/>
  </w:style>
  <w:style w:type="character" w:customStyle="1" w:styleId="maincell">
    <w:name w:val="maincell"/>
    <w:basedOn w:val="DefaultParagraphFont"/>
    <w:qFormat/>
  </w:style>
  <w:style w:type="paragraph" w:customStyle="1" w:styleId="div">
    <w:name w:val="div"/>
    <w:basedOn w:val="Normal"/>
    <w:qFormat/>
  </w:style>
  <w:style w:type="character" w:customStyle="1" w:styleId="documentleft-box">
    <w:name w:val="document_left-box"/>
    <w:basedOn w:val="DefaultParagraphFont"/>
    <w:qFormat/>
  </w:style>
  <w:style w:type="paragraph" w:customStyle="1" w:styleId="documentsectionSECTIONNAME">
    <w:name w:val="document_section_SECTION_NAME"/>
    <w:basedOn w:val="Normal"/>
    <w:qFormat/>
  </w:style>
  <w:style w:type="paragraph" w:customStyle="1" w:styleId="documentparagraph">
    <w:name w:val="document_paragraph"/>
    <w:basedOn w:val="Normal"/>
    <w:qFormat/>
  </w:style>
  <w:style w:type="paragraph" w:customStyle="1" w:styleId="documentword-break">
    <w:name w:val="document_word-break"/>
    <w:basedOn w:val="Normal"/>
    <w:qFormat/>
  </w:style>
  <w:style w:type="character" w:customStyle="1" w:styleId="span">
    <w:name w:val="span"/>
    <w:basedOn w:val="DefaultParagraphFont"/>
    <w:qFormat/>
    <w:rPr>
      <w:vertAlign w:val="baseline"/>
    </w:rPr>
  </w:style>
  <w:style w:type="paragraph" w:customStyle="1" w:styleId="documentresumeTitle">
    <w:name w:val="document_resumeTitle"/>
    <w:basedOn w:val="Normal"/>
    <w:qFormat/>
    <w:pPr>
      <w:spacing w:line="420" w:lineRule="atLeast"/>
    </w:pPr>
    <w:rPr>
      <w:color w:val="789C30"/>
      <w:sz w:val="32"/>
      <w:szCs w:val="32"/>
    </w:rPr>
  </w:style>
  <w:style w:type="paragraph" w:customStyle="1" w:styleId="documentsection">
    <w:name w:val="document_section"/>
    <w:basedOn w:val="Normal"/>
    <w:qFormat/>
  </w:style>
  <w:style w:type="character" w:customStyle="1" w:styleId="documentaddressLeft">
    <w:name w:val="document_addressLeft"/>
    <w:basedOn w:val="DefaultParagraphFont"/>
    <w:qFormat/>
  </w:style>
  <w:style w:type="paragraph" w:customStyle="1" w:styleId="documenticonRow">
    <w:name w:val="document_iconRow"/>
    <w:basedOn w:val="Normal"/>
    <w:qFormat/>
  </w:style>
  <w:style w:type="character" w:customStyle="1" w:styleId="documenticonRowiconSvg">
    <w:name w:val="document_iconRow_iconSvg"/>
    <w:basedOn w:val="DefaultParagraphFont"/>
    <w:qFormat/>
  </w:style>
  <w:style w:type="character" w:customStyle="1" w:styleId="documenticonRowicoTxt">
    <w:name w:val="document_iconRow_icoTxt"/>
    <w:basedOn w:val="DefaultParagraphFont"/>
    <w:qFormat/>
  </w:style>
  <w:style w:type="paragraph" w:customStyle="1" w:styleId="documentasposeztyaddresstable">
    <w:name w:val="document_aspose_ztyaddresstable"/>
    <w:basedOn w:val="Normal"/>
    <w:qFormat/>
    <w:pPr>
      <w:spacing w:line="320" w:lineRule="atLeast"/>
    </w:pPr>
  </w:style>
  <w:style w:type="character" w:customStyle="1" w:styleId="iconRowany">
    <w:name w:val="iconRow_any"/>
    <w:basedOn w:val="DefaultParagraphFont"/>
    <w:qFormat/>
    <w:rPr>
      <w:sz w:val="22"/>
      <w:szCs w:val="22"/>
    </w:rPr>
  </w:style>
  <w:style w:type="character" w:customStyle="1" w:styleId="documentasposeztyaddresstableCharacter">
    <w:name w:val="document_aspose_ztyaddresstable Character"/>
    <w:basedOn w:val="DefaultParagraphFont"/>
    <w:qFormat/>
  </w:style>
  <w:style w:type="table" w:customStyle="1" w:styleId="documenticonInnerTable">
    <w:name w:val="document_iconInner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addressRight">
    <w:name w:val="document_addressRight"/>
    <w:basedOn w:val="DefaultParagraphFont"/>
    <w:qFormat/>
  </w:style>
  <w:style w:type="table" w:customStyle="1" w:styleId="documentaddress">
    <w:name w:val="document_address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left-boxParagraph">
    <w:name w:val="document_left-box Paragraph"/>
    <w:basedOn w:val="Normal"/>
    <w:qFormat/>
    <w:pPr>
      <w:textAlignment w:val="top"/>
    </w:pPr>
  </w:style>
  <w:style w:type="character" w:customStyle="1" w:styleId="documentright-box">
    <w:name w:val="document_right-box"/>
    <w:basedOn w:val="DefaultParagraphFont"/>
    <w:qFormat/>
  </w:style>
  <w:style w:type="paragraph" w:customStyle="1" w:styleId="documentprflPic">
    <w:name w:val="document_prflPic"/>
    <w:basedOn w:val="Normal"/>
    <w:qFormat/>
    <w:pPr>
      <w:jc w:val="right"/>
    </w:pPr>
  </w:style>
  <w:style w:type="paragraph" w:customStyle="1" w:styleId="documentprflPicdiv">
    <w:name w:val="document_prflPic &gt; div"/>
    <w:basedOn w:val="Normal"/>
    <w:qFormat/>
    <w:pPr>
      <w:jc w:val="right"/>
    </w:pPr>
  </w:style>
  <w:style w:type="character" w:customStyle="1" w:styleId="documentprflPicimg">
    <w:name w:val="document_prflPic_img"/>
    <w:basedOn w:val="DefaultParagraphFont"/>
    <w:qFormat/>
  </w:style>
  <w:style w:type="table" w:customStyle="1" w:styleId="documenttopsection">
    <w:name w:val="document_topsection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sectionSECTIONSUMM">
    <w:name w:val="document_section_SECTION_SUMM"/>
    <w:basedOn w:val="Normal"/>
    <w:qFormat/>
  </w:style>
  <w:style w:type="paragraph" w:customStyle="1" w:styleId="documentsinglecolumn">
    <w:name w:val="document_singlecolumn"/>
    <w:basedOn w:val="Normal"/>
    <w:qFormat/>
  </w:style>
  <w:style w:type="paragraph" w:customStyle="1" w:styleId="p">
    <w:name w:val="p"/>
    <w:basedOn w:val="Normal"/>
    <w:qFormat/>
  </w:style>
  <w:style w:type="character" w:customStyle="1" w:styleId="Strong1">
    <w:name w:val="Strong1"/>
    <w:basedOn w:val="DefaultParagraphFont"/>
    <w:qFormat/>
    <w:rPr>
      <w:vertAlign w:val="baseline"/>
    </w:rPr>
  </w:style>
  <w:style w:type="character" w:customStyle="1" w:styleId="documentsectionleftmargincell">
    <w:name w:val="document_section_leftmargincell"/>
    <w:basedOn w:val="DefaultParagraphFont"/>
    <w:qFormat/>
  </w:style>
  <w:style w:type="paragraph" w:customStyle="1" w:styleId="documentsectionleftmargincellParagraph">
    <w:name w:val="document_section_leftmargincell Paragraph"/>
    <w:basedOn w:val="Normal"/>
    <w:qFormat/>
  </w:style>
  <w:style w:type="character" w:customStyle="1" w:styleId="documentsectionparagraphwrapper">
    <w:name w:val="document_section_paragraphwrapper"/>
    <w:basedOn w:val="DefaultParagraphFont"/>
    <w:qFormat/>
  </w:style>
  <w:style w:type="paragraph" w:customStyle="1" w:styleId="documentsectionparagraphwrapperheading">
    <w:name w:val="document_section_paragraphwrapper_heading"/>
    <w:basedOn w:val="Normal"/>
    <w:qFormat/>
    <w:pPr>
      <w:pBdr>
        <w:left w:val="none" w:sz="0" w:space="25" w:color="auto"/>
      </w:pBdr>
    </w:pPr>
  </w:style>
  <w:style w:type="character" w:customStyle="1" w:styleId="documentheadingIcon">
    <w:name w:val="document_headingIcon"/>
    <w:basedOn w:val="DefaultParagraphFont"/>
    <w:qFormat/>
  </w:style>
  <w:style w:type="character" w:customStyle="1" w:styleId="documentsectiontitle">
    <w:name w:val="document_sectiontitle"/>
    <w:basedOn w:val="DefaultParagraphFont"/>
    <w:qFormat/>
    <w:rPr>
      <w:color w:val="789C30"/>
      <w:sz w:val="32"/>
      <w:szCs w:val="32"/>
    </w:rPr>
  </w:style>
  <w:style w:type="character" w:customStyle="1" w:styleId="documentparagraphdateswrapper">
    <w:name w:val="document_paragraph_dates_wrapper"/>
    <w:basedOn w:val="DefaultParagraphFont"/>
    <w:qFormat/>
    <w:rPr>
      <w:b/>
      <w:bCs/>
      <w:color w:val="FFFFFF"/>
    </w:rPr>
  </w:style>
  <w:style w:type="character" w:customStyle="1" w:styleId="documentsinglecolumnCharacter">
    <w:name w:val="document_singlecolumn Character"/>
    <w:basedOn w:val="DefaultParagraphFont"/>
    <w:qFormat/>
  </w:style>
  <w:style w:type="paragraph" w:customStyle="1" w:styleId="documentspanpaddedline">
    <w:name w:val="document_span_paddedline"/>
    <w:basedOn w:val="Normal"/>
    <w:qFormat/>
  </w:style>
  <w:style w:type="character" w:customStyle="1" w:styleId="documentspanjobtitle">
    <w:name w:val="document_span_jobtitle"/>
    <w:basedOn w:val="DefaultParagraphFont"/>
    <w:qFormat/>
    <w:rPr>
      <w:b/>
      <w:bCs/>
    </w:rPr>
  </w:style>
  <w:style w:type="paragraph" w:customStyle="1" w:styleId="documentulli">
    <w:name w:val="document_ul_li"/>
    <w:basedOn w:val="Normal"/>
    <w:qFormat/>
  </w:style>
  <w:style w:type="table" w:customStyle="1" w:styleId="documentsectionparagraphwrapperparagraphtwocolpara">
    <w:name w:val="document_section_paragraphwrapper_paragraph_twocolpara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ocumentsectionTable">
    <w:name w:val="document_section 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spandegree">
    <w:name w:val="document_span_degree"/>
    <w:basedOn w:val="DefaultParagraphFont"/>
    <w:qFormat/>
    <w:rPr>
      <w:b/>
      <w:bCs/>
    </w:rPr>
  </w:style>
  <w:style w:type="character" w:customStyle="1" w:styleId="documentspanprogramline">
    <w:name w:val="document_span_programline"/>
    <w:basedOn w:val="DefaultParagraphFont"/>
    <w:qFormat/>
    <w:rPr>
      <w:b/>
      <w:bCs/>
    </w:rPr>
  </w:style>
  <w:style w:type="character" w:customStyle="1" w:styleId="documentcommon-lngg-skillleftratvcell">
    <w:name w:val="document_common-lngg-skill_leftratvcell"/>
    <w:basedOn w:val="DefaultParagraphFont"/>
    <w:qFormat/>
  </w:style>
  <w:style w:type="paragraph" w:customStyle="1" w:styleId="documentleftratvcellfield">
    <w:name w:val="document_leftratvcell_field"/>
    <w:basedOn w:val="Normal"/>
    <w:qFormat/>
    <w:pPr>
      <w:spacing w:line="320" w:lineRule="atLeast"/>
    </w:pPr>
  </w:style>
  <w:style w:type="character" w:customStyle="1" w:styleId="documentratvtextp">
    <w:name w:val="document_ratvtext_p"/>
    <w:basedOn w:val="DefaultParagraphFont"/>
    <w:qFormat/>
  </w:style>
  <w:style w:type="character" w:customStyle="1" w:styleId="documentleftratvcellfieldCharacter">
    <w:name w:val="document_leftratvcell_field Character"/>
    <w:basedOn w:val="DefaultParagraphFont"/>
    <w:qFormat/>
  </w:style>
  <w:style w:type="character" w:customStyle="1" w:styleId="documentskli-padding">
    <w:name w:val="document_skli-padding"/>
    <w:basedOn w:val="DefaultParagraphFont"/>
    <w:qFormat/>
  </w:style>
  <w:style w:type="paragraph" w:customStyle="1" w:styleId="documentskli-paddingParagraph">
    <w:name w:val="document_skli-padding Paragraph"/>
    <w:basedOn w:val="Normal"/>
    <w:qFormat/>
  </w:style>
  <w:style w:type="character" w:customStyle="1" w:styleId="documentcommon-lngg-skillrightratvcell">
    <w:name w:val="document_common-lngg-skill_rightratvcell"/>
    <w:basedOn w:val="DefaultParagraphFont"/>
    <w:qFormat/>
  </w:style>
  <w:style w:type="paragraph" w:customStyle="1" w:styleId="documentrating-wrapper">
    <w:name w:val="document_rating-wrapper"/>
    <w:basedOn w:val="Normal"/>
    <w:qFormat/>
    <w:pPr>
      <w:jc w:val="right"/>
    </w:pPr>
  </w:style>
  <w:style w:type="table" w:customStyle="1" w:styleId="documentratvtable">
    <w:name w:val="document_ratv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ightpaddingcell">
    <w:name w:val="rightpaddingcell"/>
    <w:basedOn w:val="DefaultParagraphFont"/>
    <w:qFormat/>
  </w:style>
  <w:style w:type="paragraph" w:customStyle="1" w:styleId="rightpaddingcellParagraph">
    <w:name w:val="rightpaddingcell Paragraph"/>
    <w:basedOn w:val="Normal"/>
    <w:qFormat/>
  </w:style>
  <w:style w:type="table" w:customStyle="1" w:styleId="documentfontsize">
    <w:name w:val="document_fontsiz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Ford</dc:title>
  <dc:creator>silbi</dc:creator>
  <cp:lastModifiedBy>silbi</cp:lastModifiedBy>
  <cp:revision>7</cp:revision>
  <cp:lastPrinted>2025-12-04T17:05:00Z</cp:lastPrinted>
  <dcterms:created xsi:type="dcterms:W3CDTF">2025-12-04T16:55:00Z</dcterms:created>
  <dcterms:modified xsi:type="dcterms:W3CDTF">2025-12-05T17:18:00Z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b2a2194b-c0ad-46e4-9908-b5d6cb921e70</vt:lpwstr>
  </property>
  <property fmtid="{D5CDD505-2E9C-101B-9397-08002B2CF9AE}" pid="3" name="x1ye=0">
    <vt:lpwstr>IGoAAB+LCAAAAAAABAAUmkV25UAQBA+khZiWYmbWTvzFjKcfzwHs5+6uyox4MoyTMC7iPC4KDI1RMCcwAgKjNIYTkEhgYltr9Hj3oHf4x04dJVw4JiXnvww3JFuwXZzn4eudbMV4HN/IpOeRYBOPFpXVToV56aLexqSlx+DG9jNf7mcxGz5TnB73eRBXmHNq5BTj/U/sRRawplv4eVKy+o2zG+sR0RVSMYmZnrJ6+wfvZGdZ7dnukG/7qmf6NKi</vt:lpwstr>
  </property>
  <property fmtid="{D5CDD505-2E9C-101B-9397-08002B2CF9AE}" pid="4" name="x1ye=1">
    <vt:lpwstr>iwzdZ7beVjz/DfnPo9tLUIk/bbMphyV7Kn3iCWzrI9KJ38Ur4qcH8429G+9nWOldr15VsMjN3UNlW+GX0Bs6R4p6zTUG+Zc8s+SRZaibYFgaWRMiNer4kyJL3TC/xDHvp1BKNMv8eYt0hM3zK3MIsk3ZoCAKoTHOfWuCH83A+6nsLnmewW3tPp0bpj0LiwSAqTonWNu3mgqp/Wt+APUF2iJKSLi+aQK3YO/0ZlcONumIV6jes32CE26JnpBs0mh</vt:lpwstr>
  </property>
  <property fmtid="{D5CDD505-2E9C-101B-9397-08002B2CF9AE}" pid="5" name="x1ye=10">
    <vt:lpwstr>yJIJoYf//cXazOfQqHNAxc4McXKtd1S8cLhgRghcNYlQtzSid1YrZ0r9+q97f8lA65uBpiI/0rmp4Ka/da7QMX8Kikyezkvat6tP46dQeWG7CkL0Hx+fQwySqWCWe8/uiO/cUJcRJx4N1dNbSCVQqVf8k0lE0A06PrFEsrpFyu7wICFiPEAUJzT7toTBkbrXa4ZYu9LxC32R2jGL0Us7G5klNp8TZP4P++Khkm+1iFUpbfCaMwji8iWErZB4irN</vt:lpwstr>
  </property>
  <property fmtid="{D5CDD505-2E9C-101B-9397-08002B2CF9AE}" pid="6" name="x1ye=100">
    <vt:lpwstr>rnvnZZXhyIXlbazgrOBHrK1mIjvGRKtxSk10/JE4Nctn1uunHql+prqCDPDaKO0mW87NVgVaXtoDeOvzAORVtsdrSzzquPSZPJiqgzqU3zVDhIK8mh+c+gR8Hv3hDdltFguX9YbJKVOL3dLO9mF6xmQeb7zNHBWnkYIArWuYV+WZvWcPxnr9/SlYmTPqLifZ3bWP4GLIGjzeS8uiZeovlW/v89N20gT9Om0VMehw+aqLO+d6K8nGI3JhsuXHoar</vt:lpwstr>
  </property>
  <property fmtid="{D5CDD505-2E9C-101B-9397-08002B2CF9AE}" pid="7" name="x1ye=101">
    <vt:lpwstr>prHZdspnih9nmX3QwNaSMj6jz5hE6eBUnIsxQ1sf3z3BdlHEyC5PqIZM3MeaTThQ9ee+NWfx1OuojWlh3tRPkpUIjnKZA6EydOWC6tUpqa6z8wYHAHTnopD65KFUIyuSldZ4d/AqYPyTERP7gJg1FaZ5srwMHZwLW3Twqz7IEqPYAqJ/JSDLLD53R1IuF349AnUtVaTZXDF2jdgwZqAsRB57OyZTwc4JsIlt2K/3E2APos5Dm4zp6lDpWfJqOw2</vt:lpwstr>
  </property>
  <property fmtid="{D5CDD505-2E9C-101B-9397-08002B2CF9AE}" pid="8" name="x1ye=102">
    <vt:lpwstr>4vwNs1jM4OA9noli6A69BcViSfqJJjtEDfsw/53YM24gvtkBZPc0ZgtaUaicNHovr0c+sjLqLrT3cC50e2SMbvksDuwFSKPnNuR+dPvWfsIFx8u3cYB12d3/yN5i7F9NBUaEcY47ce8dDxM/lltBIXVmQvH3uGlTExAPSNHU6GFGDgUQDOZkkMStOkVaFunCbhsD2qGG6anr9LYdvykBPTeC9Q7z8kR0Etg27TV+isJA5o1cZKPBOnblmmqW6xa</vt:lpwstr>
  </property>
  <property fmtid="{D5CDD505-2E9C-101B-9397-08002B2CF9AE}" pid="9" name="x1ye=103">
    <vt:lpwstr>e1J7UMtx8XDXq3rX5ikjgsLeF8053eOJs082xcMCFroOttRp3XHz+9XIfmRc/QjrscuWUVu+7jXlIPOtwM2oOUYjHbNmmCXRvz9tvaxCip7lIPHyvlozC8mjo3o4xno6RXJ/ol76tYRoy7H07VFKOs3+ilZvAjCX/ObJ2kZ0BobbywjuAVyOZDNXAj9Oed4H2aZ7a3a2xyTjtLPc3mW2i2YxO+inhCcKorp/G2+pBPySNbDMCTFRAieIwiuV6x4</vt:lpwstr>
  </property>
  <property fmtid="{D5CDD505-2E9C-101B-9397-08002B2CF9AE}" pid="10" name="x1ye=104">
    <vt:lpwstr>SbnCjyxrEmUkRjeEEGo+tuQdBkYhl/c5rlZE4ShB0yj7GUfAkJE61TejmFp4b5nfRiv9+m4O8ginz6MEL8TDJp+qP0gBzPjPCctJgLVPM6EF+N04yc6NdUZhpdmjK0hz+xofOaXY13QL7t3li9sAgOi5E0Cd7YTcD1XvdIaotOoKL9gUse454PdoZC/dl+DP5L4RggoaMMcfFSEI8Boh3zcul3Hk/IM1wy+drund0GYrFrKbRzafuAhqDmERrx3</vt:lpwstr>
  </property>
  <property fmtid="{D5CDD505-2E9C-101B-9397-08002B2CF9AE}" pid="11" name="x1ye=105">
    <vt:lpwstr>nWY53utsxeMKL7N6qEQnUWYMSs3euC/sAtRsGvdDUV+HqhZP1l8hXwxIUtFJAldBmBQZfGXPsfrrW6Y+VPga9isXOyRGE3D2MK3+VHkv5VRRT/qEuOe/s8MNXEFTx3tgVflYU0D+ZYlNTVt/lCiuv5KfulE6nRn8+3CeJYWGSwPgzAxoC5YfSw0puL9Cm0B5h0MO9vc48DggsnVhZReDEGBwfl6mI+FrQlgl7U4SGTkofGrOEAERjfrvH0nb9tc</vt:lpwstr>
  </property>
  <property fmtid="{D5CDD505-2E9C-101B-9397-08002B2CF9AE}" pid="12" name="x1ye=106">
    <vt:lpwstr>T90biL6Q6//71/9XVjZlmHUz2IbBV9oxQ4PYZqyMnCjb9SbFmvBdqRL8wC9bGxjTHiz0b7rYj8nTfsCI0WZngN5jKyWruqtx1/6ySPYhGldjsciUPt1TWThBwIEkPMXHDb+iPWpJskajDeKm2QcHf79zBIEayET18K+q9+haEcJLwCwx4FcnpVfrhztg/Ei5s6WTnS1jPGLLodO7batB1otKeY9lxvmO88D8UHkT1kuPa4MYijnN1vEu5+hHqoJ</vt:lpwstr>
  </property>
  <property fmtid="{D5CDD505-2E9C-101B-9397-08002B2CF9AE}" pid="13" name="x1ye=107">
    <vt:lpwstr>RASYsVvLgJIDAZLKf60uZERlbAGlHWjDoP+2DYLNOGULGoy7x2E/Zo9fHb3yaCZfJRvwwfF7pHLrEbQUqiDVrdeV0m2I7BKE2Qb/NUoBfqqtWI4db4RWDPXpMS+/Gm0O1pY0FhU73YC8s9OHPsPWpN/+lDauCBqAAA=</vt:lpwstr>
  </property>
  <property fmtid="{D5CDD505-2E9C-101B-9397-08002B2CF9AE}" pid="14" name="x1ye=11">
    <vt:lpwstr>dFCJ8PqEFjtKuM8pJ5Un/s8XAvEsuIjZ6B6zwh/++7oqUkQo7711h8sKcp44jBV1s4nJ7jRFs1Vp0eECnrx5ZCa7efgdIA1LJ9qM1TA9K+nv9/PLUOVBrrwb9MkGrDjWCVQm0bdCna6aS0rRWKVCyWvIa/BiAn7aAcSqweuxdL+FpnORSi2CmvWz/RrH4/N+2RVmU6TWEFp3ZROSm0/bVyF9uTv5JsQpIRbyrbcb0dmyNX0CNW61pAHONKPp5Mx</vt:lpwstr>
  </property>
  <property fmtid="{D5CDD505-2E9C-101B-9397-08002B2CF9AE}" pid="15" name="x1ye=12">
    <vt:lpwstr>xF2ZXYlPD0FYvOplSnPPCPSnkB+RPXTOfV9g61wUD/nZ+hxlPP6aMqB8923rVh1fHp+9Qv6EZZRUoo6sEHzcXyeCqcUek5Z5RRIOVApkyjeqEdNJ56rTP5cqaBGu7lLtfI7Zz+3I0/rwawjC9CinbAIx0bSkOHVo4spU7128RhFmqhWn/1pDMgzllF9ic43tlj/zKvYsZG6QowegzZZHAfxnKHTwWJ2M0IFeiUXdEdtXq/iMufjv+DKllkH1rNL</vt:lpwstr>
  </property>
  <property fmtid="{D5CDD505-2E9C-101B-9397-08002B2CF9AE}" pid="16" name="x1ye=13">
    <vt:lpwstr>9oi7pc0OqARC6/KTHobw81fSQzDQTDqqEnx8bMMNk/16a8A1PZ8AgV2Jf/MjnsNGGn82Pp5g5RWRNudEIaNUiJzuHaUzeoGI80GXzpNWx+FKhfGsI2RHF+KCjbr6dHkw7Tbxx84fqAJ6y+AWoGSW8W7B/T7ICVBRX4ROxkBXPQpDB2VhOhQYF4yVeCp8HjllJjDtCMi37faee4GSCQPEL855QFKSswh+KhH/7L4p+efRQaby7sqs07Zpu2ulNFT</vt:lpwstr>
  </property>
  <property fmtid="{D5CDD505-2E9C-101B-9397-08002B2CF9AE}" pid="17" name="x1ye=14">
    <vt:lpwstr>Ppifbl1MwZRhML8COgrKx+QBCu3K+ztG2uBv2oPwD71WE2PE+BPB7kX/gN4WbPQ16+++jT+txqC8ALkWKMffEAZ2mmJ7x/hYKDipvJPJb7nZ8jLYNjYYYBclLtZF9W8iVTPpZZL2Bfqe5GRKHOKLwoBsZwHA0iq7EVM/6J+2PX+w9TxH8BC6GiU3mOLMZUlMPtyRUKKZm2sq0ZHF9moLNAzTgIyfzYiJagv9cipfq3q7l/lADG65jw7fN3TX/mc</vt:lpwstr>
  </property>
  <property fmtid="{D5CDD505-2E9C-101B-9397-08002B2CF9AE}" pid="18" name="x1ye=15">
    <vt:lpwstr>rFfpxpNsGRy/nfArIT2ySwfEG3/frI/gzPgKhiBE7fLfhtQ8BGPYGWGW7fExpe8ZEO4OmOiiJkWeNzprLXSn/XHKEjwQrEb7G8G1sYOVkvIvlz/7T5GvOsS1aZ9334xqyBBR1HMtpTbULHib8HTHfyj1OQl9befWO2ebwyKkhMY016IZUzlA/BZeINf9WjS+gqjhjW324cWi8G7GllIRsyPupm3f5Sx/8KXCI5+Id/AVrzr17NSBygKNjK7Ml/n</vt:lpwstr>
  </property>
  <property fmtid="{D5CDD505-2E9C-101B-9397-08002B2CF9AE}" pid="19" name="x1ye=16">
    <vt:lpwstr>CvI6S428lY60Vh8VxYwBEJGF0NuGN7W0dXPkbnCugQOkePyRf8CEzvaZ32sSG+HbnYLgYankx+YLRt6v+B/974ioBSd2OKlZ4uITqirL4atZ+pcIWc8svx1QPWC6bVUGOL+23N8zJ1Yi6i31xsDtgYA8ydwLKACxwCeE6sxik1DLBJJOawE9uEQ+DH9ygY4DDqb1NKcxf6Jz6o8HR4Vf7CJPVOOhqRy9gXyuTL/eftHAUbXK+gcjUtjZWimQmmn</vt:lpwstr>
  </property>
  <property fmtid="{D5CDD505-2E9C-101B-9397-08002B2CF9AE}" pid="20" name="x1ye=17">
    <vt:lpwstr>dgiwg/T47gyZIFaixbqylSoBHgQcBOjJUAoGa96w4K8/s98/4kPioW8D+WQ5z+iupo8ck275agKX8DtHfEmib5Ct/G8WPTGZtDuclkg/0BTCERSYtDDum4VM1E3tLerqv8602l8/aBq2z5nxp5d+RRsEGJoMJSiY8M0kZYx1LgpWaErJqHqT4ZDsoW7/6LG9BHweh7sbTQqK8WHBihIz8euwdgNnZF6M6Zf1XFh23gWPNezEWaKqM8j74/pa2W2</vt:lpwstr>
  </property>
  <property fmtid="{D5CDD505-2E9C-101B-9397-08002B2CF9AE}" pid="21" name="x1ye=18">
    <vt:lpwstr>D0q7gcoSXOEPNe8s6Oz1b/3bgJ/GPTkt88i9bIQtEaoPL/XE9qDRPoJKYA0s8+Ir6PIlEZmQhXfF/e999SfQdwmHyUGUiqYjRvGlti6H7dht0v02BqThsxGCRrh0kpQPBaDX2KkYmMGmedhFoEJ6WSGx++Lcm4dn9Jx6d0x36C/ISFck4X2pBm3Fu009PSac04j5NzRZpMc+au+udvp91ZiBOkWQAVKDwigUzzamarmOlWtTxl+QugECl1ngXkg</vt:lpwstr>
  </property>
  <property fmtid="{D5CDD505-2E9C-101B-9397-08002B2CF9AE}" pid="22" name="x1ye=19">
    <vt:lpwstr>tTht0vnWVwjSLDuTVKIuNPr/FUAVQfLaJ6g6Owp3nB4AtPeEgbGrtVFZMLfUOD+mGsoYLH+qRMI5sO1EzusSzlcZ4U9u4mALTRz1lGsc/kkkOTZSo6Jlylwl7MnpYY5pk/07QhfWu92vcT8DEjtUn85SydMU/w46wLxV91CcMcnwCGa5KBcWRPVRrchZ4alQ288+15csKucvOfeIbgxhgv9hYWxl5MASpva9MWkcno/Qhoku1aq/G8rf+ifPWkq</vt:lpwstr>
  </property>
  <property fmtid="{D5CDD505-2E9C-101B-9397-08002B2CF9AE}" pid="23" name="x1ye=2">
    <vt:lpwstr>bkqQerESBI6KS6loYxGz3Sjs3uYcf1Boulfke1P7zIk2fjL/4Rz6cGsK8+GYV4O3lUXB+tZCFwLRYlOZk98acxje4Mah8anhwS2C1lnfpc7/yn7HhC2svp7GgkZeO3udQ9VJshC3KcTQTwkMAPzqsBIj/Pt2VLtbZ82yh4Lov8xe3zBDS68dWBmhz4xK6ZsdTFJ90UaVPfT2Hcx0uE8uY81ftkppWW8+Cabj+0IvyZojt/eFUOtbzSG0grid7Cm</vt:lpwstr>
  </property>
  <property fmtid="{D5CDD505-2E9C-101B-9397-08002B2CF9AE}" pid="24" name="x1ye=20">
    <vt:lpwstr>LDA8vGWsoY3SGTcMdrtCWNhG3450YMuT3rXDG5bJKfkIwyp/vfbXfthsJUI5z3UEIzL2JmiJ/B4xdhy1TMDmzecRI90Q3t4Hrit5fo2/rZOusF9uKzVwTfeUgk3NAOUjXQ7cpNly3+m4c6BIt2AI6v2ixkuYL//hHICmAFiGvdUyWyB3DNcZgWMvFgUTHpRQcpW8CdCffZJZwknLlcP5BuEwLPdX/Jvj69340lBbA/3TxwMX8r0XkziDhTjdJ1M</vt:lpwstr>
  </property>
  <property fmtid="{D5CDD505-2E9C-101B-9397-08002B2CF9AE}" pid="25" name="x1ye=21">
    <vt:lpwstr>3y0oxnDDLZRasGjdmcbONBd8C7SpBKmPJHdrii8tu7LZOm3+gsEN5eONf7Sr4962M7/5MXtw3wXlUfxmCJXS7mb2XFokMUFqIKj7R5XEpkuetBoZ/3wCALAyZjldwxn29HkS6EPRJgF5xTRlPXSVFM72SAwsB/AjwutloNtUmDoH3yczppl+iLzYtzI2PBU6LXeH9SMWAf1sP675Mprdb/X4EQKXxKsW1qhj280eqTt1XXRD0zzsMYkZdcT9GzI</vt:lpwstr>
  </property>
  <property fmtid="{D5CDD505-2E9C-101B-9397-08002B2CF9AE}" pid="26" name="x1ye=22">
    <vt:lpwstr>pZCN199Hxga0SMTj+gbptwt7IZXsuminmI0DtJ49t1FYgAOJcGWlL6GgUE+uV8a6WueOY3i7o7sdGZYGIj5uBuQ/blfBTSkuGwDImIJx5l78XIzCju3Z/CXebYAV/qDK0iqA1+eBGRVCyxVPpj+8L2eKYXXgHj+dalFUBMSpNQUASP2ulfFUzmpnEAtlCx/qaX3MXUbzRMva7c04WkUdfvVoVjFKh3tVjiPG40wlgkhsMT8GcronAF9WSGvzmHu</vt:lpwstr>
  </property>
  <property fmtid="{D5CDD505-2E9C-101B-9397-08002B2CF9AE}" pid="27" name="x1ye=23">
    <vt:lpwstr>hcNHn3Sl87gqfdshAAI7jAGHY/B4OevzhyLY2NMahHOotFni3U35SmpUV5/AiLwq5bBVU9L9oA/BXMsevtkE8N6hZYpSpXCAsN2Ai/XMDO207b1Suhg529jXy39aydJ6TCqq+oaA1t+kxP+YV2QrEpDFGDWmsTlb23wVZnqTO942BnCYTUBj6gVyq+4PsJcM1ljLPMfB8jK2n9WkTapvIA+G1X0R8k/a01WLL/TXwL5bUODc2S8JsKe8q6Jqxg9</vt:lpwstr>
  </property>
  <property fmtid="{D5CDD505-2E9C-101B-9397-08002B2CF9AE}" pid="28" name="x1ye=24">
    <vt:lpwstr>fUeWAKfIBsFefmb9ECTFkjcAxP4i5cr9KijqcgLiVKby3lAd1zMW5DvOVCU3q55Ij3c2jT9Ua0+yBPnzpK5MvFw6UewN4R28Nnn6cizDT5Y7DyJT/JpvkaUfU1rX2hLrmxSg9/POaejXzOHP36QA3+GP5LMZMdSYTayMzyTuCMxeYIpAvFEK7SU7SfTUeahKAuVxDs0fXDz1OUiTuwfCD1df6RRJ1cNmem6yIacaf711MGE15tDfgyVtIo4BpvE</vt:lpwstr>
  </property>
  <property fmtid="{D5CDD505-2E9C-101B-9397-08002B2CF9AE}" pid="29" name="x1ye=25">
    <vt:lpwstr>CGN7Kwb7aztc8rgf665LiKuDQNile+HaEgPE3va7IysobHix1+xl+jGgrQWR9ptB26Tg/6HdU3fz86dIfW9uPWv5lxROeo+Dx531cHPdpWnU1VKNnYFBbboOodzpHdFF0Uo7VlvYXc39ttfYQGKv3MqzbD99KNAbvvoi/oYuwWJtHvJJBLfa/NQpv7/0j5JrYluXXeCx+CLrDlSI0k0veC0EMj47nFVf3FxYXycfW84lcP5yK5bjtRCRAk8UJdB</vt:lpwstr>
  </property>
  <property fmtid="{D5CDD505-2E9C-101B-9397-08002B2CF9AE}" pid="30" name="x1ye=26">
    <vt:lpwstr>EV5QbshAxk+jetnb5rs1mOwK8B15c0dvi6CsLF0sozAQQ0YOk9gmbK9Be/elvhn6hLv9QyNC9KiOsujqjLhBJ02+dHElGFzUldMJDqB/z8vn8Ox/9Zou10z9KT+EHgoWSwI5NMaR2BrCTZXc16+0T36F68f5HG/15rKKDesgUY8dczp/AY927a+C64v7FWYiTnAVke9t2ZUyPrQOA6rFEUlJ5yJYbXl/arccgIgcphxIrCrKwo6x0yz6saoDdpf</vt:lpwstr>
  </property>
  <property fmtid="{D5CDD505-2E9C-101B-9397-08002B2CF9AE}" pid="31" name="x1ye=27">
    <vt:lpwstr>ZrAvGHqp5IQ+tVGLOmNcvqgUv+RIMloi6mqsatMvGjS62xVuA2szA/z1vGPHIUnFpicdkRjsC9321aw4sDQetK5l6Lvz7TZxp2/GHJvx7vHfYCGzj42z3QB5ukNDX0idwNgN0l2eYLUshOsBloKIdVL6UNZwDOrq1TJ6hBOSXwEcwLWO/ZCSwNp7DzuAnBrq2nG3x3J27pt3++uCQ3oP0DqszRGsJ0JNB1iLA8vwrIjppfcj9tX3GQKqRJTvPa3</vt:lpwstr>
  </property>
  <property fmtid="{D5CDD505-2E9C-101B-9397-08002B2CF9AE}" pid="32" name="x1ye=28">
    <vt:lpwstr>XGfbESc1WcAiCJFuvUWdP+hrlF3eo9Qz584PZ+6/v5CvPBzXR46HqbOUwiFpHOAGP6RnEkK2NQWv6190DDk0NRaCaPhfpWj5Z2RI5N1WcaS2s16zNaF5KJ577kukUHl03BP99MfgRG4A5E4FSiCDt8xKL4hgM6iEygbxEXA5v/pdsg9ssIa2ZJ/XAse1Lf0HB8ltHob51dF+900VEpJ7VqU7EwUpvgvOCAimDvaCknihWWAI5I9beM4gEBxFcld</vt:lpwstr>
  </property>
  <property fmtid="{D5CDD505-2E9C-101B-9397-08002B2CF9AE}" pid="33" name="x1ye=29">
    <vt:lpwstr>iLh0XhPDr8jyaXFZrGE7o5zuQU0OmZY83Er3LLisD/XADJ1qUHvjxwMyTvHM25fuG9+tTfhDy+Ih9dI/FvPRo84znzuZF7xMg5enYLp8dHC9ttaz2Bq7cjMZHblr/8psLsG2XEWPmHXbaZ1JIw1IdW213ipAG+Zs1j5z6mBR3Cd1C74lVWUxoDeo/VeA1cG4PKqwXhggXoTzzGSlnf9kvXo+0jJuyOYV1gSa5N7+bX/hK6SP+IYkjAFVLBALyWc</vt:lpwstr>
  </property>
  <property fmtid="{D5CDD505-2E9C-101B-9397-08002B2CF9AE}" pid="34" name="x1ye=3">
    <vt:lpwstr>OfM3caVNubfcS+ZIhEEpb7YVYVBzRq0nd9+ag5eax0glcbcMrMi8kWZPqNP05iT7oHzRjzp/XOZtSCDfjfnY2SLBMv2Qb63+EcNp+ksUoyom53Qvj0bOjLREwXOXzoJVJE/JA/guX9TmmnqcSnB+nYtnKd2+bnMImjWCMXbPPf3rpVieLlMfXDeI4Yx2t8GAErBm8wgWxYqI3sEwF7jdyFnwacGe45FYIJb8qSURa+mo2b5PtSNjFLMOpeoUhym</vt:lpwstr>
  </property>
  <property fmtid="{D5CDD505-2E9C-101B-9397-08002B2CF9AE}" pid="35" name="x1ye=30">
    <vt:lpwstr>62Cu7PE/L3o+HzPFrvkktIccoaX+tVA/3UF9C405yj2HXXLUGjHWsbUm4VpakNhLTK0vf2efspoJaqspXR1IGoEljGho0cVjs73iwr3Ee2xxYsTyG/vsIcW5Ck5omUbjHMK1FYJvsZEBzrtobmRjf8SeqUcM3m/WY/JGrX5q5fAjotCZ8YAqRpAU0osPNTWZS5KU1SMpofmj0RSFAr4RfRKuKfVQcaAGJzN2Uc+1E0iSJsWDYNK6VbDepY3lei9</vt:lpwstr>
  </property>
  <property fmtid="{D5CDD505-2E9C-101B-9397-08002B2CF9AE}" pid="36" name="x1ye=31">
    <vt:lpwstr>ivOtaL+hBBZUTMLPi3m9VK9b2CPVNZ2DRbIr+Yu42rLVsFiYwCmyUuV3dTiHqFdf8sPy5qcR1SyA49jn2vmNBUlgVQR/ZQrBIuiyRyi84Ib8mjSMB3hY7JRsktcEpaXkbI3kZMlbn7ydgk5oeTYfcsx+iJ9SBLxxVvqbplidBl4uE+wKsfq9AsLJ1Q05hCVfGmtkujUTG6wfe+iViHFs9sNOST++y3k2BpsatXRHdyEP+wNQEWOqy7fLOiiRYAQ</vt:lpwstr>
  </property>
  <property fmtid="{D5CDD505-2E9C-101B-9397-08002B2CF9AE}" pid="37" name="x1ye=32">
    <vt:lpwstr>VghReQGPgTj8ih+X2xgRw4aM35SWg9DqheuazYyHrn+/q4s83kr8ROVdorO/aWgqp/vp5NU8RXjLQCrfSU7Q6/6cv7xLClxZ7uvQwhvy/QnxFcTWcau5YE2Jl5tnl4H+kxVZjtoGj85NI9ZFfXONlvjKjupZHbzB9h/DLDgIwD+YRzbTwTRJ4bqPIpMTqsTlQY3o117F1DK060IHL8oGbUn7tErqa6cIW1FTZboPZAGAzror8N86OyJYzub3npK</vt:lpwstr>
  </property>
  <property fmtid="{D5CDD505-2E9C-101B-9397-08002B2CF9AE}" pid="38" name="x1ye=33">
    <vt:lpwstr>m4jWkPJzO4jfCLLjQfdyPkULublcMJdE86z0mF1lbYgKJ5Q/bzv8uKvpdBec7RBp7c/yCAHKFck98rI7Q7lSfLMeCV77xeRS88Qv7WFAlEuTjMGyaj0d737Y2uyevCg4FgfPik0XY9mT2O936CRODdawZEtrQI56D2BaVbSolrsEZz+UXy4PruBDZJaJT5Bqf69+gyBOlr6zd46JaPgELpH2C/dJlb+HJLdCLNk4scJ7UOoYL7g450eUcUInSeO</vt:lpwstr>
  </property>
  <property fmtid="{D5CDD505-2E9C-101B-9397-08002B2CF9AE}" pid="39" name="x1ye=34">
    <vt:lpwstr>m1XsAMJSfBiJ17pl+3JafoVPDUmmi2RxPmD/eX8YtLeALJS7zQe8wHUWi6F5GREeNefJh2UlOlEjhWz0J0XiJj75gy4mtNFTxZ4OTTcCGRv1Cd3+/DFeJY7IRx2kCp4r5AUWZzKCFCxnmoW20E0L1f9qCT+xLH7tLHzNok+kb+O5GlWJ1lx4/ZLRe+ah82mgsl8mUg2jwPVJim2BE0ISwRsIhfgOJKVQSxzqVvvTgQw/bVgl60ehx1+j8Sbxk7k</vt:lpwstr>
  </property>
  <property fmtid="{D5CDD505-2E9C-101B-9397-08002B2CF9AE}" pid="40" name="x1ye=35">
    <vt:lpwstr>uyF86HHiKCNPIwrV+x+/FlNr23DMm4BAk15MlpwmZRT9QbZvJL9sCgWgQuoz6EAdwGqtaiFX9tOVre96GTQcSQtBoc4X9vhPL1AQQsLZOarvWY15lOs8iZRwtdBzNxWz+s6BEUR0klnmjM9eNB8Tdc8yHJazoDz8JYACwQbyS21lpz8FIQaf+yHrakVNrRS0At2iVWVbMPw60lrO7vKskS69JocgJcTA4Tlk+0gU5msdTT89eaqItwYzV6XD07s</vt:lpwstr>
  </property>
  <property fmtid="{D5CDD505-2E9C-101B-9397-08002B2CF9AE}" pid="41" name="x1ye=36">
    <vt:lpwstr>g0O4HOTW9UOuZ5/1RyCid3HQAxINl5eQZUpSvmZ4KhiQI/jrb/ojFb4rDTr0Loj7q4Mw1kdy1nSM9b94RjbX+v9BhkDizdF0/rGjUtpJrgCo89i4p1ntEZkpDaswom2jGxyyk6CXXcOMoIGzE/glNidJFyAiggrhNOP+abjD1Z488D9F3wvq1lmRf3a09tVXOZrf79RqJ7/y1XDV7Yz4uASaVHZCQbS9uPzKy95v92jT6H9XF6qdk4QGi3VwC0s</vt:lpwstr>
  </property>
  <property fmtid="{D5CDD505-2E9C-101B-9397-08002B2CF9AE}" pid="42" name="x1ye=37">
    <vt:lpwstr>sJYqlbvWBQV8qVCHPulfEubheL2RwKUQxe/tG7nGfcfJKrYp5MwM3YB1K49+PqXbbYEllNluu/0aMqY99YVOAXel7G0LrL6ev91R2Rucb5M+NUH1XKWww17OOy4T2LgkHr0u1cT5Q34ueG3tQ2ceYRwOfq79tzsjNcN8+b+RFn9dbFVAwRXX2qHWDquGJUxhY5B68+TsdoA0Ptaz+YKGRSiRjnKeGpBdGraifId6VyJx3FNVKHSVcOJUMMQ9Zuj</vt:lpwstr>
  </property>
  <property fmtid="{D5CDD505-2E9C-101B-9397-08002B2CF9AE}" pid="43" name="x1ye=38">
    <vt:lpwstr>eFcoEMMf7hmJeKL/AuKHXQ/i3nwzfWjgq1EeSqVe1/W/FXxvADKHk1MxzRptAbOkx54mGo/XEr0FoF1hXkcbPZm1HBy2OpZ+fUnzUOR5J07xl1TsiR8IU9rDI/k9B4G8oAQRwF2uu7cC1+ytAJu3rIrzadOSb+Zn4rEAygP7pffjk3eWAiw19aPfNc7uorXbPTo5qpvRWMxNCialbw8UcHVfDPIof7yTegZAdj/coAublYeZpOPRryszO0XCdT3</vt:lpwstr>
  </property>
  <property fmtid="{D5CDD505-2E9C-101B-9397-08002B2CF9AE}" pid="44" name="x1ye=39">
    <vt:lpwstr>s2JkZeM+yvlJkOpPg5QHF7/Kt75y9QFBP+gv7O0NxKdurReaKgcebLEGqrNRf356nde8nIJEQT13s6si7RxA9/78u8GyySLd4Ru4RDSBK6ipEGeEjpZc4AqV7TlnORMFIlrk2rgrp0l/oZKb4aQknUzh3RupNCl/dNEsWH6OwcUKJP72BpdIihJSvdvoSNzs/uzL55h0iE2uTr5KkotWFERI+N3O9ECja2eQNbhOUYEjnJ2J/F96V/jOSsclxr/</vt:lpwstr>
  </property>
  <property fmtid="{D5CDD505-2E9C-101B-9397-08002B2CF9AE}" pid="45" name="x1ye=4">
    <vt:lpwstr>LnOCWuPu6aNC5JWSYU0q9n+/g+RhsP6C5SquMhD5xZzoVXWU2PzOM2zGPQjkLIIfSjgSROK55sxc76PB/VgRgylC6Qy1ykJ2gbFG2xKPHRpDupGIG096ZPXFgRrRn+2i1xdpNI2Pz5xAZoR0XAbR27NN/CLqONB7IC39Xas+EfTuL4wCytC0Vi3iCr9FIT4AwO20zQq6UwjeqA8TayegAtGZpMYs6kiR6UohRfhgRuOAwAY08OjA2y0RqTfiK6g</vt:lpwstr>
  </property>
  <property fmtid="{D5CDD505-2E9C-101B-9397-08002B2CF9AE}" pid="46" name="x1ye=40">
    <vt:lpwstr>9udLNn8Rr65NQv0ObDgO/Zysn9mtLz9AQuA0WAoSKpD/6DSe8cEOv5DZIZ8MhTBEozlVg7+dj3p19kn7BIurMmgxADz4179/r5E2AUIXR7a8YuiUqK45tZSi4O/XNkBK++f1hLXqAeT2jejveC2yflSXO9x4b1HtF3kUAIFi5GOOqyf3/BB1RackFbr1Fv/K647lLFXxpOWTaBU0h0WP3uFMighbB58CHfNUm2T109U3CRNOElRiQtNpGGa7I0u</vt:lpwstr>
  </property>
  <property fmtid="{D5CDD505-2E9C-101B-9397-08002B2CF9AE}" pid="47" name="x1ye=41">
    <vt:lpwstr>ge3seodQEyC3yzP19GfJMTe3WGPJVX9DN8yNvMFKIDTpuJ2LT2btAXi0c4FDycbqwQlF8hLx4w4iaOqame3X+yrtH5BNAFN0dWxckdlQnLBD7W6l4Ynq7st3lTrXzD63MfOBXniTcD1y2aiPBSG5LxX9AAfyTRcnCcCs2mEAcRL/1Q4RVP0lnCmpwOpBSoSZJZhlkmtyGTp9qI9ka0brB6XpUYoX6MPxjwmwCN1DCz6UcYnIVrvqbAVQ6EiwO0r</vt:lpwstr>
  </property>
  <property fmtid="{D5CDD505-2E9C-101B-9397-08002B2CF9AE}" pid="48" name="x1ye=42">
    <vt:lpwstr>+BY7wmUMKkkdk9F0BBjngcZ+JVAZ5WGLJmkN950m+lspkyvt+FRFvsmACL+k0Dzv/RERv0JPDKw9XsNW7lliAmmtQwsVWpmWZN99mJlxLY5iy1pwOPh3cdJjEJ9DQNAUAYV6XVlTU5FKJ8hJ/MleQ6l+Qvb+xHO2eKfbQ2gXBpI9l9KcM+EwWWlBBzHd+XUCSVRZ3IilwJXgarueOvDuJsg2jJgoVWUhHQv8ZaNqSEQUHo5PAevljpB0k9QNm5x</vt:lpwstr>
  </property>
  <property fmtid="{D5CDD505-2E9C-101B-9397-08002B2CF9AE}" pid="49" name="x1ye=43">
    <vt:lpwstr>KD/8+zParu569BRlKhxaTMotswtxYTH1JmpLoyO5weBfUFCJr5MRg37SbXvg6RnsiKlnWhpOx6sDQR6jetqQmElugrCiMXmAwUEfUXL+fO3tN53WObRI/IwmxjZcYqAr1p4Xo2mN2HB3723a/uk/4uaXFZRqzp5fBSKwfW38/VQmNkxHksnXbD6OzJ90mNdWvaCyOV4MHfqMRTep32/v/5sa+39Pk4fWuFCzeoxFRljl2UNkESv4XES1GgKIRX5</vt:lpwstr>
  </property>
  <property fmtid="{D5CDD505-2E9C-101B-9397-08002B2CF9AE}" pid="50" name="x1ye=44">
    <vt:lpwstr>PqxT+ApKk3v2beRhRb93tBwX/sUpEiHa/rt8oC3OHb4Y4fS2HMAvVRls1P3m5Q+5rT9DszsHo6J6p58d2tZsfX3u1RkndaT0/v9faM6iPhI9lw9Yc9BTiGstnU5eVLQuCRCc2vVq1RpT+AdMfm6D/daryGQYQXtgY8d+GINhkJbFxLfhOxSQkZOG+J0iFPr8XCm/BuW7Wd6CCsvh3Vg2hbWkYDM9sSUggZtG8OFSHHb+tis6WD2KtoZgTe2ZIq9</vt:lpwstr>
  </property>
  <property fmtid="{D5CDD505-2E9C-101B-9397-08002B2CF9AE}" pid="51" name="x1ye=45">
    <vt:lpwstr>s65TZ9smq+lBePxf0DSS9Bbmk9rQ8BxTKlGHgwwUW26XxFrNdvZfvGnlr2+pcpVqcLT/R0B+i6X67vE5ekZpNSMVox8m215FUqeE6KRi43dy00f0rHvpcn6hdKzI5oGfDv6cjUskMSWaoiu5sDY7XaXweGM30BeKcY78Zlb0KbCIgkc6Xk/bmUG95a9LXsFQXeMuTv+2/m+HexES8ggfmqme7+aXIA7UBRHhit7pWVAz5xLmrei9sa0IiURYUUe</vt:lpwstr>
  </property>
  <property fmtid="{D5CDD505-2E9C-101B-9397-08002B2CF9AE}" pid="52" name="x1ye=46">
    <vt:lpwstr>plIaQMyfY9SrWrg2WwhI9sh5LoO7YjyhdFjeLWSiHQsP7jxL1Q5R4qf/OfmgiUHmqXFxQk1rmsLZCn2DIQfeitjn3wuW9T1L8IjMoGkPEoZs1NhSnrwOgfnl2mexGDmaov7d3Lo+TqL6heqqYQ/vHr39uFzEQ8kgF1QLighvmlvw7pInfg1Fna1k4NWkiLru3xbPK1Ooe+OkHPRDSxH3EFMXs3yQ83q6PYb41SnP3mSCAdfz6Wn8X28g1BV+YDB</vt:lpwstr>
  </property>
  <property fmtid="{D5CDD505-2E9C-101B-9397-08002B2CF9AE}" pid="53" name="x1ye=47">
    <vt:lpwstr>qbfzv4Vw2tMxtm2AKCi3AYhKnyfC+IX5zyW+MxJBTexBwdqwQ6lRGj8gfoyuyzMjxk2EfbRlhCseCZJRbe+6LSRNmE6/gVx9e7SEoURxX18L7O37wFVDNLrd2XreYGa5LcDr/wMUV7ZSMY33gnOMnoEsPZZvCtS0CQQk8hMxgP3kOfhFc1WPOPKgPbHgNKAuEY4zyk38RJL6pEm+yc3OczwTY4j36XF7c+XJgl+t3s1aTtM4/cRT06PPZeObNSD</vt:lpwstr>
  </property>
  <property fmtid="{D5CDD505-2E9C-101B-9397-08002B2CF9AE}" pid="54" name="x1ye=48">
    <vt:lpwstr>x4vWuputaajo7baapnKjd8bv7jYXTUTYHFUym4EUJTBtp4tKQjC3JACJR4asOgkMMZU2m79JHLOIXlQQOqGQ38CJrrjTrXMm4tb6fbWZcwIITzgw1A6zSMidzUsewokAu6x9OYrBHmBdCXzswtDfoOF/LvO1BpFWYbFOQW1uU4k+7WG7ILT6KwLAIpzccOf4ThA9WhC+EekDW/xCsm09jpyy3CnDPQdKGG6XtHX+OcPCjD9EnlmvffmjoYBAHfv</vt:lpwstr>
  </property>
  <property fmtid="{D5CDD505-2E9C-101B-9397-08002B2CF9AE}" pid="55" name="x1ye=49">
    <vt:lpwstr>Zp0hS9D5yuryV0yba/j0SlWPrL2iowTeWlf7Gh+kN7IXH3dg7l2djEYSmtBVjKGXjCkDjnJFHSHbqWWfOqA9B5OM0QmRND/T2COWvZvRn0/4G7+4HZidYf5NElXeGIm7Q2l3V8TLG1s4Qdsv5WYQF81MtWqKD9xvkjrfm4uZ5652zX1i8TjrI5kmITu9L24ZUPDXdH2BabsyYSnMiYp4E9UuVXpeThhNf5WwdCespgCqHf9cUTfMK3sRNg9wFR+</vt:lpwstr>
  </property>
  <property fmtid="{D5CDD505-2E9C-101B-9397-08002B2CF9AE}" pid="56" name="x1ye=5">
    <vt:lpwstr>8gRDovkqodV7X1Kv2DDJzlmgIthb4LV1l/+31GWvbyW+4wyXF+y6fsUZoi6e6VcA68tDHrytSvqBmqUZbrAon/iPFTEImj1MBmBOR1XXqmYwzdThDytl7TOQ9C3s2lEN/lQeZxQEfixfapimMbyvk5RmZvoHH7dcu4uaakWdZYyyDwJPfUAmJIfRm9e8U8JHX6+CQ4PAn/V3zPnNljMfcfjm/PoMj2mHQawQuH8rcVfxJ7uoBVavnPKuw0Binlb</vt:lpwstr>
  </property>
  <property fmtid="{D5CDD505-2E9C-101B-9397-08002B2CF9AE}" pid="57" name="x1ye=50">
    <vt:lpwstr>GfEOOYD4HhJ1OjCMWvsS6LFvJDrk1O92NzYD1hJoNhOGysgEK97qNuRtD3/9+GldsJhghsdTejHgpVUm4tiyeD83lmAJPL/mJs5K1PdfBxRi7qi1mflC9jt7rzHKLfTsCD/4fZ7caN5p30CpDh88PnwJ3coA8QuDRzAfZJvmLWUqToqjv8dcSnOfA6xOFva3NjsSfKbEzoPZanlnMVD3+LhJf4GXMGtCpBzpmOBRctvzcV8pGrCrs/XC4lR7Hto</vt:lpwstr>
  </property>
  <property fmtid="{D5CDD505-2E9C-101B-9397-08002B2CF9AE}" pid="58" name="x1ye=51">
    <vt:lpwstr>jyk2854BHIJildZW847dEcvvXVJmsDZv5AvLVRY86Hg1NYLpPzjbrGtHiZDhW8kfXbZQdRhsHdzJBGWiSDCTs9+jY+ZRxrLO1MRqcPaMG4Bml2NsLVwheVKVn8qv1fMrSOSIsvUKTHhKgFH1ny8243QRM/7K6R534uL/ljH+I7z8vMflwn9LvxK3uqkq8TE6eGtcVErIwM/QACvWGomI24DLFIhTPyL7y133ejyFWmvooqqE1+wzWXTONilh0uR</vt:lpwstr>
  </property>
  <property fmtid="{D5CDD505-2E9C-101B-9397-08002B2CF9AE}" pid="59" name="x1ye=52">
    <vt:lpwstr>6gmNRISNWDK8zaF5Dalv3wrQSWOIkQydMgggrWZBeOogR0AQnOU3jxBembi0z5pByMM7gxL8jIm/GfwOWTgWSypYWOtnaXA3JTjx2mNLA8VbvZuwuLP4d2F0YkhmNPpkTvdXu75S10BZNHh7YzlkF5ykdR0pQNYV7tI1teuOkfYLzvbwhrIdZy1JduGlIrK8tTmDC6MoCgDzrgAzkf6vwr/GBPwXY5IOy73JXbh+oo7rOvZKOIW/mxD+0CKIUlC</vt:lpwstr>
  </property>
  <property fmtid="{D5CDD505-2E9C-101B-9397-08002B2CF9AE}" pid="60" name="x1ye=53">
    <vt:lpwstr>etXgd8PwJZH0XliU5akw5aDm/uL9WbIFFAnnJJH+Wl5swWqpVOgdnF7ZS/mrk9QeUh+irP+0MTFjgieQD7WCSeehv5gWOsxgWzvLu91vFcoErbXnQms58NTxyP45EAZ9xKnkqKa0PHOw1TP2A808bYJfP6DYAdhlwNqSlovJ58XIZbfYFyH3w/i5tApDat9EcLyrFbtbD7XudVTQ4AbVHDr0egmzv90tXc20WqmLJc/FW/yxk5vuVPqjODlOzqF</vt:lpwstr>
  </property>
  <property fmtid="{D5CDD505-2E9C-101B-9397-08002B2CF9AE}" pid="61" name="x1ye=54">
    <vt:lpwstr>ZgP4J42e5PJEDAnPCztgdIwoftVy2seh82g/Fghr8SgBYVvwkToc3NSf/ZvxIYw1aYmZaqY/W1odDetxqP9li9wp/wRO5brd8jpSNW/v3B2qJCf+jPhGHfSy33bmuRFRYt7GSiN0BLWvPGq5kQR2fZP888+T1NjH6Kk5XFN9nPHjiR8x41cZdnAxXVVjvo/3/gTPd6sRGRN9yVoZn8UPsT8bGxV8O57bI4KnWiJXmjTRkZ9Z/drkG41Irb7pVdi</vt:lpwstr>
  </property>
  <property fmtid="{D5CDD505-2E9C-101B-9397-08002B2CF9AE}" pid="62" name="x1ye=55">
    <vt:lpwstr>RMZcK6ipfJaOYrzUKz466IbGwtWO+43mIKUOsPNwOUeQaThMIa6ULCCJd57T0EkDO6/ADGg9zFMZrYFvcKgkmwDZTQmS87Cc6+YX/OFUakjuSj2Q7Oln3n9TAUAVaZFKPsHrg0KuuKKSKUhclK3l9HbnEpJ8G5RfaXeoskafJbkhMJ7rUruUBDRvXOEt4VQxak0H2Gte5fzPWKCuOef70FA4B0aF94uFeUVFI9iDLuY9xJ3zalw/lu+o9yY7fkB</vt:lpwstr>
  </property>
  <property fmtid="{D5CDD505-2E9C-101B-9397-08002B2CF9AE}" pid="63" name="x1ye=56">
    <vt:lpwstr>OzbDJk4ZsmwQpcRlPwZYblzAxrY0SdlB8doAt+1nNQ4oZunbjk6zWqbtMNRic4nXyu7/71cgHvOb3YSdvLZ/OleL7BHpiU/FwPTo13ds/yPFi9t4sdG1XVJxpvsy49M45iqUXFHfa5VCC/TcP1VL+3MhxdryGO5+0Ukh1D78GP6S2steeoOHAa5LGVJO/G8u8zW09+4B2yjT4IaKzST4qz1OeWxjCfProwkgxzrRDRauuTr/3vXdGm/Oa8hiDBV</vt:lpwstr>
  </property>
  <property fmtid="{D5CDD505-2E9C-101B-9397-08002B2CF9AE}" pid="64" name="x1ye=57">
    <vt:lpwstr>1Z9nggV5FN9XBD1Nc2ytJ8c5oqvxX4WlWL8L3OXdy4GTkrW3+pbb8ZIMx6UPltX46Iza+NTsVbfS5D1uv8ufr2Osr+FMmWWInELh3n/eTATg/3F0l/h6HRVJ4WamAt8o9+COy9FgHzIZrzVDTzWCQRa/KLX5iosu8MWF8oJergcpHXafM+ocNZ+ta+R+eVN9tdJGt5gYB/pCJK/6OgBkSLvx2l+pb4TT+ZHmKIMoEXYsVZdCJP2WgnxRFTmqmeh</vt:lpwstr>
  </property>
  <property fmtid="{D5CDD505-2E9C-101B-9397-08002B2CF9AE}" pid="65" name="x1ye=58">
    <vt:lpwstr>hNJ41sp9slvck5N9uJRqhiFxq6vzcramXjuvoU2lHLELeQlO05VOQj6Mjyp068/1ugnV0Rx5YoWI38iiE7Bn1vz4RUn+urVbQIO5Z/eVO7S+AKpE/cQZ3fxtYvEg/j8YeU4wmLZAqcF0EwFLaZYWPn43eJxMdT8Mb1x3A2+UMGec4VGadEOhsebtgtTSdoJXNTZeCAtVpvsNO10yzQx7FrhFUJWDgfosBQBAcvEf6eUQTFgX2w6/GgPN1ZZE8CJ</vt:lpwstr>
  </property>
  <property fmtid="{D5CDD505-2E9C-101B-9397-08002B2CF9AE}" pid="66" name="x1ye=59">
    <vt:lpwstr>En4QvLSH0ddKQ7Crnav+/xnmuLvcTskTXQWBrz8cXbQCv58MfHITZLfydRvu4/9FsKShMtT6zfdvxf08qCDQE3le///d15VGOm1/EbX+/+xHX8PwokQM2ZRN8R8KpeVjvmVR4A6R+Eb5KUIIhYnKoYuu8eZY94hGZfg3Kn9DXwInAmyaYsDT03jOTYrm9ryF70rL4x47jkBjOHJ3whkQpBtTRCzAGNqaderipMD8dQg0CXd+9ezGTbrznNs5h8y</vt:lpwstr>
  </property>
  <property fmtid="{D5CDD505-2E9C-101B-9397-08002B2CF9AE}" pid="67" name="x1ye=6">
    <vt:lpwstr>WJwru+skBQdJmL4t8TyfjVtR3ggNUEzrt8xg9GSvM3Ji9fntILw7fH2O1HJSnzDi/KXgTG8pUqYoEK0Ak+VtecpXK8re+qS0dWY7DEA8Ulb+9WMpmuomYAdDbgLQkC8NrVV0IyGqDYFgktlChhQcPIoDZ5B1TpnIRPKx7aOPbfYL7lqBLRbs/cXb6NK0D9wtX4OHNchwPE3zDqDLRLWofZ1IgU4tEStggmiGfCseLanyrCsils3dJ+tIJcDXi7H</vt:lpwstr>
  </property>
  <property fmtid="{D5CDD505-2E9C-101B-9397-08002B2CF9AE}" pid="68" name="x1ye=60">
    <vt:lpwstr>zx3YINIqH9E14laE+qHg02lC6YEqojRDJxF5zW3HlHxjQLNz/ya0AoZCUZWg/8QQ7TX9BNKwqNstDXTDKGE6pQ3snOIz3AeiQ0AdzCzq9g8505Xt6s1whDh9pjV4VnFZ3nDs6+BqNRmGjBsyce8Wrgjzz7/Sh8Oq1DKKt1GFhJebOoHTs8fHwDERXn4eWRip+fx7bceJ0u6PebIzLyAviWdM6R5NiPS98tqu7aNj1NUTpMwqiO4mp7tiUKfHOuF</vt:lpwstr>
  </property>
  <property fmtid="{D5CDD505-2E9C-101B-9397-08002B2CF9AE}" pid="69" name="x1ye=61">
    <vt:lpwstr>0c68sNtan09HMFCQV909AUHBWyNmCyKvpEk2HVkSVDZ9H2NDtNorxl7wDLkXPmB309HKPnbjh8Pk/lqK4Z7x/Nda+kKncmf3L8FU5BE2W6wkSgM2R3ZRnHFz5WWCpQpRcCWLaKKzDJQIv/wB1mXBez9A2mIxjznpTD8y3rxh+YLgU2d3l7jOS7qqFGC7fad8/j10mzssEl4hwy2jcQwzJY3PKRZ73t/x0gw+Pgie7daz459mqbiz1RsB77+eX/g</vt:lpwstr>
  </property>
  <property fmtid="{D5CDD505-2E9C-101B-9397-08002B2CF9AE}" pid="70" name="x1ye=62">
    <vt:lpwstr>7Pfw0NDE+zioPdmK43GvOYMaWsPOhbZUIrOCm0Xpsy/5HHQwrzy4JJG+NYctJuwaOL70/Smpad9sXLgLRHylXqG9OveVlKsHNYUwazmTHa1NU/uux29UN3RNda5b7DM6S7tXY/JaIwx4v40nPFXZ/g2SMwwlK/SrzT6Vmc0fhFAAzqLVvWQjfxnpOKLR8ZbOXvZFQsZtNB487Vbc+mLXIHf/tNWTMOTSCaOrvN/o2FBLZWlsqMovwV5B/USnwHP</vt:lpwstr>
  </property>
  <property fmtid="{D5CDD505-2E9C-101B-9397-08002B2CF9AE}" pid="71" name="x1ye=63">
    <vt:lpwstr>5ri86Gku3I785RxnJZUHY3n/UQdaV0np9OnO3/GS8AY6EDitjh3+lvjaZ5rvaSIr4ysH91csHR5uHfurXH/xYWYenSuJpDRx0J5+uh+8PxFVKfqIjccDu053sn5Zr6kVQRHvE3b1F90TEdGHb2O3vd1GVDIMlQEiGitHLHUS8dMNm8hY5q0ceh9rbTKGVcBy01nsA5ktUlxsgtG6z71e1Sftk2UA2lPMDT47/xxr7D2jQKwh7KAXVBin3OzSysZ</vt:lpwstr>
  </property>
  <property fmtid="{D5CDD505-2E9C-101B-9397-08002B2CF9AE}" pid="72" name="x1ye=64">
    <vt:lpwstr>6XyqjnjYDZFOAzwRfcb1yPqXgltzGbuHoph0vjJmYImrKRA2ZNasZeX4wPaR8kHo5Z6Pf3zmXzs7yLZCQgNu2KMMcrskPS1Fjor0TvpWVT0Tns8HPyoTOdqnqa+ZRzTPNzcTPDv5yyCEVxqfVbKIJl5oyw9uUQOtN3qwKprgwTn8BH78nF59SrIB2HU/ZySgxFILMsGOF9A1ssPmP9x2gWcI/MyVTN4JFEpA8SsNHVoffV+nd3QTMGwwZafsf0O</vt:lpwstr>
  </property>
  <property fmtid="{D5CDD505-2E9C-101B-9397-08002B2CF9AE}" pid="73" name="x1ye=65">
    <vt:lpwstr>5ZhgRZWxDReMgXhSrmF8F6z7jgGbUuGbQx2tjHY2f9FNb7aKfHF+b0mR4WkXwEBvCx5kujM/3N6ZjhY6oeDzgdd9D5DShNwuh78MOUcpyGHtX1PsNI/5EIc3WGo+eoqpYEJ6ezwG7KxJ2bmey2AeGb1X70m5EXMRYULKgpTnj3DgU2vWfEK74Pzwk40xDy41y0tz9TLzULSDFEybqXQhUpvYxlXEw8cT6G6uGQkDARTAwHbU1wOx+y/lH1glqx/</vt:lpwstr>
  </property>
  <property fmtid="{D5CDD505-2E9C-101B-9397-08002B2CF9AE}" pid="74" name="x1ye=66">
    <vt:lpwstr>UDhTCDSpQruaxg+fYwqjLJIqswB/7gJ2Q8KfmjKkFNryKkSamQOqZBsMjp9J7edEgeRdidQUBjStbVUCwj9VPGXMAQNSmb1EU+8yf5C8ZR4ArsX8Vmse0qEETRD8oAtyF+cdcZ7u58/eONk7XS3VTV2ZvAN4TFF9iOLqDQVsUnbco0jcDEaOt5WZTXmgRjt1EYOlgmdq77iWZDW7y7+atbByE3mlUJ5eY72uLxTt2Okfo9njaQpZJz9+91OfeIa</vt:lpwstr>
  </property>
  <property fmtid="{D5CDD505-2E9C-101B-9397-08002B2CF9AE}" pid="75" name="x1ye=67">
    <vt:lpwstr>cdvM7GvnwF4BFaFa5YwkA1Ytu3v1cwLTzFj5oS4G4ZDl75D9pps5hu8jRjpfuuvVVqq5K5iXJmvZumDUmU9i8C1Ypc4KlS7aP4/nDT9QLICFO5X1prdKLWS0B3jlnF0PS3HxPGfepa8wZKP1HF6at1jV1/Ln4UzMqBvRxtveY+SiVL99dGaQSnA32HCiTgUqBJ6hPFe+8Hcb7i38dQ3NZia9/s15A/JDN5V1arRe/6+iXWXXT3ASGkDNSmbewQl</vt:lpwstr>
  </property>
  <property fmtid="{D5CDD505-2E9C-101B-9397-08002B2CF9AE}" pid="76" name="x1ye=68">
    <vt:lpwstr>cECp+aXzbcCEWVKUf+lyHWyxENPljKCn5/2Ildb+Bfo5VzSyiuLD+c94wUc/CfWcVOECrVooGZhoYJYIG8KwyC1c3b/i6D6UoKipZo7D2ABIivx1UtU/uMdT48NBtdsPMZfkYMmd/W/9iNKWLbchW4IyIF9pa2+v+ZorSChSOmLomH1lGuFGU9uo2k/CEBejxykGOtBUlG9yxbByt6h2zfFJ14DsiLN/gsRPHDTofcUdJmCEQVseIb3i/doU/IO</vt:lpwstr>
  </property>
  <property fmtid="{D5CDD505-2E9C-101B-9397-08002B2CF9AE}" pid="77" name="x1ye=69">
    <vt:lpwstr>HllYWBMfvZFpj7Ge8f4st3NryshRVtzHGoG6qqihEMJo3hXNTEvXsZFwLU6E8gMiBDXAoE7cDNC6Bv4Hlb2r+/5bwhXfPKBtcWj+zFbK8Sf38KpL/fjJP6jyPhQQ+FMWDoR4xYOU7V04xFyBLM0YfQ6wCJY+DaZWh/7YaFMXQHy9W1hneZus/Z/DJLE1Rf0wdJUS8E9itV9EB7sCneRLapXJduPrMAHicj5PHykdi3vrC3BOUARUPWcEYLGDDEW</vt:lpwstr>
  </property>
  <property fmtid="{D5CDD505-2E9C-101B-9397-08002B2CF9AE}" pid="78" name="x1ye=7">
    <vt:lpwstr>dGwUnTsXwd/HYC9pbgfk8pkn1QE8Z6obGmNKWaDtzldp9XlLuGDfWeqamBnL++3Vf3IXMk+v+Ys7xsFwM5FLkVYMFVHmtHn6KksDpP2DgMUnFHf9UsCFa3zhngMoNmZ56YB1slIY7i7WaBH1QYg0jHBLIO6HvL7vQDpJIAz4sCCs9wBIoXPtvIg23N/mhtawL02ZvlUeaYJc1srl4fgR33Tes7NCDs6f/EaC7s/LIxn7LMYuOr4xTEZQUXb+/gJ</vt:lpwstr>
  </property>
  <property fmtid="{D5CDD505-2E9C-101B-9397-08002B2CF9AE}" pid="79" name="x1ye=70">
    <vt:lpwstr>nun4uhpfcydLa/8iIMLpAIsGVeMXhh+TMhLok/Zw9p4IlqXQLPfWz/Tc9mA8QvGzwATLJwJq3DOuEEkboT3g9lgOouuDzDy/w/R7EgZj6jFDmJG5aAQWbNns43RS3NMlNXNWU1QmZsXNisIM3HgLl9icVh/2fInRslLRjbDIXP91zzIIqspoSHSd46Fx7aSPFqFkVu4wtjSjUMnpBcAuKLhrREnOL1CAF842Qx2pnR1gIUXnQNBCwPCEszSASB1</vt:lpwstr>
  </property>
  <property fmtid="{D5CDD505-2E9C-101B-9397-08002B2CF9AE}" pid="80" name="x1ye=71">
    <vt:lpwstr>XwfwuZZxJOmx53hUrlrXkRBwui4oHFyzFp8i6RBe4bP5KW4XuBYHz81R44GBFOSSbxyec8Ty9NIf51GgBV5ahvAbLxaHW6qhNGpEf0SfKU4aHttI5b2FbaBJGjUEpXGLptxgh0HBvVunxr790fF6v3kC/aVUgvYdbs0JjzERXSRNnUaJrVj/ezjanIKB5G5J5wzZSBdS6cSeMkDrmZbhVTYql/03kEeilbiGlAl8q8xjnY3VPq1CECts4dnuASB</vt:lpwstr>
  </property>
  <property fmtid="{D5CDD505-2E9C-101B-9397-08002B2CF9AE}" pid="81" name="x1ye=72">
    <vt:lpwstr>NCgZNErINcZRzC0yMUg0Ku+4+dINrZUMy0ciqNMj/rzXnyacKC49bdCiypNbLKXUs2/imu1ypQaJd3XRjykFMboVnBLnjBmMjIl9P0uECEKpeJ+BR2CA/e2Zc9AZPIljetFj+oHGNbjbgHszIVCKFK+FVc1aVyPvw3kG06FJK/7NAAgDQDZNqfPKKa2G4hZVB0gAu0S6QkkOHU+DpSCaLodTu+9yomXwVsUk2PCJMe1V8mzf2zcNFvyvu8cQYpv</vt:lpwstr>
  </property>
  <property fmtid="{D5CDD505-2E9C-101B-9397-08002B2CF9AE}" pid="82" name="x1ye=73">
    <vt:lpwstr>+cQmU+AMPVPgCbU8yPZQFssjAKAKA8c+73PdBhVzF6zqnRVt11mtqytS2o+1HXpfxGb0oQsuA/6KvZ8YDBUQuLrvKMcK81v/I8qT5rz/EFRleNuhZ7Lqz261EMBLLrWVyG6oQChct01QiiZV7J+Z/CHHT2lYrpTWouv63pibbRpnMjkgGjDPJeArJkBUUMyvN5rtcbzqOBVAlSVRN1AvsEeyQRR/aJqMKY30lXIB5hKS79nsApPrKYEm2cEBZE9</vt:lpwstr>
  </property>
  <property fmtid="{D5CDD505-2E9C-101B-9397-08002B2CF9AE}" pid="83" name="x1ye=74">
    <vt:lpwstr>rGJCChWgswkRPSnL8mswmFivVIfdZqk/Zt0BBasW3TxrcqyIliywA7TVvhL3bgefsFITec54GIo4Xvl7c7UW5MIeFVAYEizeHMo/jB5zqHTUFNs+AS9nB/2jF4jD2Sgnj2iKmZoDxb021rLZdGY7tcP3yoB4wA6zlOufpyPnop12phcVTWA6Zgnauqf7r8165WxPOA6ZdRjNlmAmM8SjemtdcUA94AOpANSVd7BS4Mtpy4hM6x9wIIUv9MNnQar</vt:lpwstr>
  </property>
  <property fmtid="{D5CDD505-2E9C-101B-9397-08002B2CF9AE}" pid="84" name="x1ye=75">
    <vt:lpwstr>IJcU2KPcA7uclepVrmyIKjqwGverClmB/fDL8DR9YJp7Xj7wmI0o+wvPBLnC9koQ/1tfD9qLsock6p7M5SjrR/hjftkkGOo4sU1bLOOtrlmAXkLE0OxcW69JbTZ+fAD/ahnoNPztgsD5giCvLAwxJJ1P82APdyZCddFYzQjixTG/zB/LgxgpJowfOvWc/KKBovJkGU3kBPLmdI3bGhkCxeCLDxhprnw7Tvz73IitBEmTeFKBuTA35AXSqNa2azR</vt:lpwstr>
  </property>
  <property fmtid="{D5CDD505-2E9C-101B-9397-08002B2CF9AE}" pid="85" name="x1ye=76">
    <vt:lpwstr>rPYh+zK0w2J0X5eOtY86TEYOyjiKqtSXQck9DXzKCMQFqq0MilusM8EjGz7eo3zQHDM2EQtJHCa6UFWm3issMDUPL5YGbNqNydM/gxwOdYfaHdH5VVpCFZ7qxm8bdx8ofYEyjWoFAoG47t8alytwJT9uyig/rNURxn95lmlwInUYRCG0xA4x2gPxF+Kbyx7ttUt9qKyVzpC+kEYOAiBpB+BDfGzr69FOAy5PHqTGkw0zz+n8gJIDOSR3cIpTbmI</vt:lpwstr>
  </property>
  <property fmtid="{D5CDD505-2E9C-101B-9397-08002B2CF9AE}" pid="86" name="x1ye=77">
    <vt:lpwstr>vXp91RZviTMVLVgqroGl2IEoHzKY6T6xZ+IZJURVJf/vHiBzP+NuLc+Z6HZECx+6SJsPzA4dV5DxeDhFK37e8Y6wElza+LT5RexZRC/lguGB/gKlyG/KBivcsvzYEQLRy0dk8K6lQZdPF9MlzCmrZ/LbPd1WCWtmYwIMMPQu7MHOfV/0d353yiawMRv26SZODkzSMNBh84nBGn5RdN1QQXiPhEuLyOTk8PLEg0C6UoiyiDruOOLzQsawWyTZYvo</vt:lpwstr>
  </property>
  <property fmtid="{D5CDD505-2E9C-101B-9397-08002B2CF9AE}" pid="87" name="x1ye=78">
    <vt:lpwstr>2LCd0uSi2b5LxctD8vv5nQJkgVfXDBqRYNwpRUxk5F0bq8tdNE7U2tFCsU5tOuiqJnWRRtTeAYHumnHbJpA7h5hRHU2PxS7izhbSCBjv2cFuTkiRTJSeQfg5LMCGbJUca06J7a+Ix2iLt/h6mLNd2MwnP6q/12hqmvvmt74B54MQF4syipWpfCO8rG5+dzY4u5PkkkfeStncTtwhfeR87Wi93CNCdQZ8jPzFwk5WU3rGx0MCpXGMIOwnyDJHiy+</vt:lpwstr>
  </property>
  <property fmtid="{D5CDD505-2E9C-101B-9397-08002B2CF9AE}" pid="88" name="x1ye=79">
    <vt:lpwstr>R/Y6wm/z3/XditROADgDQPXX67KL1GH6Gxjzu8Tukp1lrA+rXP4ZFrYsZBKHAyHbIlTkzIIe/BNrReGrhAG4lJRxsgjj6Zg+qWVq0h5qUBWZeu8FuWuMFDcwxRSG0TFUsi6fyd/KcZusWCbD/jyWE0x8Y4SV+L8VctwizBfT/oHs+kJ7oBdHK05ekhvrfBqelkur3MlzdK9isreOlZqCSD3xJmZbNDPWhP60NivK70pSkjxtNIAB2CZYoiFvdhe</vt:lpwstr>
  </property>
  <property fmtid="{D5CDD505-2E9C-101B-9397-08002B2CF9AE}" pid="89" name="x1ye=8">
    <vt:lpwstr>u67AqP7djvHXn5MdqpjvtbpNwdgjmK+j1nuU/k1FQKpv9wQ3vrDnrYk/IjN/1O71WEv7U2inx7Hse5gFLoR8IjoCZRtx+Gg3ArR0v1IQVM0ZEq9M64APe+UgNesZoO8usb9hXc1n8aPDUqtwHhJKcGszWqP+l0wOKb4wjg2GkvfXGjfYpCSrCI0vW/uG+SGaNTjsyEOiN8HIaHQqvG/I0tQrNtRe3gnmkGqTTTQ//dB+acEM7SxvChzgwnIqaKa</vt:lpwstr>
  </property>
  <property fmtid="{D5CDD505-2E9C-101B-9397-08002B2CF9AE}" pid="90" name="x1ye=80">
    <vt:lpwstr>qqN9yqQcvFMcJ+b+/NOm+UC/30khoI1yKdGpyiAOaHO1iqzpavpD26pgm+03G9cDOp2MCs6XWS80noTNNaHICKcwl8VSvAyMLbpyLL+chUXx6Olo1RA0zdDZl5RV+tuS1jghmz6/cUW6NEtZxuHp/LUxgFfd1UjhjqNEYgVEE/KRLSyhC+V80T3l8CmcRZgvavbnBgPLJccCucZbeHVjfGIsLQbov3H4m95OEB8nQz47p+Qq4d7izBV8tym1vMb</vt:lpwstr>
  </property>
  <property fmtid="{D5CDD505-2E9C-101B-9397-08002B2CF9AE}" pid="91" name="x1ye=81">
    <vt:lpwstr>BV8uStdYx7mWVKYoBo3vIE867Wa9t7Ej87wIIpAmw0KE47ATPVWuVY2tMJz13UKshd9Ol3tbl1iOr7AyNyb9uXxU4ga9GvHFQv5GaODcpmb497c8prh5TIVDEbdT5Vf7wB3eOv/yRxmdl7kcBmdYCtd2dYs147QvabbTDPV+jtDCdnVdwL0qv+MRLMVCs1k38X99+QZkFpxn84mCtF8MUnd950I3Wzxf6QE9hEIxHXDUDTSRIbhKRDiFtAuWhOy</vt:lpwstr>
  </property>
  <property fmtid="{D5CDD505-2E9C-101B-9397-08002B2CF9AE}" pid="92" name="x1ye=82">
    <vt:lpwstr>Xs97Ne8T+x1L8Nc3PPcAYrmVHKknGsOH6WJWBbrTyuGefbLHNSjC4wPviQ2ggVoXdY8hGbCFzCt29UJp3hU7B/72UhKt7tc6wDC1scwwfhTiB6l7/ii/r0SM9C4MLLPMU8q5Tq/+NLWu2nFQG1WUkV9SpRvXLD2wpX3V5FTqdvAW8rtKpUEoYHpmQJZG9jGa22SNElt9Dm9bfXhS4KA61vbpBdrxizUzL1pCElUAAgJNEDsK4N1gDdmJl9/Ri9M</vt:lpwstr>
  </property>
  <property fmtid="{D5CDD505-2E9C-101B-9397-08002B2CF9AE}" pid="93" name="x1ye=83">
    <vt:lpwstr>CIWuf9ljy8yvD89IGQh9tm4iE0reQQ36YA//AE+Qq5k+M+igXbR3q/OSdwBilL7JG/i6typZJCEEBZak/SvjLRRS3JBzOq/ltLCtJO/0m3WWenW/bOtBsX+GvvaKfCXLPxfLZbFWwA+q3i0DoVr9JskK5BLDF/wDKNRE0byKp6PgOpr77uKyGNB7C/AY3zNPfRj5Ftv6XsQzDzKuF89HFsP5UgFJw8LAvQt3ZcrSp3/enYNoS8//l28YlJv6m0e</vt:lpwstr>
  </property>
  <property fmtid="{D5CDD505-2E9C-101B-9397-08002B2CF9AE}" pid="94" name="x1ye=84">
    <vt:lpwstr>HOfc3EB/gKOKp6w5xF7GH0ielW0fOVCWOO930BdMKYTQLIPoPYdQihdFJDrAq1M5V9YAZfebtnw7jKu88uDpLZ+k7uf4UKJQSWQRSEP0sIy63PEy9rvSameOWrJGbFMdPxKzib+oneJ+5Erw2eIc5VQAeA1yEg2aMySQD+k55mG/vfoiR/Sxo6KymwLH/CtP0GWI/UNjsClJNmknKbrYbTzemWPFfkAZ3pAjMU3nJtbDJa1TqZ61ioGI51McoSu</vt:lpwstr>
  </property>
  <property fmtid="{D5CDD505-2E9C-101B-9397-08002B2CF9AE}" pid="95" name="x1ye=85">
    <vt:lpwstr>4L0PMUlyaz/AItAzpPEytPB1MRvIn6BMQyZYfp92SynjLWSJe4s+Z9GqPsVi9EpfdbRPK4REo7Rxjs765MSQwhGcHsI2J5IAMqPnnNxxogYdE4LUQ7WB+WSKB7LyUr2qY5WVngxBPDcLgl8ZD1dfcJKyhrq4S2WMbFjL7F6NiEbqD4rCapH/kQ9DPhIZBgmE5ADLOC4xOUuiKMJNzNQTPMl2SnLp56MKxiad8AFExEtTkqWsc9zy7Qve+3EcY5e</vt:lpwstr>
  </property>
  <property fmtid="{D5CDD505-2E9C-101B-9397-08002B2CF9AE}" pid="96" name="x1ye=86">
    <vt:lpwstr>Ua7BIEUT/x8yR5TQINWDtw9TIUotdb9P/+/Z+CV+HEuLaJTi6NyVUaTaHab2HdrkJ0Ue1yJAuEEhuSL+/H3yO8JPTmgUxOFSPtt8a6mVuSlpEFUmwdlxLBi4rGnJ4F4wJ/Vkj0tHw5LNWZsgV09yEAodnr/KbzA+Iwwwry1e+xjuiHD6h4HiLQu/Q48jR0qpshF67/D7xjlN43/VDtaPBl1exvWz0ABh5TQ4VMRol5readFLDD/iOZKsptVIixT</vt:lpwstr>
  </property>
  <property fmtid="{D5CDD505-2E9C-101B-9397-08002B2CF9AE}" pid="97" name="x1ye=87">
    <vt:lpwstr>cCgfIx/DZ1h5wX5Toeoc/c3y5r6Jzdm6c5/Kapy1+++ZudqUG/29H5mcXxgeP2gJKrV3sROS1KhAKd1OMCIewiN3j8G4BSm3sy22qfUb1y59JSLmFysFQeovkNUJHM+RQ4vAIcjpaGxjac8Quw/ktofLmodNPNG3c1slz3F9Z4M5AaJAj1IbMV/Q4wN68a5sGh4UfxqqlSbAAdelT3WirT/dQdNO4FlccG6RZSetngehKLl9I3f0wkZctao4F0X</vt:lpwstr>
  </property>
  <property fmtid="{D5CDD505-2E9C-101B-9397-08002B2CF9AE}" pid="98" name="x1ye=88">
    <vt:lpwstr>6AyHgMlt+X+rtZ252VPBT98+yIzQAVRvvqCfyks31fkLUe0Pjf48W1uToRl+tlJpEkg/q089XEPt0MROGnwrrnlNw0ZC2ofCpalT5+/JVF3iqyVUp7tuuAUQE0aObBrUgQ+m44y88QUpvnCONlfZA0HHeoxQThRdekwPSLnuJsyl3xHfhfJTWkfRpHRL+VmxAgVWHBdfjNT/vUOdCSlzgM7w+/9ii70IuhNKsme1+Q8nVmAIu+OD+tlC/dpivTc</vt:lpwstr>
  </property>
  <property fmtid="{D5CDD505-2E9C-101B-9397-08002B2CF9AE}" pid="99" name="x1ye=89">
    <vt:lpwstr>pwqyAeJi1DViAfpewocZfbrqIS+7QE88XZ9Xcg8M1D3ZwJrmSlNGFpYvBhkNbb+eBrQd73xI/EHJMXifvvKI0S0lcvxgrPlWH5/C4i14a609o/eA7DzvupU4SaJ0u5Yr7mGGia7mRBFMNYqG5WTlV5mQR4Lox6Za9a099WL97rDdK6hoilocEBOqZYBmKi/yai7UpoALtPi7VTsO2/0TQ8gb0RswSsMpPDftwNnpXwdh5PzmD7g5rm2rpRcqohc</vt:lpwstr>
  </property>
  <property fmtid="{D5CDD505-2E9C-101B-9397-08002B2CF9AE}" pid="100" name="x1ye=9">
    <vt:lpwstr>AK1FLjY3NCMURrVAS7Wulhaap6Vicn4SJfvimZGZuyueodlxrx1p9FzLGv30pBOGA1B9FhJfNufTNwrdf5hMC2DPhru/xKZ/fb1LZa2u2SUp12ghGC4xPhTTOCVj9OG2M4L+QIMCumPXaliV62Szep0Xgliz30kgNJFtM+DsU3DDtY8Jl2VWpjcnxEwl5flB9f2W9M7INxDOoUH6GKlVFvbRkzwCDGyO1mMxPPR+P7Ro5YlSk8L6Sn4y2gP66uU</vt:lpwstr>
  </property>
  <property fmtid="{D5CDD505-2E9C-101B-9397-08002B2CF9AE}" pid="101" name="x1ye=90">
    <vt:lpwstr>n3CHta4bRQNNr37T9XbirondclMl/caxuWy44fazsyLdsqtPscMBtxLfzE4A9ASoUBc/dvL5y4u9O6ayW0eKKmzgun2n25cggNbMbjwFlHkeJuDUxB2q6GeKfor8Tss+a+UTQO+649eiZRVkiJhKr1e1lqr0VkwJvlZopeoperdXeJek8f/pwjaOL1ZBYTuV3z7vUk/E9dXkVTusE+3ZitAdQGBnpweHc1DzZq/rb7O5bhF38LH8RaX6u0dsRtB</vt:lpwstr>
  </property>
  <property fmtid="{D5CDD505-2E9C-101B-9397-08002B2CF9AE}" pid="102" name="x1ye=91">
    <vt:lpwstr>ex7EldQPs0/d95I8evJsZaSGyyDzY+HNmSjVYJrtIi70067TDNi195QcYJPiUUQNAPVABW8Nc7ogbvF0ThyO2cr7x5WyVlPgGFaE65UtN7uNohPqa5sE6P/zqe+s8VkaViWZv2Yw/jHbXkwuMbS6fXs5b2ZBOtgUbdQGaaNuEBYRDVW4Zd8e69mplXurIVtUEZHYOifb4br9hKmsTPFeS4XxpKsik17i85n0HqKToFhYgaVpa5mOVTlNAI005Rd</vt:lpwstr>
  </property>
  <property fmtid="{D5CDD505-2E9C-101B-9397-08002B2CF9AE}" pid="103" name="x1ye=92">
    <vt:lpwstr>eHtQKh4/m/TZD9b2C6YwRV6lonI0FbRY4k1Ul48k/k+6g/qpHb/8a2S0u0Y5qxOnYEbpNQaG6fpJXMocRgKlTPxs/tOdTQzKC5HLzkhtkESf7Sy7RPqTjzT7sKVVrOJtArTsIl9qRXmGgZwob9gj0zhQLDqoAjfr2m57B6sm+LtrYHC3k6UlaRlZmVtPfxACA6dQ8POvsJiHbtDjIzjnj0/wv9zqTjrs/67iyItrhL4x9tTm2dLm8rOYFPuZ3oY</vt:lpwstr>
  </property>
  <property fmtid="{D5CDD505-2E9C-101B-9397-08002B2CF9AE}" pid="104" name="x1ye=93">
    <vt:lpwstr>TF171YDCMQ8a4uRoQPvMnWvILclQAnFNVQsUohs6EkksZdpgqtnaVzoCOn9FV7qg19wjfNVI9La5RlP5HRSOJ/G1FmkTCeHBFST7SbI/mfe2IWP/1ywJXT1SEseBv/Kd5ErLjoh6t/Yjif5leeLsgo+jLHgMUSpp20lervwCQdJIDNs83hvti+vvpP3fJ2x1tQhNtZ6wysnZ6byylbYuWda7Yt+dX+olwy51x45uQD9RM/sBAPV7MdSGk+uVKn+</vt:lpwstr>
  </property>
  <property fmtid="{D5CDD505-2E9C-101B-9397-08002B2CF9AE}" pid="105" name="x1ye=94">
    <vt:lpwstr>rsmrGtxLWchJ97QPf1sRhzm20mdAzGp3pD0ip8Bq/XkGefZ+XXWkf3rdjQ8xerentQuymOdQ0EfKHI+xAIKLsSffaVCERoZ2JtfidPv4RjP0PFmlMDJhkWwVVBXYNzQ3FG0+GJx5/sKD6cONeks4qh/Oq4mzszjqT2t4cWFv/Vna1cDh+V62GZvj9mUDaHrJo5qUo2cMbF6U3/uXbFWZSQKkK8ETK5mEghYiuTIjC8lkWJa5jcvv6fok9QOximA</vt:lpwstr>
  </property>
  <property fmtid="{D5CDD505-2E9C-101B-9397-08002B2CF9AE}" pid="106" name="x1ye=95">
    <vt:lpwstr>TKQW5J/OAGCFO5tv9sNJ7nITM3aMt5g6ZCJZt1rXX1DnDeHrMk0jdlshTWMTt84wCbKYk73fvyb3J6dzj33ZYuDAfG4uXMFL45gGdPzZWzxd8NviymDiWfney/zjnJ00nh83R26rP6JsconidEI87n2UDVpcli4DHMx07ZhgCHzKPkXDgqP4R/+jcEecek8eKr1fUKbz2UIdN86x8z/8ksYf3uQa0hV9GcWyzb0etTHm9leRH/nOuSwbOoTmFxf</vt:lpwstr>
  </property>
  <property fmtid="{D5CDD505-2E9C-101B-9397-08002B2CF9AE}" pid="107" name="x1ye=96">
    <vt:lpwstr>FP0w4Q8z3VSCd82glk+o5oPIdbikL6Kj2kfXyAF5ptSuxDmOGAVH9sQiEPH3YQHGIok2wPl44NdmfdhVqAALeGNqw5Go3bCS2NOPeJgHlOwy6iS+r6WKEtxDlMEV3M8PDsbDSkDBCKEdkoumez//CUDExDwKC1AZ/2HFtF5zC3eLFVTRg31gUAmdo2AhNgPn6oRFS7Vj/sn+PBFJACQGvEGY7AdyeMbeH7Ar6/A4gn/eOX0MCzdeCsN+oEbnNjG</vt:lpwstr>
  </property>
  <property fmtid="{D5CDD505-2E9C-101B-9397-08002B2CF9AE}" pid="108" name="x1ye=97">
    <vt:lpwstr>MrmLyb5WG2biggXLQdsgC/uaPHkqhxoCC4+TrxZ92gO5aGisNPTqHJY72dZ6tZ23iPXPtUKZZgpJBcuKZR9hVzZtBGjQBw/dQ/M0bI0bRX1Ey6PISe0vr3BIq20MmND3+XGEbteBuejvwCRqqozUoPuMBWqX0OC7M9V+PY03aBpPC4kgtQ1F6xjI3xF34N+ZLLpQJZyk1mwY/6tjAs1Mzu0vU1tuRy8r83+aF0JsfqJmxDotnFCL25kVIAFohWV</vt:lpwstr>
  </property>
  <property fmtid="{D5CDD505-2E9C-101B-9397-08002B2CF9AE}" pid="109" name="x1ye=98">
    <vt:lpwstr>1vn0CGCDhENIrD1ZhTGFW6Ayr/F8Br+Ai4ElzWB71eSRzs+v1STfVEyNuSV2TyDdougJ0cyfY0yn177Im43CoS88bLvbZMS62iDBC0SbBvjNfn+C+2DCeIEOyZV/0HDw6kV90JvOb/f/oyCeZGe0xKA22yotwUw1c5DdHs70Q0O9nB2viLGVjFOb/ok28RqgbXkYTzAzt+TfUBBFezI7lH+POuge7Ch1e5OB9K/EtACL7sGnoFz4novvZJbieaJ</vt:lpwstr>
  </property>
  <property fmtid="{D5CDD505-2E9C-101B-9397-08002B2CF9AE}" pid="110" name="x1ye=99">
    <vt:lpwstr>EoMx+5MlrdYfxEtoJ1/zF4tF+HJYQQLZGeDo7r6QJ2rQux0teXxp8YD29s9C/2wlRggzBDe7II9dsKfAF8erPtL+OoHcF4rOTmeOgt5b/TaaxgZxNSfr7ls08P5sTnFKeyPHwAF00QCZ4w/bbnkUlY2ZqNp2vDxln00uRIu2lr3VeHzLCdld25PhJ4hzQ5AaYpJXqmWWxudoOZ5KUpLG4WipXG1VeBEpFecXq1/KwiLv/csye4lnJovjx9RHVm4</vt:lpwstr>
  </property>
  <property fmtid="{D5CDD505-2E9C-101B-9397-08002B2CF9AE}" pid="111" name="KSOProductBuildVer">
    <vt:lpwstr>1033-12.2.0.23155</vt:lpwstr>
  </property>
  <property fmtid="{D5CDD505-2E9C-101B-9397-08002B2CF9AE}" pid="112" name="ICV">
    <vt:lpwstr>BDEDD24F8C7847FCAEF44F14C585DC6C_12</vt:lpwstr>
  </property>
</Properties>
</file>