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p>
      <w:pPr>
        <w:pStyle w:val="div"/>
        <w:pBdr>
          <w:top w:val="none" w:sz="0" w:space="0" w:color="auto"/>
          <w:left w:val="none" w:sz="0" w:space="0" w:color="auto"/>
          <w:bottom w:val="none" w:sz="0" w:space="31" w:color="auto"/>
          <w:right w:val="none" w:sz="0" w:space="0" w:color="auto"/>
        </w:pBdr>
        <w:spacing w:before="0" w:line="20" w:lineRule="exact"/>
        <w:ind w:left="0" w:right="0"/>
        <w:rPr>
          <w:rFonts w:ascii="Nunito" w:eastAsia="Nunito" w:hAnsi="Nunito" w:cs="Nunito"/>
          <w:color w:val="000000"/>
          <w:sz w:val="18"/>
          <w:szCs w:val="18"/>
          <w:bdr w:val="none" w:sz="0" w:space="0" w:color="auto"/>
          <w:vertAlign w:val="baseline"/>
        </w:rPr>
      </w:pPr>
      <w:r>
        <w:rPr>
          <w:rFonts w:ascii="Nunito" w:eastAsia="Nunito" w:hAnsi="Nunito" w:cs="Nunito"/>
          <w:strike w:val="0"/>
          <w:color w:val="000000"/>
          <w:sz w:val="18"/>
          <w:szCs w:val="18"/>
          <w:u w:val="none"/>
        </w:rPr>
        <w:drawing>
          <wp:anchor simplePos="0" relativeHeight="251659264" behindDoc="0" locked="0" layoutInCell="0" allowOverlap="1">
            <wp:simplePos x="0" y="0"/>
            <wp:positionH relativeFrom="page">
              <wp:posOffset>0</wp:posOffset>
            </wp:positionH>
            <wp:positionV relativeFrom="page">
              <wp:posOffset>0</wp:posOffset>
            </wp:positionV>
            <wp:extent cx="7772400" cy="1016000"/>
            <wp:wrapNone/>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772400" cy="1016000"/>
                    </a:xfrm>
                    <a:prstGeom prst="rect">
                      <a:avLst/>
                    </a:prstGeom>
                    <a:ln>
                      <a:noFill/>
                    </a:ln>
                  </pic:spPr>
                </pic:pic>
              </a:graphicData>
            </a:graphic>
          </wp:anchor>
        </w:drawing>
      </w:r>
      <w:r>
        <w:rPr>
          <w:color w:val="EAF8FF"/>
        </w:rPr>
        <w:t>#HRJ#484d5ff1-0e98-4d65-a95b-5e1a0334f6e6#</w:t>
      </w:r>
    </w:p>
    <w:p>
      <w:pPr>
        <w:pStyle w:val="div"/>
        <w:pBdr>
          <w:top w:val="none" w:sz="0" w:space="0" w:color="auto"/>
          <w:left w:val="none" w:sz="0" w:space="0" w:color="auto"/>
          <w:bottom w:val="none" w:sz="0" w:space="0" w:color="auto"/>
          <w:right w:val="none" w:sz="0" w:space="0" w:color="auto"/>
        </w:pBdr>
        <w:spacing w:before="0" w:after="0" w:line="800" w:lineRule="exact"/>
        <w:ind w:left="0" w:right="0"/>
        <w:rPr>
          <w:rFonts w:ascii="Nunito" w:eastAsia="Nunito" w:hAnsi="Nunito" w:cs="Nunito"/>
          <w:color w:val="000000"/>
          <w:sz w:val="18"/>
          <w:szCs w:val="18"/>
          <w:bdr w:val="none" w:sz="0" w:space="0" w:color="auto"/>
          <w:vertAlign w:val="baseline"/>
        </w:rPr>
      </w:pPr>
      <w:r>
        <w:pict>
          <v:rect id="_x0000_s1025" style="width:612pt;height:11in;margin-top:0;margin-left:0;mso-position-horizontal-relative:page;mso-position-vertical-relative:page;position:absolute;z-index:-251658240" o:allowincell="f" fillcolor="#eaf8ff"/>
        </w:pict>
      </w:r>
    </w:p>
    <w:tbl>
      <w:tblPr>
        <w:tblStyle w:val="skn-mla8top-section"/>
        <w:tblW w:w="0" w:type="auto"/>
        <w:tblCellSpacing w:w="0" w:type="dxa"/>
        <w:tblLayout w:type="fixed"/>
        <w:tblCellMar>
          <w:top w:w="0" w:type="dxa"/>
          <w:left w:w="0" w:type="dxa"/>
          <w:bottom w:w="300" w:type="dxa"/>
          <w:right w:w="0" w:type="dxa"/>
        </w:tblCellMar>
        <w:tblLook w:val="05E0"/>
      </w:tblPr>
      <w:tblGrid>
        <w:gridCol w:w="4000"/>
        <w:gridCol w:w="6640"/>
      </w:tblGrid>
      <w:tr>
        <w:tblPrEx>
          <w:tblW w:w="0" w:type="auto"/>
          <w:tblCellSpacing w:w="0" w:type="dxa"/>
          <w:tblLayout w:type="fixed"/>
          <w:tblCellMar>
            <w:top w:w="0" w:type="dxa"/>
            <w:left w:w="0" w:type="dxa"/>
            <w:bottom w:w="300" w:type="dxa"/>
            <w:right w:w="0" w:type="dxa"/>
          </w:tblCellMar>
          <w:tblLook w:val="05E0"/>
        </w:tblPrEx>
        <w:trPr>
          <w:tblCellSpacing w:w="0" w:type="dxa"/>
        </w:trPr>
        <w:tc>
          <w:tcPr>
            <w:tcW w:w="4000" w:type="dxa"/>
            <w:tcMar>
              <w:top w:w="0" w:type="dxa"/>
              <w:left w:w="0" w:type="dxa"/>
              <w:bottom w:w="300" w:type="dxa"/>
              <w:right w:w="0" w:type="dxa"/>
            </w:tcMar>
            <w:vAlign w:val="bottom"/>
            <w:hideMark/>
          </w:tcPr>
          <w:p>
            <w:pPr>
              <w:pStyle w:val="p"/>
              <w:pBdr>
                <w:top w:val="none" w:sz="0" w:space="0" w:color="auto"/>
                <w:left w:val="none" w:sz="0" w:space="0" w:color="auto"/>
                <w:bottom w:val="none" w:sz="0" w:space="0" w:color="auto"/>
                <w:right w:val="none" w:sz="0" w:space="0" w:color="auto"/>
              </w:pBdr>
              <w:spacing w:before="0" w:after="0" w:line="260" w:lineRule="atLeast"/>
              <w:ind w:left="0" w:right="0"/>
              <w:rPr>
                <w:rStyle w:val="skn-mla8top-sectionleft-box"/>
                <w:rFonts w:ascii="Roboto" w:eastAsia="Roboto" w:hAnsi="Roboto" w:cs="Roboto"/>
                <w:b w:val="0"/>
                <w:bCs w:val="0"/>
                <w:color w:val="000000"/>
                <w:sz w:val="22"/>
                <w:szCs w:val="22"/>
                <w:bdr w:val="none" w:sz="0" w:space="0" w:color="auto"/>
                <w:vertAlign w:val="baseline"/>
              </w:rPr>
            </w:pPr>
            <w:r>
              <w:rPr>
                <w:rStyle w:val="strong"/>
                <w:rFonts w:ascii="Roboto" w:eastAsia="Roboto" w:hAnsi="Roboto" w:cs="Roboto"/>
                <w:b/>
                <w:bCs/>
                <w:color w:val="000000"/>
                <w:sz w:val="22"/>
                <w:szCs w:val="22"/>
              </w:rPr>
              <w:t>DevOps Engineer</w:t>
            </w:r>
            <w:r>
              <w:rPr>
                <w:rStyle w:val="skn-mla8top-sectionleft-box"/>
                <w:rFonts w:ascii="Roboto" w:eastAsia="Roboto" w:hAnsi="Roboto" w:cs="Roboto"/>
                <w:b w:val="0"/>
                <w:bCs w:val="0"/>
                <w:color w:val="000000"/>
                <w:sz w:val="22"/>
                <w:szCs w:val="22"/>
                <w:bdr w:val="none" w:sz="0" w:space="0" w:color="auto"/>
                <w:vertAlign w:val="baseline"/>
              </w:rPr>
              <w:t xml:space="preserve"> with </w:t>
            </w:r>
            <w:r>
              <w:rPr>
                <w:rStyle w:val="strong"/>
                <w:rFonts w:ascii="Roboto" w:eastAsia="Roboto" w:hAnsi="Roboto" w:cs="Roboto"/>
                <w:b/>
                <w:bCs/>
                <w:color w:val="000000"/>
                <w:sz w:val="22"/>
                <w:szCs w:val="22"/>
              </w:rPr>
              <w:t>8+</w:t>
            </w:r>
            <w:r>
              <w:rPr>
                <w:rStyle w:val="skn-mla8top-sectionleft-box"/>
                <w:rFonts w:ascii="Roboto" w:eastAsia="Roboto" w:hAnsi="Roboto" w:cs="Roboto"/>
                <w:b w:val="0"/>
                <w:bCs w:val="0"/>
                <w:color w:val="000000"/>
                <w:sz w:val="22"/>
                <w:szCs w:val="22"/>
                <w:bdr w:val="none" w:sz="0" w:space="0" w:color="auto"/>
                <w:vertAlign w:val="baseline"/>
              </w:rPr>
              <w:t xml:space="preserve"> years of experience designing, testing, and deploying scalable infrastructure and applications. Skilled in leveraging modern DevOps practices and version control tools to streamline delivery, enhance reliability, and quickly resolve issues in complex codebases. Collaborative and adaptable team contributor known for effective multitasking, clear communication, and driving high-quality results in fast-paced environments.</w:t>
            </w:r>
          </w:p>
          <w:p>
            <w:pPr>
              <w:pStyle w:val="div"/>
              <w:pBdr>
                <w:top w:val="none" w:sz="0" w:space="0" w:color="auto"/>
                <w:left w:val="none" w:sz="0" w:space="0" w:color="auto"/>
                <w:bottom w:val="none" w:sz="0" w:space="0" w:color="auto"/>
                <w:right w:val="none" w:sz="0" w:space="0" w:color="auto"/>
              </w:pBdr>
              <w:spacing w:after="0" w:line="260" w:lineRule="atLeast"/>
              <w:ind w:left="0" w:right="0"/>
              <w:textAlignment w:val="auto"/>
              <w:rPr>
                <w:rStyle w:val="divCharacter"/>
                <w:rFonts w:ascii="Roboto" w:eastAsia="Roboto" w:hAnsi="Roboto" w:cs="Roboto"/>
                <w:b w:val="0"/>
                <w:bCs w:val="0"/>
                <w:color w:val="000000"/>
                <w:sz w:val="22"/>
                <w:szCs w:val="22"/>
                <w:bdr w:val="none" w:sz="0" w:space="0" w:color="auto"/>
                <w:vertAlign w:val="baseline"/>
              </w:rPr>
            </w:pPr>
          </w:p>
        </w:tc>
        <w:tc>
          <w:tcPr>
            <w:tcW w:w="6640" w:type="dxa"/>
            <w:tcMar>
              <w:top w:w="0" w:type="dxa"/>
              <w:left w:w="800" w:type="dxa"/>
              <w:bottom w:w="0" w:type="dxa"/>
              <w:right w:w="0" w:type="dxa"/>
            </w:tcMar>
            <w:vAlign w:val="bottom"/>
            <w:hideMark/>
          </w:tcPr>
          <w:p>
            <w:pPr>
              <w:pStyle w:val="div"/>
              <w:pBdr>
                <w:top w:val="none" w:sz="0" w:space="0" w:color="auto"/>
                <w:left w:val="none" w:sz="0" w:space="0" w:color="auto"/>
                <w:bottom w:val="none" w:sz="0" w:space="0" w:color="auto"/>
                <w:right w:val="none" w:sz="0" w:space="0" w:color="auto"/>
              </w:pBdr>
              <w:spacing w:before="0" w:after="0" w:line="840" w:lineRule="atLeast"/>
              <w:ind w:left="0" w:right="0"/>
              <w:rPr>
                <w:rStyle w:val="skn-mla8top-sectionright-box"/>
                <w:rFonts w:ascii="Roboto" w:eastAsia="Roboto" w:hAnsi="Roboto" w:cs="Roboto"/>
                <w:b/>
                <w:bCs/>
                <w:color w:val="2B98DE"/>
                <w:sz w:val="78"/>
                <w:szCs w:val="78"/>
                <w:bdr w:val="none" w:sz="0" w:space="0" w:color="auto"/>
                <w:vertAlign w:val="baseline"/>
              </w:rPr>
            </w:pPr>
            <w:r>
              <w:rPr>
                <w:rStyle w:val="skn-mla8top-sectionright-box"/>
                <w:rFonts w:ascii="Roboto" w:eastAsia="Roboto" w:hAnsi="Roboto" w:cs="Roboto"/>
                <w:b/>
                <w:bCs/>
                <w:color w:val="2B98DE"/>
                <w:sz w:val="78"/>
                <w:szCs w:val="78"/>
                <w:bdr w:val="none" w:sz="0" w:space="0" w:color="auto"/>
                <w:vertAlign w:val="baseline"/>
              </w:rPr>
              <w:t>Thomas</w:t>
            </w:r>
          </w:p>
          <w:p>
            <w:pPr>
              <w:pStyle w:val="div"/>
              <w:pBdr>
                <w:top w:val="none" w:sz="0" w:space="0" w:color="auto"/>
                <w:left w:val="none" w:sz="0" w:space="0" w:color="auto"/>
                <w:bottom w:val="none" w:sz="0" w:space="0" w:color="auto"/>
                <w:right w:val="none" w:sz="0" w:space="0" w:color="auto"/>
              </w:pBdr>
              <w:spacing w:before="0" w:after="0" w:line="840" w:lineRule="atLeast"/>
              <w:ind w:left="0" w:right="0"/>
              <w:rPr>
                <w:rStyle w:val="skn-mla8top-sectionright-box"/>
                <w:rFonts w:ascii="Roboto" w:eastAsia="Roboto" w:hAnsi="Roboto" w:cs="Roboto"/>
                <w:b/>
                <w:bCs/>
                <w:color w:val="2B98DE"/>
                <w:sz w:val="78"/>
                <w:szCs w:val="78"/>
                <w:bdr w:val="none" w:sz="0" w:space="0" w:color="auto"/>
                <w:vertAlign w:val="baseline"/>
              </w:rPr>
            </w:pPr>
            <w:r>
              <w:rPr>
                <w:rStyle w:val="skn-mla8top-sectionright-box"/>
                <w:rFonts w:ascii="Roboto" w:eastAsia="Roboto" w:hAnsi="Roboto" w:cs="Roboto"/>
                <w:b/>
                <w:bCs/>
                <w:color w:val="2B98DE"/>
                <w:sz w:val="78"/>
                <w:szCs w:val="78"/>
                <w:bdr w:val="none" w:sz="0" w:space="0" w:color="auto"/>
                <w:vertAlign w:val="baseline"/>
              </w:rPr>
              <w:t>Ford</w:t>
            </w:r>
          </w:p>
        </w:tc>
      </w:tr>
    </w:tbl>
    <w:p>
      <w:pPr>
        <w:pStyle w:val="skn-mla8resume-title"/>
        <w:pBdr>
          <w:top w:val="none" w:sz="0" w:space="0" w:color="auto"/>
          <w:left w:val="none" w:sz="0" w:space="0" w:color="auto"/>
          <w:bottom w:val="none" w:sz="0" w:space="27" w:color="auto"/>
          <w:right w:val="none" w:sz="0" w:space="0" w:color="auto"/>
        </w:pBdr>
        <w:spacing w:before="0" w:after="0"/>
        <w:ind w:left="0" w:right="0"/>
        <w:rPr>
          <w:rFonts w:ascii="Roboto Mono" w:eastAsia="Roboto Mono" w:hAnsi="Roboto Mono" w:cs="Roboto Mono"/>
          <w:b w:val="0"/>
          <w:bCs w:val="0"/>
          <w:caps/>
          <w:color w:val="000000"/>
          <w:spacing w:val="48"/>
          <w:sz w:val="22"/>
          <w:szCs w:val="22"/>
          <w:bdr w:val="none" w:sz="0" w:space="0" w:color="auto"/>
          <w:vertAlign w:val="baseline"/>
        </w:rPr>
      </w:pPr>
      <w:r>
        <w:pict>
          <v:rect id="_x0000_s1026" style="width:532pt;height:0;margin-top:6pt;margin-left:0;position:absolute;z-index:-251656192" fillcolor="black" stroked="f">
            <v:path strokeok="f"/>
          </v:rect>
        </w:pict>
      </w:r>
      <w:r>
        <w:rPr>
          <w:rStyle w:val="skn-mla8resume-titlespan"/>
          <w:b w:val="0"/>
          <w:bCs w:val="0"/>
          <w:caps/>
          <w:color w:val="000000"/>
          <w:shd w:val="clear" w:color="auto" w:fill="EAF8FF"/>
        </w:rPr>
        <w:t>  </w:t>
      </w:r>
      <w:r>
        <w:rPr>
          <w:rStyle w:val="skn-mla8resume-titlespan"/>
          <w:b w:val="0"/>
          <w:bCs w:val="0"/>
          <w:caps/>
          <w:color w:val="000000"/>
          <w:sz w:val="4"/>
          <w:szCs w:val="4"/>
          <w:shd w:val="clear" w:color="auto" w:fill="EAF8FF"/>
        </w:rPr>
        <w:t> </w:t>
      </w:r>
      <w:r>
        <w:rPr>
          <w:rStyle w:val="skn-mla8resume-titlespan"/>
          <w:b w:val="0"/>
          <w:bCs w:val="0"/>
          <w:caps/>
          <w:color w:val="000000"/>
          <w:shd w:val="clear" w:color="auto" w:fill="EAF8FF"/>
        </w:rPr>
        <w:t>Senior DevOps Engineer</w:t>
      </w:r>
    </w:p>
    <w:tbl>
      <w:tblPr>
        <w:tblStyle w:val="skn-mla8parent-container"/>
        <w:tblW w:w="0" w:type="auto"/>
        <w:tblCellSpacing w:w="0" w:type="dxa"/>
        <w:tblLayout w:type="fixed"/>
        <w:tblCellMar>
          <w:top w:w="0" w:type="dxa"/>
          <w:left w:w="0" w:type="dxa"/>
          <w:bottom w:w="0" w:type="dxa"/>
          <w:right w:w="0" w:type="dxa"/>
        </w:tblCellMar>
        <w:tblLook w:val="05E0"/>
      </w:tblPr>
      <w:tblGrid>
        <w:gridCol w:w="4000"/>
        <w:gridCol w:w="6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000" w:type="dxa"/>
            <w:tcMar>
              <w:top w:w="0" w:type="dxa"/>
              <w:left w:w="0" w:type="dxa"/>
              <w:bottom w:w="0" w:type="dxa"/>
              <w:right w:w="0" w:type="dxa"/>
            </w:tcMar>
            <w:vAlign w:val="top"/>
            <w:hideMark/>
          </w:tcPr>
          <w:p>
            <w:pPr>
              <w:pStyle w:val="skn-mla8sectiontitle"/>
              <w:pBdr>
                <w:top w:val="none" w:sz="0" w:space="0" w:color="auto"/>
                <w:left w:val="none" w:sz="0" w:space="0" w:color="auto"/>
                <w:bottom w:val="none" w:sz="0" w:space="0" w:color="auto"/>
                <w:right w:val="none" w:sz="0" w:space="0" w:color="auto"/>
              </w:pBdr>
              <w:spacing w:before="0" w:after="300" w:line="200" w:lineRule="atLeast"/>
              <w:ind w:left="0" w:right="0"/>
              <w:rPr>
                <w:rStyle w:val="skn-mla8left-box"/>
                <w:rFonts w:ascii="Roboto Mono" w:eastAsia="Roboto Mono" w:hAnsi="Roboto Mono" w:cs="Roboto Mono"/>
                <w:b w:val="0"/>
                <w:bCs w:val="0"/>
                <w:caps/>
                <w:color w:val="2B98DE"/>
                <w:spacing w:val="48"/>
                <w:sz w:val="20"/>
                <w:szCs w:val="20"/>
                <w:bdr w:val="none" w:sz="0" w:space="0" w:color="auto"/>
                <w:vertAlign w:val="baseline"/>
              </w:rPr>
            </w:pPr>
            <w:r>
              <w:rPr>
                <w:rStyle w:val="skn-mla8left-box"/>
                <w:b w:val="0"/>
                <w:bCs w:val="0"/>
                <w:caps/>
                <w:sz w:val="20"/>
                <w:szCs w:val="20"/>
                <w:bdr w:val="none" w:sz="0" w:space="0" w:color="auto"/>
                <w:vertAlign w:val="baseline"/>
              </w:rPr>
              <w:t>Contact</w:t>
            </w:r>
          </w:p>
          <w:tbl>
            <w:tblPr>
              <w:tblStyle w:val="skn-mla8paragraphicon-row"/>
              <w:tblW w:w="0" w:type="auto"/>
              <w:tblCellSpacing w:w="0" w:type="dxa"/>
              <w:tblInd w:w="0" w:type="dxa"/>
              <w:tblLayout w:type="fixed"/>
              <w:tblCellMar>
                <w:top w:w="0" w:type="dxa"/>
                <w:left w:w="0" w:type="dxa"/>
                <w:bottom w:w="0" w:type="dxa"/>
                <w:right w:w="0" w:type="dxa"/>
              </w:tblCellMar>
              <w:tblLook w:val="05E0"/>
            </w:tblPr>
            <w:tblGrid>
              <w:gridCol w:w="300"/>
              <w:gridCol w:w="368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300" w:type="dxa"/>
                  <w:tcMar>
                    <w:top w:w="40" w:type="dxa"/>
                    <w:left w:w="0" w:type="dxa"/>
                    <w:bottom w:w="0" w:type="dxa"/>
                    <w:right w:w="0" w:type="dxa"/>
                  </w:tcMar>
                  <w:vAlign w:val="center"/>
                  <w:hideMark/>
                </w:tcPr>
                <w:p>
                  <w:pPr>
                    <w:spacing w:line="200" w:lineRule="atLeast"/>
                    <w:rPr>
                      <w:rStyle w:val="skn-mla8left-box"/>
                      <w:rFonts w:ascii="Nunito" w:eastAsia="Nunito" w:hAnsi="Nunito" w:cs="Nunito"/>
                      <w:color w:val="000000"/>
                      <w:sz w:val="18"/>
                      <w:szCs w:val="18"/>
                      <w:bdr w:val="none" w:sz="0" w:space="0" w:color="auto"/>
                      <w:vertAlign w:val="baseline"/>
                    </w:rPr>
                  </w:pPr>
                  <w:r>
                    <w:rPr>
                      <w:rStyle w:val="skn-mla8left-box"/>
                      <w:rFonts w:ascii="Nunito" w:eastAsia="Nunito" w:hAnsi="Nunito" w:cs="Nunito"/>
                      <w:color w:val="000000"/>
                      <w:sz w:val="18"/>
                      <w:szCs w:val="18"/>
                      <w:bdr w:val="none" w:sz="0" w:space="0" w:color="auto"/>
                      <w:vertAlign w:val="baseline"/>
                    </w:rPr>
                    <w:drawing>
                      <wp:inline>
                        <wp:extent cx="102094" cy="127540"/>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02094" cy="127540"/>
                                </a:xfrm>
                                <a:prstGeom prst="rect">
                                  <a:avLst/>
                                </a:prstGeom>
                              </pic:spPr>
                            </pic:pic>
                          </a:graphicData>
                        </a:graphic>
                      </wp:inline>
                    </w:drawing>
                  </w:r>
                </w:p>
              </w:tc>
              <w:tc>
                <w:tcPr>
                  <w:tcW w:w="3680" w:type="dxa"/>
                  <w:tcMar>
                    <w:top w:w="0" w:type="dxa"/>
                    <w:left w:w="0" w:type="dxa"/>
                    <w:bottom w:w="0" w:type="dxa"/>
                    <w:right w:w="0" w:type="dxa"/>
                  </w:tcMar>
                  <w:vAlign w:val="bottom"/>
                  <w:hideMark/>
                </w:tcPr>
                <w:p>
                  <w:pPr>
                    <w:spacing w:line="220" w:lineRule="atLeast"/>
                    <w:rPr>
                      <w:rStyle w:val="skn-mla8paragraphicon-svg"/>
                      <w:rFonts w:ascii="Nunito" w:eastAsia="Nunito" w:hAnsi="Nunito" w:cs="Nunito"/>
                      <w:color w:val="000000"/>
                      <w:sz w:val="18"/>
                      <w:szCs w:val="18"/>
                      <w:bdr w:val="none" w:sz="0" w:space="0" w:color="auto"/>
                      <w:vertAlign w:val="baseline"/>
                    </w:rPr>
                  </w:pPr>
                  <w:r>
                    <w:rPr>
                      <w:rStyle w:val="span"/>
                      <w:rFonts w:ascii="Nunito" w:eastAsia="Nunito" w:hAnsi="Nunito" w:cs="Nunito"/>
                      <w:color w:val="000000"/>
                      <w:sz w:val="18"/>
                      <w:szCs w:val="18"/>
                    </w:rPr>
                    <w:t>thomasford3344@gmail.com</w:t>
                  </w:r>
                  <w:r>
                    <w:rPr>
                      <w:rStyle w:val="skn-mla8paragraphico-txt"/>
                      <w:rFonts w:ascii="Nunito" w:eastAsia="Nunito" w:hAnsi="Nunito" w:cs="Nunito"/>
                      <w:color w:val="000000"/>
                      <w:sz w:val="18"/>
                      <w:szCs w:val="18"/>
                      <w:bdr w:val="none" w:sz="0" w:space="0" w:color="auto"/>
                      <w:vertAlign w:val="baseline"/>
                    </w:rPr>
                    <w:t xml:space="preserve"> </w:t>
                  </w:r>
                </w:p>
              </w:tc>
            </w:tr>
          </w:tbl>
          <w:p>
            <w:pPr>
              <w:rPr>
                <w:vanish/>
              </w:rPr>
            </w:pPr>
          </w:p>
          <w:tbl>
            <w:tblPr>
              <w:tblStyle w:val="skn-mla8paragraphicon-row"/>
              <w:tblW w:w="0" w:type="auto"/>
              <w:tblCellSpacing w:w="0" w:type="dxa"/>
              <w:tblInd w:w="0" w:type="dxa"/>
              <w:tblLayout w:type="fixed"/>
              <w:tblCellMar>
                <w:top w:w="0" w:type="dxa"/>
                <w:left w:w="0" w:type="dxa"/>
                <w:bottom w:w="0" w:type="dxa"/>
                <w:right w:w="0" w:type="dxa"/>
              </w:tblCellMar>
              <w:tblLook w:val="05E0"/>
            </w:tblPr>
            <w:tblGrid>
              <w:gridCol w:w="300"/>
              <w:gridCol w:w="368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300" w:type="dxa"/>
                  <w:tcMar>
                    <w:top w:w="40" w:type="dxa"/>
                    <w:left w:w="0" w:type="dxa"/>
                    <w:bottom w:w="0" w:type="dxa"/>
                    <w:right w:w="0" w:type="dxa"/>
                  </w:tcMar>
                  <w:vAlign w:val="center"/>
                  <w:hideMark/>
                </w:tcPr>
                <w:p>
                  <w:pPr>
                    <w:spacing w:line="200" w:lineRule="atLeast"/>
                    <w:rPr>
                      <w:rStyle w:val="skn-mla8left-box"/>
                      <w:rFonts w:ascii="Nunito" w:eastAsia="Nunito" w:hAnsi="Nunito" w:cs="Nunito"/>
                      <w:color w:val="000000"/>
                      <w:sz w:val="18"/>
                      <w:szCs w:val="18"/>
                      <w:bdr w:val="none" w:sz="0" w:space="0" w:color="auto"/>
                      <w:vertAlign w:val="baseline"/>
                    </w:rPr>
                  </w:pPr>
                  <w:r>
                    <w:rPr>
                      <w:rStyle w:val="skn-mla8left-box"/>
                      <w:rFonts w:ascii="Nunito" w:eastAsia="Nunito" w:hAnsi="Nunito" w:cs="Nunito"/>
                      <w:color w:val="000000"/>
                      <w:sz w:val="18"/>
                      <w:szCs w:val="18"/>
                      <w:bdr w:val="none" w:sz="0" w:space="0" w:color="auto"/>
                      <w:vertAlign w:val="baseline"/>
                    </w:rPr>
                    <w:drawing>
                      <wp:inline>
                        <wp:extent cx="102094" cy="127540"/>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102094" cy="127540"/>
                                </a:xfrm>
                                <a:prstGeom prst="rect">
                                  <a:avLst/>
                                </a:prstGeom>
                              </pic:spPr>
                            </pic:pic>
                          </a:graphicData>
                        </a:graphic>
                      </wp:inline>
                    </w:drawing>
                  </w:r>
                </w:p>
              </w:tc>
              <w:tc>
                <w:tcPr>
                  <w:tcW w:w="3680" w:type="dxa"/>
                  <w:tcMar>
                    <w:top w:w="0" w:type="dxa"/>
                    <w:left w:w="0" w:type="dxa"/>
                    <w:bottom w:w="0" w:type="dxa"/>
                    <w:right w:w="0" w:type="dxa"/>
                  </w:tcMar>
                  <w:vAlign w:val="bottom"/>
                  <w:hideMark/>
                </w:tcPr>
                <w:p>
                  <w:pPr>
                    <w:spacing w:line="220" w:lineRule="atLeast"/>
                    <w:rPr>
                      <w:rStyle w:val="skn-mla8paragraphicon-svg"/>
                      <w:rFonts w:ascii="Nunito" w:eastAsia="Nunito" w:hAnsi="Nunito" w:cs="Nunito"/>
                      <w:color w:val="000000"/>
                      <w:sz w:val="18"/>
                      <w:szCs w:val="18"/>
                      <w:bdr w:val="none" w:sz="0" w:space="0" w:color="auto"/>
                      <w:vertAlign w:val="baseline"/>
                    </w:rPr>
                  </w:pPr>
                  <w:r>
                    <w:rPr>
                      <w:rStyle w:val="span"/>
                      <w:rFonts w:ascii="Nunito" w:eastAsia="Nunito" w:hAnsi="Nunito" w:cs="Nunito"/>
                      <w:color w:val="000000"/>
                      <w:sz w:val="18"/>
                      <w:szCs w:val="18"/>
                    </w:rPr>
                    <w:t>Lubbock, TX 79403</w:t>
                  </w:r>
                  <w:r>
                    <w:rPr>
                      <w:rStyle w:val="skn-mla8paragraphico-txt"/>
                      <w:rFonts w:ascii="Nunito" w:eastAsia="Nunito" w:hAnsi="Nunito" w:cs="Nunito"/>
                      <w:color w:val="000000"/>
                      <w:sz w:val="18"/>
                      <w:szCs w:val="18"/>
                      <w:bdr w:val="none" w:sz="0" w:space="0" w:color="auto"/>
                      <w:vertAlign w:val="baseline"/>
                    </w:rPr>
                    <w:t xml:space="preserve"> </w:t>
                  </w:r>
                </w:p>
              </w:tc>
            </w:tr>
          </w:tbl>
          <w:p>
            <w:pPr>
              <w:rPr>
                <w:vanish/>
              </w:rPr>
            </w:pPr>
          </w:p>
          <w:tbl>
            <w:tblPr>
              <w:tblStyle w:val="skn-mla8paragraphicon-row"/>
              <w:tblW w:w="0" w:type="auto"/>
              <w:tblCellSpacing w:w="0" w:type="dxa"/>
              <w:tblInd w:w="0" w:type="dxa"/>
              <w:tblLayout w:type="fixed"/>
              <w:tblCellMar>
                <w:top w:w="0" w:type="dxa"/>
                <w:left w:w="0" w:type="dxa"/>
                <w:bottom w:w="0" w:type="dxa"/>
                <w:right w:w="0" w:type="dxa"/>
              </w:tblCellMar>
              <w:tblLook w:val="05E0"/>
            </w:tblPr>
            <w:tblGrid>
              <w:gridCol w:w="300"/>
              <w:gridCol w:w="368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300" w:type="dxa"/>
                  <w:tcMar>
                    <w:top w:w="40" w:type="dxa"/>
                    <w:left w:w="0" w:type="dxa"/>
                    <w:bottom w:w="0" w:type="dxa"/>
                    <w:right w:w="0" w:type="dxa"/>
                  </w:tcMar>
                  <w:vAlign w:val="center"/>
                  <w:hideMark/>
                </w:tcPr>
                <w:p>
                  <w:pPr>
                    <w:spacing w:line="200" w:lineRule="atLeast"/>
                    <w:rPr>
                      <w:rStyle w:val="skn-mla8left-box"/>
                      <w:rFonts w:ascii="Nunito" w:eastAsia="Nunito" w:hAnsi="Nunito" w:cs="Nunito"/>
                      <w:color w:val="000000"/>
                      <w:sz w:val="18"/>
                      <w:szCs w:val="18"/>
                      <w:bdr w:val="none" w:sz="0" w:space="0" w:color="auto"/>
                      <w:vertAlign w:val="baseline"/>
                    </w:rPr>
                  </w:pPr>
                  <w:r>
                    <w:rPr>
                      <w:rStyle w:val="skn-mla8left-box"/>
                      <w:rFonts w:ascii="Nunito" w:eastAsia="Nunito" w:hAnsi="Nunito" w:cs="Nunito"/>
                      <w:color w:val="000000"/>
                      <w:sz w:val="18"/>
                      <w:szCs w:val="18"/>
                      <w:bdr w:val="none" w:sz="0" w:space="0" w:color="auto"/>
                      <w:vertAlign w:val="baseline"/>
                    </w:rPr>
                    <w:drawing>
                      <wp:inline>
                        <wp:extent cx="102094" cy="127540"/>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102094" cy="127540"/>
                                </a:xfrm>
                                <a:prstGeom prst="rect">
                                  <a:avLst/>
                                </a:prstGeom>
                              </pic:spPr>
                            </pic:pic>
                          </a:graphicData>
                        </a:graphic>
                      </wp:inline>
                    </w:drawing>
                  </w:r>
                </w:p>
              </w:tc>
              <w:tc>
                <w:tcPr>
                  <w:tcW w:w="3680" w:type="dxa"/>
                  <w:tcMar>
                    <w:top w:w="0" w:type="dxa"/>
                    <w:left w:w="0" w:type="dxa"/>
                    <w:bottom w:w="0" w:type="dxa"/>
                    <w:right w:w="0" w:type="dxa"/>
                  </w:tcMar>
                  <w:vAlign w:val="bottom"/>
                  <w:hideMark/>
                </w:tcPr>
                <w:p>
                  <w:pPr>
                    <w:spacing w:line="220" w:lineRule="atLeast"/>
                    <w:rPr>
                      <w:rStyle w:val="skn-mla8paragraphicon-svg"/>
                      <w:rFonts w:ascii="Nunito" w:eastAsia="Nunito" w:hAnsi="Nunito" w:cs="Nunito"/>
                      <w:color w:val="000000"/>
                      <w:sz w:val="18"/>
                      <w:szCs w:val="18"/>
                      <w:bdr w:val="none" w:sz="0" w:space="0" w:color="auto"/>
                      <w:vertAlign w:val="baseline"/>
                    </w:rPr>
                  </w:pPr>
                  <w:r>
                    <w:rPr>
                      <w:rStyle w:val="span"/>
                      <w:rFonts w:ascii="Nunito" w:eastAsia="Nunito" w:hAnsi="Nunito" w:cs="Nunito"/>
                      <w:color w:val="000000"/>
                      <w:sz w:val="18"/>
                      <w:szCs w:val="18"/>
                    </w:rPr>
                    <w:t>+1 557 222 8311</w:t>
                  </w:r>
                  <w:r>
                    <w:rPr>
                      <w:rStyle w:val="skn-mla8paragraphico-txt"/>
                      <w:rFonts w:ascii="Nunito" w:eastAsia="Nunito" w:hAnsi="Nunito" w:cs="Nunito"/>
                      <w:color w:val="000000"/>
                      <w:sz w:val="18"/>
                      <w:szCs w:val="18"/>
                      <w:bdr w:val="none" w:sz="0" w:space="0" w:color="auto"/>
                      <w:vertAlign w:val="baseline"/>
                    </w:rPr>
                    <w:t xml:space="preserve"> </w:t>
                  </w:r>
                  <w:r>
                    <w:rPr>
                      <w:rStyle w:val="skn-mla8paragraphico-txt"/>
                      <w:rFonts w:ascii="Nunito" w:eastAsia="Nunito" w:hAnsi="Nunito" w:cs="Nunito"/>
                      <w:color w:val="000000"/>
                      <w:sz w:val="18"/>
                      <w:szCs w:val="18"/>
                      <w:bdr w:val="none" w:sz="0" w:space="0" w:color="auto"/>
                      <w:vertAlign w:val="baseline"/>
                    </w:rPr>
                    <w:t xml:space="preserve"> </w:t>
                  </w:r>
                </w:p>
              </w:tc>
            </w:tr>
          </w:tbl>
          <w:p>
            <w:pPr>
              <w:pStyle w:val="skn-mla8sectiontitle"/>
              <w:pBdr>
                <w:top w:val="none" w:sz="0" w:space="0" w:color="auto"/>
                <w:left w:val="none" w:sz="0" w:space="0" w:color="auto"/>
                <w:bottom w:val="none" w:sz="0" w:space="0" w:color="auto"/>
                <w:right w:val="none" w:sz="0" w:space="0" w:color="auto"/>
              </w:pBdr>
              <w:spacing w:before="420" w:after="300" w:line="200" w:lineRule="atLeast"/>
              <w:ind w:left="0" w:right="0"/>
              <w:rPr>
                <w:rStyle w:val="skn-mla8left-box"/>
                <w:rFonts w:ascii="Roboto Mono" w:eastAsia="Roboto Mono" w:hAnsi="Roboto Mono" w:cs="Roboto Mono"/>
                <w:b w:val="0"/>
                <w:bCs w:val="0"/>
                <w:caps/>
                <w:color w:val="2B98DE"/>
                <w:spacing w:val="48"/>
                <w:sz w:val="20"/>
                <w:szCs w:val="20"/>
                <w:bdr w:val="none" w:sz="0" w:space="0" w:color="auto"/>
                <w:vertAlign w:val="baseline"/>
              </w:rPr>
            </w:pPr>
            <w:r>
              <w:rPr>
                <w:rStyle w:val="skn-mla8left-box"/>
                <w:b w:val="0"/>
                <w:bCs w:val="0"/>
                <w:caps/>
                <w:sz w:val="20"/>
                <w:szCs w:val="20"/>
                <w:bdr w:val="none" w:sz="0" w:space="0" w:color="auto"/>
                <w:vertAlign w:val="baseline"/>
              </w:rPr>
              <w:t>Education</w:t>
            </w:r>
          </w:p>
          <w:p>
            <w:pPr>
              <w:pStyle w:val="skn-mla8disp-blk"/>
              <w:pBdr>
                <w:top w:val="none" w:sz="0" w:space="0" w:color="auto"/>
                <w:left w:val="none" w:sz="0" w:space="0" w:color="auto"/>
                <w:bottom w:val="none" w:sz="0" w:space="0" w:color="auto"/>
                <w:right w:val="none" w:sz="0" w:space="0" w:color="auto"/>
              </w:pBdr>
              <w:spacing w:before="0" w:after="100" w:line="180" w:lineRule="atLeast"/>
              <w:ind w:left="0" w:right="0"/>
              <w:rPr>
                <w:rStyle w:val="skn-mla8left-box"/>
                <w:rFonts w:ascii="Roboto Mono" w:eastAsia="Roboto Mono" w:hAnsi="Roboto Mono" w:cs="Roboto Mono"/>
                <w:caps/>
                <w:color w:val="000000"/>
                <w:spacing w:val="32"/>
                <w:sz w:val="14"/>
                <w:szCs w:val="14"/>
                <w:bdr w:val="none" w:sz="0" w:space="0" w:color="auto"/>
                <w:vertAlign w:val="baseline"/>
              </w:rPr>
            </w:pPr>
            <w:r>
              <w:rPr>
                <w:rStyle w:val="span"/>
                <w:rFonts w:ascii="Roboto Mono" w:eastAsia="Roboto Mono" w:hAnsi="Roboto Mono" w:cs="Roboto Mono"/>
                <w:caps/>
                <w:color w:val="000000"/>
                <w:spacing w:val="32"/>
                <w:sz w:val="14"/>
                <w:szCs w:val="14"/>
              </w:rPr>
              <w:t>Mar 2017</w:t>
            </w:r>
            <w:r>
              <w:rPr>
                <w:rStyle w:val="skn-mla8left-box"/>
                <w:rFonts w:ascii="Roboto Mono" w:eastAsia="Roboto Mono" w:hAnsi="Roboto Mono" w:cs="Roboto Mono"/>
                <w:caps/>
                <w:color w:val="000000"/>
                <w:spacing w:val="32"/>
                <w:sz w:val="14"/>
                <w:szCs w:val="14"/>
                <w:bdr w:val="none" w:sz="0" w:space="0" w:color="auto"/>
                <w:vertAlign w:val="baseline"/>
              </w:rPr>
              <w:t xml:space="preserve"> </w:t>
            </w:r>
          </w:p>
          <w:p>
            <w:pPr>
              <w:pStyle w:val="skn-mla8txt-bold"/>
              <w:spacing w:before="0" w:after="0" w:line="220" w:lineRule="atLeast"/>
              <w:ind w:left="0" w:right="0"/>
              <w:rPr>
                <w:rStyle w:val="skn-mla8left-box"/>
                <w:rFonts w:ascii="Nunito" w:eastAsia="Nunito" w:hAnsi="Nunito" w:cs="Nunito"/>
                <w:b/>
                <w:bCs/>
                <w:color w:val="000000"/>
                <w:sz w:val="18"/>
                <w:szCs w:val="18"/>
                <w:bdr w:val="none" w:sz="0" w:space="0" w:color="auto"/>
                <w:vertAlign w:val="baseline"/>
              </w:rPr>
            </w:pPr>
            <w:r>
              <w:rPr>
                <w:rStyle w:val="singlecolumnspanpaddedlinenth-child1"/>
                <w:rFonts w:ascii="Roboto" w:eastAsia="Roboto" w:hAnsi="Roboto" w:cs="Roboto"/>
                <w:b/>
                <w:bCs/>
                <w:color w:val="000000"/>
                <w:sz w:val="26"/>
                <w:szCs w:val="26"/>
              </w:rPr>
              <w:t>Bachelor of Eng.</w:t>
            </w:r>
          </w:p>
          <w:p>
            <w:pPr>
              <w:pStyle w:val="skn-mla8paddedline"/>
              <w:spacing w:before="0" w:after="0" w:line="220" w:lineRule="atLeast"/>
              <w:ind w:left="0" w:right="0"/>
              <w:rPr>
                <w:rStyle w:val="skn-mla8left-box"/>
                <w:rFonts w:ascii="Nunito" w:eastAsia="Nunito" w:hAnsi="Nunito" w:cs="Nunito"/>
                <w:color w:val="000000"/>
                <w:sz w:val="18"/>
                <w:szCs w:val="18"/>
                <w:bdr w:val="none" w:sz="0" w:space="0" w:color="auto"/>
                <w:vertAlign w:val="baseline"/>
              </w:rPr>
            </w:pPr>
            <w:r>
              <w:rPr>
                <w:rStyle w:val="span"/>
                <w:rFonts w:ascii="Nunito" w:eastAsia="Nunito" w:hAnsi="Nunito" w:cs="Nunito"/>
                <w:color w:val="000000"/>
                <w:sz w:val="18"/>
                <w:szCs w:val="18"/>
              </w:rPr>
              <w:t>Computer Science</w:t>
            </w:r>
            <w:r>
              <w:rPr>
                <w:rStyle w:val="skn-mla8left-box"/>
                <w:rFonts w:ascii="Nunito" w:eastAsia="Nunito" w:hAnsi="Nunito" w:cs="Nunito"/>
                <w:color w:val="000000"/>
                <w:sz w:val="18"/>
                <w:szCs w:val="18"/>
                <w:bdr w:val="none" w:sz="0" w:space="0" w:color="auto"/>
                <w:vertAlign w:val="baseline"/>
              </w:rPr>
              <w:t xml:space="preserve"> </w:t>
            </w:r>
            <w:r>
              <w:rPr>
                <w:rStyle w:val="span"/>
                <w:rFonts w:ascii="Nunito" w:eastAsia="Nunito" w:hAnsi="Nunito" w:cs="Nunito"/>
                <w:color w:val="000000"/>
                <w:sz w:val="18"/>
                <w:szCs w:val="18"/>
              </w:rPr>
              <w:t>|</w:t>
            </w:r>
            <w:r>
              <w:rPr>
                <w:rStyle w:val="skn-mla8left-box"/>
                <w:rFonts w:ascii="Nunito" w:eastAsia="Nunito" w:hAnsi="Nunito" w:cs="Nunito"/>
                <w:color w:val="000000"/>
                <w:sz w:val="18"/>
                <w:szCs w:val="18"/>
                <w:bdr w:val="none" w:sz="0" w:space="0" w:color="auto"/>
                <w:vertAlign w:val="baseline"/>
              </w:rPr>
              <w:t xml:space="preserve"> </w:t>
            </w:r>
            <w:r>
              <w:rPr>
                <w:rStyle w:val="span"/>
                <w:rFonts w:ascii="Nunito" w:eastAsia="Nunito" w:hAnsi="Nunito" w:cs="Nunito"/>
                <w:color w:val="000000"/>
                <w:sz w:val="18"/>
                <w:szCs w:val="18"/>
              </w:rPr>
              <w:t>Texas A&amp;M University</w:t>
            </w:r>
            <w:r>
              <w:rPr>
                <w:rStyle w:val="skn-mla8left-box"/>
                <w:rFonts w:ascii="Nunito" w:eastAsia="Nunito" w:hAnsi="Nunito" w:cs="Nunito"/>
                <w:color w:val="000000"/>
                <w:sz w:val="18"/>
                <w:szCs w:val="18"/>
                <w:bdr w:val="none" w:sz="0" w:space="0" w:color="auto"/>
                <w:vertAlign w:val="baseline"/>
              </w:rPr>
              <w:t xml:space="preserve"> </w:t>
            </w:r>
          </w:p>
          <w:p>
            <w:pPr>
              <w:pStyle w:val="skn-mla8sectiontitle"/>
              <w:pBdr>
                <w:top w:val="none" w:sz="0" w:space="0" w:color="auto"/>
                <w:left w:val="none" w:sz="0" w:space="0" w:color="auto"/>
                <w:bottom w:val="none" w:sz="0" w:space="0" w:color="auto"/>
                <w:right w:val="none" w:sz="0" w:space="0" w:color="auto"/>
              </w:pBdr>
              <w:spacing w:before="420" w:after="300" w:line="200" w:lineRule="atLeast"/>
              <w:ind w:left="0" w:right="0"/>
              <w:rPr>
                <w:rStyle w:val="skn-mla8left-box"/>
                <w:rFonts w:ascii="Roboto Mono" w:eastAsia="Roboto Mono" w:hAnsi="Roboto Mono" w:cs="Roboto Mono"/>
                <w:b w:val="0"/>
                <w:bCs w:val="0"/>
                <w:caps/>
                <w:color w:val="2B98DE"/>
                <w:spacing w:val="48"/>
                <w:sz w:val="20"/>
                <w:szCs w:val="20"/>
                <w:bdr w:val="none" w:sz="0" w:space="0" w:color="auto"/>
                <w:vertAlign w:val="baseline"/>
              </w:rPr>
            </w:pPr>
            <w:r>
              <w:rPr>
                <w:rStyle w:val="skn-mla8left-box"/>
                <w:b w:val="0"/>
                <w:bCs w:val="0"/>
                <w:caps/>
                <w:sz w:val="20"/>
                <w:szCs w:val="20"/>
                <w:bdr w:val="none" w:sz="0" w:space="0" w:color="auto"/>
                <w:vertAlign w:val="baseline"/>
              </w:rPr>
              <w:t>Skills</w:t>
            </w: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Teamwork and collaboration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8"/>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Problem-solving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8"/>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Scripting languages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8"/>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Monitoring and logging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8"/>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Infrastructure automation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9"/>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Configuration management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9"/>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Continuous integration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8"/>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Continuous deployment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8"/>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Software testing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9"/>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Version control systems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2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0"/>
                          </pic:cNvPicPr>
                        </pic:nvPicPr>
                        <pic:blipFill>
                          <a:blip xmlns:r="http://schemas.openxmlformats.org/officeDocument/2006/relationships" r:embed="rId8"/>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 xml:space="preserve">Software development </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2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0"/>
                          </pic:cNvPicPr>
                        </pic:nvPicPr>
                        <pic:blipFill>
                          <a:blip xmlns:r="http://schemas.openxmlformats.org/officeDocument/2006/relationships" r:embed="rId8"/>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skli-secparagraph"/>
              <w:pBdr>
                <w:top w:val="none" w:sz="0" w:space="0" w:color="auto"/>
                <w:left w:val="none" w:sz="0" w:space="0" w:color="auto"/>
                <w:bottom w:val="none" w:sz="0" w:space="0" w:color="auto"/>
                <w:right w:val="none" w:sz="0" w:space="0" w:color="auto"/>
              </w:pBdr>
              <w:spacing w:before="0" w:line="180" w:lineRule="exact"/>
              <w:ind w:left="0" w:right="0"/>
              <w:rPr>
                <w:rStyle w:val="skn-mla8left-box"/>
                <w:rFonts w:ascii="Nunito" w:eastAsia="Nunito" w:hAnsi="Nunito" w:cs="Nunito"/>
                <w:color w:val="000000"/>
                <w:sz w:val="18"/>
                <w:szCs w:val="18"/>
                <w:bdr w:val="none" w:sz="0" w:space="0" w:color="auto"/>
                <w:vertAlign w:val="baseline"/>
              </w:rPr>
            </w:pPr>
          </w:p>
          <w:p>
            <w:pPr>
              <w:pStyle w:val="skn-mla8skli-secparagraphany"/>
              <w:pBdr>
                <w:top w:val="none" w:sz="0" w:space="0" w:color="auto"/>
                <w:left w:val="none" w:sz="0" w:space="0" w:color="auto"/>
                <w:bottom w:val="none" w:sz="0" w:space="0" w:color="auto"/>
                <w:right w:val="none" w:sz="0" w:space="0" w:color="auto"/>
              </w:pBdr>
              <w:spacing w:before="0"/>
              <w:ind w:left="0" w:right="0"/>
              <w:rPr>
                <w:rStyle w:val="skn-mla8left-box"/>
                <w:rFonts w:ascii="Nunito" w:eastAsia="Nunito" w:hAnsi="Nunito" w:cs="Nunito"/>
                <w:color w:val="000000"/>
                <w:sz w:val="16"/>
                <w:szCs w:val="16"/>
                <w:bdr w:val="none" w:sz="0" w:space="0" w:color="auto"/>
                <w:vertAlign w:val="baseline"/>
              </w:rPr>
            </w:pPr>
            <w:r>
              <w:rPr>
                <w:rStyle w:val="skn-mla8skli-secparagraphlang-namep"/>
                <w:rFonts w:ascii="Roboto" w:eastAsia="Roboto" w:hAnsi="Roboto" w:cs="Roboto"/>
                <w:color w:val="000000"/>
              </w:rPr>
              <w:t>Cloud computing</w:t>
            </w:r>
          </w:p>
          <w:p>
            <w:pPr>
              <w:pStyle w:val="skn-mla8skli-secparagraphany"/>
              <w:pBdr>
                <w:top w:val="none" w:sz="0" w:space="0" w:color="auto"/>
                <w:left w:val="none" w:sz="0" w:space="0" w:color="auto"/>
                <w:bottom w:val="none" w:sz="0" w:space="0" w:color="auto"/>
                <w:right w:val="none" w:sz="0" w:space="0" w:color="auto"/>
              </w:pBdr>
              <w:spacing w:before="80" w:after="0" w:line="300" w:lineRule="exact"/>
              <w:ind w:left="0" w:right="0"/>
              <w:rPr>
                <w:rStyle w:val="skn-mla8left-box"/>
                <w:rFonts w:ascii="Nunito" w:eastAsia="Nunito" w:hAnsi="Nunito" w:cs="Nunito"/>
                <w:color w:val="000000"/>
                <w:sz w:val="16"/>
                <w:szCs w:val="16"/>
                <w:bdr w:val="none" w:sz="0" w:space="0" w:color="auto"/>
                <w:vertAlign w:val="baseline"/>
              </w:rPr>
            </w:pPr>
            <w:r>
              <w:rPr>
                <w:rStyle w:val="skn-mla8left-box"/>
                <w:rFonts w:ascii="Nunito" w:eastAsia="Nunito" w:hAnsi="Nunito" w:cs="Nunito"/>
                <w:color w:val="000000"/>
                <w:sz w:val="16"/>
                <w:szCs w:val="16"/>
                <w:bdr w:val="none" w:sz="0" w:space="0" w:color="auto"/>
                <w:vertAlign w:val="baseline"/>
              </w:rPr>
              <w:drawing>
                <wp:inline>
                  <wp:extent cx="2575548" cy="51392"/>
                  <wp:docPr id="10003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0"/>
                          </pic:cNvPicPr>
                        </pic:nvPicPr>
                        <pic:blipFill>
                          <a:blip xmlns:r="http://schemas.openxmlformats.org/officeDocument/2006/relationships" r:embed="rId8"/>
                          <a:stretch>
                            <a:fillRect/>
                          </a:stretch>
                        </pic:blipFill>
                        <pic:spPr>
                          <a:xfrm>
                            <a:off x="0" y="0"/>
                            <a:ext cx="2575548" cy="51392"/>
                          </a:xfrm>
                          <a:prstGeom prst="rect">
                            <a:avLst/>
                          </a:prstGeom>
                        </pic:spPr>
                      </pic:pic>
                    </a:graphicData>
                  </a:graphic>
                </wp:inline>
              </w:drawing>
            </w:r>
          </w:p>
          <w:p>
            <w:pPr>
              <w:pStyle w:val="skn-mla8parent-containerleft-boxskli-secparagraphskli-string"/>
              <w:pBdr>
                <w:top w:val="none" w:sz="0" w:space="0" w:color="auto"/>
                <w:left w:val="none" w:sz="0" w:space="0" w:color="auto"/>
                <w:bottom w:val="none" w:sz="0" w:space="0" w:color="auto"/>
                <w:right w:val="none" w:sz="0" w:space="0" w:color="auto"/>
              </w:pBdr>
              <w:spacing w:before="0" w:after="0" w:line="180" w:lineRule="atLeast"/>
              <w:ind w:left="0" w:right="0"/>
              <w:rPr>
                <w:rStyle w:val="skn-mla8left-box"/>
                <w:rFonts w:ascii="Nunito" w:eastAsia="Nunito" w:hAnsi="Nunito" w:cs="Nunito"/>
                <w:vanish/>
                <w:color w:val="000000"/>
                <w:sz w:val="16"/>
                <w:szCs w:val="16"/>
                <w:bdr w:val="none" w:sz="0" w:space="0" w:color="auto"/>
                <w:vertAlign w:val="baseline"/>
              </w:rPr>
            </w:pPr>
            <w:r>
              <w:rPr>
                <w:rStyle w:val="skn-mla8left-box"/>
                <w:rFonts w:ascii="Nunito" w:eastAsia="Nunito" w:hAnsi="Nunito" w:cs="Nunito"/>
                <w:vanish/>
                <w:color w:val="000000"/>
                <w:sz w:val="16"/>
                <w:szCs w:val="16"/>
                <w:bdr w:val="none" w:sz="0" w:space="0" w:color="auto"/>
                <w:vertAlign w:val="baseline"/>
              </w:rPr>
              <w:t> </w:t>
            </w:r>
          </w:p>
          <w:p>
            <w:pPr>
              <w:pStyle w:val="skn-mla8left-boxParagraph"/>
              <w:pBdr>
                <w:top w:val="none" w:sz="0" w:space="0" w:color="auto"/>
                <w:left w:val="none" w:sz="0" w:space="0" w:color="auto"/>
                <w:bottom w:val="none" w:sz="0" w:space="0" w:color="auto"/>
                <w:right w:val="none" w:sz="0" w:space="0" w:color="auto"/>
              </w:pBdr>
              <w:spacing w:line="220" w:lineRule="atLeast"/>
              <w:ind w:left="0" w:right="0"/>
              <w:textAlignment w:val="auto"/>
              <w:rPr>
                <w:rStyle w:val="skn-mla8left-box"/>
                <w:rFonts w:ascii="Nunito" w:eastAsia="Nunito" w:hAnsi="Nunito" w:cs="Nunito"/>
                <w:color w:val="000000"/>
                <w:sz w:val="18"/>
                <w:szCs w:val="18"/>
                <w:bdr w:val="none" w:sz="0" w:space="0" w:color="auto"/>
                <w:vertAlign w:val="baseline"/>
              </w:rPr>
            </w:pPr>
          </w:p>
        </w:tc>
        <w:tc>
          <w:tcPr>
            <w:tcW w:w="6640" w:type="dxa"/>
            <w:tcMar>
              <w:top w:w="0" w:type="dxa"/>
              <w:left w:w="800" w:type="dxa"/>
              <w:bottom w:w="0" w:type="dxa"/>
              <w:right w:w="0" w:type="dxa"/>
            </w:tcMar>
            <w:vAlign w:val="top"/>
            <w:hideMark/>
          </w:tcPr>
          <w:p>
            <w:pPr>
              <w:pStyle w:val="skn-mla8sectiontitle"/>
              <w:pBdr>
                <w:top w:val="none" w:sz="0" w:space="0" w:color="auto"/>
                <w:left w:val="none" w:sz="0" w:space="0" w:color="auto"/>
                <w:bottom w:val="none" w:sz="0" w:space="0" w:color="auto"/>
                <w:right w:val="none" w:sz="0" w:space="0" w:color="auto"/>
              </w:pBdr>
              <w:spacing w:before="0" w:after="300" w:line="200" w:lineRule="atLeast"/>
              <w:ind w:left="0" w:right="0"/>
              <w:rPr>
                <w:rStyle w:val="skn-mla8right-box"/>
                <w:rFonts w:ascii="Roboto Mono" w:eastAsia="Roboto Mono" w:hAnsi="Roboto Mono" w:cs="Roboto Mono"/>
                <w:b w:val="0"/>
                <w:bCs w:val="0"/>
                <w:caps/>
                <w:color w:val="2B98DE"/>
                <w:spacing w:val="48"/>
                <w:sz w:val="20"/>
                <w:szCs w:val="20"/>
                <w:bdr w:val="none" w:sz="0" w:space="0" w:color="auto"/>
                <w:vertAlign w:val="baseline"/>
              </w:rPr>
            </w:pPr>
            <w:r>
              <w:rPr>
                <w:rStyle w:val="skn-mla8right-box"/>
                <w:b w:val="0"/>
                <w:bCs w:val="0"/>
                <w:caps/>
                <w:sz w:val="20"/>
                <w:szCs w:val="20"/>
                <w:bdr w:val="none" w:sz="0" w:space="0" w:color="auto"/>
                <w:vertAlign w:val="baseline"/>
              </w:rPr>
              <w:t>Work History</w:t>
            </w:r>
          </w:p>
          <w:p>
            <w:pPr>
              <w:pStyle w:val="skn-mla8job-date"/>
              <w:pBdr>
                <w:top w:val="none" w:sz="0" w:space="0" w:color="auto"/>
                <w:left w:val="none" w:sz="0" w:space="0" w:color="auto"/>
                <w:bottom w:val="none" w:sz="0" w:space="0" w:color="auto"/>
                <w:right w:val="none" w:sz="0" w:space="0" w:color="auto"/>
              </w:pBdr>
              <w:spacing w:before="0" w:after="100"/>
              <w:ind w:left="0" w:right="0"/>
              <w:rPr>
                <w:rStyle w:val="skn-mla8right-box"/>
                <w:rFonts w:ascii="Roboto Mono" w:eastAsia="Roboto Mono" w:hAnsi="Roboto Mono" w:cs="Roboto Mono"/>
                <w:caps/>
                <w:color w:val="000000"/>
                <w:spacing w:val="32"/>
                <w:sz w:val="14"/>
                <w:szCs w:val="14"/>
                <w:bdr w:val="none" w:sz="0" w:space="0" w:color="auto"/>
                <w:vertAlign w:val="baseline"/>
              </w:rPr>
            </w:pPr>
            <w:r>
              <w:rPr>
                <w:rStyle w:val="span"/>
                <w:caps/>
                <w:color w:val="000000"/>
              </w:rPr>
              <w:t>Apr 2020</w:t>
            </w:r>
            <w:r>
              <w:rPr>
                <w:rStyle w:val="skn-mla8right-box"/>
                <w:caps/>
                <w:color w:val="000000"/>
                <w:bdr w:val="none" w:sz="0" w:space="0" w:color="auto"/>
                <w:vertAlign w:val="baseline"/>
              </w:rPr>
              <w:t xml:space="preserve"> </w:t>
            </w:r>
            <w:r>
              <w:rPr>
                <w:rStyle w:val="span"/>
                <w:caps/>
                <w:color w:val="000000"/>
              </w:rPr>
              <w:t>-</w:t>
            </w:r>
            <w:r>
              <w:rPr>
                <w:rStyle w:val="skn-mla8right-box"/>
                <w:caps/>
                <w:color w:val="000000"/>
                <w:bdr w:val="none" w:sz="0" w:space="0" w:color="auto"/>
                <w:vertAlign w:val="baseline"/>
              </w:rPr>
              <w:t xml:space="preserve"> </w:t>
            </w:r>
            <w:r>
              <w:rPr>
                <w:rStyle w:val="span"/>
                <w:caps/>
                <w:color w:val="000000"/>
              </w:rPr>
              <w:t>Nov 2025</w:t>
            </w:r>
          </w:p>
          <w:p>
            <w:pPr>
              <w:pStyle w:val="skn-mla8txt-bold"/>
              <w:pBdr>
                <w:top w:val="none" w:sz="0" w:space="0" w:color="auto"/>
                <w:left w:val="none" w:sz="0" w:space="0" w:color="auto"/>
                <w:bottom w:val="none" w:sz="0" w:space="0" w:color="auto"/>
                <w:right w:val="none" w:sz="0" w:space="0" w:color="auto"/>
              </w:pBdr>
              <w:spacing w:before="0" w:after="0" w:line="260" w:lineRule="atLeast"/>
              <w:ind w:left="0" w:right="0"/>
              <w:rPr>
                <w:rStyle w:val="skn-mla8right-box"/>
                <w:rFonts w:ascii="Roboto" w:eastAsia="Roboto" w:hAnsi="Roboto" w:cs="Roboto"/>
                <w:b/>
                <w:bCs/>
                <w:color w:val="000000"/>
                <w:sz w:val="26"/>
                <w:szCs w:val="26"/>
                <w:bdr w:val="none" w:sz="0" w:space="0" w:color="auto"/>
                <w:vertAlign w:val="baseline"/>
              </w:rPr>
            </w:pPr>
            <w:r>
              <w:rPr>
                <w:rStyle w:val="skn-mla8right-box"/>
                <w:rFonts w:ascii="Roboto" w:eastAsia="Roboto" w:hAnsi="Roboto" w:cs="Roboto"/>
                <w:b/>
                <w:bCs/>
                <w:color w:val="000000"/>
                <w:sz w:val="26"/>
                <w:szCs w:val="26"/>
                <w:bdr w:val="none" w:sz="0" w:space="0" w:color="auto"/>
                <w:vertAlign w:val="baseline"/>
              </w:rPr>
              <w:t>DevOps Engineer</w:t>
            </w:r>
          </w:p>
          <w:p>
            <w:pPr>
              <w:pStyle w:val="div"/>
              <w:pBdr>
                <w:top w:val="none" w:sz="0" w:space="0" w:color="auto"/>
                <w:left w:val="none" w:sz="0" w:space="0" w:color="auto"/>
                <w:bottom w:val="none" w:sz="0" w:space="0" w:color="auto"/>
                <w:right w:val="none" w:sz="0" w:space="0" w:color="auto"/>
              </w:pBdr>
              <w:spacing w:before="0" w:after="0" w:line="220" w:lineRule="atLeast"/>
              <w:ind w:left="0" w:right="0"/>
              <w:rPr>
                <w:rStyle w:val="skn-mla8right-box"/>
                <w:rFonts w:ascii="Nunito" w:eastAsia="Nunito" w:hAnsi="Nunito" w:cs="Nunito"/>
                <w:color w:val="000000"/>
                <w:sz w:val="18"/>
                <w:szCs w:val="18"/>
                <w:bdr w:val="none" w:sz="0" w:space="0" w:color="auto"/>
                <w:vertAlign w:val="baseline"/>
              </w:rPr>
            </w:pPr>
            <w:r>
              <w:rPr>
                <w:rStyle w:val="span"/>
                <w:rFonts w:ascii="Nunito" w:eastAsia="Nunito" w:hAnsi="Nunito" w:cs="Nunito"/>
                <w:color w:val="000000"/>
                <w:sz w:val="18"/>
                <w:szCs w:val="18"/>
              </w:rPr>
              <w:t>Vieaura Inc</w:t>
            </w:r>
            <w:r>
              <w:rPr>
                <w:rStyle w:val="skn-mla8right-box"/>
                <w:rFonts w:ascii="Nunito" w:eastAsia="Nunito" w:hAnsi="Nunito" w:cs="Nunito"/>
                <w:color w:val="000000"/>
                <w:sz w:val="18"/>
                <w:szCs w:val="18"/>
                <w:bdr w:val="none" w:sz="0" w:space="0" w:color="auto"/>
                <w:vertAlign w:val="baseline"/>
              </w:rPr>
              <w:t xml:space="preserve"> </w:t>
            </w:r>
            <w:r>
              <w:rPr>
                <w:rStyle w:val="span"/>
                <w:rFonts w:ascii="Nunito" w:eastAsia="Nunito" w:hAnsi="Nunito" w:cs="Nunito"/>
                <w:color w:val="000000"/>
                <w:sz w:val="18"/>
                <w:szCs w:val="18"/>
              </w:rPr>
              <w:t>|</w:t>
            </w:r>
            <w:r>
              <w:rPr>
                <w:rStyle w:val="skn-mla8right-box"/>
                <w:rFonts w:ascii="Nunito" w:eastAsia="Nunito" w:hAnsi="Nunito" w:cs="Nunito"/>
                <w:color w:val="000000"/>
                <w:sz w:val="18"/>
                <w:szCs w:val="18"/>
                <w:bdr w:val="none" w:sz="0" w:space="0" w:color="auto"/>
                <w:vertAlign w:val="baseline"/>
              </w:rPr>
              <w:t xml:space="preserve"> </w:t>
            </w:r>
            <w:r>
              <w:rPr>
                <w:rStyle w:val="span"/>
                <w:rFonts w:ascii="Nunito" w:eastAsia="Nunito" w:hAnsi="Nunito" w:cs="Nunito"/>
                <w:color w:val="000000"/>
                <w:sz w:val="18"/>
                <w:szCs w:val="18"/>
              </w:rPr>
              <w:t>Alpharetta, GA</w:t>
            </w:r>
            <w:r>
              <w:rPr>
                <w:rStyle w:val="skn-mla8right-box"/>
                <w:rFonts w:ascii="Nunito" w:eastAsia="Nunito" w:hAnsi="Nunito" w:cs="Nunito"/>
                <w:color w:val="000000"/>
                <w:sz w:val="18"/>
                <w:szCs w:val="18"/>
                <w:bdr w:val="none" w:sz="0" w:space="0" w:color="auto"/>
                <w:vertAlign w:val="baseline"/>
              </w:rPr>
              <w:t xml:space="preserve"> </w:t>
            </w:r>
          </w:p>
          <w:p>
            <w:pPr>
              <w:pStyle w:val="skn-mla8ulli"/>
              <w:numPr>
                <w:ilvl w:val="0"/>
                <w:numId w:val="1"/>
              </w:numPr>
              <w:spacing w:before="100" w:after="100"/>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bdr w:val="none" w:sz="0" w:space="0" w:color="auto"/>
                <w:vertAlign w:val="baseline"/>
              </w:rPr>
              <w:t>Improved code deployment efficiency by automating processes with CI/CD pipelines.</w:t>
            </w:r>
          </w:p>
          <w:p>
            <w:pPr>
              <w:pStyle w:val="skn-mla8ulli"/>
              <w:numPr>
                <w:ilvl w:val="0"/>
                <w:numId w:val="1"/>
              </w:numPr>
              <w:spacing w:after="100"/>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bdr w:val="none" w:sz="0" w:space="0" w:color="auto"/>
                <w:vertAlign w:val="baseline"/>
              </w:rPr>
              <w:t>Maintained version control systems like Git or SVN for seamless collaboration among developers and engineers during project lifecycles.</w:t>
            </w:r>
          </w:p>
          <w:p>
            <w:pPr>
              <w:pStyle w:val="skn-mla8ulli"/>
              <w:numPr>
                <w:ilvl w:val="0"/>
                <w:numId w:val="1"/>
              </w:numPr>
              <w:spacing w:after="100"/>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bdr w:val="none" w:sz="0" w:space="0" w:color="auto"/>
                <w:vertAlign w:val="baseline"/>
              </w:rPr>
              <w:t>Designed and implemented containerization strategies using Docker and Kubernetes, improving resource utilization and management.</w:t>
            </w:r>
          </w:p>
          <w:p>
            <w:pPr>
              <w:pStyle w:val="skn-mla8ullinth-last-child1"/>
              <w:numPr>
                <w:ilvl w:val="0"/>
                <w:numId w:val="1"/>
              </w:numPr>
              <w:spacing w:after="100" w:line="180" w:lineRule="atLeast"/>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sz w:val="16"/>
                <w:szCs w:val="16"/>
                <w:bdr w:val="none" w:sz="0" w:space="0" w:color="auto"/>
                <w:vertAlign w:val="baseline"/>
              </w:rPr>
              <w:t>Monitored automated build and continuous software integration process to drive build/release failure resolution.</w:t>
            </w:r>
          </w:p>
          <w:p>
            <w:pPr>
              <w:pStyle w:val="skn-mla8job-date"/>
              <w:pBdr>
                <w:top w:val="none" w:sz="0" w:space="9" w:color="auto"/>
                <w:left w:val="none" w:sz="0" w:space="0" w:color="auto"/>
                <w:bottom w:val="none" w:sz="0" w:space="0" w:color="auto"/>
                <w:right w:val="none" w:sz="0" w:space="0" w:color="auto"/>
              </w:pBdr>
              <w:spacing w:before="0" w:after="100"/>
              <w:ind w:left="0" w:right="0"/>
              <w:rPr>
                <w:rStyle w:val="skn-mla8right-box"/>
                <w:rFonts w:ascii="Roboto Mono" w:eastAsia="Roboto Mono" w:hAnsi="Roboto Mono" w:cs="Roboto Mono"/>
                <w:caps/>
                <w:color w:val="000000"/>
                <w:spacing w:val="32"/>
                <w:sz w:val="14"/>
                <w:szCs w:val="14"/>
                <w:bdr w:val="none" w:sz="0" w:space="0" w:color="auto"/>
                <w:vertAlign w:val="baseline"/>
              </w:rPr>
            </w:pPr>
            <w:r>
              <w:rPr>
                <w:rStyle w:val="span"/>
                <w:caps/>
                <w:color w:val="000000"/>
              </w:rPr>
              <w:t>May 2018</w:t>
            </w:r>
            <w:r>
              <w:rPr>
                <w:rStyle w:val="skn-mla8right-box"/>
                <w:caps/>
                <w:color w:val="000000"/>
                <w:bdr w:val="none" w:sz="0" w:space="0" w:color="auto"/>
                <w:vertAlign w:val="baseline"/>
              </w:rPr>
              <w:t xml:space="preserve"> </w:t>
            </w:r>
            <w:r>
              <w:rPr>
                <w:rStyle w:val="span"/>
                <w:caps/>
                <w:color w:val="000000"/>
              </w:rPr>
              <w:t>-</w:t>
            </w:r>
            <w:r>
              <w:rPr>
                <w:rStyle w:val="skn-mla8right-box"/>
                <w:caps/>
                <w:color w:val="000000"/>
                <w:bdr w:val="none" w:sz="0" w:space="0" w:color="auto"/>
                <w:vertAlign w:val="baseline"/>
              </w:rPr>
              <w:t xml:space="preserve"> </w:t>
            </w:r>
            <w:r>
              <w:rPr>
                <w:rStyle w:val="span"/>
                <w:caps/>
                <w:color w:val="000000"/>
              </w:rPr>
              <w:t>Mar 2020</w:t>
            </w:r>
          </w:p>
          <w:p>
            <w:pPr>
              <w:pStyle w:val="skn-mla8txt-bold"/>
              <w:pBdr>
                <w:top w:val="none" w:sz="0" w:space="0" w:color="auto"/>
                <w:left w:val="none" w:sz="0" w:space="0" w:color="auto"/>
                <w:bottom w:val="none" w:sz="0" w:space="0" w:color="auto"/>
                <w:right w:val="none" w:sz="0" w:space="0" w:color="auto"/>
              </w:pBdr>
              <w:spacing w:before="0" w:after="0" w:line="260" w:lineRule="atLeast"/>
              <w:ind w:left="0" w:right="0"/>
              <w:rPr>
                <w:rStyle w:val="skn-mla8right-box"/>
                <w:rFonts w:ascii="Roboto" w:eastAsia="Roboto" w:hAnsi="Roboto" w:cs="Roboto"/>
                <w:b/>
                <w:bCs/>
                <w:color w:val="000000"/>
                <w:sz w:val="26"/>
                <w:szCs w:val="26"/>
                <w:bdr w:val="none" w:sz="0" w:space="0" w:color="auto"/>
                <w:vertAlign w:val="baseline"/>
              </w:rPr>
            </w:pPr>
            <w:r>
              <w:rPr>
                <w:rStyle w:val="skn-mla8right-box"/>
                <w:rFonts w:ascii="Roboto" w:eastAsia="Roboto" w:hAnsi="Roboto" w:cs="Roboto"/>
                <w:b/>
                <w:bCs/>
                <w:color w:val="000000"/>
                <w:sz w:val="26"/>
                <w:szCs w:val="26"/>
                <w:bdr w:val="none" w:sz="0" w:space="0" w:color="auto"/>
                <w:vertAlign w:val="baseline"/>
              </w:rPr>
              <w:t>Software Engineer</w:t>
            </w:r>
          </w:p>
          <w:p>
            <w:pPr>
              <w:pStyle w:val="div"/>
              <w:pBdr>
                <w:top w:val="none" w:sz="0" w:space="0" w:color="auto"/>
                <w:left w:val="none" w:sz="0" w:space="0" w:color="auto"/>
                <w:bottom w:val="none" w:sz="0" w:space="0" w:color="auto"/>
                <w:right w:val="none" w:sz="0" w:space="0" w:color="auto"/>
              </w:pBdr>
              <w:spacing w:before="0" w:after="0" w:line="220" w:lineRule="atLeast"/>
              <w:ind w:left="0" w:right="0"/>
              <w:rPr>
                <w:rStyle w:val="skn-mla8right-box"/>
                <w:rFonts w:ascii="Nunito" w:eastAsia="Nunito" w:hAnsi="Nunito" w:cs="Nunito"/>
                <w:color w:val="000000"/>
                <w:sz w:val="18"/>
                <w:szCs w:val="18"/>
                <w:bdr w:val="none" w:sz="0" w:space="0" w:color="auto"/>
                <w:vertAlign w:val="baseline"/>
              </w:rPr>
            </w:pPr>
            <w:r>
              <w:rPr>
                <w:rStyle w:val="span"/>
                <w:rFonts w:ascii="Nunito" w:eastAsia="Nunito" w:hAnsi="Nunito" w:cs="Nunito"/>
                <w:color w:val="000000"/>
                <w:sz w:val="18"/>
                <w:szCs w:val="18"/>
              </w:rPr>
              <w:t>RevBits LLC</w:t>
            </w:r>
            <w:r>
              <w:rPr>
                <w:rStyle w:val="skn-mla8right-box"/>
                <w:rFonts w:ascii="Nunito" w:eastAsia="Nunito" w:hAnsi="Nunito" w:cs="Nunito"/>
                <w:color w:val="000000"/>
                <w:sz w:val="18"/>
                <w:szCs w:val="18"/>
                <w:bdr w:val="none" w:sz="0" w:space="0" w:color="auto"/>
                <w:vertAlign w:val="baseline"/>
              </w:rPr>
              <w:t xml:space="preserve"> </w:t>
            </w:r>
            <w:r>
              <w:rPr>
                <w:rStyle w:val="span"/>
                <w:rFonts w:ascii="Nunito" w:eastAsia="Nunito" w:hAnsi="Nunito" w:cs="Nunito"/>
                <w:color w:val="000000"/>
                <w:sz w:val="18"/>
                <w:szCs w:val="18"/>
              </w:rPr>
              <w:t>|</w:t>
            </w:r>
            <w:r>
              <w:rPr>
                <w:rStyle w:val="skn-mla8right-box"/>
                <w:rFonts w:ascii="Nunito" w:eastAsia="Nunito" w:hAnsi="Nunito" w:cs="Nunito"/>
                <w:color w:val="000000"/>
                <w:sz w:val="18"/>
                <w:szCs w:val="18"/>
                <w:bdr w:val="none" w:sz="0" w:space="0" w:color="auto"/>
                <w:vertAlign w:val="baseline"/>
              </w:rPr>
              <w:t xml:space="preserve"> </w:t>
            </w:r>
            <w:r>
              <w:rPr>
                <w:rStyle w:val="span"/>
                <w:rFonts w:ascii="Nunito" w:eastAsia="Nunito" w:hAnsi="Nunito" w:cs="Nunito"/>
                <w:color w:val="000000"/>
                <w:sz w:val="18"/>
                <w:szCs w:val="18"/>
              </w:rPr>
              <w:t>Mineola, NY</w:t>
            </w:r>
            <w:r>
              <w:rPr>
                <w:rStyle w:val="skn-mla8right-box"/>
                <w:rFonts w:ascii="Nunito" w:eastAsia="Nunito" w:hAnsi="Nunito" w:cs="Nunito"/>
                <w:color w:val="000000"/>
                <w:sz w:val="18"/>
                <w:szCs w:val="18"/>
                <w:bdr w:val="none" w:sz="0" w:space="0" w:color="auto"/>
                <w:vertAlign w:val="baseline"/>
              </w:rPr>
              <w:t xml:space="preserve"> </w:t>
            </w:r>
          </w:p>
          <w:p>
            <w:pPr>
              <w:pStyle w:val="skn-mla8ulli"/>
              <w:numPr>
                <w:ilvl w:val="0"/>
                <w:numId w:val="2"/>
              </w:numPr>
              <w:spacing w:before="100" w:after="100"/>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bdr w:val="none" w:sz="0" w:space="0" w:color="auto"/>
                <w:vertAlign w:val="baseline"/>
              </w:rPr>
              <w:t>Developed scalable and maintainable code, ensuring long-term stability of the software.</w:t>
            </w:r>
          </w:p>
          <w:p>
            <w:pPr>
              <w:pStyle w:val="skn-mla8ulli"/>
              <w:numPr>
                <w:ilvl w:val="0"/>
                <w:numId w:val="2"/>
              </w:numPr>
              <w:spacing w:after="100"/>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bdr w:val="none" w:sz="0" w:space="0" w:color="auto"/>
                <w:vertAlign w:val="baseline"/>
              </w:rPr>
              <w:t>Integrated new technologies into existing systems, increasing capabilities and improving overall performance.</w:t>
            </w:r>
          </w:p>
          <w:p>
            <w:pPr>
              <w:pStyle w:val="skn-mla8ulli"/>
              <w:numPr>
                <w:ilvl w:val="0"/>
                <w:numId w:val="2"/>
              </w:numPr>
              <w:spacing w:after="100"/>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bdr w:val="none" w:sz="0" w:space="0" w:color="auto"/>
                <w:vertAlign w:val="baseline"/>
              </w:rPr>
              <w:t>Developed reusable components that significantly reduced development effort on multiple projects.</w:t>
            </w:r>
          </w:p>
          <w:p>
            <w:pPr>
              <w:pStyle w:val="skn-mla8ullinth-last-child1"/>
              <w:numPr>
                <w:ilvl w:val="0"/>
                <w:numId w:val="2"/>
              </w:numPr>
              <w:spacing w:after="100" w:line="180" w:lineRule="atLeast"/>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sz w:val="16"/>
                <w:szCs w:val="16"/>
                <w:bdr w:val="none" w:sz="0" w:space="0" w:color="auto"/>
                <w:vertAlign w:val="baseline"/>
              </w:rPr>
              <w:t>Implemented effective debugging strategies, resulting in fewer software defects and increased reliability.</w:t>
            </w:r>
          </w:p>
          <w:p>
            <w:pPr>
              <w:pStyle w:val="skn-mla8job-date"/>
              <w:pBdr>
                <w:top w:val="none" w:sz="0" w:space="9" w:color="auto"/>
                <w:left w:val="none" w:sz="0" w:space="0" w:color="auto"/>
                <w:bottom w:val="none" w:sz="0" w:space="0" w:color="auto"/>
                <w:right w:val="none" w:sz="0" w:space="0" w:color="auto"/>
              </w:pBdr>
              <w:spacing w:before="0" w:after="100"/>
              <w:ind w:left="0" w:right="0"/>
              <w:rPr>
                <w:rStyle w:val="skn-mla8right-box"/>
                <w:rFonts w:ascii="Roboto Mono" w:eastAsia="Roboto Mono" w:hAnsi="Roboto Mono" w:cs="Roboto Mono"/>
                <w:caps/>
                <w:color w:val="000000"/>
                <w:spacing w:val="32"/>
                <w:sz w:val="14"/>
                <w:szCs w:val="14"/>
                <w:bdr w:val="none" w:sz="0" w:space="0" w:color="auto"/>
                <w:vertAlign w:val="baseline"/>
              </w:rPr>
            </w:pPr>
            <w:r>
              <w:rPr>
                <w:rStyle w:val="span"/>
                <w:caps/>
                <w:color w:val="000000"/>
              </w:rPr>
              <w:t>Apr 2017</w:t>
            </w:r>
            <w:r>
              <w:rPr>
                <w:rStyle w:val="skn-mla8right-box"/>
                <w:caps/>
                <w:color w:val="000000"/>
                <w:bdr w:val="none" w:sz="0" w:space="0" w:color="auto"/>
                <w:vertAlign w:val="baseline"/>
              </w:rPr>
              <w:t xml:space="preserve"> </w:t>
            </w:r>
            <w:r>
              <w:rPr>
                <w:rStyle w:val="span"/>
                <w:caps/>
                <w:color w:val="000000"/>
              </w:rPr>
              <w:t>-</w:t>
            </w:r>
            <w:r>
              <w:rPr>
                <w:rStyle w:val="skn-mla8right-box"/>
                <w:caps/>
                <w:color w:val="000000"/>
                <w:bdr w:val="none" w:sz="0" w:space="0" w:color="auto"/>
                <w:vertAlign w:val="baseline"/>
              </w:rPr>
              <w:t xml:space="preserve"> </w:t>
            </w:r>
            <w:r>
              <w:rPr>
                <w:rStyle w:val="span"/>
                <w:caps/>
                <w:color w:val="000000"/>
              </w:rPr>
              <w:t>May 2018</w:t>
            </w:r>
          </w:p>
          <w:p>
            <w:pPr>
              <w:pStyle w:val="skn-mla8txt-bold"/>
              <w:pBdr>
                <w:top w:val="none" w:sz="0" w:space="0" w:color="auto"/>
                <w:left w:val="none" w:sz="0" w:space="0" w:color="auto"/>
                <w:bottom w:val="none" w:sz="0" w:space="0" w:color="auto"/>
                <w:right w:val="none" w:sz="0" w:space="0" w:color="auto"/>
              </w:pBdr>
              <w:spacing w:before="0" w:after="0" w:line="260" w:lineRule="atLeast"/>
              <w:ind w:left="0" w:right="0"/>
              <w:rPr>
                <w:rStyle w:val="skn-mla8right-box"/>
                <w:rFonts w:ascii="Roboto" w:eastAsia="Roboto" w:hAnsi="Roboto" w:cs="Roboto"/>
                <w:b/>
                <w:bCs/>
                <w:color w:val="000000"/>
                <w:sz w:val="26"/>
                <w:szCs w:val="26"/>
                <w:bdr w:val="none" w:sz="0" w:space="0" w:color="auto"/>
                <w:vertAlign w:val="baseline"/>
              </w:rPr>
            </w:pPr>
            <w:r>
              <w:rPr>
                <w:rStyle w:val="skn-mla8right-box"/>
                <w:rFonts w:ascii="Roboto" w:eastAsia="Roboto" w:hAnsi="Roboto" w:cs="Roboto"/>
                <w:b/>
                <w:bCs/>
                <w:color w:val="000000"/>
                <w:sz w:val="26"/>
                <w:szCs w:val="26"/>
                <w:bdr w:val="none" w:sz="0" w:space="0" w:color="auto"/>
                <w:vertAlign w:val="baseline"/>
              </w:rPr>
              <w:t>Full Stack Software Developer</w:t>
            </w:r>
          </w:p>
          <w:p>
            <w:pPr>
              <w:pStyle w:val="div"/>
              <w:pBdr>
                <w:top w:val="none" w:sz="0" w:space="0" w:color="auto"/>
                <w:left w:val="none" w:sz="0" w:space="0" w:color="auto"/>
                <w:bottom w:val="none" w:sz="0" w:space="0" w:color="auto"/>
                <w:right w:val="none" w:sz="0" w:space="0" w:color="auto"/>
              </w:pBdr>
              <w:spacing w:before="0" w:after="0" w:line="220" w:lineRule="atLeast"/>
              <w:ind w:left="0" w:right="0"/>
              <w:rPr>
                <w:rStyle w:val="skn-mla8right-box"/>
                <w:rFonts w:ascii="Nunito" w:eastAsia="Nunito" w:hAnsi="Nunito" w:cs="Nunito"/>
                <w:color w:val="000000"/>
                <w:sz w:val="18"/>
                <w:szCs w:val="18"/>
                <w:bdr w:val="none" w:sz="0" w:space="0" w:color="auto"/>
                <w:vertAlign w:val="baseline"/>
              </w:rPr>
            </w:pPr>
            <w:r>
              <w:rPr>
                <w:rStyle w:val="span"/>
                <w:rFonts w:ascii="Nunito" w:eastAsia="Nunito" w:hAnsi="Nunito" w:cs="Nunito"/>
                <w:color w:val="000000"/>
                <w:sz w:val="18"/>
                <w:szCs w:val="18"/>
              </w:rPr>
              <w:t>EBQ</w:t>
            </w:r>
            <w:r>
              <w:rPr>
                <w:rStyle w:val="skn-mla8right-box"/>
                <w:rFonts w:ascii="Nunito" w:eastAsia="Nunito" w:hAnsi="Nunito" w:cs="Nunito"/>
                <w:color w:val="000000"/>
                <w:sz w:val="18"/>
                <w:szCs w:val="18"/>
                <w:bdr w:val="none" w:sz="0" w:space="0" w:color="auto"/>
                <w:vertAlign w:val="baseline"/>
              </w:rPr>
              <w:t xml:space="preserve"> </w:t>
            </w:r>
            <w:r>
              <w:rPr>
                <w:rStyle w:val="span"/>
                <w:rFonts w:ascii="Nunito" w:eastAsia="Nunito" w:hAnsi="Nunito" w:cs="Nunito"/>
                <w:color w:val="000000"/>
                <w:sz w:val="18"/>
                <w:szCs w:val="18"/>
              </w:rPr>
              <w:t>|</w:t>
            </w:r>
            <w:r>
              <w:rPr>
                <w:rStyle w:val="skn-mla8right-box"/>
                <w:rFonts w:ascii="Nunito" w:eastAsia="Nunito" w:hAnsi="Nunito" w:cs="Nunito"/>
                <w:color w:val="000000"/>
                <w:sz w:val="18"/>
                <w:szCs w:val="18"/>
                <w:bdr w:val="none" w:sz="0" w:space="0" w:color="auto"/>
                <w:vertAlign w:val="baseline"/>
              </w:rPr>
              <w:t xml:space="preserve"> </w:t>
            </w:r>
            <w:r>
              <w:rPr>
                <w:rStyle w:val="span"/>
                <w:rFonts w:ascii="Nunito" w:eastAsia="Nunito" w:hAnsi="Nunito" w:cs="Nunito"/>
                <w:color w:val="000000"/>
                <w:sz w:val="18"/>
                <w:szCs w:val="18"/>
              </w:rPr>
              <w:t>Austin, TX</w:t>
            </w:r>
            <w:r>
              <w:rPr>
                <w:rStyle w:val="skn-mla8right-box"/>
                <w:rFonts w:ascii="Nunito" w:eastAsia="Nunito" w:hAnsi="Nunito" w:cs="Nunito"/>
                <w:color w:val="000000"/>
                <w:sz w:val="18"/>
                <w:szCs w:val="18"/>
                <w:bdr w:val="none" w:sz="0" w:space="0" w:color="auto"/>
                <w:vertAlign w:val="baseline"/>
              </w:rPr>
              <w:t xml:space="preserve"> </w:t>
            </w:r>
          </w:p>
          <w:p>
            <w:pPr>
              <w:pStyle w:val="skn-mla8ulli"/>
              <w:numPr>
                <w:ilvl w:val="0"/>
                <w:numId w:val="3"/>
              </w:numPr>
              <w:spacing w:before="100" w:after="100"/>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bdr w:val="none" w:sz="0" w:space="0" w:color="auto"/>
                <w:vertAlign w:val="baseline"/>
              </w:rPr>
              <w:t>Integrated third-party APIs to enhance overall application functionality and improve user experience.</w:t>
            </w:r>
          </w:p>
          <w:p>
            <w:pPr>
              <w:pStyle w:val="skn-mla8ulli"/>
              <w:numPr>
                <w:ilvl w:val="0"/>
                <w:numId w:val="3"/>
              </w:numPr>
              <w:spacing w:after="100"/>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bdr w:val="none" w:sz="0" w:space="0" w:color="auto"/>
                <w:vertAlign w:val="baseline"/>
              </w:rPr>
              <w:t>Continuously updated skillset through professional development courses, staying current with industry trends and emerging technologies.</w:t>
            </w:r>
          </w:p>
          <w:p>
            <w:pPr>
              <w:pStyle w:val="skn-mla8ulli"/>
              <w:numPr>
                <w:ilvl w:val="0"/>
                <w:numId w:val="3"/>
              </w:numPr>
              <w:spacing w:after="100"/>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bdr w:val="none" w:sz="0" w:space="0" w:color="auto"/>
                <w:vertAlign w:val="baseline"/>
              </w:rPr>
              <w:t>Demonstrated strong problem-solving abilities by quickly identifying and resolving defects, leading to increased application stability and user satisfaction.</w:t>
            </w:r>
          </w:p>
          <w:p>
            <w:pPr>
              <w:pStyle w:val="skn-mla8ullinth-last-child1"/>
              <w:numPr>
                <w:ilvl w:val="0"/>
                <w:numId w:val="3"/>
              </w:numPr>
              <w:spacing w:after="100" w:line="180" w:lineRule="atLeast"/>
              <w:ind w:left="260" w:right="0" w:hanging="174"/>
              <w:jc w:val="left"/>
              <w:rPr>
                <w:rStyle w:val="skn-mla8right-box"/>
                <w:rFonts w:ascii="Nunito" w:eastAsia="Nunito" w:hAnsi="Nunito" w:cs="Nunito"/>
                <w:color w:val="000000"/>
                <w:sz w:val="16"/>
                <w:szCs w:val="16"/>
                <w:bdr w:val="none" w:sz="0" w:space="0" w:color="auto"/>
                <w:vertAlign w:val="baseline"/>
              </w:rPr>
            </w:pPr>
            <w:r>
              <w:rPr>
                <w:rStyle w:val="skn-mla8right-box"/>
                <w:rFonts w:ascii="Nunito" w:eastAsia="Nunito" w:hAnsi="Nunito" w:cs="Nunito"/>
                <w:color w:val="000000"/>
                <w:sz w:val="16"/>
                <w:szCs w:val="16"/>
                <w:bdr w:val="none" w:sz="0" w:space="0" w:color="auto"/>
                <w:vertAlign w:val="baseline"/>
              </w:rPr>
              <w:t>Conducted thorough code reviews to maintain high standards of quality and consistency throughout the project lifecycle.</w:t>
            </w:r>
          </w:p>
          <w:p>
            <w:pPr>
              <w:pStyle w:val="skn-mla8sectiontitle"/>
              <w:pBdr>
                <w:top w:val="none" w:sz="0" w:space="0" w:color="auto"/>
                <w:left w:val="none" w:sz="0" w:space="0" w:color="auto"/>
                <w:bottom w:val="none" w:sz="0" w:space="0" w:color="auto"/>
                <w:right w:val="none" w:sz="0" w:space="0" w:color="auto"/>
              </w:pBdr>
              <w:spacing w:before="420" w:after="300" w:line="200" w:lineRule="atLeast"/>
              <w:ind w:left="0" w:right="0"/>
              <w:rPr>
                <w:rStyle w:val="skn-mla8right-box"/>
                <w:rFonts w:ascii="Roboto Mono" w:eastAsia="Roboto Mono" w:hAnsi="Roboto Mono" w:cs="Roboto Mono"/>
                <w:b w:val="0"/>
                <w:bCs w:val="0"/>
                <w:caps/>
                <w:color w:val="2B98DE"/>
                <w:spacing w:val="48"/>
                <w:sz w:val="20"/>
                <w:szCs w:val="20"/>
                <w:bdr w:val="none" w:sz="0" w:space="0" w:color="auto"/>
                <w:vertAlign w:val="baseline"/>
              </w:rPr>
            </w:pPr>
            <w:r>
              <w:rPr>
                <w:rStyle w:val="skn-mla8right-box"/>
                <w:b w:val="0"/>
                <w:bCs w:val="0"/>
                <w:caps/>
                <w:sz w:val="20"/>
                <w:szCs w:val="20"/>
                <w:bdr w:val="none" w:sz="0" w:space="0" w:color="auto"/>
                <w:vertAlign w:val="baseline"/>
              </w:rPr>
              <w:t>Certifications</w:t>
            </w:r>
          </w:p>
          <w:p>
            <w:pPr>
              <w:pStyle w:val="skn-mla8disp-blk"/>
              <w:pBdr>
                <w:top w:val="none" w:sz="0" w:space="0" w:color="auto"/>
                <w:left w:val="none" w:sz="0" w:space="0" w:color="auto"/>
                <w:bottom w:val="none" w:sz="0" w:space="0" w:color="auto"/>
                <w:right w:val="none" w:sz="0" w:space="0" w:color="auto"/>
              </w:pBdr>
              <w:spacing w:before="0" w:after="100" w:line="180" w:lineRule="atLeast"/>
              <w:ind w:left="0" w:right="0"/>
              <w:rPr>
                <w:rStyle w:val="skn-mla8right-box"/>
                <w:rFonts w:ascii="Roboto Mono" w:eastAsia="Roboto Mono" w:hAnsi="Roboto Mono" w:cs="Roboto Mono"/>
                <w:caps/>
                <w:color w:val="000000"/>
                <w:spacing w:val="32"/>
                <w:sz w:val="14"/>
                <w:szCs w:val="14"/>
                <w:bdr w:val="none" w:sz="0" w:space="0" w:color="auto"/>
                <w:vertAlign w:val="baseline"/>
              </w:rPr>
            </w:pPr>
            <w:r>
              <w:rPr>
                <w:rStyle w:val="span"/>
                <w:rFonts w:ascii="Roboto Mono" w:eastAsia="Roboto Mono" w:hAnsi="Roboto Mono" w:cs="Roboto Mono"/>
                <w:caps/>
                <w:color w:val="000000"/>
                <w:spacing w:val="32"/>
                <w:sz w:val="14"/>
                <w:szCs w:val="14"/>
              </w:rPr>
              <w:t>Dec 2025</w:t>
            </w:r>
          </w:p>
          <w:p>
            <w:pPr>
              <w:pStyle w:val="p"/>
              <w:pBdr>
                <w:top w:val="none" w:sz="0" w:space="0" w:color="auto"/>
                <w:left w:val="none" w:sz="0" w:space="0" w:color="auto"/>
                <w:bottom w:val="none" w:sz="0" w:space="0" w:color="auto"/>
                <w:right w:val="none" w:sz="0" w:space="0" w:color="auto"/>
              </w:pBdr>
              <w:spacing w:before="0" w:after="0" w:line="220" w:lineRule="atLeast"/>
              <w:ind w:left="0" w:right="0"/>
              <w:rPr>
                <w:rStyle w:val="span"/>
                <w:rFonts w:ascii="Nunito" w:eastAsia="Nunito" w:hAnsi="Nunito" w:cs="Nunito"/>
                <w:color w:val="000000"/>
                <w:sz w:val="18"/>
                <w:szCs w:val="18"/>
                <w:bdr w:val="none" w:sz="0" w:space="0" w:color="auto"/>
                <w:vertAlign w:val="baseline"/>
              </w:rPr>
            </w:pPr>
            <w:r>
              <w:rPr>
                <w:rStyle w:val="span"/>
                <w:rFonts w:ascii="Nunito" w:eastAsia="Nunito" w:hAnsi="Nunito" w:cs="Nunito"/>
                <w:color w:val="000000"/>
                <w:sz w:val="18"/>
                <w:szCs w:val="18"/>
                <w:bdr w:val="none" w:sz="0" w:space="0" w:color="auto"/>
                <w:vertAlign w:val="baseline"/>
              </w:rPr>
              <w:t>Problem Solving, Hackerrank https://www.hackerrank.com/certificates/iframe/2962c3079fd3</w:t>
            </w:r>
          </w:p>
        </w:tc>
      </w:tr>
    </w:tbl>
    <w:p>
      <w:pPr>
        <w:rPr>
          <w:rStyle w:val="skn-mla8resume-titleCharacter"/>
          <w:b w:val="0"/>
          <w:bCs w:val="0"/>
          <w:caps/>
          <w:color w:val="000000"/>
          <w:bdr w:val="none" w:sz="0" w:space="0" w:color="auto"/>
          <w:vertAlign w:val="baseline"/>
        </w:rPr>
      </w:pPr>
    </w:p>
    <w:sectPr>
      <w:headerReference w:type="default" r:id="rId10"/>
      <w:pgSz w:w="12240" w:h="15840"/>
      <w:pgMar w:top="660" w:right="800" w:bottom="660" w:left="800" w:header="0" w:footer="720"/>
      <w:cols w:space="720"/>
      <w:titlePg/>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Nunito">
    <w:charset w:val="00"/>
    <w:family w:val="auto"/>
    <w:pitch w:val="default"/>
    <w:sig w:usb0="00000000" w:usb1="00000000" w:usb2="00000000" w:usb3="00000000" w:csb0="00000001" w:csb1="00000000"/>
    <w:embedRegular r:id="rId1" w:fontKey="{3C022286-084E-43F3-9135-7BF338D93BDF}"/>
  </w:font>
  <w:font w:name="Roboto">
    <w:charset w:val="00"/>
    <w:family w:val="auto"/>
    <w:pitch w:val="default"/>
    <w:sig w:usb0="00000000" w:usb1="00000000" w:usb2="00000000" w:usb3="00000000" w:csb0="00000001" w:csb1="00000000"/>
    <w:embedRegular r:id="rId2" w:fontKey="{B8B0ADEA-8317-4495-B411-3EFBD209E51A}"/>
    <w:embedBold r:id="rId3" w:fontKey="{1455791C-D418-4AF8-B10E-269A19D3B3FB}"/>
  </w:font>
  <w:font w:name="Roboto Mono">
    <w:charset w:val="00"/>
    <w:family w:val="auto"/>
    <w:pitch w:val="default"/>
    <w:sig w:usb0="00000000" w:usb1="00000000" w:usb2="00000000" w:usb3="00000000" w:csb0="00000001" w:csb1="00000000"/>
    <w:embedRegular r:id="rId4" w:fontKey="{AEAF8AF8-3938-4153-B3DE-13F4C0E01E6B}"/>
  </w:font>
  <w:font w:name="Symbol">
    <w:charset w:val="00"/>
    <w:family w:val="auto"/>
    <w:pitch w:val="default"/>
  </w:font>
  <w:font w:name="Times New Roman">
    <w:charset w:val="00"/>
    <w:family w:val="auto"/>
    <w:pitch w:val="default"/>
  </w:font>
  <w:font w:name="Wingdings">
    <w:charset w:val="00"/>
    <w:family w:val="auto"/>
    <w:pitch w:val="default"/>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rect id="_x0000_s2049" style="width:612pt;height:11in;margin-top:0;margin-left:0;mso-position-horizontal-relative:page;mso-position-vertical-relative:page;position:absolute;z-index:-251658240" fillcolor="#eaf8ff"/>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position w:val="2"/>
        <w:sz w:val="1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position w:val="2"/>
        <w:sz w:val="1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position w:val="2"/>
        <w:sz w:val="1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skn-mla8pagesize">
    <w:name w:val="skn-mla8_pagesize"/>
    <w:basedOn w:val="Normal"/>
    <w:pPr>
      <w:pBdr>
        <w:bottom w:val="none" w:sz="0" w:space="31" w:color="auto"/>
      </w:pBdr>
    </w:p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skn-mla8top-sectionleft-box">
    <w:name w:val="skn-mla8_top-section_left-box"/>
    <w:basedOn w:val="DefaultParagraphFont"/>
  </w:style>
  <w:style w:type="paragraph" w:customStyle="1" w:styleId="skn-mla8top-sectionsection">
    <w:name w:val="skn-mla8_top-section_section"/>
    <w:basedOn w:val="Normal"/>
    <w:pPr>
      <w:pBdr>
        <w:top w:val="none" w:sz="0" w:space="0" w:color="auto"/>
      </w:pBdr>
    </w:pPr>
  </w:style>
  <w:style w:type="paragraph" w:customStyle="1" w:styleId="skn-mla8paragraphfirstparagraph">
    <w:name w:val="skn-mla8_paragraph_firstparagraph"/>
    <w:basedOn w:val="Normal"/>
    <w:pPr>
      <w:pBdr>
        <w:top w:val="none" w:sz="0" w:space="0" w:color="auto"/>
      </w:pBdr>
    </w:pPr>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strong">
    <w:name w:val="strong"/>
    <w:basedOn w:val="DefaultParagraphFont"/>
    <w:rPr>
      <w:bdr w:val="none" w:sz="0" w:space="0" w:color="auto"/>
      <w:vertAlign w:val="baseline"/>
    </w:rPr>
  </w:style>
  <w:style w:type="character" w:customStyle="1" w:styleId="divCharacter">
    <w:name w:val="div Character"/>
    <w:basedOn w:val="DefaultParagraphFont"/>
    <w:rPr>
      <w:bdr w:val="none" w:sz="0" w:space="0" w:color="auto"/>
      <w:vertAlign w:val="baseline"/>
    </w:rPr>
  </w:style>
  <w:style w:type="character" w:customStyle="1" w:styleId="skn-mla8top-sectionright-box">
    <w:name w:val="skn-mla8_top-section_right-box"/>
    <w:basedOn w:val="DefaultParagraphFont"/>
  </w:style>
  <w:style w:type="paragraph" w:customStyle="1" w:styleId="skn-mla8name">
    <w:name w:val="skn-mla8_name"/>
    <w:basedOn w:val="Normal"/>
    <w:pPr>
      <w:spacing w:line="840" w:lineRule="atLeast"/>
    </w:pPr>
    <w:rPr>
      <w:rFonts w:ascii="Roboto" w:eastAsia="Roboto" w:hAnsi="Roboto" w:cs="Roboto"/>
      <w:color w:val="2B98DE"/>
      <w:sz w:val="78"/>
      <w:szCs w:val="78"/>
    </w:rPr>
  </w:style>
  <w:style w:type="table" w:customStyle="1" w:styleId="skn-mla8top-section">
    <w:name w:val="skn-mla8_top-section"/>
    <w:basedOn w:val="TableNormal"/>
    <w:tblPr/>
  </w:style>
  <w:style w:type="paragraph" w:customStyle="1" w:styleId="resumeDiv">
    <w:name w:val="resumeDiv"/>
    <w:basedOn w:val="Normal"/>
    <w:pPr>
      <w:pBdr>
        <w:bottom w:val="none" w:sz="0" w:space="27" w:color="auto"/>
      </w:pBdr>
    </w:pPr>
  </w:style>
  <w:style w:type="paragraph" w:customStyle="1" w:styleId="skn-mla8resume-title">
    <w:name w:val="skn-mla8_resume-title"/>
    <w:basedOn w:val="Normal"/>
    <w:pPr>
      <w:spacing w:line="240" w:lineRule="atLeast"/>
      <w:jc w:val="right"/>
    </w:pPr>
    <w:rPr>
      <w:rFonts w:ascii="Roboto Mono" w:eastAsia="Roboto Mono" w:hAnsi="Roboto Mono" w:cs="Roboto Mono"/>
      <w:b w:val="0"/>
      <w:bCs w:val="0"/>
      <w:caps/>
      <w:spacing w:val="48"/>
      <w:sz w:val="22"/>
      <w:szCs w:val="22"/>
    </w:rPr>
  </w:style>
  <w:style w:type="character" w:customStyle="1" w:styleId="skn-mla8resume-titlespan">
    <w:name w:val="skn-mla8_resume-title &gt; span"/>
    <w:basedOn w:val="DefaultParagraphFont"/>
  </w:style>
  <w:style w:type="character" w:customStyle="1" w:styleId="skn-mla8resume-titleCharacter">
    <w:name w:val="skn-mla8_resume-title Character"/>
    <w:basedOn w:val="DefaultParagraphFont"/>
    <w:rPr>
      <w:rFonts w:ascii="Roboto Mono" w:eastAsia="Roboto Mono" w:hAnsi="Roboto Mono" w:cs="Roboto Mono"/>
      <w:b w:val="0"/>
      <w:bCs w:val="0"/>
      <w:caps/>
      <w:spacing w:val="48"/>
      <w:sz w:val="22"/>
      <w:szCs w:val="22"/>
    </w:rPr>
  </w:style>
  <w:style w:type="character" w:customStyle="1" w:styleId="skn-mla8left-box">
    <w:name w:val="skn-mla8_left-box"/>
    <w:basedOn w:val="DefaultParagraphFont"/>
  </w:style>
  <w:style w:type="paragraph" w:customStyle="1" w:styleId="skn-mla8parent-containerleft-boxsectionnth-child1">
    <w:name w:val="skn-mla8_parent-container_left-box_section_nth-child(1)"/>
    <w:basedOn w:val="Normal"/>
    <w:pPr>
      <w:pBdr>
        <w:top w:val="none" w:sz="0" w:space="0" w:color="auto"/>
      </w:pBdr>
    </w:pPr>
  </w:style>
  <w:style w:type="paragraph" w:customStyle="1" w:styleId="skn-mla8heading">
    <w:name w:val="skn-mla8_heading"/>
    <w:basedOn w:val="Normal"/>
    <w:pPr>
      <w:spacing w:line="200" w:lineRule="atLeast"/>
    </w:pPr>
    <w:rPr>
      <w:sz w:val="20"/>
      <w:szCs w:val="20"/>
    </w:rPr>
  </w:style>
  <w:style w:type="paragraph" w:customStyle="1" w:styleId="skn-mla8sectiontitle">
    <w:name w:val="skn-mla8_sectiontitle"/>
    <w:basedOn w:val="Normal"/>
    <w:rPr>
      <w:rFonts w:ascii="Roboto Mono" w:eastAsia="Roboto Mono" w:hAnsi="Roboto Mono" w:cs="Roboto Mono"/>
      <w:b w:val="0"/>
      <w:bCs w:val="0"/>
      <w:caps/>
      <w:color w:val="2B98DE"/>
      <w:spacing w:val="48"/>
    </w:rPr>
  </w:style>
  <w:style w:type="character" w:customStyle="1" w:styleId="skn-mla8paragraphicon-svg">
    <w:name w:val="skn-mla8_paragraph_icon-svg"/>
    <w:basedOn w:val="DefaultParagraphFont"/>
  </w:style>
  <w:style w:type="character" w:customStyle="1" w:styleId="skn-mla8paragraphico-txt">
    <w:name w:val="skn-mla8_paragraph_ico-txt"/>
    <w:basedOn w:val="DefaultParagraphFont"/>
  </w:style>
  <w:style w:type="character" w:customStyle="1" w:styleId="span">
    <w:name w:val="span"/>
    <w:basedOn w:val="DefaultParagraphFont"/>
    <w:rPr>
      <w:bdr w:val="none" w:sz="0" w:space="0" w:color="auto"/>
      <w:vertAlign w:val="baseline"/>
    </w:rPr>
  </w:style>
  <w:style w:type="table" w:customStyle="1" w:styleId="skn-mla8paragraphicon-row">
    <w:name w:val="skn-mla8_paragraph_icon-row"/>
    <w:basedOn w:val="TableNormal"/>
    <w:tblPr/>
  </w:style>
  <w:style w:type="paragraph" w:customStyle="1" w:styleId="skn-mla8section">
    <w:name w:val="skn-mla8_section"/>
    <w:basedOn w:val="Normal"/>
  </w:style>
  <w:style w:type="paragraph" w:customStyle="1" w:styleId="skn-mla8disp-blk">
    <w:name w:val="skn-mla8_disp-blk"/>
    <w:basedOn w:val="Normal"/>
  </w:style>
  <w:style w:type="paragraph" w:customStyle="1" w:styleId="skn-mla8txt-bold">
    <w:name w:val="skn-mla8_txt-bold"/>
    <w:basedOn w:val="Normal"/>
    <w:rPr>
      <w:b/>
      <w:bCs/>
    </w:rPr>
  </w:style>
  <w:style w:type="character" w:customStyle="1" w:styleId="singlecolumnspanpaddedlinenth-child1">
    <w:name w:val="singlecolumn_span_paddedline_nth-child(1)"/>
    <w:basedOn w:val="DefaultParagraphFont"/>
  </w:style>
  <w:style w:type="paragraph" w:customStyle="1" w:styleId="skn-mla8paddedline">
    <w:name w:val="skn-mla8_paddedline"/>
    <w:basedOn w:val="Normal"/>
  </w:style>
  <w:style w:type="paragraph" w:customStyle="1" w:styleId="left-boxlnggparatable">
    <w:name w:val="left-box_lnggparatable"/>
    <w:basedOn w:val="Normal"/>
  </w:style>
  <w:style w:type="paragraph" w:customStyle="1" w:styleId="skn-mla8skli-secparagraphany">
    <w:name w:val="skn-mla8_skli-sec_paragraph_any"/>
    <w:basedOn w:val="Normal"/>
    <w:pPr>
      <w:spacing w:line="180" w:lineRule="atLeast"/>
    </w:pPr>
    <w:rPr>
      <w:sz w:val="16"/>
      <w:szCs w:val="16"/>
    </w:rPr>
  </w:style>
  <w:style w:type="character" w:customStyle="1" w:styleId="skn-mla8skli-secparagraphanyCharacter">
    <w:name w:val="skn-mla8_skli-sec_paragraph_any Character"/>
    <w:basedOn w:val="DefaultParagraphFont"/>
    <w:rPr>
      <w:sz w:val="16"/>
      <w:szCs w:val="16"/>
    </w:rPr>
  </w:style>
  <w:style w:type="character" w:customStyle="1" w:styleId="skn-mla8skli-secparagraphlang-namep">
    <w:name w:val="skn-mla8_skli-sec_paragraph_lang-name_p"/>
    <w:basedOn w:val="DefaultParagraphFont"/>
    <w:rPr>
      <w:sz w:val="26"/>
      <w:szCs w:val="26"/>
    </w:rPr>
  </w:style>
  <w:style w:type="paragraph" w:customStyle="1" w:styleId="skn-mla8parent-containerleft-boxskli-secparagraphskli-string">
    <w:name w:val="skn-mla8_parent-container_left-box_skli-sec_paragraph_skli-string"/>
    <w:basedOn w:val="Normal"/>
    <w:rPr>
      <w:vanish/>
    </w:rPr>
  </w:style>
  <w:style w:type="paragraph" w:customStyle="1" w:styleId="skn-mla8skli-secparagraph">
    <w:name w:val="skn-mla8_skli-sec_paragraph"/>
    <w:basedOn w:val="Normal"/>
    <w:pPr>
      <w:pBdr>
        <w:top w:val="none" w:sz="0" w:space="0" w:color="auto"/>
      </w:pBdr>
    </w:pPr>
  </w:style>
  <w:style w:type="character" w:customStyle="1" w:styleId="skn-mla8skli-secparagraphCharacter">
    <w:name w:val="skn-mla8_skli-sec_paragraph Character"/>
    <w:basedOn w:val="DefaultParagraphFont"/>
  </w:style>
  <w:style w:type="paragraph" w:customStyle="1" w:styleId="skn-mla8left-boxParagraph">
    <w:name w:val="skn-mla8_left-box Paragraph"/>
    <w:basedOn w:val="Normal"/>
    <w:pPr>
      <w:textAlignment w:val="top"/>
    </w:pPr>
  </w:style>
  <w:style w:type="character" w:customStyle="1" w:styleId="skn-mla8right-box">
    <w:name w:val="skn-mla8_right-box"/>
    <w:basedOn w:val="DefaultParagraphFont"/>
  </w:style>
  <w:style w:type="paragraph" w:customStyle="1" w:styleId="skn-mla8parent-containerright-boxsectionnth-child1">
    <w:name w:val="skn-mla8_parent-container_right-box_section_nth-child(1)"/>
    <w:basedOn w:val="Normal"/>
    <w:pPr>
      <w:pBdr>
        <w:top w:val="none" w:sz="0" w:space="0" w:color="auto"/>
      </w:pBdr>
    </w:pPr>
  </w:style>
  <w:style w:type="paragraph" w:customStyle="1" w:styleId="parent-containerright-boxsectionnotpict-secnotname-secheading">
    <w:name w:val="parent-container_right-box_section_not(.pict-sec)_not(.name-sec)_heading"/>
    <w:basedOn w:val="Normal"/>
    <w:pPr>
      <w:pBdr>
        <w:right w:val="none" w:sz="0" w:space="0" w:color="auto"/>
      </w:pBdr>
    </w:pPr>
  </w:style>
  <w:style w:type="paragraph" w:customStyle="1" w:styleId="parent-containerright-boxsectionnotpict-secnotname-secparagraph">
    <w:name w:val="parent-container_right-box_section_not(.pict-sec)_not(.name-sec)_paragraph"/>
    <w:basedOn w:val="Normal"/>
    <w:pPr>
      <w:pBdr>
        <w:right w:val="none" w:sz="0" w:space="0" w:color="auto"/>
      </w:pBdr>
    </w:pPr>
  </w:style>
  <w:style w:type="paragraph" w:customStyle="1" w:styleId="skn-mla8right-boxsinglecolumn">
    <w:name w:val="skn-mla8_right-box_singlecolumn"/>
    <w:basedOn w:val="Normal"/>
  </w:style>
  <w:style w:type="paragraph" w:customStyle="1" w:styleId="skn-mla8job-date">
    <w:name w:val="skn-mla8_job-date"/>
    <w:basedOn w:val="Normal"/>
    <w:pPr>
      <w:spacing w:line="180" w:lineRule="atLeast"/>
    </w:pPr>
    <w:rPr>
      <w:rFonts w:ascii="Roboto Mono" w:eastAsia="Roboto Mono" w:hAnsi="Roboto Mono" w:cs="Roboto Mono"/>
      <w:caps/>
      <w:spacing w:val="32"/>
      <w:sz w:val="14"/>
      <w:szCs w:val="14"/>
    </w:rPr>
  </w:style>
  <w:style w:type="paragraph" w:customStyle="1" w:styleId="skn-mla8ulli">
    <w:name w:val="skn-mla8_ul_li"/>
    <w:basedOn w:val="Normal"/>
    <w:pPr>
      <w:pBdr>
        <w:top w:val="none" w:sz="0" w:space="0" w:color="auto"/>
        <w:left w:val="none" w:sz="0" w:space="0" w:color="auto"/>
        <w:bottom w:val="none" w:sz="0" w:space="0" w:color="auto"/>
        <w:right w:val="none" w:sz="0" w:space="0" w:color="auto"/>
      </w:pBdr>
      <w:spacing w:line="180" w:lineRule="atLeast"/>
    </w:pPr>
    <w:rPr>
      <w:sz w:val="16"/>
      <w:szCs w:val="16"/>
    </w:rPr>
  </w:style>
  <w:style w:type="paragraph" w:customStyle="1" w:styleId="skn-mla8ullinth-last-child1">
    <w:name w:val="skn-mla8_ul_li_nth-last-child(1)"/>
    <w:basedOn w:val="Normal"/>
    <w:pPr>
      <w:pBdr>
        <w:bottom w:val="none" w:sz="0" w:space="0" w:color="auto"/>
      </w:pBdr>
    </w:pPr>
  </w:style>
  <w:style w:type="table" w:customStyle="1" w:styleId="skn-mla8parent-container">
    <w:name w:val="skn-mla8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484d5ff1-0e98-4d65-a95b-5e1a0334f6e6</vt:lpwstr>
  </property>
  <property fmtid="{D5CDD505-2E9C-101B-9397-08002B2CF9AE}" pid="3" name="x1ye=0">
    <vt:lpwstr>4F4AAB+LCAAAAAAABAAUmsWWq0AURT+IAW5D3N2Z4RDc5etfv2GvpAmpunXO3ovgLCtCMMJTMMQjFIUJKE0StMgJEM2QDEM+jLcKHq9ni+O85cY3+nglFVNg1dnxHP7Lr00bd8xzz12T6tb7RaLNp1yuthKOGb2XQkp9gJsZQFvbqfT0xDUjFNoyEaXM5G+hZNAnCwmatQWIuMwFjZUGy4LnyLQBLoOaBERj+7q1cwM4cCc5jZdO4CMWabXTJMr</vt:lpwstr>
  </property>
  <property fmtid="{D5CDD505-2E9C-101B-9397-08002B2CF9AE}" pid="4" name="x1ye=1">
    <vt:lpwstr>ZWxoSLboKwA12X3OYrXSNQEe0yrI1jr2pgBkrq02rBYbL/sK0axoULyvZ6jN3xd14LeujZrrQiZIzQsxX3R3mnBqRFbu7xjY1xd+Zc9caEZt8azayMaS4S3lL9bkTLmpNPlteBblQnZL+5Z/0LRHJXm62fNzm7fboHWvJDqTac6I4413YxQJg4d1iKLYwtq1qyaSbMEnHqoTP74hKC1TIMy6Hjs9Xp1WoSOB7uNRj6YO4FMAIJpXtwipbl20wlG</vt:lpwstr>
  </property>
  <property fmtid="{D5CDD505-2E9C-101B-9397-08002B2CF9AE}" pid="5" name="x1ye=10">
    <vt:lpwstr>u4/dXjUAQC/S9StAyyyuo9VTGjKOuAXpO6Knu2UCiHi6ebWd5z+v6F5jrIlCXmCEb9bAVz3wXyyU8ghexy4dBYl5NsYvyWv/J4f0lHjZ5FEvfigexPd1MVKGEOCA8XqxAwl4cceGrOi7MkOHTjFgw0eIIu4bmctaHweFzKEiiIt0P7oape4cg4WGFAXaPlPZBj4ohdAaHK0O3LGlIr7c1Rcsn7h1OrHqrHmnT329i/lP8rpJ5IeEK2+aD/zNxlV</vt:lpwstr>
  </property>
  <property fmtid="{D5CDD505-2E9C-101B-9397-08002B2CF9AE}" pid="6" name="x1ye=11">
    <vt:lpwstr>lVe7N840oNVT+fNGIwH6Ue8+SRmQwhBLv42+FzsVz+d39hTi9fBSbf+hzxbHwehM6KTxWD+jgTvuYjpZOPXmJYn1NMTlxw2zr1bdoA1RVaLgW0G19adSugjiA8/RsRQs1BVCaWv50fezLKse3iGfezFdIfLgggwTpHhuD4uROY0Nly91nvHbboYMF+eEjHiIaHn3z1AqerOrfGTmQzevVroiSjCQwg3itPKfUCVFXCJxXnmTeViLCuZ9e9uScE0</vt:lpwstr>
  </property>
  <property fmtid="{D5CDD505-2E9C-101B-9397-08002B2CF9AE}" pid="7" name="x1ye=12">
    <vt:lpwstr>Zrqvlmcizz3EH49yPIeSoT4NFJb/FUufFzUwMbX24fl0XjUQBomFMiNTZPvLgAz7cBPqPg1zxqPnAade3nqSwe6zAgXcfocXxZJPv7mwzHJFab4CsDUDsrzbPd+J+YvKeU22fagSsCI+zZrAtrMYHQCVnXylCzjIAD6K2TXKIAd9VRStqHyharSzxjQHpXc3wyNoDaBmh9BohyfLncmZnvp9MDYhdrs1GSk7HRkyEfcsQ3KTfhv11/AjpIokFIc</vt:lpwstr>
  </property>
  <property fmtid="{D5CDD505-2E9C-101B-9397-08002B2CF9AE}" pid="8" name="x1ye=13">
    <vt:lpwstr>mkBwQg6dj/re1hwipUB3aGKCtkQ/kdB1AjeAq3lTQL+7Tt+o+JgNU9y4PO6Nt6wnIxUFqF4lm0ZUx24hE0CKviEm5yNUS/vhu5VSFVItfwx4tT8cuxGfpuNDRuvTQWak1eSt0fViqVNesjN8B8WhFGIgwFz2DjPeeET+g6zzWzmJyoOzg6pGiNKW3pU5en9WVQaOpjef1jjk+BF44+AL1sorGmFr/yQ+3y6iFmZZtLn8rfGLFc/bOO5gInWdP5v</vt:lpwstr>
  </property>
  <property fmtid="{D5CDD505-2E9C-101B-9397-08002B2CF9AE}" pid="9" name="x1ye=14">
    <vt:lpwstr>rofeUy51CpUD1sYoZ3kym+2kezvD3+Wz5iih8TRNIFBKTJi/PpiSoop3QjWf8laDSwIQKcOWQHy9Ez4Qj5h3x2FE5Fv1bBx9KbyV6aQNiZy9QaOcVD/AgsFlFNYXUvKxq4a8AnTrZdnmDYfu1tSBTWK2qZny79JyVuQZJz7x2qIDml1aCyFTCosoFY6lJrnTgYe45xn3SJfoMARAdV5nLcBZJgpMoF0C5m69fZQoPHDd0CA+7nrtfB6c/JcGm/0</vt:lpwstr>
  </property>
  <property fmtid="{D5CDD505-2E9C-101B-9397-08002B2CF9AE}" pid="10" name="x1ye=15">
    <vt:lpwstr>u59QnLdJzbflGVVE9qL0vTkSqY0VfpZgYs22UUATk9uCvIgZ3asna66Tap40F96aUvWAA4ajbRGTEY8SXqVwnIvTmWZCcpZE5ZtJfJZKBfkiKVVB/jOhIVELzXE7z30Zy/zzxgrWilt3t8KO/y9Vt+7q9RuxpybMJ56fuFc7mSUOvCoV593ecO5gLI8BZgwuz5UmgcY39q/f8e2+2MkVhyY3fUGo+B+PcLs3Cx+3Rm6NQAr5fzd1E0ftpHeT1Jt</vt:lpwstr>
  </property>
  <property fmtid="{D5CDD505-2E9C-101B-9397-08002B2CF9AE}" pid="11" name="x1ye=16">
    <vt:lpwstr>8lyuLlIGdaLs9O9yMBlE9Q1Pw53KcXCuv50dd7gKdW61Vau0cfX2QOZWDmPu+cisiujHThZs0+vG4UzqGF18HSqx0zokBvgh3AYnI+QJxJBKRRhL4Np6MrJd72RQq4EcfjITVZU7kTKd8YF1WaaG7oLaZppPxjTBcNet7pFGzQkcJltPmq17kKLX2Zy1DW5/p6lTm0VLVdUd4fJf+/7lDkuuPzdtl3w/+z80JXqiy2pxmvhgPR0erW57k7w6WdJ</vt:lpwstr>
  </property>
  <property fmtid="{D5CDD505-2E9C-101B-9397-08002B2CF9AE}" pid="12" name="x1ye=17">
    <vt:lpwstr>BzAoKNEb5rwsNbiKB74nKFSvVKO8l4sp7izaWOf5C9pXPwEby0f1yDDxMTd3tFv7BeDaJbQUfy34plJ+QxkbI7GkjZOqBMdVmXpSEH31i5Tvk+fDAFTWJlHz5kq9mXzCz8xqH4KgT/KntxVWJA0FsHV179qieFMfFAPny7o2riGaU8BMFDX1ZyA6Ia5izN09qOmZHf727eV89rPiE/NG8gxLS37V1/4cMA2IGY9J8slJVG3/EwHkeHPVEpmvcZb</vt:lpwstr>
  </property>
  <property fmtid="{D5CDD505-2E9C-101B-9397-08002B2CF9AE}" pid="13" name="x1ye=18">
    <vt:lpwstr>RpoDeIgNGMzHfYOSwcT5XuFqoaQ7m0nWxf9sBmy6qQY3fHq/15n6Gm4xN/KYiSvjK1S6dqFRtRlo2fyC1rUKRYZ/Ig+XoP7uqaYX2B9UUGl7FQ0LW93nskGyD3xx9VkPyZwic3G1WuyrgiIzX/14cnXGt39Evqw58fOUSvM8Ig+E7ubpfLh8t32cM1QTjHMlV6OOZ8iPg74MZv8WWgxEuCky4HcYOZPmm78JPKHOHWsh978m7EnSY0WokzeyLUk</vt:lpwstr>
  </property>
  <property fmtid="{D5CDD505-2E9C-101B-9397-08002B2CF9AE}" pid="14" name="x1ye=19">
    <vt:lpwstr>xub4zHm2/a/nenA8naOJJ9v4tsu9SQZMulDiufJ89faToeum0oyppASBLuKrt/Ci4NJSqnPCwxggxBgPOjTiF+6uPmZghvmvPvX6vj6hRDGLx4mhZdWPe7OG+Uv6ceIY8yVPZcOi0jUSEn2DKWGQnh2AKb0ha31Gy6evM33LgU/cURSiovbkgkhQfuu8I6gcXtt9VHqqz36WtSp42CXAGjbmNMruoif9zVXoV/jxLhjK2mriq0ZIfxW5MO+uaMh</vt:lpwstr>
  </property>
  <property fmtid="{D5CDD505-2E9C-101B-9397-08002B2CF9AE}" pid="15" name="x1ye=2">
    <vt:lpwstr>IE6B1EnT49BOrk0GvlIWdczGSm734/uCxL8L0T6vwab1e045Pm28lNjPdy7yZ3zoJdrpJGcSpuPBCY5PQtOFEeHaBwvmdXz/DQWoOxi6QqZs4AvZxc8BNlHoSwWOwkH0zs+ehtwbkS90eoy8wOFNRYPEXeqRZlvKOUt01PWm4HnMGdVB0Vjkp43QW+NOn9uFSwnSPzLCwUYbELTHYDpn3r0pYc6797AMA9k/IuooIKkRqFJQDrWOVsZInSNSWQE</vt:lpwstr>
  </property>
  <property fmtid="{D5CDD505-2E9C-101B-9397-08002B2CF9AE}" pid="16" name="x1ye=20">
    <vt:lpwstr>/wSEP9F7Yq1B+gmUaa2kdjV5Dnc3diLSxwkN8kO67WQlHv/v8yTyCTnTU4/L+NPuDJRwhW8WgHya05U5Rrf8FtQh4gUH49rfLhnIXekJe0dHk0jUhGU98o9dRAosyLsWh2hXfreEnnPUJBQDJJksvWH585Z6qRbnDuPnt0/HT53IaCZZYu5Hv7DyyRLfWLT9NWHERJGoQeWbG4vFzVOwakdRsK4JcHpLOHBmX50aLyCED6FTrceMYFiSxFMED2f</vt:lpwstr>
  </property>
  <property fmtid="{D5CDD505-2E9C-101B-9397-08002B2CF9AE}" pid="17" name="x1ye=21">
    <vt:lpwstr>GwEdCAV4IQ8vAso5l+8dD7vYZRDxTWYCy9HGP5whgr3j/GJPW4zumx+wv0Woaa0cP6UXsE6/oDxhvphmgSQIaWfkUCymRUJThnr+u725kTO2CWJLqabDUIoyNMEjpQ7MD8A+nHSaki9ytgldRp8HhTup2T/BiGhT3FsVyleZJRpYOeQB6I9RGnS4Drll5mYBU/upE025yZAe4mwlFFAzlF4jwmBdKqjtnfKIrHp+hYP/H69/+qfqjt8Jcp8cDVV</vt:lpwstr>
  </property>
  <property fmtid="{D5CDD505-2E9C-101B-9397-08002B2CF9AE}" pid="18" name="x1ye=22">
    <vt:lpwstr>tx2V51PouGDQqjKu+qIhQKwk8PQlEE/t0RfxArvr0YOzQ1M1OVnNOAFPGCtXJBV0sv9RcHgMfaHWEFX20XJywe+j3UHe+pYHrOYLJwvsgjQSEGmOKp+57IDd4JfhVRyJLzzk1cOg5hqrMlzluLTDC/VEx/yYCIkge/q3Ara3IFT3yR7IDrk9oviqnQczoznQHsrkilHAmW3ZS7+nxTHWVPwFoAVPC4Mn3rl0g2TEz/ir/ofZhbV+DSjbY48n5Vd</vt:lpwstr>
  </property>
  <property fmtid="{D5CDD505-2E9C-101B-9397-08002B2CF9AE}" pid="19" name="x1ye=23">
    <vt:lpwstr>So5mqmFo8ZaYP363sJYDFpbmQOt9rB7IZ+6q0bbwbFBbLW4gLm4nfJAiYPlV0PkDWIOklS1ILduU7SgCVumORtHWMUW4BsvCDTKv6z5/VGDNMccDNIOp4pg9pdNkkN7oKMNwHxPY5MoFBxMafdXspBm1+ea7oCjCmnJKuC96O3/MRYI5PXX0yqDVoq/8orE3UzSoFfAtujo9hf1aNyzWAdbv4YAO+Lzi7Vb6IWiaZOToGUVMQj52/9BPeVB8hg8</vt:lpwstr>
  </property>
  <property fmtid="{D5CDD505-2E9C-101B-9397-08002B2CF9AE}" pid="20" name="x1ye=24">
    <vt:lpwstr>pm8uqNE/Jb9PjkCu+GavrMYHmpqHmS9KFJP8xqsISqp4KvrzD+u6kk8UsWBQu+1UZqcgHCZzjB6cc74hisoQEfUAIYs5/EzjFseMSB6iRuSBMNi+BOVe8udDePsaeGOdrAwa98qHRiVmoeETuBoEpwz5oSb6rXOP1jT8R30DfEeireX4I+AtFJvq5wAFGMx+omgz4Emxua1UH2+jZIvbnwEwtzQLW6QqsjiD2kqElDziHhDAzR+dPOMHuUT6GwG</vt:lpwstr>
  </property>
  <property fmtid="{D5CDD505-2E9C-101B-9397-08002B2CF9AE}" pid="21" name="x1ye=25">
    <vt:lpwstr>L2IWbdQ1jNZyehQUrsOzZLVw1L7QqY/pVJQSisNLwQZpfIWOBoPI+dY8aOu9vegy2CuS3AdF/EywyIahUHN/MB26S3/wXVzWrEKLjlTX26OFvxrQbW9ETyMWbRQ4k+mk9NSx0dgjLVtITSy0J2fZFxDBuJ0BAp/YvGfyesWHKmUQlmfnYtqI9BeLhSLxrJPZ1zdpgMoqLnswa//6rAcFfcDsOkTYwN0+aPNZhIo5s5b/pgg/VoMVq5wAhr2CdUR</vt:lpwstr>
  </property>
  <property fmtid="{D5CDD505-2E9C-101B-9397-08002B2CF9AE}" pid="22" name="x1ye=26">
    <vt:lpwstr>A5bYOQVJdNbiLnsJhkuoNzvMhH2CqEfR9LJDoZ8e0Vkg52h7xHlQha+Ma/5mST/ECN0p6pmuoRg6IwJ/MQ76eh30YgrZ5WNZRlf12S3iGuWF34+immiyV8PFqVnAH813Wq7TaYBQ5ZKamXMYZguZtvv+ThW+BhgOA94+GPwnOfAV4BsBn9oj3uE/5s+Kpwgk+fyRlnK1C+0FB96+JOCXK8KURtwZA/VLQqT2LB0Deipvybqaz/mz14Tidauk67G</vt:lpwstr>
  </property>
  <property fmtid="{D5CDD505-2E9C-101B-9397-08002B2CF9AE}" pid="23" name="x1ye=27">
    <vt:lpwstr>G/rApG9sw/cV//o6q/6iee0l7mCmEZeOHBKMw75Me43s9oDFGh1Yj9BZZsac2ogMHbDXxLXIkJnWsdvqlv6B1D8gX+Vf6B3PAMcLwVUDqsf2JoGqydvBnRIyUVwqo4j94MLN1jcm9VVxKs3KDJN++8tdEPYjlKjet2U/Pv7nlP2AG1hnEPM0Rla7y0jUB3V8bURZ4e7zBW9RyAEeUN96ke/SXPxj8Xfy0cLg6y27/YQs6ONbWUmTgQosvDgJjEe</vt:lpwstr>
  </property>
  <property fmtid="{D5CDD505-2E9C-101B-9397-08002B2CF9AE}" pid="24" name="x1ye=28">
    <vt:lpwstr>x+OAYvs2q4NMrX6Atu2FQzt5ukrD5qtAbx28sQq59EUkauE1bArCrOY+IB6/CxML4Gd6Z/20wd13S44cN1z8Y/MxIX67XhqEMYjb1LkCcENr5H1wfI1MBuaK/DOib9Js8odsAnDlZEhKRlw9/lmyWD6dp5f3flpUqg4ZMUQAi2UfXHvqgbVtGxfuWjcSqyFPAhcUwaPPWs8NqzmKR6lHZlh45bJxyaW0gYeb+Z57f6HMecvX/UVJpnQXFeavOc4</vt:lpwstr>
  </property>
  <property fmtid="{D5CDD505-2E9C-101B-9397-08002B2CF9AE}" pid="25" name="x1ye=29">
    <vt:lpwstr>zWYAAmVhb2nA6oqjyztOh1r4OGHld2CC5K2FmlEWIDNiTqYrW0FuezQrmvFLL3RJ5cJRNKiObkQ9/Y0voCPqHO37M5MbZHBRSjQYpfOK8oVCU4cm390Lde2KIx4xDYc0Sd+NlGhfQcvwVKVdghML690+zGc1lTxzP3znAK+hatRfiOjM3GV27ABRvHnVqX+tvpQy+eyxHJkOCQjAfONhOnwd0fbrCzQCUTHcC0sSEn8A0ZjyMyg8+gTji1w4QJb</vt:lpwstr>
  </property>
  <property fmtid="{D5CDD505-2E9C-101B-9397-08002B2CF9AE}" pid="26" name="x1ye=3">
    <vt:lpwstr>05kaqq8eDlvKm+P817gyla376Ve/1lV9ibKCHbiLCWQq531Uo1zR7KuQXT9wJL6b0Vm9sxNQVuvy3bH6p0oNG/6gcjaTVzfm43WbZIrrua26TZtnupJKFtaszJkHlJzBt2WpfUbZeddAR93LkdSFBTHT0m/Int9ErLkgSwidwbnlqCbsJwnCxrTiRRuUaWbqKiH4YV0rPw4ruRTgZSQ/NXeBGzzNoRDNh+M/AzEj6t6lJYk2aGjxe/NgVuCc2AO</vt:lpwstr>
  </property>
  <property fmtid="{D5CDD505-2E9C-101B-9397-08002B2CF9AE}" pid="27" name="x1ye=30">
    <vt:lpwstr>d+gRYFfmgP0mMFouOSkqGzB2/ht6mZbyLqCidckawBsXqy2YLPd33k7+dX+C2UGxw7OkyLiTncyA+bQq/+ZC83zR+bDJMpiPzyLomcYV/BA5wWzgEtoPt6iYzvxEcKLL1aT2+zVwEFV0kpKItTSL9UNjGABHKk1/Xiy3hr2FhKbO4SPxZOe9bGz8cUTbfwryr5ZP55NQPbb5beKBK174+puYkTASLLCTIFU30ZihK6yGFtYeAOz9a3TLZpOeMWN</vt:lpwstr>
  </property>
  <property fmtid="{D5CDD505-2E9C-101B-9397-08002B2CF9AE}" pid="28" name="x1ye=31">
    <vt:lpwstr>iTIQXK/qfjG9TZdaw1wxK3z+jfxo+B2ou6GWBplvu9igN3Qub/RWR8A2jw8s2vpmpdKggeIbMhSqrGfFf15+zsh6YXx3HQOVPoewTzmf7XGX9pLduwrZpnpe7bWrm0H7hpXn+JIsBtUxTwCyKmK1ZRtAE6NJ7ZIXWCMHeiy3Gj7DL12tiGgUKdhba+I1R0+vz0uyuOJKV8sHLXPBurFd8Q1mlIW+I1aDTiYqPFAXIMyNDz3U1bg12LSxtEE2kAQ</vt:lpwstr>
  </property>
  <property fmtid="{D5CDD505-2E9C-101B-9397-08002B2CF9AE}" pid="29" name="x1ye=32">
    <vt:lpwstr>aRO4JHq6VcqxTzB/vIREbCygmeXAuO1IuvmjKSukwcp7VTNPwQjusV7pOCpPGhJj2KzD8dKzTeJJyWQb/k5C/ziruh48/2AYBhnQAEuKLiNXCYfBAQxBy2PlTPRNbnELTjVpgjwM9AhWUbL0mLtuIxvUXwjF8JOkytK5I3JEov8S4YQw9pTj2CLFdvYexxBmixz+iU6wkiOUNWh/at7VHbiEAjb/oszIQumkFqaLYq+k4NOd+oWWkeh4g2fYdyN</vt:lpwstr>
  </property>
  <property fmtid="{D5CDD505-2E9C-101B-9397-08002B2CF9AE}" pid="30" name="x1ye=33">
    <vt:lpwstr>JnSuTwcWSCB2fVTwr2UkTSrN7mS1woTeRszSGunsGFv23oDlmX54HzIxd28Mq3ZQyzRvQhlL2/hE8qPx3B6IdK5VLTjl2gZ/m3Y5ywtOu4H8yHgA5IfDsuRdHBF5V3SM5MGztogqfNTke653wy/n4KvyEZ9lqNQk+P5EiCZqU+D5CNPntjXGvvDpWFQbvpCfrjXjY21ZNmKt1lqf9dQTAJgiwmV9nS6MYLi1syZTZc1iien9Z63w7nAcxp+Nv4K</vt:lpwstr>
  </property>
  <property fmtid="{D5CDD505-2E9C-101B-9397-08002B2CF9AE}" pid="31" name="x1ye=34">
    <vt:lpwstr>hEW4fuTgGcK00FbkPVTKzg0P59pVHHFLTAcolDCKDPOusBDYlO+8au2NRkvHm+nzCZORXl3KVmxt5nCx4+YaeepElJjip1AP2Y7fz069ULMFbn/hgMmOVqfjFug9mASPd2h4VEAwsxAau+9g3ZE7kSqaBH49Mqn9qSKLXLrxIuDFBuEd4gj0x14XYsdqwkfolRe5hvHf4o6a96JEyYMEFixALSNbx7dP73SdiG3p3MFJU4MX5tdct4AjrMFC3KJ</vt:lpwstr>
  </property>
  <property fmtid="{D5CDD505-2E9C-101B-9397-08002B2CF9AE}" pid="32" name="x1ye=35">
    <vt:lpwstr>vOD6Qv9tyKqNiJjNhxMcKjopzJp0he57UM/luPzFeUX7gujDhJYUuI9FhkF+LC/9CWgd+ODa5kLsoiIO+YrfyeaTpQ17gc8hgvZ77SwmELHvvgk7Ed4AmVDMGsErw+ieauOq3en12k9LcNsiKo3vvJXX5u9oiPZsPrWNjexzCYtRqQdum0YhZyXcnJjgr7/Fy7qX04HAHxZKzzBsLNAHjvIk08FlgGufTzJ5YLZDue9+ywuZcX2aOBDYc2o8vjb</vt:lpwstr>
  </property>
  <property fmtid="{D5CDD505-2E9C-101B-9397-08002B2CF9AE}" pid="33" name="x1ye=36">
    <vt:lpwstr>wPOyVLTMc/JvLtY0zVotQDqyybNYBi2b/XjbOuJuMEvY8KiKdX4QpuePBMgZWjDwn8Rohzp9fxOerMeB+NOfSlJK+TpQ9vpSHM/lNQim+M5rXb/OEi6fcDOcW6t2qX+EVZDurpmudIpKErJ0nMOYFEGZdl2MvhxVBHOJZ10+2gPuO2SRqHAnl3zGvP7RjPRgQSp8lHAegY4/2PMkFAke69L6fmyawgSlY9wm/aJLU5/8wjoVfEpmKeXxiWQtVDA</vt:lpwstr>
  </property>
  <property fmtid="{D5CDD505-2E9C-101B-9397-08002B2CF9AE}" pid="34" name="x1ye=37">
    <vt:lpwstr>C7Qh3liGbdhm8lBKpNzAenz8mp0CfZv7ayRmZ6HciRn4PpwwzZAkNm4XKPR54OiFlJ8I1Jkf/seKz0ZbTdcYVhjodzzHwviFastQf79Rl2dT+QJ8JhohlMuOT1KvKqmOjCARFFd1jsw5qyJ4iX+9aupPrnNBMuGkxG/76GfNzM+g/AV3adbiNno0d6IX1a0B2RWPQ0G/k0Um52HknLrKeOG+YBjKV6/g9nRuobI94pEeY/Ab2pvtbavs/YVQjGw</vt:lpwstr>
  </property>
  <property fmtid="{D5CDD505-2E9C-101B-9397-08002B2CF9AE}" pid="35" name="x1ye=38">
    <vt:lpwstr>VkUW2VXilo1awAvP5kV638Sp9e70YYF+5bisTEKtj1SbZ8Bbpr2dt7/Y4S9NCU/DISgh3SDsCL1s6Xe19ipWotxyInXOCj0BipmgEnOS3lqeWraBupD9uwE/3kr2mfJNbAkK5IsNqK96GseiFLxIN+0tT+WpxvUmGi3IUGOdafdR0GDa5VIw3VN2ccXPmH5j8BkkX0Gaeii2bdXKdBJLM9kDLwaD5nJDGttIX53GSUUc/BJ8z9PC1twL3KzSgP1</vt:lpwstr>
  </property>
  <property fmtid="{D5CDD505-2E9C-101B-9397-08002B2CF9AE}" pid="36" name="x1ye=39">
    <vt:lpwstr>265yYCk2oOw24EFa20vZMT951U0568ji4UOwBI+X1kMlCoz/gBvITKBvFs/Y2fcifLZRl1M7Pe5NDtHK/fL+3dn/N/PwKbfPh59Rvg++x0I+/T9D53GqKGEEYZs95yJQ8iLP5Bh+Je2qNYuiU0SrQ4IaATpkn6I+78A8RzMdNpll27zSmdhz7R+3N3lIin1Hu59a5ST0NGolX7wCf2txdILt84QX/HX1rpb7Okm7vkVcdbwJyIFeJ+j6Bew5W0R</vt:lpwstr>
  </property>
  <property fmtid="{D5CDD505-2E9C-101B-9397-08002B2CF9AE}" pid="37" name="x1ye=4">
    <vt:lpwstr>DjKGrKEfrI0QB4NT15J7quOV2VKk4Nd3axLCsCWOtusTFXzqq5s7BCxJUivM1dCcKuY940zTaGHXqSv1AAhifW0//PDkgT4bADmAvdhpQUHPvNItbCP8Su4e2qb+iSbmyX4VVLxe1j4/2ayOT7DiSsX7k3fpyUvCRRmZinUXk3xeRva04YoIWUyenxfLjdyltI59K8i0o3Yl+iTvL4gWSZ6wDaJyGSktaAOEwvh7QeFw9jDLshOD4KDan9APXat</vt:lpwstr>
  </property>
  <property fmtid="{D5CDD505-2E9C-101B-9397-08002B2CF9AE}" pid="38" name="x1ye=40">
    <vt:lpwstr>vtAtXduQ4p62s/1KdrJ814StiA3JihVuE+/OtzL/9EnKym2kf6mNCD8ltbBecrkvOvA7oDvQGtiNzhL3KlljQdoz2+PRVVOaFX8Ua3iAjeTg733P8RUMoFVMOS/D17aqcq0Z66f3CKLmFB5KLYg3tpj+KOZvB0TmL3g4In7xS/iZGZRhjRLqg1EcL+wHP2bX9YA1L9/w69z0w82ydaaXmv2TFvx8MAuBl5XKt1+nmRWnGA5wlueP/ZuI7Yh/1M+</vt:lpwstr>
  </property>
  <property fmtid="{D5CDD505-2E9C-101B-9397-08002B2CF9AE}" pid="39" name="x1ye=41">
    <vt:lpwstr>LvfhNnnsOdasO751V9eMjcj9/5DxJXcfvoXGS2y0Thkw2rz/8DIlW+XVnL8vNg9hxWax9atEx8HfsfImGIXWuQQjlKXf7WOd5ucc2M5UAHgvnBT5vgpRtSsixnVFCFhjKZHV/lFiy/Kb7QfbFrem3qE9ydrvw87f+y5nxPjE+EYiPmLCv+cEV9j4I6VTsOSJWO3/67zB46wfwgOGI8tdamP4nHBvSkkSfPc22lIp6EdxAlrIKcy66bg2Llhfqlc</vt:lpwstr>
  </property>
  <property fmtid="{D5CDD505-2E9C-101B-9397-08002B2CF9AE}" pid="40" name="x1ye=42">
    <vt:lpwstr>D+/HwWby61ZyO/wOmC1CkxEkIyun/U4Hd5px7WueNq5WINzHXpjBlUYsa6Z46jrlnpwJ0ZoQgXbVnsiL9Ckvw5hLh6mys086OtVrdCG7HP94cy820Wfd7bCFDBmDk7oLi20App25PoDlXmbzEKWQiexwiv71coalHtquk76VyNv/fyoi9ChNjwaY77zkNPt95V0L3bm9bYEsylrMLzmE8Ewdgtz16Vlo7MPhF7O7Hpwh0vudsngjtptjSou9i1w</vt:lpwstr>
  </property>
  <property fmtid="{D5CDD505-2E9C-101B-9397-08002B2CF9AE}" pid="41" name="x1ye=43">
    <vt:lpwstr>/n5Jb4WjZjT/5QC3VYQbPsswJAp6YUZvSsHPPiLBG5d2FLJlh1py0coji5Ikuq2Gs8bxKO3hYxG4vUFLWQY2cbz2duT7yvlV2gkSU4iNH4nlK4zEO5FcMiXrtf7JM9fWjJdn/VkySG5PCOSNwZyCWbJd+wN8Rbp105iBQ6G9ldbG1Wd8zziEThIAZ5Y8Oc/EJY7jdAVh0gbiJ+mXHMBuDsIzI9EW3MK0MHzq797zf244RPG0TwnVUDXFdBGdbCm</vt:lpwstr>
  </property>
  <property fmtid="{D5CDD505-2E9C-101B-9397-08002B2CF9AE}" pid="42" name="x1ye=44">
    <vt:lpwstr>LM679RSnuD77nMYUjxrVXjedEXG9c/pqpSm1mgDp5LJgXtdR9h+L8TWCMvj5YF7q5vAmIIG/DynZAPkkEDRB94nTVaou4rrMzTTSWIwtu+kcUoxBdcr6vyKzfBMlg9hZuUEuf6HeS+p4imznx3+eImLeRukoFCeHBGMATt7Z/f1/BIAezd+gaYWpdS26nGuLab0khQrZBn8bUL5MOnSw+tCWRLQmpHJy1W5/CkHE4tirYiGDcblXGPR15P8n3rs</vt:lpwstr>
  </property>
  <property fmtid="{D5CDD505-2E9C-101B-9397-08002B2CF9AE}" pid="43" name="x1ye=45">
    <vt:lpwstr>TWmLUHbEZTJUyqjntivaxHVJk/xWkuMPNQVDkwk608tSyfCqHG0U/qm6EyH6wrVzafVKuX892Nk9v96u8150ivkiuZDpNFrb/ioIVX9V6xlSL4J2wmRolGWLLxp6iYBGj/Kk4Rl+vE+9wLzXs5Yxrmvltgs4VTIEun5/VEvhiQAuFiyCQuyW5bMQHgwqjNUFc87Iub7wxA0c1Xf4sIIBaQZPrlTi5yUxl/gm9nMwzbkKNs8bFqgwplgn1qagS0B</vt:lpwstr>
  </property>
  <property fmtid="{D5CDD505-2E9C-101B-9397-08002B2CF9AE}" pid="44" name="x1ye=46">
    <vt:lpwstr>xqVLXO4aiyb3pAeSw/+jkpEp2c7Ft+M88t3V6x4vKnjxLpIA2a/CVK23yfHNTG0NN9T+KaZahjAQh5mK43vwu7HOKHoML0+AiukSARFA58uZ4eGTiUKejgH7yhlXd3P0rv5T5gSztevrXBjvUaqLOBdYoR9CW2w29t/14wpff/s+bI7v1rs8Oz2PVw+VG9CL+BpvfNrBcQEgS40YvUsbN7AGbL/sc6lbFaru84FjHYmpjsUZJvhr+IHIT/7Ju2z</vt:lpwstr>
  </property>
  <property fmtid="{D5CDD505-2E9C-101B-9397-08002B2CF9AE}" pid="45" name="x1ye=47">
    <vt:lpwstr>wWUDZBQLTMmV+et3JPzIJK/TK9mGKJ2+wiUBdpzTDMV8DYW5KFttKGtTvFBKy2bPwpxrF7P5r/5MwykSQPw+TN4pwgT/YBnHCANTRUKrRAoIWwCxWuo1NJh7k3Gwx3GnwhNPq0G8h/ud2YS3Ku/H17xl3S2c4xtp2sfj1aWHkLqHx+JxGxw4iDaa9Yz2DHRs07PLv5WOaa8lrZZZQLiqyzzKSF1BTu1OitXZcCv1pYiQ2JW4e/JeUgUh8wfuh//</vt:lpwstr>
  </property>
  <property fmtid="{D5CDD505-2E9C-101B-9397-08002B2CF9AE}" pid="46" name="x1ye=48">
    <vt:lpwstr>UxxAsU6oDbncyuLQpMhvwnutyNTRQmSJf2C6hsEsFpzut3+v75P9th3wT3s/Gn9zTztx7N689PUQdip2Pyi5vGbnjvqicD/lk3FNZPcEdq1yJWsxB1zhk24YVB8o9kBDtjsNO9qXCMD+0q/hzEYlOM200LIP9h4RldReIh2Fx5I1oUw14N4XdRODDMk9ypPT/WAb//9qzMlh91uuR1iPjPk79jjVZcJ+moqjCdAZwdqr76l/IQ24e8gONvkKjvn</vt:lpwstr>
  </property>
  <property fmtid="{D5CDD505-2E9C-101B-9397-08002B2CF9AE}" pid="47" name="x1ye=49">
    <vt:lpwstr>7R6P+hDbECX80vHLp3T9nDajI7RGTV3yl0QIrDNHlPn7uvIdGcF0Z6Rq1DpXMHtyzVs/Q6f209rZ2290BmmpPsGFOkGGGKIi/I9wMhRKgTJw+A4US9tZPRYiamyotBvZ6GO/d16ZBqRb6Ucus39FX7Hay+NFUmMejBeLgXQ/tKCajY8Vw+ZW8P1vvFUDDy+f+MRtc8mBZ6najiAjlUY1aTBnlYC6wD79f1FLC5tI5K4aMkJj7xZSNFaZLHl9sfy</vt:lpwstr>
  </property>
  <property fmtid="{D5CDD505-2E9C-101B-9397-08002B2CF9AE}" pid="48" name="x1ye=5">
    <vt:lpwstr>67yW1UdyKxgzgTAECQB5nOUA48tBBuMBI7WVAzINAe957gDP5qYEsB2m5mTppoMApnKuNEKVtqpFDaOAlTvf70FKOfJTYsFbib59rBcM8vRT28LkABuCpAu7qDJkuaCONdiMZPIoCGxAxSLSuGpWDnldgrvcekFZ1A3vOcUaNJcBb4LWj6rKgiR1JyQgy48Qo82i7e2e5AimTQjotLJ8DIGSk1bTiBendwWaomKydkPkdvkWDckM/Y4BALf4Rmf</vt:lpwstr>
  </property>
  <property fmtid="{D5CDD505-2E9C-101B-9397-08002B2CF9AE}" pid="49" name="x1ye=50">
    <vt:lpwstr>bzKB4UCCR9VaM4/sd1WmOsvYONQkmqj+H9hXLynWS5GEP+hySabh4V/vGOenoHeQzQdJNvWSz6K3WM3ElDUgayM6iwcesTvla35vIh5s7In2n92SmiWehLg0RdKHeK84sgjqjsLGgfUuXu+1LUT3+gGpn2dsY8Q0JSMsI5mEIa786NbBHJtu8pBd2I86XuKYVfofMNXazCw0xWDKQZ6jvN9IAIU1tVhBiTKJhgOjPjky2yZlWC6RJ9U+K0dgt+/</vt:lpwstr>
  </property>
  <property fmtid="{D5CDD505-2E9C-101B-9397-08002B2CF9AE}" pid="50" name="x1ye=51">
    <vt:lpwstr>ofEfBvLFQtDD9uWWCdXzNC02G5VVXDwCtVoXeMY5xAOOgIYkJiISIr2y+K8ZOoO9JZimJ09/u/g6IVGfMGRnGtdpHOLUaTB3DNqGqu9iXJnDk9IwHT59dzdAFzKiy/BRAdKWdJp/aHLL1agXXRy2gn/ThaThJ4ZMG1l/kESE3Uzq9U/JObOMziLYVpDof5oT3BDlInUECw64odLrP/9YS48S8tfpCHT/DMQbCHhbRAnyyOBEcDPwix+i19JQFYi</vt:lpwstr>
  </property>
  <property fmtid="{D5CDD505-2E9C-101B-9397-08002B2CF9AE}" pid="51" name="x1ye=52">
    <vt:lpwstr>ahTLS8ZaSaut3a10awYCtQIKEqnU+PBHTz3CYF8iI/luCw2bKVcB4bX3y6Jr+v8LRUe67wYxnNUdUJZNtKqx9t6x2+lPceqo1EdyT8w0CyS9eA6qllr+78rjFtvWngiXJOiOhmQ4fdWxJMA25nsPIHRBTjWr6JDtA8IxMsB779tgrFXk0ZETOiPTM7I75LL1Z1e8jX5dTK2/QRTC1me70HCj6cFq5LjLqN3ZUIDGitWwVxPdYVgr8/jrpNIzNDR</vt:lpwstr>
  </property>
  <property fmtid="{D5CDD505-2E9C-101B-9397-08002B2CF9AE}" pid="52" name="x1ye=53">
    <vt:lpwstr>1CMihFgeFiF5vtL9EWxKYoraxEOnyT7CAJgfaQtPqlH2BECN7kzT712Ij5y+Jf6Wz4LE0nJemhtyCPsBiII5z/1lgQmMeECdBWoXO9RulrA7lymUGqHqhhP4Z4AHu/KSlmczFnnpHYkuerwbl+JYzXKkWiqf/yKOs35qS6LgeeGYUQPV9+q4NazjywKnh+KX506qonpBU4DBJ+kb/OrPC7b+nS55o67bFGbPHhrVzJHAy/U/cMkjl1yzLcKrcPP</vt:lpwstr>
  </property>
  <property fmtid="{D5CDD505-2E9C-101B-9397-08002B2CF9AE}" pid="53" name="x1ye=54">
    <vt:lpwstr>433G8uilqGv+fva+i2Sxc7Y//43rMu+QXS9OIVkv1MjIqDT7ucXLV3zogWbEFm/UHP59I73b6QZKfmpQhXogSbzFuYnjvcDT7q4YinT+cCok9vgP0LL8CL7pbc5vh+h65LIBdjKNxbPTDnajZUs/llFM0rGcdEZbzOc7T2a+mXrm6OHbUPz0+sC+NE6xENCIUZ50Q3L7557wfkNq4/XQFMMjTFh1FkvO9ut8v2Kt7VRLjvhRq7Jb+91H4mXD4HH</vt:lpwstr>
  </property>
  <property fmtid="{D5CDD505-2E9C-101B-9397-08002B2CF9AE}" pid="54" name="x1ye=55">
    <vt:lpwstr>9CO/5H3n5FAA2Vje0B1Ui19Xb8VtfKEaKNHkaMT2DD+BZiPCvYmr7vs4LikcIG7mKq77bMy36Tsbe8RUGOIZTFqICH9RZoH6Fci1VRfGCAA39nACjmVd6QTlWZ8UUWpQDC082K4C+gv9GZNfArkJBsOxbqrU894D746i2RxSpek3T1asmpX0DwFLKWtPfsMrTJ78l0rH8gKIWkIDhTCBMEHlp7slyjgIG9/PcSAquJFbNNWrXFvdLqYlYy7oMeX</vt:lpwstr>
  </property>
  <property fmtid="{D5CDD505-2E9C-101B-9397-08002B2CF9AE}" pid="55" name="x1ye=56">
    <vt:lpwstr>nSMYBD7v8FTJmxwiQs9u3vqplag0RysE3Ctg5oGL6LmF7AOwr+wrKXzQ7guabp1e1bJfdiZrI5VnhVG3tZNnGO3XBmm3Ok2Bd0UrWAKbyy4KkOKAxlG+Ce+eMkbAG9H9Egnj0LdHBaTO+5gihBuiSdTi5psp7wmvLXkhat2/z93YF6SVSytyVYwTOeUvPgBQ/OIOd5e6J4DZkPnViT9ZJvpo/e6nPYfg3UJdih66b3bA4aKaU0x9UsyU+aNRBgu</vt:lpwstr>
  </property>
  <property fmtid="{D5CDD505-2E9C-101B-9397-08002B2CF9AE}" pid="56" name="x1ye=57">
    <vt:lpwstr>ZaRxBhjZm+L0x5NHM8Z59J7u0H6Bt818T3pGHa0wpTeZXjuINfE4WOWIydiOT0SsQ8rOaMjgs/V4fAqnSIxUmwaZPnOHmnToRDHO9xi1UYCX2qDzybvXBwvvtPLrZ3I0SLUzGRR0Ru42puqCgBObfsFhLdmsZdKXA8rhaZNPoIdbL6ENPs0JChlwCO01wUQEFuJkyayZXB2u1hlrVoTjtFAhsGTjYD91pHrTyoN3XBR9QhroFe3ckxXfPa7BJGM</vt:lpwstr>
  </property>
  <property fmtid="{D5CDD505-2E9C-101B-9397-08002B2CF9AE}" pid="57" name="x1ye=58">
    <vt:lpwstr>8Zyx/Mo20YInb6hMZthfLw4EBaCND3Kf0MMesOD4qJ1OSzGp59RrJGrJKXP894CkCNtdSFsSBm0b/r9LJlR4EbzyXSJitOcXkQ7Jq41+zlGqBV80IvUPzjBw1kH3UfBd/KcsObZvzBbB7mv2ZF7YoN7brQ0lCOBizHZWT4xPur3PEzneB21u5K1+t2M768/IUqm/cCz4Q3EOU9umlFzCTl+IaO8IMu4vnpGQ3KT7AyskWtAKPGHzwR692vP1ZOo</vt:lpwstr>
  </property>
  <property fmtid="{D5CDD505-2E9C-101B-9397-08002B2CF9AE}" pid="58" name="x1ye=59">
    <vt:lpwstr>cejuREXBbgHu4+XqlmY87+V34E8Bx/d5ljKc/TLYDbgHK/LB9WTfTsoMZmZywHxb6L62YqrijNsT9RaX6rcz/l1idQe1/rXWXsPpXXmAkezvuSX/BpfAfjnq1pJ/csb7eXxmQbtThQRW+C4nAVj8geU7KG92EMHicJAKBUY6xsTFKPEc+ssFcLgNrrWn4j0ob68H8nRwmCjlxxqD2270bAOZtzGq6dPPK6u8RWJ60uF9oTJvUXW15M2UYPfQQ6K</vt:lpwstr>
  </property>
  <property fmtid="{D5CDD505-2E9C-101B-9397-08002B2CF9AE}" pid="59" name="x1ye=6">
    <vt:lpwstr>nzx2m/uAuR5gC7b3f/jYdRhscQVO0U60orCBXnGcjT9dYLpEsfoxMP8v02HyWIAbd1YiCO26fdGB9Vx2bqgwQ3nKO+0dvkHIQTInW8H6HDkD/aQtYHqjlRBfZVGvofRjb7ola/tFpz8iDqRUHJA6khymlMBmVLb/91m0mwiz7F+VX5puNRmmZcdutNPw4hfxPcXmSHLWeEtg8eIhgy+f6lp9ELcRvR4Ti5qSBQ/uXbsBMSBwWiQz1qVjtcG1w/A</vt:lpwstr>
  </property>
  <property fmtid="{D5CDD505-2E9C-101B-9397-08002B2CF9AE}" pid="60" name="x1ye=60">
    <vt:lpwstr>LczuB3E3qc2qwvzKgp1HBsH99dGS5vMebX9OtXoWv9G4lzqZW5+y+8eWorvOYfbmmbqkMSzLdSeRfzVFf+09zd9P+HEgh6TmwwO7coxe1WR7OyhGwzDR+SKTMJRwgGlHs0h+j+IG8LDUX511RrZPmM631MJzc2/NDzwPiPaVjCaXnSIev0aufwvjHxG69m9dMPpg5L7GZOtQqjNHYHFbChsVcuMH6FNfxmu112vu3Y1/pg2Xk4/CYinbO6KI6gq</vt:lpwstr>
  </property>
  <property fmtid="{D5CDD505-2E9C-101B-9397-08002B2CF9AE}" pid="61" name="x1ye=61">
    <vt:lpwstr>efJXhSX6CnPs00K79awrhmwdHaDRA3t6rNs1CVIsPe0/TO4oNjBa61rOl6Ldk/Fay2u/bf73Bdz9SzJP7kVZz8tcNQxD1bS2z/0vfd6lFXTM6RS7/oBoQxrx+fMVB2HHyAZj9YA8Rchoa7kaUm1ulEHTEFuovfeKO8HjVRc/41dWqDS2fH7GcUGak5RcZ55/duzx6u2aLpLb0bCSOrhabfkkuqv5AAYdtu2VeP0lqIU5bCKqzUHuN+ivAhyQQgw</vt:lpwstr>
  </property>
  <property fmtid="{D5CDD505-2E9C-101B-9397-08002B2CF9AE}" pid="62" name="x1ye=62">
    <vt:lpwstr>TR/tX+yg7Vdil4IQLn4gyXn040/9wSeFnEUc7zSYnxFCx7uqAZqycbiwl9dy2zxHhzl8wRgX+gR+35D4tEMOhMRq91kWAZHorYK/LJsjIfoWMTVk2ki1tSnjY8hfEOHVjn58wdJC8tvJPL1aFI+H29vIc6bhfu4c92J8ICPleVUaGmh7Jvh0rkO3B9wUnEjBNipwddlChOxdCwxDMwp8siH0hJPVZtKb9RN8soQT5OWIuaIs0Vu2fSu3ukndJFt</vt:lpwstr>
  </property>
  <property fmtid="{D5CDD505-2E9C-101B-9397-08002B2CF9AE}" pid="63" name="x1ye=63">
    <vt:lpwstr>cLRmSlA4QYllVyKo7dWMPjXO7w/4Hel5DamCieiVqaslVRooihPZ2cGsBlcgyWazcQoyenPB2Y6Kw8f/wn4weLoKsGdN9mvGUK3Yf9/Eij0mbRnhA1Ks3pP+nZAxwocp+6aQSOG4wIStrh+dE8EFzBzQUeV/pK9R0Imbz8z0ld3XkE1uRk5hOYqnBNYVjjaYQyo0z656M2R8E12M+cpedGMnq9MTAvWGJBUxXo1k+QULfyNzbZbpfx7wcd/UeUB</vt:lpwstr>
  </property>
  <property fmtid="{D5CDD505-2E9C-101B-9397-08002B2CF9AE}" pid="64" name="x1ye=64">
    <vt:lpwstr>ja30NrztHR22f8tl63Bwv8ctTSRY3hJY56p82KtS2lKSqKx9wLkXaGkxO02TsomJpiY5eV5I/tb+c3H+lWX0r2xgOE54Jiid6i1+B5kW15PUzD0AyADyPiI2KPUICcwjETHWpZaQkU/lX53SEa2RYvVHmamndNwvbhrF9pM/f//5/vnulyDZQBWmChjIIX/k3lTOcW84P+X2Ye8yBF5j/IUU2WGvpWlnI3DLQ4P++TMhMLbvlSiWJdbfnzwmcZH</vt:lpwstr>
  </property>
  <property fmtid="{D5CDD505-2E9C-101B-9397-08002B2CF9AE}" pid="65" name="x1ye=65">
    <vt:lpwstr>CgtLH3Ud/HgPf2lc4HSbglavLFrbV61s/SDB+7h2SQ0SUeMd1RFuDpdVJ/g1iBYpV/cZKxpRJV94LWCE55jh/uUJbDl9HDAsSrJ99fPt39pARf9yHiHRAUwHce/g//eJdQQf7v1K06cF7XNzxZHSwLIp2my3oInqU54Eo1/YWaDTcENjiOui5fv4hxM/a8n/j9wdAmtM5TMm1wbppf16Zh/5Ux34HEo8V5kM5D3zfB1Y0xJN+Z9/6wuIOvByrnI</vt:lpwstr>
  </property>
  <property fmtid="{D5CDD505-2E9C-101B-9397-08002B2CF9AE}" pid="66" name="x1ye=66">
    <vt:lpwstr>5zOV5invoUz5dBtJvzCCtyYZY4ig1yxBArUAScuXgblJQR4azp3pAwSEKFh6xRMDWKx29mgzuSW5P/+7agaBux1/+yac6qlcr5rgply3VV5Nh45Zjdk1a7MTtMZUGikTHAZW3kKN8EJ+XwX70vQZRDcwUafyr8/evgPJIlBWIoeCAWNB6WeO89O7z3NNCcfvhzgYJQ6UmZQQSFprU98hDKOkpHp2ji2s7z2xTMO52IRNtkWtKfmT+yHpLRdV88O</vt:lpwstr>
  </property>
  <property fmtid="{D5CDD505-2E9C-101B-9397-08002B2CF9AE}" pid="67" name="x1ye=67">
    <vt:lpwstr>inB/GDpQ21zvkI5apZQJKCG0L6pdkNKrMSyPFXDyN9HzTRQGYBKxN4yOSN+00r+hshl4l1WBsPXwnGB4IBbvR2hAjEP9I3VTdNefmPU3Az+LY26ttlRmiD9kmtiqLD7Pdik43K7ubHUmB/JugK422dh/1KXBRw6aMevPYx+P052H5piIcf+a8dEflI1gP5e7pLssfVadCou83iNyvHy6VsW6Qc2FOVjEj+uScm+CmDCIJH9/ray22j3DTdyZYmc</vt:lpwstr>
  </property>
  <property fmtid="{D5CDD505-2E9C-101B-9397-08002B2CF9AE}" pid="68" name="x1ye=68">
    <vt:lpwstr>ZDShDjFiu2NrtVw7aSZjK8wvjtAQ9IrSk8kBudK31P9eKy9jhgNhlCSkwY8hiDG09DSxrEApHYXd76xJhZampzLfjunybRMtTp3fwbMCKFVnfH1sXTDqvWkyuKMrIjRuOm3CFsOU3HoVKpNXRRylHBZV/PleNm2+YKMHX6ZOKyyjAmgn7+3Ap6zeCMbbhfJBYwWmDde3OFBDQf6dH/nb4xnGqZgvV5Tf8CoSFF357XfwYG13zCu7JWZqMp8qElS</vt:lpwstr>
  </property>
  <property fmtid="{D5CDD505-2E9C-101B-9397-08002B2CF9AE}" pid="69" name="x1ye=69">
    <vt:lpwstr>ykmLfUGJOnDW7ulVZxbtS44q3pXelod0GRtGIZBAxsuE+Vp7denF7OctPCMObWsSjo+h9GWbreeZGNx5J9N0hkcDuy55xw9Rxd3Y/Z0VFmYVPV0kqHz7EzLrRcIG7lYiocyvSNiAV0mUeZt/asDgnhQ8X54+Ram8GeK5LRVQL1GZNaf6LjmTKJCputuRej58hLOM8PQ9jc0TJvBPuQ7LIsVkL9fR3t7nOFfkvYRvjdwnK4Jt0Q0dW7BJWoPxFIB</vt:lpwstr>
  </property>
  <property fmtid="{D5CDD505-2E9C-101B-9397-08002B2CF9AE}" pid="70" name="x1ye=7">
    <vt:lpwstr>a3bVWnfCrbgZhCbi1aZm5tflme498YINiydg1dV7MNIX2857VYDa6a72jfzeC0UZ8or46iFz9WeglcjZa9Yoavtz7cTWqnMOkTBePslY4L69u5K0bztodGfNb7PirwFmtNbyLgtcDJRLlAU4+h6BrDCA0YJ+DHquut6P1v7dBROWJ4Ntq2HkyVeP5DeuDYj/w5CoQuCpbW6holoWMC5PgkntJy6s+zMvRQcWyap77VQSRdOlgClBtE+Y2sykmrb</vt:lpwstr>
  </property>
  <property fmtid="{D5CDD505-2E9C-101B-9397-08002B2CF9AE}" pid="71" name="x1ye=70">
    <vt:lpwstr>GE59f7cw+gckY1g+53yQHfy2iVtPcqArBiHenTQlMzTjEuA+BQaJixTtbMAE6BxOU5snVCWMk7HxM0BLBRFJ7DhW+d1PB2ZNpfXBH0qmh1gjokM1vGXdmQaOiIeKhz7bX6ZllzdZg+l6wCy5eJyWHpEP++TWFI086y7+N+DGJ91QtwkIgVfcyxNNqyS60mfYKxY8D/5JSL1pT1vZb6EJPG0c8pdE3EUqf2vEJtzbNK+1YgfpaYsk8T0Q6vW/VBL</vt:lpwstr>
  </property>
  <property fmtid="{D5CDD505-2E9C-101B-9397-08002B2CF9AE}" pid="72" name="x1ye=71">
    <vt:lpwstr>o5r6dgWeytyKXG2os36J5YLqED6DLePW1lFRrx/a4MH71V2utmcBizV1NmZilNnCuGuLDz9lOZahs5VFTj8LQSq4HCeQILJfppNGgJRV+qJas3DnRiNeyoFJKEq7NYMr3nsZEI/wOamyyVANbmWdUjrU47QjbE2QhbOIE2uplfyTObu2/ByEkgfAtnYirNrm4uqV+qU9uicfdllaLFHohDd51fTPUQcCKxTWkl9d/JXATdQQVKujQAqZa3El/iS</vt:lpwstr>
  </property>
  <property fmtid="{D5CDD505-2E9C-101B-9397-08002B2CF9AE}" pid="73" name="x1ye=72">
    <vt:lpwstr>lSpO/Gad4y8za2BfPsl4Aezk8uzS0uMjdyVhqPs4+C1tHgxyJE/iqHyaX0pKW0k6In1Dn7R3z9RISiETJy5qXvnI8/JBeFozDElJDTLaUngljJB6JWZp8t2tkKtEsW1OIh0ItxWRQZ5q8boOfQKTlQVBJht6SHZEbgHuWBTne5Nn55yk9M2HOIWTOtt0kZ575yMU7vY84QP2dOvAEzSSEqLLwrPR0U5GuT3+o4LcI0hsaXsQwgqSksskw3ywoco</vt:lpwstr>
  </property>
  <property fmtid="{D5CDD505-2E9C-101B-9397-08002B2CF9AE}" pid="74" name="x1ye=73">
    <vt:lpwstr>af9rvsqDCI3/VARLY05WyQAAzYv0Y8vN84GrPXSvcozQCYWNx86fhtW4wQ3goawqkzvquxigXqQMxLUS56F+7ZdWzgTIaaulmCn4xNAsuqoFmOCRwLFfDy9BjyQkPDjK7zH4ylFeRMM3hQcnNVUdU/syag/jWT0kUWUI/dG/3CAWMGjTFgnB3ARiKQMTZgDhzu751qIPs8Yld4MVjr0fX3kPVii9ekn08v/mU05TiaP3zxhn6xBui6M1ZhIl+JS</vt:lpwstr>
  </property>
  <property fmtid="{D5CDD505-2E9C-101B-9397-08002B2CF9AE}" pid="75" name="x1ye=74">
    <vt:lpwstr>1xJ9lbqCFTmHiWI1Fo5M/XrNRPf16KHw3Vk2Lq1r37m8CxNtydDQDZya1zdbxEUicf7510p9F89oK1FXITCYmHoXzoUQwrSllxyBHLN3WNKEpXc+DA2TdkHwHkQAPsCihVr6bILVYJjVS46WQ/f02i8Uz/o0ThttNf2I8C+52ERjP6TuLbtREAPkCzpvcQdXukyBjz7QHrh8Xe2g012uO1ZtA7e8lYLVxb5A/gztK0vsd1hgrvWDx1L9bBT0cwH</vt:lpwstr>
  </property>
  <property fmtid="{D5CDD505-2E9C-101B-9397-08002B2CF9AE}" pid="76" name="x1ye=75">
    <vt:lpwstr>Z8wlBEcmGebHRGxOcPaBh2CspuPXEzhkk8JRah+jjhHL+qz41gi9S7VAPozoDy+QUu/WATu7X8fslx/pma1EQFG1Fb++pqzJupx1J7MEHSGXtFKjhpbJmxVS4w+HIbemc4UBMrWMBw8PB7SAgW2bn+eTcOTfu1YX8Osq4uA7RNWfqOvxpxSW6KBVEraeNYRFn0jlEOB3JZ0F8fN9RdSBS6wanunh+41UbeM9xvlYNlqBkoKdJSWLoJN3Atj9zDL</vt:lpwstr>
  </property>
  <property fmtid="{D5CDD505-2E9C-101B-9397-08002B2CF9AE}" pid="77" name="x1ye=76">
    <vt:lpwstr>+hvkYvEhDJ/r6wQXgUQYDyxos8vkUkZYfRtgFR54Mdb+OOjxvtnIgtc+4C/aJXh2GR9dJfDC6ChVNOwpoIsIP/jDVJK1Ak7JTjSLV0V6XCpWIQKn9nWbZMYx7gVqZ3LXzDR75Z3jzUXqHTFLqt3ntL+vKb3itwIuFiZRLMWAnovPmS9lcnymfnr4T8HDPQmDbe3GE5qwwinMNzbBKkHMyq+M4r2zwPwkmJrtw/NTpN+fnR2LURjsTXmdWiVbMJq</vt:lpwstr>
  </property>
  <property fmtid="{D5CDD505-2E9C-101B-9397-08002B2CF9AE}" pid="78" name="x1ye=77">
    <vt:lpwstr>I7IsZgYPyU3598dmRT5s0Jtg+S+U53FI43gB+HXrk1e+jnw0UVdySLQM8mJNJdsdgfbp7JrjGb/YyqKFpnMhbHL+Phra3br3YE0WGjgZSy//uGJ2Mw8WOyoNTR7QqZAsJ4LciVr9Sc52JmGUwwze5Y/KuuSIK8HD+MNfT5J7IkDCFSWycdeopSaa+l9LH7RSzZAWWLiBPM222f8hvHaPafKTEytzJ8JPLBw4WOWOyPCiZKHEWCt1atkqEZEtQ1j</vt:lpwstr>
  </property>
  <property fmtid="{D5CDD505-2E9C-101B-9397-08002B2CF9AE}" pid="79" name="x1ye=78">
    <vt:lpwstr>uc3G15HGVwPv9RatRGxcsi/UwtNaIk0bUzPQwHtOczq4QEr3WqGi4zsXP+sDbjfFTvxITiesQPGegA0UqQdWZ+bDhGDWBPvzvMHkIlG35zFFQzEIv2w4xhNA2Bkr4IDBsToOY9/PS11CFmFHGU6qhplwiaVnSwXG+TVuGpJjB4F0Pl0mjmeoKfWifdHfu95HG2ANBl6Slj+Xoz8NhIYnYOAIIAaFqjtX41oaftI2taDGid9bh1FzIJ0qd0Ha4Lr</vt:lpwstr>
  </property>
  <property fmtid="{D5CDD505-2E9C-101B-9397-08002B2CF9AE}" pid="80" name="x1ye=79">
    <vt:lpwstr>6kk8M16TOzDcXimiiRdc9dKHGciSkucpMjnuobvmw6Kti87nGy2gmT1VlKnfZnI57TqtfJK+CVHcN7kk7r6R90GklAw93AcdiAFViyckb1H5+4FD/3uSkbD7AACEkP1j63VE5adxFMb1gv8HkvLHZfVQ+UP7TIn2ZySZxpO6mz87ha/7/DiaBYcOq9OqIfnEXajvvWzIgBSOWekQQC0NJIEynXH2oz3ztpQVHp0lH4Koq6BRyxdYk4vsLcpmrK/</vt:lpwstr>
  </property>
  <property fmtid="{D5CDD505-2E9C-101B-9397-08002B2CF9AE}" pid="81" name="x1ye=8">
    <vt:lpwstr>tDN01WPkAbMEdoN3zZKI5c9h5CVeX7ErgTQfkXBxAXqfLfiXkM91f7vW7CS28pdY9gnHq7c11C2nUdyZY2otHYtgfwmaZOGJs/RJdObrqbrCv3dx0ta82H045TEFzu+PErXSWkr+7uO//QBBNpk6FmxSOIM6GTQxtHQ4gY8iYdZV1ogZcVhCv4JJRsB1/riuM0TMbjZNuShZo2/sbyGtzsUzlP1sOwmyvhnCQz3LtlRX6EP12bvfbA428ij5rRy</vt:lpwstr>
  </property>
  <property fmtid="{D5CDD505-2E9C-101B-9397-08002B2CF9AE}" pid="82" name="x1ye=80">
    <vt:lpwstr>wSZ/Bo9Ymvt7LMUy8kx80h7aKjKMwmOIjGH7nX1MA+8rQ0SP4T7zyOmWUI7JCRTJcQWm8oa3YT1Ro2K977ZT69EiVPHkNVC7NVXGKzujgRXgTk1yuzMrpUpB9cOSz5264y9UK6r0TR3drf0sBTOMbh9GlBuckOq/bxwsejaCycvs1NcYhXa0hY5U/LDzDLVC4kkA58PWOKcfUht1yvgEwWC/aQzcPcpA8Hj32HDVSMmuj3BXw6fNou3BIwiB7A8</vt:lpwstr>
  </property>
  <property fmtid="{D5CDD505-2E9C-101B-9397-08002B2CF9AE}" pid="83" name="x1ye=81">
    <vt:lpwstr>c+bif6LgO0khGd2lPR6Tg1AKzR/G0UFeW282k4eNIq4yHEoez/TScCUccmYH49Nf74+xNw7WFgEzEsGSZ1cJW72Fi7CLCddbk0n4LFrSWZVATQ6bbZLkBvjboXtUoPrPN4w35Hk+F81AoMu0RlFWsTAkvZpSDkU+Dd8dVEilf1b0gAfPUp3uqEJnWVKhvyLdc/ZvntrnOL+B8inGZAMmbsuLxSfEWk1p6y/AicqvjbO5+iu3ko89Wyk6tQBWuk4</vt:lpwstr>
  </property>
  <property fmtid="{D5CDD505-2E9C-101B-9397-08002B2CF9AE}" pid="84" name="x1ye=82">
    <vt:lpwstr>gh3ANv9glowzBlLxXOTOsnVEYhHRjGkzHvvqTYYL/0FUDA+NO1VFxCR7wQVtAi57lELEhRb83MxmfuKPjVPggZQn5GfN4SFT5Uq7RG5yty2vVbDKy8vtGi89m7ZRATsw6Vw7pJV63AG39+/RZ6ruJLqJOjOQieGVUL1sm7Bw/dK4zPcnvvdu/U4WNanNUDcUnO5ueZyMHSXukmhK1+X4ggChkeJqeQaD1u0fXLxjU4YxSuywCF8GCiUvYweUc/n</vt:lpwstr>
  </property>
  <property fmtid="{D5CDD505-2E9C-101B-9397-08002B2CF9AE}" pid="85" name="x1ye=83">
    <vt:lpwstr>Ltn3LX5iaMouZM+hFrNqYKMQqevBzv6mHZIlXP1UKqrIpHekIi7LH64F2vgCseozgQFqcQvJSpWu0nrd8JQx7kX0YPQAxPqVsZ5duA3ED6sSdKfD430VtN/UbMoeZGbxyVxucOAgMr84g0EzpcZFiflTxbNfJQVIpS7uUt9qqqnDxq0bICIbGRCKSVzxOUEYMeA5s3ICJvxXeuAYVs5tvu12xnOSTfytwF1bN0jNS4+FntEycD3qIQ4Mf2VZlA7</vt:lpwstr>
  </property>
  <property fmtid="{D5CDD505-2E9C-101B-9397-08002B2CF9AE}" pid="86" name="x1ye=84">
    <vt:lpwstr>zo9Fy2eVSKVbYUuTahHEmL0N6lJ5LznEaCXaLvBXFfVZzGdS8Hqu/sT7lwDSy94rn9FE6PZ9o5YTSuwic/r4R1bVGcl6/VfJ+hEZYfHrPKgXACLUJ8olR6BqfJE3RvxQkIsZomwp4OTWgdMxDLUulK0PTo00Fw7tSo5BjugQXTnMyNHKtw3gx7QOsb28T6nxo1JT7Tw56KKsaSp3y20ZqPcaYuDFtKLzKaBInZOqXUK3zfxOtlMD2fSVvKQrm7P</vt:lpwstr>
  </property>
  <property fmtid="{D5CDD505-2E9C-101B-9397-08002B2CF9AE}" pid="87" name="x1ye=85">
    <vt:lpwstr>aDvcDMM6JTCrctV5cOpCNmWGiMXoD6n4JJytoiFi+ZWz3oW16lKjDAgsznfWt3oekn7s6xIE9W2A2NnwCETSFg2Mgj+eWkc6+k1n5h6OJTLYhdBIwT8BjQVTHQCYst6j9LejXjJfDJiMBW9jFmPD0F+UIzisIiDYcx/OoKTsKGj84vkRUVOswArlsNxVyuOjjA/BKmCX8YjYGeem6k20G97X3Q35eJYw9Zx7B/VhtauCa78eLQRZ8xsvo7XRqE6</vt:lpwstr>
  </property>
  <property fmtid="{D5CDD505-2E9C-101B-9397-08002B2CF9AE}" pid="88" name="x1ye=86">
    <vt:lpwstr>pepW/ZwfOlDKUrw2dL6wJy/XhNv63T49XxVD0IYRaQmepzH3qPlRvBSiM8Wa484yO6noMtn3U7C0ZMpsWWKDbJTDa+qgWrTPmbx6XdSYTA46P3ymc9sujCJMYvt8dkJF+VCLwJqNGockCHdtpEDZp6jElgJowP6nBSg+srgEtZlA0UmVh4t4YLeHtGqP9AqDBKJApd6y22TN+aqtgaaWt+pzG/0Y0xpR/qUdmVBbJpyr1a/jHJyWOLT3GO9t8vA</vt:lpwstr>
  </property>
  <property fmtid="{D5CDD505-2E9C-101B-9397-08002B2CF9AE}" pid="89" name="x1ye=87">
    <vt:lpwstr>Caki2MG8uUMku7sJczBbOOUfggqE2Y7C+3hR7fG5dwBDAm61uNX/VuZH4ZiuPMIO1P0odEmYCUp19NyU8oK6+SwhkTtGWyGFYG3w5ErWrRrOJwGRB2YNP2MH3Gdem4sI76Ews1ZAeH5nXgMSZChzjY3P6tqqXv64JWGrF0t3vwVVYa6aN1jcrYL0v2ZkK1xXFykJKWSDcSPE1eZ1Xr5GAqnmVc20pduCASIdXkFv9KVqpegAG0hQD6DwUr9M4R0</vt:lpwstr>
  </property>
  <property fmtid="{D5CDD505-2E9C-101B-9397-08002B2CF9AE}" pid="90" name="x1ye=88">
    <vt:lpwstr>Q7ZT0/BVpojw8EV0ujh8k5Nbo/22vCaPkLwqdblt1+t7066J46n4qbQ/nSpO+EvTpegI3HfErqZq006U4iCUSuD0UQDAQy1/ey41vRkWg5B+SHHCGi+RSKIg3SEsvDFNwWQwHtdJTRKKjjQigo9gcxo84x+zqbpJ0S7HiD6GAqENhH0XQNPJYnJsK0FGp9skHXJH3GwgRCdu2cl16beuOUHlDeL77AH8CIYg3WBraVwB9h/6Tf2usoDcAcWvawT</vt:lpwstr>
  </property>
  <property fmtid="{D5CDD505-2E9C-101B-9397-08002B2CF9AE}" pid="91" name="x1ye=89">
    <vt:lpwstr>xss4C+Ax1Tsgle9ftXJZPVWTQTrnGp6Q+SJJB1PJulqpDEVNysZchWH4GXl7jpswhidXeWoMJS7fPnf6Ng79QX/p3E6iFYcC+5wyxNeyxFa9sNMHM0wpV+LNAfHjHFDWFoirmE/MTLXoHaoyPCUMV1cqsMcFeNAJ0Vw6wGwFWVMTF0w7kB9XdzAao8waaNtuKVDu7DP8SyovuHWCG6nfiH7Az6hs8pafC1y8p3wWLUVIICxUaUq8BYlnoRoTHd8</vt:lpwstr>
  </property>
  <property fmtid="{D5CDD505-2E9C-101B-9397-08002B2CF9AE}" pid="92" name="x1ye=9">
    <vt:lpwstr>YbueY7lcjmP3Ep7L+bcuCOvQLn9P3m0qomJLfNY4aQCZRJSTW5Fsg/pp8q9I/X8i+xGbto6f46i3k1CkamqfjxUzUoAESMir60DJMGzgPoGq6UPLdF9U5mo89CdUkFT6sMd2pHY7ubcrQv7eo1pwldEWk78KSE5FkLS+BtkDb0BKk5MD99oOVNFJ8cDRFhs68ZaYw4yn0n9F3BSLFOtDNMyBvYh610ld9gM4/86pev3wu4yLziXDOOm8PjlzE8h</vt:lpwstr>
  </property>
  <property fmtid="{D5CDD505-2E9C-101B-9397-08002B2CF9AE}" pid="93" name="x1ye=90">
    <vt:lpwstr>gpQA9v/f/l5pPV2Qn6MTSk9XxEUl7oj5ZnuXbbeRsWehj9ciBQo4ZIg8bCAsFLuIeU0hzDGhj7xnRIh/apq1nAuTmbVJSkDI5SGHl3lI2Z10WgSkUFueo1L123nsqCV2W6Pv6ErCIBtGMCDWM0c7w1VlKhWXPUiLLZTbwTRVGGGFnV4e4u5MI3gVDti6CnQRFJmrvjAR4ug3R4bPXNdGNJMlpmb/SHUk7Okd+t0mj1dcxp95FiKqOIV5hljmYWb</vt:lpwstr>
  </property>
  <property fmtid="{D5CDD505-2E9C-101B-9397-08002B2CF9AE}" pid="94" name="x1ye=91">
    <vt:lpwstr>nOIXRn6MubBAWpbf+zRXWyNDV2hoLy88z4AL4PfpkrwKma+RpZ8ss97it67xbOE33Qa9QEvJDkCiOXxnMYIVoJdsIuIY06Jz54KlcZ7Q2plwWHnWM2QV+ejl4vjzTSSgYv4xuDspjjXJ6stEqLfgjY7JoM8apesSleikNbC2SM1fouj/qYQab33inbKfcguPxZFgW/OReyU+SNsIt8b7dQQbarmtfvffPlgpmhYgJacr7AAjFmhnGnLJuNg3V3z</vt:lpwstr>
  </property>
  <property fmtid="{D5CDD505-2E9C-101B-9397-08002B2CF9AE}" pid="95" name="x1ye=92">
    <vt:lpwstr>SnxxCDXd0xYnIX2sxxvbaW/nh+u+WDF8MequpwGlWAnakvGXfBTNTia9Ue1FAabX6GsjcPivTc2JHYPPc7pU3o/QTAMqcsTIXHYerX1J8MmcGQDN6UkQM7vDyHm3L+w9zUMLkQUxTfeKgz8e2MC3Vpg6v3yQkyqK2rtH5N/izFXXwONz66ZbNVr+jNAjqhRisFkaGSt8OpUpm+pCG3ksfJJ0c5qPlH9+K5Ern14GxKlBRFjBJEDx4GR2Za6YLB4</vt:lpwstr>
  </property>
  <property fmtid="{D5CDD505-2E9C-101B-9397-08002B2CF9AE}" pid="96" name="x1ye=93">
    <vt:lpwstr>JqoGkTI5szvJ0pUV2en0MbrVyr/xWjUl231PqqjzG8MoshHktUk5aEiX3C+EeMJazYp7YtFRYG++1qFOO6zPcoU/WodhM36xVeQGOmV+ZXz+tzemvep7dqh+3yZM04L1p5zVjajx0fRBS+Ok2jg4oNtreh7JBEM0E1Kns65PfpcUO3696OP5SNSXX9+6vP8o2dRO8Q4tE91btFuEkt4M1NgS08ntlykdAsZ9KGTSSkTN19qOpVWf1y9rlTlmG94</vt:lpwstr>
  </property>
  <property fmtid="{D5CDD505-2E9C-101B-9397-08002B2CF9AE}" pid="97" name="x1ye=94">
    <vt:lpwstr>u30P0jHmRiuZTG4F72RtPyipg3ypfDveQ+BvU6+9pLSmpxO74BN3yXSjJ20E8ea/t6MKf9woC3TaVXv2sDrdP7IrtvehMIF843rWDrjLoPOdHM5fghr0pO2IkXPpeB8/pTfiI/Gx/ga2nP1Lrwbu/nsGrm/azICgsTzxIthyEBFrWGiKFHuAHvHdqB1TtFbai7GEyQ54MJ6Yj+MFsTjUEKMCFIeZ+CFSAEP2bJ1BL+ywx+6o1fv5cBQHldOh/Hh</vt:lpwstr>
  </property>
  <property fmtid="{D5CDD505-2E9C-101B-9397-08002B2CF9AE}" pid="98" name="x1ye=95">
    <vt:lpwstr>LtRMKpfdc3k30tsZ3/KvBv7OTuNM+AJrIvn2lQqN4tkQukYKwCmI/IWd3muZimWZz6+oYZ0Ik2rvj2QZSUvn6c+g9gAaf82RVqWa+B37+PrmJE04DIXQTlDb1KD6TGFLUSOXY/BguC7mrJr21MVxGL/eC3n5Gwr3goqmK4woAd8G+0UcMdxFFP6qvljf08b1Xn6geYwyDJ3LYUKUcQELbHyDQCYfiB7y2PGlasfjxCB1rpLu/Kkwz2GV7/TKTLK</vt:lpwstr>
  </property>
  <property fmtid="{D5CDD505-2E9C-101B-9397-08002B2CF9AE}" pid="99" name="x1ye=96">
    <vt:lpwstr>5sezIbjIXuztaVrRjuUqBh/eMs5b4SbSHwEZZlnu+bA1fvUda4eBoIRCH3pfb/avDv8Bred3ueBeAAA=</vt:lpwstr>
  </property>
</Properties>
</file>