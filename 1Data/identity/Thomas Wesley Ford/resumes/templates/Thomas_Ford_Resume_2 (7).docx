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skn-mlx3top-section"/>
        <w:tblW w:w="0" w:type="auto"/>
        <w:tblCellSpacing w:w="0" w:type="dxa"/>
        <w:tblLayout w:type="fixed"/>
        <w:tblLook w:val="05E0"/>
      </w:tblPr>
      <w:tblGrid>
        <w:gridCol w:w="800"/>
        <w:gridCol w:w="3600"/>
        <w:gridCol w:w="400"/>
        <w:gridCol w:w="6306"/>
        <w:gridCol w:w="800"/>
      </w:tblGrid>
      <w:tr>
        <w:tblPrEx>
          <w:tblW w:w="0" w:type="auto"/>
          <w:tblCellSpacing w:w="0" w:type="dxa"/>
          <w:tblLayout w:type="fixed"/>
          <w:tblLook w:val="05E0"/>
        </w:tblPrEx>
        <w:trPr>
          <w:tblCellSpacing w:w="0" w:type="dxa"/>
        </w:trPr>
        <w:tc>
          <w:tcPr>
            <w:tcW w:w="800" w:type="dxa"/>
            <w:tcMar>
              <w:left w:w="0" w:type="dxa"/>
              <w:right w:w="0" w:type="dxa"/>
            </w:tcMar>
            <w:vAlign w:val="center"/>
            <w:hideMark/>
          </w:tcPr>
          <w:p>
            <w:pPr>
              <w:rPr>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anchor simplePos="0" relativeHeight="251658240" behindDoc="1" locked="0" layoutInCell="0" allowOverlap="1">
                  <wp:simplePos x="0" y="0"/>
                  <wp:positionH relativeFrom="page">
                    <wp:posOffset>0</wp:posOffset>
                  </wp:positionH>
                  <wp:positionV relativeFrom="page">
                    <wp:posOffset>0</wp:posOffset>
                  </wp:positionV>
                  <wp:extent cx="2664338" cy="2462759"/>
                  <wp:wrapNone/>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4"/>
                          <a:stretch>
                            <a:fillRect/>
                          </a:stretch>
                        </pic:blipFill>
                        <pic:spPr>
                          <a:xfrm>
                            <a:off x="0" y="0"/>
                            <a:ext cx="2664338" cy="2462759"/>
                          </a:xfrm>
                          <a:prstGeom prst="rect">
                            <a:avLst/>
                          </a:prstGeom>
                        </pic:spPr>
                      </pic:pic>
                    </a:graphicData>
                  </a:graphic>
                </wp:anchor>
              </w:drawing>
            </w:r>
          </w:p>
        </w:tc>
        <w:tc>
          <w:tcPr>
            <w:tcW w:w="3600" w:type="dxa"/>
            <w:tcMar>
              <w:left w:w="0" w:type="dxa"/>
              <w:right w:w="0" w:type="dxa"/>
            </w:tcMar>
            <w:vAlign w:val="top"/>
            <w:hideMark/>
          </w:tcPr>
          <w:p>
            <w:pPr>
              <w:pStyle w:val="skn-mlx3p"/>
              <w:spacing w:before="3780" w:after="600" w:line="280" w:lineRule="atLeas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bCs/>
                <w:color w:val="000000"/>
                <w:sz w:val="20"/>
                <w:szCs w:val="20"/>
              </w:rPr>
              <w:t>DevOps Engineer</w:t>
            </w:r>
            <w:r>
              <w:rPr>
                <w:rStyle w:val="skn-mlx3left-box"/>
                <w:rFonts w:ascii="Archivo" w:eastAsia="Archivo" w:hAnsi="Archivo" w:cs="Archivo"/>
                <w:b w:val="0"/>
                <w:bCs w:val="0"/>
                <w:color w:val="000000"/>
                <w:sz w:val="20"/>
                <w:szCs w:val="20"/>
              </w:rPr>
              <w:t xml:space="preserve"> with </w:t>
            </w:r>
            <w:r>
              <w:rPr>
                <w:rStyle w:val="skn-mlx3left-box"/>
                <w:rFonts w:ascii="Archivo" w:eastAsia="Archivo" w:hAnsi="Archivo" w:cs="Archivo"/>
                <w:b/>
                <w:bCs/>
                <w:color w:val="000000"/>
                <w:sz w:val="20"/>
                <w:szCs w:val="20"/>
              </w:rPr>
              <w:t>8+</w:t>
            </w:r>
            <w:r>
              <w:rPr>
                <w:rStyle w:val="skn-mlx3left-box"/>
                <w:rFonts w:ascii="Archivo" w:eastAsia="Archivo" w:hAnsi="Archivo" w:cs="Archivo"/>
                <w:b w:val="0"/>
                <w:bCs w:val="0"/>
                <w:color w:val="000000"/>
                <w:sz w:val="20"/>
                <w:szCs w:val="20"/>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skn-mlx3sectiontitle"/>
              <w:spacing w:after="100"/>
              <w:rPr>
                <w:rStyle w:val="skn-mlx3left-box"/>
                <w:rFonts w:ascii="Archivo" w:eastAsia="Archivo" w:hAnsi="Archivo" w:cs="Archivo"/>
                <w:b/>
                <w:bCs/>
                <w:caps/>
                <w:color w:val="102A73"/>
                <w:sz w:val="28"/>
                <w:szCs w:val="28"/>
              </w:rPr>
            </w:pPr>
            <w:r>
              <w:rPr>
                <w:rStyle w:val="skn-mlx3left-box"/>
                <w:rFonts w:ascii="Archivo" w:eastAsia="Archivo" w:hAnsi="Archivo" w:cs="Archivo"/>
                <w:b/>
                <w:bCs/>
                <w:caps/>
              </w:rPr>
              <w:t>Education</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5" style="position:absolute;z-index:251659264" from="-40pt,0" to="180pt,0" fillcolor="black" strokecolor="black" strokeweight="0.5pt"/>
              </w:pict>
            </w:r>
          </w:p>
          <w:p>
            <w:pPr>
              <w:pStyle w:val="skn-mlx3firstparagraphparagraphpara-gap-div"/>
              <w:spacing w:before="0" w:line="400" w:lineRule="atLeast"/>
              <w:rPr>
                <w:rStyle w:val="skn-mlx3left-box"/>
                <w:rFonts w:ascii="Archivo" w:eastAsia="Archivo" w:hAnsi="Archivo" w:cs="Archivo"/>
                <w:b w:val="0"/>
                <w:bCs w:val="0"/>
                <w:vanish/>
                <w:color w:val="000000"/>
                <w:sz w:val="40"/>
                <w:szCs w:val="40"/>
              </w:rPr>
            </w:pPr>
            <w:r>
              <w:rPr>
                <w:rStyle w:val="skn-mlx3left-box"/>
                <w:rFonts w:ascii="Archivo" w:eastAsia="Archivo" w:hAnsi="Archivo" w:cs="Archivo"/>
                <w:b w:val="0"/>
                <w:bCs w:val="0"/>
                <w:vanish/>
                <w:color w:val="000000"/>
                <w:sz w:val="40"/>
                <w:szCs w:val="40"/>
              </w:rPr>
              <w:t> </w:t>
            </w:r>
          </w:p>
          <w:p>
            <w:pPr>
              <w:pStyle w:val="skn-mlx3left-boxeduc-secjob-date"/>
              <w:spacing w:after="100" w:line="280" w:lineRule="atLeast"/>
              <w:rPr>
                <w:rStyle w:val="skn-mlx3left-box"/>
                <w:rFonts w:ascii="Archivo" w:eastAsia="Archivo" w:hAnsi="Archivo" w:cs="Archivo"/>
                <w:b w:val="0"/>
                <w:bCs w:val="0"/>
                <w:caps/>
                <w:color w:val="000000"/>
                <w:sz w:val="18"/>
                <w:szCs w:val="18"/>
              </w:rPr>
            </w:pPr>
            <w:r>
              <w:rPr>
                <w:rStyle w:val="skn-mlx3left-box"/>
                <w:rFonts w:ascii="Archivo" w:eastAsia="Archivo" w:hAnsi="Archivo" w:cs="Archivo"/>
                <w:b w:val="0"/>
                <w:bCs w:val="0"/>
                <w:caps/>
                <w:color w:val="000000"/>
                <w:sz w:val="18"/>
                <w:szCs w:val="18"/>
              </w:rPr>
              <w:t>Mar 2017</w:t>
            </w:r>
            <w:r>
              <w:rPr>
                <w:rStyle w:val="skn-mlx3left-box"/>
                <w:rFonts w:ascii="Archivo" w:eastAsia="Archivo" w:hAnsi="Archivo" w:cs="Archivo"/>
                <w:b w:val="0"/>
                <w:bCs w:val="0"/>
                <w:caps/>
                <w:color w:val="000000"/>
                <w:sz w:val="18"/>
                <w:szCs w:val="18"/>
              </w:rPr>
              <w:t xml:space="preserve"> </w:t>
            </w:r>
          </w:p>
          <w:p>
            <w:pPr>
              <w:pStyle w:val="skn-mlx3left-boxeduc-secdegree"/>
              <w:spacing w:after="100" w:line="240" w:lineRule="atLeast"/>
              <w:rPr>
                <w:rStyle w:val="skn-mlx3left-box"/>
                <w:rFonts w:ascii="Archivo" w:eastAsia="Archivo" w:hAnsi="Archivo" w:cs="Archivo"/>
                <w:b/>
                <w:bCs/>
                <w:color w:val="000000"/>
              </w:rPr>
            </w:pPr>
            <w:r>
              <w:rPr>
                <w:rStyle w:val="skn-mlx3left-box"/>
                <w:rFonts w:ascii="Archivo" w:eastAsia="Archivo" w:hAnsi="Archivo" w:cs="Archivo"/>
                <w:b/>
                <w:bCs/>
                <w:color w:val="000000"/>
              </w:rPr>
              <w:t>Bachelor of Eng.</w:t>
            </w:r>
          </w:p>
          <w:p>
            <w:pPr>
              <w:pStyle w:val="skn-mlx3left-boxeduc-secdegree"/>
              <w:spacing w:after="100" w:line="240" w:lineRule="atLeast"/>
              <w:rPr>
                <w:rStyle w:val="skn-mlx3left-box"/>
                <w:rFonts w:ascii="Archivo" w:eastAsia="Archivo" w:hAnsi="Archivo" w:cs="Archivo"/>
                <w:b/>
                <w:bCs/>
                <w:vanish/>
                <w:color w:val="000000"/>
              </w:rPr>
            </w:pPr>
            <w:r>
              <w:rPr>
                <w:rStyle w:val="skn-mlx3left-box"/>
                <w:rFonts w:ascii="Archivo" w:eastAsia="Archivo" w:hAnsi="Archivo" w:cs="Archivo"/>
                <w:b/>
                <w:bCs/>
                <w:vanish/>
                <w:color w:val="000000"/>
              </w:rPr>
              <w:t>Bachelor of Eng.</w:t>
            </w:r>
          </w:p>
          <w:p>
            <w:pPr>
              <w:pStyle w:val="skn-mlx3left-boxeduc-secjob-date"/>
              <w:spacing w:after="100" w:line="280" w:lineRule="atLeast"/>
              <w:rPr>
                <w:rStyle w:val="skn-mlx3left-box"/>
                <w:rFonts w:ascii="Archivo" w:eastAsia="Archivo" w:hAnsi="Archivo" w:cs="Archivo"/>
                <w:b w:val="0"/>
                <w:bCs w:val="0"/>
                <w:caps/>
                <w:vanish/>
                <w:color w:val="000000"/>
                <w:sz w:val="18"/>
                <w:szCs w:val="18"/>
              </w:rPr>
            </w:pPr>
            <w:r>
              <w:rPr>
                <w:rStyle w:val="skn-mlx3left-box"/>
                <w:rFonts w:ascii="Archivo" w:eastAsia="Archivo" w:hAnsi="Archivo" w:cs="Archivo"/>
                <w:b w:val="0"/>
                <w:bCs w:val="0"/>
                <w:caps/>
                <w:vanish/>
                <w:color w:val="000000"/>
                <w:sz w:val="18"/>
                <w:szCs w:val="18"/>
              </w:rPr>
              <w:t>Mar 2017</w:t>
            </w:r>
            <w:r>
              <w:rPr>
                <w:rStyle w:val="skn-mlx3left-box"/>
                <w:rFonts w:ascii="Archivo" w:eastAsia="Archivo" w:hAnsi="Archivo" w:cs="Archivo"/>
                <w:b w:val="0"/>
                <w:bCs w:val="0"/>
                <w:caps/>
                <w:vanish/>
                <w:color w:val="000000"/>
                <w:sz w:val="18"/>
                <w:szCs w:val="18"/>
              </w:rPr>
              <w:t xml:space="preserve"> </w:t>
            </w:r>
          </w:p>
          <w:p>
            <w:pPr>
              <w:pStyle w:val="skn-mlx3dsp-blk"/>
              <w:spacing w:after="600" w:line="280" w:lineRule="atLeast"/>
              <w:rPr>
                <w:rStyle w:val="skn-mlx3left-box"/>
                <w:rFonts w:ascii="Archivo" w:eastAsia="Archivo" w:hAnsi="Archivo" w:cs="Archivo"/>
                <w:b w:val="0"/>
                <w:bCs w:val="0"/>
                <w:color w:val="000000"/>
              </w:rPr>
            </w:pPr>
            <w:r>
              <w:rPr>
                <w:rStyle w:val="skn-mlx3left-box"/>
                <w:rFonts w:ascii="Archivo" w:eastAsia="Archivo" w:hAnsi="Archivo" w:cs="Archivo"/>
                <w:b w:val="0"/>
                <w:bCs w:val="0"/>
                <w:color w:val="000000"/>
              </w:rPr>
              <w:t>Computer Science</w:t>
            </w:r>
            <w:r>
              <w:rPr>
                <w:rStyle w:val="skn-mlx3left-box"/>
                <w:rFonts w:ascii="Archivo" w:eastAsia="Archivo" w:hAnsi="Archivo" w:cs="Archivo"/>
                <w:b w:val="0"/>
                <w:bCs w:val="0"/>
                <w:color w:val="000000"/>
              </w:rPr>
              <w:t xml:space="preserve"> </w:t>
            </w:r>
            <w:r>
              <w:rPr>
                <w:rStyle w:val="skn-mlx3educ-secsprtr"/>
                <w:rFonts w:ascii="Archivo" w:eastAsia="Archivo" w:hAnsi="Archivo" w:cs="Archivo"/>
                <w:b w:val="0"/>
                <w:bCs w:val="0"/>
                <w:color w:val="000000"/>
              </w:rPr>
              <w:t>| </w:t>
            </w:r>
            <w:r>
              <w:rPr>
                <w:rStyle w:val="skn-mlx3left-box"/>
                <w:rFonts w:ascii="Archivo" w:eastAsia="Archivo" w:hAnsi="Archivo" w:cs="Archivo"/>
                <w:b w:val="0"/>
                <w:bCs w:val="0"/>
                <w:color w:val="000000"/>
              </w:rPr>
              <w:t>Texas A&amp;M University</w:t>
            </w:r>
          </w:p>
          <w:p>
            <w:pPr>
              <w:pStyle w:val="skn-mlx3sectiontitle"/>
              <w:spacing w:after="100"/>
              <w:ind w:left="0"/>
              <w:rPr>
                <w:rStyle w:val="skn-mlx3left-box"/>
                <w:rFonts w:ascii="Archivo" w:eastAsia="Archivo" w:hAnsi="Archivo" w:cs="Archivo"/>
                <w:b/>
                <w:bCs/>
                <w:caps/>
                <w:color w:val="102A73"/>
                <w:sz w:val="28"/>
                <w:szCs w:val="28"/>
              </w:rPr>
            </w:pPr>
            <w:r>
              <w:rPr>
                <w:rStyle w:val="skn-mlx3left-box"/>
                <w:rFonts w:ascii="Archivo" w:eastAsia="Archivo" w:hAnsi="Archivo" w:cs="Archivo"/>
                <w:b/>
                <w:bCs/>
                <w:caps/>
              </w:rPr>
              <w:t>Skills</w:t>
            </w:r>
          </w:p>
          <w:p>
            <w:pPr>
              <w:pStyle w:val="skn-mlx3skli-secheading"/>
              <w:spacing w:after="100" w:line="60" w:lineRule="exact"/>
              <w:ind w:left="0"/>
              <w:rPr>
                <w:rStyle w:val="skn-mlx3skli-secheadingCharacter"/>
                <w:rFonts w:ascii="Archivo" w:eastAsia="Archivo" w:hAnsi="Archivo" w:cs="Archivo"/>
                <w:b w:val="0"/>
                <w:bCs w:val="0"/>
                <w:color w:val="000000"/>
                <w:sz w:val="20"/>
                <w:szCs w:val="20"/>
              </w:rPr>
            </w:pPr>
            <w:r>
              <w:pict>
                <v:line id="_x0000_s1026" style="position:absolute;z-index:251660288" from="-40pt,0" to="180pt,0" fillcolor="black" strokecolor="black" strokeweight="0.5pt"/>
              </w:pict>
            </w:r>
          </w:p>
          <w:p>
            <w:pPr>
              <w:spacing w:before="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Teamwork and collaboration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Problem-solving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Scripting languages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Monitoring and logging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Infrastructure automation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Configuration management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Continuous integration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Continuous deployment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Software testing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Version control systems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 xml:space="preserve">Software development </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before="210" w:line="280" w:lineRule="atLeast"/>
              <w:ind w:left="0" w:right="0"/>
              <w:rPr>
                <w:rStyle w:val="skn-mlx3left-box"/>
                <w:rFonts w:ascii="Archivo" w:eastAsia="Archivo" w:hAnsi="Archivo" w:cs="Archivo"/>
                <w:b w:val="0"/>
                <w:bCs w:val="0"/>
                <w:color w:val="000000"/>
                <w:sz w:val="20"/>
                <w:szCs w:val="20"/>
              </w:rPr>
            </w:pPr>
            <w:r>
              <w:rPr>
                <w:rStyle w:val="documentskli-secfieldp"/>
                <w:rFonts w:ascii="Archivo" w:eastAsia="Archivo" w:hAnsi="Archivo" w:cs="Archivo"/>
                <w:b w:val="0"/>
                <w:bCs w:val="0"/>
                <w:color w:val="000000"/>
              </w:rPr>
              <w:t>Cloud computing</w:t>
            </w:r>
          </w:p>
          <w:p>
            <w:pPr>
              <w:pStyle w:val="skn-mlx3skli-secinfotilesecsliced-rect"/>
              <w:spacing w:before="110" w:after="100" w:line="80" w:lineRule="exact"/>
              <w:ind w:left="0" w:righ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drawing>
                <wp:inline>
                  <wp:extent cx="2283807" cy="5139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5"/>
                          <a:stretch>
                            <a:fillRect/>
                          </a:stretch>
                        </pic:blipFill>
                        <pic:spPr>
                          <a:xfrm>
                            <a:off x="0" y="0"/>
                            <a:ext cx="2283807" cy="51392"/>
                          </a:xfrm>
                          <a:prstGeom prst="rect">
                            <a:avLst/>
                          </a:prstGeom>
                        </pic:spPr>
                      </pic:pic>
                    </a:graphicData>
                  </a:graphic>
                </wp:inline>
              </w:drawing>
            </w:r>
          </w:p>
          <w:p>
            <w:pPr>
              <w:pStyle w:val="skn-mlx3left-boxskli-secparagraphskli-string"/>
              <w:spacing w:after="0" w:line="280" w:lineRule="atLeast"/>
              <w:ind w:left="0" w:right="0"/>
              <w:rPr>
                <w:rStyle w:val="skn-mlx3left-box"/>
                <w:rFonts w:ascii="Archivo" w:eastAsia="Archivo" w:hAnsi="Archivo" w:cs="Archivo"/>
                <w:b w:val="0"/>
                <w:bCs w:val="0"/>
                <w:vanish/>
                <w:color w:val="000000"/>
                <w:sz w:val="20"/>
                <w:szCs w:val="20"/>
              </w:rPr>
            </w:pPr>
            <w:r>
              <w:rPr>
                <w:rStyle w:val="skn-mlx3left-box"/>
                <w:rFonts w:ascii="Archivo" w:eastAsia="Archivo" w:hAnsi="Archivo" w:cs="Archivo"/>
                <w:b w:val="0"/>
                <w:bCs w:val="0"/>
                <w:vanish/>
                <w:color w:val="000000"/>
                <w:sz w:val="20"/>
                <w:szCs w:val="20"/>
              </w:rPr>
              <w:t> </w:t>
            </w:r>
          </w:p>
          <w:p>
            <w:pPr>
              <w:spacing w:after="0" w:line="600" w:lineRule="exact"/>
              <w:ind w:left="0"/>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t> </w:t>
            </w:r>
          </w:p>
          <w:p>
            <w:pPr>
              <w:pStyle w:val="skn-mlx3top-pattern"/>
              <w:spacing w:line="280" w:lineRule="atLeast"/>
              <w:rPr>
                <w:rStyle w:val="skn-mlx3left-box"/>
                <w:rFonts w:ascii="Archivo" w:eastAsia="Archivo" w:hAnsi="Archivo" w:cs="Archivo"/>
                <w:b w:val="0"/>
                <w:bCs w:val="0"/>
                <w:color w:val="000000"/>
                <w:sz w:val="20"/>
                <w:szCs w:val="20"/>
              </w:rPr>
            </w:pPr>
            <w:r>
              <w:rPr>
                <w:rStyle w:val="skn-mlx3left-box"/>
                <w:rFonts w:ascii="Archivo" w:eastAsia="Archivo" w:hAnsi="Archivo" w:cs="Archivo"/>
                <w:b w:val="0"/>
                <w:bCs w:val="0"/>
                <w:color w:val="000000"/>
                <w:sz w:val="20"/>
                <w:szCs w:val="20"/>
              </w:rPr>
              <w:t xml:space="preserve"> </w:t>
            </w:r>
          </w:p>
        </w:tc>
        <w:tc>
          <w:tcPr>
            <w:tcW w:w="400" w:type="dxa"/>
            <w:tcMar>
              <w:left w:w="0" w:type="dxa"/>
              <w:right w:w="0" w:type="dxa"/>
            </w:tcMar>
            <w:vAlign w:val="center"/>
            <w:hideMark/>
          </w:tcPr>
          <w:p>
            <w:pPr>
              <w:pStyle w:val="skn-mlx3middle-padding-cellParagraph"/>
              <w:spacing w:line="280" w:lineRule="atLeast"/>
              <w:rPr>
                <w:rStyle w:val="skn-mlx3middle-padding-cell"/>
                <w:rFonts w:ascii="Archivo" w:eastAsia="Archivo" w:hAnsi="Archivo" w:cs="Archivo"/>
                <w:b w:val="0"/>
                <w:bCs w:val="0"/>
                <w:color w:val="000000"/>
                <w:sz w:val="20"/>
                <w:szCs w:val="20"/>
              </w:rPr>
            </w:pPr>
          </w:p>
        </w:tc>
        <w:tc>
          <w:tcPr>
            <w:tcW w:w="6306" w:type="dxa"/>
            <w:tcMar>
              <w:left w:w="0" w:type="dxa"/>
              <w:right w:w="0" w:type="dxa"/>
            </w:tcMar>
            <w:vAlign w:val="top"/>
            <w:hideMark/>
          </w:tcPr>
          <w:p>
            <w:pPr>
              <w:pStyle w:val="skn-mlx3name"/>
              <w:spacing w:before="600"/>
              <w:rPr>
                <w:rStyle w:val="skn-mlx3right-box"/>
                <w:rFonts w:ascii="DM Serif Display" w:eastAsia="DM Serif Display" w:hAnsi="DM Serif Display" w:cs="DM Serif Display"/>
                <w:b w:val="0"/>
                <w:bCs w:val="0"/>
                <w:color w:val="000000"/>
                <w:sz w:val="80"/>
                <w:szCs w:val="80"/>
              </w:rPr>
            </w:pPr>
            <w:r>
              <w:rPr>
                <w:rStyle w:val="skn-mlx3right-box"/>
                <w:b w:val="0"/>
                <w:bCs w:val="0"/>
                <w:color w:val="000000"/>
              </w:rPr>
              <w:t>Thomas</w:t>
            </w:r>
            <w:r>
              <w:rPr>
                <w:rStyle w:val="skn-mlx3right-box"/>
                <w:b w:val="0"/>
                <w:bCs w:val="0"/>
                <w:color w:val="000000"/>
              </w:rPr>
              <w:t xml:space="preserve"> </w:t>
            </w:r>
            <w:r>
              <w:rPr>
                <w:rStyle w:val="skn-mlx3right-box"/>
                <w:b w:val="0"/>
                <w:bCs w:val="0"/>
                <w:color w:val="000000"/>
              </w:rPr>
              <w:t>Ford</w:t>
            </w:r>
          </w:p>
          <w:p>
            <w:pPr>
              <w:pStyle w:val="skn-mlx3prof-title"/>
              <w:spacing w:after="300"/>
              <w:rPr>
                <w:rStyle w:val="skn-mlx3right-box"/>
                <w:rFonts w:ascii="Archivo" w:eastAsia="Archivo" w:hAnsi="Archivo" w:cs="Archivo"/>
                <w:b/>
                <w:bCs/>
                <w:caps/>
                <w:color w:val="000000"/>
                <w:spacing w:val="39"/>
                <w:sz w:val="30"/>
                <w:szCs w:val="30"/>
              </w:rPr>
            </w:pPr>
            <w:r>
              <w:rPr>
                <w:rStyle w:val="skn-mlx3right-box"/>
                <w:rFonts w:ascii="Archivo" w:eastAsia="Archivo" w:hAnsi="Archivo" w:cs="Archivo"/>
                <w:b/>
                <w:bCs/>
                <w:caps/>
              </w:rPr>
              <w:t>Senior DevOps Engineer</w:t>
            </w:r>
          </w:p>
          <w:p>
            <w:pPr>
              <w:pStyle w:val="skn-mlx3addr1"/>
              <w:spacing w:before="0"/>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thomasford3344@gmail.com</w:t>
            </w:r>
            <w:r>
              <w:rPr>
                <w:rStyle w:val="skn-mlx3fielditemnth-last-child1sprtrnth-last-child1"/>
                <w:rFonts w:ascii="Archivo" w:eastAsia="Archivo" w:hAnsi="Archivo" w:cs="Archivo"/>
                <w:b w:val="0"/>
                <w:bCs w:val="0"/>
                <w:vanish/>
                <w:color w:val="000000"/>
              </w:rPr>
              <w:t>   | </w:t>
            </w:r>
          </w:p>
          <w:p>
            <w:pPr>
              <w:pStyle w:val="skn-mlx3addr1"/>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Lubbock, TX 79403</w:t>
            </w:r>
            <w:r>
              <w:rPr>
                <w:rStyle w:val="skn-mlx3fielditemnth-last-child1sprtrnth-last-child1"/>
                <w:rFonts w:ascii="Archivo" w:eastAsia="Archivo" w:hAnsi="Archivo" w:cs="Archivo"/>
                <w:b w:val="0"/>
                <w:bCs w:val="0"/>
                <w:vanish/>
                <w:color w:val="000000"/>
              </w:rPr>
              <w:t>   | </w:t>
            </w:r>
          </w:p>
          <w:p>
            <w:pPr>
              <w:pStyle w:val="skn-mlx3addr1"/>
              <w:jc w:val="right"/>
              <w:rPr>
                <w:rStyle w:val="skn-mlx3right-box"/>
                <w:rFonts w:ascii="Archivo" w:eastAsia="Archivo" w:hAnsi="Archivo" w:cs="Archivo"/>
                <w:b w:val="0"/>
                <w:bCs w:val="0"/>
                <w:color w:val="000000"/>
                <w:sz w:val="20"/>
                <w:szCs w:val="20"/>
              </w:rPr>
            </w:pPr>
            <w:r>
              <w:rPr>
                <w:rStyle w:val="cntc-secfielditemnth-child1endfield"/>
                <w:rFonts w:ascii="Archivo" w:eastAsia="Archivo" w:hAnsi="Archivo" w:cs="Archivo"/>
                <w:b w:val="0"/>
                <w:bCs w:val="0"/>
                <w:vanish/>
                <w:color w:val="000000"/>
              </w:rPr>
              <w:t xml:space="preserve"> </w:t>
            </w:r>
            <w:r>
              <w:rPr>
                <w:rStyle w:val="skn-mlx3fieldgroupfielditem"/>
                <w:rFonts w:ascii="Archivo" w:eastAsia="Archivo" w:hAnsi="Archivo" w:cs="Archivo"/>
                <w:b w:val="0"/>
                <w:bCs w:val="0"/>
                <w:color w:val="000000"/>
              </w:rPr>
              <w:t>+1</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557</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222</w:t>
            </w:r>
            <w:r>
              <w:rPr>
                <w:rStyle w:val="skn-mlx3fieldgroupfielditem"/>
                <w:rFonts w:ascii="Archivo" w:eastAsia="Archivo" w:hAnsi="Archivo" w:cs="Archivo"/>
                <w:b w:val="0"/>
                <w:bCs w:val="0"/>
                <w:color w:val="000000"/>
              </w:rPr>
              <w:t> </w:t>
            </w:r>
            <w:r>
              <w:rPr>
                <w:rStyle w:val="skn-mlx3fieldgroupfielditem"/>
                <w:rFonts w:ascii="Archivo" w:eastAsia="Archivo" w:hAnsi="Archivo" w:cs="Archivo"/>
                <w:b w:val="0"/>
                <w:bCs w:val="0"/>
                <w:color w:val="000000"/>
              </w:rPr>
              <w:t>8311</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 </w:t>
            </w:r>
            <w:r>
              <w:rPr>
                <w:rStyle w:val="skn-mlx3fielditemnth-last-child1sprtrnth-last-child2"/>
                <w:rFonts w:ascii="Archivo" w:eastAsia="Archivo" w:hAnsi="Archivo" w:cs="Archivo"/>
                <w:b w:val="0"/>
                <w:bCs w:val="0"/>
                <w:vanish/>
                <w:color w:val="000000"/>
              </w:rPr>
              <w:t>|</w:t>
            </w:r>
            <w:r>
              <w:rPr>
                <w:rStyle w:val="skn-mlx3fielditemnth-last-child1sprtrnth-last-child2"/>
                <w:rFonts w:ascii="Archivo" w:eastAsia="Archivo" w:hAnsi="Archivo" w:cs="Archivo"/>
                <w:b w:val="0"/>
                <w:bCs w:val="0"/>
                <w:vanish/>
                <w:color w:val="000000"/>
              </w:rPr>
              <w:t> </w:t>
            </w:r>
            <w:r>
              <w:rPr>
                <w:rStyle w:val="cntc-secfielditemnth-child1endfield"/>
                <w:rFonts w:ascii="Archivo" w:eastAsia="Archivo" w:hAnsi="Archivo" w:cs="Archivo"/>
                <w:b w:val="0"/>
                <w:bCs w:val="0"/>
                <w:vanish/>
                <w:color w:val="000000"/>
              </w:rPr>
              <w:t xml:space="preserve"> </w:t>
            </w:r>
          </w:p>
          <w:p>
            <w:pPr>
              <w:pStyle w:val="skn-mlx3sectioncntc-secsection-gap"/>
              <w:spacing w:after="0"/>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rPr>
              <w:t> </w:t>
            </w:r>
          </w:p>
          <w:p>
            <w:pPr>
              <w:pStyle w:val="skn-mlx3sectiontitle"/>
              <w:spacing w:after="100"/>
              <w:rPr>
                <w:rStyle w:val="skn-mlx3right-box"/>
                <w:rFonts w:ascii="Archivo" w:eastAsia="Archivo" w:hAnsi="Archivo" w:cs="Archivo"/>
                <w:b/>
                <w:bCs/>
                <w:caps/>
                <w:color w:val="102A73"/>
                <w:sz w:val="28"/>
                <w:szCs w:val="28"/>
              </w:rPr>
            </w:pPr>
            <w:r>
              <w:rPr>
                <w:rStyle w:val="skn-mlx3right-box"/>
                <w:rFonts w:ascii="Archivo" w:eastAsia="Archivo" w:hAnsi="Archivo" w:cs="Archivo"/>
                <w:b/>
                <w:bCs/>
                <w:caps/>
              </w:rPr>
              <w:t>Work History</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7" style="position:absolute;z-index:251661312" from="0,0" to="355.3pt,0" fillcolor="black" strokecolor="black" strokeweight="0.5pt"/>
              </w:pict>
            </w:r>
          </w:p>
          <w:p>
            <w:pPr>
              <w:pStyle w:val="skn-mlx3firstparagraphparagraphpara-gap-div"/>
              <w:spacing w:before="0" w:line="400" w:lineRule="atLeast"/>
              <w:rPr>
                <w:rStyle w:val="skn-mlx3right-box"/>
                <w:rFonts w:ascii="Archivo" w:eastAsia="Archivo" w:hAnsi="Archivo" w:cs="Archivo"/>
                <w:b w:val="0"/>
                <w:bCs w:val="0"/>
                <w:vanish/>
                <w:color w:val="000000"/>
                <w:sz w:val="40"/>
                <w:szCs w:val="40"/>
              </w:rPr>
            </w:pPr>
            <w:r>
              <w:rPr>
                <w:rStyle w:val="skn-mlx3right-box"/>
                <w:rFonts w:ascii="Archivo" w:eastAsia="Archivo" w:hAnsi="Archivo" w:cs="Archivo"/>
                <w:b w:val="0"/>
                <w:bCs w:val="0"/>
                <w:vanish/>
                <w:color w:val="000000"/>
                <w:sz w:val="40"/>
                <w:szCs w:val="4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DevOps Engineer</w:t>
            </w:r>
          </w:p>
          <w:tbl>
            <w:tblPr>
              <w:tblStyle w:val="skn-mlx3right-boxjob-position"/>
              <w:tblW w:w="0" w:type="auto"/>
              <w:tblCellSpacing w:w="0" w:type="dxa"/>
              <w:tblLayout w:type="fixed"/>
              <w:tblLook w:val="05E0"/>
            </w:tblPr>
            <w:tblGrid>
              <w:gridCol w:w="20"/>
              <w:gridCol w:w="3904"/>
              <w:gridCol w:w="6296"/>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904"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Vieaura Inc</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Alpharetta, GA</w:t>
                  </w:r>
                </w:p>
              </w:tc>
              <w:tc>
                <w:tcPr>
                  <w:tcW w:w="6296"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Apr 2020</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Nov 2025</w:t>
                  </w:r>
                </w:p>
              </w:tc>
            </w:tr>
          </w:tbl>
          <w:p>
            <w:pPr>
              <w:pStyle w:val="skn-mlx3expr-seculli"/>
              <w:numPr>
                <w:ilvl w:val="0"/>
                <w:numId w:val="1"/>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Improved code deployment efficiency by automating processes with CI/CD pipelines.</w:t>
            </w:r>
          </w:p>
          <w:p>
            <w:pPr>
              <w:pStyle w:val="skn-mlx3expr-seculli"/>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Maintained version control systems like Git or SVN for seamless collaboration among developers and engineers during project lifecycles.</w:t>
            </w:r>
          </w:p>
          <w:p>
            <w:pPr>
              <w:pStyle w:val="skn-mlx3expr-seculli"/>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Designed and implemented containerization strategies using Docker and Kubernetes, improving resource utilization and management.</w:t>
            </w:r>
          </w:p>
          <w:p>
            <w:pPr>
              <w:pStyle w:val="skn-mlx3ullinth-last-child1"/>
              <w:numPr>
                <w:ilvl w:val="0"/>
                <w:numId w:val="1"/>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Monitored automated build and continuous software integration process to drive build/release failure resolution.</w:t>
            </w:r>
          </w:p>
          <w:p>
            <w:pPr>
              <w:pStyle w:val="skn-mlx3paragraphpara-gap-div"/>
              <w:rPr>
                <w:rStyle w:val="skn-mlx3right-box"/>
                <w:rFonts w:ascii="Archivo" w:eastAsia="Archivo" w:hAnsi="Archivo" w:cs="Archivo"/>
                <w:b w:val="0"/>
                <w:bCs w:val="0"/>
                <w:color w:val="000000"/>
                <w:sz w:val="40"/>
                <w:szCs w:val="40"/>
              </w:rPr>
            </w:pPr>
            <w:r>
              <w:rPr>
                <w:rStyle w:val="skn-mlx3right-box"/>
                <w:rFonts w:ascii="Archivo" w:eastAsia="Archivo" w:hAnsi="Archivo" w:cs="Archivo"/>
                <w:b w:val="0"/>
                <w:bCs w:val="0"/>
                <w:color w:val="00000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Software Engineer</w:t>
            </w:r>
          </w:p>
          <w:tbl>
            <w:tblPr>
              <w:tblStyle w:val="skn-mlx3right-boxjob-position"/>
              <w:tblW w:w="0" w:type="auto"/>
              <w:tblCellSpacing w:w="0" w:type="dxa"/>
              <w:tblLayout w:type="fixed"/>
              <w:tblLook w:val="05E0"/>
            </w:tblPr>
            <w:tblGrid>
              <w:gridCol w:w="20"/>
              <w:gridCol w:w="3810"/>
              <w:gridCol w:w="6296"/>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810"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RevBits LLC</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Mineola, NY</w:t>
                  </w:r>
                </w:p>
              </w:tc>
              <w:tc>
                <w:tcPr>
                  <w:tcW w:w="6296"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May 2018</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Mar 2020</w:t>
                  </w:r>
                </w:p>
              </w:tc>
            </w:tr>
          </w:tbl>
          <w:p>
            <w:pPr>
              <w:pStyle w:val="skn-mlx3expr-seculli"/>
              <w:numPr>
                <w:ilvl w:val="0"/>
                <w:numId w:val="2"/>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Developed scalable and maintainable code, ensuring long-term stability of the software.</w:t>
            </w:r>
          </w:p>
          <w:p>
            <w:pPr>
              <w:pStyle w:val="skn-mlx3expr-seculli"/>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Integrated new technologies into existing systems, increasing capabilities and improving overall performance.</w:t>
            </w:r>
          </w:p>
          <w:p>
            <w:pPr>
              <w:pStyle w:val="skn-mlx3expr-seculli"/>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Developed reusable components that significantly reduced development effort on multiple projects.</w:t>
            </w:r>
          </w:p>
          <w:p>
            <w:pPr>
              <w:pStyle w:val="skn-mlx3ullinth-last-child1"/>
              <w:numPr>
                <w:ilvl w:val="0"/>
                <w:numId w:val="2"/>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Implemented effective debugging strategies, resulting in fewer software defects and increased reliability.</w:t>
            </w:r>
          </w:p>
          <w:p>
            <w:pPr>
              <w:pStyle w:val="skn-mlx3paragraphpara-gap-div"/>
              <w:rPr>
                <w:rStyle w:val="skn-mlx3right-box"/>
                <w:rFonts w:ascii="Archivo" w:eastAsia="Archivo" w:hAnsi="Archivo" w:cs="Archivo"/>
                <w:b w:val="0"/>
                <w:bCs w:val="0"/>
                <w:color w:val="000000"/>
                <w:sz w:val="40"/>
                <w:szCs w:val="40"/>
              </w:rPr>
            </w:pPr>
            <w:r>
              <w:rPr>
                <w:rStyle w:val="skn-mlx3right-box"/>
                <w:rFonts w:ascii="Archivo" w:eastAsia="Archivo" w:hAnsi="Archivo" w:cs="Archivo"/>
                <w:b w:val="0"/>
                <w:bCs w:val="0"/>
                <w:color w:val="000000"/>
              </w:rPr>
              <w:t> </w:t>
            </w:r>
          </w:p>
          <w:p>
            <w:pPr>
              <w:pStyle w:val="skn-mlx3right-boxexpr-secjob-title"/>
              <w:pBdr>
                <w:top w:val="none" w:sz="0" w:space="0" w:color="auto"/>
                <w:left w:val="none" w:sz="0" w:space="0" w:color="auto"/>
                <w:bottom w:val="none" w:sz="0" w:space="3" w:color="auto"/>
                <w:right w:val="none" w:sz="0" w:space="0" w:color="auto"/>
              </w:pBdr>
              <w:spacing w:line="400" w:lineRule="atLeast"/>
              <w:ind w:left="0"/>
              <w:rPr>
                <w:rStyle w:val="skn-mlx3right-box"/>
                <w:rFonts w:ascii="Archivo" w:eastAsia="Archivo" w:hAnsi="Archivo" w:cs="Archivo"/>
                <w:b w:val="0"/>
                <w:bCs w:val="0"/>
                <w:caps/>
                <w:color w:val="000000"/>
                <w:sz w:val="28"/>
                <w:szCs w:val="28"/>
              </w:rPr>
            </w:pPr>
            <w:r>
              <w:rPr>
                <w:rStyle w:val="skn-mlx3right-box"/>
                <w:rFonts w:ascii="Archivo" w:eastAsia="Archivo" w:hAnsi="Archivo" w:cs="Archivo"/>
                <w:b w:val="0"/>
                <w:bCs w:val="0"/>
                <w:caps/>
                <w:color w:val="000000"/>
                <w:sz w:val="28"/>
                <w:szCs w:val="28"/>
              </w:rPr>
              <w:t>Full Stack Software Developer</w:t>
            </w:r>
          </w:p>
          <w:tbl>
            <w:tblPr>
              <w:tblStyle w:val="skn-mlx3right-boxjob-position"/>
              <w:tblW w:w="0" w:type="auto"/>
              <w:tblCellSpacing w:w="0" w:type="dxa"/>
              <w:tblLayout w:type="fixed"/>
              <w:tblLook w:val="05E0"/>
            </w:tblPr>
            <w:tblGrid>
              <w:gridCol w:w="20"/>
              <w:gridCol w:w="3241"/>
              <w:gridCol w:w="6296"/>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3241" w:type="dxa"/>
                  <w:tcMar>
                    <w:left w:w="0" w:type="dxa"/>
                    <w:right w:w="0" w:type="dxa"/>
                  </w:tcMar>
                  <w:vAlign w:val="top"/>
                  <w:hideMark/>
                </w:tcPr>
                <w:p>
                  <w:pPr>
                    <w:pStyle w:val="skn-mlx3right-boxjob-positionpind-cellParagraph"/>
                    <w:spacing w:line="280" w:lineRule="atLeast"/>
                    <w:rPr>
                      <w:rStyle w:val="skn-mlx3right-boxjob-positionpind-cell"/>
                      <w:rFonts w:ascii="Archivo" w:eastAsia="Archivo" w:hAnsi="Archivo" w:cs="Archivo"/>
                      <w:b w:val="0"/>
                      <w:bCs w:val="0"/>
                      <w:color w:val="000000"/>
                      <w:sz w:val="20"/>
                      <w:szCs w:val="20"/>
                    </w:rPr>
                  </w:pPr>
                  <w:r>
                    <w:rPr>
                      <w:rStyle w:val="skn-mlx3right-boxjob-details"/>
                      <w:rFonts w:ascii="Archivo" w:eastAsia="Archivo" w:hAnsi="Archivo" w:cs="Archivo"/>
                      <w:b w:val="0"/>
                      <w:bCs w:val="0"/>
                      <w:color w:val="000000"/>
                    </w:rPr>
                    <w:t>EBQ</w:t>
                  </w:r>
                  <w:r>
                    <w:rPr>
                      <w:rStyle w:val="skn-mlx3expr-secsprtr"/>
                      <w:rFonts w:ascii="Archivo" w:eastAsia="Archivo" w:hAnsi="Archivo" w:cs="Archivo"/>
                      <w:b w:val="0"/>
                      <w:bCs w:val="0"/>
                      <w:color w:val="000000"/>
                    </w:rPr>
                    <w:t> | </w:t>
                  </w:r>
                  <w:r>
                    <w:rPr>
                      <w:rStyle w:val="skn-mlx3right-boxjob-details"/>
                      <w:rFonts w:ascii="Archivo" w:eastAsia="Archivo" w:hAnsi="Archivo" w:cs="Archivo"/>
                      <w:b w:val="0"/>
                      <w:bCs w:val="0"/>
                      <w:color w:val="000000"/>
                    </w:rPr>
                    <w:t>Austin, TX</w:t>
                  </w:r>
                </w:p>
              </w:tc>
              <w:tc>
                <w:tcPr>
                  <w:tcW w:w="6296"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Apr 2017</w:t>
                  </w:r>
                  <w:r>
                    <w:rPr>
                      <w:rStyle w:val="skn-mlx3right-boxjob-date"/>
                      <w:rFonts w:ascii="Archivo" w:eastAsia="Archivo" w:hAnsi="Archivo" w:cs="Archivo"/>
                      <w:b w:val="0"/>
                      <w:bCs w:val="0"/>
                      <w:caps/>
                      <w:color w:val="000000"/>
                      <w:sz w:val="18"/>
                      <w:szCs w:val="18"/>
                    </w:rPr>
                    <w:t xml:space="preserve"> - </w:t>
                  </w:r>
                  <w:r>
                    <w:rPr>
                      <w:rStyle w:val="skn-mlx3right-boxjob-date"/>
                      <w:rFonts w:ascii="Archivo" w:eastAsia="Archivo" w:hAnsi="Archivo" w:cs="Archivo"/>
                      <w:b w:val="0"/>
                      <w:bCs w:val="0"/>
                      <w:caps/>
                      <w:color w:val="000000"/>
                      <w:sz w:val="18"/>
                      <w:szCs w:val="18"/>
                    </w:rPr>
                    <w:t>May 2018</w:t>
                  </w:r>
                </w:p>
              </w:tc>
            </w:tr>
          </w:tbl>
          <w:p>
            <w:pPr>
              <w:pStyle w:val="skn-mlx3expr-seculli"/>
              <w:numPr>
                <w:ilvl w:val="0"/>
                <w:numId w:val="3"/>
              </w:numPr>
              <w:pBdr>
                <w:top w:val="none" w:sz="0" w:space="0" w:color="auto"/>
                <w:left w:val="none" w:sz="0" w:space="0" w:color="auto"/>
                <w:bottom w:val="none" w:sz="0" w:space="0" w:color="auto"/>
                <w:right w:val="none" w:sz="0" w:space="0" w:color="auto"/>
              </w:pBdr>
              <w:spacing w:before="300"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Integrated third-party APIs to enhance overall application functionality and improve user experience.</w:t>
            </w:r>
          </w:p>
          <w:p>
            <w:pPr>
              <w:pStyle w:val="skn-mlx3expr-seculli"/>
              <w:numPr>
                <w:ilvl w:val="0"/>
                <w:numId w:val="3"/>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Continuously updated skillset through professional development courses, staying current with industry trends and emerging technologies.</w:t>
            </w:r>
          </w:p>
          <w:p>
            <w:pPr>
              <w:pStyle w:val="skn-mlx3expr-seculli"/>
              <w:numPr>
                <w:ilvl w:val="0"/>
                <w:numId w:val="3"/>
              </w:numPr>
              <w:pBdr>
                <w:top w:val="none" w:sz="0" w:space="0" w:color="auto"/>
                <w:left w:val="none" w:sz="0" w:space="0" w:color="auto"/>
                <w:bottom w:val="none" w:sz="0" w:space="0" w:color="auto"/>
                <w:right w:val="none" w:sz="0" w:space="0" w:color="auto"/>
              </w:pBdr>
              <w:spacing w:after="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Demonstrated strong problem-solving abilities by quickly identifying and resolving defects, leading to increased application stability and user satisfaction.</w:t>
            </w:r>
          </w:p>
          <w:p>
            <w:pPr>
              <w:pStyle w:val="skn-mlx3ullinth-last-child1"/>
              <w:numPr>
                <w:ilvl w:val="0"/>
                <w:numId w:val="3"/>
              </w:numPr>
              <w:pBdr>
                <w:top w:val="none" w:sz="0" w:space="0" w:color="auto"/>
                <w:left w:val="none" w:sz="0" w:space="0" w:color="auto"/>
                <w:bottom w:val="none" w:sz="0" w:space="0" w:color="auto"/>
                <w:right w:val="none" w:sz="0" w:space="0" w:color="auto"/>
              </w:pBdr>
              <w:spacing w:after="600" w:line="280" w:lineRule="atLeast"/>
              <w:ind w:left="300" w:right="0" w:hanging="192"/>
              <w:jc w:val="left"/>
              <w:rPr>
                <w:rStyle w:val="skn-mlx3right-box"/>
                <w:rFonts w:ascii="Archivo" w:eastAsia="Archivo" w:hAnsi="Archivo" w:cs="Archivo"/>
                <w:b w:val="0"/>
                <w:bCs w:val="0"/>
                <w:color w:val="000000"/>
                <w:sz w:val="20"/>
                <w:szCs w:val="20"/>
              </w:rPr>
            </w:pPr>
            <w:r>
              <w:rPr>
                <w:rStyle w:val="skn-mlx3right-box"/>
                <w:rFonts w:ascii="Archivo" w:eastAsia="Archivo" w:hAnsi="Archivo" w:cs="Archivo"/>
                <w:b w:val="0"/>
                <w:bCs w:val="0"/>
                <w:color w:val="000000"/>
                <w:sz w:val="20"/>
                <w:szCs w:val="20"/>
              </w:rPr>
              <w:t>Conducted thorough code reviews to maintain high standards of quality and consistency throughout the project lifecycle.</w:t>
            </w:r>
          </w:p>
          <w:p>
            <w:pPr>
              <w:pStyle w:val="skn-mlx3sectiontitle"/>
              <w:spacing w:after="100"/>
              <w:rPr>
                <w:rStyle w:val="skn-mlx3right-box"/>
                <w:rFonts w:ascii="Archivo" w:eastAsia="Archivo" w:hAnsi="Archivo" w:cs="Archivo"/>
                <w:b/>
                <w:bCs/>
                <w:caps/>
                <w:color w:val="102A73"/>
                <w:sz w:val="28"/>
                <w:szCs w:val="28"/>
              </w:rPr>
            </w:pPr>
            <w:r>
              <w:rPr>
                <w:rStyle w:val="skn-mlx3right-box"/>
                <w:rFonts w:ascii="Archivo" w:eastAsia="Archivo" w:hAnsi="Archivo" w:cs="Archivo"/>
                <w:b/>
                <w:bCs/>
                <w:caps/>
              </w:rPr>
              <w:t>Certifications</w:t>
            </w:r>
          </w:p>
          <w:p>
            <w:pPr>
              <w:pStyle w:val="skn-mlx3heading"/>
              <w:spacing w:after="100" w:line="60" w:lineRule="exact"/>
              <w:rPr>
                <w:rStyle w:val="skn-mlx3headingCharacter"/>
                <w:rFonts w:ascii="Archivo" w:eastAsia="Archivo" w:hAnsi="Archivo" w:cs="Archivo"/>
                <w:b w:val="0"/>
                <w:bCs w:val="0"/>
                <w:color w:val="000000"/>
                <w:sz w:val="20"/>
                <w:szCs w:val="20"/>
              </w:rPr>
            </w:pPr>
            <w:r>
              <w:pict>
                <v:line id="_x0000_s1028" style="position:absolute;z-index:251662336" from="0,0" to="355.3pt,0" fillcolor="black" strokecolor="black" strokeweight="0.5pt"/>
              </w:pict>
            </w:r>
          </w:p>
          <w:p>
            <w:pPr>
              <w:pStyle w:val="skn-mlx3firstparagraphparagraphpara-gap-div"/>
              <w:spacing w:before="0" w:line="400" w:lineRule="atLeast"/>
              <w:rPr>
                <w:rStyle w:val="skn-mlx3right-box"/>
                <w:rFonts w:ascii="Archivo" w:eastAsia="Archivo" w:hAnsi="Archivo" w:cs="Archivo"/>
                <w:b w:val="0"/>
                <w:bCs w:val="0"/>
                <w:vanish/>
                <w:color w:val="000000"/>
                <w:sz w:val="40"/>
                <w:szCs w:val="40"/>
              </w:rPr>
            </w:pPr>
            <w:r>
              <w:rPr>
                <w:rStyle w:val="skn-mlx3right-box"/>
                <w:rFonts w:ascii="Archivo" w:eastAsia="Archivo" w:hAnsi="Archivo" w:cs="Archivo"/>
                <w:b w:val="0"/>
                <w:bCs w:val="0"/>
                <w:vanish/>
                <w:color w:val="000000"/>
                <w:sz w:val="40"/>
                <w:szCs w:val="40"/>
              </w:rPr>
              <w:t> </w:t>
            </w:r>
          </w:p>
          <w:tbl>
            <w:tblPr>
              <w:tblStyle w:val="skn-mlx3right-boxjob-position"/>
              <w:tblW w:w="0" w:type="auto"/>
              <w:tblCellSpacing w:w="0" w:type="dxa"/>
              <w:tblLayout w:type="fixed"/>
              <w:tblLook w:val="05E0"/>
            </w:tblPr>
            <w:tblGrid>
              <w:gridCol w:w="20"/>
              <w:gridCol w:w="5555"/>
              <w:gridCol w:w="6296"/>
            </w:tblGrid>
            <w:tr>
              <w:tblPrEx>
                <w:tblW w:w="0" w:type="auto"/>
                <w:tblCellSpacing w:w="0" w:type="dxa"/>
                <w:tblLayout w:type="fixed"/>
                <w:tblLook w:val="05E0"/>
              </w:tblPrEx>
              <w:trPr>
                <w:tblCellSpacing w:w="0" w:type="dxa"/>
              </w:trPr>
              <w:tc>
                <w:tcPr>
                  <w:tcW w:w="10" w:type="dxa"/>
                  <w:tcMar>
                    <w:left w:w="0" w:type="dxa"/>
                    <w:right w:w="0" w:type="dxa"/>
                  </w:tcMar>
                  <w:vAlign w:val="center"/>
                  <w:hideMark/>
                </w:tcPr>
                <w:p>
                  <w:pPr>
                    <w:pStyle w:val="skn-mlx3right-boxjob-positionpind-cellParagraph"/>
                    <w:spacing w:line="20" w:lineRule="exact"/>
                    <w:rPr>
                      <w:rStyle w:val="skn-mlx3right-boxjob-positionpind-cell"/>
                      <w:rFonts w:ascii="Archivo" w:eastAsia="Archivo" w:hAnsi="Archivo" w:cs="Archivo"/>
                      <w:b w:val="0"/>
                      <w:bCs w:val="0"/>
                      <w:color w:val="000000"/>
                      <w:sz w:val="20"/>
                      <w:szCs w:val="20"/>
                    </w:rPr>
                  </w:pPr>
                  <w:r>
                    <w:rPr>
                      <w:rStyle w:val="skn-mlx3right-boxjob-positionpind-cell"/>
                      <w:rFonts w:ascii="Archivo" w:eastAsia="Archivo" w:hAnsi="Archivo" w:cs="Archivo"/>
                      <w:b w:val="0"/>
                      <w:bCs w:val="0"/>
                      <w:color w:val="000000"/>
                      <w:sz w:val="20"/>
                      <w:szCs w:val="20"/>
                    </w:rPr>
                    <w:t> </w:t>
                  </w:r>
                </w:p>
              </w:tc>
              <w:tc>
                <w:tcPr>
                  <w:tcW w:w="5555" w:type="dxa"/>
                  <w:tcMar>
                    <w:left w:w="0" w:type="dxa"/>
                    <w:right w:w="0" w:type="dxa"/>
                  </w:tcMar>
                  <w:vAlign w:val="top"/>
                  <w:hideMark/>
                </w:tcPr>
                <w:p>
                  <w:pPr>
                    <w:pStyle w:val="skn-mlx3p"/>
                    <w:spacing w:before="0" w:after="100" w:line="280" w:lineRule="atLeast"/>
                    <w:ind w:left="0" w:right="0"/>
                    <w:rPr>
                      <w:rStyle w:val="skn-mlx3right-boxcert-secfrfm-details"/>
                      <w:rFonts w:ascii="Archivo" w:eastAsia="Archivo" w:hAnsi="Archivo" w:cs="Archivo"/>
                      <w:b w:val="0"/>
                      <w:bCs w:val="0"/>
                      <w:color w:val="000000"/>
                      <w:sz w:val="20"/>
                      <w:szCs w:val="20"/>
                    </w:rPr>
                  </w:pPr>
                  <w:r>
                    <w:rPr>
                      <w:rStyle w:val="skn-mlx3right-boxcert-secfrfm-details"/>
                      <w:rFonts w:ascii="Archivo" w:eastAsia="Archivo" w:hAnsi="Archivo" w:cs="Archivo"/>
                      <w:b w:val="0"/>
                      <w:bCs w:val="0"/>
                      <w:color w:val="000000"/>
                      <w:sz w:val="20"/>
                      <w:szCs w:val="20"/>
                    </w:rPr>
                    <w:t>Problem Solving, Hackerrank https://www.hackerrank.com/certificates/iframe/2962c3079fd3</w:t>
                  </w:r>
                </w:p>
                <w:p>
                  <w:pPr>
                    <w:pStyle w:val="skn-mlx3right-boxsinglecolumn"/>
                    <w:spacing w:line="280" w:lineRule="atLeast"/>
                    <w:ind w:left="0"/>
                    <w:rPr>
                      <w:rStyle w:val="skn-mlx3right-boxsinglecolumnCharacter"/>
                      <w:rFonts w:ascii="Archivo" w:eastAsia="Archivo" w:hAnsi="Archivo" w:cs="Archivo"/>
                      <w:b w:val="0"/>
                      <w:bCs w:val="0"/>
                      <w:color w:val="000000"/>
                      <w:sz w:val="20"/>
                      <w:szCs w:val="20"/>
                    </w:rPr>
                  </w:pPr>
                </w:p>
                <w:p>
                  <w:pPr>
                    <w:pStyle w:val="skn-mlx3right-boxcert-secfrfm-detailsParagraph"/>
                    <w:spacing w:line="10" w:lineRule="atLeast"/>
                    <w:textAlignment w:val="auto"/>
                    <w:rPr>
                      <w:rStyle w:val="skn-mlx3right-boxcert-secfrfm-details"/>
                      <w:rFonts w:ascii="Archivo" w:eastAsia="Archivo" w:hAnsi="Archivo" w:cs="Archivo"/>
                      <w:b w:val="0"/>
                      <w:bCs w:val="0"/>
                      <w:color w:val="000000"/>
                      <w:sz w:val="2"/>
                      <w:szCs w:val="2"/>
                    </w:rPr>
                  </w:pPr>
                </w:p>
              </w:tc>
              <w:tc>
                <w:tcPr>
                  <w:tcW w:w="6296" w:type="dxa"/>
                  <w:tcMar>
                    <w:left w:w="100" w:type="dxa"/>
                    <w:right w:w="10" w:type="dxa"/>
                  </w:tcMar>
                  <w:vAlign w:val="top"/>
                  <w:hideMark/>
                </w:tcPr>
                <w:p>
                  <w:pPr>
                    <w:pStyle w:val="skn-mlx3right-boxtext-right"/>
                    <w:spacing w:line="280" w:lineRule="atLeast"/>
                    <w:ind w:left="100" w:right="10"/>
                    <w:rPr>
                      <w:rStyle w:val="skn-mlx3right-boxjob-date"/>
                      <w:rFonts w:ascii="Archivo" w:eastAsia="Archivo" w:hAnsi="Archivo" w:cs="Archivo"/>
                      <w:b w:val="0"/>
                      <w:bCs w:val="0"/>
                      <w:caps/>
                      <w:color w:val="000000"/>
                      <w:sz w:val="18"/>
                      <w:szCs w:val="18"/>
                    </w:rPr>
                  </w:pPr>
                  <w:r>
                    <w:rPr>
                      <w:rStyle w:val="skn-mlx3right-boxjob-date"/>
                      <w:rFonts w:ascii="Archivo" w:eastAsia="Archivo" w:hAnsi="Archivo" w:cs="Archivo"/>
                      <w:b w:val="0"/>
                      <w:bCs w:val="0"/>
                      <w:caps/>
                      <w:color w:val="000000"/>
                      <w:sz w:val="18"/>
                      <w:szCs w:val="18"/>
                    </w:rPr>
                    <w:t>Dec 2025</w:t>
                  </w:r>
                </w:p>
              </w:tc>
            </w:tr>
          </w:tbl>
          <w:p>
            <w:pPr>
              <w:pStyle w:val="skn-mlx3sectionnth-last-child1"/>
              <w:spacing w:after="0" w:line="600" w:lineRule="exact"/>
              <w:rPr>
                <w:rStyle w:val="skn-mlx3sectionnth-last-child1Character"/>
                <w:rFonts w:ascii="Archivo" w:eastAsia="Archivo" w:hAnsi="Archivo" w:cs="Archivo"/>
                <w:b w:val="0"/>
                <w:bCs w:val="0"/>
                <w:color w:val="000000"/>
                <w:sz w:val="20"/>
                <w:szCs w:val="20"/>
              </w:rPr>
            </w:pPr>
          </w:p>
        </w:tc>
        <w:tc>
          <w:tcPr>
            <w:tcW w:w="800" w:type="dxa"/>
            <w:tcMar>
              <w:left w:w="0" w:type="dxa"/>
              <w:right w:w="0" w:type="dxa"/>
            </w:tcMar>
            <w:vAlign w:val="center"/>
            <w:hideMark/>
          </w:tcPr>
          <w:p>
            <w:pPr>
              <w:pStyle w:val="skn-mlx3right-padding-cellParagraph"/>
              <w:spacing w:line="280" w:lineRule="atLeast"/>
              <w:rPr>
                <w:rStyle w:val="skn-mlx3right-padding-cell"/>
                <w:rFonts w:ascii="Archivo" w:eastAsia="Archivo" w:hAnsi="Archivo" w:cs="Archivo"/>
                <w:b w:val="0"/>
                <w:bCs w:val="0"/>
                <w:color w:val="000000"/>
                <w:sz w:val="20"/>
                <w:szCs w:val="20"/>
              </w:rPr>
            </w:pPr>
          </w:p>
        </w:tc>
      </w:tr>
    </w:tbl>
    <w:p>
      <w:pPr>
        <w:rPr>
          <w:rFonts w:ascii="Archivo" w:eastAsia="Archivo" w:hAnsi="Archivo" w:cs="Archivo"/>
          <w:b w:val="0"/>
          <w:bCs w:val="0"/>
          <w:color w:val="000000"/>
          <w:sz w:val="20"/>
          <w:szCs w:val="20"/>
        </w:rPr>
      </w:pPr>
    </w:p>
    <w:p>
      <w:pPr>
        <w:spacing w:line="14" w:lineRule="exact"/>
      </w:pPr>
      <w:r>
        <w:rPr>
          <w:color w:val="FFFFFF"/>
          <w:sz w:val="2"/>
        </w:rPr>
        <w:t>#HRJ#cfb7bff5-5da8-4961-9369-17c7865faf53#</w:t>
      </w:r>
    </w:p>
    <w:sectPr>
      <w:pgSz w:w="11906" w:h="16838"/>
      <w:pgMar w:top="400" w:right="0" w:bottom="400" w:left="0" w:header="720" w:footer="720"/>
      <w:cols w:space="720"/>
    </w:sectPr>
  </w:body>
</w:document>
</file>

<file path=word/fontTable.xml><?xml version="1.0" encoding="utf-8"?>
<w:fonts xmlns:r="http://schemas.openxmlformats.org/officeDocument/2006/relationships" xmlns:w="http://schemas.openxmlformats.org/wordprocessingml/2006/main">
  <w:font w:name="Archivo">
    <w:charset w:val="00"/>
    <w:family w:val="auto"/>
    <w:pitch w:val="default"/>
    <w:sig w:usb0="00000000" w:usb1="00000000" w:usb2="00000000" w:usb3="00000000" w:csb0="00000001" w:csb1="00000000"/>
    <w:embedRegular r:id="rId1" w:fontKey="{2710B4AF-2F5E-43FD-9959-F6DE19BA8D96}"/>
    <w:embedBold r:id="rId2" w:fontKey="{EEB19839-C00D-4A0B-8FFF-8EBB96121DA3}"/>
  </w:font>
  <w:font w:name="Courier New">
    <w:charset w:val="00"/>
    <w:family w:val="auto"/>
    <w:pitch w:val="default"/>
  </w:font>
  <w:font w:name="DM Serif Display">
    <w:charset w:val="00"/>
    <w:family w:val="auto"/>
    <w:pitch w:val="default"/>
    <w:sig w:usb0="00000000" w:usb1="00000000" w:usb2="00000000" w:usb3="00000000" w:csb0="00000001" w:csb1="00000000"/>
    <w:embedRegular r:id="rId3" w:fontKey="{A07BB967-AA64-4C99-A3ED-C848DB2C50C1}"/>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skn-mlx3pagesize">
    <w:name w:val="skn-mlx3_pagesize"/>
    <w:basedOn w:val="Normal"/>
  </w:style>
  <w:style w:type="character" w:customStyle="1" w:styleId="skn-mlx3left-padding-cell">
    <w:name w:val="skn-mlx3_left-padding-cell"/>
    <w:basedOn w:val="DefaultParagraphFont"/>
  </w:style>
  <w:style w:type="character" w:customStyle="1" w:styleId="skn-mlx3left-box">
    <w:name w:val="skn-mlx3_left-box"/>
    <w:basedOn w:val="DefaultParagraphFont"/>
  </w:style>
  <w:style w:type="paragraph" w:customStyle="1" w:styleId="skn-mlx3left-boxsectionnth-child1">
    <w:name w:val="skn-mlx3_left-box_section_nth-child(1)"/>
    <w:basedOn w:val="Normal"/>
  </w:style>
  <w:style w:type="paragraph" w:customStyle="1" w:styleId="skn-mlx3cmnsize">
    <w:name w:val="skn-mlx3_cmnsize"/>
    <w:basedOn w:val="Normal"/>
  </w:style>
  <w:style w:type="paragraph" w:customStyle="1" w:styleId="skn-mlx3p">
    <w:name w:val="skn-mlx3_p"/>
    <w:basedOn w:val="Normal"/>
  </w:style>
  <w:style w:type="paragraph" w:customStyle="1" w:styleId="skn-mlx3section">
    <w:name w:val="skn-mlx3_section"/>
    <w:basedOn w:val="Normal"/>
  </w:style>
  <w:style w:type="paragraph" w:customStyle="1" w:styleId="skn-mlx3heading">
    <w:name w:val="skn-mlx3_heading"/>
    <w:basedOn w:val="Normal"/>
  </w:style>
  <w:style w:type="paragraph" w:customStyle="1" w:styleId="skn-mlx3sectiontitle">
    <w:name w:val="skn-mlx3_sectiontitle"/>
    <w:basedOn w:val="Normal"/>
    <w:pPr>
      <w:spacing w:line="280" w:lineRule="atLeast"/>
    </w:pPr>
    <w:rPr>
      <w:b/>
      <w:bCs/>
      <w:caps/>
      <w:color w:val="102A73"/>
      <w:sz w:val="28"/>
      <w:szCs w:val="28"/>
    </w:rPr>
  </w:style>
  <w:style w:type="character" w:customStyle="1" w:styleId="skn-mlx3headingCharacter">
    <w:name w:val="skn-mlx3_heading Character"/>
    <w:basedOn w:val="DefaultParagraphFont"/>
  </w:style>
  <w:style w:type="paragraph" w:customStyle="1" w:styleId="skn-mlx3firstparagraph">
    <w:name w:val="skn-mlx3_firstparagraph"/>
    <w:basedOn w:val="Normal"/>
  </w:style>
  <w:style w:type="paragraph" w:customStyle="1" w:styleId="skn-mlx3firstparagraphparagraphpara-gap-div">
    <w:name w:val="skn-mlx3_firstparagraph_paragraph_para-gap-div"/>
    <w:basedOn w:val="Normal"/>
    <w:rPr>
      <w:vanish/>
    </w:rPr>
  </w:style>
  <w:style w:type="paragraph" w:customStyle="1" w:styleId="skn-mlx3left-boxeduc-secjob-date">
    <w:name w:val="skn-mlx3_left-box_educ-sec_job-date"/>
    <w:basedOn w:val="Normal"/>
  </w:style>
  <w:style w:type="paragraph" w:customStyle="1" w:styleId="skn-mlx3left-boxeduc-secdegree">
    <w:name w:val="skn-mlx3_left-box_educ-sec_degree"/>
    <w:basedOn w:val="Normal"/>
  </w:style>
  <w:style w:type="paragraph" w:customStyle="1" w:styleId="skn-mlx3left-boxright-box-only">
    <w:name w:val="skn-mlx3_left-box_right-box-only"/>
    <w:basedOn w:val="Normal"/>
    <w:rPr>
      <w:vanish/>
    </w:rPr>
  </w:style>
  <w:style w:type="paragraph" w:customStyle="1" w:styleId="skn-mlx3dsp-blk">
    <w:name w:val="skn-mlx3_dsp-blk"/>
    <w:basedOn w:val="Normal"/>
  </w:style>
  <w:style w:type="character" w:customStyle="1" w:styleId="skn-mlx3educ-secsprtr">
    <w:name w:val="skn-mlx3_educ-sec_sprtr"/>
    <w:basedOn w:val="DefaultParagraphFont"/>
  </w:style>
  <w:style w:type="paragraph" w:customStyle="1" w:styleId="skn-mlx3joblineempty">
    <w:name w:val="skn-mlx3_jobline_empty"/>
    <w:basedOn w:val="Normal"/>
    <w:rPr>
      <w:vanish/>
    </w:rPr>
  </w:style>
  <w:style w:type="paragraph" w:customStyle="1" w:styleId="skn-mlx3skli-secheading">
    <w:name w:val="skn-mlx3_skli-sec_heading"/>
    <w:basedOn w:val="Normal"/>
  </w:style>
  <w:style w:type="character" w:customStyle="1" w:styleId="skn-mlx3skli-secheadingCharacter">
    <w:name w:val="skn-mlx3_skli-sec_heading Character"/>
    <w:basedOn w:val="DefaultParagraphFont"/>
  </w:style>
  <w:style w:type="paragraph" w:customStyle="1" w:styleId="skn-mlx3left-boxskli-secparagraphfirstparagraph">
    <w:name w:val="skn-mlx3_left-box_skli-sec_paragraph_firstparagraph"/>
    <w:basedOn w:val="Normal"/>
  </w:style>
  <w:style w:type="paragraph" w:customStyle="1" w:styleId="skn-mlx3left-boxskli-secparagraphfirstparagraphsinglecolumn">
    <w:name w:val="skn-mlx3_left-box_skli-sec_paragraph_firstparagraph_singlecolumn"/>
    <w:basedOn w:val="Normal"/>
  </w:style>
  <w:style w:type="character" w:customStyle="1" w:styleId="skn-mlx3size-changeinner-wrapper">
    <w:name w:val="skn-mlx3_size-change_inner-wrapper"/>
    <w:basedOn w:val="DefaultParagraphFont"/>
    <w:rPr>
      <w:sz w:val="24"/>
      <w:szCs w:val="24"/>
    </w:rPr>
  </w:style>
  <w:style w:type="character" w:customStyle="1" w:styleId="documentskli-secfieldp">
    <w:name w:val="document_skli-sec_field_p"/>
    <w:basedOn w:val="DefaultParagraphFont"/>
  </w:style>
  <w:style w:type="paragraph" w:customStyle="1" w:styleId="skn-mlx3skli-secinfotilesecsliced-rect">
    <w:name w:val="skn-mlx3_skli-sec_infotilesec_sliced-rect"/>
    <w:basedOn w:val="Normal"/>
  </w:style>
  <w:style w:type="character" w:customStyle="1" w:styleId="skn-mlx3skli-secinfotilesecsliced-rectCharacter">
    <w:name w:val="skn-mlx3_skli-sec_infotilesec_sliced-rect Character"/>
    <w:basedOn w:val="DefaultParagraphFont"/>
  </w:style>
  <w:style w:type="paragraph" w:customStyle="1" w:styleId="skn-mlx3left-boxskli-secparagraphskli-string">
    <w:name w:val="skn-mlx3_left-box_skli-sec_paragraph_skli-string"/>
    <w:basedOn w:val="Normal"/>
    <w:rPr>
      <w:vanish/>
    </w:rPr>
  </w:style>
  <w:style w:type="paragraph" w:customStyle="1" w:styleId="skn-mlx3left-boxskli-secparagraph">
    <w:name w:val="skn-mlx3_left-box_skli-sec_paragraph"/>
    <w:basedOn w:val="Normal"/>
  </w:style>
  <w:style w:type="paragraph" w:customStyle="1" w:styleId="skn-mlx3left-boxskli-secparagraphsinglecolumn">
    <w:name w:val="skn-mlx3_left-box_skli-sec_paragraph_singlecolumn"/>
    <w:basedOn w:val="Normal"/>
  </w:style>
  <w:style w:type="paragraph" w:customStyle="1" w:styleId="skn-mlx3left-boxskli-secparagraphnth-last-child1">
    <w:name w:val="skn-mlx3_left-box_skli-sec_paragraph_nth-last-child(1)"/>
    <w:basedOn w:val="Normal"/>
  </w:style>
  <w:style w:type="paragraph" w:customStyle="1" w:styleId="skn-mlx3top-pattern">
    <w:name w:val="skn-mlx3_top-pattern"/>
    <w:basedOn w:val="Normal"/>
  </w:style>
  <w:style w:type="character" w:customStyle="1" w:styleId="skn-mlx3middle-padding-cell">
    <w:name w:val="skn-mlx3_middle-padding-cell"/>
    <w:basedOn w:val="DefaultParagraphFont"/>
  </w:style>
  <w:style w:type="paragraph" w:customStyle="1" w:styleId="skn-mlx3middle-padding-cellParagraph">
    <w:name w:val="skn-mlx3_middle-padding-cell Paragraph"/>
    <w:basedOn w:val="Normal"/>
  </w:style>
  <w:style w:type="character" w:customStyle="1" w:styleId="skn-mlx3right-box">
    <w:name w:val="skn-mlx3_right-box"/>
    <w:basedOn w:val="DefaultParagraphFont"/>
  </w:style>
  <w:style w:type="paragraph" w:customStyle="1" w:styleId="skn-mlx3right-boxsectionnth-child1">
    <w:name w:val="skn-mlx3_right-box_section_nth-child(1)"/>
    <w:basedOn w:val="Normal"/>
  </w:style>
  <w:style w:type="paragraph" w:customStyle="1" w:styleId="skn-mlx3name">
    <w:name w:val="skn-mlx3_name"/>
    <w:basedOn w:val="Normal"/>
    <w:pPr>
      <w:spacing w:line="1000" w:lineRule="atLeast"/>
      <w:jc w:val="right"/>
    </w:pPr>
    <w:rPr>
      <w:rFonts w:ascii="DM Serif Display" w:eastAsia="DM Serif Display" w:hAnsi="DM Serif Display" w:cs="DM Serif Display"/>
      <w:b w:val="0"/>
      <w:bCs w:val="0"/>
      <w:sz w:val="80"/>
      <w:szCs w:val="80"/>
    </w:rPr>
  </w:style>
  <w:style w:type="paragraph" w:customStyle="1" w:styleId="skn-mlx3prof-title">
    <w:name w:val="skn-mlx3_prof-title"/>
    <w:basedOn w:val="Normal"/>
    <w:pPr>
      <w:jc w:val="right"/>
    </w:pPr>
    <w:rPr>
      <w:b/>
      <w:bCs/>
      <w:caps/>
      <w:color w:val="000000"/>
      <w:spacing w:val="39"/>
      <w:sz w:val="30"/>
      <w:szCs w:val="30"/>
    </w:rPr>
  </w:style>
  <w:style w:type="paragraph" w:customStyle="1" w:styleId="skn-mlx3sectioncntc-sec">
    <w:name w:val="skn-mlx3_section_cntc-sec"/>
    <w:basedOn w:val="Normal"/>
  </w:style>
  <w:style w:type="paragraph" w:customStyle="1" w:styleId="skn-mlx3address">
    <w:name w:val="skn-mlx3_address"/>
    <w:basedOn w:val="Normal"/>
    <w:pPr>
      <w:jc w:val="right"/>
    </w:pPr>
  </w:style>
  <w:style w:type="paragraph" w:customStyle="1" w:styleId="skn-mlx3addr1">
    <w:name w:val="skn-mlx3_addr1"/>
    <w:basedOn w:val="Normal"/>
    <w:pPr>
      <w:spacing w:line="240" w:lineRule="atLeast"/>
    </w:pPr>
    <w:rPr>
      <w:sz w:val="20"/>
      <w:szCs w:val="20"/>
    </w:rPr>
  </w:style>
  <w:style w:type="character" w:customStyle="1" w:styleId="skn-mlx3fieldgroupfielditem">
    <w:name w:val="skn-mlx3_fieldgroup_fielditem"/>
    <w:basedOn w:val="DefaultParagraphFont"/>
  </w:style>
  <w:style w:type="character" w:customStyle="1" w:styleId="cntc-secfielditemnth-child1endfield">
    <w:name w:val="cntc-sec_fielditem_nth-child(1)_endfield"/>
    <w:basedOn w:val="DefaultParagraphFont"/>
    <w:rPr>
      <w:vanish/>
    </w:rPr>
  </w:style>
  <w:style w:type="character" w:customStyle="1" w:styleId="cntc-secfielditemnth-last-child1startfield">
    <w:name w:val="cntc-sec_fielditem_nth-last-child(1)_startfield"/>
    <w:basedOn w:val="DefaultParagraphFont"/>
    <w:rPr>
      <w:vanish/>
    </w:rPr>
  </w:style>
  <w:style w:type="character" w:customStyle="1" w:styleId="skn-mlx3fielditemnth-last-child1sprtrnth-last-child1">
    <w:name w:val="skn-mlx3_fielditem_nth-last-child(1)_sprtr_nth-last-child(1)"/>
    <w:basedOn w:val="DefaultParagraphFont"/>
    <w:rPr>
      <w:vanish/>
    </w:rPr>
  </w:style>
  <w:style w:type="character" w:customStyle="1" w:styleId="skn-mlx3fielditemnth-last-child1sprtrnth-last-child2">
    <w:name w:val="skn-mlx3_fielditem_nth-last-child(1)_sprtr_nth-last-child(2)"/>
    <w:basedOn w:val="DefaultParagraphFont"/>
    <w:rPr>
      <w:vanish/>
    </w:rPr>
  </w:style>
  <w:style w:type="paragraph" w:customStyle="1" w:styleId="skn-mlx3addressfieldgroupfieldgroup-4">
    <w:name w:val="skn-mlx3_address_fieldgroup_fieldgroup-4"/>
    <w:basedOn w:val="Normal"/>
    <w:pPr>
      <w:pBdr>
        <w:top w:val="none" w:sz="0" w:space="10" w:color="auto"/>
      </w:pBdr>
      <w:spacing w:line="240" w:lineRule="atLeast"/>
    </w:pPr>
    <w:rPr>
      <w:sz w:val="18"/>
      <w:szCs w:val="18"/>
    </w:rPr>
  </w:style>
  <w:style w:type="paragraph" w:customStyle="1" w:styleId="skn-mlx3sectioncntc-secsection-gap">
    <w:name w:val="skn-mlx3_section_cntc-sec_section-gap"/>
    <w:basedOn w:val="Normal"/>
    <w:pPr>
      <w:spacing w:line="600" w:lineRule="atLeast"/>
    </w:pPr>
    <w:rPr>
      <w:sz w:val="20"/>
      <w:szCs w:val="20"/>
    </w:rPr>
  </w:style>
  <w:style w:type="paragraph" w:customStyle="1" w:styleId="skn-mlx3right-boxexpr-secjob-title">
    <w:name w:val="skn-mlx3_right-box_expr-sec_job-title"/>
    <w:basedOn w:val="Normal"/>
    <w:pPr>
      <w:pBdr>
        <w:left w:val="none" w:sz="0" w:space="0" w:color="auto"/>
      </w:pBdr>
    </w:pPr>
  </w:style>
  <w:style w:type="character" w:customStyle="1" w:styleId="skn-mlx3right-boxjob-positionpind-cell">
    <w:name w:val="skn-mlx3_right-box_job-position_pind-cell"/>
    <w:basedOn w:val="DefaultParagraphFont"/>
  </w:style>
  <w:style w:type="paragraph" w:customStyle="1" w:styleId="skn-mlx3right-boxjob-positionpind-cellParagraph">
    <w:name w:val="skn-mlx3_right-box_job-position_pind-cell Paragraph"/>
    <w:basedOn w:val="Normal"/>
  </w:style>
  <w:style w:type="character" w:customStyle="1" w:styleId="skn-mlx3right-boxjob-details">
    <w:name w:val="skn-mlx3_right-box_job-details"/>
    <w:basedOn w:val="DefaultParagraphFont"/>
  </w:style>
  <w:style w:type="character" w:customStyle="1" w:styleId="skn-mlx3expr-secsprtr">
    <w:name w:val="skn-mlx3_expr-sec_sprtr"/>
    <w:basedOn w:val="DefaultParagraphFont"/>
  </w:style>
  <w:style w:type="character" w:customStyle="1" w:styleId="skn-mlx3right-boxjob-date">
    <w:name w:val="skn-mlx3_right-box_job-date"/>
    <w:basedOn w:val="DefaultParagraphFont"/>
  </w:style>
  <w:style w:type="paragraph" w:customStyle="1" w:styleId="skn-mlx3right-boxtext-right">
    <w:name w:val="skn-mlx3_right-box_text-right"/>
    <w:basedOn w:val="Normal"/>
    <w:pPr>
      <w:jc w:val="right"/>
    </w:pPr>
  </w:style>
  <w:style w:type="table" w:customStyle="1" w:styleId="skn-mlx3right-boxjob-position">
    <w:name w:val="skn-mlx3_right-box_job-position"/>
    <w:basedOn w:val="TableNormal"/>
    <w:tblPr/>
  </w:style>
  <w:style w:type="paragraph" w:customStyle="1" w:styleId="skn-mlx3jobline">
    <w:name w:val="skn-mlx3_jobline"/>
    <w:basedOn w:val="Normal"/>
  </w:style>
  <w:style w:type="paragraph" w:customStyle="1" w:styleId="skn-mlx3expr-seculli">
    <w:name w:val="skn-mlx3_expr-sec_ul_li"/>
    <w:basedOn w:val="Normal"/>
  </w:style>
  <w:style w:type="paragraph" w:customStyle="1" w:styleId="skn-mlx3ullinth-last-child1">
    <w:name w:val="skn-mlx3_ul_li_nth-last-child(1)"/>
    <w:basedOn w:val="Normal"/>
  </w:style>
  <w:style w:type="paragraph" w:customStyle="1" w:styleId="skn-mlx3paragraphpara-gap-div">
    <w:name w:val="skn-mlx3_paragraph_para-gap-div"/>
    <w:basedOn w:val="Normal"/>
    <w:pPr>
      <w:spacing w:line="400" w:lineRule="atLeast"/>
    </w:pPr>
    <w:rPr>
      <w:sz w:val="40"/>
      <w:szCs w:val="40"/>
    </w:rPr>
  </w:style>
  <w:style w:type="paragraph" w:customStyle="1" w:styleId="skn-mlx3sectionnth-last-child1">
    <w:name w:val="skn-mlx3_section_nth-last-child(1)"/>
    <w:basedOn w:val="Normal"/>
  </w:style>
  <w:style w:type="character" w:customStyle="1" w:styleId="skn-mlx3right-boxcert-secfrfm-details">
    <w:name w:val="skn-mlx3_right-box_cert-sec_frfm-details"/>
    <w:basedOn w:val="DefaultParagraphFont"/>
  </w:style>
  <w:style w:type="paragraph" w:customStyle="1" w:styleId="skn-mlx3right-boxsinglecolumn">
    <w:name w:val="skn-mlx3_right-box_singlecolumn"/>
    <w:basedOn w:val="Normal"/>
  </w:style>
  <w:style w:type="character" w:customStyle="1" w:styleId="skn-mlx3right-boxsinglecolumnCharacter">
    <w:name w:val="skn-mlx3_right-box_singlecolumn Character"/>
    <w:basedOn w:val="DefaultParagraphFont"/>
  </w:style>
  <w:style w:type="paragraph" w:customStyle="1" w:styleId="skn-mlx3right-boxcert-secfrfm-detailsParagraph">
    <w:name w:val="skn-mlx3_right-box_cert-sec_frfm-details Paragraph"/>
    <w:basedOn w:val="Normal"/>
    <w:pPr>
      <w:textAlignment w:val="top"/>
    </w:pPr>
  </w:style>
  <w:style w:type="character" w:customStyle="1" w:styleId="skn-mlx3sectionnth-last-child1Character">
    <w:name w:val="skn-mlx3_section_nth-last-child(1) Character"/>
    <w:basedOn w:val="DefaultParagraphFont"/>
  </w:style>
  <w:style w:type="character" w:customStyle="1" w:styleId="skn-mlx3right-padding-cell">
    <w:name w:val="skn-mlx3_right-padding-cell"/>
    <w:basedOn w:val="DefaultParagraphFont"/>
  </w:style>
  <w:style w:type="paragraph" w:customStyle="1" w:styleId="skn-mlx3right-padding-cellParagraph">
    <w:name w:val="skn-mlx3_right-padding-cell Paragraph"/>
    <w:basedOn w:val="Normal"/>
  </w:style>
  <w:style w:type="table" w:customStyle="1" w:styleId="skn-mlx3top-section">
    <w:name w:val="skn-mlx3_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cfb7bff5-5da8-4961-9369-17c7865faf53</vt:lpwstr>
  </property>
  <property fmtid="{D5CDD505-2E9C-101B-9397-08002B2CF9AE}" pid="3" name="x1ye=0">
    <vt:lpwstr>4F4AAB+LCAAAAAAABAAUm8WWg0AUBT+IBW5L3J1gOyC4u3z9ZPZzhobud29VQmhCwBmSFVgUJWAOpwVC4DCYgQiKJHCOok2SR8QIYo8ZjTw41HjmbAtQ/J5S6NyZ9mXXRdyv9kwQCPosWFeyjc8G5STZjCeU2qD2emSvc2599WiMBgLw7s9CjRuPr3MncFHDKgl07iI+xJ0eaPplQz603MbYkIzJTt9acivk08y70/tHbwjExNaLRqXGOWulrhK</vt:lpwstr>
  </property>
  <property fmtid="{D5CDD505-2E9C-101B-9397-08002B2CF9AE}" pid="4" name="x1ye=1">
    <vt:lpwstr>SFb0Fipndkt+rcpmZEDanrMp+Dhk4ZzlDPNcAtW38kYSvDtNcgTVgIunFGomXY9omkNY5RS8gcoOc3/shaURwuirFaqJJ5U5LgQlbI8Tk1/CSgyZozbmx+kmVUtL9asmpItpjNaDH1etjW2v9cF+ZU/BVeinCSycegpv9YqcB9tJ+f5mSkx0ksUcnclhgkyyqm9cdYhoPiZhQBIkyp2sSzWEuRxfwaWBajqavR/TN0PpxsV5/DkAPRUye8HHBv9</vt:lpwstr>
  </property>
  <property fmtid="{D5CDD505-2E9C-101B-9397-08002B2CF9AE}" pid="5" name="x1ye=10">
    <vt:lpwstr>rCwf6v+jhPwcxTnclFWoMTh07UD7MLH5MWuGbhQc/H/83AF5aNLXTDjUULcfWAEomJC6irHlvYTqkAkvo4dcwcEy10QkWcSlYDff15e0pSTGv2li8pIzX57TZWOTDEoT3fszzp/cHSwUcwJbzfwlVuvsaPNg0kTueI63Vkz9ZQz6QoMPVoKKfJRDc/7vcAVSUWUXlNNnSxCr/cXfcg8krJJhlNx/3wXK2RezX0dR8G597Vmy0TBbPRjje996UW2</vt:lpwstr>
  </property>
  <property fmtid="{D5CDD505-2E9C-101B-9397-08002B2CF9AE}" pid="6" name="x1ye=11">
    <vt:lpwstr>B11sl+OFdlnpRXdpD6p0Z3S1YzKr8twe6RKPnR1Nx+e7yzRFeG/ZwDfBZN44B1O3VA9OGTLlD5MPzIq1ZCLfNJ9IQ6UeJRgWZJhfnmIByyOweZ64XlFXddRneXCy5ibA4lrwTn4antbk5UNT/ClDMUkpUnjThAjM3W1H5LgHzIa1fR1pzGjIealbor3eVUcXBmHXToHEnXwUT4GZ5gktz6Ifq5PioB1M2gim7CoC4xj7T06BsQeeETHWBXbXGlG</vt:lpwstr>
  </property>
  <property fmtid="{D5CDD505-2E9C-101B-9397-08002B2CF9AE}" pid="7" name="x1ye=12">
    <vt:lpwstr>68W9skVijrblJ8sZGTexgmjmzFrUAV9EDuyUtdSvtgnqUNkC87H2j6i+UGsL0l2rdtff0RT0szWuD3DYZxndMcpCT/1ZFA3UWXnmH3IsbQUDWTq/Ts1g8J7Xu1hGDLkntc8p7MXxJD2l1flX55nZuHMBAG+T493DpKsH4J+C5aLah7Alb7VOmBuPXJxOuhhf8A74d/3vAZngZMPhZipbjWlxOwfMKdbxy8uOoK78KsF66FikR1FLewefpVCqTmo</vt:lpwstr>
  </property>
  <property fmtid="{D5CDD505-2E9C-101B-9397-08002B2CF9AE}" pid="8" name="x1ye=13">
    <vt:lpwstr>Y69Fc26oBJFPBTmzi61BsV2O1i8ly/nAtgVcIduaZoJt+tzV4LG3tWevtreCuBDQhX/Q+2mbs/YypssmjbBsIEWkjvv3TVRMjwIoUq+NTzJ8fwf7S4sAtJGNo335aqsDjdTK38W5xJj6+K/G9GYaaJRjhUEKutN+BceiIBtVCdCYEmCMUqsgkiRUAkQ7DSKvqQMfKLiMMkvYsoY0zI/2Kk13htXSIPD9NyQkkThas6ea/RoCtO23k1x3z4sFdbz</vt:lpwstr>
  </property>
  <property fmtid="{D5CDD505-2E9C-101B-9397-08002B2CF9AE}" pid="9" name="x1ye=14">
    <vt:lpwstr>fwJK6QHGuD9KMwmMOphBbMXs4THyxE/PBINk1Oa6Uff800IhSpEUOQJdJIRtxY3kw6/GL5aVEuJ6+D4pz2aUpVK5fAESHDs4DhMD+stcalc9WqIpm8XJnNp20GkPldO1oVkj3993VDllsVcNeToxd9YPWKmyLdLXM80ri9mHYDlGS2cIiBu4K2DxVbiH/80hRH3ctmsXXbj3zmjjdmMgehO4a/zJFky4lm/G5orhcCUJGkTEe/7YL7GAuZfnZlw</vt:lpwstr>
  </property>
  <property fmtid="{D5CDD505-2E9C-101B-9397-08002B2CF9AE}" pid="10" name="x1ye=15">
    <vt:lpwstr>h3LrjO/bVdcCNQ0RnO9VK3i28j8LTHxqvXdRK/WhPZxO046N2JdFp3HawzyJxUrGta/eev3artNFQCJfCBWQu48xYuy5+Ws3c3rQpgrgX9VCr4wmfEOn2iucQkYVlR9vScxDGaDkx1T0DgdVIW2Dy4iipp4Rc494JAcbETPpRMnkeqZ2IksIbcx58H77Z22dJECiNkOHelFOz+efLdrNBQei8VnJWW3862xURLEaWTT4X6maSaOVHzeryd31rMP</vt:lpwstr>
  </property>
  <property fmtid="{D5CDD505-2E9C-101B-9397-08002B2CF9AE}" pid="11" name="x1ye=16">
    <vt:lpwstr>XSkEKS3JqN6cHD+Hj0TRq/r0t3TAe22d22u/zYTps8cKmVej87xpyyoaMWxykAV5Umv5tkgLiSjvTqUVi39k7gRPWdgwwCjeMBdY2Am+lC1rbDGr46EXY7IUxIas5z6mAUrVS/bQbUeXnUGcOfrdUyu9a4R8XPSi3WsMwGoQFAPSUB4y7h/AbTokbkeBIoQYY9/iK6PbJ1/ASR/z0byfGEV4iIm0wDRmV6EtfFmC9Hahk9aIuD7bjPbgiBmC58H</vt:lpwstr>
  </property>
  <property fmtid="{D5CDD505-2E9C-101B-9397-08002B2CF9AE}" pid="12" name="x1ye=17">
    <vt:lpwstr>7316lJQB8UDQ3TDHceVot/Y8gU/dGj9e06UY6hZncBjHQQlMk/jYztI1u5AZcHkU5vEmiEB+kMAnODQjCV2fItTk3PZS0xaqqp9j4YwN70AUdlkGClSytAB5jmK+82mCPJ9LjARW5H1pBtzcb7Yxk4MhEkNkuE+s/PVKsn7GXYw9q9RhATBxX7BBqZ5H9IhdUd+crOWHPdtujv2wAsjOyAAV5nMkTgGY39efuj3BYU/orVNHZDwTP+ewhnW8rcJ</vt:lpwstr>
  </property>
  <property fmtid="{D5CDD505-2E9C-101B-9397-08002B2CF9AE}" pid="13" name="x1ye=18">
    <vt:lpwstr>+gL2FXLRWI49jce4KSKak7oFxh2UyH/s3wG76Y51+2swX4mdnoIwYBiFhB2y4UmyHAFl2tTPiNmQSr5BhSmSt0iK66wYKuCTwrp7ZQjs4XANqnM/ncvMKip7zfnJt5i4Md1faKaykPy7Q+dHpbyigb2RbCFxEasrhMZa/EgORHP+mBTqx4P24FuONBxb1MUoqvk0V9WcnNlhr2UpWY0ngnqD06AH6TxFPoxQYI1Xqd6xed3/NJPZ10OjZpERAXy</vt:lpwstr>
  </property>
  <property fmtid="{D5CDD505-2E9C-101B-9397-08002B2CF9AE}" pid="14" name="x1ye=19">
    <vt:lpwstr>osYSzqUp0qgQPJ0QNvBlSI0bSkpfOrQLKVEiIUfjyNr4PuJA1k8McwFvX5YZXctDn3N00GKe9AQuxxDh5jvZImVHDhv3UIrlCpNgJ9kDCdyNStxts4Rui+g3xMkY4UVW7lWcUVOOcmWFKiXWzuSmvd7NMeeFch4bNEbbQImedHk/t92nFi810Shc2og5fi3Zm76tsEyf8hf+zmXEfU/l9nhW0EprICEh4dtEyq0IP3T/5kQHwaUvkl5iiINgHNE</vt:lpwstr>
  </property>
  <property fmtid="{D5CDD505-2E9C-101B-9397-08002B2CF9AE}" pid="15" name="x1ye=2">
    <vt:lpwstr>JlN/Nopwt578QdWX0W0tSncUBa5cFh6luIU589nb6ATmhDUZrZE3YZXcTYE6qDddP9uwHYW7kmyJIFTnhklnQD9D7nck8AAQsLxwfCMLyCIH62CzYqLzdHE6SCi+ap9YNVUlO3sM5yTGUuHly/XClQ+Kdd5h4V9UaS1d7AP90bCS1MIBsf4WPP2gaMUxzKTRDYyrv8VXo6nh/eGyZDjmtWjHzDn0nvtul18dIquzirDmW1Lm2yMF6JbKb8e9PvA</vt:lpwstr>
  </property>
  <property fmtid="{D5CDD505-2E9C-101B-9397-08002B2CF9AE}" pid="16" name="x1ye=20">
    <vt:lpwstr>ognLlP3lqTHfZvzwUaDduQHsbcIPEsCKpphD7pCAIxKIhHYbLpjO5CBbpEcei7z4VTbvrwoZUylhOijjkuvE83WF1iZExNxw0M8XHUHjjwipjs4U6Y6OSWwAzgA4/FBddJEmYz6pypCXv0x+IA/s/WUEJYzNAgzhnqrYZ7Nby+L/OkV8icVlhiv2AUCoj/Lv/iae/2OwzQQCB4c2R7Jt8ILDfooaktKnTH4WRWZaD4IHQ+hUWGd2/lmnPC86i9i</vt:lpwstr>
  </property>
  <property fmtid="{D5CDD505-2E9C-101B-9397-08002B2CF9AE}" pid="17" name="x1ye=21">
    <vt:lpwstr>ciu1Byv7lkJvTUecFTWo8yGnIGj2IQlzXZ1H62k9qtzBl2Ph4jo5INvzzDaYU9oi6S+tjFVA2qkQeHnzz8HPoCPakaowTh7nCxyyDbT+1CHrfi9FGRx6xrQODVOfYtpy2olUiFrZkaprp806urhzCwAPJgf1w5QfU8xo+62IT33yFIZN4o8H7zLoPbRIfCl3nCfrO4TEF0+tDpXOITkD2UWXz9ZB7VQTDqazt7AwkXKQPFlD98Nxle16bQUb+VN</vt:lpwstr>
  </property>
  <property fmtid="{D5CDD505-2E9C-101B-9397-08002B2CF9AE}" pid="18" name="x1ye=22">
    <vt:lpwstr>PCCTklysnMiTvsiGcYqwjZPV6Z9XUpLh+DTiv5EV5DpwcmlTEu8Pt7xpeEOqTVOCdL2P7nuIaUA/1bHWt8khHE7bVdzdLU0RZyxZcOAoiVveMvB3dsmzoIKCMYAhONfw7g70A5phXwi34SXhiwhkeMVe2xZ3Nh64IUkQBKnCtkQySa9rYbo8h42vXwpPvzu+kA7fmkHVymmml/GtMDrv6Li/ugF9LlReD9BfKo2Tc9eKphl80lihx/X0xekcU+z</vt:lpwstr>
  </property>
  <property fmtid="{D5CDD505-2E9C-101B-9397-08002B2CF9AE}" pid="19" name="x1ye=23">
    <vt:lpwstr>bk6SN4A3D1pcgzloe0v7SqqSeXroa4qRHmEB4jmgm+5PAqPg0ZmuTIsFi1M1wDOKiKipQNd1rsfR+UFYpUtObgTQW1Vr4y+jxeuMbSYYu3wErquZYywLjv0INzBVp8PJDKBJviGzejkPIgUtllYsOeYZB8wnfvQAIfveCuXPURAQMQI6J6hPDXzQtTUVTbeJyUcJtQUSNk1X6cl6gpivHlGClG8Es0ucqsWEnZO1QTo4W8IfeJWYIBp1r15+jU7</vt:lpwstr>
  </property>
  <property fmtid="{D5CDD505-2E9C-101B-9397-08002B2CF9AE}" pid="20" name="x1ye=24">
    <vt:lpwstr>2+dQLpjQ8qOrSX52CE1iQcoQxMCWau8kKNXQ9oOANmzAM6Fnq3HHQ4fnGSKpS07kh6g1xe/+UPTnD8s0Nv3GmkH37r9brifcIP2kHQ1Q/+lGtT3+9ZOoskW4XgL2CTG2+6Nh7ga6zWHdlHFFhw5WbcEDPH8XxOe2oUMb9ekDqZ6FvVpi9oD7NgsOvwTVN/xMbGJAhjaLbEv+60ISFxhw77eULezIlr41SFpXVdlTXYs0WkcKlxPyWfwQCZBLNB7</vt:lpwstr>
  </property>
  <property fmtid="{D5CDD505-2E9C-101B-9397-08002B2CF9AE}" pid="21" name="x1ye=25">
    <vt:lpwstr>zhc9rputzOTIBzEO+Xo5a5nY+FvH94JofIG9fbqVnJJRHqaFoCdKq8TH3KtsjNjutEjrJl247uw3F4q0JFBTpXMzAuV4qBrZibiRLn0n3uTgbMg0Nk5ud4qXN4ex3esYKCLSuiVxyTKk9XmHVLxLLy5Jx4Bo34CSSEW/cU4tv5f9yJi+AlqSMvin8Lwx9BiuCXASGGmODcTv8qKnUA0zYLHII03ugOQ6aTzpLuxh50+/kBLSSI/GljVG0R5/Pgq</vt:lpwstr>
  </property>
  <property fmtid="{D5CDD505-2E9C-101B-9397-08002B2CF9AE}" pid="22" name="x1ye=26">
    <vt:lpwstr>/RvfdBVlZ3pQJzElTWfffkpyBBZtIJvRvIYAs/6Vj6hz+7Ih3E3jEKJBPKnt/D2Te/FJGuXsKTcnZ5sx7qPE0ZmJ7ZY/SU6ipdHZTzcHU4ZsTsaN+ale7H9RC8sAKEFBu8cZKr96OuR0OPmjXDE3Gfhpg/zl/986k+8TuQ19bzCxDFIvGZe67ie4lOzDvezRKxW3op7Cb/xaAa2u8ZJkN+juHo1RU+ynvKd8WiIiHU5JFpnDQ7XjL+2gn2Si730</vt:lpwstr>
  </property>
  <property fmtid="{D5CDD505-2E9C-101B-9397-08002B2CF9AE}" pid="23" name="x1ye=27">
    <vt:lpwstr>9RWz386doXQj7S/D/yaCNZPlih7QsNqegcVEC1tEr3XXMSf9QUGb42FX5TP2Pg1kOTEU55J+tPZXaKR4eb7s6SfMSrTJKOuYqA/4i1wNfsdGo5mdqiolMlS2lcfSofpA17AU/+AOXY9eGqZNI+hNwPJ1XyjWDLdv+d5oXMvZs/TeMNTNww4CWhh/wjjI9cP8Ns4fqNLPGR2UWSS/CwaJu9B0Vs+gZGPibOfTIHRl++nIM2vxF5UtRXDmR6WJfOB</vt:lpwstr>
  </property>
  <property fmtid="{D5CDD505-2E9C-101B-9397-08002B2CF9AE}" pid="24" name="x1ye=28">
    <vt:lpwstr>ZEwfzPBm3YDOwU/NjMUwi4GkWhbra19TOWGTip9TRzDTHdcet9Iv5Rqu4OUtxqzwcczYJ4V1k8rE/SJyctrCPbPiWGOIvU2Rd0Au+fUNu8QGoD9Gbk91704q7jiPuX/b3z/etVTt9Y1X+y/glzo/LJy6nRrw/oR1r28NUOKRMwrzqG5jp83FPiEEFxakXZjpURjvC8KhlY+egl6GIfiSylUh/Fy2EM5Uu39XZznSrbBJpvjhRx4jBy8RC+rTPvA</vt:lpwstr>
  </property>
  <property fmtid="{D5CDD505-2E9C-101B-9397-08002B2CF9AE}" pid="25" name="x1ye=29">
    <vt:lpwstr>MTjzcmbF8tmJbN3NLZdhWARuKlgJY3NX1qghWXKPrXrAZ5bBwnAFZo3h0smelHKozi4CtmjkEU8lThLHsQGwr5omkxb2Uv0mdjZbXHNm3dm0JKsXfSvp1pHl+e7Kjfs06mNUyg90ZErLRXBpLZFTUFBsq79qPad5fwVP7mRkcTnISJ57HEH6dfbvmjzWaht+Q968Z0DjOcKBotA8Nddltu4jHFIuN+qIdumjs9CSG8r36XnjfOLLWTT42f2SJ+G</vt:lpwstr>
  </property>
  <property fmtid="{D5CDD505-2E9C-101B-9397-08002B2CF9AE}" pid="26" name="x1ye=3">
    <vt:lpwstr>3veeEUXYoZUMiWmai24d/vXjYzl0gxMvlQgqODplsnNs6rz91uz4UK++TVTJjiANx1eHN3Kcj6lwFyQmes25GipNJlHs7GwZ/M+xE2W9+l3JVUtG10Z7nPjvRZDvtaKAOJfa7UQ/uBH0X0PxBkGtfyWbVN5ZGSrgSbRkzjmMt8oByPB1832cx9A5Drhyofp4IVfMFTFfH3nmzOiSThWLWBrgiuw+adzWTMK42xsfATJ4ikx9j0VJUpuIY27pjPK</vt:lpwstr>
  </property>
  <property fmtid="{D5CDD505-2E9C-101B-9397-08002B2CF9AE}" pid="27" name="x1ye=30">
    <vt:lpwstr>yMoSwEnIEEFhEwjstxiE1R3E4XJ2w06OO0/VsriJL3CmdBtkcWnescLW9K4dcjrcdl4EhXarkRBE36AJKPPHgv5yy2GC8KWwd611VMUiou9ZV8+hLzUK68V2OxpGVSFwpmsfVtVPs6PwCETOQtuSUVOys54YG2EDZ7ftQEabITGqp6EADjy42gsg4CFC+DHQbiFxYDmE8wQS3lxpD33YM2jkJfUUbcmLm9nMDK0vjBomelAsawiT2XTSxgKb/fA</vt:lpwstr>
  </property>
  <property fmtid="{D5CDD505-2E9C-101B-9397-08002B2CF9AE}" pid="28" name="x1ye=31">
    <vt:lpwstr>0LW42klu60lMxd8LakQmsQzw2TnK/du+6md5nHkfG8g1CayD9nyHHH1rxojRD5zaszgt74GfeUTXoE7jRGGR56nmtjFb6qdo1RYZQloJfcg/u80LIv07FK596OvlnQjH26us2fG5fWrmT6L+rk+HDTmWJUT323+WQA/u5JN4F44kVUzpFSwnYYf90Uig0rt6gTFneiD6hPU09Lab7Xr9xq54CeU5VNYUiVhREUgZlW38erJAyflYZviFEGP5SOv</vt:lpwstr>
  </property>
  <property fmtid="{D5CDD505-2E9C-101B-9397-08002B2CF9AE}" pid="29" name="x1ye=32">
    <vt:lpwstr>7MxGSn4Q2GSbRCaeFv/2Jy3Brr1zAH7SfsFy5g7hAR1zhmDyGJCc9RrWpKHX8PidqvIg1XbhynszfmlJfGK3RbwK9RWijFHydN+9P9zHZOpAxcObVirICgrv+2Peo+1Sm5t73KB85sDYfMmXi/mGD8aD+DLXW4RpXwkcnkR5UzLcFWSlrOz146Zz7bhR0MjVeU6VScVmihU88C463wT36gR5sYtP8XlolaxU7jUfnQ0NQ+hav4Y0mlTxBcRvKyd</vt:lpwstr>
  </property>
  <property fmtid="{D5CDD505-2E9C-101B-9397-08002B2CF9AE}" pid="30" name="x1ye=33">
    <vt:lpwstr>Uzw4KDf3WZUFPRblXYd5yO70oCwCCtgylzyk3GTCqwyqeUxlmfMEvJLnbmmXcar+IifNvO6tadV1u1i7uXUJPvEzSrhqUWP2Km79ZwakYWjMxPIeK64OeRIbW3yX5naQXKVEY4M9fcUexNm3QLHExLAUtKX967Nr/99P+hogSRurYdgiY2wp6SAOI9lTOO66Tbe2x61FGHsEH9ArRfQCVzkkKCIjB2pRSWnszNlm1zjgYCE4EbwBghLZG5QuHGw</vt:lpwstr>
  </property>
  <property fmtid="{D5CDD505-2E9C-101B-9397-08002B2CF9AE}" pid="31" name="x1ye=34">
    <vt:lpwstr>RyThgcLjkYn4AUaJUVAOvmiY8h5WW0TV5egBvYECkn/gxVh4vSvQi0AhGBAHLk9mL1Y8DJ7oUiZN+Obe/i78Fxy11Ex+Xbh4TxntossAVVx8FzCP+tULwFW+txPc2cacVqjN8AH/0Rawd0wGmykQIl7w12nxpPeAk04YLwYzj1In+tMHpUISdTz1PtabAUS4xTYsU8+Ram0Ztzv8z9gzfQR+F07khzfkBYpYzNvDUm7/L46hCSAZEU+Thn/wu9d</vt:lpwstr>
  </property>
  <property fmtid="{D5CDD505-2E9C-101B-9397-08002B2CF9AE}" pid="32" name="x1ye=35">
    <vt:lpwstr>rDC/ie5AunnVrzF1+/ys5vHS5a9iDFt73Fa/ZXXRQibveOfUiH31vt8YkteFC4jyQdN4Hejya6JvwEV70Bv4cTGao9GOV5EzHRji7Qdq9wYqHdhcW5fwUUqSlAxYOrAgguVJ9YLf/UDEUfSleIU06RYBarHjgi1TEgni4oJn/sw4BPr+0E47+Ixrh8xOJ2HJze+Vu6btod9NHSP3iGP4TJkDBud0pXDweaatArTT4TCYb/QwTFmqXcVDzGcaZdk</vt:lpwstr>
  </property>
  <property fmtid="{D5CDD505-2E9C-101B-9397-08002B2CF9AE}" pid="33" name="x1ye=36">
    <vt:lpwstr>cgeA7ulqNyVLXKpj8M3SuNeanbIxFCn4JUNmeWynL/PFQJy0bQHB+zAOhPAQDDQP/5Yo52EaudiqRU+pWMdPXhOaIEYSzeGXiaiUYBzG0QceypZBjt9El51DZ6Oj6SZtomFJoRqGrq70MwOS13jTgjPpkoPGnTdgl1gPPgauQYjCknakckiHBrTeNaZvQsKxd12TfaSXCT9Sfre155bPd83Is0BfslZ4FgXSW2nSGZwGMwqVOjJynZB1m5NEcRE</vt:lpwstr>
  </property>
  <property fmtid="{D5CDD505-2E9C-101B-9397-08002B2CF9AE}" pid="34" name="x1ye=37">
    <vt:lpwstr>ZHeoMVh7Q6ZNoiQA7+53v3a9DJWn8nb4viy2RiBIfVaq2kJxwUrc+gcdqYVS5+ZnCsJfWuUDVaXMtkuXDAMzI1cYPsjcIOcYs9vMI2WLb5t048NyCa5O/byvlCOEx86zPG1dU65ez/DZmAURwCU5Pq4IHh8S3X11nV9sx3wbwtNbQo9sm9DnTfBoPy1RRxweJwe6X+WITU7W6WK44a3ul7KIu80eK7hzpK2mI6BSZXFCZaOAcgUPYt654jTzI/e</vt:lpwstr>
  </property>
  <property fmtid="{D5CDD505-2E9C-101B-9397-08002B2CF9AE}" pid="35" name="x1ye=38">
    <vt:lpwstr>YUf0bUqaqxk+AbYJm1i1be7L1nJ0ySfW3phHqATbtGzR7DjajTzW3q6OT/r5WvWKbD/ru5pj0azmYDAORyQOUjs2r+imH814hkjuebN2mLEbvEbvMAV0CoUwBfGLgsPD5aZDhcZ/VMemWUYAwQwx1vLuOM3p8eFf7Oosyj5gq+GHut8Zc7GFKTP7ofoJJ+VZM280QYT5/cq2N3zcy6btXk2zm4Vzz1DAhTc0dSF8myrkInGr149QXI6/NNT+/Fg</vt:lpwstr>
  </property>
  <property fmtid="{D5CDD505-2E9C-101B-9397-08002B2CF9AE}" pid="36" name="x1ye=39">
    <vt:lpwstr>O2q6tDgn59G4RKE2ZBPqNhgTfRnWS02PoVl86FV9yXTaRq9+DqOKbW3Rsf1qqiGdeForlueUpWMsqOjh16RUdJafB1D8zvhwbUx/O15rLrNpNgCSJNz2O3Xi/kUdksQiKq3oAetPSk6WvBuoJcOp5d6lygOoH77yHJhkBs0J4Q+tdUrmgo1hMBn9W71wdjAVbxynl7eppA+hHNp5hmdi/IDMYeNaRFcnMcyY1XduHfVp3EYuITbGA4MwNOf8S3N</vt:lpwstr>
  </property>
  <property fmtid="{D5CDD505-2E9C-101B-9397-08002B2CF9AE}" pid="37" name="x1ye=4">
    <vt:lpwstr>IgMVKdbFu0IKFFAwSTazOku7sTNst363K5n7IPkW5DcjMMaa14b0tJqCT41gl6/wcIRkUsxINqllbPkrzpHcsXySlwIOHnLq5us0G/3HJY8giHIJwpWoej90JrbgXDYZ/Umfd6Qdsjh3W3deMAsZBCGVEbv6l8iVZiMNsBkqVrAzT4MvvWQ6Oy4a7LOOdD33VpEffv/FyO2suFnOHfnO2eCxNgOvXkL0xQZAdTTHSJ77uO6XiDRrhaS0hkIQxmD</vt:lpwstr>
  </property>
  <property fmtid="{D5CDD505-2E9C-101B-9397-08002B2CF9AE}" pid="38" name="x1ye=40">
    <vt:lpwstr>uGDcF/UnfVvuAo3i5D+a+bztt1lMGk6vTc5NoayW3+Fc8t9j/VrrTAyKsgvljwW/HkxLH++xIBh4A0VcWv6QdMuiomoaJshmi8SUL5//ylDv1K5bTQvsCRzT4Cxf9xDESj2DYR+nvfVsrsJ5ZV7v0vz+jc7JfT7yN7OkLBiiy3Q7JrnuoWagbFZ3/mpAvSq1bjzFJjXBrWrutMnRN3AXYOL3S2Gd7F3oSirovfQlqkLjk4pUc9rU5lCRBdwWhmx</vt:lpwstr>
  </property>
  <property fmtid="{D5CDD505-2E9C-101B-9397-08002B2CF9AE}" pid="39" name="x1ye=41">
    <vt:lpwstr>ZtdlBsZZoNpUjN47AXV+W0EL5DxA8nhn+OEUuQSoBNXJpYd15EZbkUf136rX7TOdvh+w7B8uWOuI+icc6JpnLVdf0Ryr4Dy9fiG60XoRX8pi8Zrz9YCBbqJPdx5+wntirqBr4m4W+MYYslziDtIumvJMLRgsMgDr8E/C8Tf1Gp9xDdlHK6lXlTTgnBKlxZETrAXZbrDX+vz6kFu8gnzQIwGi05QqY85gKy57y2/yJ98Wok/aZgVZFf3PA+GIYZI</vt:lpwstr>
  </property>
  <property fmtid="{D5CDD505-2E9C-101B-9397-08002B2CF9AE}" pid="40" name="x1ye=42">
    <vt:lpwstr>pOxsmzVz/6Se2B/AGYYPlch2KQgqYdPKyENiCFymMjY9MwZw9Tb3+KoZpNmqd+69WBffDR8uzmgWSvGoO4fVXldJty1VIE1AMdtRLGaRr8KAWR5MduAdurwhd75my7F5HTvBRcAgZ6hPb8JCtj/MKW++I4KhS2Vd0ngAy+/4Ma9OMbUrE0Lr8hXHQGinserPhRT5BcI9S07eQqP7e1cQYAKPTcjfaDK3b+Lazfufwue60xZRchWaX/QqdNrCIKK</vt:lpwstr>
  </property>
  <property fmtid="{D5CDD505-2E9C-101B-9397-08002B2CF9AE}" pid="41" name="x1ye=43">
    <vt:lpwstr>qLamNl3kO7w+KXHOwMVsSGnzkIlUpgwrbDFZHFLfC7m349Vn9CIqr9wqg0+LRxdsG9LobtwLQF9/MiQ41TzNqze+pU0xgSVEwB4l1EYcea80I86Ypsi8De/PaieZX0+A39nUxSpSJmHABoidxbkERigybXe5dy3oKi1DvNOQO6iP/8bhVQwwcKKnvP/9RzCAzCR+c6YUzgJlRD0GweDQ00DDY3w1l3Y5Zy5gBXaBhGJwFk5GSNIkbCy87GbwZmx</vt:lpwstr>
  </property>
  <property fmtid="{D5CDD505-2E9C-101B-9397-08002B2CF9AE}" pid="42" name="x1ye=44">
    <vt:lpwstr>fUot7h43W8SiRLwTC3e96/lhIrtXJO4r1IqMOU+Nh61CTuu5yI62rWC+c/BGafOBJy1af21w34O1y426cl/G33T1KA3bVRF7JiNRdDiDv9tlE0+zzHiRCm7I+IS91kb6E9gEj1u22wCTgo1twkb102ViDzgL1zU2/YU/3i8Irl8R4AS0OVXYF1uMfs41aZisNG5y/yFKLMWJmBbDRFG+En8+eeMWIzQqGr31bome2igZCY5czg+DKk+ChgGDpSO</vt:lpwstr>
  </property>
  <property fmtid="{D5CDD505-2E9C-101B-9397-08002B2CF9AE}" pid="43" name="x1ye=45">
    <vt:lpwstr>w8etrg7JVcUXx9QefetJFuNGvWjW4v6fNshyvoCcWJq7Xt62PrDaah5Qr2XnA9cuQa4pwTHxvoraj9R5eKnUOnh9Tzped0auiiXe8hUpCh7cQ58/P24uj5vF5G7k+3TINTtAV1VEE3VcfYoEDbxsh9/Gx/QxmiJUC1bBfyjmQnQNLk7F9gSlnBQG/4wgronpj3s8EBaWC1+w2S8AV33CA5UecBcTWkCQf/r9ZRgck5ILuHIs3KfeoAYsUrS/4EJ</vt:lpwstr>
  </property>
  <property fmtid="{D5CDD505-2E9C-101B-9397-08002B2CF9AE}" pid="44" name="x1ye=46">
    <vt:lpwstr>4V2JVQZR49YACgNrR8ko7G4CJWoLd6pWv2Z9egQLPHVcOE6MOr0mMUR7jRT0jIXslqiLrucxpH6NDBbXRgC8HWSXuZXeinu2H7kIIJQ8+dej+asschLKqYfFDsSIrQ1DSMpZJSonkFTckx4rAm5pCBgcXNgR3oRlQXfyrpi/sZX5RTC8a8Byq2xne6ZZa7DcTp5yaOjYKLH6PZCP3yptusxLvJPudDpV/xMS0RvA6V6a8DsxcumKlxmLsCVfxZS</vt:lpwstr>
  </property>
  <property fmtid="{D5CDD505-2E9C-101B-9397-08002B2CF9AE}" pid="45" name="x1ye=47">
    <vt:lpwstr>ztb1D4/60DxlQjAWu0RPLGMbVaJYkHYH/EQcdgD5yzsyGz5onCgzQMA5TN0M6koxOtOdyiImD5i7RGnNPuG9gNaUm+XAm9crVDE1HeQK7jyufugamKyYv93NklP537gEl0q+EbZsSiePS03/0D3Fyz7DUOWmj9Pmh8HJqXt/48O+jH3DqLehugFaZi1DL4pIUbeOP+nom86zU9G0sGMddfPlDd8NmAk/Bjzx9tgt8eMw5xMhxUzrVa4urBIEeRb</vt:lpwstr>
  </property>
  <property fmtid="{D5CDD505-2E9C-101B-9397-08002B2CF9AE}" pid="46" name="x1ye=48">
    <vt:lpwstr>VPY16l77mlQS/f71rJhB6MicvnMm6URTDZFFpvJiyU6nX4oU0Ao1zGmXwyZ3DMWbB9ibhqiEWKR+T4Zrv7dTEcgwceRtAVJWYTJINJKDWkBWdAz/y35Q6BDLhGYepNLiOTWaJ8+2Cb++TtAwoPA7EOBDHHOYqSg8ba1kQgNL2D9D70Ax8WjAzP6q9kxad5KCQl+qPZ4oosHjMwtD9smnmfAptrqEH5D52yeAAuVLmKU3GtZO/fz6m9Ec+6s+aLf</vt:lpwstr>
  </property>
  <property fmtid="{D5CDD505-2E9C-101B-9397-08002B2CF9AE}" pid="47" name="x1ye=49">
    <vt:lpwstr>dgOuARbSh1KcDsyFbh2I/QP/aTf6jnjtBm6GHVaauAcbJeCiuHN42YiORbCERfYWfUGT8l+A24ZhAMFJaXO9fXQtzWt8GoPkn7/10CWDuOnBEgFqGztWYp+8qflE/snWP3C5od4FHSCkUaSoINuMSEH18i2sN8T7O3rmbcnGTsqUd25SSf5w5hToLVOPcBKWzcm68BKGn7mDlfTgUic9IO5NcUZdsAuwwLb3Ic49rIIjFx+RMvzBCC89RJoYXqb</vt:lpwstr>
  </property>
  <property fmtid="{D5CDD505-2E9C-101B-9397-08002B2CF9AE}" pid="48" name="x1ye=5">
    <vt:lpwstr>J+jyJQHy5ex6oNS6sRpFUexRwwHfi1r1kRd2ax53xYUh5WlfL4UMbXIa7ZnZUlVJ50XBzysFlTfSNm7RU7sLfSLo9SB0fpOyWXXTIVIHXZUHcaucNxuw+YkHI/AXpcv+LK9uVv0R4r9UYLnNr4nJovmYwGCgyyq9lqtqVzFESFEUmMsRblDZSfreR/E4UWjDX797H+PRtUgPHrRsmIDFuQkrGqcuSGURxBCV1bKQKUN16YKMvIOuvz8EwuWC3E9</vt:lpwstr>
  </property>
  <property fmtid="{D5CDD505-2E9C-101B-9397-08002B2CF9AE}" pid="49" name="x1ye=50">
    <vt:lpwstr>7QtrCoM0SPduMcrsz4rewsQOxfX/sFc1rdK/LmlOkqPyIjjS776QL/xqddUzXslXUUuFJofl/invYZmL/fi2vRhxOQXubLaBj35Iz1Fp2aob6Qwhm8QbHKAs7dD9D9hIhCJuwCN2r1zkBKDRlW3RTtW+6nyP0QZ3UhSB1d8I3K/QSRK1ByPoagQGQ0xZxRIz1T7h6lFKUn2jo/5K1fbWCjIFRFgL5Ohf+MoJHGfkQL58c/Cp63Jv4eLUrg3zKZ9</vt:lpwstr>
  </property>
  <property fmtid="{D5CDD505-2E9C-101B-9397-08002B2CF9AE}" pid="50" name="x1ye=51">
    <vt:lpwstr>dVVaz3tjBj/kIR1KMdtoafLhonaTj30gjWEdyxdho1DCDKJPRSP76+4dIRnxqRMRu6qvFqORfQh50wycZsQRjIdUGcnvISMcliyHcJ3oXb1Cy8/LeRU/9OJqG2fRHnKEbToKDsz0kJjtizMtrs+Eu1LmZfosCCjwrZ68UWEkGJJXgFcVYPxRH65pWNsuHe+3+eEdbxYB9t/u60xk6UDW7MA2DLKEv3xHTJKiW5TXfjLpDgXOCZmW+a4c969qxax</vt:lpwstr>
  </property>
  <property fmtid="{D5CDD505-2E9C-101B-9397-08002B2CF9AE}" pid="51" name="x1ye=52">
    <vt:lpwstr>ZJA0px3qXx64qgV7RefVZowIh90icfowO8a3HwyYd/c3w8ORHx2prkFDP48ZjGX0W9q/PODMer0LLIY7FczCF7H6vGNbJur7nFy6kvd5IyWu2/Z3puFlE9/wsvTuRQbAj6QPplUPtMMWOt0vlJpSG9oULlUR6R6It3iQwv6hkgIc2PBuH/pK3qbdJTnqgyRi5pb55rMYomWyzbHsc/aWiNvmcpzsfdJxTbk5OX7bonPyJJA3MFc+30Szli0la/7</vt:lpwstr>
  </property>
  <property fmtid="{D5CDD505-2E9C-101B-9397-08002B2CF9AE}" pid="52" name="x1ye=53">
    <vt:lpwstr>I83ulYm2Q40v79bgsD8pK6o0qcnaqV4W3ws6+QZrt/DOTrT+13slaA62K0yQyMVcRCWtgYC6Nuo5aO57tHzDvqtyGuwSMYfuZoNLsUQcdYZquvl32DhXOj6gVXbxFAfeBXOWSknys9NF2SB7k9UKZLbvEXgrkmGFFz6U0zoDfAV+DtrN7D8GHWWfJY8s49RuU2AtNTrk04X2G89i+f/n7W0YsQCl80afOveSuTr0tvmC6LCkqK46oXV8oaBegNV</vt:lpwstr>
  </property>
  <property fmtid="{D5CDD505-2E9C-101B-9397-08002B2CF9AE}" pid="53" name="x1ye=54">
    <vt:lpwstr>dyHPhmx6wldni3YOHjJtPo5ifNmXY3Bch05DlFm8xwnRpeFxXltyEDllFlWlu1esvrZff15hCgavhk5BDIo7ygkwCxYM/YwY5ukQGWGo+2FQZk+2a0lGhazm/zjq6OBZU0W6LYEdLwvaw8vdCZhEd6dm45Dv/+utJ1lnuzEL0QtvqbAQhzTlkDfV6q9KBlAKRovoTdxHNV0r6yLj9g2E6PsBgFcKhOvGhnMCIeUIrvOGXwrQuOg5A+hozhxgTap</vt:lpwstr>
  </property>
  <property fmtid="{D5CDD505-2E9C-101B-9397-08002B2CF9AE}" pid="54" name="x1ye=55">
    <vt:lpwstr>5csyai8pMW3xkW+QoJlSdtweYuvN+i6aMp6gk0TpC0gGm+E4efQfzgL+n3MloE4jNMPqnZCjY4zn2kD6TmR5sMmcFu7BSEU13qZ48QdeAAdj3y657ryy2dKksqjziAjOz4PXZysAUV+DxJuPCFqOEDBbfp1j9Tou38Ggbg2UWh8GbeJUlEcOu3fF65EOQdbWFAIsoMT5Sy06N0MgwBrWsc6Fx14/bSsh0BShyU6br5KJT9HUMbZspQZ+uTkfG3m</vt:lpwstr>
  </property>
  <property fmtid="{D5CDD505-2E9C-101B-9397-08002B2CF9AE}" pid="55" name="x1ye=56">
    <vt:lpwstr>5hTPLtUL1y734rgESKiu9Urb3xlGR/GTb9NemPU3dFBU+WKnYBVuwsT89YUiJ/58l2GdB0l01R/nBhUNhBGJTV/8ibijpJ6j58sxGIrCwbyuD8NSQeYa4/wnVhZzEAFSXoJaGzLn/x1V89khoqqnLOozgsew+ani7wjSJHamyLU5mztH+WPf/7u/B0IwF/B8tVr81ELVAMVI9HR72JSKCG0lQHOEWv0zURDD8r9EDxeUir2OvnIcJq9cojZTVIG</vt:lpwstr>
  </property>
  <property fmtid="{D5CDD505-2E9C-101B-9397-08002B2CF9AE}" pid="56" name="x1ye=57">
    <vt:lpwstr>4G7cV2IwLYDkidWsjzSrewbPPR+rqDO6X+azeH8CQHWR2HF99OCHjUuwDjo7TO15lK7Du1iDG0l3rzTBc8MkKP7r0mWW44bAbqiHaKkDUmg/zywr+TzKHOpw/g4RCJusSFvxLy52FYnDZrEHnIv7F3nGtDgbUd0/cFXsKASTF1F4m+CHa1NQjC95Q4qNxlm9wr6y24WJzp30qrsr1w4Dk1lPK/BEMjP3/0gz00fk+6PHHVUnywsSvITTrh/v68B</vt:lpwstr>
  </property>
  <property fmtid="{D5CDD505-2E9C-101B-9397-08002B2CF9AE}" pid="57" name="x1ye=58">
    <vt:lpwstr>zjze+MbTkJbj+JJ1lZhcoxU0ipfHO3gPHnOt6BAmO/UgIvxgiMJ7T536QLrrEmH0FWHZRRtzlZjFGIeY/geiinOKVzwdt0oUlQbqkLX8VAb3XbPiDtCHSBfm5A/c7E+XnF4wCTqU9Ib5uKs7Lzz2Ku8MdaYzZowQOZ1hToSYe/ZJe6KI7Zkd1bda0i85WfL5f3Zpc4ece2eCjC3OW3zPekp4xyRJslKxg5fC2ufBGdv/cOIelXCYwNDcuFmpwIr</vt:lpwstr>
  </property>
  <property fmtid="{D5CDD505-2E9C-101B-9397-08002B2CF9AE}" pid="58" name="x1ye=59">
    <vt:lpwstr>9e24RsolNMj/yCg9XnZYolBksw7UxayPkU8rX7ZrekjfU41TYAK+SMnxe142T1GcRd9MOAnYaD7gK0g5yZeIj+2Vg76uWbhMNPH6dkRVIz2XTJEG2o6J77Li2XuaN89EhoB8IVksjVVtZBQ7XHr7QCvgKNjWwTOa1s5osZ+wnTI+7bDqqfqToI+TZMGSowZGW0ZZedy4zi/XBT1qcxXNtXj1lUKTb+p+OSGMIIxD9w/OqaZIkKHNDKKNf9+Ig4E</vt:lpwstr>
  </property>
  <property fmtid="{D5CDD505-2E9C-101B-9397-08002B2CF9AE}" pid="59" name="x1ye=6">
    <vt:lpwstr>yyqOEGexrcnCDBEXIyMPkJPkJaB9CDFzCeYO/BGPmSQhvCvr+gnWZWShjQkOWbhF2iiHnOKDS7ZzduFBCicxWpBbTnHZSz9Qe69nH3AXFiasFryynZaY2JyHi4jI3WeI9A/xTKNxnyxBd6tmlTfNQ4xD0M2DUvsXXc8zdMFjZ2PQXh6VQWE2eZQf1u0gCkNH0fk/CRrieBMO06Y7D85WofTYcu0Ccrc7GTWdeKsRS0L2jsgipGAUPGk++Qvze0X</vt:lpwstr>
  </property>
  <property fmtid="{D5CDD505-2E9C-101B-9397-08002B2CF9AE}" pid="60" name="x1ye=60">
    <vt:lpwstr>nJXwo+irssFurzzvbgbO35+zp2wBm88f7hLsqOdfocf9MWygUp3MNzp0lmiHNKBHgVLcIfbeDCX1ZuqNDhWgeFwa/FwlYyDDibp4zbD4E8sJcTlbOEoG2O5f3V1M0Rlh9LnHR7AG3xpLt27ZJVOnYEBVGMtPbY0pTynGkVJCeAdaWL4lu9cei7h5fhv7fCCU98j1IwHK1n2slDsh3sP5PM2loz03S4z9Icaa46f1M2C5UwTlMg+hCXcWvDg++Wt</vt:lpwstr>
  </property>
  <property fmtid="{D5CDD505-2E9C-101B-9397-08002B2CF9AE}" pid="61" name="x1ye=61">
    <vt:lpwstr>8go+TqdtFDu63ytIgayJROlu2rK3MNENdj0Pcy0sPeDl1WDuEIOoDR3FjeLiHtnYF+o3zEh68mvKAGIc0+b0jIf6Jy0m1b3UfR48L2+J9wNfVEWmKWpjKNenBhak/yWzG7ZTWWtZvjujBVRvfuGViMpX8pWmC9P1cN0z+DRASLPOiGk60imUbdFQnCCiPOmDnZH04GX8rpRpJI76H/EnfPWpB6SWUTDPKoR0KpbDNC79P8m5HcDlEMPrk3NgGP3</vt:lpwstr>
  </property>
  <property fmtid="{D5CDD505-2E9C-101B-9397-08002B2CF9AE}" pid="62" name="x1ye=62">
    <vt:lpwstr>E0j4aeqK/lpIghyk6xV/8fwDbjKTL6Th9m0vaplipnFO8tMmXvVLU06SNRZTBTNaYx8D16JCmlG67rsIQ2L2TeDbBjwHWofc/6aQ9TSms8ip0OS1vIOAU/KlIcSzo4TsHsLxcPDxaH3RsVyhXdHRk/IhOOq/cDrOdoDH22Q0xoFlFsdJKPcNqgMbFh+7Esqs3tl42dN9hbJ3ncL/rL3XjaWLdYwPU3gL4/wodyl1kblHIZ4FWYydWnPQHi3gyG6</vt:lpwstr>
  </property>
  <property fmtid="{D5CDD505-2E9C-101B-9397-08002B2CF9AE}" pid="63" name="x1ye=63">
    <vt:lpwstr>Y4fJqE3BByzAx0Q2Mmfs1aXiskt9CZrg5UW8rMqMPgjHZcYuyciBQ7pNXSWr+HaJR1iTZaMazMkDFzAgCBOSAlCcuBGAT4hDRQLtQ+pcYa0avjoemReG3zlsAmZJVbtOxhJAIH+zrGwXPK09lQId2hAWjZYldpjmgKABqAHigEy+mchj4a7RhZbwEqPaVtfr1MVH/D3ktinsT+1Fq0ftnZOdwuY9stPgyw1WZqUfjCnssoYbXMx4/kkGAhAIi5K</vt:lpwstr>
  </property>
  <property fmtid="{D5CDD505-2E9C-101B-9397-08002B2CF9AE}" pid="64" name="x1ye=64">
    <vt:lpwstr>eUnspLPJhOtE0LcL+bx3T1lqVcgsUt3B9ZHP+n793jS6VL7LyV//VuDhZYNIgQjrk3mDpAmZ6XXAkM114X1qHklcAP8UJGs5U8egABL6YmjrdZgOLUz8vwXbtI5a75Eym3MtGgswM8X4m+kIHoaMCu+tcPxAt3B7WjQfJL0ERd0Pq/OFkVm4ycUhjHHLpgzfAm/LUjWgx1uCZqV/cS02lcfpODx79Y66uZc+eEQIChLOT4YKeBImtP7Rr8FXfYr</vt:lpwstr>
  </property>
  <property fmtid="{D5CDD505-2E9C-101B-9397-08002B2CF9AE}" pid="65" name="x1ye=65">
    <vt:lpwstr>mo8gyKw4s2vmZZHNxidtRjfZD8vz36NzCbHafpHe6Dt7Kah+sZImIH5LtR1zYnX7yplRfw1bdA4wRwlczBjrb1ArQIKccr74EQXqNTEo/LrDVjfQo724tfmoChhKddQl7WBxn5KWMbx/dvZbyl32z2sUZDCJr4jLdKedQMfdIOfa9MezCswnmmyVh02Svph0trjocDrAcMbEt4bp9Hzrb2N9QfsD5zbO+/QDhzCdimdkMLgMSXF2PRgtSCADeJQ</vt:lpwstr>
  </property>
  <property fmtid="{D5CDD505-2E9C-101B-9397-08002B2CF9AE}" pid="66" name="x1ye=66">
    <vt:lpwstr>8WPawkOYZoE9qpXQMyM+Pxfuucd/Ti82tuld5E3OcYU/ux1DfBdrJlaZA5WYF3OZBo82DZta2TV4QpkCXXAQCgvOumnIoUeKblWYJWhyCFZjs+RiqaWWu3Gs30d3Xri9vvMBuq4uxQBKo38OA3lgmi4EDVrDyXSWHnoUDngFaYuDtQIGgy4SUYdiH9V8F5YzkIBFHwQAR4BCEgvPCeDO+95/TL5kiCnp7+VU/z4NQM9v31E9BEe+a8cYO8wJafM</vt:lpwstr>
  </property>
  <property fmtid="{D5CDD505-2E9C-101B-9397-08002B2CF9AE}" pid="67" name="x1ye=67">
    <vt:lpwstr>saPLWRVCP0gjUmsRW/Nsh3zck5biM5aciF4lt0kv4n8gBKCVOAqRlYw2VILjdiXx2+DmDiCjGR//i7+ElJIGojKacZ3OFkOQ6dbLgVk7kro0y/q1pGElvMik5RVsMl7EzWwMQT6esZpN9ljKQkZk9WAjnO95KTkfY8IPsfCJc16DMmPTVZ4pLhciAbBz/h2Lw0KqJ4r0SIt6YyFOCSejPECEUwIim8u6sw6zcuZ+napzD5b5QL70A10OXog+TzE</vt:lpwstr>
  </property>
  <property fmtid="{D5CDD505-2E9C-101B-9397-08002B2CF9AE}" pid="68" name="x1ye=68">
    <vt:lpwstr>28ZembwYWS13sA3qQk8xwATlU0oWMo8KreGobDipEAQ4GGcpO3ciBnoC2A94y8VALKpTV3z9cmBraTUxx4PEbp36JiXRnzlHd6ubFZVKO3r99FOvByvHOn1wMputeVry7myyKCaYBpnY5jsKROg1qCW+8Yw9o64ps+lOnSxAiNvik9CwhZE5wno+boZERXQgJ3jtGY7ohUhOrdYJMjYPKWpRPTGvQfLM7V5fowSJ7K26E86qVRdi67P97ty6sXP</vt:lpwstr>
  </property>
  <property fmtid="{D5CDD505-2E9C-101B-9397-08002B2CF9AE}" pid="69" name="x1ye=69">
    <vt:lpwstr>1IJHvqKw2VZ1wgaynQLEVJEAVy6LC7o7V7QTAoZKgVSoBflqebXQNC1SoClZDTfnpHiDgJbQYzKR0kVoAT2hf5nHMa0UO8DcmnMN5jRDACIT46uAycvrn+4FvZ5qJTeVzPMVdrrlh5VSfEp7Tc5cG4QRSSAi4VOvoj+iX/WVzXpKxK99SJDaDtYWd+/Y4ScHEhoOmWlK2D7JQ8xBIc5IMYCXshSGBeaw/XPbV9uLpL4SOmMKuhGsWmKlcdlGprL</vt:lpwstr>
  </property>
  <property fmtid="{D5CDD505-2E9C-101B-9397-08002B2CF9AE}" pid="70" name="x1ye=7">
    <vt:lpwstr>tEdDSewoU7AvT5P8CA9fWWVzAqAXbm8AFeyGqPA+V0j/Aod9vUHC++TGkmNSpq0cU125GuoY5qG2ysfr5B9v3tGrGl17OGq6phLfngfIVuMsH4DYR4oDN3T2H5g6sBwHUbXoOCjQaMAMlc2qpP6MqwcV6hYylzMEQhiDFFz7JfG5xTtI6L9DkDn54jH1RBBMw9Vf1kSYK7HFq1h8eqOR+OWjDojLdbSvENU0DVGYuebHYWqxyWQnJ9zg7DqqzkW</vt:lpwstr>
  </property>
  <property fmtid="{D5CDD505-2E9C-101B-9397-08002B2CF9AE}" pid="71" name="x1ye=70">
    <vt:lpwstr>DqdgcVPyzEjQlVz03MLZjXGi3vq2+XdFIwseCG6hGmdYZIV1DmzCVoYMB8+5fcfHxPvIIYlz/buy0EaZ8SeXm8Ytu6jaiMiatpx+pI3Vv9dDBdhNRkAkLXSV5WcflCKglRsly9IwQjPPfcavqsNo+A899GCgU97g1B93mgocvXbavakMy1uk6kAsB59HbIK2xQVdIPavf82H2Zrd7hg1nSkvP18INE5/N8/bRWTz81zLY+9uGTNM+QVlbpJQzWK</vt:lpwstr>
  </property>
  <property fmtid="{D5CDD505-2E9C-101B-9397-08002B2CF9AE}" pid="72" name="x1ye=71">
    <vt:lpwstr>QjUtca77kotQKnMdiq9uFX4C4GxKk8f/aLsj65GMcvl47o94DOqgVuZPCTooXHnDLU8UY/wrZL3LddjJ1QGH7MPW+vm61z58T0KrfDCY+KHRE5UEzdosdElrBAuW4cmyGbG0kory9SQbkkcu4aIZpQch7/XRkT5my8UJyqJkX/lF7lDmpZl7L3vHmjun9+tDrhVWE0Xv35vLI0+1qUrROMUvj5/h0EFKfz7C48Ftbr6xjRHcpRPi2JhKhwa2HeF</vt:lpwstr>
  </property>
  <property fmtid="{D5CDD505-2E9C-101B-9397-08002B2CF9AE}" pid="73" name="x1ye=72">
    <vt:lpwstr>JjQdW9fe6jPN15QUp8w3Y9hcc6V8LBIdxPYcCC4ny7Q4e8gJQM1C2M+O28rnpEQNc1WDiJhdWJZnHZhNwR1SPy5aPSDlmlH3nZu5sDQa0xLqxBNOx9fBni2cNB65ZtLYAtIdP2Lnj4SxWYLHfanC+lVd9b6fDOMYJOk5T6FG+Jito6rUqMvbq6E68MHnkyIQLDUAQZZKSLZyC72+9RCTKPUbIB0I0o+TfduLQL4nk4c9SRZGuFzi2eFkuyz3yOd</vt:lpwstr>
  </property>
  <property fmtid="{D5CDD505-2E9C-101B-9397-08002B2CF9AE}" pid="74" name="x1ye=73">
    <vt:lpwstr>i5Kc4m96/ofMfz7zr0NoYTpxlqQZOxq8OD+4p65b3mmWaxGy4eT/5M3CGAhrKbO664MOrKS6USAmez3iM+IWsdO7lprQsmJxgO0w/LuuZh12+QIvxE2BgkFj25toJ8J0m+RE2p2P5YuVyRyA0fEl4a+evoEUVloPq79NCD+2VKJRbUQtEw8z08f2iSpHz/YfPbGhdbkiPj8wy8Z7UGytIc7WRJXkh10jjwbEl7QVXFa6vnYUE08040Of6ako5AN</vt:lpwstr>
  </property>
  <property fmtid="{D5CDD505-2E9C-101B-9397-08002B2CF9AE}" pid="75" name="x1ye=74">
    <vt:lpwstr>+YfB+bV4TJOc9PM2/4cV1jrax3TvBWihAWcY8zC90pNJY3AsF5nzXJNLP76huua52cQ0pMi0gINMHKSgy768jEaASEF8/hdnst1lVghoAjHaVy6VbJcFwRoz2juGkVi9LWuAo+vGLJwy3b3aa3Vphbt57ceB471ZBLl6kXB5+xYX6o5Usv9yNN9qemhBpim+kLtd8eqy7G/mW9wyWqT7IU+YLOUo2K7oJDAbwWGxLcqU5SCGG54H9FcfJjykDTZ</vt:lpwstr>
  </property>
  <property fmtid="{D5CDD505-2E9C-101B-9397-08002B2CF9AE}" pid="76" name="x1ye=75">
    <vt:lpwstr>fncvWdQrUoSCmasoUut2W60j532Mc1St9NGFxDllpuuYpbQx1Yd1GrbDJzbYtwCon7BIJEePitvY79DxDgKy8GyppOO5pnrFTpI2ThxW0cnOyaY1Y9iAQhzuqXlv71+f2pvKAdzipNXhJoT4D92SIndedzY/qzu8+r4LhvmT+0Y/kedIthW8lddHltYdNtZe3A7weL4riBxWW7oRdrm9hDYUSKJKdfOQlE6o9925VeJ4EK8HaGmjU9xqoOfz4ra</vt:lpwstr>
  </property>
  <property fmtid="{D5CDD505-2E9C-101B-9397-08002B2CF9AE}" pid="77" name="x1ye=76">
    <vt:lpwstr>QtZjMmjFbJIf3BZOw/oIRGYPgPwQ2ngNFGgNYKIWWJeN/aohwHIZVm2zU1f9XtpFDCDlkhwcBK/SP62E2hqLw1u8it5aDkv6iHZRbHZW5vA0HSLaOvF+sSprg/0vzY0IQCBG8AbfFSKI+J5Ny+eGYehUjhDQoMlSy+8PuiVkmfa/0Xi/+4dCvdJUZbthQ0vps/+CtaSePf5WOe48m0Zlak4Y6O2jon29Q2Bto980GbjiEq0oBgp+HX+eUcR5do+</vt:lpwstr>
  </property>
  <property fmtid="{D5CDD505-2E9C-101B-9397-08002B2CF9AE}" pid="78" name="x1ye=77">
    <vt:lpwstr>R/KR8mb3qa2m0rHgwgaKXLdgY1XahmVXv0qcd8JQEbD6MJzoWiTrH4+04F9zmP8tJ8vqcfAnTNZESMOs7s3/TAPyf5Yh5fiXLY2b5Vj44K1q7DY8CQ3ua34Rp0ufw7+E1NX16SykVylKwEVVraj/mW8AKSUx6nj57ffPC90M3XeTWUDE9Xn+h64AdeLHWxTcbpdmPreLyCzv2UwTrwmjOIqPf81aGI01ewMfRBakdHxrWcVmoSIq0pfRM9xeiB2</vt:lpwstr>
  </property>
  <property fmtid="{D5CDD505-2E9C-101B-9397-08002B2CF9AE}" pid="79" name="x1ye=78">
    <vt:lpwstr>c0MJwcLw29x7jP2ZYO/XQTScYTouQLtINgw73MzvrZMgPGaegg18mvbuRF/AAAXrldiuZbW3hQqal2nn3rS48g8IdSWbZzgXpJZpe4BIAX1bzy6b5yYb/g82fK71/hDzeS8iglzjBu2A9jzbwgRbpNbWPVABLbuoHGzOj8FKVtZNGKfsddg50PjGk77bBUrbfrx+B4qdJBYMGNHW9868ji2f9c+W/lsRerLg1C/U5VG80KpATatAGHOVd7wiuuw</vt:lpwstr>
  </property>
  <property fmtid="{D5CDD505-2E9C-101B-9397-08002B2CF9AE}" pid="80" name="x1ye=79">
    <vt:lpwstr>rh7b5u/ehmkijaaQy2UP201wwYkKYe6rWxCPxkSBtfeV7SUGTDhH+VFRcqRLKgXXv7TNVJjlBzezOiyMkbLAAGrE3WxsTR+8iUi4x33gX+1n1rlyhNx/3DCitHQbi10M6cR7/Ygx6/3Ud3OjtP3TzEr9vHKjZo1zb0l3fhEqDNSCiQAtUermUzzBoxRju9TgeHT/lLee+9OpAeX6zO/S4CcuWYxni9/MvoBDJEEYOsKU+NjKvYkfDAJ+6wKBI3B</vt:lpwstr>
  </property>
  <property fmtid="{D5CDD505-2E9C-101B-9397-08002B2CF9AE}" pid="81" name="x1ye=8">
    <vt:lpwstr>fxiZN2ZUd1qM13vHuRZ4l57P10fsTyrs1NRV41aI0mGr3wZFl19Uaq/+BW1deju00/KyABHMJBjPUtwbUPJABj7Wr8t7VUSc4PCuVwr81+CiVQ9Uh9zqsYzHaM+1nAawoJ564ysBDcxsRIolSlftpJXYu2AR12cjJ4gIlQhYqIERqTjtoiRZ/NBOY45Yav2jsls36fTsetfurCrs8JhIDLg0IT2H0avv2vVAkg0Aa9cRLIoOL0MAl3x9L17CZVM</vt:lpwstr>
  </property>
  <property fmtid="{D5CDD505-2E9C-101B-9397-08002B2CF9AE}" pid="82" name="x1ye=80">
    <vt:lpwstr>uNLJcfjoiz7fVHHOCQWmxL/SZGRSDlVdkXIdgu0LcVBUhvky4Sjsl0/SNPl4ZyOzPacDIgiEHVx0pWIgP5pg52ddprfc8otPo4aHsX2CYD8nxL2fM8vS63IQ3Wc8qVC1bphGz3g6DlfNvgbyKsJzVrG24Rjkrp1qicdR5ObGJVZ4riA9g64v/wxCA5CZRW2vFnS5r/Ax8dsdJLS5YNWci6KA4ZDCUnUGLWJnQE2i18xp7t8blV2Zj2eNt+GlmT+</vt:lpwstr>
  </property>
  <property fmtid="{D5CDD505-2E9C-101B-9397-08002B2CF9AE}" pid="83" name="x1ye=81">
    <vt:lpwstr>fuQF7RGhIiH46gitPw/YuF6sNWzOWeupW1Q3UiQJ2HM04sn1HDqQ+ubYqUtPhn5GUGiD1HLKpDWitzss1jGSqi3RqL7T9Te2ssscGsfqn2goeo3gGOAZyNfwzy9tS+AFZKN6v1Z4GQseK0D8jMbTOT3PLW7l/P6v+6LW7x3UY8+dWeHbJKy20uSe3VH1lg5oNlr+qk6/LX8t00McjhWg//Jkd/5mQpCKbWe0ijMXMoX/VgKdYz+Dxrxuw+Bc9TE</vt:lpwstr>
  </property>
  <property fmtid="{D5CDD505-2E9C-101B-9397-08002B2CF9AE}" pid="84" name="x1ye=82">
    <vt:lpwstr>9rCRC2qC/RV3O4XnmxkicR1SRENtE9E5RS2ZBXlgpUIttKksIivsGZwqlTXdqRg/NUk8W+sI+isM3zVOamWJNGBqNMWc0YY/E27hIKOeghePSnyff3YoYK+TvrjRBMY4GgdP0w3HqY128uPT9ec9gFnTSVPvmdvxIiXxnECny74dtvmnYOBXxQVObfiniMcm0dj5LBkKbfr5um52NJ5NfXVn1UlLTTU2YeK58++vw2p5AFzsq7lZeHMYw4r4YRr</vt:lpwstr>
  </property>
  <property fmtid="{D5CDD505-2E9C-101B-9397-08002B2CF9AE}" pid="85" name="x1ye=83">
    <vt:lpwstr>9R5lBG0c/Nts/9/3BhDMKF8W9iD4kWeIOSXAjtuIdCr9n+/M0zZJJG2GCBoffgyX0Df3gHwaz8z6JSy5ecq7mrptYhWnA3PtymkgtpARYGdwZp0wJuCGlDClze/OxJKI/rsY3iR4QtMX1fCWtvsqnMOYQbKBlh3s5HM0KEzzR8f8aMR1Yoh/+ipO/srlNDkQ66Ia/PYdsyBkv94Zt2Idd9fIZlpnLCFrxwuOXDX4i7fpXD1A5hW4+WM4DBKOrLu</vt:lpwstr>
  </property>
  <property fmtid="{D5CDD505-2E9C-101B-9397-08002B2CF9AE}" pid="86" name="x1ye=84">
    <vt:lpwstr>J/ZToDVjERr4Gj00S5EqdbxdLwhdp8hHw0xmZgQwMv8Pm4M8F1po1bGMykQPhX3ibmQT95O+GgwJmuoEZ1YitwQjguU0Ze6MEyHs5VJ+9M5N2MnDXjseQcZ/mKIT59uFVF+eoBFSQENC82j0SaVNJ1cqRgMU41Mmv5FFRbCshG8HYgSk8Yso3SLHZeXyfD9myalOlw4aFLLeb8dGadXVd+31kcrcKQJ3PtFqBffc8FIolcMfh1BLHva3DQ154dH</vt:lpwstr>
  </property>
  <property fmtid="{D5CDD505-2E9C-101B-9397-08002B2CF9AE}" pid="87" name="x1ye=85">
    <vt:lpwstr>lwKuaFnLHnWCZKKR32VFtl7Kzg5WM5QdOGrVbXpecbCu/LJC9xIG0FJ3BwfSLxSQeAJGIda72u0fPCjQfrRAujP6oQ3CUQiO9C0LojoMWVm5PxYAgCXCXI2BXiYlNkYdbiwIIDS3x6nNAkyoNiW+HkV0KBAI+t3IWFwJL8toTBDoU8noeOCiGlqwKG3cADzUs1L8IwT5bjZi0x6HhXhEayFgtDIm4texbx1Gk1lHcw+6ocO7VLHC2IH1uQiFwJ8</vt:lpwstr>
  </property>
  <property fmtid="{D5CDD505-2E9C-101B-9397-08002B2CF9AE}" pid="88" name="x1ye=86">
    <vt:lpwstr>4VV3MMs5dmWmFhBACs99l2ejp5+Qs5uEByjaxRVUVhW0rZa0G0DLymsllRlvZiDmo0o6vHTXP5agv2usB7EnHP128HcqgYszGr4ddZP7DWoK16XChXBBl85AohEgI/8wcgOocwwN/+BYlPS0vbgnCk6s5su28TXFyTRRlkLLjW1uvzVUR0BubuvqIbI3ntNMK/j7pNhAk/mo5tlmSTXbPfezmBImCpGNRalE/pGRo8+8GshqXozuUDVjoHPp/TC</vt:lpwstr>
  </property>
  <property fmtid="{D5CDD505-2E9C-101B-9397-08002B2CF9AE}" pid="89" name="x1ye=87">
    <vt:lpwstr>cen50nfJG5GASzwaLyM1uAi3/Vqqkn7Hm48q71RVMtsmRBEIHAVnNdr+ZzSRsrYGLG3NvVdjFUULNlmczReGZ5QX4aEPF93FrtZXmj4gZlFlRUG/D8Mtn3ejmnHM4NOuYZFpEXtaJTYmAtfddmI60XKca5holQDtHf/39NnySjTKSEq7EqTre30gmSDT79EebErrZub3Wy4asKLKZ7vO2MmWAdx+akiJFr9KVB7HMLkD4Y6b0b4hJlXC7Uvw56G</vt:lpwstr>
  </property>
  <property fmtid="{D5CDD505-2E9C-101B-9397-08002B2CF9AE}" pid="90" name="x1ye=88">
    <vt:lpwstr>mPn6rr1aP8Sen/z3poYGNaGp+O0HKRJL+gnWLydTtre7z2MX6eVXInAVdJg7hi37EfW6Ogn3v+unOe6MdJkoD577MtQV8JJcdtGy1hkPqj9LfZSGohfsd086A6mGlx6GBkOOzoL09Abyl77vPJmYLairtf1/F0U8iu/iteIIkFTCLYlGjFN36V1fDq6vx3jygkwgdtjpsJUpeFakUurPZHM2jOc13BZhRR3fsjfJhOkcb9/YWts4mQa6azSMRSc</vt:lpwstr>
  </property>
  <property fmtid="{D5CDD505-2E9C-101B-9397-08002B2CF9AE}" pid="91" name="x1ye=89">
    <vt:lpwstr>p89dNW/nFwbLgVNYvaPOx7RQeR06OSVOfTlbmVTzHuy+bVdKG0ImIRF4YaX6yhDSH37dEtWeIufUuXFBGdc8GTyDUKnUMN0vJC/L3RiI/qzzjhUbL5b0bvc0VntPXdYH+MMioMBW0upowbo8PXWxLksYhTp6QBiMh50UB6xNn7f02YtAolJdZ/sDwMB93dxeSxtR5H6DGggYZnSU37ECiOslG1UmDDkEUHJDeaGFcrWNEiL53aLZlKwWeytvQvV</vt:lpwstr>
  </property>
  <property fmtid="{D5CDD505-2E9C-101B-9397-08002B2CF9AE}" pid="92" name="x1ye=9">
    <vt:lpwstr>l1MjibDY9sTtOLuvjxjsvJXjpVOMvEIpT6yqIXfkvd07SFxyX6YtyLQ68XwNmMYaEBzknfBhzzkfo8nIFKl8INjlLnbJQ9av3yFfVWOOtmS8EfkTXDT/oGT2LGDpSiti281zBu4maSFhI8nGlL1KWVlpvDIHW8UAxLlTQvTW9bYAxT/Kc9yW8XH/guAGAEtMFUdHZN7Ib+qj7TbNQfGS70pFBlCQvb9pCjZrXVZeV2AApfqQCI5D/HhD0bDnKV6</vt:lpwstr>
  </property>
  <property fmtid="{D5CDD505-2E9C-101B-9397-08002B2CF9AE}" pid="93" name="x1ye=90">
    <vt:lpwstr>+tvlHXB26rWDJVuULPRu3YMjybb5YuxWw/s4OnItL8oGdPgUqIdf//mOu4Xh85l7nxAyG9IqFihwajs0/SJ3wzMJmdpU6d5oB55N2hRtIAGAFQX6aVkHVzTHJgaciGYaatHzgTQNYsfmm5Vd4VYK5au2USsHE9XazPVTL+DpkOuM4j0ydtoiL2dJQT1MPDrpCvW2kfiI47NLXYd15zhDngsyK61kojGiqO4c+WM+NDBkxfZmGHeZDNHzWz7O9YC</vt:lpwstr>
  </property>
  <property fmtid="{D5CDD505-2E9C-101B-9397-08002B2CF9AE}" pid="94" name="x1ye=91">
    <vt:lpwstr>ASsm4a0sei6UiGIRXE8LJf0mGJ7S+WtwC300UboBm18SMBrFGOHufchudkVX9lm75Mxh8hzKLPGWdknTOvfxVi6NEADNCejXllgRZ5dH+vnMwIvNRVXQiUZyhHr5CppvcjsowtzE0p+do9N9lvlcGz17xbN52lnXA9947Lt/IVQW76/6llVecoD2LlzIWudAJRlVhdaB+d8TFZsWMxNhkaFpgYqSPCXQRI8gV1KVLljuWLSbkkNS6pJ1XE24Z25</vt:lpwstr>
  </property>
  <property fmtid="{D5CDD505-2E9C-101B-9397-08002B2CF9AE}" pid="95" name="x1ye=92">
    <vt:lpwstr>mOQKzcoPNNFla4xkySFYm6pdhvUpTiq6NGnBr0J7BCe+mOfLtPZ6H1WOYhaT5+6ReBu5p1INzztdCXjOSAPVWoBK/DHNz9wvyiaVTKHfgcJGyExPOWgIGRm56/eeNo2NIRBQiAkCMXVGoyrBI0U48M6WnzXpzHjzIWo+Ooe2/uUjTLvzbH7FlLcoq+ph5S57qYbVCN8RGggAJKLIM09PX6DMx/sIY+HBiod+0S9HsJV9f0wu1+UNWh63J6hWi9t</vt:lpwstr>
  </property>
  <property fmtid="{D5CDD505-2E9C-101B-9397-08002B2CF9AE}" pid="96" name="x1ye=93">
    <vt:lpwstr>MzAFg0Okm0t8PUOK6QGZjQisyn9HP7QEUe+RxLk4PQ9edIrOlw4fJPNNCmb0qLuvxMo1J0BFLfHQDlwgaDgognaVbU9Tng7TH7oo2pnw40zC6F1nrkSXzWIZ/xqXpPO1cdALuuK1yzdSTquWu6QrQTfZ6aBov0TtWv1OoPltV9uKEs9c1LLWARRDVzFuLiITWX2AEI9OAAAev7S74CbNzmSbzJ79eUsS585pAASwyxJZkKRO1HZZNdBDtFLriMb</vt:lpwstr>
  </property>
  <property fmtid="{D5CDD505-2E9C-101B-9397-08002B2CF9AE}" pid="97" name="x1ye=94">
    <vt:lpwstr>EXO0HmCGpR34kvIJvtk25vihzy2+38EEHwIRMC0luSQULv4mye+PwOhKAIL2yY85y97z6OZWVBlbWFigf+jH7UKbxmwGmqbbuJJXR0vNtTdT0BfDlsdGN+rs6wV/5//vqWCK/bYkmxmGu4T5YsEf6uKiJQdEMr23lrEk62Jqe7hyMrJY+kC03ptS90VKwiCgTOGH2nXw8KE0m2RJCJdVjr9y+fPxOKbxPnHuAjsbKAD9/dX/FCU5UwofJVzWdRu</vt:lpwstr>
  </property>
  <property fmtid="{D5CDD505-2E9C-101B-9397-08002B2CF9AE}" pid="98" name="x1ye=95">
    <vt:lpwstr>8HoC35EuVzGTnit5zwwOXMCuSpbtDWM3rnfMNzeq3/meBgrkKbEprW0GYdM0qAbXFox+F2XpLR8vKAm9d23is6fO4+EeSBG7m0SDBGUUajv2fBbxRuFOzm9XKeEjyJC/Mk1U8ULx349LinNJrfQLTZYD2rKI8a8UJ5ThYDLHKpdTUSaVzmJgeiXb7FXt4q2Mo3CBy8YWE3+OyNWQdRGbBN2bUChbGRrE8pT9FGiqud1bNQ8j5IzLjh+WqLrAgVK</vt:lpwstr>
  </property>
  <property fmtid="{D5CDD505-2E9C-101B-9397-08002B2CF9AE}" pid="99" name="x1ye=96">
    <vt:lpwstr>X4fFsd30MwHGE5f8Eye5cJW1zMylVRZhejsTlAdNxWxATMkAaPda+yLPcaJf6wfuwB/64YPI4F4AAA==</vt:lpwstr>
  </property>
</Properties>
</file>