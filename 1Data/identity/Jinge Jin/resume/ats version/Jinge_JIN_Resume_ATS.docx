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82EB31" w14:textId="77777777" w:rsidR="003732FE" w:rsidRDefault="00000000">
      <w:pPr>
        <w:pStyle w:val="divdocumentdivname"/>
        <w:pBdr>
          <w:bottom w:val="none" w:sz="0" w:space="10" w:color="auto"/>
        </w:pBdr>
        <w:spacing w:before="240" w:line="740" w:lineRule="atLeast"/>
        <w:jc w:val="center"/>
        <w:rPr>
          <w:rFonts w:ascii="Arial" w:eastAsia="Arial" w:hAnsi="Arial" w:cs="Arial"/>
          <w:b/>
          <w:bCs/>
          <w:smallCaps/>
          <w:sz w:val="46"/>
          <w:szCs w:val="46"/>
        </w:rPr>
      </w:pPr>
      <w:proofErr w:type="spellStart"/>
      <w:r>
        <w:rPr>
          <w:rStyle w:val="span"/>
          <w:rFonts w:ascii="Arial" w:eastAsia="Arial" w:hAnsi="Arial" w:cs="Arial"/>
          <w:b/>
          <w:bCs/>
          <w:smallCaps/>
          <w:sz w:val="46"/>
          <w:szCs w:val="46"/>
        </w:rPr>
        <w:t>Jinge</w:t>
      </w:r>
      <w:proofErr w:type="spellEnd"/>
      <w:r>
        <w:rPr>
          <w:rStyle w:val="span"/>
          <w:rFonts w:ascii="Arial" w:eastAsia="Arial" w:hAnsi="Arial" w:cs="Arial"/>
          <w:b/>
          <w:bCs/>
          <w:smallCaps/>
          <w:sz w:val="46"/>
          <w:szCs w:val="46"/>
        </w:rPr>
        <w:t xml:space="preserve"> JIN</w:t>
      </w:r>
    </w:p>
    <w:p w14:paraId="1A85ACBE" w14:textId="77777777" w:rsidR="003732FE" w:rsidRDefault="00000000">
      <w:pPr>
        <w:pStyle w:val="documentprofTitle"/>
        <w:spacing w:line="300" w:lineRule="exact"/>
        <w:rPr>
          <w:rFonts w:ascii="Arial" w:eastAsia="Arial" w:hAnsi="Arial" w:cs="Arial"/>
        </w:rPr>
      </w:pPr>
      <w:r>
        <w:rPr>
          <w:rStyle w:val="span"/>
          <w:rFonts w:ascii="Arial" w:eastAsia="Arial" w:hAnsi="Arial" w:cs="Arial"/>
          <w:sz w:val="30"/>
          <w:szCs w:val="30"/>
        </w:rPr>
        <w:t>Senior Software Developer</w:t>
      </w:r>
    </w:p>
    <w:p w14:paraId="1540A4C1" w14:textId="77777777" w:rsidR="003732FE" w:rsidRDefault="00000000">
      <w:pPr>
        <w:pStyle w:val="divdocumentdivlowerbord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 </w:t>
      </w:r>
    </w:p>
    <w:p w14:paraId="6BFD4EA3" w14:textId="77777777" w:rsidR="003732FE" w:rsidRDefault="00000000">
      <w:pPr>
        <w:pStyle w:val="div"/>
        <w:spacing w:line="0" w:lineRule="atLeast"/>
        <w:rPr>
          <w:rFonts w:ascii="Arial" w:eastAsia="Arial" w:hAnsi="Arial" w:cs="Arial"/>
          <w:sz w:val="0"/>
          <w:szCs w:val="0"/>
        </w:rPr>
      </w:pPr>
      <w:r>
        <w:rPr>
          <w:rFonts w:ascii="Arial" w:eastAsia="Arial" w:hAnsi="Arial" w:cs="Arial"/>
          <w:sz w:val="0"/>
          <w:szCs w:val="0"/>
        </w:rPr>
        <w:t> </w:t>
      </w:r>
    </w:p>
    <w:p w14:paraId="6FBEAAD7" w14:textId="733C6C6B" w:rsidR="003732FE" w:rsidRDefault="00000000">
      <w:pPr>
        <w:pStyle w:val="divaddress"/>
        <w:pBdr>
          <w:bottom w:val="none" w:sz="0" w:space="8" w:color="auto"/>
        </w:pBdr>
        <w:spacing w:before="180"/>
        <w:rPr>
          <w:rFonts w:ascii="Arial" w:eastAsia="Arial" w:hAnsi="Arial" w:cs="Arial"/>
        </w:rPr>
      </w:pPr>
      <w:r>
        <w:rPr>
          <w:rStyle w:val="divaddresslinth-child1bulletspan"/>
          <w:rFonts w:ascii="Arial" w:eastAsia="Arial" w:hAnsi="Arial" w:cs="Arial"/>
        </w:rPr>
        <w:t>• </w:t>
      </w:r>
      <w:r>
        <w:rPr>
          <w:rStyle w:val="documentzipsuffix"/>
          <w:rFonts w:ascii="Arial" w:eastAsia="Arial" w:hAnsi="Arial" w:cs="Arial"/>
        </w:rPr>
        <w:t> </w:t>
      </w:r>
      <w:r w:rsidR="00DB129A" w:rsidRPr="00ED63A8">
        <w:rPr>
          <w:rStyle w:val="span"/>
          <w:rFonts w:ascii="Arial" w:eastAsia="Arial" w:hAnsi="Arial" w:cs="Arial"/>
          <w:sz w:val="22"/>
          <w:szCs w:val="22"/>
        </w:rPr>
        <w:t>Singapore |</w:t>
      </w:r>
      <w:r w:rsidRPr="00ED63A8">
        <w:rPr>
          <w:rStyle w:val="span"/>
          <w:rFonts w:ascii="Arial" w:eastAsia="Arial" w:hAnsi="Arial" w:cs="Arial"/>
          <w:sz w:val="22"/>
          <w:szCs w:val="22"/>
        </w:rPr>
        <w:t> </w:t>
      </w:r>
      <w:r w:rsidR="009A3DE2">
        <w:rPr>
          <w:rStyle w:val="span"/>
          <w:rFonts w:ascii="Arial" w:eastAsia="Arial" w:hAnsi="Arial" w:cs="Arial"/>
          <w:sz w:val="22"/>
          <w:szCs w:val="22"/>
        </w:rPr>
        <w:t>+65</w:t>
      </w:r>
      <w:r w:rsidRPr="00ED63A8">
        <w:rPr>
          <w:rStyle w:val="span"/>
          <w:rFonts w:ascii="Arial" w:eastAsia="Arial" w:hAnsi="Arial" w:cs="Arial"/>
          <w:sz w:val="22"/>
          <w:szCs w:val="22"/>
        </w:rPr>
        <w:t> </w:t>
      </w:r>
      <w:r w:rsidR="009A3DE2">
        <w:rPr>
          <w:rStyle w:val="span"/>
          <w:rFonts w:ascii="Arial" w:eastAsia="Arial" w:hAnsi="Arial" w:cs="Arial"/>
          <w:sz w:val="22"/>
          <w:szCs w:val="22"/>
        </w:rPr>
        <w:t>3344</w:t>
      </w:r>
      <w:r w:rsidRPr="00ED63A8">
        <w:rPr>
          <w:rStyle w:val="span"/>
          <w:rFonts w:ascii="Arial" w:eastAsia="Arial" w:hAnsi="Arial" w:cs="Arial"/>
          <w:sz w:val="22"/>
          <w:szCs w:val="22"/>
        </w:rPr>
        <w:noBreakHyphen/>
      </w:r>
      <w:r w:rsidR="009A3DE2">
        <w:rPr>
          <w:rStyle w:val="span"/>
          <w:rFonts w:ascii="Arial" w:eastAsia="Arial" w:hAnsi="Arial" w:cs="Arial"/>
          <w:sz w:val="22"/>
          <w:szCs w:val="22"/>
        </w:rPr>
        <w:t>1449</w:t>
      </w:r>
      <w:r w:rsidRPr="00ED63A8"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 w:rsidR="00DB129A" w:rsidRPr="00ED63A8">
        <w:rPr>
          <w:rStyle w:val="span"/>
          <w:rFonts w:ascii="Arial" w:eastAsia="Arial" w:hAnsi="Arial" w:cs="Arial"/>
          <w:sz w:val="22"/>
          <w:szCs w:val="22"/>
        </w:rPr>
        <w:t>|</w:t>
      </w:r>
      <w:r w:rsidRPr="00ED63A8">
        <w:rPr>
          <w:rStyle w:val="span"/>
          <w:rFonts w:ascii="Arial" w:eastAsia="Arial" w:hAnsi="Arial" w:cs="Arial"/>
          <w:sz w:val="22"/>
          <w:szCs w:val="22"/>
        </w:rPr>
        <w:t> </w:t>
      </w:r>
      <w:r w:rsidR="00DB129A" w:rsidRPr="00ED63A8">
        <w:rPr>
          <w:rStyle w:val="span"/>
          <w:rFonts w:ascii="Arial" w:eastAsia="Arial" w:hAnsi="Arial" w:cs="Arial"/>
          <w:sz w:val="22"/>
          <w:szCs w:val="22"/>
        </w:rPr>
        <w:t>jinge627</w:t>
      </w:r>
      <w:r w:rsidRPr="00ED63A8">
        <w:rPr>
          <w:rStyle w:val="span"/>
          <w:rFonts w:ascii="Arial" w:eastAsia="Arial" w:hAnsi="Arial" w:cs="Arial"/>
          <w:sz w:val="22"/>
          <w:szCs w:val="22"/>
        </w:rPr>
        <w:t>@</w:t>
      </w:r>
      <w:r w:rsidR="00DB129A" w:rsidRPr="00ED63A8">
        <w:rPr>
          <w:rStyle w:val="span"/>
          <w:rFonts w:ascii="Arial" w:eastAsia="Arial" w:hAnsi="Arial" w:cs="Arial"/>
          <w:sz w:val="22"/>
          <w:szCs w:val="22"/>
        </w:rPr>
        <w:t>outlook</w:t>
      </w:r>
      <w:r w:rsidRPr="00ED63A8">
        <w:rPr>
          <w:rStyle w:val="span"/>
          <w:rFonts w:ascii="Arial" w:eastAsia="Arial" w:hAnsi="Arial" w:cs="Arial"/>
          <w:sz w:val="22"/>
          <w:szCs w:val="22"/>
        </w:rPr>
        <w:t>.com</w:t>
      </w:r>
      <w:r w:rsidRPr="00ED63A8">
        <w:rPr>
          <w:rStyle w:val="divaddressli"/>
          <w:rFonts w:ascii="Arial" w:eastAsia="Arial" w:hAnsi="Arial" w:cs="Arial"/>
          <w:sz w:val="22"/>
          <w:szCs w:val="22"/>
        </w:rPr>
        <w:t xml:space="preserve"> </w:t>
      </w:r>
      <w:r w:rsidR="00DB129A" w:rsidRPr="00ED63A8">
        <w:rPr>
          <w:rStyle w:val="span"/>
          <w:rFonts w:ascii="Arial" w:eastAsia="Arial" w:hAnsi="Arial" w:cs="Arial"/>
          <w:sz w:val="22"/>
          <w:szCs w:val="22"/>
        </w:rPr>
        <w:t>|</w:t>
      </w:r>
      <w:r w:rsidR="00DB129A" w:rsidRPr="00ED63A8">
        <w:rPr>
          <w:rStyle w:val="span"/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ED63A8">
        <w:rPr>
          <w:rStyle w:val="span"/>
          <w:rFonts w:ascii="Arial" w:eastAsia="Arial" w:hAnsi="Arial" w:cs="Arial"/>
          <w:sz w:val="22"/>
          <w:szCs w:val="22"/>
        </w:rPr>
        <w:t>linkedin.com/in/jinge</w:t>
      </w:r>
      <w:r w:rsidRPr="00ED63A8">
        <w:rPr>
          <w:rStyle w:val="span"/>
          <w:rFonts w:ascii="Arial" w:eastAsia="Arial" w:hAnsi="Arial" w:cs="Arial"/>
          <w:sz w:val="22"/>
          <w:szCs w:val="22"/>
        </w:rPr>
        <w:noBreakHyphen/>
        <w:t>jin</w:t>
      </w:r>
      <w:r w:rsidR="00ED63A8" w:rsidRPr="00ED63A8">
        <w:rPr>
          <w:rStyle w:val="span"/>
          <w:rFonts w:ascii="Arial" w:eastAsia="Arial" w:hAnsi="Arial" w:cs="Arial"/>
          <w:sz w:val="22"/>
          <w:szCs w:val="22"/>
        </w:rPr>
        <w:t>-7ab744393</w:t>
      </w:r>
      <w:r w:rsidRPr="00ED63A8"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 w:rsidRPr="00ED63A8">
        <w:rPr>
          <w:rFonts w:ascii="Arial" w:eastAsia="Arial" w:hAnsi="Arial" w:cs="Arial"/>
          <w:sz w:val="22"/>
          <w:szCs w:val="22"/>
        </w:rPr>
        <w:t xml:space="preserve"> </w:t>
      </w:r>
    </w:p>
    <w:p w14:paraId="00ACDC0A" w14:textId="77777777" w:rsidR="003732FE" w:rsidRDefault="00000000">
      <w:pPr>
        <w:pStyle w:val="divdocumentdivsectiontitle"/>
        <w:spacing w:before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Professional Summary</w:t>
      </w:r>
    </w:p>
    <w:p w14:paraId="02822EB3" w14:textId="77777777" w:rsidR="003732FE" w:rsidRDefault="00000000" w:rsidP="009A3DE2">
      <w:pPr>
        <w:pStyle w:val="p"/>
        <w:spacing w:line="360" w:lineRule="atLeast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Senior Software Developer with 13+ years of experience building scalable cloud, Web3, and real-time applications. Strong in backend systems, APIs, CI/CD, and modern JavaScript and Python stacks, with a focus on reliability, clean architecture, and high-quality user experiences.</w:t>
      </w:r>
    </w:p>
    <w:p w14:paraId="4AD0C3A4" w14:textId="77777777" w:rsidR="00ED63A8" w:rsidRDefault="00000000" w:rsidP="00ED63A8">
      <w:pPr>
        <w:pStyle w:val="divdocumentdivsectiontitle"/>
        <w:spacing w:before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Skills</w:t>
      </w:r>
    </w:p>
    <w:p w14:paraId="1DAF8EB6" w14:textId="77777777" w:rsidR="0029010C" w:rsidRPr="0029010C" w:rsidRDefault="0029010C" w:rsidP="007272F5">
      <w:pPr>
        <w:pStyle w:val="divdocumentdivsectiontitle"/>
        <w:numPr>
          <w:ilvl w:val="0"/>
          <w:numId w:val="8"/>
        </w:numPr>
        <w:tabs>
          <w:tab w:val="left" w:pos="360"/>
        </w:tabs>
        <w:spacing w:before="120" w:line="280" w:lineRule="atLeast"/>
        <w:ind w:left="450" w:hanging="270"/>
        <w:jc w:val="both"/>
        <w:rPr>
          <w:rFonts w:ascii="Arial" w:eastAsia="Arial" w:hAnsi="Arial" w:cs="Arial"/>
          <w:sz w:val="22"/>
          <w:szCs w:val="22"/>
        </w:rPr>
      </w:pPr>
      <w:r w:rsidRPr="0029010C">
        <w:rPr>
          <w:rFonts w:ascii="Arial" w:eastAsia="Arial" w:hAnsi="Arial" w:cs="Arial"/>
          <w:sz w:val="22"/>
          <w:szCs w:val="22"/>
        </w:rPr>
        <w:t>Cloud Platforms: AWS, GCP, Azure</w:t>
      </w:r>
    </w:p>
    <w:p w14:paraId="73028DA4" w14:textId="77777777" w:rsidR="0029010C" w:rsidRPr="0029010C" w:rsidRDefault="0029010C" w:rsidP="007272F5">
      <w:pPr>
        <w:pStyle w:val="divdocumentdivsectiontitle"/>
        <w:numPr>
          <w:ilvl w:val="0"/>
          <w:numId w:val="8"/>
        </w:numPr>
        <w:tabs>
          <w:tab w:val="left" w:pos="360"/>
        </w:tabs>
        <w:spacing w:before="120" w:line="280" w:lineRule="atLeast"/>
        <w:ind w:left="450" w:hanging="270"/>
        <w:jc w:val="both"/>
        <w:rPr>
          <w:rFonts w:ascii="Arial" w:eastAsia="Arial" w:hAnsi="Arial" w:cs="Arial"/>
          <w:sz w:val="22"/>
          <w:szCs w:val="22"/>
        </w:rPr>
      </w:pPr>
      <w:r w:rsidRPr="0029010C">
        <w:rPr>
          <w:rFonts w:ascii="Arial" w:eastAsia="Arial" w:hAnsi="Arial" w:cs="Arial"/>
          <w:sz w:val="22"/>
          <w:szCs w:val="22"/>
        </w:rPr>
        <w:t>Containerization &amp; Orchestration: Docker, Kubernetes, Helm, Microservices Architecture</w:t>
      </w:r>
    </w:p>
    <w:p w14:paraId="4400CF41" w14:textId="77777777" w:rsidR="0029010C" w:rsidRPr="0029010C" w:rsidRDefault="0029010C" w:rsidP="007272F5">
      <w:pPr>
        <w:pStyle w:val="divdocumentdivsectiontitle"/>
        <w:numPr>
          <w:ilvl w:val="0"/>
          <w:numId w:val="8"/>
        </w:numPr>
        <w:tabs>
          <w:tab w:val="left" w:pos="360"/>
        </w:tabs>
        <w:spacing w:before="120" w:line="280" w:lineRule="atLeast"/>
        <w:ind w:left="450" w:hanging="270"/>
        <w:jc w:val="both"/>
        <w:rPr>
          <w:rFonts w:ascii="Arial" w:eastAsia="Arial" w:hAnsi="Arial" w:cs="Arial"/>
          <w:sz w:val="22"/>
          <w:szCs w:val="22"/>
        </w:rPr>
      </w:pPr>
      <w:r w:rsidRPr="0029010C">
        <w:rPr>
          <w:rFonts w:ascii="Arial" w:eastAsia="Arial" w:hAnsi="Arial" w:cs="Arial"/>
          <w:sz w:val="22"/>
          <w:szCs w:val="22"/>
        </w:rPr>
        <w:t>CI/CD &amp; DevOps: CI/CD Pipelines, Bitbucket Pipelines, Jenkins, GitHub Actions, GitLab CI, Deployment Automation, Release Management</w:t>
      </w:r>
    </w:p>
    <w:p w14:paraId="6E1BC20F" w14:textId="77777777" w:rsidR="0029010C" w:rsidRPr="0029010C" w:rsidRDefault="0029010C" w:rsidP="007272F5">
      <w:pPr>
        <w:pStyle w:val="divdocumentdivsectiontitle"/>
        <w:numPr>
          <w:ilvl w:val="0"/>
          <w:numId w:val="8"/>
        </w:numPr>
        <w:tabs>
          <w:tab w:val="left" w:pos="360"/>
        </w:tabs>
        <w:spacing w:before="120" w:line="280" w:lineRule="atLeast"/>
        <w:ind w:left="450" w:hanging="270"/>
        <w:jc w:val="both"/>
        <w:rPr>
          <w:rFonts w:ascii="Arial" w:eastAsia="Arial" w:hAnsi="Arial" w:cs="Arial"/>
          <w:sz w:val="22"/>
          <w:szCs w:val="22"/>
        </w:rPr>
      </w:pPr>
      <w:r w:rsidRPr="0029010C">
        <w:rPr>
          <w:rFonts w:ascii="Arial" w:eastAsia="Arial" w:hAnsi="Arial" w:cs="Arial"/>
          <w:sz w:val="22"/>
          <w:szCs w:val="22"/>
        </w:rPr>
        <w:t>Infrastructure as Code: Terraform, Ansible</w:t>
      </w:r>
    </w:p>
    <w:p w14:paraId="39F0A44C" w14:textId="77777777" w:rsidR="0029010C" w:rsidRPr="0029010C" w:rsidRDefault="0029010C" w:rsidP="007272F5">
      <w:pPr>
        <w:pStyle w:val="divdocumentdivsectiontitle"/>
        <w:numPr>
          <w:ilvl w:val="0"/>
          <w:numId w:val="8"/>
        </w:numPr>
        <w:tabs>
          <w:tab w:val="left" w:pos="360"/>
        </w:tabs>
        <w:spacing w:before="120" w:line="280" w:lineRule="atLeast"/>
        <w:ind w:left="450" w:hanging="270"/>
        <w:jc w:val="both"/>
        <w:rPr>
          <w:rFonts w:ascii="Arial" w:eastAsia="Arial" w:hAnsi="Arial" w:cs="Arial"/>
          <w:sz w:val="22"/>
          <w:szCs w:val="22"/>
        </w:rPr>
      </w:pPr>
      <w:r w:rsidRPr="0029010C">
        <w:rPr>
          <w:rFonts w:ascii="Arial" w:eastAsia="Arial" w:hAnsi="Arial" w:cs="Arial"/>
          <w:sz w:val="22"/>
          <w:szCs w:val="22"/>
        </w:rPr>
        <w:t>Programming Languages: Python, Java, JavaScript, TypeScript, Solidity, C#, Bash, PowerShell</w:t>
      </w:r>
    </w:p>
    <w:p w14:paraId="5FDBD259" w14:textId="77777777" w:rsidR="0029010C" w:rsidRPr="0029010C" w:rsidRDefault="0029010C" w:rsidP="007272F5">
      <w:pPr>
        <w:pStyle w:val="divdocumentdivsectiontitle"/>
        <w:numPr>
          <w:ilvl w:val="0"/>
          <w:numId w:val="8"/>
        </w:numPr>
        <w:tabs>
          <w:tab w:val="left" w:pos="360"/>
        </w:tabs>
        <w:spacing w:before="120" w:line="280" w:lineRule="atLeast"/>
        <w:ind w:left="450" w:hanging="270"/>
        <w:jc w:val="both"/>
        <w:rPr>
          <w:rFonts w:ascii="Arial" w:eastAsia="Arial" w:hAnsi="Arial" w:cs="Arial"/>
          <w:sz w:val="22"/>
          <w:szCs w:val="22"/>
        </w:rPr>
      </w:pPr>
      <w:r w:rsidRPr="0029010C">
        <w:rPr>
          <w:rFonts w:ascii="Arial" w:eastAsia="Arial" w:hAnsi="Arial" w:cs="Arial"/>
          <w:sz w:val="22"/>
          <w:szCs w:val="22"/>
        </w:rPr>
        <w:t>Backend Development: RESTful APIs, Microservices, Backend Architecture, System Design, API Integration</w:t>
      </w:r>
    </w:p>
    <w:p w14:paraId="0F2178E7" w14:textId="77777777" w:rsidR="0029010C" w:rsidRPr="0029010C" w:rsidRDefault="0029010C" w:rsidP="007272F5">
      <w:pPr>
        <w:pStyle w:val="divdocumentdivsectiontitle"/>
        <w:numPr>
          <w:ilvl w:val="0"/>
          <w:numId w:val="8"/>
        </w:numPr>
        <w:tabs>
          <w:tab w:val="left" w:pos="360"/>
        </w:tabs>
        <w:spacing w:before="120" w:line="280" w:lineRule="atLeast"/>
        <w:ind w:left="450" w:hanging="270"/>
        <w:jc w:val="both"/>
        <w:rPr>
          <w:rFonts w:ascii="Arial" w:eastAsia="Arial" w:hAnsi="Arial" w:cs="Arial"/>
          <w:sz w:val="22"/>
          <w:szCs w:val="22"/>
        </w:rPr>
      </w:pPr>
      <w:r w:rsidRPr="0029010C">
        <w:rPr>
          <w:rFonts w:ascii="Arial" w:eastAsia="Arial" w:hAnsi="Arial" w:cs="Arial"/>
          <w:sz w:val="22"/>
          <w:szCs w:val="22"/>
        </w:rPr>
        <w:t>Frontend Development: React, Modern JavaScript Frameworks, UI/UX Development, Dashboards</w:t>
      </w:r>
    </w:p>
    <w:p w14:paraId="1227DDDC" w14:textId="77777777" w:rsidR="0029010C" w:rsidRPr="0029010C" w:rsidRDefault="0029010C" w:rsidP="007272F5">
      <w:pPr>
        <w:pStyle w:val="divdocumentdivsectiontitle"/>
        <w:numPr>
          <w:ilvl w:val="0"/>
          <w:numId w:val="8"/>
        </w:numPr>
        <w:tabs>
          <w:tab w:val="left" w:pos="360"/>
        </w:tabs>
        <w:spacing w:before="120" w:line="280" w:lineRule="atLeast"/>
        <w:ind w:left="450" w:hanging="270"/>
        <w:jc w:val="both"/>
        <w:rPr>
          <w:rFonts w:ascii="Arial" w:eastAsia="Arial" w:hAnsi="Arial" w:cs="Arial"/>
          <w:sz w:val="22"/>
          <w:szCs w:val="22"/>
        </w:rPr>
      </w:pPr>
      <w:r w:rsidRPr="0029010C">
        <w:rPr>
          <w:rFonts w:ascii="Arial" w:eastAsia="Arial" w:hAnsi="Arial" w:cs="Arial"/>
          <w:sz w:val="22"/>
          <w:szCs w:val="22"/>
        </w:rPr>
        <w:t>Databases &amp; Data: SQL, PostgreSQL, Redis, Database Design, Data Modeling</w:t>
      </w:r>
    </w:p>
    <w:p w14:paraId="1E76ED48" w14:textId="02560FC5" w:rsidR="0029010C" w:rsidRPr="0029010C" w:rsidRDefault="0029010C" w:rsidP="007272F5">
      <w:pPr>
        <w:pStyle w:val="divdocumentdivsectiontitle"/>
        <w:numPr>
          <w:ilvl w:val="0"/>
          <w:numId w:val="8"/>
        </w:numPr>
        <w:tabs>
          <w:tab w:val="left" w:pos="360"/>
        </w:tabs>
        <w:spacing w:before="120" w:line="280" w:lineRule="atLeast"/>
        <w:ind w:left="450" w:hanging="270"/>
        <w:jc w:val="both"/>
        <w:rPr>
          <w:rFonts w:ascii="Arial" w:eastAsia="Arial" w:hAnsi="Arial" w:cs="Arial"/>
          <w:sz w:val="22"/>
          <w:szCs w:val="22"/>
        </w:rPr>
      </w:pPr>
      <w:r w:rsidRPr="0029010C">
        <w:rPr>
          <w:rFonts w:ascii="Arial" w:eastAsia="Arial" w:hAnsi="Arial" w:cs="Arial"/>
          <w:sz w:val="22"/>
          <w:szCs w:val="22"/>
        </w:rPr>
        <w:t>Blockchain &amp; Web3: Smart Contracts, Ethereum, DeFi, NFT Systems, Wallet Integration, On-chain Architecture</w:t>
      </w:r>
    </w:p>
    <w:p w14:paraId="5379AB03" w14:textId="77777777" w:rsidR="0029010C" w:rsidRPr="0029010C" w:rsidRDefault="0029010C" w:rsidP="007272F5">
      <w:pPr>
        <w:pStyle w:val="divdocumentdivsectiontitle"/>
        <w:numPr>
          <w:ilvl w:val="0"/>
          <w:numId w:val="8"/>
        </w:numPr>
        <w:tabs>
          <w:tab w:val="left" w:pos="360"/>
        </w:tabs>
        <w:spacing w:before="120" w:line="280" w:lineRule="atLeast"/>
        <w:ind w:left="450" w:hanging="270"/>
        <w:jc w:val="both"/>
        <w:rPr>
          <w:rFonts w:ascii="Arial" w:eastAsia="Arial" w:hAnsi="Arial" w:cs="Arial"/>
          <w:sz w:val="22"/>
          <w:szCs w:val="22"/>
        </w:rPr>
      </w:pPr>
      <w:r w:rsidRPr="0029010C">
        <w:rPr>
          <w:rFonts w:ascii="Arial" w:eastAsia="Arial" w:hAnsi="Arial" w:cs="Arial"/>
          <w:sz w:val="22"/>
          <w:szCs w:val="22"/>
        </w:rPr>
        <w:t>Monitoring &amp; Observability: Grafana, Logging, Metrics, Alerting, Performance Optimization</w:t>
      </w:r>
    </w:p>
    <w:p w14:paraId="7DA27358" w14:textId="77777777" w:rsidR="0029010C" w:rsidRPr="0029010C" w:rsidRDefault="0029010C" w:rsidP="007272F5">
      <w:pPr>
        <w:pStyle w:val="divdocumentdivsectiontitle"/>
        <w:numPr>
          <w:ilvl w:val="0"/>
          <w:numId w:val="8"/>
        </w:numPr>
        <w:tabs>
          <w:tab w:val="left" w:pos="360"/>
        </w:tabs>
        <w:spacing w:before="120" w:line="280" w:lineRule="atLeast"/>
        <w:ind w:left="450" w:hanging="270"/>
        <w:jc w:val="both"/>
        <w:rPr>
          <w:rFonts w:ascii="Arial" w:eastAsia="Arial" w:hAnsi="Arial" w:cs="Arial"/>
          <w:sz w:val="22"/>
          <w:szCs w:val="22"/>
        </w:rPr>
      </w:pPr>
      <w:r w:rsidRPr="0029010C">
        <w:rPr>
          <w:rFonts w:ascii="Arial" w:eastAsia="Arial" w:hAnsi="Arial" w:cs="Arial"/>
          <w:sz w:val="22"/>
          <w:szCs w:val="22"/>
        </w:rPr>
        <w:t>Security &amp; Reliability: Secure Coding Practices, Vulnerability Mitigation, Access Control, System Hardening</w:t>
      </w:r>
    </w:p>
    <w:p w14:paraId="5C2FEE54" w14:textId="77777777" w:rsidR="0029010C" w:rsidRPr="0029010C" w:rsidRDefault="0029010C" w:rsidP="007272F5">
      <w:pPr>
        <w:pStyle w:val="divdocumentdivsectiontitle"/>
        <w:numPr>
          <w:ilvl w:val="0"/>
          <w:numId w:val="8"/>
        </w:numPr>
        <w:tabs>
          <w:tab w:val="left" w:pos="360"/>
        </w:tabs>
        <w:spacing w:before="120" w:line="280" w:lineRule="atLeast"/>
        <w:ind w:left="450" w:hanging="270"/>
        <w:jc w:val="both"/>
        <w:rPr>
          <w:rFonts w:ascii="Arial" w:eastAsia="Arial" w:hAnsi="Arial" w:cs="Arial"/>
          <w:sz w:val="22"/>
          <w:szCs w:val="22"/>
        </w:rPr>
      </w:pPr>
      <w:r w:rsidRPr="0029010C">
        <w:rPr>
          <w:rFonts w:ascii="Arial" w:eastAsia="Arial" w:hAnsi="Arial" w:cs="Arial"/>
          <w:sz w:val="22"/>
          <w:szCs w:val="22"/>
        </w:rPr>
        <w:t>Version Control &amp; Collaboration: Git, Bitbucket, Jira, Agile/Scrum</w:t>
      </w:r>
    </w:p>
    <w:p w14:paraId="35D6F3FE" w14:textId="77777777" w:rsidR="0029010C" w:rsidRPr="0029010C" w:rsidRDefault="0029010C" w:rsidP="007272F5">
      <w:pPr>
        <w:pStyle w:val="divdocumentdivsectiontitle"/>
        <w:numPr>
          <w:ilvl w:val="0"/>
          <w:numId w:val="8"/>
        </w:numPr>
        <w:tabs>
          <w:tab w:val="left" w:pos="360"/>
        </w:tabs>
        <w:spacing w:before="120" w:line="280" w:lineRule="atLeast"/>
        <w:ind w:left="450" w:hanging="270"/>
        <w:jc w:val="both"/>
        <w:rPr>
          <w:rFonts w:ascii="Arial" w:eastAsia="Arial" w:hAnsi="Arial" w:cs="Arial"/>
          <w:sz w:val="22"/>
          <w:szCs w:val="22"/>
        </w:rPr>
      </w:pPr>
      <w:r w:rsidRPr="0029010C">
        <w:rPr>
          <w:rFonts w:ascii="Arial" w:eastAsia="Arial" w:hAnsi="Arial" w:cs="Arial"/>
          <w:sz w:val="22"/>
          <w:szCs w:val="22"/>
        </w:rPr>
        <w:t>Game &amp; Simulation Development: Unity, Real-Time Simulation Systems, Performance Optimization</w:t>
      </w:r>
    </w:p>
    <w:p w14:paraId="125B2B32" w14:textId="77777777" w:rsidR="0029010C" w:rsidRPr="0029010C" w:rsidRDefault="0029010C" w:rsidP="007272F5">
      <w:pPr>
        <w:pStyle w:val="divdocumentdivsectiontitle"/>
        <w:numPr>
          <w:ilvl w:val="0"/>
          <w:numId w:val="8"/>
        </w:numPr>
        <w:tabs>
          <w:tab w:val="left" w:pos="360"/>
        </w:tabs>
        <w:spacing w:before="120" w:line="280" w:lineRule="atLeast"/>
        <w:ind w:left="450" w:hanging="270"/>
        <w:jc w:val="both"/>
        <w:rPr>
          <w:rFonts w:ascii="Arial" w:eastAsia="Arial" w:hAnsi="Arial" w:cs="Arial"/>
          <w:sz w:val="22"/>
          <w:szCs w:val="22"/>
        </w:rPr>
      </w:pPr>
      <w:r w:rsidRPr="0029010C">
        <w:rPr>
          <w:rFonts w:ascii="Arial" w:eastAsia="Arial" w:hAnsi="Arial" w:cs="Arial"/>
          <w:sz w:val="22"/>
          <w:szCs w:val="22"/>
        </w:rPr>
        <w:t>Mobile Development: iOS, Android, Mobile App Architecture</w:t>
      </w:r>
    </w:p>
    <w:p w14:paraId="10A5123E" w14:textId="4E94E16C" w:rsidR="0029010C" w:rsidRPr="0029010C" w:rsidRDefault="0029010C" w:rsidP="007272F5">
      <w:pPr>
        <w:pStyle w:val="divdocumentdivsectiontitle"/>
        <w:numPr>
          <w:ilvl w:val="0"/>
          <w:numId w:val="8"/>
        </w:numPr>
        <w:tabs>
          <w:tab w:val="left" w:pos="360"/>
        </w:tabs>
        <w:spacing w:before="120" w:line="280" w:lineRule="atLeast"/>
        <w:ind w:left="450" w:hanging="270"/>
        <w:jc w:val="both"/>
        <w:rPr>
          <w:rFonts w:ascii="Arial" w:eastAsia="Arial" w:hAnsi="Arial" w:cs="Arial"/>
          <w:sz w:val="22"/>
          <w:szCs w:val="22"/>
        </w:rPr>
      </w:pPr>
      <w:r w:rsidRPr="0029010C">
        <w:rPr>
          <w:rFonts w:ascii="Arial" w:eastAsia="Arial" w:hAnsi="Arial" w:cs="Arial"/>
          <w:sz w:val="22"/>
          <w:szCs w:val="22"/>
        </w:rPr>
        <w:t>Soft Skills: Team Collaboration, Clear Communication, Problem Solving, Ownership, Cross-Functional Collaboration</w:t>
      </w:r>
    </w:p>
    <w:p w14:paraId="0CF5ACCB" w14:textId="78E83A06" w:rsidR="003732FE" w:rsidRDefault="0013302F" w:rsidP="00ED63A8">
      <w:pPr>
        <w:pStyle w:val="divdocumentdivsectiontitle"/>
        <w:spacing w:before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Experience</w:t>
      </w:r>
    </w:p>
    <w:p w14:paraId="47F2A5A3" w14:textId="256EA850" w:rsidR="003732FE" w:rsidRDefault="0013302F">
      <w:pPr>
        <w:pStyle w:val="divdocumentsinglecolumn"/>
        <w:spacing w:line="36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Full Stack</w:t>
      </w:r>
      <w:r w:rsidR="00000000">
        <w:rPr>
          <w:rStyle w:val="spanjobtitle"/>
          <w:rFonts w:ascii="Arial" w:eastAsia="Arial" w:hAnsi="Arial" w:cs="Arial"/>
          <w:sz w:val="22"/>
          <w:szCs w:val="22"/>
        </w:rPr>
        <w:t xml:space="preserve"> Engineer</w:t>
      </w:r>
      <w:r w:rsidR="00000000">
        <w:rPr>
          <w:rStyle w:val="span"/>
          <w:rFonts w:ascii="Arial" w:eastAsia="Arial" w:hAnsi="Arial" w:cs="Arial"/>
          <w:sz w:val="22"/>
          <w:szCs w:val="22"/>
        </w:rPr>
        <w:t>, 0</w:t>
      </w:r>
      <w:r>
        <w:rPr>
          <w:rStyle w:val="span"/>
          <w:rFonts w:ascii="Arial" w:eastAsia="Arial" w:hAnsi="Arial" w:cs="Arial"/>
          <w:sz w:val="22"/>
          <w:szCs w:val="22"/>
        </w:rPr>
        <w:t>3</w:t>
      </w:r>
      <w:r w:rsidR="00000000">
        <w:rPr>
          <w:rStyle w:val="span"/>
          <w:rFonts w:ascii="Arial" w:eastAsia="Arial" w:hAnsi="Arial" w:cs="Arial"/>
          <w:sz w:val="22"/>
          <w:szCs w:val="22"/>
        </w:rPr>
        <w:t>/202</w:t>
      </w:r>
      <w:r>
        <w:rPr>
          <w:rStyle w:val="span"/>
          <w:rFonts w:ascii="Arial" w:eastAsia="Arial" w:hAnsi="Arial" w:cs="Arial"/>
          <w:sz w:val="22"/>
          <w:szCs w:val="22"/>
        </w:rPr>
        <w:t>4</w:t>
      </w:r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 to Current</w:t>
      </w:r>
      <w:r w:rsidR="00000000">
        <w:rPr>
          <w:rStyle w:val="spanpaddedline"/>
          <w:rFonts w:ascii="Arial" w:eastAsia="Arial" w:hAnsi="Arial" w:cs="Arial"/>
          <w:sz w:val="22"/>
          <w:szCs w:val="22"/>
        </w:rPr>
        <w:t xml:space="preserve"> </w:t>
      </w:r>
    </w:p>
    <w:p w14:paraId="42C93967" w14:textId="1FAEF5C3" w:rsidR="003732FE" w:rsidRDefault="0013302F">
      <w:pPr>
        <w:pStyle w:val="spanpaddedlineParagraph"/>
        <w:spacing w:line="360" w:lineRule="atLeast"/>
        <w:rPr>
          <w:rFonts w:ascii="Arial" w:eastAsia="Arial" w:hAnsi="Arial" w:cs="Arial"/>
          <w:sz w:val="22"/>
          <w:szCs w:val="22"/>
        </w:rPr>
      </w:pPr>
      <w:proofErr w:type="spellStart"/>
      <w:r w:rsidRPr="00DF5E74">
        <w:rPr>
          <w:rStyle w:val="documenttxt-bold"/>
          <w:rFonts w:asciiTheme="majorHAnsi" w:eastAsia="Source Sans Pro" w:hAnsiTheme="majorHAnsi" w:cstheme="majorHAnsi"/>
          <w:color w:val="000000"/>
          <w:sz w:val="22"/>
          <w:szCs w:val="22"/>
        </w:rPr>
        <w:t>BeamNG</w:t>
      </w:r>
      <w:proofErr w:type="spellEnd"/>
      <w:r w:rsidRPr="00DF5E74">
        <w:rPr>
          <w:rStyle w:val="documenttxt-bold"/>
          <w:rFonts w:asciiTheme="majorHAnsi" w:eastAsia="Source Sans Pro" w:hAnsiTheme="majorHAnsi" w:cstheme="majorHAnsi"/>
          <w:color w:val="000000"/>
          <w:sz w:val="22"/>
          <w:szCs w:val="22"/>
        </w:rPr>
        <w:t xml:space="preserve"> GmbH</w:t>
      </w:r>
      <w:r w:rsidRPr="00CD0B7B">
        <w:rPr>
          <w:rStyle w:val="documentright-box"/>
          <w:rFonts w:asciiTheme="majorHAnsi" w:eastAsia="Source Sans Pro" w:hAnsiTheme="majorHAnsi" w:cstheme="majorHAnsi"/>
          <w:color w:val="000000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|</w:t>
      </w:r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Germany | Remote</w:t>
      </w:r>
    </w:p>
    <w:p w14:paraId="3CAC006E" w14:textId="6E331D56" w:rsidR="003732FE" w:rsidRDefault="0013302F" w:rsidP="009A3DE2">
      <w:pPr>
        <w:pStyle w:val="ulli"/>
        <w:numPr>
          <w:ilvl w:val="0"/>
          <w:numId w:val="1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0368D7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Led full-stack development initiatives that support </w:t>
      </w:r>
      <w:proofErr w:type="spellStart"/>
      <w:r w:rsidRPr="000368D7">
        <w:rPr>
          <w:rFonts w:asciiTheme="majorHAnsi" w:eastAsia="Source Sans Pro" w:hAnsiTheme="majorHAnsi" w:cstheme="majorHAnsi"/>
          <w:color w:val="000000"/>
          <w:sz w:val="22"/>
          <w:szCs w:val="22"/>
        </w:rPr>
        <w:t>BeamNG’s</w:t>
      </w:r>
      <w:proofErr w:type="spellEnd"/>
      <w:r w:rsidRPr="000368D7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 real-time soft-body physics engine, simulation tools, and online services used by entertainment, research, and commercial clients.</w:t>
      </w:r>
    </w:p>
    <w:p w14:paraId="2D9957E6" w14:textId="55019096" w:rsidR="003732FE" w:rsidRDefault="0013302F" w:rsidP="009A3DE2">
      <w:pPr>
        <w:pStyle w:val="ulli"/>
        <w:numPr>
          <w:ilvl w:val="0"/>
          <w:numId w:val="1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0368D7">
        <w:rPr>
          <w:rFonts w:asciiTheme="majorHAnsi" w:eastAsia="Source Sans Pro" w:hAnsiTheme="majorHAnsi" w:cstheme="majorHAnsi"/>
          <w:color w:val="000000"/>
          <w:sz w:val="22"/>
          <w:szCs w:val="22"/>
        </w:rPr>
        <w:t>Architected and delivered scalable backend modules, microservices, and API integrations enabling efficient data exchange with the physics engine, telemetry systems, and user-facing applications.</w:t>
      </w:r>
    </w:p>
    <w:p w14:paraId="6ECDE785" w14:textId="11BD50AE" w:rsidR="003732FE" w:rsidRDefault="0013302F" w:rsidP="009A3DE2">
      <w:pPr>
        <w:pStyle w:val="ulli"/>
        <w:numPr>
          <w:ilvl w:val="0"/>
          <w:numId w:val="1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0368D7">
        <w:rPr>
          <w:rFonts w:asciiTheme="majorHAnsi" w:eastAsia="Source Sans Pro" w:hAnsiTheme="majorHAnsi" w:cstheme="majorHAnsi"/>
          <w:color w:val="000000"/>
          <w:sz w:val="22"/>
          <w:szCs w:val="22"/>
        </w:rPr>
        <w:t>Built modern UI/UX components and dashboards to improve internal workflows, developer tooling, and community-facing features.</w:t>
      </w:r>
    </w:p>
    <w:p w14:paraId="6C37D8C4" w14:textId="6699D8D0" w:rsidR="003732FE" w:rsidRPr="0013302F" w:rsidRDefault="0013302F" w:rsidP="009A3DE2">
      <w:pPr>
        <w:pStyle w:val="ulli"/>
        <w:numPr>
          <w:ilvl w:val="0"/>
          <w:numId w:val="1"/>
        </w:numPr>
        <w:spacing w:line="360" w:lineRule="atLeast"/>
        <w:ind w:left="460" w:hanging="201"/>
        <w:jc w:val="both"/>
        <w:rPr>
          <w:rFonts w:ascii="Arial" w:eastAsia="Arial" w:hAnsi="Arial" w:cs="Arial"/>
          <w:sz w:val="22"/>
          <w:szCs w:val="22"/>
        </w:rPr>
      </w:pPr>
      <w:r w:rsidRPr="000368D7">
        <w:rPr>
          <w:rFonts w:asciiTheme="majorHAnsi" w:eastAsia="Source Sans Pro" w:hAnsiTheme="majorHAnsi" w:cstheme="majorHAnsi"/>
          <w:color w:val="000000"/>
          <w:sz w:val="22"/>
          <w:szCs w:val="22"/>
        </w:rPr>
        <w:lastRenderedPageBreak/>
        <w:t>Enhanced system reliability and deployment pipelines using CI/CD principles, ensuring high-quality, maintainable releases across distributed environments.</w:t>
      </w:r>
    </w:p>
    <w:p w14:paraId="680049CB" w14:textId="26E294CF" w:rsidR="0013302F" w:rsidRDefault="0013302F" w:rsidP="009A3DE2">
      <w:pPr>
        <w:pStyle w:val="ulli"/>
        <w:numPr>
          <w:ilvl w:val="0"/>
          <w:numId w:val="1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0368D7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Collaborated with global engineering teams in a culture centered on transparency, creativity, and continuous learning while contributing to </w:t>
      </w:r>
      <w:proofErr w:type="spellStart"/>
      <w:r w:rsidRPr="000368D7">
        <w:rPr>
          <w:rFonts w:asciiTheme="majorHAnsi" w:eastAsia="Source Sans Pro" w:hAnsiTheme="majorHAnsi" w:cstheme="majorHAnsi"/>
          <w:color w:val="000000"/>
          <w:sz w:val="22"/>
          <w:szCs w:val="22"/>
        </w:rPr>
        <w:t>BeamNG’s</w:t>
      </w:r>
      <w:proofErr w:type="spellEnd"/>
      <w:r w:rsidRPr="000368D7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 long-term technical roadmap.</w:t>
      </w:r>
    </w:p>
    <w:p w14:paraId="3583D65B" w14:textId="73099632" w:rsidR="003732FE" w:rsidRDefault="00000000">
      <w:pPr>
        <w:pStyle w:val="divdocumentsinglecolumn"/>
        <w:spacing w:line="36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Web</w:t>
      </w:r>
      <w:r w:rsidR="0013302F">
        <w:rPr>
          <w:rStyle w:val="spanjobtitle"/>
          <w:rFonts w:ascii="Arial" w:eastAsia="Arial" w:hAnsi="Arial" w:cs="Arial"/>
          <w:sz w:val="22"/>
          <w:szCs w:val="22"/>
        </w:rPr>
        <w:t>3 &amp; NFT</w:t>
      </w:r>
      <w:r>
        <w:rPr>
          <w:rStyle w:val="spanjobtitle"/>
          <w:rFonts w:ascii="Arial" w:eastAsia="Arial" w:hAnsi="Arial" w:cs="Arial"/>
          <w:sz w:val="22"/>
          <w:szCs w:val="22"/>
        </w:rPr>
        <w:t xml:space="preserve"> Developer</w:t>
      </w:r>
      <w:r>
        <w:rPr>
          <w:rStyle w:val="span"/>
          <w:rFonts w:ascii="Arial" w:eastAsia="Arial" w:hAnsi="Arial" w:cs="Arial"/>
          <w:sz w:val="22"/>
          <w:szCs w:val="22"/>
        </w:rPr>
        <w:t>, 0</w:t>
      </w:r>
      <w:r w:rsidR="0013302F">
        <w:rPr>
          <w:rStyle w:val="span"/>
          <w:rFonts w:ascii="Arial" w:eastAsia="Arial" w:hAnsi="Arial" w:cs="Arial"/>
          <w:sz w:val="22"/>
          <w:szCs w:val="22"/>
        </w:rPr>
        <w:t>4</w:t>
      </w:r>
      <w:r>
        <w:rPr>
          <w:rStyle w:val="span"/>
          <w:rFonts w:ascii="Arial" w:eastAsia="Arial" w:hAnsi="Arial" w:cs="Arial"/>
          <w:sz w:val="22"/>
          <w:szCs w:val="22"/>
        </w:rPr>
        <w:t>/20</w:t>
      </w:r>
      <w:r w:rsidR="0013302F">
        <w:rPr>
          <w:rStyle w:val="span"/>
          <w:rFonts w:ascii="Arial" w:eastAsia="Arial" w:hAnsi="Arial" w:cs="Arial"/>
          <w:sz w:val="22"/>
          <w:szCs w:val="22"/>
        </w:rPr>
        <w:t>23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 to 0</w:t>
      </w:r>
      <w:r w:rsidR="0013302F">
        <w:rPr>
          <w:rStyle w:val="span"/>
          <w:rFonts w:ascii="Arial" w:eastAsia="Arial" w:hAnsi="Arial" w:cs="Arial"/>
          <w:sz w:val="22"/>
          <w:szCs w:val="22"/>
        </w:rPr>
        <w:t>2</w:t>
      </w:r>
      <w:r>
        <w:rPr>
          <w:rStyle w:val="span"/>
          <w:rFonts w:ascii="Arial" w:eastAsia="Arial" w:hAnsi="Arial" w:cs="Arial"/>
          <w:sz w:val="22"/>
          <w:szCs w:val="22"/>
        </w:rPr>
        <w:t>/202</w:t>
      </w:r>
      <w:r w:rsidR="0013302F">
        <w:rPr>
          <w:rStyle w:val="span"/>
          <w:rFonts w:ascii="Arial" w:eastAsia="Arial" w:hAnsi="Arial" w:cs="Arial"/>
          <w:sz w:val="22"/>
          <w:szCs w:val="22"/>
        </w:rPr>
        <w:t>4</w:t>
      </w:r>
      <w:r>
        <w:rPr>
          <w:rStyle w:val="spanpaddedline"/>
          <w:rFonts w:ascii="Arial" w:eastAsia="Arial" w:hAnsi="Arial" w:cs="Arial"/>
          <w:sz w:val="22"/>
          <w:szCs w:val="22"/>
        </w:rPr>
        <w:t xml:space="preserve"> </w:t>
      </w:r>
    </w:p>
    <w:p w14:paraId="1DC34457" w14:textId="0501DB2D" w:rsidR="003732FE" w:rsidRDefault="009A3DE2">
      <w:pPr>
        <w:pStyle w:val="spanpaddedlineParagraph"/>
        <w:spacing w:line="360" w:lineRule="atLeast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Style w:val="spancompanyname"/>
          <w:rFonts w:ascii="Arial" w:eastAsia="Arial" w:hAnsi="Arial" w:cs="Arial"/>
          <w:sz w:val="22"/>
          <w:szCs w:val="22"/>
        </w:rPr>
        <w:t>SpaceFi</w:t>
      </w:r>
      <w:proofErr w:type="spellEnd"/>
      <w:r>
        <w:rPr>
          <w:rStyle w:val="span"/>
          <w:rFonts w:ascii="Arial" w:eastAsia="Arial" w:hAnsi="Arial" w:cs="Arial"/>
          <w:sz w:val="22"/>
          <w:szCs w:val="22"/>
        </w:rPr>
        <w:t xml:space="preserve"> | United States | Remote</w:t>
      </w:r>
    </w:p>
    <w:p w14:paraId="67218AEE" w14:textId="58756AFE" w:rsidR="003732FE" w:rsidRDefault="0013302F" w:rsidP="009A3DE2">
      <w:pPr>
        <w:pStyle w:val="ulli"/>
        <w:numPr>
          <w:ilvl w:val="0"/>
          <w:numId w:val="2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Designed and implemented smart contracts supporting </w:t>
      </w:r>
      <w:proofErr w:type="spellStart"/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SpaceFi’s</w:t>
      </w:r>
      <w:proofErr w:type="spellEnd"/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 DEX, NFT marketplace, </w:t>
      </w:r>
      <w:proofErr w:type="spellStart"/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Spacebase</w:t>
      </w:r>
      <w:proofErr w:type="spellEnd"/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, and Launchpad on </w:t>
      </w:r>
      <w:proofErr w:type="spellStart"/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zkSync</w:t>
      </w:r>
      <w:proofErr w:type="spellEnd"/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 Layer-2.</w:t>
      </w:r>
    </w:p>
    <w:p w14:paraId="0CDBB7B0" w14:textId="139FDA01" w:rsidR="003732FE" w:rsidRDefault="0013302F" w:rsidP="009A3DE2">
      <w:pPr>
        <w:pStyle w:val="ulli"/>
        <w:numPr>
          <w:ilvl w:val="0"/>
          <w:numId w:val="2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Developed full-stack Web3 features including wallet integration, transaction workflows, and blockchain-based user interactions.</w:t>
      </w:r>
    </w:p>
    <w:p w14:paraId="64228BA4" w14:textId="351C0C29" w:rsidR="003732FE" w:rsidRDefault="0013302F" w:rsidP="009A3DE2">
      <w:pPr>
        <w:pStyle w:val="ulli"/>
        <w:numPr>
          <w:ilvl w:val="0"/>
          <w:numId w:val="2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Collaborated with product and engineering teams to enhance DeFi mechanics, NFT utilities, and platform security.</w:t>
      </w:r>
    </w:p>
    <w:p w14:paraId="1C53EEF8" w14:textId="6F510B14" w:rsidR="003732FE" w:rsidRDefault="0013302F" w:rsidP="009A3DE2">
      <w:pPr>
        <w:pStyle w:val="ulli"/>
        <w:numPr>
          <w:ilvl w:val="0"/>
          <w:numId w:val="2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Ensured contract reliability through testing, audits, and optimization for gas efficiency on </w:t>
      </w:r>
      <w:proofErr w:type="spellStart"/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zkSync</w:t>
      </w:r>
      <w:proofErr w:type="spellEnd"/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.</w:t>
      </w:r>
    </w:p>
    <w:p w14:paraId="5B035225" w14:textId="768CDFB3" w:rsidR="003732FE" w:rsidRDefault="009A3DE2">
      <w:pPr>
        <w:pStyle w:val="divdocumentsinglecolumn"/>
        <w:spacing w:line="36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Smart Contract</w:t>
      </w:r>
      <w:r w:rsidR="00000000">
        <w:rPr>
          <w:rStyle w:val="spanjobtitle"/>
          <w:rFonts w:ascii="Arial" w:eastAsia="Arial" w:hAnsi="Arial" w:cs="Arial"/>
          <w:sz w:val="22"/>
          <w:szCs w:val="22"/>
        </w:rPr>
        <w:t xml:space="preserve"> Developer</w:t>
      </w:r>
      <w:r w:rsidR="00000000">
        <w:rPr>
          <w:rStyle w:val="span"/>
          <w:rFonts w:ascii="Arial" w:eastAsia="Arial" w:hAnsi="Arial" w:cs="Arial"/>
          <w:sz w:val="22"/>
          <w:szCs w:val="22"/>
        </w:rPr>
        <w:t>, 0</w:t>
      </w:r>
      <w:r>
        <w:rPr>
          <w:rStyle w:val="span"/>
          <w:rFonts w:ascii="Arial" w:eastAsia="Arial" w:hAnsi="Arial" w:cs="Arial"/>
          <w:sz w:val="22"/>
          <w:szCs w:val="22"/>
        </w:rPr>
        <w:t>2</w:t>
      </w:r>
      <w:r w:rsidR="00000000">
        <w:rPr>
          <w:rStyle w:val="span"/>
          <w:rFonts w:ascii="Arial" w:eastAsia="Arial" w:hAnsi="Arial" w:cs="Arial"/>
          <w:sz w:val="22"/>
          <w:szCs w:val="22"/>
        </w:rPr>
        <w:t>/20</w:t>
      </w:r>
      <w:r>
        <w:rPr>
          <w:rStyle w:val="span"/>
          <w:rFonts w:ascii="Arial" w:eastAsia="Arial" w:hAnsi="Arial" w:cs="Arial"/>
          <w:sz w:val="22"/>
          <w:szCs w:val="22"/>
        </w:rPr>
        <w:t>20</w:t>
      </w:r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 to 0</w:t>
      </w:r>
      <w:r>
        <w:rPr>
          <w:rStyle w:val="span"/>
          <w:rFonts w:ascii="Arial" w:eastAsia="Arial" w:hAnsi="Arial" w:cs="Arial"/>
          <w:sz w:val="22"/>
          <w:szCs w:val="22"/>
        </w:rPr>
        <w:t>4</w:t>
      </w:r>
      <w:r w:rsidR="00000000">
        <w:rPr>
          <w:rStyle w:val="span"/>
          <w:rFonts w:ascii="Arial" w:eastAsia="Arial" w:hAnsi="Arial" w:cs="Arial"/>
          <w:sz w:val="22"/>
          <w:szCs w:val="22"/>
        </w:rPr>
        <w:t>/20</w:t>
      </w:r>
      <w:r>
        <w:rPr>
          <w:rStyle w:val="span"/>
          <w:rFonts w:ascii="Arial" w:eastAsia="Arial" w:hAnsi="Arial" w:cs="Arial"/>
          <w:sz w:val="22"/>
          <w:szCs w:val="22"/>
        </w:rPr>
        <w:t>23</w:t>
      </w:r>
      <w:r w:rsidR="00000000">
        <w:rPr>
          <w:rStyle w:val="spanpaddedline"/>
          <w:rFonts w:ascii="Arial" w:eastAsia="Arial" w:hAnsi="Arial" w:cs="Arial"/>
          <w:sz w:val="22"/>
          <w:szCs w:val="22"/>
        </w:rPr>
        <w:t xml:space="preserve"> </w:t>
      </w:r>
    </w:p>
    <w:p w14:paraId="29733C2B" w14:textId="1FEBC70E" w:rsidR="003732FE" w:rsidRDefault="009A3DE2">
      <w:pPr>
        <w:pStyle w:val="spanpaddedlineParagraph"/>
        <w:spacing w:line="360" w:lineRule="atLeast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Style w:val="spancompanyname"/>
          <w:rFonts w:ascii="Arial" w:eastAsia="Arial" w:hAnsi="Arial" w:cs="Arial"/>
          <w:sz w:val="22"/>
          <w:szCs w:val="22"/>
        </w:rPr>
        <w:t>SpaceFi</w:t>
      </w:r>
      <w:proofErr w:type="spellEnd"/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|</w:t>
      </w:r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United States | Remote</w:t>
      </w:r>
    </w:p>
    <w:p w14:paraId="44D81896" w14:textId="0BCCE06E" w:rsidR="003732FE" w:rsidRDefault="009A3DE2" w:rsidP="009A3DE2">
      <w:pPr>
        <w:pStyle w:val="ulli"/>
        <w:numPr>
          <w:ilvl w:val="0"/>
          <w:numId w:val="3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Designed and implemented smart contracts for </w:t>
      </w:r>
      <w:proofErr w:type="spellStart"/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SpaceFi’s</w:t>
      </w:r>
      <w:proofErr w:type="spellEnd"/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 DeFi ecosystem, supporting DEX liquidity, NFT management, Launchpad token sales, and </w:t>
      </w:r>
      <w:proofErr w:type="spellStart"/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Spacebase</w:t>
      </w:r>
      <w:proofErr w:type="spellEnd"/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 staking mechanisms.</w:t>
      </w:r>
    </w:p>
    <w:p w14:paraId="3133F99A" w14:textId="0F41355F" w:rsidR="003732FE" w:rsidRDefault="009A3DE2" w:rsidP="009A3DE2">
      <w:pPr>
        <w:pStyle w:val="ulli"/>
        <w:numPr>
          <w:ilvl w:val="0"/>
          <w:numId w:val="3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Delivered robust contract architectures with attention to security, gas efficiency, and modular interoperability across Layer-2 environments.</w:t>
      </w:r>
    </w:p>
    <w:p w14:paraId="31FB4AE2" w14:textId="047A20CF" w:rsidR="003732FE" w:rsidRDefault="009A3DE2" w:rsidP="009A3DE2">
      <w:pPr>
        <w:pStyle w:val="ulli"/>
        <w:numPr>
          <w:ilvl w:val="0"/>
          <w:numId w:val="3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Built and upgraded on-chain components based on evolving Layer-2 features and product requirements.</w:t>
      </w:r>
    </w:p>
    <w:p w14:paraId="107493F3" w14:textId="5C1208C0" w:rsidR="003732FE" w:rsidRPr="009A3DE2" w:rsidRDefault="009A3DE2" w:rsidP="009A3DE2">
      <w:pPr>
        <w:pStyle w:val="ulli"/>
        <w:numPr>
          <w:ilvl w:val="0"/>
          <w:numId w:val="3"/>
        </w:numPr>
        <w:spacing w:line="360" w:lineRule="atLeast"/>
        <w:ind w:left="460" w:hanging="201"/>
        <w:jc w:val="both"/>
        <w:rPr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Performed contract testing, debugging, and audits to ensure reliability and prevent vulnerabilities.</w:t>
      </w:r>
    </w:p>
    <w:p w14:paraId="2F81498F" w14:textId="6332F737" w:rsidR="009A3DE2" w:rsidRDefault="009A3DE2" w:rsidP="009A3DE2">
      <w:pPr>
        <w:pStyle w:val="ulli"/>
        <w:numPr>
          <w:ilvl w:val="0"/>
          <w:numId w:val="3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Worked closely with full-stack developers and product teams to integrate contract logic with the Web3 frontend.</w:t>
      </w:r>
    </w:p>
    <w:p w14:paraId="635C8E91" w14:textId="00FAD33C" w:rsidR="003732FE" w:rsidRDefault="009A3DE2">
      <w:pPr>
        <w:pStyle w:val="divdocumentsinglecolumn"/>
        <w:spacing w:line="36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Full Stack</w:t>
      </w:r>
      <w:r w:rsidR="00000000">
        <w:rPr>
          <w:rStyle w:val="spanjobtitle"/>
          <w:rFonts w:ascii="Arial" w:eastAsia="Arial" w:hAnsi="Arial" w:cs="Arial"/>
          <w:sz w:val="22"/>
          <w:szCs w:val="22"/>
        </w:rPr>
        <w:t xml:space="preserve"> Developer</w:t>
      </w:r>
      <w:r w:rsidR="00000000">
        <w:rPr>
          <w:rStyle w:val="span"/>
          <w:rFonts w:ascii="Arial" w:eastAsia="Arial" w:hAnsi="Arial" w:cs="Arial"/>
          <w:sz w:val="22"/>
          <w:szCs w:val="22"/>
        </w:rPr>
        <w:t>, 0</w:t>
      </w:r>
      <w:r>
        <w:rPr>
          <w:rStyle w:val="span"/>
          <w:rFonts w:ascii="Arial" w:eastAsia="Arial" w:hAnsi="Arial" w:cs="Arial"/>
          <w:sz w:val="22"/>
          <w:szCs w:val="22"/>
        </w:rPr>
        <w:t>1</w:t>
      </w:r>
      <w:r w:rsidR="00000000">
        <w:rPr>
          <w:rStyle w:val="span"/>
          <w:rFonts w:ascii="Arial" w:eastAsia="Arial" w:hAnsi="Arial" w:cs="Arial"/>
          <w:sz w:val="22"/>
          <w:szCs w:val="22"/>
        </w:rPr>
        <w:t>/201</w:t>
      </w:r>
      <w:r>
        <w:rPr>
          <w:rStyle w:val="span"/>
          <w:rFonts w:ascii="Arial" w:eastAsia="Arial" w:hAnsi="Arial" w:cs="Arial"/>
          <w:sz w:val="22"/>
          <w:szCs w:val="22"/>
        </w:rPr>
        <w:t>7</w:t>
      </w:r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 to 0</w:t>
      </w:r>
      <w:r>
        <w:rPr>
          <w:rStyle w:val="span"/>
          <w:rFonts w:ascii="Arial" w:eastAsia="Arial" w:hAnsi="Arial" w:cs="Arial"/>
          <w:sz w:val="22"/>
          <w:szCs w:val="22"/>
        </w:rPr>
        <w:t>1</w:t>
      </w:r>
      <w:r w:rsidR="00000000">
        <w:rPr>
          <w:rStyle w:val="span"/>
          <w:rFonts w:ascii="Arial" w:eastAsia="Arial" w:hAnsi="Arial" w:cs="Arial"/>
          <w:sz w:val="22"/>
          <w:szCs w:val="22"/>
        </w:rPr>
        <w:t>/20</w:t>
      </w:r>
      <w:r>
        <w:rPr>
          <w:rStyle w:val="span"/>
          <w:rFonts w:ascii="Arial" w:eastAsia="Arial" w:hAnsi="Arial" w:cs="Arial"/>
          <w:sz w:val="22"/>
          <w:szCs w:val="22"/>
        </w:rPr>
        <w:t>20</w:t>
      </w:r>
      <w:r w:rsidR="00000000">
        <w:rPr>
          <w:rStyle w:val="spanpaddedline"/>
          <w:rFonts w:ascii="Arial" w:eastAsia="Arial" w:hAnsi="Arial" w:cs="Arial"/>
          <w:sz w:val="22"/>
          <w:szCs w:val="22"/>
        </w:rPr>
        <w:t xml:space="preserve"> </w:t>
      </w:r>
    </w:p>
    <w:p w14:paraId="70D640D7" w14:textId="68C388B1" w:rsidR="003732FE" w:rsidRDefault="009A3DE2">
      <w:pPr>
        <w:pStyle w:val="spanpaddedlineParagraph"/>
        <w:spacing w:line="360" w:lineRule="atLeast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Style w:val="spancompanyname"/>
          <w:rFonts w:ascii="Arial" w:eastAsia="Arial" w:hAnsi="Arial" w:cs="Arial"/>
          <w:sz w:val="22"/>
          <w:szCs w:val="22"/>
        </w:rPr>
        <w:t>Skyrus</w:t>
      </w:r>
      <w:proofErr w:type="spellEnd"/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|</w:t>
      </w:r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Singapore | On-site</w:t>
      </w:r>
    </w:p>
    <w:p w14:paraId="66827515" w14:textId="713F3F12" w:rsidR="003732FE" w:rsidRDefault="009A3DE2" w:rsidP="009A3DE2">
      <w:pPr>
        <w:pStyle w:val="ulli"/>
        <w:numPr>
          <w:ilvl w:val="0"/>
          <w:numId w:val="4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Designed and implemented core components of </w:t>
      </w:r>
      <w:proofErr w:type="spellStart"/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Skyrus</w:t>
      </w:r>
      <w:proofErr w:type="spellEnd"/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’ cryptocurrency ecosystem, including its token swap system, centralized exchange modules, admin dashboards, and public-facing website.</w:t>
      </w:r>
    </w:p>
    <w:p w14:paraId="35D2A5EF" w14:textId="08A1AEE3" w:rsidR="003732FE" w:rsidRDefault="009A3DE2" w:rsidP="009A3DE2">
      <w:pPr>
        <w:pStyle w:val="ulli"/>
        <w:numPr>
          <w:ilvl w:val="0"/>
          <w:numId w:val="4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Built full-stack features using modern frontend frameworks, secure backend services, and blockchain node/wallet integrations to support trading, account management, and real-time transaction updates.</w:t>
      </w:r>
    </w:p>
    <w:p w14:paraId="6D348C9A" w14:textId="5E08E303" w:rsidR="003732FE" w:rsidRDefault="009A3DE2" w:rsidP="009A3DE2">
      <w:pPr>
        <w:pStyle w:val="ulli"/>
        <w:numPr>
          <w:ilvl w:val="0"/>
          <w:numId w:val="4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Developed robust APIs for order handling, user authentication, trading pairs, and liquidity functions, prioritizing performance and security.</w:t>
      </w:r>
    </w:p>
    <w:p w14:paraId="1402D46D" w14:textId="7A747D7B" w:rsidR="003732FE" w:rsidRPr="009A3DE2" w:rsidRDefault="009A3DE2" w:rsidP="009A3DE2">
      <w:pPr>
        <w:pStyle w:val="ulli"/>
        <w:numPr>
          <w:ilvl w:val="0"/>
          <w:numId w:val="4"/>
        </w:numPr>
        <w:spacing w:line="360" w:lineRule="atLeast"/>
        <w:ind w:left="460" w:hanging="201"/>
        <w:jc w:val="both"/>
        <w:rPr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Optimized frontend UX for trading and asset management while ensuring compatibility across devices.</w:t>
      </w:r>
    </w:p>
    <w:p w14:paraId="7843732A" w14:textId="4FE5F224" w:rsidR="009A3DE2" w:rsidRDefault="009A3DE2" w:rsidP="009A3DE2">
      <w:pPr>
        <w:pStyle w:val="ulli"/>
        <w:numPr>
          <w:ilvl w:val="0"/>
          <w:numId w:val="4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Worked closely with business and technical teams to launch exchange features, improve stability, and support product scaling.</w:t>
      </w:r>
    </w:p>
    <w:p w14:paraId="4B9C2367" w14:textId="7494033F" w:rsidR="003732FE" w:rsidRDefault="009A3DE2">
      <w:pPr>
        <w:pStyle w:val="divdocumentsinglecolumn"/>
        <w:spacing w:line="36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Unity Game</w:t>
      </w:r>
      <w:r w:rsidR="00000000">
        <w:rPr>
          <w:rStyle w:val="spanjobtitle"/>
          <w:rFonts w:ascii="Arial" w:eastAsia="Arial" w:hAnsi="Arial" w:cs="Arial"/>
          <w:sz w:val="22"/>
          <w:szCs w:val="22"/>
        </w:rPr>
        <w:t xml:space="preserve"> Developer</w:t>
      </w:r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, </w:t>
      </w:r>
      <w:r>
        <w:rPr>
          <w:rStyle w:val="span"/>
          <w:rFonts w:ascii="Arial" w:eastAsia="Arial" w:hAnsi="Arial" w:cs="Arial"/>
          <w:sz w:val="22"/>
          <w:szCs w:val="22"/>
        </w:rPr>
        <w:t>10</w:t>
      </w:r>
      <w:r w:rsidR="00000000">
        <w:rPr>
          <w:rStyle w:val="span"/>
          <w:rFonts w:ascii="Arial" w:eastAsia="Arial" w:hAnsi="Arial" w:cs="Arial"/>
          <w:sz w:val="22"/>
          <w:szCs w:val="22"/>
        </w:rPr>
        <w:t>/201</w:t>
      </w:r>
      <w:r>
        <w:rPr>
          <w:rStyle w:val="span"/>
          <w:rFonts w:ascii="Arial" w:eastAsia="Arial" w:hAnsi="Arial" w:cs="Arial"/>
          <w:sz w:val="22"/>
          <w:szCs w:val="22"/>
        </w:rPr>
        <w:t>4</w:t>
      </w:r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 to </w:t>
      </w:r>
      <w:r>
        <w:rPr>
          <w:rStyle w:val="span"/>
          <w:rFonts w:ascii="Arial" w:eastAsia="Arial" w:hAnsi="Arial" w:cs="Arial"/>
          <w:sz w:val="22"/>
          <w:szCs w:val="22"/>
        </w:rPr>
        <w:t>12</w:t>
      </w:r>
      <w:r w:rsidR="00000000">
        <w:rPr>
          <w:rStyle w:val="span"/>
          <w:rFonts w:ascii="Arial" w:eastAsia="Arial" w:hAnsi="Arial" w:cs="Arial"/>
          <w:sz w:val="22"/>
          <w:szCs w:val="22"/>
        </w:rPr>
        <w:t>/201</w:t>
      </w:r>
      <w:r>
        <w:rPr>
          <w:rStyle w:val="span"/>
          <w:rFonts w:ascii="Arial" w:eastAsia="Arial" w:hAnsi="Arial" w:cs="Arial"/>
          <w:sz w:val="22"/>
          <w:szCs w:val="22"/>
        </w:rPr>
        <w:t>6</w:t>
      </w:r>
      <w:r w:rsidR="00000000">
        <w:rPr>
          <w:rStyle w:val="spanpaddedline"/>
          <w:rFonts w:ascii="Arial" w:eastAsia="Arial" w:hAnsi="Arial" w:cs="Arial"/>
          <w:sz w:val="22"/>
          <w:szCs w:val="22"/>
        </w:rPr>
        <w:t xml:space="preserve"> </w:t>
      </w:r>
    </w:p>
    <w:p w14:paraId="4006FD09" w14:textId="3E5FCF7D" w:rsidR="003732FE" w:rsidRDefault="009A3DE2">
      <w:pPr>
        <w:pStyle w:val="spanpaddedlineParagraph"/>
        <w:spacing w:line="360" w:lineRule="atLeast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Style w:val="spancompanyname"/>
          <w:rFonts w:ascii="Arial" w:eastAsia="Arial" w:hAnsi="Arial" w:cs="Arial"/>
          <w:sz w:val="22"/>
          <w:szCs w:val="22"/>
        </w:rPr>
        <w:t>Kurechii</w:t>
      </w:r>
      <w:proofErr w:type="spellEnd"/>
      <w:r>
        <w:rPr>
          <w:rStyle w:val="spancompanyname"/>
          <w:rFonts w:ascii="Arial" w:eastAsia="Arial" w:hAnsi="Arial" w:cs="Arial"/>
          <w:sz w:val="22"/>
          <w:szCs w:val="22"/>
        </w:rPr>
        <w:t xml:space="preserve"> Studio</w:t>
      </w:r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| Malaysia | On-site</w:t>
      </w:r>
    </w:p>
    <w:p w14:paraId="67261B35" w14:textId="7DC19F4F" w:rsidR="003732FE" w:rsidRDefault="009A3DE2" w:rsidP="009A3DE2">
      <w:pPr>
        <w:pStyle w:val="ulli"/>
        <w:numPr>
          <w:ilvl w:val="0"/>
          <w:numId w:val="5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Developed core gameplay features for </w:t>
      </w:r>
      <w:proofErr w:type="spellStart"/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Postknight</w:t>
      </w:r>
      <w:proofErr w:type="spellEnd"/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 2, including combat mechanics, leveling/progression, quests, item systems, and enemy behaviors.</w:t>
      </w:r>
    </w:p>
    <w:p w14:paraId="3BEEB165" w14:textId="6E837A1D" w:rsidR="003732FE" w:rsidRDefault="009A3DE2" w:rsidP="009A3DE2">
      <w:pPr>
        <w:pStyle w:val="ulli"/>
        <w:numPr>
          <w:ilvl w:val="0"/>
          <w:numId w:val="5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Designed and implemented Unity C# scripts for player control, skill interactions, reward systems, UI transitions, and in-game economy balancing.</w:t>
      </w:r>
    </w:p>
    <w:p w14:paraId="4F18542B" w14:textId="040E1619" w:rsidR="003732FE" w:rsidRDefault="009A3DE2" w:rsidP="009A3DE2">
      <w:pPr>
        <w:pStyle w:val="ulli"/>
        <w:numPr>
          <w:ilvl w:val="0"/>
          <w:numId w:val="5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Optimized performance for mobile platforms, improving frame rate, memory usage, and loading times for a smoother user experience.</w:t>
      </w:r>
    </w:p>
    <w:p w14:paraId="7361E5B6" w14:textId="3844AB5F" w:rsidR="003732FE" w:rsidRPr="009A3DE2" w:rsidRDefault="009A3DE2" w:rsidP="009A3DE2">
      <w:pPr>
        <w:pStyle w:val="ulli"/>
        <w:numPr>
          <w:ilvl w:val="0"/>
          <w:numId w:val="5"/>
        </w:numPr>
        <w:spacing w:line="360" w:lineRule="atLeast"/>
        <w:ind w:left="460" w:hanging="201"/>
        <w:jc w:val="both"/>
        <w:rPr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t>Collaborated with multidisciplinary teams (design, art, audio) to translate concepts into polished gameplay that aligned with the studio’s creative vision.</w:t>
      </w:r>
    </w:p>
    <w:p w14:paraId="4099A7CC" w14:textId="3FF8FC20" w:rsidR="009A3DE2" w:rsidRDefault="009A3DE2" w:rsidP="009A3DE2">
      <w:pPr>
        <w:pStyle w:val="ulli"/>
        <w:numPr>
          <w:ilvl w:val="0"/>
          <w:numId w:val="5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8062B1">
        <w:rPr>
          <w:rFonts w:asciiTheme="majorHAnsi" w:eastAsia="Source Sans Pro" w:hAnsiTheme="majorHAnsi" w:cstheme="majorHAnsi"/>
          <w:color w:val="000000"/>
          <w:sz w:val="22"/>
          <w:szCs w:val="22"/>
        </w:rPr>
        <w:lastRenderedPageBreak/>
        <w:t>Supported playtesting cycles, bug fixing, feature iteration, and refinement leading up to release milestones.</w:t>
      </w:r>
    </w:p>
    <w:p w14:paraId="0DB66D22" w14:textId="24ABD3D5" w:rsidR="003732FE" w:rsidRDefault="009A3DE2">
      <w:pPr>
        <w:pStyle w:val="divdocumentsinglecolumn"/>
        <w:spacing w:line="36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Mobile App</w:t>
      </w:r>
      <w:r w:rsidR="00000000">
        <w:rPr>
          <w:rStyle w:val="spanjobtitle"/>
          <w:rFonts w:ascii="Arial" w:eastAsia="Arial" w:hAnsi="Arial" w:cs="Arial"/>
          <w:sz w:val="22"/>
          <w:szCs w:val="22"/>
        </w:rPr>
        <w:t xml:space="preserve"> Developer</w:t>
      </w:r>
      <w:r w:rsidR="00000000">
        <w:rPr>
          <w:rStyle w:val="span"/>
          <w:rFonts w:ascii="Arial" w:eastAsia="Arial" w:hAnsi="Arial" w:cs="Arial"/>
          <w:sz w:val="22"/>
          <w:szCs w:val="22"/>
        </w:rPr>
        <w:t>, 10/201</w:t>
      </w:r>
      <w:r>
        <w:rPr>
          <w:rStyle w:val="span"/>
          <w:rFonts w:ascii="Arial" w:eastAsia="Arial" w:hAnsi="Arial" w:cs="Arial"/>
          <w:sz w:val="22"/>
          <w:szCs w:val="22"/>
        </w:rPr>
        <w:t>2</w:t>
      </w:r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 to </w:t>
      </w:r>
      <w:r>
        <w:rPr>
          <w:rStyle w:val="span"/>
          <w:rFonts w:ascii="Arial" w:eastAsia="Arial" w:hAnsi="Arial" w:cs="Arial"/>
          <w:sz w:val="22"/>
          <w:szCs w:val="22"/>
        </w:rPr>
        <w:t>10</w:t>
      </w:r>
      <w:r w:rsidR="00000000">
        <w:rPr>
          <w:rStyle w:val="span"/>
          <w:rFonts w:ascii="Arial" w:eastAsia="Arial" w:hAnsi="Arial" w:cs="Arial"/>
          <w:sz w:val="22"/>
          <w:szCs w:val="22"/>
        </w:rPr>
        <w:t>/201</w:t>
      </w:r>
      <w:r>
        <w:rPr>
          <w:rStyle w:val="span"/>
          <w:rFonts w:ascii="Arial" w:eastAsia="Arial" w:hAnsi="Arial" w:cs="Arial"/>
          <w:sz w:val="22"/>
          <w:szCs w:val="22"/>
        </w:rPr>
        <w:t>4</w:t>
      </w:r>
      <w:r w:rsidR="00000000">
        <w:rPr>
          <w:rStyle w:val="spanpaddedline"/>
          <w:rFonts w:ascii="Arial" w:eastAsia="Arial" w:hAnsi="Arial" w:cs="Arial"/>
          <w:sz w:val="22"/>
          <w:szCs w:val="22"/>
        </w:rPr>
        <w:t xml:space="preserve"> </w:t>
      </w:r>
    </w:p>
    <w:p w14:paraId="2A856820" w14:textId="248548A0" w:rsidR="003732FE" w:rsidRDefault="009A3DE2">
      <w:pPr>
        <w:pStyle w:val="spanpaddedlineParagraph"/>
        <w:spacing w:line="360" w:lineRule="atLeast"/>
        <w:rPr>
          <w:rFonts w:ascii="Arial" w:eastAsia="Arial" w:hAnsi="Arial" w:cs="Arial"/>
          <w:sz w:val="22"/>
          <w:szCs w:val="22"/>
        </w:rPr>
      </w:pPr>
      <w:r>
        <w:rPr>
          <w:rStyle w:val="spancompanyname"/>
          <w:rFonts w:ascii="Arial" w:eastAsia="Arial" w:hAnsi="Arial" w:cs="Arial"/>
          <w:sz w:val="22"/>
          <w:szCs w:val="22"/>
        </w:rPr>
        <w:t>StarHub Limited</w:t>
      </w:r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|</w:t>
      </w:r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Singapore | On-site</w:t>
      </w:r>
    </w:p>
    <w:p w14:paraId="5AF864FF" w14:textId="2B4FB20B" w:rsidR="003732FE" w:rsidRDefault="009A3DE2" w:rsidP="009A3DE2">
      <w:pPr>
        <w:pStyle w:val="ulli"/>
        <w:numPr>
          <w:ilvl w:val="0"/>
          <w:numId w:val="6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E1679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Assisted in developing and maintaining StarHub mobile applications including </w:t>
      </w:r>
      <w:proofErr w:type="gramStart"/>
      <w:r w:rsidRPr="00EE1679">
        <w:rPr>
          <w:rFonts w:asciiTheme="majorHAnsi" w:eastAsia="Source Sans Pro" w:hAnsiTheme="majorHAnsi" w:cstheme="majorHAnsi"/>
          <w:color w:val="000000"/>
          <w:sz w:val="22"/>
          <w:szCs w:val="22"/>
        </w:rPr>
        <w:t>giga!,</w:t>
      </w:r>
      <w:proofErr w:type="gramEnd"/>
      <w:r w:rsidRPr="00EE1679">
        <w:rPr>
          <w:rFonts w:asciiTheme="majorHAnsi" w:eastAsia="Source Sans Pro" w:hAnsiTheme="majorHAnsi" w:cstheme="majorHAnsi"/>
          <w:color w:val="000000"/>
          <w:sz w:val="22"/>
          <w:szCs w:val="22"/>
        </w:rPr>
        <w:t xml:space="preserve"> StarHub App, StarHub Prepaid App, and StarHub Business App.</w:t>
      </w:r>
    </w:p>
    <w:p w14:paraId="06476E85" w14:textId="580C8CA3" w:rsidR="003732FE" w:rsidRDefault="009A3DE2" w:rsidP="009A3DE2">
      <w:pPr>
        <w:pStyle w:val="ulli"/>
        <w:numPr>
          <w:ilvl w:val="0"/>
          <w:numId w:val="6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E1679">
        <w:rPr>
          <w:rFonts w:asciiTheme="majorHAnsi" w:eastAsia="Source Sans Pro" w:hAnsiTheme="majorHAnsi" w:cstheme="majorHAnsi"/>
          <w:color w:val="000000"/>
          <w:sz w:val="22"/>
          <w:szCs w:val="22"/>
        </w:rPr>
        <w:t>Implemented UI components, basic app features, and bug fixes for both iOS and Android platforms.</w:t>
      </w:r>
    </w:p>
    <w:p w14:paraId="7D679CA9" w14:textId="6DB961CD" w:rsidR="003732FE" w:rsidRDefault="009A3DE2" w:rsidP="009A3DE2">
      <w:pPr>
        <w:pStyle w:val="ulli"/>
        <w:numPr>
          <w:ilvl w:val="0"/>
          <w:numId w:val="6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E1679">
        <w:rPr>
          <w:rFonts w:asciiTheme="majorHAnsi" w:eastAsia="Source Sans Pro" w:hAnsiTheme="majorHAnsi" w:cstheme="majorHAnsi"/>
          <w:color w:val="000000"/>
          <w:sz w:val="22"/>
          <w:szCs w:val="22"/>
        </w:rPr>
        <w:t>Supported integration of APIs for login, user accounts, usage tracking, and prepaid services.</w:t>
      </w:r>
    </w:p>
    <w:p w14:paraId="0AF1F004" w14:textId="3A3442CA" w:rsidR="003732FE" w:rsidRPr="009A3DE2" w:rsidRDefault="009A3DE2" w:rsidP="009A3DE2">
      <w:pPr>
        <w:pStyle w:val="ulli"/>
        <w:numPr>
          <w:ilvl w:val="0"/>
          <w:numId w:val="6"/>
        </w:numPr>
        <w:spacing w:line="360" w:lineRule="atLeast"/>
        <w:ind w:left="460" w:hanging="201"/>
        <w:jc w:val="both"/>
        <w:rPr>
          <w:rFonts w:ascii="Arial" w:eastAsia="Arial" w:hAnsi="Arial" w:cs="Arial"/>
          <w:sz w:val="22"/>
          <w:szCs w:val="22"/>
        </w:rPr>
      </w:pPr>
      <w:r w:rsidRPr="00EE1679">
        <w:rPr>
          <w:rFonts w:asciiTheme="majorHAnsi" w:eastAsia="Source Sans Pro" w:hAnsiTheme="majorHAnsi" w:cstheme="majorHAnsi"/>
          <w:color w:val="000000"/>
          <w:sz w:val="22"/>
          <w:szCs w:val="22"/>
        </w:rPr>
        <w:t>Worked closely with senior developers to test features, troubleshoot issues, and improve app performance.</w:t>
      </w:r>
    </w:p>
    <w:p w14:paraId="4E80A9D6" w14:textId="03A67110" w:rsidR="009A3DE2" w:rsidRDefault="009A3DE2" w:rsidP="009A3DE2">
      <w:pPr>
        <w:pStyle w:val="ulli"/>
        <w:numPr>
          <w:ilvl w:val="0"/>
          <w:numId w:val="6"/>
        </w:numPr>
        <w:spacing w:line="360" w:lineRule="atLeast"/>
        <w:ind w:left="460" w:hanging="201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E1679">
        <w:rPr>
          <w:rFonts w:asciiTheme="majorHAnsi" w:eastAsia="Source Sans Pro" w:hAnsiTheme="majorHAnsi" w:cstheme="majorHAnsi"/>
          <w:color w:val="000000"/>
          <w:sz w:val="22"/>
          <w:szCs w:val="22"/>
        </w:rPr>
        <w:t>Contributed to routine app updates, code reviews, and QA cycles as part of the mobile engineering team.</w:t>
      </w:r>
    </w:p>
    <w:p w14:paraId="7E917D3A" w14:textId="77777777" w:rsidR="003732FE" w:rsidRDefault="00000000">
      <w:pPr>
        <w:pStyle w:val="divdocumentdivsectiontitle"/>
        <w:spacing w:before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Education</w:t>
      </w:r>
    </w:p>
    <w:p w14:paraId="2E7E079E" w14:textId="088A5C18" w:rsidR="003732FE" w:rsidRPr="009A3DE2" w:rsidRDefault="00000000">
      <w:pPr>
        <w:pStyle w:val="divdocumentsinglecolumn"/>
        <w:spacing w:line="360" w:lineRule="atLeast"/>
        <w:rPr>
          <w:rFonts w:ascii="Arial" w:eastAsia="Arial" w:hAnsi="Arial" w:cs="Arial"/>
          <w:b/>
          <w:bCs/>
          <w:sz w:val="22"/>
          <w:szCs w:val="22"/>
        </w:rPr>
      </w:pPr>
      <w:r w:rsidRPr="009A3DE2">
        <w:rPr>
          <w:rStyle w:val="spandegree"/>
          <w:rFonts w:ascii="Arial" w:eastAsia="Arial" w:hAnsi="Arial" w:cs="Arial"/>
          <w:b w:val="0"/>
          <w:bCs w:val="0"/>
          <w:sz w:val="22"/>
          <w:szCs w:val="22"/>
        </w:rPr>
        <w:t xml:space="preserve">Bachelor of </w:t>
      </w:r>
      <w:r w:rsidR="009A3DE2">
        <w:rPr>
          <w:rStyle w:val="spandegree"/>
          <w:rFonts w:ascii="Arial" w:eastAsia="Arial" w:hAnsi="Arial" w:cs="Arial"/>
          <w:b w:val="0"/>
          <w:bCs w:val="0"/>
          <w:sz w:val="22"/>
          <w:szCs w:val="22"/>
        </w:rPr>
        <w:t>Engineering</w:t>
      </w:r>
      <w:r w:rsidR="009A3DE2" w:rsidRPr="009A3DE2">
        <w:rPr>
          <w:rStyle w:val="span"/>
          <w:rFonts w:ascii="Arial" w:eastAsia="Arial" w:hAnsi="Arial" w:cs="Arial"/>
          <w:sz w:val="22"/>
          <w:szCs w:val="22"/>
        </w:rPr>
        <w:t xml:space="preserve"> in</w:t>
      </w:r>
      <w:r w:rsidRPr="009A3DE2">
        <w:rPr>
          <w:rStyle w:val="span"/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9A3DE2">
        <w:rPr>
          <w:rStyle w:val="span"/>
          <w:rFonts w:ascii="Arial" w:eastAsia="Arial" w:hAnsi="Arial" w:cs="Arial"/>
          <w:sz w:val="22"/>
          <w:szCs w:val="22"/>
        </w:rPr>
        <w:t>Computer Sciences</w:t>
      </w:r>
      <w:r w:rsidR="009A3DE2">
        <w:rPr>
          <w:rStyle w:val="span"/>
          <w:rFonts w:ascii="Arial" w:eastAsia="Arial" w:hAnsi="Arial" w:cs="Arial"/>
          <w:sz w:val="22"/>
          <w:szCs w:val="22"/>
        </w:rPr>
        <w:t>,</w:t>
      </w:r>
      <w:r w:rsidRPr="009A3DE2">
        <w:rPr>
          <w:rStyle w:val="span"/>
          <w:rFonts w:ascii="Arial" w:eastAsia="Arial" w:hAnsi="Arial" w:cs="Arial"/>
          <w:sz w:val="22"/>
          <w:szCs w:val="22"/>
        </w:rPr>
        <w:t xml:space="preserve"> 08/20</w:t>
      </w:r>
      <w:r w:rsidR="009A3DE2">
        <w:rPr>
          <w:rStyle w:val="span"/>
          <w:rFonts w:ascii="Arial" w:eastAsia="Arial" w:hAnsi="Arial" w:cs="Arial"/>
          <w:sz w:val="22"/>
          <w:szCs w:val="22"/>
        </w:rPr>
        <w:t>08 to 07/2012</w:t>
      </w:r>
      <w:r w:rsidRPr="009A3DE2">
        <w:rPr>
          <w:rStyle w:val="singlecolumnspanpaddedlinenth-child1"/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092AE3D6" w14:textId="77777777" w:rsidR="0013302F" w:rsidRDefault="009A3DE2" w:rsidP="0013302F">
      <w:pPr>
        <w:pStyle w:val="spanpaddedlineParagraph"/>
        <w:spacing w:line="360" w:lineRule="atLeast"/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</w:pPr>
      <w:r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  <w:t>National University of Singapore</w:t>
      </w:r>
    </w:p>
    <w:p w14:paraId="5C077D6A" w14:textId="77777777" w:rsidR="0013302F" w:rsidRDefault="0013302F" w:rsidP="0013302F">
      <w:pPr>
        <w:pStyle w:val="spanpaddedlineParagraph"/>
        <w:spacing w:line="360" w:lineRule="atLeast"/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</w:pPr>
    </w:p>
    <w:p w14:paraId="138D809C" w14:textId="4D73516C" w:rsidR="003732FE" w:rsidRDefault="00000000" w:rsidP="0013302F">
      <w:pPr>
        <w:pStyle w:val="spanpaddedlineParagraph"/>
        <w:spacing w:line="360" w:lineRule="atLeas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Certifications</w:t>
      </w:r>
    </w:p>
    <w:p w14:paraId="368B9785" w14:textId="768290E6" w:rsidR="003732FE" w:rsidRDefault="009A3DE2" w:rsidP="00ED63A8">
      <w:pPr>
        <w:pStyle w:val="divdocumentsinglecolumn"/>
        <w:numPr>
          <w:ilvl w:val="0"/>
          <w:numId w:val="7"/>
        </w:numPr>
        <w:spacing w:line="360" w:lineRule="atLeast"/>
        <w:ind w:left="540" w:hanging="270"/>
        <w:rPr>
          <w:rFonts w:ascii="Arial" w:eastAsia="Arial" w:hAnsi="Arial" w:cs="Arial"/>
          <w:sz w:val="22"/>
          <w:szCs w:val="22"/>
        </w:rPr>
      </w:pPr>
      <w:r w:rsidRPr="00F45590">
        <w:rPr>
          <w:rFonts w:asciiTheme="majorHAnsi" w:eastAsia="Source Sans Pro" w:hAnsiTheme="majorHAnsi" w:cstheme="majorHAnsi"/>
          <w:color w:val="000000"/>
          <w:sz w:val="22"/>
          <w:szCs w:val="22"/>
        </w:rPr>
        <w:t>Meta Front-End/Full-Stack Engineer Certification</w:t>
      </w:r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 </w:t>
      </w:r>
    </w:p>
    <w:p w14:paraId="2440A1A9" w14:textId="4B4AF9A3" w:rsidR="003732FE" w:rsidRDefault="009A3DE2" w:rsidP="00ED63A8">
      <w:pPr>
        <w:pStyle w:val="divdocumentsinglecolumn"/>
        <w:numPr>
          <w:ilvl w:val="0"/>
          <w:numId w:val="7"/>
        </w:numPr>
        <w:spacing w:line="360" w:lineRule="atLeast"/>
        <w:ind w:left="540" w:hanging="270"/>
        <w:rPr>
          <w:rFonts w:ascii="Arial" w:eastAsia="Arial" w:hAnsi="Arial" w:cs="Arial"/>
          <w:sz w:val="22"/>
          <w:szCs w:val="22"/>
        </w:rPr>
      </w:pPr>
      <w:r>
        <w:rPr>
          <w:rStyle w:val="span"/>
          <w:rFonts w:asciiTheme="majorHAnsi" w:eastAsia="Source Sans Pro" w:hAnsiTheme="majorHAnsi" w:cstheme="majorHAnsi"/>
          <w:color w:val="000000"/>
          <w:sz w:val="22"/>
          <w:szCs w:val="22"/>
        </w:rPr>
        <w:t>Frontend Developer (React)</w:t>
      </w:r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 </w:t>
      </w:r>
    </w:p>
    <w:p w14:paraId="5E8689CA" w14:textId="32E46297" w:rsidR="003732FE" w:rsidRDefault="009A3DE2" w:rsidP="00ED63A8">
      <w:pPr>
        <w:pStyle w:val="divdocumentsinglecolumn"/>
        <w:numPr>
          <w:ilvl w:val="0"/>
          <w:numId w:val="7"/>
        </w:numPr>
        <w:spacing w:line="360" w:lineRule="atLeast"/>
        <w:ind w:left="540" w:hanging="270"/>
        <w:rPr>
          <w:rFonts w:ascii="Arial" w:eastAsia="Arial" w:hAnsi="Arial" w:cs="Arial"/>
          <w:sz w:val="22"/>
          <w:szCs w:val="22"/>
        </w:rPr>
      </w:pPr>
      <w:r w:rsidRPr="00F45590">
        <w:rPr>
          <w:rStyle w:val="span"/>
          <w:rFonts w:asciiTheme="majorHAnsi" w:eastAsia="Source Sans Pro" w:hAnsiTheme="majorHAnsi" w:cstheme="majorHAnsi"/>
          <w:color w:val="000000"/>
          <w:sz w:val="22"/>
          <w:szCs w:val="22"/>
        </w:rPr>
        <w:t>Solidity Developer Certification</w:t>
      </w:r>
      <w:r w:rsidR="00000000">
        <w:rPr>
          <w:rStyle w:val="span"/>
          <w:rFonts w:ascii="Arial" w:eastAsia="Arial" w:hAnsi="Arial" w:cs="Arial"/>
          <w:sz w:val="22"/>
          <w:szCs w:val="22"/>
        </w:rPr>
        <w:t xml:space="preserve"> </w:t>
      </w:r>
    </w:p>
    <w:p w14:paraId="6A60E977" w14:textId="77777777" w:rsidR="003732FE" w:rsidRDefault="00000000">
      <w:pPr>
        <w:spacing w:line="14" w:lineRule="exact"/>
      </w:pPr>
      <w:r>
        <w:rPr>
          <w:color w:val="FFFFFF"/>
          <w:sz w:val="2"/>
        </w:rPr>
        <w:t>#HRJ#5283ab33-c837-4313-9605-886e8d56ffa0#</w:t>
      </w:r>
    </w:p>
    <w:sectPr w:rsidR="003732FE">
      <w:pgSz w:w="11906" w:h="16838"/>
      <w:pgMar w:top="240" w:right="600" w:bottom="24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1" w:fontKey="{E8529B64-A591-4A46-9D0B-7CB3A7DE44D6}"/>
    <w:embedBold r:id="rId2" w:fontKey="{7092C173-B51E-4196-B37C-3527DF3E8B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9BEA9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5E1D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A255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8890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B49D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F61D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4D0F0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44A0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DEAA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FF636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3CCC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B0AAD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CEC5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DACFB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5CCF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EEDB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63065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1AF6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CF348A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8820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FA6F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F5E93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6E8B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E8E9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B564C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78C88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0C42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E56AE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11007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28E6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144C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3EB2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20C15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100A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10C4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9867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1128E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E066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5212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B8006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D784E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F407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8FEEE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0FCC6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206E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D95892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C00B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04814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FA1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E422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40D8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E4D5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4AFF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BE2E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3FF2754F"/>
    <w:multiLevelType w:val="hybridMultilevel"/>
    <w:tmpl w:val="62CCA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6655D5"/>
    <w:multiLevelType w:val="hybridMultilevel"/>
    <w:tmpl w:val="183E4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560045">
    <w:abstractNumId w:val="0"/>
  </w:num>
  <w:num w:numId="2" w16cid:durableId="1880972423">
    <w:abstractNumId w:val="1"/>
  </w:num>
  <w:num w:numId="3" w16cid:durableId="1151409604">
    <w:abstractNumId w:val="2"/>
  </w:num>
  <w:num w:numId="4" w16cid:durableId="1874464345">
    <w:abstractNumId w:val="3"/>
  </w:num>
  <w:num w:numId="5" w16cid:durableId="1129008817">
    <w:abstractNumId w:val="4"/>
  </w:num>
  <w:num w:numId="6" w16cid:durableId="1437555737">
    <w:abstractNumId w:val="5"/>
  </w:num>
  <w:num w:numId="7" w16cid:durableId="1223367089">
    <w:abstractNumId w:val="6"/>
  </w:num>
  <w:num w:numId="8" w16cid:durableId="10947886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2FE"/>
    <w:rsid w:val="0013302F"/>
    <w:rsid w:val="0029010C"/>
    <w:rsid w:val="003732FE"/>
    <w:rsid w:val="00507F11"/>
    <w:rsid w:val="007272F5"/>
    <w:rsid w:val="009A3DE2"/>
    <w:rsid w:val="00DB129A"/>
    <w:rsid w:val="00ED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3E8DD"/>
  <w15:docId w15:val="{BA724351-CC90-4B27-A688-27F7B3CC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6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profTitle">
    <w:name w:val="document_profTitle"/>
    <w:basedOn w:val="Normal"/>
    <w:pPr>
      <w:pBdr>
        <w:bottom w:val="none" w:sz="0" w:space="9" w:color="auto"/>
      </w:pBdr>
      <w:spacing w:line="300" w:lineRule="atLeast"/>
      <w:jc w:val="center"/>
    </w:pPr>
    <w:rPr>
      <w:b/>
      <w:bCs/>
      <w:smallCaps/>
      <w:color w:val="000000"/>
      <w:sz w:val="30"/>
      <w:szCs w:val="30"/>
    </w:rPr>
  </w:style>
  <w:style w:type="character" w:customStyle="1" w:styleId="documentprofTitleCharacter">
    <w:name w:val="document_profTitle Character"/>
    <w:basedOn w:val="DefaultParagraphFont"/>
    <w:rPr>
      <w:b/>
      <w:bCs/>
      <w:smallCaps/>
      <w:color w:val="000000"/>
      <w:sz w:val="30"/>
      <w:szCs w:val="30"/>
    </w:rPr>
  </w:style>
  <w:style w:type="paragraph" w:customStyle="1" w:styleId="divdocumentdivlowerborder">
    <w:name w:val="div_document_div_lowerborder"/>
    <w:basedOn w:val="Normal"/>
    <w:pPr>
      <w:pBdr>
        <w:top w:val="single" w:sz="8" w:space="0" w:color="000000"/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  <w:pPr>
      <w:pBdr>
        <w:bottom w:val="none" w:sz="0" w:space="8" w:color="auto"/>
      </w:pBdr>
    </w:pPr>
  </w:style>
  <w:style w:type="paragraph" w:customStyle="1" w:styleId="divaddress">
    <w:name w:val="div_address"/>
    <w:basedOn w:val="div"/>
    <w:pPr>
      <w:spacing w:line="340" w:lineRule="atLeast"/>
      <w:jc w:val="center"/>
    </w:pPr>
    <w:rPr>
      <w:sz w:val="20"/>
      <w:szCs w:val="20"/>
    </w:rPr>
  </w:style>
  <w:style w:type="character" w:customStyle="1" w:styleId="divaddressli">
    <w:name w:val="div_address_li"/>
    <w:basedOn w:val="DefaultParagraphFont"/>
  </w:style>
  <w:style w:type="character" w:customStyle="1" w:styleId="divaddresslinth-child1bulletspan">
    <w:name w:val="div_address_li_nth-child(1)_bulletspan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420" w:lineRule="atLeast"/>
    </w:pPr>
    <w:rPr>
      <w:color w:val="000000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paragraph" w:customStyle="1" w:styleId="documentfieldsliced-rect">
    <w:name w:val="document_field + sliced-rect"/>
    <w:basedOn w:val="Normal"/>
  </w:style>
  <w:style w:type="character" w:customStyle="1" w:styleId="documentfieldsliced-rectCharacter">
    <w:name w:val="document_field + sliced-rect Character"/>
    <w:basedOn w:val="DefaultParagraphFont"/>
  </w:style>
  <w:style w:type="table" w:customStyle="1" w:styleId="documentlangSeclnggparatable">
    <w:name w:val="document_langSec_lnggparatable"/>
    <w:basedOn w:val="TableNormal"/>
    <w:tblPr/>
  </w:style>
  <w:style w:type="character" w:customStyle="1" w:styleId="documentsectioncert-secsinglecolumnspanp">
    <w:name w:val="document_section_cert-sec_singlecolumn_span_p"/>
    <w:basedOn w:val="DefaultParagraphFont"/>
  </w:style>
  <w:style w:type="character" w:customStyle="1" w:styleId="documenttxt-bold">
    <w:name w:val="document_txt-bold"/>
    <w:basedOn w:val="DefaultParagraphFont"/>
    <w:rsid w:val="0013302F"/>
    <w:rPr>
      <w:b/>
      <w:bCs/>
    </w:rPr>
  </w:style>
  <w:style w:type="character" w:customStyle="1" w:styleId="documentright-box">
    <w:name w:val="document_right-box"/>
    <w:basedOn w:val="DefaultParagraphFont"/>
    <w:rsid w:val="00133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Jinge JIN</vt:lpstr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Jinge JIN</dc:title>
  <cp:lastModifiedBy>seniorDev 911</cp:lastModifiedBy>
  <cp:revision>3</cp:revision>
  <dcterms:created xsi:type="dcterms:W3CDTF">2025-12-17T03:24:00Z</dcterms:created>
  <dcterms:modified xsi:type="dcterms:W3CDTF">2025-12-17T07:35:00Z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5283ab33-c837-4313-9605-886e8d56ffa0</vt:lpwstr>
  </property>
  <property fmtid="{D5CDD505-2E9C-101B-9397-08002B2CF9AE}" pid="3" name="x1ye=0">
    <vt:lpwstr>IJsAAB+LCAAAAAAABAAUmsWSpVAQRD+IBfawJe7u7HB35+unZ9vREtxblXkO/UiIQRAawniBZTgUY388DpE/joNhToAQEicdqKhRMIS09LiFV8575Jl658Ik0FF/Crzc/g1FqD2p0BSToJpSFwZ0UobRej5xNvqTvMWupD1nPVZsLnzRM3y1BZwwAxy78Lb8FcjBW24xj5222IsfFRlpym8FulQTp5BesXyrGZbqihDxKmWHIPUV1TE0fZmVvKg</vt:lpwstr>
  </property>
  <property fmtid="{D5CDD505-2E9C-101B-9397-08002B2CF9AE}" pid="4" name="x1ye=1">
    <vt:lpwstr>eEEfdeSPOfmfwpa2AjdPTeDk4ldi231Pqt5dYvB1aTXc/E4bZOBZLtJqMtmRY2Fd9B5M0GtoG3Rp6pqCTtiYM9cdi+arLJ8npsmG9ms8gkXgxhXey6AFDX58DUT8VSJ6BFHSOhiXdrJ3Mt1H0KVSX3ij+iFiOBGNMmzhK/A1HqTi+T9sik1v0LhRGcaXEJgmnH9FpXOsR1SOD5vPczWQXmeFzP8YD7XDKWDBq63l5XuJJTwI00nxdlQMXzqm3S7</vt:lpwstr>
  </property>
  <property fmtid="{D5CDD505-2E9C-101B-9397-08002B2CF9AE}" pid="5" name="x1ye=10">
    <vt:lpwstr>+I/hL46gC6dbCeDzsD36p5VEejAMPU4gZ9pcdvI0GIGuZAAy5qgBR8ZddWoGYyB39A6rTXFEtMPiJ9BBJQvPEkt0r3apB9rNbYsT5UR5ldXts2NNzcN3+ui6bQKb4RNx9cKmC4QX+Io7YF2wxGYRwj0cNK5mNWhUrKH8ZNL7OfCeY1qi8MelXNmvF2P1zJARxxKFdg8h5glCFXHnP6S1stC6MVwQbuyd8Z/MsjF9kUar33Y5nrdybq6j0XdIrab</vt:lpwstr>
  </property>
  <property fmtid="{D5CDD505-2E9C-101B-9397-08002B2CF9AE}" pid="6" name="x1ye=100">
    <vt:lpwstr>DUEA0gpT17OoIgKNFd1RvXfQuK2gHDlSPWLdpcWd4VJD1KAkfwDA2Z+0DXYZKJ3O73h1+dMU3hPuLiJSjpB+xa469JYufJq5r6L4OnZkLG1LPcf7cXhL6Qj+mq+uJr9D4w5c2/wFrnaToJQcmauLgzSShlHGpx0+Xbj1lTfFskf/o6oafOauUuleAZN3reptto1Mmk2F+TM1yTIdv9TiK32yMyOMlU+pdv9bGsgLp59UAEM/NgZeTi51gHH6RTw</vt:lpwstr>
  </property>
  <property fmtid="{D5CDD505-2E9C-101B-9397-08002B2CF9AE}" pid="7" name="x1ye=101">
    <vt:lpwstr>uZ/U6mRGsaUHjDzV48hXAlCbWHqj3ECqkr2s4isE1+cHb72tWk5TmaQFGhQJyYE5/DC2E6tIkyHdIZGPSXrGCCoidLsJBqQfTPcNYBJmWj65+8b55hwUymkja8seudY2MLgQebJx2Q/LNzWcZHbdfIOIRULNf8D1FHdYl4bzN/xaSLtEOjyktfSLQlMz0q11VTOPHD+iYxkQ6vJhhxIU0iUygBTwK17PaPEubjkXNFmyeqageSMmGYdAOoxNvzA</vt:lpwstr>
  </property>
  <property fmtid="{D5CDD505-2E9C-101B-9397-08002B2CF9AE}" pid="8" name="x1ye=102">
    <vt:lpwstr>SEgw/awN53jKjyyiOkFcdHS7bO/4sluDzPRBsirlf5TcsxJbCCbjxNvsYv1S32haiOeRYa5HGy4qALg694K5zAxDKkuEobFosJHd3BLZW4OmI7qnB9hNotJFdTD84EzDMIaYxt1uEGw5qjV080AaLmnPgdrYPaM+Ai8xJQVG2q9g7l1M7sLA3ujNtaCjjh5C4KUKnz0sUdt23ff+C1a4xW+1uOjo5UoK3zt8ovBd2fdPgre+QL3/6gy2p7bD+Yt</vt:lpwstr>
  </property>
  <property fmtid="{D5CDD505-2E9C-101B-9397-08002B2CF9AE}" pid="9" name="x1ye=103">
    <vt:lpwstr>QfmylgXQ5KgIbYmX7FPlL9yDqvjftd5t9m/OQdjaebBUYkZRSgXk4szqpGIXwVqR1FAewdOPzHIcogW7T/UKBdHWg3jzozeCDYA0z9LPg6+7HN3UlQkaVLjpLYa/kS/DdyUxPIrdaYLekG0S6NxT+u96lqOtH7Pu2jr0dQ4ueCjh2bHty3P4TGkkKL/3yzSUlE+wYJZhuZtQDQpXQuMJPLf8FeEPddvv5KnaupnuWSsbl+P8iOd4GowMq09FFr3</vt:lpwstr>
  </property>
  <property fmtid="{D5CDD505-2E9C-101B-9397-08002B2CF9AE}" pid="10" name="x1ye=104">
    <vt:lpwstr>HjxL7DbamKfvyztqhGuzyJ1pwjF3Fng252uwYIosyMz6w0153kz8b1BxfAnmT5VpUpVhjmtCr1CHhkVND9DB8bZAyrxAzQeLvBUyztzNgoOMFlyME4MiSuoW7au06tZhgYC90ARAMppJk40cNkxj42vAANRd4yydi8ERWY9GWATUb9ygnYEzrFc5JaZZWuQJBEOJ/qp+BAEtvi9W4BD4A2stvxaKIshXjeAYZdSwj8l7VjAMHLNfBwyXooe071f</vt:lpwstr>
  </property>
  <property fmtid="{D5CDD505-2E9C-101B-9397-08002B2CF9AE}" pid="11" name="x1ye=105">
    <vt:lpwstr>VcbTKuDRMRRi52A/0gtqtMvHFmBgEbi2i0HKfzD+2KwyLfdlyrk9eZfNoxQdfFkcyL1h5hl+Il6yynLhCQyo+Fm1KJpbvL58/kXTpiU4TO+Nh5KeFlb/cWp+53lPGPM+XFOKncKMqmjoLh6WqbDNtJeYYt2R4vxiLzK9do3ULYfvGAbxu/+SXCR1yxzP5bMM2itbzlH9Ah22O6SY+lIpnWL6ImV7YmT76irhvf4/WpAezV8twruFurjjVMGXgb2</vt:lpwstr>
  </property>
  <property fmtid="{D5CDD505-2E9C-101B-9397-08002B2CF9AE}" pid="12" name="x1ye=106">
    <vt:lpwstr>5qs8aEGhGH+v9dbEb+/iwEf30A4d2b1kBjKzX9/4uHLkCS7IwYZ1ris2sUndw1tSK9qhUvCX/PqhRYW5mmnFgfawpVcAJX4rFuo9GLwvT/1UXIjO8ETor3chh/SLn8F+9jc/mW734Y4TVeCP39zl+NMZ+f4zMU6//LJ683JQGk2XhKGhcUS5Ktvz6tdBtgSHkJse7dD9mh035+l4NL2OTvFWZNIQRJg4bwLxS1SaSulKUQ/WxZCXCU42TXrPIOr</vt:lpwstr>
  </property>
  <property fmtid="{D5CDD505-2E9C-101B-9397-08002B2CF9AE}" pid="13" name="x1ye=107">
    <vt:lpwstr>aqh56uFZvwVhg2bC8Q4HyYXuJfHSDS706Gfy7UNDyPJxrGngcyiu2Fo4vCJ99JvhvtFLms971Y9lZGe6HRCsBPMKIro2rbydqf+8pCs+ddKfjH0lcRYxhJiVJyzmK+d7D4cbPb1oizGP2FjVF6kXqqE+ozfb87qP4gNZG1QSkcs2+Cf+b5sgr7HGrHDIGxMTqpgDh61YsJV4np+SO46cLqMpYHHA0NjIH3NgJNNTg6z7kXUd5bhrWYHYK80pP2m</vt:lpwstr>
  </property>
  <property fmtid="{D5CDD505-2E9C-101B-9397-08002B2CF9AE}" pid="14" name="x1ye=108">
    <vt:lpwstr>HaejirI7it9s4YXYppWpJaKTEyhZIS0xv5/CC8MBwiXZ5NtP6LL7KFSQPycmceDiY0uNXISZbtHmN3LmnZIF83pkYbdi/iyV2kYJxLhC9A1Z+FSxToqNlf0R5qtlmry6W/XMy3j28gkBhNiAPQ2Zly9Ut5gUDmzXC4kbmLn2M5sfLZRWpOPrPqjpF4M8S+VOYsUCU0G/msIFJKn/Oi2lxu8Ao4ai1ktiX5TTShMo6LkbcxY02mFERtgou8mJ7VW</vt:lpwstr>
  </property>
  <property fmtid="{D5CDD505-2E9C-101B-9397-08002B2CF9AE}" pid="15" name="x1ye=109">
    <vt:lpwstr>lekG1A4aPJAzwKjcmLogUrZkr6t9rWqUNCbFQ5HavlL3tyVlnPS1FaH4O1r05DLn4YHrja4jXKX/32Xub9cebIpT4XGGFO8YRcqMNutpZsr9sOaDn9/dDt5xv/lL01e0RCPnB00NbbMpZAQBVgHBI+wd2uc/vdK9JFS889l1QOFIegfkLekU1z2sl6jtCDpcO0BtNJDcOR1QLRWKDiERE3cZ3i5sdFYv5q0ALWtJjt1sFQbLfqi4kjysFsOUBfK</vt:lpwstr>
  </property>
  <property fmtid="{D5CDD505-2E9C-101B-9397-08002B2CF9AE}" pid="16" name="x1ye=11">
    <vt:lpwstr>RycgLETDmyRImOedWqkEWgIJtadGeNXtwNw3gz4eAZroYGKyagPgg+A2BX76PiOVqq5NWN8wrA3dHu9CF3MIi34ZFMqsKONByqxqRfe5C+V/0JRAiTOYg/K2kJ1RtcQp2GhM7HW4ab4lYXFesLAjRGMaMP9MSBty1hnU9QrmDwgqKi3NmDrGqtlPmb2JOTFJVkOeMn6GkYD+gaDUTnLh0KOarRDHuSetb2ddXEsixwfcsDL5j8erkpIBZC5GclS</vt:lpwstr>
  </property>
  <property fmtid="{D5CDD505-2E9C-101B-9397-08002B2CF9AE}" pid="17" name="x1ye=110">
    <vt:lpwstr>p/He8EgDb4nLCRoS/olvsEUC69XFu/BQXBwvFZ0OaInSpR21Cf6M8PQP7nmlWJsY5siryNWwJCzX+Hc9Hzq+3ViPuF2e17i2PxgfM7AX0+ldX+ivZtbWMGtZtZ2Jc77+QNS8TiYnrPy/HGAwFeeyQXUOYkg83aUv0YSJrw0NX/MqECmglJt9PIu4zMMoWozq4nTfxbX7Pvb1B9e3X8yzlNyMLGStoNYQCTOifSQuZhotoOP5pAMCXRwcv7duZV1</vt:lpwstr>
  </property>
  <property fmtid="{D5CDD505-2E9C-101B-9397-08002B2CF9AE}" pid="18" name="x1ye=111">
    <vt:lpwstr>9ahVvLeLo+ZJ5g1Uso8PwEGzjmkBMHiG7Zh0s0UJyAjNs6dPitZlcV6YqQZo10L97SRQ4dpdIG/MO2EZERCjSCKb9bL5UPWSo3npVSk3Q2bv2CGKtSynEyM9uQVDZuMi2kyJMs1oVfgXIcxpjKuBZ/rilHSHCc4eOsX05y0YNIJoI7HUPDST0AfshrtYg+wA5W3iJuZCzhTwjwPdSHzWhani79UTqLRWipXqPoswDRWLqYs9Q6zZ5afXJQ/i5g8</vt:lpwstr>
  </property>
  <property fmtid="{D5CDD505-2E9C-101B-9397-08002B2CF9AE}" pid="19" name="x1ye=112">
    <vt:lpwstr>42+gpFuCXidBzEWBOoVaCe9DojxfsrbjgqSEJHtZLQxBTP4qVg0rT858OygNI2ichru0HB++bIbXG/mHQKkyc6naDk1d4d/ctZlLwbqA3PSRaxRJLUOvwX6S/LBu9KLbJnWtQLmaB9GmBU9AoX5wiGpLIYHLS+USQe+uyGj8dT1S1EJ3Dgn6aSsLWoBAzWsflXUf+yOrjO+7eyAlp6TY1JgDwUl0hhrjiGZZUMxKQEvz+FdL08omtK3CwGFSzhb</vt:lpwstr>
  </property>
  <property fmtid="{D5CDD505-2E9C-101B-9397-08002B2CF9AE}" pid="20" name="x1ye=113">
    <vt:lpwstr>NffOMkt2JOHXYT44/8a6wgpxD18InKXQJ+VYamnVswSc5zLm7TBjK1PsTNuyjnQeO3BoKLZ82Tbnfrp0uHImq3EGlmlyoTZYnYsJ+2ijwmj9RzwGWV/4iHfSjDfgGtkwRS2fUVqGwDsRPtuPUypBFS/E8768/SfcjodinHycMNBGN6u1XUAl2/ToDfKjfGlq1LX+qUn6wnCdwT2ibPRnC2FJcjSNqGXc5AvbNH3mNghff9np6zkbromlCSwODr1</vt:lpwstr>
  </property>
  <property fmtid="{D5CDD505-2E9C-101B-9397-08002B2CF9AE}" pid="21" name="x1ye=114">
    <vt:lpwstr>3WmZ5Pu9M7GVkjeDvnKD/TZfYOUlyEZu0NniRkPHk3UFx1pZdtYnD7bB8Yzc/zjM9H1ftkEXh5q/FRWJ7rOIKG94OMmMu1XHqnJo8ItWtkD5yYnFEsHevG0X1u3jDmEnrUS6P6/8RxvT31UYm6UNGLBtsGksULMr8KohKTz0dpMTP90gOFSSkcvsYGaUmQty7bpN3n+6SLJ9JTRr/8CP/5AAEFwIehB6EG7iXnWaSwRQ2sy8CuRcQAcpfjGC87v</vt:lpwstr>
  </property>
  <property fmtid="{D5CDD505-2E9C-101B-9397-08002B2CF9AE}" pid="22" name="x1ye=115">
    <vt:lpwstr>aamY12kfKPwgvYF7zq/pJ8pnNwAbiSaEK80rkQV5iziT/pTx5CVLcBLsGDc7JINytSBhg2AO2nwhxho8rFx0yDhY2Ai0vDADUIxPphAVfBx2Pcnaoy5czv8MQkPA6iIsnHo/wIdgEeUVVdd0pcJTv6elZ+EYOO9qegQPLLPQvkbt3xpI4iqwz+v2RzLhATHpo0nQVWKf1UVosbFbIUVqaODmpXwQeXnp5LUHaoseKouryKwyg45l5zmtW6nXGGv</vt:lpwstr>
  </property>
  <property fmtid="{D5CDD505-2E9C-101B-9397-08002B2CF9AE}" pid="23" name="x1ye=116">
    <vt:lpwstr>JC8YeAeIsPfxfuciTAyCPHKP9UHhho1/6BwB5o8ajLN+ArkDfJ5cuAbTubEHJV8ofMP+fUbAcLkIxeZ50IcbRZHP/WZ7bHLvLx5nrb3rQL356X3PmBbdP5nj4UK6K1tb4b8TK+hWEiCyI8hb9SSJTjVjttKtbFx7URejzcu5k34/lcItHvX+jL8mfT933CfOCJLTMn0gklByZweZu+hjmB02OL2vztg17Bh2ZnOmMX6XwxcpfVsRHzYQagq8YWI</vt:lpwstr>
  </property>
  <property fmtid="{D5CDD505-2E9C-101B-9397-08002B2CF9AE}" pid="24" name="x1ye=117">
    <vt:lpwstr>bGI0mB/x1459eRjOB2fOiavQ9Pk9FNtrYoMeJ+raBCndhMcUvDnLvomH9z9RGQpFiTOUY8265CitALUv+Pwqg5dHVIxi2mbPSbSwmx0GGiSIgNzTneWOu1wqGN1yM56wSkEcriD2dCImvkvYAyTkA1EaXLt3OZtYkwOmCTrGVvCAMXxXWUj7pPiYIjPjDRSmPusQcJQje5XuX9O2bUbun9/TPo3HxZQ4DKUnBT+MMcVh1qdH/BQtVf3xTBmE5bC</vt:lpwstr>
  </property>
  <property fmtid="{D5CDD505-2E9C-101B-9397-08002B2CF9AE}" pid="25" name="x1ye=118">
    <vt:lpwstr>NTOijheI2UW+Azk2Lv6Jyd/9Gn8FRasj/Wb9SwOHyRVYT8DpTGxiguSH2NgNvVoayuKslnKZ8uu1wVmwgOtO/u3GnGlkElJMBqayeIJLzaoNqj9C+tNqDgS5B/0SPGtNF29pWHA88mZMZiOzgooR8iob1+zSD10P4PlPkjKHG0jn/u1lV0TXGUgkJi4y+kumXDRYfvmmeQYUDe/4eZGo27h29/hhYflV4381bKztXAZVHxx0uM3mxJL4AJ5eVnz</vt:lpwstr>
  </property>
  <property fmtid="{D5CDD505-2E9C-101B-9397-08002B2CF9AE}" pid="26" name="x1ye=119">
    <vt:lpwstr>0K+JiehebgnTutPONQE5/+ityR2IXb/FhezYqtlOeiSm0MfEVaH6NLvpY6P7bCJNPkWMIVXxdGY1yYx8OGvwVbcrIS+CdNHK7xvk3oHNDqDOtzt0PaON0YMLiqKwIOJVv/nxoN824wXOLSxTypn+wc1NdIdV7jSbu3w6p2T+35BK+UeGgQF1VwY0YM17Gdbsbn2O8LV4chpsjOiFTo3epdnKK2bO1R+I6mr6AHnvbriiXgdrPCc+u7NdKth47eu</vt:lpwstr>
  </property>
  <property fmtid="{D5CDD505-2E9C-101B-9397-08002B2CF9AE}" pid="27" name="x1ye=12">
    <vt:lpwstr>tc/55zT6iHZGN2+PJYl+ge9lUUT9daFjv5Yu/vujZ15L2Fnv5orsqgl5048jyEASzQEhGtTxR175iHxAx08iHSa4J0raSiSgr9W8mQtirHMXSzOqV9qsmSskgoVx1PSL9UdXA30JUh1/RF8kOMFTXHwNPdW+RCTs+KVoJ6J52UvTSbarl4S918JFWZFynUQWi411nwRrdIB6oYfqsXhnMsxZYcvXzGx27NFRoSLiE0fxEfKi8GPFIadkPOpg3UD</vt:lpwstr>
  </property>
  <property fmtid="{D5CDD505-2E9C-101B-9397-08002B2CF9AE}" pid="28" name="x1ye=120">
    <vt:lpwstr>nkrGKHIzADTYzkIRf4poabN5Gn3XfHGmCYFLEOmt1CVSKYBdPDG4Ah9GkdANk60GtR9GNeIvaNOaCHSiBcPijn5QUaox7hz9BL7njmYRhUFqaHyHtaikr0mPzjQClZSxBogCOkb+6blmGvcjoPbcjquN6gpwDGLiSmPDMFlcO6/KQLa5OVNKI+4c9+dLChkroRETr79bcU2xOrNV/9+Mm8jZ/cBPm3OryFoSuTM2aYG167edB0cM7IyAZf/mZQN</vt:lpwstr>
  </property>
  <property fmtid="{D5CDD505-2E9C-101B-9397-08002B2CF9AE}" pid="29" name="x1ye=121">
    <vt:lpwstr>4c/nhvHN2NaEr5mE5Fw9apgiEE+rlJJw5K4JmUBLsytrN78cQU/XGjBoWy55sEL6Dv+i3DAzdlS6DRMywdkdOWJaFYWq69V4r/2V9LDLR5NFF4dYABRxDtNkmdNFrbmqdcbc9r+l2FZKRrTBygCR7lCMLQfv6sp2ubKuz06tB+NXFvNJJT6LTJof7jQ4l7MZYmhRJX2xzijZvgz1rLggFFj8VPVXU3+Aux1uIlWZ4//9n50fgoh8mwfzQBcE2Bb</vt:lpwstr>
  </property>
  <property fmtid="{D5CDD505-2E9C-101B-9397-08002B2CF9AE}" pid="30" name="x1ye=122">
    <vt:lpwstr>0UUMlDAIJtjDNtE1cNYTbcsCyE3UtzekkQvhTzB+rGsdUhCtwZAyvYZE+/BNU/ZPH9SQ/4i+1R2OOuH7GooesRMazVHc6tFQW/OJQ/+Tg5lGSHR4LvZ2D1twYsAEUNf8jPtaTJP3mZRchCMD3NiELyDAudfoM07KPV2nEpsDCYbVN+HdjwjEYgdcikI3wHe/f7knkXgCZP90hEzG6B5G2woV4hakkp7VUjINGJZyXFMepk/j5s///5dniDyxyzx</vt:lpwstr>
  </property>
  <property fmtid="{D5CDD505-2E9C-101B-9397-08002B2CF9AE}" pid="31" name="x1ye=123">
    <vt:lpwstr>bejAPljqEgUD5EzszpNsvvtYOT7SXRypuMDZn7GTTC1stvyUf3ao7Wmt/vnttezmfLy7OVlJKIuGsOMeVjE7MakZ9Kha2MZ4qRmUbEOf/1nGvLSvW1BF0uD67b1qPxMKmpeqErBVLqqtGeZpCIHcRHICH4ZuWtN5gfp86rUAyQ0j7ATo8ZHXZqNu8XBNLYo9IoRt0MrLN2dgG501kzZOB+LWMGZpJEgojwKEf17gfRvR7dN0niiryieaSZCGOuI</vt:lpwstr>
  </property>
  <property fmtid="{D5CDD505-2E9C-101B-9397-08002B2CF9AE}" pid="32" name="x1ye=124">
    <vt:lpwstr>uqxhZt9buyBJYjyUYMs0xYZK3YIenaYuA4MUCSOxYZEBpv9OwOmT+z5U5mXyvNSvSWiCHIMuMlFz0MltNHZpUU5QEUdQ8MszvH1ekwfPAao0xnn1u57en+pwiQugWKbGQUFDBTNhdQOXgi8JSp2M1t2m1HQta17U+HUfv6q+0TXXU4elweHqil22JlzEXJu5u/jQTxpb631xcNuhUVveFST0G9VIwcLgn2hb61byM7p3Ixl5MZ1ZNPeuFG6mV0x</vt:lpwstr>
  </property>
  <property fmtid="{D5CDD505-2E9C-101B-9397-08002B2CF9AE}" pid="33" name="x1ye=125">
    <vt:lpwstr>mfjWmnygxoTukqFv9Xf5BnQoONcPHXExlXKbNa1Xgd5qVu62paUikRsL9yXo+4zX2vPqx+fPeXcSHaMy778YGyRj0P+lYg7x/a6IiSrRvZk/iPEdlTWcos0iFkEXuEn3wglS4DTf/LW+GNWIyow1r/EbaBRUDuaBThFGO/mNGwt68N4G+6KlS8YN5pXtXP2oP5BNpBTU15MaEGCDC6G+YyPIDJsea/eQH5bm3EGgdAlxjmLxdRma8HX+8nvITFN</vt:lpwstr>
  </property>
  <property fmtid="{D5CDD505-2E9C-101B-9397-08002B2CF9AE}" pid="34" name="x1ye=126">
    <vt:lpwstr>dEqSFNGlTc3eukiWTq0FDIUvT56DTCL+u5SlEEpnm1+m4ngIO1TlOxbWh6i9PeOWZuEIzDjDeBXmuB1TLELBElx9oMJ/49SLSIjvinJYAbrL1WffCpignWsST3S21domeXWnrBFN/RRv2DcmJ2P7XHC9qp4O9FZ12A/FlLNHjTZKvHERsvqgKKFuw6u7rbR1ptKXUvoMqlBW2RBRGpLIsQvClhQFGJ0jADzP9ZC122IkZ+ee4mzElJFTi8hZav2</vt:lpwstr>
  </property>
  <property fmtid="{D5CDD505-2E9C-101B-9397-08002B2CF9AE}" pid="35" name="x1ye=127">
    <vt:lpwstr>rtvCDJklny94iCFO8S3zM+/EFRFsZBORNS3IHg4u9+JRgCP9IVS2j6PGV5Gy34TybNDG1QEJFF30CI7//inv+77TtvpHieoHlMl/9DjCNG/v+uWuo9z5D9dVvqcyMTU03Q3NEH/K3p9VxRRCrIBTLkRfajghesOKiW3TEc6BeHNuzbRVVgstB4HQL+FKvaLjCJyRqHw3Wf6lzzebj1DJ47xwHYjJd61n3nEVKxTbcUmPY/SiTxl2InzPQPSSWRv</vt:lpwstr>
  </property>
  <property fmtid="{D5CDD505-2E9C-101B-9397-08002B2CF9AE}" pid="36" name="x1ye=128">
    <vt:lpwstr>YOCXJuT6uRA9QT3sUbw0e+fWChg/wDvRxGu3ZRBVb9BC9ihVbnrpu78ZvWlMCO9T3dEyDjdEiPcegEuiHq7tP12PshYRlyXcnhX8DMQHFtEcIv70PyCXD5x2obRlIB7xWIE2GmCKVvTvodUSTei9WqaoMqM2JF31Vqqi0aqmJyqgHQwY/YHptG3xAZDUtjuKPInrSZLPUdTpx8E2pjuLx1uVfr7wdudtXgGBHmfB35ptK7mOf+P8Jw6FCpmLfv1</vt:lpwstr>
  </property>
  <property fmtid="{D5CDD505-2E9C-101B-9397-08002B2CF9AE}" pid="37" name="x1ye=129">
    <vt:lpwstr>kaXmHYgk5Y0uhFt+TH3+ewvk0yFBimL03oesSa5ZrAeKzuoYZAmHp0Z+vs10OJCDBNU2VZhmJCf0wpu2XlE+tPweq1/OZ2BPTHWhI+Xcr9il1SmiOtW89VdORIuDGrfwGS0Yu3CbFdRQw6u2fF+Bz9HnluNB/UXR1w9//T0qRJnwy0BGQhVceMknvfa7FZWsgpaBojLQ0idHT7ebuR41Sq1Cis5Z3X+hXGTNswYtLA6jW1d15SV3y9FVe19KUtk</vt:lpwstr>
  </property>
  <property fmtid="{D5CDD505-2E9C-101B-9397-08002B2CF9AE}" pid="38" name="x1ye=13">
    <vt:lpwstr>sd5LpPrhHVf6WN0X0X/Mv3vXvgHCddb3ZiPglwTmgJuqjowC21RRbHaZe5riGK1/VDilSOhAKRXw9d4iguv4aqUH0SsdcnhAyWPybRSu+9VHz030DsY7t0fSaRHJtf2EtHtMzne0cLt2ZPTva8DGBWDyQi+3rigYSrdXhsTWTKc3BnVB2s39VMq8tWL1VnibNhLcA+U4EF7jJL/jMiyb9c6OfnXa5x8XZZgGA9TUdWugpHjREMduWxHID5ChHBW</vt:lpwstr>
  </property>
  <property fmtid="{D5CDD505-2E9C-101B-9397-08002B2CF9AE}" pid="39" name="x1ye=130">
    <vt:lpwstr>92Lh33q+dudZpJ7TI65JXRjPrpBylgZtog5G9M54E5qg3OQnoOhTZQqHnzm4ZrPG3SIhYw7n6csmUMqxh1pKsaPwfVuWF7Zl3iODJjDN6d10NL/PZ/F+0n2bAXKk9lKP9aKWOCJC06POC+NiQ7ECRMP8v8ls5VQeCkZ4OBhPb6HJ4fpJkoksLU9AHxTo2e08P2upvJiKnbjSVr70KiWB+xs43N12PGrsoMGwkjXZ8n9jaJRu/3EnvomPw9y88kC</vt:lpwstr>
  </property>
  <property fmtid="{D5CDD505-2E9C-101B-9397-08002B2CF9AE}" pid="40" name="x1ye=131">
    <vt:lpwstr>ZirHp+rt6MkyVK/oeI2hUkaRssMqbocl1xIZZk35Y3sTQ8cXTwC7pyJMn8EEyQOheyMsDmAQYK5rCESMiTKrcwmY7ibtH2qIj0ofrdbjZxLOCIZgSSnFyXMRHXYT2FzR9+NaE85bcm2ncycb39+Y/E34NQ61ui1fcuYdrKVwmuZT8IYrgZapa4FbgIthmh9kDU3im5X2IhTooprcT5Qs/jHZEeooDpJYK6ETksSi1NAn6JOfgHAE0oFB1OtnaZa</vt:lpwstr>
  </property>
  <property fmtid="{D5CDD505-2E9C-101B-9397-08002B2CF9AE}" pid="41" name="x1ye=132">
    <vt:lpwstr>hqDZ47XjpBZXMJ9hREoMG2X+aN62HfQ5Pn70t/IoUbGAFTjgp5HtFRiLhhVj6vS4ekGp9GZhsiWDUXUOkXYdeKsmt5S9mXarvc8WW1qn8onQ02dbKOReEUSAjrbFllbwHKwKFwIfekGGGmEOgaJdBAWLOYO9MShCNuuXQw1o0umrrY097Ci4pwgHaJc1L9RLurV5ZkYPUReucclg2X4CsxNnOpc0w/80WicxQ6Gm6CPInxk/LIwRV+Uq2g1EzVB</vt:lpwstr>
  </property>
  <property fmtid="{D5CDD505-2E9C-101B-9397-08002B2CF9AE}" pid="42" name="x1ye=133">
    <vt:lpwstr>SKDWfEypOxwP/SayQhuEVrY80wVhW2lIdABofEzwOeOqPJPIr81KrDUi3V0DTf27OwdWOKwH7p6uzUeIrwakYBvBRksMaWyRsSvKCSXLqSRUPGxz17mJLatcBy1v+Eaud3Vq8doFAj4jXdX6S2LT6G3IfqCH/OjqLbFlhKIoOiAZuTbwo3KWHuxY++s/7E4BkkXvu3pBF+GZP40FmfikJXD1Ct48sumKhE1pWAc5EdgPfqZC3vVmnPntliKM1E3</vt:lpwstr>
  </property>
  <property fmtid="{D5CDD505-2E9C-101B-9397-08002B2CF9AE}" pid="43" name="x1ye=134">
    <vt:lpwstr>0hQQ4ccBdNIqoXJmfTYSl2ImFV8OaDcdOliRIV9dXVjg3OvtORU1X/dPxFF2du3UJ2/tazxmi1wzRoReZayRV1X45XZFWdCTlXPPbkl3VAVmwW+4C5Bzp6pNzZzes5wQTSzJVcn9/kAX7uqkXxfbbUryf8zl7LHcbhxJbOV8gbL5x0QZrnK1grKW3hUhw8LtglJqvgZIL/WsKihKX64RF8r8RS7o3HinHq1WzIXX+WpPlsRknUh3zxn/zgXBqQ5</vt:lpwstr>
  </property>
  <property fmtid="{D5CDD505-2E9C-101B-9397-08002B2CF9AE}" pid="44" name="x1ye=135">
    <vt:lpwstr>5rpENlMYLL8fcWCXWBp6/iUPUT7HlYk7Z0CTUJmcLzPwTpepc5p6h2CPZc4X0ivIV0FsRdTajyjVU5hnu3S+hb92Ud+vdjNdPwJjuEgYlWuiDX64e0cOHkCrhE5dnfjhmSPVlyytsaxrFl8/hL5w5qebQsUD8GTQe0V5gsZzZ7lC0bQGFIuULisycYDXCARlklOtfd20STila++70AGsBbS0JdaNcGwnj1P8Aua8DyfV41dmogkaN2qnKA4eOeN</vt:lpwstr>
  </property>
  <property fmtid="{D5CDD505-2E9C-101B-9397-08002B2CF9AE}" pid="45" name="x1ye=136">
    <vt:lpwstr>JESsXcV7A8AAkZ4pdXIzl8yXI8vvJcwllZvM59Y+XL139SkVaSr2aMLyb372IENnFGGy+naPnntcx/dwN9Vf5LyA6DsX1k9MAnrqDXW2N9c3ByP6ccmD4tZUnkQS2HvqpyshtQCYYo6h+jwi+VPqjmQcbN4ljwxSvSoohY47D1HL9rdRwbjkCEY3UsDxeyzMd248kDdQrJTctrW/sDd/7TflG1SyMl0Y6+7H4b8NXwX+xYYo9FClDb37NFPE3rr</vt:lpwstr>
  </property>
  <property fmtid="{D5CDD505-2E9C-101B-9397-08002B2CF9AE}" pid="46" name="x1ye=137">
    <vt:lpwstr>v7Qr6pYdr52gfcO61o6Pbiz0Nfq/oLdfllkro1eKu1MnBbyMVhpTTyxuni90UIJ/SgDpIJ7L7+WY7Bmu0WXnlCHEMEcS4XkVXuDu6edYeScRNK4D0NyPkfyfAR2/rnTCV0gJ3Gcy1+1joTdaxkYlh8bOn7DW4zh+XL0GhZTDMlMxFfMfmNDx7AIGLBb6SKLRbdvT9JkmpRjcQPPuJq2/p1z3aONmI0DQkerFXFq3YeyjZbqmM8oHdTpWThY0aYH</vt:lpwstr>
  </property>
  <property fmtid="{D5CDD505-2E9C-101B-9397-08002B2CF9AE}" pid="47" name="x1ye=138">
    <vt:lpwstr>QZoWX5YHmA/C42YaStgkVnEBQC/S4m5pzzdr2dNMLOXB8+1ZpsTSVQH0WLt9hgvqUsQEz46kUcY6RCJW1p0aDpoOkjTUnhZaJYdeZD2JkATqarKLjlre7/00QzezLK5+PilkiBG5mX9v221KeJ1ZsRdR/4xMxrrkyAuJFH7PB+vGnqMKsrjQSL5RXodNs3xgDcihhtz7hPDm/G+RtdrF6lvrknf7I5zlnHgKIGDHZCxAA+wqat1Sadxm/+9qVcf</vt:lpwstr>
  </property>
  <property fmtid="{D5CDD505-2E9C-101B-9397-08002B2CF9AE}" pid="48" name="x1ye=139">
    <vt:lpwstr>D16tIzDPxAHevKLKh4yZuLmzAEAdtP5GmlLHLhDiQOhFs2hYqhvA6TuxI2mNbWZbqKMaVEBzGBmIXr2e72Psy1WEGs4P2SVQjY8QGv1d/sNJaB9mpjtY/mxtgwhFjXPMHeIvsvvAR9hX/XvBGTCVR9cRWVPdn0fAlR7cR9eaZ1BK6msZjTVfpu508aEXq8qyY4lST4aXBUtxOVqn0zHTzRWpFoKmpOZjzlJsIUFZXpPCRgnpOa/Ob4HxjM+p7qu</vt:lpwstr>
  </property>
  <property fmtid="{D5CDD505-2E9C-101B-9397-08002B2CF9AE}" pid="49" name="x1ye=14">
    <vt:lpwstr>pBk4HJP8TeVp7MtY5h1NcuceLC+ZZF1Kv/2cLoDOOqUwChrwAnZufV7BpJmEV1W2lPN2OUA7lARy7/KMCnOVjEqNkmrIBepGzQqXR45s+ufJwwEgNzyVegRcjqvfQP+5KY/Vr/kVE/GGxejI5xi8QNtbhlAKYUat7iwrh0oF6jtK1HS2YjFXNqzYDEu2CIDlMO7BK99F1zareW1P4q9P3rzBZCvV21KaICB0W1liP62RHhNE38szIlxeAZsI+/u</vt:lpwstr>
  </property>
  <property fmtid="{D5CDD505-2E9C-101B-9397-08002B2CF9AE}" pid="50" name="x1ye=140">
    <vt:lpwstr>PpBNNK4+cgLO3vEjRemGiqzhDgk5NpcON0Exk+ZTyzStiybLYbL/CSRLrEdXEZUUC8R5jtOER4OP0MRfQ+968xOI0BEML+a137AULGhDEVocNSZZ7/2sl93Dh53lKkNhaVs9FdYBMpX41cQz64z5Loqx+orVqCBKjoNxDErR9OnUOOmn4W5eZZzSMq2+GrcIuK5CAToGbxOz0sDacRajE8Q5aKqm6nBa+Uutoo4Gu965Pv4ZeevWMHpdldMe4D9</vt:lpwstr>
  </property>
  <property fmtid="{D5CDD505-2E9C-101B-9397-08002B2CF9AE}" pid="51" name="x1ye=141">
    <vt:lpwstr>+HvwPIF4DTahfzZJkubCsVmLr6qc1Cm94HTE9XNPbwcDNV1JFb3XSl96GgGUkLI6PuUkI8BZjELuJaGBad2VDorasoybGFP+i9ov9lvetl3sn6RgcnOhzgncMooXlXW/eF1O8LKywcoU3mrLRtqXo7HHSGI/kaUnAGTiZEDwMgPaVjtt1xY1k04cNDENo8RQ5RstRlhNIzZgZUq+TVR5JgL2sd4LWCC5/OFD1AjyNyHQwCymoIPCXy7+PPHH088</vt:lpwstr>
  </property>
  <property fmtid="{D5CDD505-2E9C-101B-9397-08002B2CF9AE}" pid="52" name="x1ye=142">
    <vt:lpwstr>bxYn5Syme8DOcSXUZauN2V7HCE3Y2lIrNvOCTeIG3T7LbjETiAkVPl9WIqHqpCBXamlyb6MR/MoS3YSvXNcBZ3AbfDijYQ3SpSuMqNZazdwIQHX2BZ4+IG6PeDNjuhApcJg6U4diPfoV8qKvJg5mm/h3TB8EvDYZangv4d7+qkqajK//yIRNDuVzkPp/hGhHcQmQEKXXbDFKL42TU/s7e0lmU6hE+ZvwNtcPvprNV3bIN8y+iLlYqP56jdYU2Z4</vt:lpwstr>
  </property>
  <property fmtid="{D5CDD505-2E9C-101B-9397-08002B2CF9AE}" pid="53" name="x1ye=143">
    <vt:lpwstr>S5TFt1XsDXUqTiOOfIIlnjL8RbCBvzHCWxL1nbURDtpD8/VyX/2tnzd8AUkuODAL4SnLfnnszm5SPUAEX/nEFF6wAFIgHsYMkrbqvuLQl4lxTalvKc5YBHpMC2+540KHKJIqbffQt5//ggZihire36W1zA7rvDFUKn5kHPhMRhsMpu+xB7agzH4CQCUFhmQ5ciawAg6F5JLsmH5b9vfbQIl4etnNHXF+pGX8G6tgKza9ncfT5D90unl7cmQbRv8</vt:lpwstr>
  </property>
  <property fmtid="{D5CDD505-2E9C-101B-9397-08002B2CF9AE}" pid="54" name="x1ye=144">
    <vt:lpwstr>XNpIAuPaQSB8Hbwuccq+aS4b3fFVYA68zMuxgXic7Znvonk+ts3C4a8veB+cMM+sX+G2CX2U82G8i1OWxBfgHWyD7XGhTR4eeIEmHMkeU+FyuwVbM7svB29GFBggSeYa/F6TysJeVUr2e9r5Kn498Qy5OIyN5sRXyVvApmostLXHBf6ZXWZ/a9WGTxu+IjNALidYpMxZXcrKfYvNTEWx7NEN6Nhpwy/4EwznGOMX6N8+quRFmrGdxmvfMnIn/5k</vt:lpwstr>
  </property>
  <property fmtid="{D5CDD505-2E9C-101B-9397-08002B2CF9AE}" pid="55" name="x1ye=145">
    <vt:lpwstr>4a3kSIuRQDb1QIJfnDO/vOqg2rKsXrDUH6qvsDMzvJsq7Iv2xIgUkaYi4T0houPUjqXJYqD/kKsxb/9uYWKrn7ZsZT5zb3OTBZ/lAPkvOCBC6PejFIDipcCw7gC4XbJ5PClh/ckvlInm56pFKAaiJxSwbvQQUNN2wfnhTUKbCQybd6xE52lQnTdNbUODvlkGnquDYvAgex7gVRg6QPaBuAyy67lWGlOcCzSzk3CmoOnC6juR35CE9Fk98dZZl8l</vt:lpwstr>
  </property>
  <property fmtid="{D5CDD505-2E9C-101B-9397-08002B2CF9AE}" pid="56" name="x1ye=146">
    <vt:lpwstr>CE03tj7fRC76rjfQChFfVSphE2j3LTUob9OWFoG5+l5E8Tamf1s6RQ8yUYubeWdTeuogeqQqzo19qLK+BMI0Ke8SyDcvuN+I8NABg3o5aS8WdDqDRrM3MqOjwmpDcAe2mWEmUYiQxc1j777oytxko1Qkvt7LrbDn7YTMqkG2yS9GV4rIOtkrE4fdQWW5KbLL+jeVKQrTV1MPp51oP6q9M/lBvpq50I/J6XxNswfhAGJWWpkpBzj470N2Trxkx+H</vt:lpwstr>
  </property>
  <property fmtid="{D5CDD505-2E9C-101B-9397-08002B2CF9AE}" pid="57" name="x1ye=147">
    <vt:lpwstr>vQN4AZi61hGDd5knMGLb19353r/8J6iPDF+YotsxrR93JHa++LKw7ero49uPZYoBeXttkuD74GHsC3qP6Igt0JlsWmHEMXvW4RseOpuhHUbCM563bPRotZbU1565bokEoMxwmVCy4Q5CIHuQfy99h+SYshM8Qfrhmpc3VrP8inGxli/KX5rkTCk8KSBkRQ4c2j5XraQuxfKrmAHPAPeRuSc6zUKYUmU8EyVRrhqCOYjYE5l4TLy5gdbHT5C2dxn</vt:lpwstr>
  </property>
  <property fmtid="{D5CDD505-2E9C-101B-9397-08002B2CF9AE}" pid="58" name="x1ye=148">
    <vt:lpwstr>HqO6SenHruHI7x+ipvqhbrVQBtMzd7yqdDoYxNgR7kUHnvE4fdqRqpvMLuBB8/g62Y9uhwnSKDJmP4N+1rRYjHnxd8KyhWL8pBf9vuUQ4fxcelJL/DQTS/TZpFlDSaLgZUjz4iR3o8DT++v03qMuaGCIj4Dj1AYjN+/YXE2KL9iT+TrZmqJ8hzfLZc23HdGIF/dVbf/C+UiWxaM30MJNzmtBCowTmDzglq+5EV96fip/4t1w9t7FI7ZLgM8mQGm</vt:lpwstr>
  </property>
  <property fmtid="{D5CDD505-2E9C-101B-9397-08002B2CF9AE}" pid="59" name="x1ye=149">
    <vt:lpwstr>GtJfoQQY7xYmOeX25hBqo1n0LZd1wlFXESLQmd0R8Kujm4025mNFDd0FTUUTbu09AsRW9vk45pb7dDNc762e7ioCsTfCWCTiW+xtjH8TSao/ghbDfBSGhfGvy4IMbW6d0AQ0MwMu9d8Q0NkLS2v0Z3wnAhnG8vf7XxJKPoy+w5SEmVtZLXlNrQ29H2mzEKyyQEo1F2p2u9k+cXIH1vozutRFOFtz7sQffmWdDvu9mmdyWNNPB9edtKcDcXsBfVk</vt:lpwstr>
  </property>
  <property fmtid="{D5CDD505-2E9C-101B-9397-08002B2CF9AE}" pid="60" name="x1ye=15">
    <vt:lpwstr>loR3hEgCBX67dMBUrA8wPzjv3ORPLsFCq5pAjDOzeTYYBrRuiS6SbgArZDl/oJcNb63ZGFZgY9I72VIE5nC0HghZJ0z6dZ4Rs401Ze4KrsxT+NqocmVFirLscZ733ocFDTUs1HrRRxsf0QOWvhisiLtwIgpXDgbTzLv3pnPaAckr8a30wsfwRqJkgTuIz7agnQyukq76lol55/R9R64D6n0aH6PaJz2cDa6N7XxA6lbjta/ds4cXianq48i0Sok</vt:lpwstr>
  </property>
  <property fmtid="{D5CDD505-2E9C-101B-9397-08002B2CF9AE}" pid="61" name="x1ye=150">
    <vt:lpwstr>9xXDPUUtTnRxin59x121rS2NTwelrqaEEWww3acpZc2egFGl5khoTUxFlPicPmbaCNAxf0U4dxwe8uOu185iNyFb8jPzBDkhwMyywGOgYS6DyI+vLbKbjqkiYcYV4TgDSK2pqMy0tGCQaFSOBhx8xkbuIX/w0utff8PDLFruomWdxLeiEk/BF/GGZIXjIZmNO/q3yoA1zqVGX+UEXoqAJ5droIQh6HB7Crmrb8NbJH9decHgEmVohTuJIujprEm</vt:lpwstr>
  </property>
  <property fmtid="{D5CDD505-2E9C-101B-9397-08002B2CF9AE}" pid="62" name="x1ye=151">
    <vt:lpwstr>W2mfuh4Aos9SBSDbBcP3wp4EmU1dIGHE5fwUfK47vthVPVTFWZCMiY6BSOES5Oqvy7TlzH5wMq8DbfvWQo1ImYuLYb8+BRfwfisK1sBCcLQukZFK4YRwibUgGtHUB4f8dQfGVpT5aAX64EIWD5UnUxANV68fgbyaqVgxmKGqdZm4BAbA8jW48d8BrgdE7WpvuUOWntW/jDQH354hhIIUSaVhGllYpNleK/XTI1lO55hRRJORVFIfKWGBeID4dvh</vt:lpwstr>
  </property>
  <property fmtid="{D5CDD505-2E9C-101B-9397-08002B2CF9AE}" pid="63" name="x1ye=152">
    <vt:lpwstr>wVnkEhowieefZF4zbA1De5jTvnyLan1WgBOc1haaJV+5+UAwtwLzH2Neen1szlJYI4ttFj6vJ3NmOmejD0SPPyRUqHH/ke5aLYGTPFVi+ajWUWnUD5NoiMnyPsBl6OUlMu3vALpGc+gQldagsjsoNu2li9ffZo7KurITmB1PH/F+Taj9wL33Rty88UZuSiwWGYVvshT/ETlkixncTDU5hJ8SXeolU6lVjGYTAuy8fqnz1bJKv5+DYJ3uB1NXQd8</vt:lpwstr>
  </property>
  <property fmtid="{D5CDD505-2E9C-101B-9397-08002B2CF9AE}" pid="64" name="x1ye=153">
    <vt:lpwstr>+aWx2jFE6IGkn52Q6C3O6htTU1GFAAQ6VNAjyJM8zyfThGKRxNAgzhvVfgRZxqKDOnQ60m/jsi9vSCPb7iC9iyczcuDdUKfGZISCiHwa5GYd4QMyN1ql4+uQwlFomx/CPAJWBg/UXKzcnSozF2MKHEa72+IxtwAoZk3XWtfxWRHMWOkUSoztuWeZ5XBYhNg0yeADIULwVYd+QCUWD4GPQZP67kfXpc6FQ3EPx0oBDmiu125tDaHxcMI251nCHf1</vt:lpwstr>
  </property>
  <property fmtid="{D5CDD505-2E9C-101B-9397-08002B2CF9AE}" pid="65" name="x1ye=154">
    <vt:lpwstr>9REwFuADnxi+qXWLJXaIySmiHq71NlUBw+hJrPF1G13QJTcO2O7uSkzjyev7amO8nLjahZoHQTRaYuGY4Znpf2wtWsu+pViLuWvZbDdQ5SvpTFl/Y1ZM6ymvFnYBJtkylrVVhZ/yyhh0OCqm4HtZ2Rm71kiLFqlJV2uXIDNfiVpTfAMQlleZI8XvzioEZOw9zzNz8Lp9O17JMRggiksiLgbW/eA0cAgeRvZQG80uArrCAb0aN8Jdo5M6ISduQGm</vt:lpwstr>
  </property>
  <property fmtid="{D5CDD505-2E9C-101B-9397-08002B2CF9AE}" pid="66" name="x1ye=155">
    <vt:lpwstr>smXPrV67bLOhyRjfyeECRuIQrw0iz7shVbAbRXsCyYx6YhQZ6gSi6E7p43HcLESK6URC4RNiHhDoz8yxysVj9Jsf5AakgdYIT3cY2mEPBmd9vgHgdIEgEqmQZA11kQ3zr83itAp+vtzDsZ/5lL1r12jzcH2dHic3A4q3ZIva6GAJNbQ+sTWeFvamb1Tb845RDH5GQJ5u03LudchyEERZksCUA9yp/x3IFcFHdd853Zs2wtfGQ4VI4URylrWNKh2</vt:lpwstr>
  </property>
  <property fmtid="{D5CDD505-2E9C-101B-9397-08002B2CF9AE}" pid="67" name="x1ye=156">
    <vt:lpwstr>Ha1juc+0WF8xnYYixb95/ZTypR8MXgsv7PgDR6Ji/7sh3PuoQg8s57jufvPNoIm6BotGTfIhP8+HcIbBK3cfyD8HR7BB3BZO2PQeLqU14ElA/THMpKBsxMTP4zrYN+8DKum35jsGQtKi4pjW+42yaBuMi4mcwYFtl6kmeJwY8/TSAdxNfz+OGEHQdF4fCDx/e3N+gQElUti7YEAS9VZpD8AwqDc8f75Zsfc32PxQRr8pAulFN83Ki3ZmCH5cyUL</vt:lpwstr>
  </property>
  <property fmtid="{D5CDD505-2E9C-101B-9397-08002B2CF9AE}" pid="68" name="x1ye=157">
    <vt:lpwstr>tdp9OIWYW/rObJwDoocYzI5NCoWqskh12qmMeuRi0Rdcm83niBP6K9U6bPWlmN84UWqlUi/+qpz1aakjoKTjU/wACD1+SIJsAAA==</vt:lpwstr>
  </property>
  <property fmtid="{D5CDD505-2E9C-101B-9397-08002B2CF9AE}" pid="69" name="x1ye=16">
    <vt:lpwstr>uQf2ug4bgevouR/0XFcN/Mn5Uf2jF7a5yicv7eQkUslkEymGzNkbg1FREetT/iJN/oNMJr2/Eb5mk1o8xJYq5W8wC2277mz0XTzPh6MQQrNVF64XeHvvHmKyBofmAANQ9hJ+ygO2j+Xi2L+pOcKKcVfbHZv36hb52TMJiPVPWTjCTT1Q/cPL9HvCTdGc2t7E7CGYhEim3+gZOHdhEyK96B9tKKSJ8tXdjUEL9VqZtN8IsuJgrnnKEL6J9iwdrMT</vt:lpwstr>
  </property>
  <property fmtid="{D5CDD505-2E9C-101B-9397-08002B2CF9AE}" pid="70" name="x1ye=17">
    <vt:lpwstr>esyDJYC8DnPaZOM/FHtWvSM8/MuXwIrxLbwJ/3Ix7HuRrNIWk4wUJzF7V2n3Hgo3vdS832l/AKUXsstss6r+vBeTc6T71OyLmjNiTu/2+lILPAC5JfDCCM8PkYOqfjNyzHlKnQ8BLnt7a39dZpETplLXeSqbkg7vaKgU+7mQHsqzVHx+is7nkBihIPwHWxFRnZNu3hGxoEXTnF2nOGxdwk1JLiPLKoRb2AMsIjT1DMYji4iPdKz0NYTIbw3b8Qw</vt:lpwstr>
  </property>
  <property fmtid="{D5CDD505-2E9C-101B-9397-08002B2CF9AE}" pid="71" name="x1ye=18">
    <vt:lpwstr>6pNqZF5zOIA2zeVxmvMLutLCdsLLk/rBktdRjPxbRm9E9eur8KNXNRZ53AZE2+L7R0s+w+cT+tnlq3VY0ePxFTKpsgiRFHYoiHjxJ28dqcWOIejndRZpg/qW750cITXpzfim2nUfmbBNVBRbH48KoPVkma0VK/rGPb7S0g0sC1LtpR3mJFhafkEqzcwtx5UQPcSaU4kkfQ8E3goV5kHS54TqVbUCMgjfZMuMTyEOfGnI21UMD8qGgEk7D7W0Bhu</vt:lpwstr>
  </property>
  <property fmtid="{D5CDD505-2E9C-101B-9397-08002B2CF9AE}" pid="72" name="x1ye=19">
    <vt:lpwstr>0hxyjBUKNTrx3g0cjupMJ+yg9LsRwIRloet4A3HD7R+9tYlqUE/Jc9aAeugXuwiYnp8Qae7lO1gSRytYnMrFbH0520Yw5G0Uv5bBUX5ilJ4+w+tJgMVAA/+rr3DyNSoeAUwXjDEmQsMG/XCIDDlFp/XSO+Vy+U8HibC9hqyc5OPwsJJsqlmhI0D8Lx+PS9YZAzyLmKitGJsXfnPhX/kGOQ6cGl/sB513bcKcn95HI4WVY3Oi6wEySK2hzJ45biA</vt:lpwstr>
  </property>
  <property fmtid="{D5CDD505-2E9C-101B-9397-08002B2CF9AE}" pid="73" name="x1ye=2">
    <vt:lpwstr>vXQa9anzK1uulBYxeVa48wyrblifqFbvn7pU9l86M41a/Z0Tty4vqC5DIs5/4JLSKxbIVfRDpgbVLDvtv53gjVHB1ZoNK7lPRqiJxL/Ql0v63TWW1aWQgSRY3SVJXbxWdHFPAcVATKo/Or3FrhwbWxSErar2NWdDmaWK1vIIzu6/Vs+u5rslo4s5MFOZC6KgowviS0S5S6EV+YQSiqUhnqi/kHBAvgZdjFpNTUj89izF6/EFfI/t0C4CQYRZ2qd</vt:lpwstr>
  </property>
  <property fmtid="{D5CDD505-2E9C-101B-9397-08002B2CF9AE}" pid="74" name="x1ye=20">
    <vt:lpwstr>6ZsEt2mJPNydSY+a9PFrNRPNRbU59i3Nhu/PZONGWfNF7gyS0C64DuP46E763E//OtdtLYdybx5u+b16Ee/qfvLR2aHemfErKbTpTuvBTcsXfEWMslDdus+zQrjF7QpYa/bJhZrlOWa/jzZ74DM0IKPT3PVSF9dsPgkqWBGaq/vNL6YxQ6ika/UbiZMX9jQKonR44LHtrD0TaFayphCOhPMOl0GtmFTyNb4TQDbnFt1FyT3MMNcI0D94DLh4KpG</vt:lpwstr>
  </property>
  <property fmtid="{D5CDD505-2E9C-101B-9397-08002B2CF9AE}" pid="75" name="x1ye=21">
    <vt:lpwstr>RNG9C/QQf6cfZQYSjWwfT9U9YfY+Pw1lC3e6Fa75zekbQ7E4p6izDSSY1IAFWJhUx/iylQeu96lzBWZE/YA8Q45fCcIVZHLojws9BGmjA+8kap7j8QiflZhNasOPpf8UnKIX5gAvcufIs+E/dXanMYHw2wf0T5x4o92JVCe6ob4rSeGWZ08wKr6Q1OY5i9pM2zFZ5gme8lUTpaBzSKs8nDeRzVAULxhEa8jU2uzvYg0QQRLNvpKc5/vFQdl93az</vt:lpwstr>
  </property>
  <property fmtid="{D5CDD505-2E9C-101B-9397-08002B2CF9AE}" pid="76" name="x1ye=22">
    <vt:lpwstr>46k+aCebPxqMeKamtXjU1bMTmxzkN75DpAi3kUzrg59l4MUB6Ug/ZOdUBhsmd+HDYwCxPwRvvOqO/fmmTBFPLajr5bAitBHQcL9clBfY/vd3ytSqwK43CtDmDE92TDpBJaQhmTIMGag0rsp7gWkxHxwBdA/PbbdOEVfLCELPveFt9elzvPPKCSlK2yhReE11X4FqtBL8cTfZXWZjnBR0SwV+aSzk2N2KYxdtX2UocMaeTqxcxCnYlYanp4BqUJA</vt:lpwstr>
  </property>
  <property fmtid="{D5CDD505-2E9C-101B-9397-08002B2CF9AE}" pid="77" name="x1ye=23">
    <vt:lpwstr>/EwvwQCYpmog5r7TL2kNzAFxDHHDI0LwCBOHmTBa8q+3EDPb/u5P167bNGH3SyGsMKK5IOFgPMFe8HOt2AQh6+bvfhFvnP0INGKbstr8DRTZqE9QBdiOANTZ7jQfp/812rmTzKnP2ce1IEQ2qjIqis8qyC+f3gL5zoPmj47Y/oHBlNbZ8ypA6ipU2oYW/wz0bRoiBs1+aZ37gLJyuhJXkzT7GlQM6i9ZV8CqU0uFw6mPcbf8tfXdQXJyhPHYsDa</vt:lpwstr>
  </property>
  <property fmtid="{D5CDD505-2E9C-101B-9397-08002B2CF9AE}" pid="78" name="x1ye=24">
    <vt:lpwstr>GPp8+9jgwPfp1Vfpc/KNgC75PIK087Yxz+1hP7EHvvDzosv1QAkkFRRPi0FO0hqhpxlG22fV2HKFRltxelU6HcYVwOfacT/s72+QqDLoy4ott0Eg7SAqhg55wrpHqskhl1csYh+sjCcdEgYH38C9hnXhoh+fjGOUQqJsvNn9rZxEu5kFgIjsC6Lp0ygE0EThlbLSGOIw8b+G+kFJ6/HjAYDl0NSwYOyumv7JO6Vh5mPVEZHqKoXQPiXprsIyHVr</vt:lpwstr>
  </property>
  <property fmtid="{D5CDD505-2E9C-101B-9397-08002B2CF9AE}" pid="79" name="x1ye=25">
    <vt:lpwstr>CjSLWJbM1O7X/cdIv4x8VFMr8mmZszqD4rzKfG9xlwX0mpVkDaM907ys4ZFV3F/OREtngjzAUGkJrXooLKSSjXzdDni4S0XArt+GiSdTMSzqPPlLr5rXkEXLXSfKTS7f2t51OxAkQZ6u/o5JhJi+KSPfWg+Q6tTNYOVYB4c5ZR3KHiWeo/OWtE9glpijRkYH9k9sJV+rGMGtPrDjhUB+9XZ7Efldv8BPECHmLEN0op+/cFgDi1gLVi4julGfYxk</vt:lpwstr>
  </property>
  <property fmtid="{D5CDD505-2E9C-101B-9397-08002B2CF9AE}" pid="80" name="x1ye=26">
    <vt:lpwstr>ChW4JnJSf5/7ta5sCtoDeQhhpac76nF96vvqtk3QLmP9h+/p4yDN6cAM6cif1ofOyJVjeuPnsRdCdPHrMw/xycydreTHtM3YGPut3yDTAgS/gArDFPzk7A7orjEObdfC69jTwLi3+jzgKbVsSm7gC6KSxG9ALNgv+dT9LCW/JERkkPGDE37R/4JNlYdaWh/veb6wsn5/KDFMoEbFFyp7VM1/zty84hZKYJCFbuU8w2f4vfnhc6YaifggepIiJhC</vt:lpwstr>
  </property>
  <property fmtid="{D5CDD505-2E9C-101B-9397-08002B2CF9AE}" pid="81" name="x1ye=27">
    <vt:lpwstr>gpHdmm4pffgVQKKb7aD/HVYWgC2POrFD/q+LajP2V2VgZ7z7DtAqscZe7z9Rdm4SkLrWD/oAoY/s+P6V3jd1tztH+vzkQqjwJ/sFkqPbQBpaZ4XHaUlk6wFWCI4K64KsnjB9T8r7FcQCnHgLyj/7mbqz1d+smIKdgF87LwhnWkjXbCOYOruIRQizOMi8jf09FObNh78BWyP4XO1YP0VOKp38BFc8OsGyGXWRSrFHPdBeRk+U3dpZw1/ej3dy+Sq</vt:lpwstr>
  </property>
  <property fmtid="{D5CDD505-2E9C-101B-9397-08002B2CF9AE}" pid="82" name="x1ye=28">
    <vt:lpwstr>2BDhgE33e1QJX0m19lrEsB/Oio6cPg5Z3LepVzPjF+bzLHwXwqZoc6TzKSzVU3FDVV3+/CjpcqbYdFvaqksZ96fallgSep/+6S7MelIyJpjz7iMS4qKPLbpht3kXcU8bGkfQWAeGtoDIKZ8DftkKVD+L9ZVK0rtWa9LXyEc3fxrd4KyNuhOftiqtzMNnK1MyuyINB9EKeg8S+fsFiAxBkWIAvwMwSNkt4IqcjxrM6aF76PJZm1dnnNB3LJXTAr/</vt:lpwstr>
  </property>
  <property fmtid="{D5CDD505-2E9C-101B-9397-08002B2CF9AE}" pid="83" name="x1ye=29">
    <vt:lpwstr>CdD+mnFsekP7cE34hE7CDajF1lBCmiKz4+3bik8zLNzTOW/8gEb2kgM7gfB8vs/1oApRc0I4W7zqKQSXAIVEhO5wLFJwnoeSi057lTBwo1dXrSgYi+Qfh8bchNUMPOsPNYaCRAbGHLher1qTlw25sJUXYS2UALuQ5448+k0U5e+URhMXrkTcPI23rzeOhVKQFg2BulPKzZv0vDSrgxR7vE6ZjDSl7/V2cxjHcVXRkDT3BeDBOhDp28+E50ViJcQ</vt:lpwstr>
  </property>
  <property fmtid="{D5CDD505-2E9C-101B-9397-08002B2CF9AE}" pid="84" name="x1ye=3">
    <vt:lpwstr>2Pz3u42BpON1JVIdPw0yWce6DcKvimIAtJGrtJsvfrszuXN3Y+FMS5MEOtcz6Gga5hujyQtyS7SucQudQ2bXjx3kXbbbmAuOQVJmVLHZRUXsx7/KBrbQScL0zRK33RLUTPXdVjVfHvVMjDYQ4eOFEpN2ufCH8a0xO40GTYbsDdGDQsD6XVB0F8s5HJBZ5PeG3QYrhW+wC+pndh9ATp3wHzShoYc1g2DMzR6pDeNAxQLUz/YndhLhm/IK5LzRYOo</vt:lpwstr>
  </property>
  <property fmtid="{D5CDD505-2E9C-101B-9397-08002B2CF9AE}" pid="85" name="x1ye=30">
    <vt:lpwstr>HuVZ8SQVjnsB/t1/3omJek+I+yBk9NvD/94RGaLEtbo++ErQgEsbW8ksDq7D30ubFBa5SwtDzfXZDdrgEXvOeI9BrXaKZa1Kh7p+5FCZZKotdq8ycAf3CbIN+22b0Qhi1lTD2A5f8yVzqfad4R0wDjl2qfMFlMqYoy0SaZv4ai7S4ZoSdT6H1nyJW4UeHmBPK3VPgRiOMATkRGQoseFPeI6l3mPjF6UEcpXBbytQP6x8txK98Lzd/yFTzC29GPp</vt:lpwstr>
  </property>
  <property fmtid="{D5CDD505-2E9C-101B-9397-08002B2CF9AE}" pid="86" name="x1ye=31">
    <vt:lpwstr>oFcK52D12N7h096AVJiz1EYLQRYtHzlrK4uaJYsj4EPnSjylnreZpL78n0X3vr0BSPQj1J+pXL6D/EHF2YxzmpGQ4cjuiTQMLLbQxbZ6aWvwj99wxj+fvtyGUPvQ29W0oU2cR/Bv6WRC2+uCIjVMo53Q+Y22kcDfjUjN12OPVjSkGPOMbEwtsu0F9T2YfmNA7F1ul+MxLKyw0Y3Xn+lJjMw6vNToy0tkdf7NUpV6uOIv4D+7PuC9bQ+Uc643H97</vt:lpwstr>
  </property>
  <property fmtid="{D5CDD505-2E9C-101B-9397-08002B2CF9AE}" pid="87" name="x1ye=32">
    <vt:lpwstr>rQ5x3GjVFX0lHi6IZIIwpKA/bxFC/XBMFlWFKRN8fS0zOdnu7KEOspxgYnFRQd2TDaGL0m57S07ixXHltvfT41p/KT9KvlI+8N6vFkiqxKvjPE/OXsQI0fpeQrBhUSqfUtv+dRxhGAYawSGC0FbGSdb513oDFNah5KRoW13V7zeNC8SHjCZ8GOHXUV3y44UjiDhvKhYS/O6HUqGc+cCLRxgvjQzW+nUIk+DnKsU28VyyiaM3km1bom/zoLD1K6S</vt:lpwstr>
  </property>
  <property fmtid="{D5CDD505-2E9C-101B-9397-08002B2CF9AE}" pid="88" name="x1ye=33">
    <vt:lpwstr>mvlAFAIadglPGEGMhG8L6CN+0Pit9ilHcOugA48zyz0WwvfzHyd+QUFFq+XJCPUsANVsrvbeSA0cs+/Cl8L/nCNybHsuPVaGOBAxGeqrx27aFcUWDD59ehM7aJTzdZUVP+0uzsWhQcT8vicH/NlDth4XB0q2IMmmvWIMTgrsk0OT/JyCsxr9S02KblNeHVuX4BUhT7gb/DhtazF8H5InPY9H4MltqA4Mnm3/BzIpRjL+kejg69fof4bdHyVSJaM</vt:lpwstr>
  </property>
  <property fmtid="{D5CDD505-2E9C-101B-9397-08002B2CF9AE}" pid="89" name="x1ye=34">
    <vt:lpwstr>rv3xMqbwNkASEBuM4eh6ms6tHl29/93xWcBX36hHItt+nC8Ugh1V5FFxoL/zb9+9xdx5cVx2hgyndGJf26Z3odBTUuCFCK90380BfghzzgGIc6IYKD+jNldTuI1PD7k8mH9NMesS5WmJ0kriuwFWgO4JsASV80YF20A9sky+SaRQ9J/LedBWBy9brZdVaFpmDMR0k+eK1nszR/8zeILNUmoCgrUSzZOL1ApmUd7mPNm7lGspr7OxPBZkqlmZlNO</vt:lpwstr>
  </property>
  <property fmtid="{D5CDD505-2E9C-101B-9397-08002B2CF9AE}" pid="90" name="x1ye=35">
    <vt:lpwstr>We+JOvGZnqDs8id32HwIH+8tUngidkUrA7vUgKzf2NwB5d/8Gt9bbBNPs2P6wxwxK3hJak/6FpQ3uZQyvooNX3IMpaEATGUs81Tn4zCVKEFiIxVmGMrnslEJjLNevT6fN95tCmVGYUpw98QwO1BxlV/7YYvAvJTbOV+7b+fvjBsY2pl5c5VNu/1fl3B+GVIQm+nhB70n2WwEHFn+YurvjVCuSNM681UjXwQhULFgPQ9t0zIY0TcyJYCrECIe9sI</vt:lpwstr>
  </property>
  <property fmtid="{D5CDD505-2E9C-101B-9397-08002B2CF9AE}" pid="91" name="x1ye=36">
    <vt:lpwstr>I/3F4j5HwNfUbQtlP2IApr/YmbT4i2BG1NaxbHbp1aPg2asTLbVvR7uLJEgwKfHMqcHNg9xGp6EWZbIa2UEUgulzcODdwP4KkJOP+JL7GIdUI/xtmfLoN+IWwtlJeaSMTvQGvOGU5UFwJA3Fik8UP+ZqQtXCHClAnYrDXIFUflhg9Ws4Yh0KZbbUJ+HCmr3MOaqzNOwfU3ra8hNVv4619mB/p6x/ZrMDwjLfOgOxHa41Dlgna4yWGbrzd+KJoLC</vt:lpwstr>
  </property>
  <property fmtid="{D5CDD505-2E9C-101B-9397-08002B2CF9AE}" pid="92" name="x1ye=37">
    <vt:lpwstr>iu7DUWS1VL89WBlsXIfXYOknRupzgP/waE2WTqUpBPS1z3tquXbgPnrS26aBHT4cJ5EyNWEF5b76TrPEI0xd4ribJftKZsMLO+i7f8BL4FsV7x7Wt8hoShUPh9kEZkbYFy9li/XHdzqwW9yrgRSiejuyICFG2S+t3RvVyTuR7ugGX6+nbzzR/4KrCkN6kEygfZgqPvcsQZlFG3SVDiy8+xS59UaBXT7dQ7DX5J/ajs0ejbCqM+cYnnzYKdu15Nn</vt:lpwstr>
  </property>
  <property fmtid="{D5CDD505-2E9C-101B-9397-08002B2CF9AE}" pid="93" name="x1ye=38">
    <vt:lpwstr>AZ2w4WJSHsFiZADQuZCmSlBn7ZwhAYAJN58rbbICkx+DhJHAukNvKtCU0nxamEfiNhHOQncAhxerKqdhv4/tzP5L4Xa4kz7Iu/Mzyg9FygDD999A+qv0mudrlp2HvYFetUHk9FSYp4rWnWL+5s6drnq0ow5X4dgj+5q+DIaxQGDbfX3QgIIUqMwjt75i+XobMx2e8hO8d23aGHouxtGGm6U1ia2n3L55mXbkph7Og4QlMNatdnWoGOxUhwFEiI5</vt:lpwstr>
  </property>
  <property fmtid="{D5CDD505-2E9C-101B-9397-08002B2CF9AE}" pid="94" name="x1ye=39">
    <vt:lpwstr>huQ+9hx//NYWNb0WgMtUlNTTZomfozCG0LD2jzG95cUK1m5fdjM/18oBRp3nvJ1TlWVurjKiv6Aq4z8p3VaW/FHg7L1MoGEQZfom7vTcsm76Ooe5y5xh872H9OuubsbxZxtAxAfL3LaYod7HZH2VP0IW/P8/4cxEHMisuXPkZh/f0pFzmSHT/77NLyReVYKiL+z/pNqIKV7GsOb9E94oD3pD2hiOamizZG9XPjvmTq+7nqSOzFA8n7VXsDn0qx/</vt:lpwstr>
  </property>
  <property fmtid="{D5CDD505-2E9C-101B-9397-08002B2CF9AE}" pid="95" name="x1ye=4">
    <vt:lpwstr>5sxW67bAZMCBGri8AkoFwdHA0Q347qpUj4PS6aHuSfDdICTSBr+C9AT/7i2lvEFF3i4xl3S4SH70YzvhtNuE0wU2d/wNDlmFRGpz0ka6PMwE/WHQYKLT/ZUa55GhGZ7Owd7Ir6++EKkkM2Rrv3eH0lpZ4C7A8PIOTa5XDngxPP1hyXlBA75flF6iDPSq5NajhzYGik7tIr/87PVdPhwD+NKaZPGks15JSog9b6cxdsSRFSJsA4zPEwxbt/z7m4W</vt:lpwstr>
  </property>
  <property fmtid="{D5CDD505-2E9C-101B-9397-08002B2CF9AE}" pid="96" name="x1ye=40">
    <vt:lpwstr>CCXMGF/DGtZ5dvZzJ95/pT29xrRj041MWxr/fjR9nTQzRdkJw79CVOWfM942N1rD7+zrcceLTca3Jmj+kl1BjlhH3dc2ncJ4RLWaysKDP83RY8w/vmeAVHrrgwUO6L4qMiPczTZ9ad9pGKSksWlZ5XwBqkdthai0j1bXFCz1c44ohnwqLHsMuIenT78w7IY8LqUtoD/TOgwHPEeY/vLQuQxWhEhvIS97lfyVVx8pBIeXLzNSBA1+crbTBql8LGt</vt:lpwstr>
  </property>
  <property fmtid="{D5CDD505-2E9C-101B-9397-08002B2CF9AE}" pid="97" name="x1ye=41">
    <vt:lpwstr>aQ4Lc5qOj9nZpe3xT4lxlRC8aN8u7CuUoBHjEWSre2/jWRgGyjVRayxYkBJP8PSzSdLhfoRDcwJdnFuc+VaR/TmbnSEoAcpYgIFWQQg8ewvN/8SX4zTxHq9NJRPJvuPpyta7ygjQSsAsydEeFgGNxTChfLU0UkPLLRTpc2pbgDfqAgxRjAD5lEAKyjwTut0w9k3dFtLbgrKMs7W4eQqgyu0RxDVaSGvOh5gIP87e6nLmBBgNiHmWMBB18mJARFl</vt:lpwstr>
  </property>
  <property fmtid="{D5CDD505-2E9C-101B-9397-08002B2CF9AE}" pid="98" name="x1ye=42">
    <vt:lpwstr>EKjeynrR+qP3otHnEstUli+KQL0yiSBiUt8yqpadSLRSP/1asE/SmVzel/4U87ylMQyz0Ld6hcwy3pnn6EnEbPtDbekGYLGNjyecx332nrLxRa7xLGRtwIug5CGDb8SCZ8/877xX3rJsZK/N7I3W/uPLRMoscO8UNSQwsfihFTWVjoQ/2XeKI9pa8/URWagvfLcqsjRj723YxRmDaToXKWAKs2m7EkvFpHk+Ro/wnuwEwCObk841b4fvT0vqDvI</vt:lpwstr>
  </property>
  <property fmtid="{D5CDD505-2E9C-101B-9397-08002B2CF9AE}" pid="99" name="x1ye=43">
    <vt:lpwstr>7jzpOeHYtNPbKDf5+w25CAJmxVO6KjFVUh96VX3sdxdJfbNvzMFuidF/QNG1rUPy701Hwl2HLgdFz5dD8eFTO3HEUOHNo/a2MoGrGFqzBD3QS8f9Gfrl6HVhe0XLnLO9EKJxr7qjS6bU5zTjrclCGTHSNkOaJusBJvXpv7QGc9x/okoX48Kk78zNo364Dp50OZFX2U484IcZxPeYUI24gE/3g3svZNJADVhkMe8maHu9o8lO2OUfkPNyVdxY7w9</vt:lpwstr>
  </property>
  <property fmtid="{D5CDD505-2E9C-101B-9397-08002B2CF9AE}" pid="100" name="x1ye=44">
    <vt:lpwstr>H/ldWly1N2Md3UY/bF2bBzBTd8yhSIAfZQwZXHj00XcvpKMMcUvvvINWrOJUGEHK8sIZDVuk/pWotTvNFud6zljjb9KHssywHTbIuIe1XnOIZcRR62L0qHPkdpcZDsPLsnrZTKa+4961IA83uNY2nIOdD7S6qTrF8gjX7MUXKD7Qy50v8qaupUZ+YABMeBVxm/JHjw7qZxsaIxW+J0HpOdwyPL5wZdTNTN383M3+9E1Jbr8ivtGUK1C+jidOVet</vt:lpwstr>
  </property>
  <property fmtid="{D5CDD505-2E9C-101B-9397-08002B2CF9AE}" pid="101" name="x1ye=45">
    <vt:lpwstr>H+Ul38BgS2AgIX/Qhzoy1BJDmb9bHRABWAl7i8pB5TwAFOokTlzjot14u24f20PsDlW9cHtErGvbTunO7rC/wCsupyyA8ojZcJ7AB8WisIbt59Qu77s6oHl+vNPz8ujH+Ky+EbkvvZYaDL9mWCJjdBOOr4104FOPyJ378kITrfBA/Lxw7xo3k2a1HmswbA3N4VO2EWzzqqy7pyiEnoHIBU/jpXUAA/E0lSlXTa1QieLwH+fP0ZfJQOEzSyJ1KrK</vt:lpwstr>
  </property>
  <property fmtid="{D5CDD505-2E9C-101B-9397-08002B2CF9AE}" pid="102" name="x1ye=46">
    <vt:lpwstr>75yhOfk0RngEHCf8M19a6sv/RSFxchkVxx/7UfRN9hzjJt3ijeGpNFVyqCyUF6OmEWYj0zuKzkegPWxVXuO10LzulRz1tTYOpa0lVoEAeI2jHkQ1Qn+Y5/acSJf4x0N/prLExCqlDYxxyvybl4nFON4Hdy3bM8in2i/uG9d+rVWNHymtgS+uXxQ4f47w7B7Bc7BQFbT1V2D9lLbfB34at+vqB9mERHVgXkbP1+5ZiY5q/43tdaU/Wkej9PkhQvp</vt:lpwstr>
  </property>
  <property fmtid="{D5CDD505-2E9C-101B-9397-08002B2CF9AE}" pid="103" name="x1ye=47">
    <vt:lpwstr>AxVQmcRgcicWbZkG3kgd5giSH4VrMruFutn7UezCor0EJXlT6MRMD9/fzqPhEyoyLUhov/f4nVAHZnfhww2I/D40SeV+2dCQJj8tQtxn9tI81YCcNKWB4kxa/tfsXpzaZvGEH/ePLEpmFWcSrY11ORDTPN8/vJ4MWAPeyEU5Bko92hYKovQ323I2m0KpwIp2A1DcfROlqH3oUQ3n7XF10vGYDgAMHb5YeBo7gIjQwOX7OgY5f63ur/WOqvad0PB</vt:lpwstr>
  </property>
  <property fmtid="{D5CDD505-2E9C-101B-9397-08002B2CF9AE}" pid="104" name="x1ye=48">
    <vt:lpwstr>uhGPfn6GloJHtG26cxvGeikTK2RdK0Wj77IHl8LpjcXjXh90QUqaGqZFuKtwlLv1S4cz7Lyt6RULLVSgEdz6iiHMOy7Bpaw4NHUGC5RDOq+xPLjYA5JD/0ClFGSsNPcH6lNNdm4sS0PKvtBpmMD2x1pbuUyiVy38RTDy2mxD5iEL4V6lKQDgCRoxbgUeeD0eY3I3vK/V6RXkNLt5jNYxL/w8xAAOjIi1GWUVY4U1g9uBYv/w7npQ11BUjTNIdjp</vt:lpwstr>
  </property>
  <property fmtid="{D5CDD505-2E9C-101B-9397-08002B2CF9AE}" pid="105" name="x1ye=49">
    <vt:lpwstr>BhbfLMs0MkG68w5GKm7nCsQjsp1UBRK153B+b11Rw6OaW2m1M65aP5ymUg4cno4JF+20ISABDhm7+VlloUfdeHiuKQx/kLXfYpfJBRy5O5D3x1bAE/w7lvJS9leeCJ15dtSfgGSXnXtI/YSYqJdFidjJu/evepLogB7tJzszPDvkhU0AJOLWY98T5iXJIo3wTzJp4gjM9FbXwNEIZjtQifuW9IfYtsey6eWnoWFBjukCjUnDlNG6tEaCc8if2L7</vt:lpwstr>
  </property>
  <property fmtid="{D5CDD505-2E9C-101B-9397-08002B2CF9AE}" pid="106" name="x1ye=5">
    <vt:lpwstr>+9dx0oQdQLLE56+pD+rk27ILBFcrFTdLgFgD9UHt3ueFQKomtLQ7QjSZlyX7UaCotb6nY+6U2zlAYZEjZYZ/uzw6Hcm7aHRvICZfweyhSuIIxWenKpMnmUYdniCC5O+p04ypwabsYfRZBjo0r+u/+hEeMgSQJ2YOl8UjG/dnxNFcoAsh+Znhyr58wLU9vCpD3spCmmVLVzxJkk282G/CylMoSViYJ2RJ0pZhCslrq/VSGeoiEBd00RuG184HKp0</vt:lpwstr>
  </property>
  <property fmtid="{D5CDD505-2E9C-101B-9397-08002B2CF9AE}" pid="107" name="x1ye=50">
    <vt:lpwstr>tdy7xvI4ea0kx4yeZHPduHWfOTNx+V+b3FszFwk4v0PjZlrN08Z4q0uL+xhJhq7uFg+Wz5nsYHBz/ntAzBDqCKu5t+/Qg55yeufK2fzWI3EgodDOpcPaME3SFH95bcTRLGLCqmtDUJfLJES0L5SDpsPOUJAO8yqOCCyrinaGoT3v65VWC3JRjPs8WM2YBLeg5e0y/bg+26i21S5tl5Oz9OR2c2DBfIzUahyCtFB2TGcYWHQcPGf9Z2W3iuSLmUH</vt:lpwstr>
  </property>
  <property fmtid="{D5CDD505-2E9C-101B-9397-08002B2CF9AE}" pid="108" name="x1ye=51">
    <vt:lpwstr>lig5Qn5jH8QuQbKHh0gHOD4eXFbRFZnYuc6uNiyB3dFmsI80t5V7brlt3GuuDXkE1CgWOHKX6QAoDlw4Lx2jEfin6tj+pzsaDT8DDtmFczWEfluvypWkkJ+IabEtk6Yvui+K2OxlG96IndAHgKJ2Vja4JPu0RVb2nUoLl6pDvIS1e57K+M3Xul596++1Ngv4pw7ynabNJWYZwnhQ0vA+yrpHnTjb9A4dyhCh9WZBlc8eJ7TAW2PIqchQ+ewm+vf</vt:lpwstr>
  </property>
  <property fmtid="{D5CDD505-2E9C-101B-9397-08002B2CF9AE}" pid="109" name="x1ye=52">
    <vt:lpwstr>hN9y8w9trF/bqRGfdQBNo4oEbySRivRHgA2XXoZ5OpmiUexfCzFjqwjp9+T6o3tDaNBedYMZMnVtj2Aio1cJsb6LS/+5j4/RAKBDOha3AvWTRrWQoFRv9S9bzR2iTpSJfg62K/Y0FkvA/tkrRr9ktlFD3CPEn3vwHC1ltrXRwlQtaPzSiT5tvtlaEx1pynyoNIypR7vj6FA29ihHQz+GeYRhZqRL72zMBLUdbT113Ul+ospF65/9ZqPO9Zpnn2l</vt:lpwstr>
  </property>
  <property fmtid="{D5CDD505-2E9C-101B-9397-08002B2CF9AE}" pid="110" name="x1ye=53">
    <vt:lpwstr>ZG5lqLgirXH90lYxpzH56ZV4U/0elk5YldqFoot0GkkSC2HhFEoRMAisByq/9k3aLO4Ed4Wws74tCq6tHYkw7UfepHoz8+hE7HJR6ulRyv5PnjULM0WJGgmesniP88zMz2fsVk7+3Gr/VQnu9f4PS6rvsedKJZocayY6ZUzgfa3yUj+6erVhZuL/zeInjwhM/irTRnmPHXYY9C4nosfSjdP4M+DRmnR3/+jPZSqcUvqgGx8ZO8c1kiKjQn8wnjf</vt:lpwstr>
  </property>
  <property fmtid="{D5CDD505-2E9C-101B-9397-08002B2CF9AE}" pid="111" name="x1ye=54">
    <vt:lpwstr>d07QYiEs/eQMlA833vI3B6vlmNoGbBoI9vIoNkxLK5LKAR50ZMZs1+j3hjiPPCCcebgj7yEIZozqui4NRKnFO/p8wF8PJF1bW0W6aWrEQsYZHjxlQUH0pxsIsYueQHJmArAd02Za23fPDhSv0MW/SpxKYqXCwxL7XHIAoILysGoqfY/FHIpX0m0oIYOCaweV9Dp5dJ21E76XYtLm/yhKFxgtuWclfuZ9oKohPln8KnUKwOYMFoZZIG0aBZ8MZeN</vt:lpwstr>
  </property>
  <property fmtid="{D5CDD505-2E9C-101B-9397-08002B2CF9AE}" pid="112" name="x1ye=55">
    <vt:lpwstr>6hIngEtohzKhinER1NqznqM5gvciVe/5VlwAvT3jAzowAoAAEjusdcJqF5qI9mc/HGYThegWL5JYwmwKOuE6Xm1v7YyNt5Jcw1/K57lhxGONBZHwW7/avrcq1Iz1SUFPwt/autZllb4a+QtlYHZg/1r/CIgRx1XXtIYlWhMbUWDsPelmMu6OSRL6Hl76qc2SVqB4IIdo75bWS68o2Rc/qMNtLh+ciPd+h2QZtNSYPGbHFJXl8gOzw6Ig7+xXAgR</vt:lpwstr>
  </property>
  <property fmtid="{D5CDD505-2E9C-101B-9397-08002B2CF9AE}" pid="113" name="x1ye=56">
    <vt:lpwstr>q17iPcrKrJEgfElqF45BWM8gO8wjYFAgkq68DPsz9Lx2yY8/3L9BYvrDgp9A4TaMYBcQhTW1nQKq1rg4pthaCoS1wLkAQuxbcfhEXQVRXMeDX+K6xlpZQh9bZX6pczy5cPrGXe3TvUfkVV2gGqPtOmYNOFjmBP5+F1lSXE8uW/WJCW5v/1UT9x2dS9Mi92dpb8/OCNM96oY51P/6/CkL1oBuz2gYIvPs2yRo14kCQ1YOIP5JmvDhTMxA1cBjMO1</vt:lpwstr>
  </property>
  <property fmtid="{D5CDD505-2E9C-101B-9397-08002B2CF9AE}" pid="114" name="x1ye=57">
    <vt:lpwstr>HxtKdYS9EVDaeJBm/bebKZEJ4lK1/CNCw8RIXP2qVPFtU/7L/q0wSYCdpkqATAChyBQCpqTnKbZnUkTN3OQ+uLm64+GutYWRSuOFXJvIN+vZv58QLumccZ5CfX57Mx6/6UxgsI/bUnZZVJKmhnKJLzfNEKY14IXlcqV7wVKUPiBzuONSZMNQbMfEtfoo3bP/2bCCQPya0rh/A+kIoSlFod+tabgWbdnlL785qQdGTLJugnvMURRtY63xZI71snL</vt:lpwstr>
  </property>
  <property fmtid="{D5CDD505-2E9C-101B-9397-08002B2CF9AE}" pid="115" name="x1ye=58">
    <vt:lpwstr>LVLJMCSU6D7L6vII5kgSIfZyzC5tJy6/pd57SpXqSZGqpVaQxgreLBko2SZaDgU1CPsbPitsUYjIHt565UDuICxjHVVxaGcHiHRqGp8Z5sLFT6RLX2gKVGcbpkUurvdlFwcqUavWtQvj9DCkbTcG90p43d+LYhR3bNq0ol2ukmoCZVgZHF2BOjlujNNArr58zno9iqEllcQsGXw5xVwBSN/FQatO5taamb7n3GhQuQCgAwhJboCxi2t42gogsNl</vt:lpwstr>
  </property>
  <property fmtid="{D5CDD505-2E9C-101B-9397-08002B2CF9AE}" pid="116" name="x1ye=59">
    <vt:lpwstr>pgv4XK5eHvIeP5dmlDj6gJg0CIxbx/ZO1bt6Ovzjdnk1rMZPlUfft7tx5aFpW7z770oQFVSHq6r/t8k9NcIOxstVlNrlVv30YKMVUIKVh54UgFHbtJFs+34Uc6aCYH27mLQEXD7txJt5Y0XVj1DN5sHPae0RU4GJz1/WNxbzyTz9l/BevQf/rAISKaBTQ3y3CoXnlX0miVDyDbVIb7cqJjtDbBXqEIXpytpTAWbHwBVz1PjwBsLyIYAIzhjIqqN</vt:lpwstr>
  </property>
  <property fmtid="{D5CDD505-2E9C-101B-9397-08002B2CF9AE}" pid="117" name="x1ye=6">
    <vt:lpwstr>2g2/oUmAlNxT3knOYBlJbLhDzJ+OJdBnHCjwJ0LAnCqfZBIO8j2kIAYtdBOEfHyXLavLFVTAOH8O8Jmzqlef1hEJ+eKmVr7hoUVkZ9mAz/yoP1iH9yAXeqfoiQ1bm50kScWV9OMRxquVC/5r4ItMw50xoezaFPK6eeLCt+Yl2Nce6oDES5G4FcP3LIBFEJC4tC3/chzEFifvnDcdrZ97ga8AW4ZeljH4GbO3asZuh6gTOWeCW7PzzSLEVdDBDa9</vt:lpwstr>
  </property>
  <property fmtid="{D5CDD505-2E9C-101B-9397-08002B2CF9AE}" pid="118" name="x1ye=60">
    <vt:lpwstr>jVubvlzHt7ltc30kILD4Xi3Dlm3n+el6OFNRROm2GRa3g4dRqH1byJliaItGsc+AyIl0f/zkKOMm4qSeWE6popB9AdxCDMCymbZLOc5h9nIFrGQLfTA37lRXHN5fzgIXoW51tBw9KOUF3xqWVeY7Pm2p8bgu4m9snoNM8fJZdNjKkcEbVo1lsUMIoQ98t/6PAlCEBHzN0zPJ8MRJ0f5Sx8t/ucCjvKVHuvoZqJqg0EjCC3MUg7naljMgq1flaMR</vt:lpwstr>
  </property>
  <property fmtid="{D5CDD505-2E9C-101B-9397-08002B2CF9AE}" pid="119" name="x1ye=61">
    <vt:lpwstr>VWmERLrs3xM8fadxRzIL+G9RxmsDycmZqJnQ+h5Pz9+6F2EE8kecB2xUZVH41WLPTjMXayB0PvYBm9Oy/wEXQmrg6hGOKy0pWhR3bFTbC+A/UkR2GiANSU5GIp7KpLdRTyFA6gUd2NnP5ARoxriRmwv6iDEfP98Tdjhnc6xLywNMesHSFfUNi6JKLlvw8lbdcttbPU+DECA1Kg+P27yoYbCPCdhY/UGNVrbky/oUJWcjYRJrX6vtTvBZEp+GjkT</vt:lpwstr>
  </property>
  <property fmtid="{D5CDD505-2E9C-101B-9397-08002B2CF9AE}" pid="120" name="x1ye=62">
    <vt:lpwstr>+PdUTu0jEGaqTyfMltUCj58cir195MhI97QkWvNQxEuzbjXtXhivpruUGGmocF7xVo+wupPfgmCvpDdlRZMojQmdK2oB++m7pxKVVR2keeyJfAUEnLTcdLb8ZaB8SfrG0rF9SgFadEkjo9CpRb7jYDuVQXqyemrQNE12pACghRmlPSsdwf+bP3Qz7dsYhsb0kdluybH5k+j/JUGBq6J/RIPjqvX9U9HH47UHTMP6B04kKc3aQZqBAHva7DEhbwI</vt:lpwstr>
  </property>
  <property fmtid="{D5CDD505-2E9C-101B-9397-08002B2CF9AE}" pid="121" name="x1ye=63">
    <vt:lpwstr>Xyee3NAbD3RN6r7E9+/g0PsX1Nu6Q4QERF3P3IyPxn6/ZID0/i23i+swMy4f2MtaKff3/j9zaC+J7DGCKKJCIj4OwzKJ7Xv+yFyZc3rai1NCtxYi/OI5LwyklGAMp9euDQz4mmNF871BPx4ED4ErFvqAC3+v4zG9XA8HErwCoWBOkS84f+fdKmbqyiKnWzvI0lx8ikaZUW7dSlUKryBsmGvx/C/gSsi0BStbJAotTyiTqLcCJM4o4GHYKy0HGFS</vt:lpwstr>
  </property>
  <property fmtid="{D5CDD505-2E9C-101B-9397-08002B2CF9AE}" pid="122" name="x1ye=64">
    <vt:lpwstr>46cN0zgL5N4FBIxuBOIp+Be9O4td+k3uvkGSSyzVLjX8MA932R9sEcow5Jj8J2LA4BpfYXU+7VqIEe7cKRoTQU0b9xfJZNf+Tc6NzJcW2kkTB7iOlXNpeckvyMblj4iZVn8bsgdTlhzLihKFWYrP/Atu2CfqJVnyEoESJlqv21YzJkEinQvQ3/znr3BwyRmLetiTAUA/N3nLd/L9LHPO0JjbooZOowhWtcT6MZmKH8AB9Plk5Ab+e53v2tgPkwm</vt:lpwstr>
  </property>
  <property fmtid="{D5CDD505-2E9C-101B-9397-08002B2CF9AE}" pid="123" name="x1ye=65">
    <vt:lpwstr>T/ZPxeJvFBfOcCFFP38AUKeAroCO0A/C3GcP8ca8oD7Rbss0v7Jt8fAQFmXD4X0C9W06iia/7gJG4gq2yL6UEUZA9qIXM+hVklPEhBqHa3v7qzmOz7R8LoA5yfOr5+LnyDlqY6kzl2A2JwIqySJleBiftbyRY6iQA2B3DUfORX7M7CjpRwV9bdVtbxQgI0kEmjNuWUrBAJMvfcarnjTchKeZk6P8QgQYlvdzasGfNsSP2w8aIL2VBIeZ3tSmhAw</vt:lpwstr>
  </property>
  <property fmtid="{D5CDD505-2E9C-101B-9397-08002B2CF9AE}" pid="124" name="x1ye=66">
    <vt:lpwstr>B4/XzdJJ7SEoNjODtNWEt/9yN42dtAaiB2TC7PkWa4P2ewFpV7dQaYzvBE26HUDweWsz8YcpJTkVolNmqBlYuDPo1Wkjugh5/pL7Sq7RXhLp+Rv94VULxIeY0L4vmqvSTa4sUv/9KcIT3O+bsy2NGGR5KU3z+Kzlo7VgCKoh9EgcNQYsHd6XB35+sfr0tSJMi95+y9ZpgUFwgj/6fL+EJM/muDqA+4hBNXusAuthqSVfroFMq/slupLDk5WmO58</vt:lpwstr>
  </property>
  <property fmtid="{D5CDD505-2E9C-101B-9397-08002B2CF9AE}" pid="125" name="x1ye=67">
    <vt:lpwstr>udNFvYu7RKuz8uV02nbIgUSNXXQzApHYeKQgBZXj1SF+MhdiYaVmaoVQptx4C7u8ipKBwb8dZAixLXMLByuIn/AAiza+7M3WColI2SOcbHwkuR9+KdiVUvf9bnPbhgzbIwyx3ckd7Y+Ska6UEhP/WVcnyh2sxsFas5VO48InT12ZEM8a/3yPz8yq9OdNhu2ttApM9e8f5Kk51duImgQaFfGv1jC9ap8ej8gbW6U3lZ5/w28koD3ljP57tIwx8F6</vt:lpwstr>
  </property>
  <property fmtid="{D5CDD505-2E9C-101B-9397-08002B2CF9AE}" pid="126" name="x1ye=68">
    <vt:lpwstr>m8DdyXrTT+smjhmhzTXndFriwljhsunQpmpVmRAFXaK3kX0tYS1PGWw3Pd1Uiz+uP5mFx/hEeH6AfGfxfVjAvda/VC8tf1GpgBHl2jquW05V1omjqmBRS5VchdYhLkXiGXOfiZnC8Gq02U3WXTANIii/l0ZHBwaXw9ws+ECovtNl+mMyrZT7Kbp0t3/Z/aF1uYFAgpYCegNdo3Js5tLzcRAZ1zfmr9PI21lCYLSmnsm564mkwVrbI0VG9M8CaEB</vt:lpwstr>
  </property>
  <property fmtid="{D5CDD505-2E9C-101B-9397-08002B2CF9AE}" pid="127" name="x1ye=69">
    <vt:lpwstr>Mst+ik3yBAe9RCTM3uWxszWCDkHfw90PuHi0dh1ZXiKmSN5yTo+QLTgcmgnJmQMH19gk+QtxegLn+YqSCl03u6aCUGZQsg/w9ZklFncr25egvOhAR9BfinsGAsgRWBBWxcEg7up7QIIpN0IYYMKHEPoJ3hi/gIr3r3QHeBalCfoRVhcSdC3Pccvs+z0g8uxnvJ/Pixh826uQI7Al82JKGA6+qJma9xAOy0p1XUgjUj0yxHQk/qycgY20ko8/gQi</vt:lpwstr>
  </property>
  <property fmtid="{D5CDD505-2E9C-101B-9397-08002B2CF9AE}" pid="128" name="x1ye=7">
    <vt:lpwstr>+HzHKmQaa5ShveoMG63Hk/9O8+v4fAMF+c9jFFwtkeu+kVRdFgb3G83y368LWbWviLUsEHp0Io1lt2Jj0nVOkGsVyqtACtYB2EuzuFG/EOQNN0Dr5bqvcO99qFINz2sUZW3MLr9Tq2eCPWxMsJORDmMlQUEZbu0X3wuVubQEjvAjASWiwTKXnLHIzqUYRSKZ9tEVBwb1+hdVP7LO4YXRVaxVxmcKn+92cRr9uGhJerhmoGjTRcExN+mQeZ4UPI1</vt:lpwstr>
  </property>
  <property fmtid="{D5CDD505-2E9C-101B-9397-08002B2CF9AE}" pid="129" name="x1ye=70">
    <vt:lpwstr>vSS0u/G+W7R7/96EcW4bD4+ZsA0wWKKM7TeCa6OCJbtxX2d0LAHzbOc8K3Vxz/uKN8nATx+dhER01Adh9E/+5R8TnB15MEGOFfQVTSGgB0xEMSVTsLSUssGd/WwmJ7M8FaV4lQIP2NdWsI3BqS1xXgrszorG+DBr3D0wc+3N8fJGq+sgHhYWj2u0FkIflVc8Q+EWC0Lmgckq9p65LCz/LUhQg+N9oonKJ0ktoU6fgObRD06MG26ypbrT47psJ+b</vt:lpwstr>
  </property>
  <property fmtid="{D5CDD505-2E9C-101B-9397-08002B2CF9AE}" pid="130" name="x1ye=71">
    <vt:lpwstr>o6OnlxQmVuzfLxy1MmonRt9RlQdaBVKPHHQhcy/f6wr04FifxO8cb+4eXv14aqLinFvKurURP7qgawZgBHWqLw4yaButOz/9lxvLQp630iSiVHCwDCq9G8ZvlLRtzRIYeNV9ULjLfdEClWmC6bnO3cVETBhYu6XQNrOOZcsGDrmJIaoJ7ouU16C12vfWCcNwx984oS1GY/KcSm0Z2iAfjVsyAfA7vbohNACn/VP3wDiyk4BEhMpe+2cHW3kcpwI</vt:lpwstr>
  </property>
  <property fmtid="{D5CDD505-2E9C-101B-9397-08002B2CF9AE}" pid="131" name="x1ye=72">
    <vt:lpwstr>0zskYst4GmaXAfbQA1dQltDDwenLdhIMZ7PKZimaogiCH8TCSIApjHX7GZtGiWb2IYKDbdIml5+EjnaWlT5mLtf6J0SiWDuMLRV8i1l1tC4+XU6vn3W6gRT1zsaKKIxAQ9oYw5I9ujST5tF0GH3mFo3j3SUg+WegGRwijPR+SocR1uBieWA407URRa0Frn2CACMDGXhJu7OaToyoErMsHQ2z1J6iWhsw52briwmARUe1AFPsL5865M82hsOJ3SK</vt:lpwstr>
  </property>
  <property fmtid="{D5CDD505-2E9C-101B-9397-08002B2CF9AE}" pid="132" name="x1ye=73">
    <vt:lpwstr>yB3azIRobA//8nP+xr8jVsU3b2kZQ9gjvXXhdTCU1/BS/bcJ51v4EDcwTQJrhP292+eIJIUmqM3gvbUHOJL480iVYXJrlB4NoXm+KVMDQgl9/nPxCNOTcD5VvMn465xc10LDxJ2JdInyw97wyZdutrIvyOCpPI89YWz8GAZAdTrB+9YMmYBSlE14Ut9oZCaDHd5Ar3Zxb6sRZV8W+b2wi1n49yhSegYjpH2AEP6v9gQRLTlxu45GEoj+4THpxUi</vt:lpwstr>
  </property>
  <property fmtid="{D5CDD505-2E9C-101B-9397-08002B2CF9AE}" pid="133" name="x1ye=74">
    <vt:lpwstr>Dj6GrovK1q7YfXEQmwqZUwgP8goyKWmeyT4uECFDTRg7QylosJ2B/9P+gw+d6XTWFSnj1TCGPa81CflkgYa0+k7zuq3DaeK0T/Miqke4GNVqVRfTJruuoGA4In/LF7jbpvrWylkgcDeze89HEnNkBZxnNvnISbvzxSyrcLhq4Xwi7xzfOwH7gTOcoc5M9sJgU/1HfcGcBRciZj1RgXVEObJ5iXs5SNaBqfXQ2RzFdPwLx6g+h5n+bcRQUld+xnX</vt:lpwstr>
  </property>
  <property fmtid="{D5CDD505-2E9C-101B-9397-08002B2CF9AE}" pid="134" name="x1ye=75">
    <vt:lpwstr>sGWpfvyGWCSoX+RHdmdRhEn95fvQ1Pu0PWRhE2STBTLjqpD/kNyIyOhYWOrn0oFGj9Y5NlI/ln7EhMIyChjMg1hurvhxWByOpT0B182GgAif8R3IQKU+NNMhfA78UtYhp7MW+pc8mvfv7ZaOOP82KxzpI4eKbfeQi5Cub8GvCDONj3yzy/IwsjfnbSanNkk6BhzTPI+SResl596EHdZNZ0SFS9LYlw/GSjmnbpJ68K7/8+Z2MFHhXmMMf3IIhrt</vt:lpwstr>
  </property>
  <property fmtid="{D5CDD505-2E9C-101B-9397-08002B2CF9AE}" pid="135" name="x1ye=76">
    <vt:lpwstr>DBArEW74iLyV8AEmAXrzSiJIaUtAfzWNOoH95TzawGuDjicy9UDDO9TBvAFH9RRiezBn93/Tq0q2rxqtUGGYIvaCIsMmlij8gv4y8G+e3dz3Oga8x6d82D4BzizGIIuC/QtsjWdzSX78ZiPs5ynFL32gnlNmf/BTbBYD/e6qaFLTT75+/ZKMZ76A9uqu75DePxHc+OndX8vkai/BrSwoP3SCVhd0SChbUn+G1SpFynjXjP0mSRtQGu1l85I5eSG</vt:lpwstr>
  </property>
  <property fmtid="{D5CDD505-2E9C-101B-9397-08002B2CF9AE}" pid="136" name="x1ye=77">
    <vt:lpwstr>dGwShVFeOLFQLqzn8WLkbYcx6aRsC0sTN+k3AJVDGIM2p4xdouq4m5v1Q+2UP6UCmPYKBzQXJFympKqSPBZzxQNe0eDBwTh+TfyP0nTvrR2RlK8EqaGpgDgjzE/Uu0SuBFBHAyYzvdLlsIPEjwep5ejg10kclBBs+TSJ/CAelOeeqq96VIRRODgn7vOapo6Vg98s/eOFzetAiBxRPszLpQ0JWCFPYLY3gUFNN/QuWs/V9FHLStMZf4yTJWeK0Z7</vt:lpwstr>
  </property>
  <property fmtid="{D5CDD505-2E9C-101B-9397-08002B2CF9AE}" pid="137" name="x1ye=78">
    <vt:lpwstr>bd+geU4Wu/s+gJehZRfE8juKjO0q9LP/d1OKIPzPk62aFxNDOynYXDiJKnggmqVLPH45SGrD+5sgS4zyu9MGiqty5Ce/GMy/AcwhjPeYNXte0TemIilZ/pg6wbE7PHldakwPBOl5GpVonqO80f1JMZFiWcQ1vuyGL/H2r/1YU21vOtfKPNIlGr+FZBtxAe0sYf8JZ/QMKYxmmJWPHa7Ebri6Qvn9WsFdRk1ub/f0/BbTW2V62hg5rf5UvzO1kAC</vt:lpwstr>
  </property>
  <property fmtid="{D5CDD505-2E9C-101B-9397-08002B2CF9AE}" pid="138" name="x1ye=79">
    <vt:lpwstr>MFXMNDwXTm0A3GwZ95zKlcqSYdqrgCcAMGg4hss0BtDAEGnMJpgwRkhwqep+P01ztMScAkf816QWtrZUvY38aJgxiaEzkqFFgrzIZD0ndFTaoU0/+ECAEoWgpKibvDAQUgQrACBYm34cqwq6eNJVY+c6VHDa/yKLDyqX4al7vPbrHciG6pAiktIUE+6pbljvH6crbFITPWs6lIG8Ubcemis/SAW6r+lfMAQsXpqTx5JqA/napPhQ8V0C+R0bMeX</vt:lpwstr>
  </property>
  <property fmtid="{D5CDD505-2E9C-101B-9397-08002B2CF9AE}" pid="139" name="x1ye=8">
    <vt:lpwstr>7G01syuyRPJ6pavmG6F+K7kycFLZwROupQRsDdbfTU6MkzzaZJ2FGwmlul4c3uYv/e5zC8GXPhzYd9aLalSQ1k9UYiKHUJj4yHRLVxxhiVB8puy6em0r95xs3kCQBkGWJSfaNyiFnHMwpQu0TanMpbOHIJBAK80O6otR6z6Evju5lSN1Ck3+zeZEGb95/wsiyQQ8s41JV6jyT5ybj/ydP1CeNj3KShlALCD97e2kMTt7IxopabJqz9KkZLpjbn1</vt:lpwstr>
  </property>
  <property fmtid="{D5CDD505-2E9C-101B-9397-08002B2CF9AE}" pid="140" name="x1ye=80">
    <vt:lpwstr>Fkxg/fIFRj21+RtZmxDL6tWaY65GkvxzUZe9S0Sndt3Mh0jkLOKtvWDOSLDlrfyDbBOS0UAWQX3pFMKei3VgmJ+GZaHExH9/JK7HwM7Bk1R39WkVlAzDLImUT+frLVb6X/N3ss9bLTrx2v7MxQ/f6iIo6bWI3WVT7vvgZ5jZkzhEfSzBKHHYZqS8/xBKUgwaTiE5g/y/DJWoA9NgxTvS3QeEzoIme5F29HJFRJpJbj/ncTdHOzqSvweg5z55PYL</vt:lpwstr>
  </property>
  <property fmtid="{D5CDD505-2E9C-101B-9397-08002B2CF9AE}" pid="141" name="x1ye=81">
    <vt:lpwstr>qXVMJ5d/BbkFsWifAXgZWcaQ0pMdVCGqSbbNXfh3p3DaazYpl/d7aBGR3DjX9F/1huJL69u1svUlhcR/FDsfP0TudqKAjZ1CvtbsHVIQmiM64qLAoHf5zOoZYqFyw4ETvgvMvuvq2x7/+YtpuQ4RIQ8mqa0Rk4NZ4CyO91YRDuMpUAsGfQMtwY/9F4EFrAPNHAXm50ohIU+mv4aSKxM07yls2Ltcy041CYNOk/KPTtCzC6wTIeZqpYs1W5Rr9SW</vt:lpwstr>
  </property>
  <property fmtid="{D5CDD505-2E9C-101B-9397-08002B2CF9AE}" pid="142" name="x1ye=82">
    <vt:lpwstr>rnQ6K6mEmYOyt/1R1wwSwn4gyAGNOUKfG6HxfkzOxNkgUieCI6E17xos4bSCoRBTvr+jRS66ca67GMMOjQIA+WTHp6MJZ4E/fVJy9/I+j6r5bYT22EkVYyDibOiTdw51gJfiR0uYg/SgT7CwfKpSH8cUHKUNEMnw+oTDAg4vxk6rmF+9wMxKPhwcvTJV1xsy1VkId2mRHDc1sRojLOAwSH64xsXPswIuVHoR1jZBg+L65KQRmrj7PtcA0/x+Fvv</vt:lpwstr>
  </property>
  <property fmtid="{D5CDD505-2E9C-101B-9397-08002B2CF9AE}" pid="143" name="x1ye=83">
    <vt:lpwstr>hb553Fl09JhFbh79Ol85AWZJmMKVkV9flbtYXUPItfpH8KxzIakfwMIH59E/hbAbP+OiaewDsv2yqen+9t/S7JLswON49ExHgIrADoBYEisq4c7ELzVrcTig1CEw14ODsZQp8dYj9WHIjVpUk9BoTQLnVhIG4SGqVkdX/UEw+c11Job/Mc8YKLaXPUg+6Gz3FR8cfwuOD6wWMpseiYEOfZYCHEQ3qrASl1Fsfon/1Xd+/dlOZP+mQIVF/4T6SLZ</vt:lpwstr>
  </property>
  <property fmtid="{D5CDD505-2E9C-101B-9397-08002B2CF9AE}" pid="144" name="x1ye=84">
    <vt:lpwstr>B/cQblHY5T3tm1FTqmtBfwXVRqN93dSfnH9UpCs+9eiLg4TYDQV/BQ4qo/Pa/kjyXAOF33qOiWZFCoLCK7qDES0UQVEg0wDMO2wj9eYo96R6bwBOqtvtCfCshcLLLwC48IJc6rlbfun9lVGcUs3NscIfdcJ0t2TlAFAHiDa73a91bR18aIXtXCgbp8YQ3cupKWWh/TxjEIVht/lqfHSNdzVA4xy49kj9TtsLRCodSy5PeMoVbMDOceFw4runlro</vt:lpwstr>
  </property>
  <property fmtid="{D5CDD505-2E9C-101B-9397-08002B2CF9AE}" pid="145" name="x1ye=85">
    <vt:lpwstr>Xs4U//5zhHJTfh4MEHqB0RZJlyiVdHNR3cYfgwUWWN+tf3YDEw9L7QfeShI6FRosdxg8O2uSaaCnTz5zKKVAj0rzzwuzZxBNCEVP5gfgSRsnEfdKaor9F4VPH3wY1PNnc/S8pJaA13Vbjf6YBihzu6/UhltftEBLlOc+iZXcJ2qdizGUDtpl1hA65Mn8fDsq54rpy9yddeSymaQP87Zwe+9DbsA5ByKeIv4uT9k5h7IpgttNQXT1CrJl13gByQv</vt:lpwstr>
  </property>
  <property fmtid="{D5CDD505-2E9C-101B-9397-08002B2CF9AE}" pid="146" name="x1ye=86">
    <vt:lpwstr>iGCdSk5FOden7gFYhAc/7H+gB/l6XkvbWlRskLGH7ibmSK+YzLKdDSg1qtlRx5KKQrRdNlKJz7J592NM0Ouzb1Xbr1MPTGvQ5+X8HUsxTMDDsmNjhhmMJ+xOMOT5ksySw2Qf7OTIiikMbvecaKIhJSGvEF1PfXkDeEgi4ab/p+J87eWW63A2k787tLhFoRBTWNRUsshgtVhOOGToWMjH4e6SO21MsgoAyLz9TKBf+8Cb5awuKF8R/8pQdQg3rTw</vt:lpwstr>
  </property>
  <property fmtid="{D5CDD505-2E9C-101B-9397-08002B2CF9AE}" pid="147" name="x1ye=87">
    <vt:lpwstr>++dh2iDU9wl7s/fldS+3I1AEJUrAOYtNYiTPo9H0ViIMH4w0/e1RV4qeRM9VPlOL6UDTRk6wtR5u0OvvkHCNKpgYDArWWrp3cxWUh8uT0PK2ySq3xPt7Z1BnBLVk6XrkDR/tz9TIJlDtTa5v/29LErOkD1ILHj9/fqJIQsCqq/h0WbugoL942fxtNF4ARCng5kkUjpSnn/KHWd/trYmjLiDtfILw9VRBdmRQu1jodtlUh7ema+gXAkAgBePAaYX</vt:lpwstr>
  </property>
  <property fmtid="{D5CDD505-2E9C-101B-9397-08002B2CF9AE}" pid="148" name="x1ye=88">
    <vt:lpwstr>3cMAzFlWzmrQ5yc9xQxxeybmhjZWkwH1VV/4bommLRGG/D5JBZ/EXkZniWKF4OKO9q/wNlj1HDNxAGtNx82/ejfC3c4QGExJ+kFJpHFUsJHa7KaZWglOXvt73EhrIIpKuXG+cLE+TJGo4d8qeW4o676JTYqo+jyaO3/DAjGKVLXDZKpMhfO7kfD+ubvJM/+Q3gzx1Rex3xTBf8jUVOyaW36TAFXwe5135BY3J1htIy1rLRX1YrmiAz/LEv0y4uE</vt:lpwstr>
  </property>
  <property fmtid="{D5CDD505-2E9C-101B-9397-08002B2CF9AE}" pid="149" name="x1ye=89">
    <vt:lpwstr>aV9UvDBIKLBgWunTgyP3FNxhCo4llI9bFK0cKY6IHQfXXaWdHWYJKsn6kquK2ctVgkwPJ/4/B4Mbq1kC0J1E8uxrlJ0+5Fa3CvgczQxJ1Zf2t3xdv+tmk6ub6kmbF/yf3923WaX3OdUHIEBMCIKeJOraF29X+SzUJtwHZUvIveBxJnqXCBjwZ0WyRelJXT4Vq3cTL1uCFG7TpZB+d7Xq/tS2fl8i/vmO0l+paFh3FHxkfZzzCNenuGh0hRU66LA</vt:lpwstr>
  </property>
  <property fmtid="{D5CDD505-2E9C-101B-9397-08002B2CF9AE}" pid="150" name="x1ye=9">
    <vt:lpwstr>s7pNqaB60vMvijbaVpoajb+0xXyKHIDqrjjhAMB86VOytyCeCDnZqhwWOKT7X4lzqR2EtJcEzoKICNuPA81K6RkFMe1XQqh/O3J/y5sUga+UZqI8Uf8Zq/GWyRD/ic5KOqAfXGlzORBK9XVli/zNL/LKBJmrVX3ynWEgC8xoWoX0Mjg+qzroYma4AF038OAs0FCYKCeNKLfbabKTL0MbHWHuSs3oQbb8FpxBTWqsrOxa00Oq4oZNA2kyhml9Ik9</vt:lpwstr>
  </property>
  <property fmtid="{D5CDD505-2E9C-101B-9397-08002B2CF9AE}" pid="151" name="x1ye=90">
    <vt:lpwstr>prQ3I27EO0FoAPfOWWsI/f3iJKNvBAwHfyCjWiMiY1wxVBVP5iV1uzN+O3HHFnvll0PyFz/ZaV/gLShpJwJO8ZCmfPSxYp6EEymRfj+pMt7YphghJZD2xpc1qS+dTfLll+KYih/E8iKRh4H8dFOtmJysiEYuTjUsKql7HoCAy/1rHoh1/YKH9yGGtyq+J6qwNpT3Mhr4kMyIvc8jCVEl2fMychv8VpxWjZmF/iPNf0TtOe/sBKsvaHTnoEOb+8R</vt:lpwstr>
  </property>
  <property fmtid="{D5CDD505-2E9C-101B-9397-08002B2CF9AE}" pid="152" name="x1ye=91">
    <vt:lpwstr>l9sDWQPh8LhfgI2dmzVZSR/ijjIXSbKY/1Vuvkl/W4yL68TXvZspQL1l40oJIBHqZj3aIqYOz9FjkYUyo+zVMUR/pCQhPgkqBaWtZLsQt5+vHy6UnGX0zxJZPvM0ITWRhqiMAiHoyJJS6FuLOc1+/P0N+swbyds1IQ8i5Tep0IonJnsYX/vUuCTd2STuhSkP2CpagLGHQBuJW616bYc54rjpHWpG8eWFzCPGms112i94SHHsfrudENHf2TGUPUb</vt:lpwstr>
  </property>
  <property fmtid="{D5CDD505-2E9C-101B-9397-08002B2CF9AE}" pid="153" name="x1ye=92">
    <vt:lpwstr>1+B8gFPQLkJWh9wbZPb1Zzmqr4hyT4oi49vqyi3c2aeKrlLYN185sFeg/ktJQG1xTeQL77fK7v3rXbwqWZjAp0InexSztRNArDYmON6s3mpXjORS+U5zwT7qAbEwg8wqz1aolgOatPeXzPf58lCNOlDC/el0XGavOXlsNEox+Gr9gCZekYQPkUvRu6BDb2YTDecK23fgAHUQd+hpfXqafB8ZgdQXOUgZO+K/hcYKtyputMX0EqvU6A/RswVxIlk</vt:lpwstr>
  </property>
  <property fmtid="{D5CDD505-2E9C-101B-9397-08002B2CF9AE}" pid="154" name="x1ye=93">
    <vt:lpwstr>p0TBBgeIsz/zT5RHXyNPxbcnz4KH3z6lqib40FaIESXygQdt7rAgVWscgXesaOuoZ+XX8iRb80iQ6aXSFRpor80rdaZktSN3IkMufQ4IPQ7JGB63fVZlM9xoZOELmFq9aaa7jbia/ZBOR9bwnjDfhy7YpP/r5899fSm+MOEShEArzrpweLhW4jQiVBVSm6ATvoKM21yEVkXgUIOOFLozoYnCjzzbVBh5xmfyxR/kgKr0IHQ2CDvCNcxNJX8mnOx</vt:lpwstr>
  </property>
  <property fmtid="{D5CDD505-2E9C-101B-9397-08002B2CF9AE}" pid="155" name="x1ye=94">
    <vt:lpwstr>ZDQ6D7XikSu1bZCz0Z3LxnyNn5md36lEbERxJ8IcZ050JGWOUVQFssnIHyhtr+mr8sWI+03E6cNHX3j9nrpIFaV62V1teJqOdXBJsw4HPyJjzxyAGnMPZjaTQIYGEZhtmiK2KyfivbyXWfdpaB+Wz2Bty/+JJI5c0gyxxGKBOgeH1fLyi37Q+gBHrMdmI5BbY22mKo2b8+HECjaT0RtfjUH4KUgDEt3doWbE3ARwOKxuug5XMrkMPJ7qCfJwLat</vt:lpwstr>
  </property>
  <property fmtid="{D5CDD505-2E9C-101B-9397-08002B2CF9AE}" pid="156" name="x1ye=95">
    <vt:lpwstr>cpgKueksJ2EWXpzxrCroWc4I4Jg+upRGJyYF4j6y23A2tor1q4gfAcLTsLH9vwE1dk/A8UcSA51OyW9LttxqPMmYb6fZPXd5q/Pey04pabjvaT1I4nIlbqhpLOVlPSngpFQ/1bwzhnpIeLFIzU2MajLMosEZX7ukwoikGs2rA4VlhDzwH+Jxv/hq63Ob8uDlascgPQuhJJL8bggZ5FZG1VXJRzbUge7+Ngrw89og+oWHx6ITnJzY3L29sVvpWpp</vt:lpwstr>
  </property>
  <property fmtid="{D5CDD505-2E9C-101B-9397-08002B2CF9AE}" pid="157" name="x1ye=96">
    <vt:lpwstr>QUgwYofC63thln3/kmh4b27TKS742/1YxYmdNSNlNFsBgYI8xSB61h6uOeiRIxQ5xz1OJL5bSmPjTW2HiCRaLqzTYmmbQ9z1nOSrVIXB9Rs6Mk+uGqX8pnp8pmi0fY3C13YBhQNXXe5DzzwsqHVI4vorgs683ZEMAFEEu7uhAofaykr2LqWp1YyP3rTWwWEcBy3j64nrgi9+lIlqrs0e7vnQPSJ6imsSVK1opuJRrUdeORsVDCtTwuuQOTzfzs4</vt:lpwstr>
  </property>
  <property fmtid="{D5CDD505-2E9C-101B-9397-08002B2CF9AE}" pid="158" name="x1ye=97">
    <vt:lpwstr>mj3PWtaamjXUcSIyqUC8+x97NsttxzEWmSxUdaMB1md9Hxbhc28BZlJkWoKxX1G1BlE66aO7rInWiYzprK2TvqzeW2e7ztT8y1EaTLlyc0ClfuvLkheDv71mUQVab+2GAX9Vek5Q8TZXn7Ar2s9yIOnLm6Pz4Mnj9QfnfbXIBafzZcBd8cbgMzUhrHnHLe8U9/nPWj7139+Qjk0H4kPoyIInAe3kRiLyZV8ItyC786GwrjN8vk8cB/LJqM9WNRD</vt:lpwstr>
  </property>
  <property fmtid="{D5CDD505-2E9C-101B-9397-08002B2CF9AE}" pid="159" name="x1ye=98">
    <vt:lpwstr>Jp6/6+1fZ+Upz5C14AaWMFdywj2KMUw7YYWGQVqs6O2vXhZ0uxrcpsWEuKZduyRhgSZuLeJVoLrNmA2+wsZ55K/pmHFaPg3ZHT8uaxVEL8Wf4fUKtqF2RRmgmU1qN7gh8LY14sM3bxqSw8uwa1zp57ejLhnTqMZFgovN+cYxwnmn2yLN7Jfi3JPcskMj4FV1px7IBPLfLAfsrB70aw9/x2q2WzlBfqKQl4eJvld7RpHvmJ2elPUM8fv/MqF3TD/</vt:lpwstr>
  </property>
  <property fmtid="{D5CDD505-2E9C-101B-9397-08002B2CF9AE}" pid="160" name="x1ye=99">
    <vt:lpwstr>twLUj+Lv0hZs/Ggz9Qk4kAdewJu26doGUxg2/9CS8Nhk65TAvUiv31hrX7yn/oUhjd08tD93XwDvcVvabsap/R9H6SNmH5DVThTsCvpPIKY2zd2WAYM7HJjWuAR1a83kmGXvGTUx7METfaRGXGKaHaMj8Oc2DwDlXxHy8yJ0E6yqXGY/Ef1BHJZ6ohJt7PBbKI2fzHGSN1x9POFWLeMFl1tQlMzj6NefCdadW7KkamYbhckpuYFR4CJ8X8dG6ow</vt:lpwstr>
  </property>
</Properties>
</file>