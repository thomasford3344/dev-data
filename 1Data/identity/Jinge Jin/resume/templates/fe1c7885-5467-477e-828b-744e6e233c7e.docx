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documentfontsiz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0"/>
        <w:gridCol w:w="240"/>
        <w:gridCol w:w="8786"/>
        <w:gridCol w:w="48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800"/>
          <w:tblCellSpacing w:w="0" w:type="dxa"/>
        </w:trPr>
        <w:tc>
          <w:tcPr>
            <w:tcW w:w="2400" w:type="dxa"/>
            <w:tcBorders>
              <w:top w:val="single" w:sz="200" w:space="0" w:color="002E58"/>
              <w:left w:val="none" w:sz="0" w:space="0" w:color="002E58"/>
              <w:bottom w:val="single" w:sz="200" w:space="0" w:color="002E58"/>
              <w:right w:val="none" w:sz="0" w:space="0" w:color="002E58"/>
            </w:tcBorders>
            <w:shd w:val="clear" w:color="auto" w:fill="002E58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Style w:val="leftborder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6150"/>
              <w:gridCol w:w="2636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word-break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920" w:lineRule="atLeast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>Jinge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>JIN</w:t>
                  </w:r>
                </w:p>
                <w:p>
                  <w:pPr>
                    <w:pStyle w:val="documentresume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b w:val="0"/>
                      <w:bCs w:val="0"/>
                      <w:color w:val="002E5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"/>
                      <w:rFonts w:ascii="Century Gothic" w:eastAsia="Century Gothic" w:hAnsi="Century Gothic" w:cs="Century Gothic"/>
                      <w:b w:val="0"/>
                      <w:bCs w:val="0"/>
                      <w:bdr w:val="none" w:sz="0" w:space="0" w:color="auto"/>
                      <w:vertAlign w:val="baseline"/>
                    </w:rPr>
                    <w:t>Senior Software Developer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75"/>
                    <w:gridCol w:w="3075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307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2635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635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Kingsport, TN 37660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2635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635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(254) 262-5719</w:t>
                              </w:r>
                              <w:r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2635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635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devops7713@gmail.com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  <w:tc>
                      <w:tcPr>
                        <w:tcW w:w="307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pStyle w:val="documentleft-box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prflPi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20" w:lineRule="atLeast"/>
                    <w:ind w:left="0" w:right="0"/>
                    <w:rPr>
                      <w:rStyle w:val="documentrigh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-box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</w:rPr>
                    <w:drawing>
                      <wp:inline>
                        <wp:extent cx="1574800" cy="1574800"/>
                        <wp:docPr id="10000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4800" cy="1574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320" w:lineRule="atLeast"/>
              <w:ind w:left="0" w:right="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Experienced with creating robust software applications tailored to client needs. Utilizes advanced coding techniques to ensure seamless performance and scalability. Strong understanding of software development lifecycle and agile methodologies.</w:t>
            </w:r>
          </w:p>
          <w:p>
            <w:pPr>
              <w:spacing w:line="300" w:lineRule="exact"/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0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exac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466" cy="368677"/>
                        <wp:wrapNone/>
                        <wp:docPr id="10001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5926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width:100pt;height:0;margin-top:-2pt;margin-left:-135pt;position:absolute;z-index:25166028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2020-01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AAA Colorado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Ina, IL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scalable and maintainable code, ensuring long-term stability of the software.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Integrated new technologies into existing systems, increasing capabilities and improving overall performance.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reusable components that significantly reduced development effort on multiple projects.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Implemented effective debugging strategies, resulting in fewer software defects and increased reliability.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100" w:lineRule="exac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131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width:100pt;height:0;margin-top:-2pt;margin-left:-135pt;position:absolute;z-index:251662336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2015-06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2020-01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Full Stack Web Developer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Accenture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Tea, SD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Used Javascript, SQL and HTML to develop app-solutions.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Increased website performance by optimizing front-end and back-end code for faster loading times.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Applied responsive design principles to ensure consistent display and functionality across a wide range of devices, including mobile phones, tablets, and desktop computers.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Created easy-to-use APIs for third-party integrations, enhancing the functionality of existing applications without compromising on performance or security.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100" w:lineRule="exac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336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width:100pt;height:0;margin-top:-2pt;margin-left:-135pt;position:absolute;z-index:251664384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2013-01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2015-06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Mobile Developer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Bank of America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Waban, MA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user experience by designing and implementing intuitive mobile applications for iOS and Android platforms.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Worked closely with UX/UI designers to translate wireframes into functional prototypes, ensuring consistent visual design across all platform versions.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Evaluated emerging technologies and trends to stay current in the ever-evolving landscape of mobile app development.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Collaborated with cross-functional teams to develop innovative solutions for complex client requirements.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100" w:lineRule="exac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540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9" style="width:100pt;height:0;margin-top:-2pt;margin-left:-135pt;position:absolute;z-index:25166643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2014-09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2015-04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Web Developer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Pinterest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Caballo, NM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Coded websites using HTML, CSS, JavaScript, and jQuery languages.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Planned website development, converting mockups into usable web presence with HTML, JavaScript, AJAX, and JSON coding.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Provided front-end development support, creating visually appealing designs that aligned with brand standards.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user experience by implementing responsive web design and optimizing website performance.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100" w:lineRule="exac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2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0" style="width:100pt;height:0;margin-top:-2pt;margin-left:-135pt;position:absolute;z-index:25166848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2011-03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2012-01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Blockchain Developer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Skyworks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Wyandanch, NY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smart contracts for various applications, streamlining business processes and reducing costs.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built scalable blockchain networks, enabling rapid deployment of new projects and initiatives.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Provided technical guidance to team members during project development, ensuring adherence to best practices and established standards.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blockchain security by implementing advanced cryptographic techniques and protocols.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100" w:lineRule="exac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950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2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1" style="width:100pt;height:0;margin-top:-2pt;margin-left:-135pt;position:absolute;z-index:25167052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2010-10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2011-01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Unity Game Developer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Gaming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Luana, IA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Incorporated audio assets into games for a cohesive auditory experience that complemented visuals.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Improved game performance through rigorous testing and profiling, identifying bottlenecks in the process.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Mentored junior developers, fostering a collaborative learning environment within the team.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player experience by designing and developing immersive 2D and 3D game levels.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340" w:lineRule="atLeas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7155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024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4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2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2" style="width:100pt;height:0;margin-top:-2pt;margin-left:-135pt;position:absolute;z-index:25167360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2010-08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Bachelor of Science</w:t>
                        </w: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 xml:space="preserve">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Computer And Information Sciences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Texas Christian University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Fort Worth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TX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7462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028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8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SQL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3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MySQL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3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Object-oriented programming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4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Javascript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4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Front-end development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Python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5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Programming languages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5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281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Software development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6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Software applications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486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6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Database management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58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Team collaboration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7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691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Agile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7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79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Git proficiency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8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896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8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Agile methodologies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8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99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8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Web technologies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8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100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9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Database management software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9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9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203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9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Scripting languages: PHP, python, javascript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9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9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30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9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Database programming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10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10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408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0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0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API integration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10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10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510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0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0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Project documentation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10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10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96128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11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11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Languages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71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1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1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English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11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11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2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spacing w:before="0" w:after="0" w:line="220" w:lineRule="atLeast"/>
                                <w:ind w:left="0" w:right="0"/>
                                <w:jc w:val="righ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Full Professional</w:t>
                              </w: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81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1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1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Chinese (Mandarin)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11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11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2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spacing w:before="0" w:after="0" w:line="220" w:lineRule="atLeast"/>
                                <w:ind w:left="0" w:right="0"/>
                                <w:jc w:val="righ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Native or Bilingual</w:t>
                              </w: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99200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12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12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7002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2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2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3" style="width:100pt;height:0;margin-top:-2pt;margin-left:-135pt;position:absolute;z-index:25170124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2025-12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Amazon Web Services DevOps Engineer - Professional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70227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124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124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Websites, Portfolios, Profiles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7032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2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2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ulli"/>
                          <w:numPr>
                            <w:ilvl w:val="0"/>
                            <w:numId w:val="7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https://linkedin.com/in/thomas-ford-7ab744393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7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https://thomas-fords.vercel.app/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7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https://github.com/thomasford3344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0"/>
              <w:textAlignment w:val="auto"/>
              <w:rPr>
                <w:rStyle w:val="rightpadding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#HRJ#5a92fce8-8f5c-463d-9635-08c664065407#</w:t>
      </w:r>
    </w:p>
    <w:sectPr>
      <w:headerReference w:type="default" r:id="rId24"/>
      <w:footerReference w:type="default" r:id="rId25"/>
      <w:pgSz w:w="11906" w:h="16838"/>
      <w:pgMar w:top="0" w:right="0" w:bottom="0" w:left="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62EAC0E3-E76F-4992-87F0-AB27CFF30103}"/>
    <w:embedBold r:id="rId2" w:fontKey="{C74444D0-437F-4455-AC65-50B56ADC6FF4}"/>
    <w:embedItalic r:id="rId3" w:fontKey="{FAF89F4B-EC6B-426B-B4B6-45B21D487815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leftbordercell">
    <w:name w:val="leftbordercell"/>
    <w:basedOn w:val="DefaultParagraphFont"/>
    <w:rPr>
      <w:shd w:val="clear" w:color="auto" w:fill="002E58"/>
    </w:rPr>
  </w:style>
  <w:style w:type="character" w:customStyle="1" w:styleId="leftpaddingcell">
    <w:name w:val="leftpaddingcell"/>
    <w:basedOn w:val="DefaultParagraphFont"/>
  </w:style>
  <w:style w:type="character" w:customStyle="1" w:styleId="maincell">
    <w:name w:val="maincell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left-box">
    <w:name w:val="document_left-box"/>
    <w:basedOn w:val="DefaultParagraphFont"/>
  </w:style>
  <w:style w:type="paragraph" w:customStyle="1" w:styleId="documentsectionSECTIONNAME">
    <w:name w:val="document_section_SECTION_NAME"/>
    <w:basedOn w:val="Normal"/>
  </w:style>
  <w:style w:type="paragraph" w:customStyle="1" w:styleId="documentparagraph">
    <w:name w:val="document_paragraph"/>
    <w:basedOn w:val="Normal"/>
  </w:style>
  <w:style w:type="paragraph" w:customStyle="1" w:styleId="documentword-break">
    <w:name w:val="document_word-break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  <w:jc w:val="left"/>
    </w:pPr>
    <w:rPr>
      <w:b w:val="0"/>
      <w:bCs w:val="0"/>
      <w:color w:val="002E58"/>
      <w:sz w:val="32"/>
      <w:szCs w:val="32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iconRowany">
    <w:name w:val="iconRow_any"/>
    <w:basedOn w:val="DefaultParagraphFont"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  <w:pPr>
      <w:textAlignment w:val="top"/>
    </w:pPr>
  </w:style>
  <w:style w:type="character" w:customStyle="1" w:styleId="documentright-box">
    <w:name w:val="document_right-box"/>
    <w:basedOn w:val="DefaultParagraphFont"/>
  </w:style>
  <w:style w:type="paragraph" w:customStyle="1" w:styleId="documentprflPic">
    <w:name w:val="document_prflPic"/>
    <w:basedOn w:val="Normal"/>
    <w:pPr>
      <w:jc w:val="right"/>
    </w:pPr>
  </w:style>
  <w:style w:type="paragraph" w:customStyle="1" w:styleId="documentprflPicdiv">
    <w:name w:val="document_prflPic &gt; div"/>
    <w:basedOn w:val="Normal"/>
    <w:pPr>
      <w:jc w:val="right"/>
    </w:pPr>
  </w:style>
  <w:style w:type="character" w:customStyle="1" w:styleId="documentprflPicimg">
    <w:name w:val="document_prflPic_img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sectionSECTIONSUMM">
    <w:name w:val="document_section_SECTION_SUMM"/>
    <w:basedOn w:val="Normal"/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sectionleftmargincell">
    <w:name w:val="document_section_leftmargincell"/>
    <w:basedOn w:val="DefaultParagraphFont"/>
  </w:style>
  <w:style w:type="paragraph" w:customStyle="1" w:styleId="documentsectionleftmargincellParagraph">
    <w:name w:val="document_section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paragraphwrapperheading">
    <w:name w:val="document_section_paragraphwrapper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color w:val="002E58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</w:style>
  <w:style w:type="paragraph" w:customStyle="1" w:styleId="documentspanpaddedline">
    <w:name w:val="document_span_paddedline"/>
    <w:basedOn w:val="Normal"/>
  </w:style>
  <w:style w:type="character" w:customStyle="1" w:styleId="documentspanjobtitle">
    <w:name w:val="document_span_jobtitle"/>
    <w:basedOn w:val="DefaultParagraphFont"/>
    <w:rPr>
      <w:b/>
      <w:bCs/>
    </w:rPr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table" w:customStyle="1" w:styleId="documentsectionparagraphwrapperparagraphtwocolpara">
    <w:name w:val="document_section_paragraphwrapper_paragraph_twocolpara"/>
    <w:basedOn w:val="TableNormal"/>
    <w:tblPr/>
  </w:style>
  <w:style w:type="table" w:customStyle="1" w:styleId="documentsectionTable">
    <w:name w:val="document_section Table"/>
    <w:basedOn w:val="TableNormal"/>
    <w:tblPr/>
  </w:style>
  <w:style w:type="character" w:customStyle="1" w:styleId="documentspandegree">
    <w:name w:val="document_span_degree"/>
    <w:basedOn w:val="DefaultParagraphFont"/>
    <w:rPr>
      <w:b/>
      <w:bCs/>
    </w:rPr>
  </w:style>
  <w:style w:type="character" w:customStyle="1" w:styleId="documentspanprogramline">
    <w:name w:val="document_span_programline"/>
    <w:basedOn w:val="DefaultParagraphFont"/>
    <w:rPr>
      <w:b/>
      <w:bCs/>
    </w:rPr>
  </w:style>
  <w:style w:type="character" w:customStyle="1" w:styleId="documentcommon-lngg-skillleftratvcell">
    <w:name w:val="document_common-lngg-skill_leftratvcell"/>
    <w:basedOn w:val="DefaultParagraphFont"/>
  </w:style>
  <w:style w:type="paragraph" w:customStyle="1" w:styleId="documentleftratvcellfield">
    <w:name w:val="document_leftratvcell_field"/>
    <w:basedOn w:val="Normal"/>
    <w:pPr>
      <w:spacing w:line="320" w:lineRule="atLeast"/>
    </w:pPr>
  </w:style>
  <w:style w:type="character" w:customStyle="1" w:styleId="documentratvtextp">
    <w:name w:val="document_ratvtext_p"/>
    <w:basedOn w:val="DefaultParagraphFont"/>
  </w:style>
  <w:style w:type="character" w:customStyle="1" w:styleId="documentleftratvcellfieldCharacter">
    <w:name w:val="document_leftratvcell_field Character"/>
    <w:basedOn w:val="DefaultParagraphFont"/>
  </w:style>
  <w:style w:type="character" w:customStyle="1" w:styleId="documentskli-padding">
    <w:name w:val="document_skli-padding"/>
    <w:basedOn w:val="DefaultParagraphFont"/>
  </w:style>
  <w:style w:type="paragraph" w:customStyle="1" w:styleId="documentskli-paddingParagraph">
    <w:name w:val="document_skli-padding Paragraph"/>
    <w:basedOn w:val="Normal"/>
  </w:style>
  <w:style w:type="character" w:customStyle="1" w:styleId="documentcommon-lngg-skillrightratvcell">
    <w:name w:val="document_common-lngg-skill_rightratvcell"/>
    <w:basedOn w:val="DefaultParagraphFont"/>
  </w:style>
  <w:style w:type="paragraph" w:customStyle="1" w:styleId="documentrating-wrapper">
    <w:name w:val="document_rating-wrapper"/>
    <w:basedOn w:val="Normal"/>
    <w:pPr>
      <w:jc w:val="right"/>
    </w:pPr>
  </w:style>
  <w:style w:type="table" w:customStyle="1" w:styleId="documentratvtable">
    <w:name w:val="document_ratvtable"/>
    <w:basedOn w:val="TableNormal"/>
    <w:tblPr/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"/>
  </w:style>
  <w:style w:type="table" w:customStyle="1" w:styleId="documentfontsize">
    <w:name w:val="document_fontsiz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header" Target="header1.xml" /><Relationship Id="rId25" Type="http://schemas.openxmlformats.org/officeDocument/2006/relationships/footer" Target="footer1.xml" /><Relationship Id="rId26" Type="http://schemas.openxmlformats.org/officeDocument/2006/relationships/theme" Target="theme/theme1.xml" /><Relationship Id="rId27" Type="http://schemas.openxmlformats.org/officeDocument/2006/relationships/numbering" Target="numbering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5a92fce8-8f5c-463d-9635-08c664065407</vt:lpwstr>
  </property>
  <property fmtid="{D5CDD505-2E9C-101B-9397-08002B2CF9AE}" pid="3" name="x1ye=0">
    <vt:lpwstr>OLIAAB+LCAAAAAAABAAUm8Vu7EAUBT/ICzMtzcycnZmZ/fVv3iaRIkUZ3759TtWMQkIoTFOEwMCUgOAwz6AcTgk4yZEUSqMUrbEHsFgCqb1QedRo1536tONHNzKJgDFzUJLryRaSUVXk88qt1mhI+Jm2nPfGpNTqswwDD/DYH6+m33TzjYXeKf0F5hbqzp9QK2p1dLHwqk+DzKaQflTiCDl+NqozQVLXs/4fSQHnSnSBm76l4heEyctQLDpFsCJ</vt:lpwstr>
  </property>
  <property fmtid="{D5CDD505-2E9C-101B-9397-08002B2CF9AE}" pid="4" name="x1ye=1">
    <vt:lpwstr>NGItKnbrxqNcjvfRMQMsF+fpxCUonJhOpHN1c3vibAjCo3z29ueVO1JSJ2hrU4/IU9TAcPhuwp9ued7/a+HY3UlTqpRCoiXKGhJpYQqzA2zmxRKmnpBIpAJpmUUifD7kUl5sKAlI8SYDokQ6J5xsXZ5y+ExfcX2dC4xr4eBX7+KOuvzmDkWnB6/bmd8bURDq5dkKwrEMDPtmfZHXjCZOiaDu6dbY0eHIsI727J04n3DRP7bzWyx/5hLh9K+FtSV</vt:lpwstr>
  </property>
  <property fmtid="{D5CDD505-2E9C-101B-9397-08002B2CF9AE}" pid="5" name="x1ye=10">
    <vt:lpwstr>ZDnsLPtgpn5jylJCMoMdfPf8OMu83Wr8OmcJKr/N1LMNpa9vgJekyTLG6dricRA/c3LuJ1kotYE+Et0JL6Kmb1ywiGYLW+7Vt/c/BDFHH1OoGWKI1XsYX0/P5EM/S3ub0veQz3ljfFDQo+C/vg2+bCa4YWwdrx1coiWCYhTUn/gzsp6wAO4Bvio+aDsN9le9XFKGg/SrXPVwk6+nGmla5HbwZ5Y1iqZwIuvBS1jdDbakkwz6EeKAtTk/bA8CJ/7</vt:lpwstr>
  </property>
  <property fmtid="{D5CDD505-2E9C-101B-9397-08002B2CF9AE}" pid="6" name="x1ye=100">
    <vt:lpwstr>gsOx/8zYc+E0wEDzkfYefGvB07C2hfCwBhrtrhg2HO5CKH28qUN2IS/ckMf60OpP+ksEwilP/ngnwZ6yI+px9tQ8gw6Vd3ICI/4unjZr30TWaylUnu7/4dt0jdR7kCkyBmeXiCIcHlF1rwbTpxw4c0kcW6Kjl1uARNpsPCqf/6e6Qt9onUTm52P30CGBCE0kUhPruvpp1AZ9qYqq9S345bfOxtd/NDCio6XT7T3XheJbITFnb+8+Uxj52p7U0B2</vt:lpwstr>
  </property>
  <property fmtid="{D5CDD505-2E9C-101B-9397-08002B2CF9AE}" pid="7" name="x1ye=101">
    <vt:lpwstr>0IMhGPfkHWJL+XiCejMkDQX6YCPXA7D4BLiUuXgqsTqj3MltQ9w4B3FUVWoiNkEgogevzIP2Ii4NRY1gEpRgiGiswDyuOo1bWx2dQv776lfxAzf5AqkISPTtUn5lsjjE2x65Akd92zOiXdN1TmNU93JJGTx4NXfWNYnZCetZjnZTPV/zNn3lkmosqiJqYTrDSfPeOnTxgI7YLE0OZJSEwIgoAU5F5G7iQaOtMPzfWVu5X37NiBgWTkRgLks6vks</vt:lpwstr>
  </property>
  <property fmtid="{D5CDD505-2E9C-101B-9397-08002B2CF9AE}" pid="8" name="x1ye=102">
    <vt:lpwstr>L8a9Wi9vJu0S1cu4nLAC+WM10bmQ9sEJii6FBOkQEKToYgbgLmklHf/kaRZb0syXorDS/10r+PXhympv3AYKKx0JCofTKkh57IVATV5UMz+AVg9xRTLcFb7Ln5kX2yaWnVnRWeVNsQPXzltvuS+wWgGc53vODrRR9lrhH9yufLGgAJDR8CLVaOgV2+qhjmbej3cGR3H4ckzMJ4Mxw/PkmMaSKZfLgx4eC5yp0KMGgZIZxDHi9RP3CQW+NF2A63c</vt:lpwstr>
  </property>
  <property fmtid="{D5CDD505-2E9C-101B-9397-08002B2CF9AE}" pid="9" name="x1ye=103">
    <vt:lpwstr>EHk2GIV+DpCrs5u1t+64EvqKMZtfulJy2QBTbe+iccsM02Jnlxga5ikgoll0y+Q9qOFg7++SJkEppNg6o+HlJTdk9Fe3rWMhHdluPiFsCFbYHCJkOC0qQrDfwzvR8pt6eS91zmQqpbdmx7sIsK9nS7cuE7rc/sl7EwcLVbdlCyaQz/rEkKHxX08Pnht5tXkLs4VYEZ0eiUTnZNS+kLjjkXA5BqZCID6+IXoUbTjeq3k0x1/nl7SLRhYjMrG7MOu</vt:lpwstr>
  </property>
  <property fmtid="{D5CDD505-2E9C-101B-9397-08002B2CF9AE}" pid="10" name="x1ye=104">
    <vt:lpwstr>s32VML2skPtWqeyGUf7/dWj70XRTqeHg/aXpgF52jmB7+3E/srEXHFwTrtQmRp9BX9PoycHtl+EcRELHd9kYGouna+Ey3X4OiLxnt4y2RarggzQCMexnYdpJHETB1zqyiuLguyKa8ff3BB+uZHEcDOweZAiodDIvrHqCGalyZjGdwgGoSYO+ltZJHXQABc+15QsQnqz3u9SMBjSWa4VvZQOaXsT0TbkLfHSfKJp+u3Zux5OAn3RDOg8hPqOXTqw</vt:lpwstr>
  </property>
  <property fmtid="{D5CDD505-2E9C-101B-9397-08002B2CF9AE}" pid="11" name="x1ye=105">
    <vt:lpwstr>1Q7ibwfTUSR+g5vhyQoLtd0r7FocUV2QETCqfICu9IN5+LBOfyACX/B58wLKtitqknlpDG1O+OF0ya3Zbhygck/zgHIXGMeBOD06urWUoVWN7Pz49YLqYDrkoE8pwWZ9yohHoxgZ8v5ATmaX6rel9nAB4YcfvlyNJGUO6mtt0oMRF7wvvTmk+ULI1MRAEiW6FSdMJP3Wa5tYroOwLPJucTGhBMbdsowqgtx9qoBZtm6HQU5G645uiTOugdY8fQN</vt:lpwstr>
  </property>
  <property fmtid="{D5CDD505-2E9C-101B-9397-08002B2CF9AE}" pid="12" name="x1ye=106">
    <vt:lpwstr>xX6vCqIaewvlKXDEL6Dx+GG5GE0llqOPd2pWepbHWXbxK0pwNhmRGbMS7Tw2hMQwTO5u90uV2icfNP+c5W6AhaMFWH7uB8WFQiaehcS12INaXsN8zaGVkNerj9Zg159QXknMMvihKFlI6iRYTpMnFiMXz9M2dY5U5D31/OdqDGYlprc+AxpWsNR7pCjRo3pwEeq1OD77E3hURKzYdf8MAnXlW63lvezm8bf2sr6z9i+JkF5MI3KjrmqyrUBzlBT</vt:lpwstr>
  </property>
  <property fmtid="{D5CDD505-2E9C-101B-9397-08002B2CF9AE}" pid="13" name="x1ye=107">
    <vt:lpwstr>OiXZWwqkkFPmLp6+kHq8FmS5Zs2gkiVR9/9JJS/pbJZmsBL474BP3RvfGDPXcmIIApHmyJXvtOtUXlTaCCCGeTt2wuBwyAxvOqqKoqpbyx7iwOW3B/gOW2N6/oB3JZrSw9epHgWY0tIqcXIknFPpjBhEIlGmDNAKwSRan4gOOoIyAeAT5scL7JZ2bydsK6G/79ZmMxWbliSwumPL6RDR/OewuKPCKQPATpdPu91lek02GebqofJqMkyvyPCAy/M</vt:lpwstr>
  </property>
  <property fmtid="{D5CDD505-2E9C-101B-9397-08002B2CF9AE}" pid="14" name="x1ye=108">
    <vt:lpwstr>MHqvZXX39zFEh3ypqbHZ/x8MUzGp7oOOfNSnY0znTh1IyNuzfvFJr2TsgFymSUUfM14Mz2J2p/X4Rj6OtMxUGXxjJzdPUqQQH87wnNHwNDbe7kw5RDmJEXxMNz0IZDbIzpKEahn9BrZZ99y5KCoob94g+/QDPNeC6Rp/ZVSUXV9EvCmqJ3l/U5YimubORXIOQ+B6B3vENv2FDv95JuxhAxshO2yqv8XHRD1WElvVdTKwxCQxEMuqQMB2tFU72cC</vt:lpwstr>
  </property>
  <property fmtid="{D5CDD505-2E9C-101B-9397-08002B2CF9AE}" pid="15" name="x1ye=109">
    <vt:lpwstr>ItMhQeiiVTS3lyZ8Jp/HB+8xdKv/g0cX4lvZkjcN4RviUn9dFtTk0FPGOjE3Rrh9Ud8vGGb7WKfkX6o1epWIFtUuE4RtS9Py6QBvVvGw02V0Pf4rU1VdN446AuX4qWgu4E84YzX8Po/cQ9pfZQfqdvfWbp5eLDqAWR3DecJL1gyva7JI+m9ltlysOlTqS+wjdYSz3m34Xs4wlDm9klBmw/IFV1I/RUQz7ozXHPMKrRb5/OgN8A7YDCOGUvIdsqd</vt:lpwstr>
  </property>
  <property fmtid="{D5CDD505-2E9C-101B-9397-08002B2CF9AE}" pid="16" name="x1ye=11">
    <vt:lpwstr>5IWxXHKgewCKZEWa4UccAkWqM1008hdk+QsL0bhMGdrlTBd9Iil7h8Svth+vA5gv9dr6FR4JJOrAlcaziQf/DDNkVS/aVgGEuLsZYAX+134KTLRORf/vHRN4mDKRJSYcCz+3a2L3GAyKZDWAhfk8fiE5uw/UoHAQQQUajg0aBXOC5kj4eO0/OuueKBmRQsggsa7HxLZZq3vEhtsGUTOs2NAjvR5sTwMztznuVKsGKCGwnv0TcJpmXlZgnUUIV1P</vt:lpwstr>
  </property>
  <property fmtid="{D5CDD505-2E9C-101B-9397-08002B2CF9AE}" pid="17" name="x1ye=110">
    <vt:lpwstr>+MgV+zDXYWXzgguOqfxRBuoxqzqzEx6DkdaJ0iV0w3fH6A95ilWQO+S3J6Gxn0RYlkIJF99OzxRK4zhDFUJ3RhNCRRXTBN3VDEo/wzKTYybUGkfweP7qIAE0iUjwU29uK+DCqR92mu+ViPwEOzk99GKXXRxecjwaIfn7etztm8XXO8/gPhm01JRJedqYLkEFsYoYGzK1ini39F71k55AxNpgKJnDM+/893ApVfggg3FTrMawl7Fu/ukn19iJknR</vt:lpwstr>
  </property>
  <property fmtid="{D5CDD505-2E9C-101B-9397-08002B2CF9AE}" pid="18" name="x1ye=111">
    <vt:lpwstr>A7yiNuYj2g1NMkCxApNchMW+q9YI2Bv4eqB6trPURQYHam9elNxsBNsECUbqMHzCFWUYopN5y9Imc151sYDI4xEnZaAWD/SgXGNL3QgPlRIgIPdqm8Db6RPd36Zm1O58sN0gzLE3802NvHnwUTbm6fRlOrL2WZjfd/LfNu7W3d6Aq4ekfIshxZiVCa6/X9kjePQwuNXDS36W5mrGk1ZCRzaTyF8fuI4fkFiHeTqB52eAVlytWNNr+oz5z5+k52Y</vt:lpwstr>
  </property>
  <property fmtid="{D5CDD505-2E9C-101B-9397-08002B2CF9AE}" pid="19" name="x1ye=112">
    <vt:lpwstr>kAwN3lLu/LQkgjL68wUzAD2caMFEmV0YcxdSmNmI8XYPLjjZc1/KZ6C4ClSZvKXHD4Et0HyUXNx/bXsWfAC3Ujvwh5XXYcigRQEoxkR+wOre2qFF5/Gch7Ir/5+jvfQFExpJ6JyOouanTy9PuPByXU1dmSlPoz7//6lnD2UXNu+OpUFwQU5SSYQ5flKw4VKik2ENKNido9Z9kYPh6HcREosNCe7g/yvaBFJADFb64bB/km07jH2aslaFYo2T/Md</vt:lpwstr>
  </property>
  <property fmtid="{D5CDD505-2E9C-101B-9397-08002B2CF9AE}" pid="20" name="x1ye=113">
    <vt:lpwstr>Q9IX6OH1ztUnPcQaP5iAi33it7SwWqZpq/PTjiM0kwK31O995BdbcB05IU/qkTiOsn8058sIwF8YSmt5fY9mVZVzfsCCHCXEx7dq1ZlMTzHSiHLyzzQHGNiPH2N/A1YBnhmP8xUYzC/3Ly0cXT+klC05Zly3FyvCJ3dOmWjEfDk/XUW17GeJ0cV/Mmnq4EEDWF/TVzpj2KCVl3X7vuLKTsTry2WBROSL5tpgD8L7HBAOwjNSW0qz2KrpOBkVaqy</vt:lpwstr>
  </property>
  <property fmtid="{D5CDD505-2E9C-101B-9397-08002B2CF9AE}" pid="21" name="x1ye=114">
    <vt:lpwstr>3uU2lj3Dlt8clqWgypwRqPQnfjkRcOg5LtsP3pLSbs7Ob63bBN3zuUeNtEV6dTxZilAjLMhgRYcoOg4VAelA/yIpygh74sOMoc6OZv56n4QwWd/OwRQKFqyg2oEpRiVFXdqXHQlBvS+ulyxW2MGFaUtx6Dn3YxmbFnU0Beq2CLIEK7iPVrFHj7Eh5MqP7lptdZJo35Jc8MRzK8GNi7v8o8kcdOopiAWYxyHdZz3u1vmH7WcVRyNPcjVDI7xnEe7</vt:lpwstr>
  </property>
  <property fmtid="{D5CDD505-2E9C-101B-9397-08002B2CF9AE}" pid="22" name="x1ye=115">
    <vt:lpwstr>lHrpWGUixm/I4SQrtemJ6go6XETI92ncjcAuJHf5kek4JU6yadW2gMIfi9l5HylNhLbbg4PycpF4BudRotgp50PGkLnatbShycZmpdLkHm+pq5iANQKfOs5BmQEsxO20mUx4ZcEBDdenWMIbUlC3UedjKnN19/EhMYOQWJRh5hziu2+TXJAhZKZgTO955XOhesiE0+7Zdho8mhGyNIW/zVFPWIicGfau65ysh/59CtLHPdCattGSx0JAhaT4d1u</vt:lpwstr>
  </property>
  <property fmtid="{D5CDD505-2E9C-101B-9397-08002B2CF9AE}" pid="23" name="x1ye=116">
    <vt:lpwstr>gar2riLFItjr1UwJmAcz1b8tZMdHao2uit93qCGdU7AMqPU6OrJxhW/gz6975yq14HTw76oN8XJDlJe+J3nhyrYmH61QiYPxPAHBwqcV1+OFYv5rNddsJQkhzEsCtx89PerwfbYXMZYgyR9SVq8g/2Ch5/hoJUy3sf1UONOL/de2qWF5U7kR4o42eHFIK70Dj7fKDhLCRWxD5iLcpdH0z6ZG9y8EuR5xc1tXI9rURt3GVfclAMjYaSfoncY+fyl</vt:lpwstr>
  </property>
  <property fmtid="{D5CDD505-2E9C-101B-9397-08002B2CF9AE}" pid="24" name="x1ye=117">
    <vt:lpwstr>7h6XbxwOcEQjuxSqmN882B/0inI3Ry2fodLDOXvaeTx/HZKC1gHOCPMgNdSADHmVdNxPEfDEsrlx5r9D88qCkg3/Bl8MhqgjYEGiBMRvmndNdgDbdZy5ylNZSvUS+6GXSa7gL+Ke/PqKcgozZrXHkiSAG9vvIvS6cDIzhkI8snMp5vKLSxGDJ6YCfTz3jmiqgxPfgtT217bU/fqxfxjYhvpfb+n4Tlh0vDuarjwJ2mcoZIYrp5gsmczMuvwGzQb</vt:lpwstr>
  </property>
  <property fmtid="{D5CDD505-2E9C-101B-9397-08002B2CF9AE}" pid="25" name="x1ye=118">
    <vt:lpwstr>8z6gUFttlQXWg9ISdQBrFj3y7Pi5a7+4N5qvnCjWA6ts5fy6UQyk1ihRv+xk2x7VQwaUiuZQqtbWis6NfO1pa9VRdI0IOBw0Bjjg9G7buCybVCVi5s0L8Ux1O14tqihFhPgCXUzGJhtgyLNV4VuLc7/M7XOORPvH8c6222pzGyBe3Yns5Ybp0fy5m4gy3brcsJyncpGRm4GQ12Y3K+ZSBocInVewb5BfkpE0o0Pl6a8mDL+SborKl6wWng/zgNb</vt:lpwstr>
  </property>
  <property fmtid="{D5CDD505-2E9C-101B-9397-08002B2CF9AE}" pid="26" name="x1ye=119">
    <vt:lpwstr>UgrpkplkADHDopkudldbGmOAfG6zZKFdaFdp4eFlQpO+VqU6B7KbwG7pOTuZ0P0ok8wnQDQxefqcyq+7Y6IDzNCruuKF/xqpsrfQLN/ra85OscgIs5vVoIkgtJMoke6bS80LeYsAH5WMYXy1lcN4Tkc2Ko+odCLU+FcIdz5ryvV7+wY6wdtLqt3P5pAOB2hHQMm77kuHggfZ5U8B3Ha2DQiYY4XCU3sfxTYsnHrGGxoo5yr2R3qWvJnV7pcQ8Kc</vt:lpwstr>
  </property>
  <property fmtid="{D5CDD505-2E9C-101B-9397-08002B2CF9AE}" pid="27" name="x1ye=12">
    <vt:lpwstr>hmNe1Z/qa1G03/c7C82afyZuhwl+hCUxASLtWTvre+0zShY+YBOhwkpdn+yaxzVZ0HsBVTcHDKQR6uxO/+06gm0eSUpTPy+pIFnNXsW3czVBhHdXPx7031kkwhsN3++CXLJ12/Hi/1jGB/DEjcmtart0z0sN3EEKgE735tnEtyh+DU2Tl3Yi4/5Wz9ep9hCfv/O2PDFqTcW0vTatVyx3QUApkMnPvc0b0I8uGJU6jElM0/2toIXKrPdrfkM7fX9</vt:lpwstr>
  </property>
  <property fmtid="{D5CDD505-2E9C-101B-9397-08002B2CF9AE}" pid="28" name="x1ye=120">
    <vt:lpwstr>yw66kOUKjWJbVIYhfV7wZ+HJr7zkiZ/73d8kvagn2Qa79xFOiCXAtsvkiP+VBJN/4bTXCQr0dPH6IQtYj66LR7StR6xTBvfGAnBJf2XtVxQABdxtlLslD5KG1uX/D80iwddvEEhHnzsILP0781L8TdcD8X5tXyyUP+NWBq9VN9MJCNHe67/7ZjFiWjMCcptai+Wfs/h2n2b7+bAero9qxzHs9fXXE3qiSYRnqwc7JZWw6Yo2uN9a+6YlzQoayny</vt:lpwstr>
  </property>
  <property fmtid="{D5CDD505-2E9C-101B-9397-08002B2CF9AE}" pid="29" name="x1ye=121">
    <vt:lpwstr>4nxO7hLGEEcd+TIaM5OqDU2fM0wfwvbEv7fYJOEYrwS6Ajq1241aOOtxDpfeCVsZ91r2jDdcJWAyy0qMSgcIKwkCBtZC03ZcFLRPFYU4ZaarcNYx6npkkAwpHnPIuX52qk2zW/Orf65O1pNIrpghQFmX2MWNWtyCCOYTL/kjjPsX717tCeA8rXtF0JQzV5E8s7AqfZ6AD2Ux+OtxDCEe0si4bQP0I9ndJ4aFKtz3xOLlcJFFtjA6j23RCNY1YAi</vt:lpwstr>
  </property>
  <property fmtid="{D5CDD505-2E9C-101B-9397-08002B2CF9AE}" pid="30" name="x1ye=122">
    <vt:lpwstr>syMSKoMNPmHV4eoifNm/2xuASUVNoYvtrYHyj0sIaQKdFbPmLJc0MPnktGp6baoq6f7Wi//bJX7NACY6eQadmNrYXVjD2P2zdtzuVkcGDm/pEBGh1wCdoK0ZjgWihL8l3p1Un7/lqc3EAN24ql8jRf6uf7vwv75VqGD6JmDVxXunuvoJ4u+T7EWuOzH+/3LETYHBxVT2MFsWwSyaze2vAfAWGXacWZPSQkv8ohynucSa3HBL6OtLJjjddQkh9CI</vt:lpwstr>
  </property>
  <property fmtid="{D5CDD505-2E9C-101B-9397-08002B2CF9AE}" pid="31" name="x1ye=123">
    <vt:lpwstr>9AM8kDi4iiOutjX+2bjJh5S3l6/ESG+3tBG9+jhFUXM9JSbgTVFetaBAB00Vj+PWHwqC6k1KGvV/ilrhrxKCI2wn8CRpkPFP9xSf58Y3yPNNwtH3x56vXqJBEsD3t/i6NvqauJMSn+B1yrnhaNcydQm7POO9SzQQG3FOLCIYLkLav/sYPsdbZhHiZvQdSJdAFSS+6dPyh6M/Vp7JVkj119FRKcGKHdkWZFgOsOXQD3O85s8Dzhl+NloCv3E2JeC</vt:lpwstr>
  </property>
  <property fmtid="{D5CDD505-2E9C-101B-9397-08002B2CF9AE}" pid="32" name="x1ye=124">
    <vt:lpwstr>vqMAW4cBqOfyqCK4Xd7p9euGQf1hR3M4f3WS4MdEoGdGXbZt+PJhVV3HQAiXPz9edQ0xcgFi05mN/CRsPIG9dsQQeKTjkRs0OAUntdM1qNmoTrwt9jiEb/xkWRDqwJANWW9Q09Uz1f4kuA5yKJDA/XWtkQPmeEnjT/hqcrrcaZIhbG347GMSVNt+iyf3q4+vb92MQ03MiNU1LaL9yVSqy5SbjyFcE/sjTNjse5Vk895NzlY5jtC3FBpI0nDg3RI</vt:lpwstr>
  </property>
  <property fmtid="{D5CDD505-2E9C-101B-9397-08002B2CF9AE}" pid="33" name="x1ye=125">
    <vt:lpwstr>OfLrXx6kLPfEv+9wC/wdQ4Is5dcYKb05DslEb1xKwMda2vl+Ga8t6OKGpEEGcvvjrG1EwGBP5YCIuQhLJ3hKxNqGseGokANYLyxBLvVD+ld+tihugamrFkxOa/tiZuThZo+dzmycY54KlPRCRFzvTlAIyrGdEW9+NwCmsNv6GGv3/aE4+XzAkF1T5Sqm02gr427ykLGtaMD7fMayQhTI1LCdm0S12O723/ASOmcWxUolh10ZP32+rrWMpfBq1y7</vt:lpwstr>
  </property>
  <property fmtid="{D5CDD505-2E9C-101B-9397-08002B2CF9AE}" pid="34" name="x1ye=126">
    <vt:lpwstr>ss8fi/P7TYNg4FZ46X0uHqwVZbPClA7CqevHcYDXsDzTGm2zz39qnnhbMOPMRkSgRkjCnJMtSkyf42owGKldwALwir09zNx8CsGrT13Ej3BA+6mswHwsW9uo/za7RCOt4xy5FifmZ9Lfax+TyyqjTj8VWFceVErM8MzO5cQHIevU8cJ4eNO0AF6YTTEUyJzUmy5qQNh10r1vEeovjCA1Ji0TPl7Bcp8Uv6pl1vTlMBgIUoQy+M2KEQhzWiROv3d</vt:lpwstr>
  </property>
  <property fmtid="{D5CDD505-2E9C-101B-9397-08002B2CF9AE}" pid="35" name="x1ye=127">
    <vt:lpwstr>oHzMsMIPZGouoplCH68JFribxms76PK/90HqDPxqZBDbq1eM5jwo0i8IMI6ne4of1rAUYGD8SQ/zWRl/sgevL1/JN/mM8OHsknqDbOjjLSyM94QUNEPxRCgg8j3QIYf4gtSUYuJJWoVZfz5BmLEUa4MC9R40mg/C3WCnyUcgZqFkUalE9mzUncvjG2qW3M0EkHGtu8qLQZnPRZfYlYK10Np4PKbzA7LqJiEMxzjcP1cuwU/YXaKpY7AOyLtTkE9</vt:lpwstr>
  </property>
  <property fmtid="{D5CDD505-2E9C-101B-9397-08002B2CF9AE}" pid="36" name="x1ye=128">
    <vt:lpwstr>wyF21k7oHHAaBnGny71vrKBFToedwzeI3sDH1EBn00m2Lk/1RTzuppkiYCLHcLouJtjwY/yU61NiGO+0lY7chCowYvPbYZgBcuplG09lXXVh/HzbIGAYwpa8jV/AoRESehjAMmV6Fp/QnwGSkym3jF9OMPhJTjvW4Yq7AzeHPYH8MW6fhshPFLh+++iLLY0URwtbxT1W/8O+j0S6PTb1tbyrIDpumIZ+6wr/NRJOYsEKRSEdvt30/aGPcspChY9</vt:lpwstr>
  </property>
  <property fmtid="{D5CDD505-2E9C-101B-9397-08002B2CF9AE}" pid="37" name="x1ye=129">
    <vt:lpwstr>AoZ+wbCiv5EFZbOx8AbVi551vLIJwA58KDkZ++6GfN1r8cbE9QNm9Id3D/BbLoYkb/7jhI0BrOpaq7VmdHGqObkzv5oh0sBbx/UTLZ/YtbUVcnot3N8XeqhCmrLQ4D70UrR4z+WdIvTfL3Mo/v9HJjMRAfSvG4N8V02EH4b5eo32xtHyBIkFy8SQvk0V8tZpO4kqZaI/g2cihvPM0BvrUtYv85AS6Tcs/B6OZpiz7aU6FYkyphaRLxgB7HnsuUo</vt:lpwstr>
  </property>
  <property fmtid="{D5CDD505-2E9C-101B-9397-08002B2CF9AE}" pid="38" name="x1ye=13">
    <vt:lpwstr>LffzQFO0LlngEpoWg0TOd4fuvyzdkWiTPMBE77shCD+1L/gM0Dk/n+O26IJPBXYyaLiQZnFuu7JdXgzynDm0404n+MOwKMWFRnzYWMx7HkKa0BGh2Vtoj2HDWH/WRdZ2Ky0YmS8Q2D/MJsSnkwHcf7lpTldVKuASGryeaHUiiiT/Mmz0teDPT5zGYCn0j1X8XRZILUMgWNrxD4E/7mC0wFycE6PoiVBFqsSdS5999/pMeUlr+FJux8pqOPwFBdd</vt:lpwstr>
  </property>
  <property fmtid="{D5CDD505-2E9C-101B-9397-08002B2CF9AE}" pid="39" name="x1ye=130">
    <vt:lpwstr>3Y5ct9prs/2srvbLVNr+L35PCzhaCFq4V+RlQDk5RY+uwsPHOB01tf1JGrvE9r58aoFyO262o0W/lSCxD9sJPCP7HH44uEeyPprAjBcTNQQoQ1+RM4EyUi/FCs4hqI49RWlb45DeDpneTaT3cOwmPuX+cMomTZpgX76JrEI46+O7Gf0pc+huLjzjsZBTaP5e3PzbFdNUlEhR3NVbg932Cekeytd1wlOs7PBxqDaMHn9Co+ypBdCiKmMQLO3kJXZ</vt:lpwstr>
  </property>
  <property fmtid="{D5CDD505-2E9C-101B-9397-08002B2CF9AE}" pid="40" name="x1ye=131">
    <vt:lpwstr>k1FAGeqo1K21OxifKyDOJSxqzpMkbQSsdcT9Vkeo3XvJx7APpWiFLHNbX/DKK/7um+G+VzmwHh51qZwVEAWI+iDDY5NAT652zKX2GfAAIVrMKIeuAFKY6CQ+3sX12vhvz/O0+0Hq3xOV8LiGgXnisaPLwgSXYIZbfM11u4ggfHjcAeaz0t1ncCkF/UcFpGMoDdIFhX0J72FKlCc/Kv24hde413IOH4/gzW5fDeHImHa0vpHsnlEIp9PUZ0PdBiB</vt:lpwstr>
  </property>
  <property fmtid="{D5CDD505-2E9C-101B-9397-08002B2CF9AE}" pid="41" name="x1ye=132">
    <vt:lpwstr>rywxCVs++RQCgude2ylbGwJLIk8IoxWvSzrfRicCPJOT0Px+Zr50QTkRI0HFCer0OVRSWvTaixR+rC6R1POD56Pmsx62kDfJF0k/0wP1W7wjy7vN1nuKf3+UXlNWru1lWxjU4i4DB8QguT8oSvkEH78WCOgClShCO3m7/hOLIqr0H88xGPHe552BbNDpz3LajBkzAa9pzASTyDj4NeRkGZn2lOR/vJ8qOH1ljWGz5PMRnl5CDnwix8mPIYbrJ1Z</vt:lpwstr>
  </property>
  <property fmtid="{D5CDD505-2E9C-101B-9397-08002B2CF9AE}" pid="42" name="x1ye=133">
    <vt:lpwstr>c/tH77qtG9SSwv0CvFiFauQKg0PlmHGfZ7SW1HmnTJEAosK8NfZp4f/f4Rzzb6N1VeuITRIVnm/KzqDXqwZUx1du7m3UPjDPyhydGb7lIQSzNUpS+bYr5EwkYN277lz7WHgqPm0DLHum/ybXHggwGM2LpZEJWXkgKwaX81uI0oaORFu5LfV0ToJokrEP2uNw9eLG/is5i21UoCKIfxAC3wRvg7kFnOAQJbl//uGNI1gndXbWLhByJRPYd6m1ufJ</vt:lpwstr>
  </property>
  <property fmtid="{D5CDD505-2E9C-101B-9397-08002B2CF9AE}" pid="43" name="x1ye=134">
    <vt:lpwstr>Na/QuQkMRCWFPYw+40Zn3AhKgaJ9OqINQYp+AhsYGiQeulMKEuoR530LPDHxF+N7tYcTLh8DTjGtksvlKccFxjFB3RLT9TmZKgizHubTmUzaRbHtft9ZDi7r2py7A3jaX1jutAQ+iDBxxhCcOTobNfoeDknPkt576PK5BtQiJNafZUWgNl3IZItIz4+6tsekfuXPc5z8DQ7C0Y3rYZQ9LsLU65AUPxPhKDDgNdJLW5XMFonjIfNcKoDx147HgcT</vt:lpwstr>
  </property>
  <property fmtid="{D5CDD505-2E9C-101B-9397-08002B2CF9AE}" pid="44" name="x1ye=135">
    <vt:lpwstr>6yO4JldN45YPz83VltPC2RUKe6wjOcCCAJXo6P7Gzb+CK2T/muQuv1gNKz/NqoBLD5OeWGMiDMO9UY98R1rubZ6sBK1JIWYQfZRWfaJ8lLeTkVW5Ky2SduRAesb0TUUWpsRnx5eOSmKoAlsHMVgoe1HUlzSQ4g5iPnBrbWpJiDkuD8v0EpqcPPAN++A99TGKsopnnwwUGHMAI3cHatSD036xmLhB7F0IUK5A1ZyfEZdfsheakrDjIAdCXQQddZA</vt:lpwstr>
  </property>
  <property fmtid="{D5CDD505-2E9C-101B-9397-08002B2CF9AE}" pid="45" name="x1ye=136">
    <vt:lpwstr>xznYGKAsXHUSA3LpU0WQhypKdcLRDCnMZ/MWLuVf2L3Au2zCowcN9tUxuu+uhcCP/uZS07w4jQc4h6LSYaVIH/0piWzHNsOtwAe5SPwx9v7u4CEil/uLSoAYZPRaN1IEqCG8ZYeZ/sA6UPFRgHD5RJRsyzPrMTarxn1D0Kjz4jMmdo+vYqvt96I02rH3sYf/dsRKG5lEqMyWkDFU/TMRKEj8bMt3w9mAUpqIryX8J2y/AEqN6x6povB4WDpFGxT</vt:lpwstr>
  </property>
  <property fmtid="{D5CDD505-2E9C-101B-9397-08002B2CF9AE}" pid="46" name="x1ye=137">
    <vt:lpwstr>UCDzbQf4tSNfde20VRxNsQKKSC7huIaCzgy08amo9piHSTK5nkweC4EZJxWeDBbSui2uqqsCYXhsfBt9Nx8KoHrTX3FeFPT5+RTy66KgrJEnD6RIzI9ARs9YHXTh/MGw3SD6IiZElFc95dJ2y8PWqUB5J7Ro6kLE7xLOab7zUHnw5Ur1k0w6dFpxtTJSdoF03yN70SGeftOYZo0pHP4mWqpJtEGP6ayO/uojUFWt0i+9i+CI+7mGCdNv1t6k+PJ</vt:lpwstr>
  </property>
  <property fmtid="{D5CDD505-2E9C-101B-9397-08002B2CF9AE}" pid="47" name="x1ye=138">
    <vt:lpwstr>6Ir0GRavf9UkBbJ3tjwran8JtM/bJE+opvWRP6Cb2D7HUf+t2LlPwK00LRZY3BgAo5D8j3e4va+ndhJrq7F/jp+yXk3ar5Mkn5Fu7i+0aqRdCCGXQL/ZHG05exu8y/DesAIHvexNangGH0YcDswBxfAAiagugW+cnJPQoiBMbQ38bLXS0Lvd1E1yvzaZL84R/jEtM2DnAFUWP6nMST/AYzINNyticSo9T6ihpybpTb3z7A5/NYIOF4Rm3xzCcb8</vt:lpwstr>
  </property>
  <property fmtid="{D5CDD505-2E9C-101B-9397-08002B2CF9AE}" pid="48" name="x1ye=139">
    <vt:lpwstr>Jt8DWJiQNCXb4Jx8bjOCyHoY6GX/vZnIG93LUz93n/ehl44MOf5cDRWR98rqxOBm6UDqL+yUAyjcoFjoCxVKIU8d+AvICb+qc3uC6p1tHi2GR8W112I12az4bN2ngQyZPw87QEywYZAe9c7sCueNGn1QS0kFUXAp3rGVce2mkFr5RaVzJLaUoDDFrX2Fx4ubyG75byyINuzSryfArWJiY7X7/jTaDlNeJ0MmF7T6BYlF2at/Ty9fJPmQhck4kQz</vt:lpwstr>
  </property>
  <property fmtid="{D5CDD505-2E9C-101B-9397-08002B2CF9AE}" pid="49" name="x1ye=14">
    <vt:lpwstr>yzVTzzlXJc8LsQ1h/+slwii8S4CEMydDDhO9OWozZFzo33ettgu7UJdczF7VerEgotgJFVwVJshZGRHkXyGLqFVWzQnW+Lm5VyxMqs8yb7K4RSTG3MM/629zwlEFjw+dV2Vul4wfltTpI6fRd13L1/vP1JETGkzd5hs5S5ET8+ha1fW9ikFUxs8qL8+kd9bSEYkBiHbgaTIO0vDC4wooO1sgj56GTC4NYxduRNOgS70ViIi2jqgvtVYQbaA2fJd</vt:lpwstr>
  </property>
  <property fmtid="{D5CDD505-2E9C-101B-9397-08002B2CF9AE}" pid="50" name="x1ye=140">
    <vt:lpwstr>0wOeSJBxLnbJo56SmfXHijMvpxs7DAFC4dYoi4QzUBv3g1ZScv1tgoxRruOQeexfiDMn22071AKPm8EUPiHvStD4k7xmRGTURpRSJkXafnVLsXnRuPXYgKG04TRoOlMmdzck84UyJU4corXtAyx/DE+VRmCUkLWXScwQw6NKcx3Sq5u5AFLIh1cYFq8XYYLjSH18ojtB0LBBvjHfzNf2Tt0ve1yE9vkBlNUPJHCposHmR19wK3EXWyxCPzQftjc</vt:lpwstr>
  </property>
  <property fmtid="{D5CDD505-2E9C-101B-9397-08002B2CF9AE}" pid="51" name="x1ye=141">
    <vt:lpwstr>tmXwEM3uukl+sDCU3Y16erh9zMk4f9tx418FgrA3VRZlln9HTKqqpOMNtAgn9uVdQl91AK8rbHhd9vvE3+WX5UdHFwu6unQWArNbIokcTKTQT6ZzXUnbZaFq9Vvl+5f4N1qvJ52M7xVKxaRZMS/VRWxcZUUs01iAjSgbGVlOUDFh4p3FPnOETziDAgC++TPyFb5Jlqur0m2Y/IsQIgrvPayBbR9uvs5qOiEXk3mKmyvihtIzAY8OUG1ZceGbld4</vt:lpwstr>
  </property>
  <property fmtid="{D5CDD505-2E9C-101B-9397-08002B2CF9AE}" pid="52" name="x1ye=142">
    <vt:lpwstr>8Z81OwybWl+Yt2QZAOxRQyaXPilyi+OeIWGawOtDL5pn4blon3KQlWdFDxPigeoD+v/A2NJzv1qTgH9gZvh34+acdWdlmaYMz3X6CmJ73kdn3U388lUEfdJPyTmmLWlWVe5HBF9gsG5Mn9QccPzn+WZJI37yZqOfCCLq3SH67FYbKYVlyhrfBttGs58FJ4yHpSoxnpT7O/1yQpcG2Hfq+mksiQq9Xvo9SX219aPSKwPWzChOOVIeZLyh1qiXoou</vt:lpwstr>
  </property>
  <property fmtid="{D5CDD505-2E9C-101B-9397-08002B2CF9AE}" pid="53" name="x1ye=143">
    <vt:lpwstr>AnbG+OfdJzi6xuLAYXOyeoViWQlU0spaEjs3wkmm566jGTLUGdbG8SjP/tIgi+/07KBDaAFROsSS/CghWg4N06FyYaWOVZmnjrh1V2mXyDayHcP9pstMIjxAdNmEHAzINQe0cV3eMNSBWJpKSNrQ0+5a+aI+ia7UE6k1rUiXiWhX+OKhMuJBRei4I+EUB7Rt3f0u8s2TRjG4FMVGeS3fSihor8qDarQdk2m2fH0k31+qFocyddv6WawaTYykEs+</vt:lpwstr>
  </property>
  <property fmtid="{D5CDD505-2E9C-101B-9397-08002B2CF9AE}" pid="54" name="x1ye=144">
    <vt:lpwstr>4K1V/E6MTpcix2RZJDKg8CfMjzTz7pVzsyU8JLWNyhx0BMx/j35zzVIEx8wDC4wKZoDNmBUS0Al46fTEaMgRLM1bI0jEPao6G7VMpvvyi/9pj2KNnuTAuBpM4fOi53F4jSQbQJ5wy9upY5jc6Nz9QLRXR/nPTwg4gL27TYOJbsDn92PfMN7AC0YzxQdpU5afG4K3EsNzSMAXVcAiLGjbEtTtwMsgCGnN5OM3Ab2ehT7EXUyd7TaAePDXrw74mFl</vt:lpwstr>
  </property>
  <property fmtid="{D5CDD505-2E9C-101B-9397-08002B2CF9AE}" pid="55" name="x1ye=145">
    <vt:lpwstr>LZIF4O77HGMKpmwHcIpgqSppwFW0zF7kRZyhTWAQqk2n9qbXEVidyTOMO+0ndFOB8x4QPP3EDKv126XP+Eo5SQ+q1oODH0wPVi1ZCpXP4zPhgDYwEa++I6419/jQQL8SElVHTms2xL/FHu6blO1MgQs22UiZNzSnG51LLx5NY7oiKcwa7HL+MgRz3Jl80r/Xn3xtjjRx3InNR53gdq9wh6s/xY2jwdoe4OukWQBm+41jy1aWUsTxA/doHjJJIDE</vt:lpwstr>
  </property>
  <property fmtid="{D5CDD505-2E9C-101B-9397-08002B2CF9AE}" pid="56" name="x1ye=146">
    <vt:lpwstr>zBPTrqDmt/3/Sjr4N+tJ83DW/OCAz4i6yAdUzC+flspMW2LWzmKYdxpWspuoIMqn1rT+GNkFuYcuc3gF4DejzqMu4MZiHDTMFPhKSJNvNKKtU3aSDYZ1j8gr7PQ4PrMQwbFsAEJtKsZyRKl0czwM8XuWwQedUJ4YodTb+bdYtWHV+VtwL9aFQhgrLLMdGo5Ltko+Mn/bcl/Ek4b60QikPAwJbxx7zPT/xlUjmQnJ160E8unyYyDgRV2qLW+Qixi</vt:lpwstr>
  </property>
  <property fmtid="{D5CDD505-2E9C-101B-9397-08002B2CF9AE}" pid="57" name="x1ye=147">
    <vt:lpwstr>oZ0aVjAFzCvH20fb6mML7+B4/z4wpj8tQzkadlKWCmRSvZ1Bemzm9S7hir79yVCpTOGEZxv44rpzlQYEkxX97bxrItlWvx1nSBTGM8g8ie28dk7USmcf/gab/JXUdk6/BbU4C7L6v68SjLhXLCe9oKCBYGexjNWf54osePQPnDMVDr3jAbGRWh5qdpp6uRTS7jzN6HJGJmU9Qd5STLGoYtokWFHdbBGwbUxBj/5sRzBHyU37GUookUD/FJH97w9</vt:lpwstr>
  </property>
  <property fmtid="{D5CDD505-2E9C-101B-9397-08002B2CF9AE}" pid="58" name="x1ye=148">
    <vt:lpwstr>v3Jb3qkbADkRASMNgE4kzBmOdSlljPWI3iwmB2QXqVxm0sYzi48oBT9yMA4S630CskHEwPeaBn5GwYA2YAfdo7K97pwWJnyQT05PhCgmEVBDvxE+6aSE79d8jga2fLC0pKtmWrAgUC6MOMV0PjSX8EhyUeooXhMvRJz6qoSqdA/T8ko7X32jAsnMQtI+95C7xMWCUnJuceuZZSk3Jy0gMKAUfIcINIDsESYZngKWhG8qcgdmmjSvoqcvbHZplHZ</vt:lpwstr>
  </property>
  <property fmtid="{D5CDD505-2E9C-101B-9397-08002B2CF9AE}" pid="59" name="x1ye=149">
    <vt:lpwstr>V11o+Rjw1Y8jo8wu+ljB/89rLACnFokOdGGTLz9NXVDpweJAN8uB5VmX7Dt8wpskvJ9RxNkIA57kh/modzo52HfPIb87jNskKdmJx80nIrHt059mRqa30hswTh2cDvJizENdkw4SiqSFQMOCW+YU/3HcJFl6vu11zTlaPojW5XQvN42AirWWfJ7WfS9pJ8vLG9V5kYKuYxHLhYuXnJHaVr8zc3NWLep9Nt1bZ98x2n/XDyIVC7N4YTdkh1JBPDa</vt:lpwstr>
  </property>
  <property fmtid="{D5CDD505-2E9C-101B-9397-08002B2CF9AE}" pid="60" name="x1ye=15">
    <vt:lpwstr>FldWpsk0YJj4BykmZKzP//o9kC7IiwR4UzsHeKHLu06rmcyjV6c8ab+EIcH4FTe9EdvlZf/QXmhTVKXi8qGKqGzRYyoUfyFWQvZmpNByQRmSAiUAvvM/hjVPH9Nr6wOyBaZZuo/Ga5fGyvcZ7uXlNVC7TR+oONqQyTLfQP62t0s3dh4f8SLBQm2I9lgVze828zqS9Um0nP/210U/4trCssWZtrox5UNypL/0Ep1hwJluuxvtJ6+7lKqR9DVk6M2</vt:lpwstr>
  </property>
  <property fmtid="{D5CDD505-2E9C-101B-9397-08002B2CF9AE}" pid="61" name="x1ye=150">
    <vt:lpwstr>OsAcwTv5Z8ki+hrkpJKRmT+KN27S9z8J9+ye85NsBD4usA6R/HUfIQ9Dl0jI1rxM4O/oj02UZvRGUvIiSzI02QfZ14NnYgyOVadZQCcoSdp3BVKz3M9YF1Sfpyz2vdO7DPp9Sq1seUYEw+K9NyLU+CAZigTtXpj9XuJWGUbmXgY/y2PAJq91yPPGX68tih0D3e1uVbbvdnqNxSChtXEni2jBNe2czFLDbt3T0rPPQYm3FAxXaWGRpDeEJCTUlLI</vt:lpwstr>
  </property>
  <property fmtid="{D5CDD505-2E9C-101B-9397-08002B2CF9AE}" pid="62" name="x1ye=151">
    <vt:lpwstr>S+yulHJtW0ilzQ/eNbQJgUL7Rheolu2+0hY6e2R8y4iZPZPu/rUedeHo3QD7IFu4aAon4OYYGIHVqP0LErurfJ89FFY0JQb4DJ+Hv1QfDJhMo5glGXUMHjN35gqQbL2unEp/9EC96x1GtjOSpaASoud/1rHGpUvP2xZCbP+sxh+u21lMY4AGY+uDFFB8xH17/j04jjbRQbz4tzr6T7nztgTt8TUlPgTYBIQSkAEwYk7EbqykUR3BRyGMeqJJNO3</vt:lpwstr>
  </property>
  <property fmtid="{D5CDD505-2E9C-101B-9397-08002B2CF9AE}" pid="63" name="x1ye=152">
    <vt:lpwstr>SFlwK0UY1IiO8SUyN6bQ8y8MjI1Uud4DUNuFfecgE77iSOvm+k0XjX7j0Lf/xcSz0yB4behH/J2L+F14iCPJSTC6sA4OV5IyoRDsaRvCSLIWYNE55nCV8Ua8mdE+3yCaHBlrX2UlVz6ZP8BSSKUXcsPqvXCUXwU1yZ9MJ0osIaGgMWzdieZWZHkLNKMUSIXf9RMnNzAHhyKeokU8kOnaY3syA5wmFYue3cthkP+1BmYG7MQDDRNH04ym8Gj4yrm</vt:lpwstr>
  </property>
  <property fmtid="{D5CDD505-2E9C-101B-9397-08002B2CF9AE}" pid="64" name="x1ye=153">
    <vt:lpwstr>bZQbiFVCaCg/CvZJ/gNwbdOiZBOVQBAv7UVEPeol0cBqW6XyowZRRTrs2st5BeKIkAPKdBfHYgaYNcLBVh1p84FSMlm0uqLvTfzGMJsSu8rIOPpjf7DhYRDgVPO4DWoTbSc+Gk0yoHX0TXiwgI9Q7cZQk7AQlhA6whBFoegBMWKRvovRqxyKBGAxhl9G3t5g77Jd3vNvvUfdpycG47+KlqYOcq4LYcn6afr9q4YNKlIAlQYM6XW0hXLQR8YVA5+</vt:lpwstr>
  </property>
  <property fmtid="{D5CDD505-2E9C-101B-9397-08002B2CF9AE}" pid="65" name="x1ye=154">
    <vt:lpwstr>IWz6n3BW+463FHgnl3ue0onkbC24TVgx2e8y/jnoFc37pOrOAHIm/kS7CVO4KM+kJYo7Ejlt0Qm9kWjC3u9tqPiT8i8I42sDUr6txfqrxbFCerSbfyEjdD8eZ47YzteRQUhXbco4cU37d2n846pmZ7bTqPJbAzylLL2w1CDQVVN5upMp0B3Xv7suV+032zlOf81GwvnN9nOAgGC5NnAa8wHfc53i7S7rWO56DevxS2gnQADA7vCbeF30AHQLOuf</vt:lpwstr>
  </property>
  <property fmtid="{D5CDD505-2E9C-101B-9397-08002B2CF9AE}" pid="66" name="x1ye=155">
    <vt:lpwstr>UW7BbHdxDEVG0jH2EcQ7/wBmzvb9aObc8K0v8dUV0SBZrQVlsJxCea+mVmVAeMosQq6s86wQj4rqCzr0fODHsR9HUUfnCL434qafH+q3EceQmtU92K4v93SE7P4S4HeqZi8Qj8+4BnqCDdm/n1ne5HGYeVMbPMEo+mQWrcF8QBmV5OF2mWEn3CyBkP53jxxK7JiV0zQCiswbC+QVYo5HXtANqUnGpeD2MqiNZUMPJEKX3NIucU5kuBind/wo/yF</vt:lpwstr>
  </property>
  <property fmtid="{D5CDD505-2E9C-101B-9397-08002B2CF9AE}" pid="67" name="x1ye=156">
    <vt:lpwstr>SFVZ8I/vz57jowuO7Yed1+D+BivhZb1x4ni8MY2d1q/wKVAqg6c9sZPaLpEpJqrlE68aSwM3nrZGqEx2sI4k0ory4q/97eq4Zb+T7sRgMeWWVr5exy8Cdzo3zZDeiyiomlsyaOoSzwTiFheKtb5C3OruJOOF0IUJ+Ub4oQrGOGEsd6YAHhQDWEdSD6dWGHYTvDZkqD3sBtlVp0BFkZ+SWyhKnqc1aagKJFvdsZ1x17WbyUZXITlSmwO4KYtHa7X</vt:lpwstr>
  </property>
  <property fmtid="{D5CDD505-2E9C-101B-9397-08002B2CF9AE}" pid="68" name="x1ye=157">
    <vt:lpwstr>j5ytEzTSLRbR8nn54Ii/fa1KS+iKAi75n3KrkAUOkbahSnaD/boV0amjD0ffn2WPjdcmoxeDWYnaRMYPhLsn1uaqiDn41w2/FTQR6av5QlN8Wiw0/TbP00RS9IPLFRRQzNq0BBNa5PGLJ14j9niXcET+XNTyNyEiqCEODpS+d8N1f1Fc/hFmEuvPvYQqHErDTLJziHj/MnMMlSL3l2MTpp30aNmdHgZ+W2QzeQrJmT9v86VnWdhj+5NmRLaI1Z+</vt:lpwstr>
  </property>
  <property fmtid="{D5CDD505-2E9C-101B-9397-08002B2CF9AE}" pid="69" name="x1ye=158">
    <vt:lpwstr>qCvXwRCPsMv7ciu89SBh3mpt3zhGEC+ETBWc2v6DdybMTuZPqk5NdnWPUWFFDqMUlr2Nc9KfDhIWDyc+L70zOjlBx4ZT610i4s8h5xwzwgTGHSXAgEhc76Pj384U+TahQIe/DBn2jukXLmjtPv54KGfHzpYVQ6CuEle+hLvzLyxmPYaN3V3ja0ABVMG/3MStKLZ5mKB2Z2bnh6hgA6xUUOfkHvBPh16I3EMMHF6LJB7zolSNIxX2lVrTtv/277a</vt:lpwstr>
  </property>
  <property fmtid="{D5CDD505-2E9C-101B-9397-08002B2CF9AE}" pid="70" name="x1ye=159">
    <vt:lpwstr>3ygQihD3h39NIp3Uf4mZC44N9dU3fTbgb89A92U24GfvKd2bNPi+oEl34mE9+3zaKwMoW28IrzAT/VYb6eAc9BSPzlB6HvTFjdgJFoRe6hvGeMH33PpfkLVEJDnBbmKBwuV3ewT2tPeMl5rV/PavWEyz2CqTXhAqVin+0HIyCK62zhlV6hCorlxKuyxwGKyoiraZpSx5DrNur5Qhd10CLxC0r/QNH7Yggry5xW0nhxod/3S+wtTRFitTPPlOOdb</vt:lpwstr>
  </property>
  <property fmtid="{D5CDD505-2E9C-101B-9397-08002B2CF9AE}" pid="71" name="x1ye=16">
    <vt:lpwstr>tNG0OpAzn33vGs7qmkRQnLO+tVcwUCSjjK/awmO02s9a5nURDzlLrMDSv0N0/g0LV9mqEcs4wciBATdtRE0NTRMwX18yL6mjyd3cf5jdsajOegL5VPwJssVthtcfjddtY/yWrZKVe35msL1t6UHonF89W7n/zpwZ/SyKd3L32DZauYiZE+VHm27oGlFUtKFk5qBFYlQiaaF6rzJUYj9XzgdLKHby7IrKBeM/eV+0s6U/mgKGeQJxqC8y+lRO4qv</vt:lpwstr>
  </property>
  <property fmtid="{D5CDD505-2E9C-101B-9397-08002B2CF9AE}" pid="72" name="x1ye=160">
    <vt:lpwstr>b1/w4RTVnnMX/NsRFxa7vMD0QL+iprsAOzr2jnaMLBUp0DxHZzMgPhoNp+LG3xfI4JlRueSdTmJ0Ho8Ylr8/mS9MTQTtxR5HJU2FmG9I8TdpIs80qSOykRB8PpAehz0Jyr0nwswYb6NcX+dXihJuqEqC/YqwTC21boptA530nUeiahdo5gEgUO/TWvlhLlporAp59NFGrrJYm9AXmPtVr2OMQZo5vfPB+cjYwLq/u28Uf+55LEFvW0lXm93IdxZ</vt:lpwstr>
  </property>
  <property fmtid="{D5CDD505-2E9C-101B-9397-08002B2CF9AE}" pid="73" name="x1ye=161">
    <vt:lpwstr>rPmh/SFLNVsYAi9n4zUUmM10fW5OmIxSu/TGawp/1TnGYnd+JqFt/WkL3XTZcgRe36T3YVyTYI2kV6s3w6M4bQ7aJrION0EnCcrRNqAO4E2gr044WAqScpyMe69n2EITtFZLMaVBdfjUz6GfALatB6BH1MYOXu6wnaNUzXUiWl21Qe8xlf/wUNVqI4g7B0M1gSPUyoSrE9LNjPyUg6NNd2vhirgRrTuJeoMqGZ2aC4zFLcTJs3S8iZHgoUXb15h</vt:lpwstr>
  </property>
  <property fmtid="{D5CDD505-2E9C-101B-9397-08002B2CF9AE}" pid="74" name="x1ye=162">
    <vt:lpwstr>ZXO28Iwg3j8LHhzR2CE9PUKycBYLYqd92wCK8kSj+QinI9qQSAv/UORYch1LGOdQz39KTPzwCOhYHBqOYzEG25UOtKhV8Yi3cMZEAiYtnvbx9f8hoE7VexD89kqq+/I5lipgU2DEuY0R6csfHwa98cujvjRUONvryYRdVThjEC74xZnIDFbKfaLnNJVFCt84p4DY1DOFVvehYdTH/KkwSQs5eOAbHqnBY/4ii310HjcYmcH74U+U+p1oBTCzECB</vt:lpwstr>
  </property>
  <property fmtid="{D5CDD505-2E9C-101B-9397-08002B2CF9AE}" pid="75" name="x1ye=163">
    <vt:lpwstr>WR+jefwzQtyKltxHTqqc1CWgsbcYL6ZVmbQZzz0SuR3thYGknv8bKH1zW11ZPj8zIaof3EpQqGPNmyXaM5pIxJk1yhuQEuJD1cJGvBiR3qBxchln+ZhDlW8UE71+FFn6jfo7uSn6vZ04/VfFMnrXeAIMyijkXFT/0VsXJ0Bbeywt+6Y5o73EH0Fvy3kHgDbOFUfLohsDjIsaZWakUQlSDQVQgweKT1E1oWb+EDYtNU/x0Rdnx2r4SQMvt1beoXm</vt:lpwstr>
  </property>
  <property fmtid="{D5CDD505-2E9C-101B-9397-08002B2CF9AE}" pid="76" name="x1ye=164">
    <vt:lpwstr>dr9inJbxlvlueLvDyufXz1BXsRR8AbO6WpFuOGtBD7y3Apex+JjaeObsHbc3mrpSkoga7OerLTauv0bxQu7mlvvMRdCNErNxaTLKxCy4NyI66BZIhJbeyQC2ih8zvZFt9w6OsVgWsDn0WMY35EU0/quRjGOWxvMMDnXqqdiLOUXOU1xGD7YcWMPAxvkaTd5jcSOPczvf43wtxcEY38id0ztbom9bbTP9SsJwxpiTr6bNnkxa61+F3Muni6LlJ3+</vt:lpwstr>
  </property>
  <property fmtid="{D5CDD505-2E9C-101B-9397-08002B2CF9AE}" pid="77" name="x1ye=165">
    <vt:lpwstr>N+/LSGR51RPgySlE03vdqb1yI22bVCGeld/Glac6glKRUrJ64Ur4HWx6iCLX6fbMSa+hczHfw16XfY/lJX72yQyoVRO5A8r9bC7zjPxACtqZfmz7J/C6THXHK0bQjnSmvymKIT6w6WeiDbcMq5/Y5+Szz0ZyndRJWpfZxRrvXsLmk93jLL4jS+KSHl3xXDpOutBoRFhfj5aR0oaDsnNzI8axgRBkaIOQ+XRw9cOFeoRSgPbQkiK1E91DvFBBbc5</vt:lpwstr>
  </property>
  <property fmtid="{D5CDD505-2E9C-101B-9397-08002B2CF9AE}" pid="78" name="x1ye=166">
    <vt:lpwstr>BLwJrnSiHssuzI5krhKEBwKBQclHn5YaJ0HfrBsQvtdI/ryISp0ZhlotXY2jepwOcYxdoOPRutqARlP5bAlSbbDt1sej7pW7TRfRvIr4QFg2SJvdh4hDjWd18VXGxdpIAXlNC62Fq7S+0BroFNVX+lbGewbNCAB+ZA+02qi+H9+qfe2P5bpZfdLmeHeTNjza8sQ9bPrt5sb8ArATRr49ei17JqOnXA7wtWO4PnjzCZX1TeSawXTIwEmmkFOuIL6</vt:lpwstr>
  </property>
  <property fmtid="{D5CDD505-2E9C-101B-9397-08002B2CF9AE}" pid="79" name="x1ye=167">
    <vt:lpwstr>+s5MkEjaAISXUvaF+Xeg/up0i+lDyENYVUCUzxLriqXRi+zjP6mWA6tyGFdj8csJKJvo92QoZRMWosylrvwPDVg0x7KnmfVpL8WIKbKQX4r0aVBHGbb/BWesWJx2FzQ3qpgGZRKWhXDWOjuyjFLkWKlZpKD9d6HT1IZXUEtbqo57JNFs3Ulz2G/iHIJMJYGkM8hWjcTp5K6LDZ44ivonTnqTdMFwk1h8atiqjL9Vri9X5MTgX1kyouwzg9CaU2E</vt:lpwstr>
  </property>
  <property fmtid="{D5CDD505-2E9C-101B-9397-08002B2CF9AE}" pid="80" name="x1ye=168">
    <vt:lpwstr>Ts0bqMWMZo96wzVqmyPi+8CH4botCFoI/KqvZOx/24ikgRJNUCwDKhhcO3BGf792gY+JS6z21DR15w6blsadYPxZ3j9QlTMYn6oSPAGfgxQcUHWIjxons5uT3/gwqToNF6pbNmetztqHQjfzG1jrKHJ10B4X6H2ANxyzvMaMUcPV6h6xIdR5TfnMAS2NGOjUDcWV5pG9hjAOkX2PAo0GSIKg83cRMhY20SBtPGMyMdd3nRm1j41/kkYlBG8/dH/</vt:lpwstr>
  </property>
  <property fmtid="{D5CDD505-2E9C-101B-9397-08002B2CF9AE}" pid="81" name="x1ye=169">
    <vt:lpwstr>eWXyZ/c+J/bS2jWk1mRDxeqW2GLNgwFXaknUa+WHrxldQuYYO8PUcMz3pLymO+aYaw3EcfiCugYOYZBOBPpF1/pU3/Kl203XFah6H/m+tje+mCCbi6llCfJuMWG2ipVux+tpsJTp3s+0fllqC4FJ4nkNtpMMXtYnT5efHnWsG7o+aXvuIVi3GgFijQ1xiXiFmQkpTbMKUxDZTbNd+Ac6r0+IIpcaBOO1TAUw8g+nCYr5th/4e1B2OgxDeqjg8xD</vt:lpwstr>
  </property>
  <property fmtid="{D5CDD505-2E9C-101B-9397-08002B2CF9AE}" pid="82" name="x1ye=17">
    <vt:lpwstr>KVWyfvEKUq4rL0nVLqS19a93y1X6EZ+tZQ3hbeqv6sty/+ihw5dpIpfzU/SONh2kzkbFd+oz9lOPkX2ad2U9lC62G8B85oRX2OHGM9vB7xYWFI8B5UQHE36QkySGPJHJOVJZcaJAdYrPNYnSF8wosYikxX28JUNSFlGuzT0gb478EsTGMQoX8Z3iwcsII6gtXpuEJW0tu96dakXYnap3yCXZ5tX3+3CTGDKAthm2J3K+IyX6QTBXY6KQOLS7s8V</vt:lpwstr>
  </property>
  <property fmtid="{D5CDD505-2E9C-101B-9397-08002B2CF9AE}" pid="83" name="x1ye=170">
    <vt:lpwstr>ESZx1S8lAlaft4Uc3FIYCrHRBLdZHQL5d/kO1e2s5WXTsvAl9RH96LtJbIG2xH4ag7WvlYhaNZ08ni6PQZO7+ZgCYsRpe34JoxfSzje/OFrfEXYDluuwEvuI+WeHAZvTJxKqbvH2CyEuOVAkwK3RO8NL76YaIwpcu9C6shVY25giC+YGAufhPvRBC5vvIUwmzc7ZcQMgVFh3vYN2I+2/d+mKSfec9vP5NDLb4iJwKfrVfLtjL0pSI4Zw7k1KISR</vt:lpwstr>
  </property>
  <property fmtid="{D5CDD505-2E9C-101B-9397-08002B2CF9AE}" pid="84" name="x1ye=171">
    <vt:lpwstr>z3zNrKABgRr3Rp9PLUB8rturGbEuspEwxJKf0D/kVWGY4q0V7J5p8l+5FwZDuLDZw0rrpvYCpafGA2qWwNCHFbP8mIc1LpsVYHZjpWvrtBxHsPlsVPEIsVRnsltdxldvCZlhdQ8cn43E0aw/IC4/dgMmljWhqu2C0vcuKN9Gpl6VNJkbd6A3opkqfAe+F7OUNGKr62Askq9ImGcgpc1fFPpHbeHCkHUUoyiv4hXQ3c4prr3ECuhM+In7vXoK5my</vt:lpwstr>
  </property>
  <property fmtid="{D5CDD505-2E9C-101B-9397-08002B2CF9AE}" pid="85" name="x1ye=172">
    <vt:lpwstr>cyjRaIKbz97bpFRVl8Xf3ZVpjdTFrwsSXG2+6XbzijttsMGAyIVRlxeFPv2kFD7kSw6tfbnfhJaf88yFgpDLQt/NAPuNmo172tH3Ry9rb+RbFFdopZOBX6IBjhHCdz5/Au1q9ARyOy9zrvEKAEvtIYUSihvjv5VNbbstfSHrfAN7ow8TJDuLKnmkx3c2y6JNxuCwBwT3+N0O/2cgfHimY8tW+vDka58bu1QEE9r7KJ9NThMFl8Xiykv5PRBQlz/</vt:lpwstr>
  </property>
  <property fmtid="{D5CDD505-2E9C-101B-9397-08002B2CF9AE}" pid="86" name="x1ye=173">
    <vt:lpwstr>hlI04K9uAMaolYaqkef4qVt5qQ/SzSQ+rUZFL77Sm+VuVzmvz1FyucSGxmre0iHgYK+9dGBt03deqKxUvydf4Yy5hJUrhxI9ha+HUN6tzfFtvm9pe1ak2D8Q7n9VlbAVo3MxIfkck4z4IHFrltjm4bXwC+BJ7cl/JLarZn9BoU4nCx8Furd/j3fBWegeuwRwfKbPcDqk+L5XS8ustYWpDG2ZQuropEc/mjcVxy+2ayYRGnUDsxhyyDDPzPQSXhi</vt:lpwstr>
  </property>
  <property fmtid="{D5CDD505-2E9C-101B-9397-08002B2CF9AE}" pid="87" name="x1ye=174">
    <vt:lpwstr>1ixoa/esJiJbb4P60383arWJFaaGHP3eTy3FUxBXXplmCxlCwkoqbk4ze0dBYZTZ/v5UcBzz/BXKgvVm7FghJVlj/0kjd5tfZ2w/dkYnSDxxAhydK0QlP9U7VzHsCk84z6jw5u8Gyyb29PoW+lMQRubw33T1CIFQVVpfMh08Olabj/cSa6hz97/BJ49Oz4XNDu0dNiC/Ft6Cfz7OnkW8RcRPdy81khBp9VzzrVkfRS1FMeK2jrZ4At7AeWdiWFg</vt:lpwstr>
  </property>
  <property fmtid="{D5CDD505-2E9C-101B-9397-08002B2CF9AE}" pid="88" name="x1ye=175">
    <vt:lpwstr>vjV9/MZubwxKis6Ps7sQ6or6SH6hub0VH1leWTm99isrjhe/otorXDbMX1tTKzGDSxLZ43CiAEpoV9tSGDRB0tx+VbfppKWxpHS7sNdYQ3oxwMKela3QV4mGAqWONE3oknoaQLhr+fcnn8lMwclzpViOJrF2KwYgdiBzxfKPsZhmhAvM6fxtRQu9DlB2u92BFZsS80hgv1Pggw8gsLIuSrockpTaXv7IB/hzLxzkhOssYIW20bl8lRK1bA8b3wz</vt:lpwstr>
  </property>
  <property fmtid="{D5CDD505-2E9C-101B-9397-08002B2CF9AE}" pid="89" name="x1ye=176">
    <vt:lpwstr>IGksaO5SSozoaIFdZKSZnD7/npjZTeB36M57XsffgaSrL3UlO20tXb0bG5IkF8kcRq5JjwrWhLdQQfCLycr/3OrJibQzCaKlEDl2m9Q+mTc+hK2rCzx++ah7WzwAFffvMaHV68Oz5N3JAITQpEjRsjIrSUsW3/z9c8GiqOEY08yCub/T/RYWYTdJJksCRb1h/B44B0mMMYCrh00216sA+5lc4Jt42Zn751J5gnxKoC18wTB+r3LTl4qTafk+d13</vt:lpwstr>
  </property>
  <property fmtid="{D5CDD505-2E9C-101B-9397-08002B2CF9AE}" pid="90" name="x1ye=177">
    <vt:lpwstr>msfgvpGSTBsQNgMy3obZsU4KPPHuuQi705e7X1Htq4pcEAK4Th187nfC55GtuHLm9rj2JWCfuur/oYYI1g6F8ZRvvBE5d8xW+517s9sgqxtxK0VzhUaOOwRF9pd87l7Cg5LXM6WEler6VjxWloRzEGFA7hac4NEYDzpsVNbDksQ74w4Uz9Z9jnHvVXUtdf7gNZ6yQyy97Tdx2+b2BgQsS7HMYLzBcdOYej2YmBIn/PUMe2VW0IpAWypvq6FcgZP</vt:lpwstr>
  </property>
  <property fmtid="{D5CDD505-2E9C-101B-9397-08002B2CF9AE}" pid="91" name="x1ye=178">
    <vt:lpwstr>3+fZqAnN3y7bcesPM0ET/WzcH6Xt6MPL7xPEeGMX4aLZjv2Fgf9PCX9engDw/Loc2LqlGUoL6Hz6sOdzip/KT3YHeUtakq8CrF6lNuAlNLL4a+6zDHEFJ+SM16EOuzvzQaCO1rggXMIWkEwM+c05V9lIq7sSswE6LFt2xmob4e6fzUqxqhd6NIfLLMiDuuiefEc/7+UKHxEodfd1mB9F+bgRHRJhTap3L3I9hR0zn6pGoS42aX00X7XFMSGZsC0</vt:lpwstr>
  </property>
  <property fmtid="{D5CDD505-2E9C-101B-9397-08002B2CF9AE}" pid="92" name="x1ye=179">
    <vt:lpwstr>QfcvYRwYXJwxlnc8U1YlGNJXYMo3MF6sj+8dgFcYatsw9DiD0v7imiYNlCowYl12/xOT0yovP3tZE/6rFqHmpeM0+GMjRX+mXuQ2dQHddxwxUDKaZbmtEY6fi+k6FacxEJ8Ey2EYtr2G1phhFxIOY5kjhI6CcUeAQrC3Ex0S3ozbfZV9ze3+maA+g2hwQE+eZpPC6IIoPGlFfemm3bF+mclxXjssxxlLlpUYNVX9+tH15suf1QUn5OJ3wHzTL8T</vt:lpwstr>
  </property>
  <property fmtid="{D5CDD505-2E9C-101B-9397-08002B2CF9AE}" pid="93" name="x1ye=18">
    <vt:lpwstr>9ujbDXOGM1rFJExVipk+tMnK3YUWdEEmoAQQ1+8bGErDvRRzZ5f0eLF6nnXv77AyhtjPel8Onx58Pku+8DuDMVzP9R5h8xJ8dMxXUzpw+7Xm5QnhtQ8Xfk7977sEgUCkB+r4bFlMRrKljr/DUoqBDdTbkw4TRT9zKVVy20/feRgi6OF1a19N+fV+xseR7RI4CQ/abDQPQ9jqNfn2pFQEJtw794nzUUAJ9db90zew8ocWuYMjGurASyTWwQqlt+W</vt:lpwstr>
  </property>
  <property fmtid="{D5CDD505-2E9C-101B-9397-08002B2CF9AE}" pid="94" name="x1ye=180">
    <vt:lpwstr>X6KZh+FQFG4DONdCZH0PizHrpIQGztKmGC0n/EOu6Ho9QHVcJLUhF9KyP3BMrbLo402t4oy/oaBzFNC1k4GAxdgIe1HKLxDfrsbTp08D7IRIrDIvyy0zW1MJFYXyAZtQ98bqmHL0t6v0FAW2TNicxFAf0iuFCxaQuOGnEWqwOVg8Jq86C+brKhWbD3da8DDmg/Pv33/liSULOLIAAA==</vt:lpwstr>
  </property>
  <property fmtid="{D5CDD505-2E9C-101B-9397-08002B2CF9AE}" pid="95" name="x1ye=19">
    <vt:lpwstr>JxmvsxV+4eMxPBisJJeIeKBFFwYdU4wS+cppj8tUOUxlY5M0NgSLkEMQ81l5Cdzjci2ONTRJZGb2Y5aRduF8MGAU5wu6Se1aEWdBY8e+Sim7I4AfCXxzKPF18Q3ZYd51PwyEfqUDB5zgWWX+tzmKFN+7v1pnTXimcY2E5XRIMJbQqNa5PqXyLAvjIhMvim5IoKfGmgykja1fwkutkcqblESurJ+jbgquwmU/+G7iLBL2ReJuhpVHLvJ97PImD+v</vt:lpwstr>
  </property>
  <property fmtid="{D5CDD505-2E9C-101B-9397-08002B2CF9AE}" pid="96" name="x1ye=2">
    <vt:lpwstr>TT+sDCsBcwb/DOIceyyDXZz9sofLtzOlM3yNd51li9upNKhoZnyUcmuU6yMXXL52OhsoZehhhu2zb1hRl7X3Vwhr1rWHgmTZ8ufPkN9Fcht/Uu0dywSGycr/MLDy5K3ESpMOGyuOgzLDE+RHuU4EVVtWANvgoVizo6B+wkP5AAik6YZXpDOiwsXGAde/XUQfN7iaD1V1R4gwETVVttj7YHMGX7HZHulwZ0svHyzKozJz+2XHv770fyYDGfsFYeG</vt:lpwstr>
  </property>
  <property fmtid="{D5CDD505-2E9C-101B-9397-08002B2CF9AE}" pid="97" name="x1ye=20">
    <vt:lpwstr>tg8bi/7DWdfQzO/7NJC3xhyTFgIyenReiJIvT1nGwVAnxviFK+8+DgZnTFUbIfMRlV8Q/8Bk0oFoIUTPl2mBJCcl//MekcVwSENA1XQKZja1I+KdwYS5HefIKf7ZHk77pgjZ80/H6J8UU5fHD0EujZfVlqst4ERcaEZjTlaXmUoN72bjq2t7ETm+0sXvy50SEX7kc8oJ11h9cWwT3R+4DnUhzvuIwZ7kmYp9Yc7FDOqFaHLfY2BuwjcizW7opeg</vt:lpwstr>
  </property>
  <property fmtid="{D5CDD505-2E9C-101B-9397-08002B2CF9AE}" pid="98" name="x1ye=21">
    <vt:lpwstr>5uWBZwwI+FzOEszUm6atcWZBY9O96Wvphcj5vQFGltpDtYZt2qNXgbADvU1eFA7IlCXaxA5XEPoGL6JWCqLf+eWxJwupaBh5/IUQg90htohwwArZ9eLPC/3EXImKLk+zl+sjaIkmYAuLl9+gJz/CrEYeIM3R6wwU+w0Z2tuun4AP2tDQdDxcgvCSP/UJMCJ0nEMt9yH79hcd4tv0tWrZulEM0aABLIzA6a1s/FyWMHaluDjsjqNxy/pFtp4axkv</vt:lpwstr>
  </property>
  <property fmtid="{D5CDD505-2E9C-101B-9397-08002B2CF9AE}" pid="99" name="x1ye=22">
    <vt:lpwstr>BDQKvUcC7HjDxjLLTbPoWnMncWZT4qjDOJV5BetnUw+L06HnT0unweTvJrWODvKBjXMfQHng2XGX4KVvxmQ81xQxcWvytMgrWuOibz6pyQGXvD7jvhXKC5IWvhQGQ+hE2SFVMJ7X7HZG9vWnF3V4PZC5f2IhOboD4TpQfl6m3fqv+2id9zeAU1mM1xsnHrdxmrmIfRQqYaRR6mphmA0sHah+7cZbKUGxBC4/39DojYNcvX059+zH/Md5IZ2x4km</vt:lpwstr>
  </property>
  <property fmtid="{D5CDD505-2E9C-101B-9397-08002B2CF9AE}" pid="100" name="x1ye=23">
    <vt:lpwstr>6YtSjAmSMSeBXH6T34LUC0/v5uKG3XEDHSh1ZrSnKLtCYU037DHpS1iPcHHR9jhkEKKykJAUt+ejZh/ioZ/7/AMMiVB8uCwrjMaiZkVmfoyMn5yNOmK0GM31xRDpwFIk03ZFn7iYjmSwboAZpw17F/p+GAxLz/SEJHaHkm5EmCdIZC5Y6lm4qpaErhs3121RN7qxdvoSfC53nPcf2CRiQ86pLlKxG3rQNxb4BewSekY54lhIflVdjK3nKTQuj0E</vt:lpwstr>
  </property>
  <property fmtid="{D5CDD505-2E9C-101B-9397-08002B2CF9AE}" pid="101" name="x1ye=24">
    <vt:lpwstr>kk46jzoja2iHve/aXpeSr8SkqM3UXffx5lzb/x3vblU/N5w4WASVxZBJJs50qStPgtcBCRc8QoatVOFOXPp4OIhotiV7jfgzlnLEVAyavOsAD2b/ObXjBkS31Ey42T4dLJajWzbQNf0uC0YCtEsIq3c3DFNiKTWNx91X68Rtw7YdzbfcZdWhhfT0q1SQyoVeNLMWb816agYh8kDg95ReOrcvVxqX21jnLMvQeaiarbmY1154nTM9rs/0Q1vVWNq</vt:lpwstr>
  </property>
  <property fmtid="{D5CDD505-2E9C-101B-9397-08002B2CF9AE}" pid="102" name="x1ye=25">
    <vt:lpwstr>S0YoXIKBAH3N/8d9P4JalhQ2g/nYfs3vgz983DJemdzei0pi4q/pS33U8KQ/yWHzAbIEFRErjY3r2/Q/uKYd/7j82aRf7j/HHKlp0mfP3RK+YlVEtECTl7+M/4OAeoGZuDBsMA/irQwIEcQdbOUYtAucHuERu5eKlmXglDRvVnrukSEgaLgmEQ5Ss/wCMheE91TToi92T/xgSy3lf6Tye/yUCHWkz2/+xBz3gUhHHDC6UVaFFwIJoHHI5cH1zS0</vt:lpwstr>
  </property>
  <property fmtid="{D5CDD505-2E9C-101B-9397-08002B2CF9AE}" pid="103" name="x1ye=26">
    <vt:lpwstr>sVgGK1uju+Dvd3p56gfz9kIUur5m5jwC5d0nebauA9MVhAE0+1V47OL9ucedyfL5PCw9ZzWLmAmzKs0DkyiZtMojb3kX5kq3u+N/XAWy8pL1QtAm+6g4vHR5lX0yB6fb2yql4vc66AQm8Wh51h1fEY9jRyhMbJsvoMgS/btf682121LzyU/Su1ntH8E0W5g4EYbM99iM3flMJ4ab7o31jPrJidHKvliPybTfeqyysxH7d9N+jvAuQnmTf/R1li4</vt:lpwstr>
  </property>
  <property fmtid="{D5CDD505-2E9C-101B-9397-08002B2CF9AE}" pid="104" name="x1ye=27">
    <vt:lpwstr>7NFLoRwR8xZy4R44JPE5slOhemF1LeTAmhSX3bXCo3rJKnjd+t1vli/EYvPsKhHSe0e9ceXb7uX3smSKC6IIWZegep48vINGGGvAvegFFPdzU9vhmZzRdo2I5bhBBl6zcAf0E1rwb4HUOj9KbN9rbcllLnJ8Xown2I94MifyqjxYKZf7fuG+oQwn6abIzzAlo7BGKUq7F6o9xOEArktOYAu/hoWV1Khs/q93jK9ViysI++n9zPl/e24+CmDyzts</vt:lpwstr>
  </property>
  <property fmtid="{D5CDD505-2E9C-101B-9397-08002B2CF9AE}" pid="105" name="x1ye=28">
    <vt:lpwstr>Xvo93v/SW0gf/s9kja2OI+G34yON1eOXvlD7WxV+sB03jWFF8wbk58R71n5/6C885PGc9rcB8QiK1XrS50ufFCwr22ePsJMGPPI8hXaDURv+lZyhcV44kgmoLfFRYHYa7FtvC7mTExY0RVS2PrAvsehDJWv2wGeCkJOXJaPDjiot+SZU2zN7GYpmmmMjgktvEhNSvM0jrYOqPfog3M2vfF9cIp8Abf9MD/O7R+/WdQ/6OB5eknUm+SdQ2ZEfIZv</vt:lpwstr>
  </property>
  <property fmtid="{D5CDD505-2E9C-101B-9397-08002B2CF9AE}" pid="106" name="x1ye=29">
    <vt:lpwstr>3sAnFfLX+uRHDsROJkOIRjrpe21XaxbSR8kuu/Cnu31+sNqHdU9xCD5WgI8KjTmOvTFM3pAbp08N2jAgvs78swutZKS/VcD46z4IycKmXc1c2GvITpg6WxCEIC+rMwKMjPVgltK+okXVPGOJnHwvzRUnZZrrfzluoAvduv/4h0zzznSa5wI/tubncudRWTl1LthPcqzhhvI2RPa71M2Vcqu8vKfyPBiOclIi6A+MVyEWWTaq7Be5b62nwg0Jdh+</vt:lpwstr>
  </property>
  <property fmtid="{D5CDD505-2E9C-101B-9397-08002B2CF9AE}" pid="107" name="x1ye=3">
    <vt:lpwstr>O0H9ncUY+K/o6IgFV/gTArr2C7KZIOSgNzySQUKMlNKhqeNyWwRay9RdruumCsMmNzrlQLceLqf13tbv9nSIAZCrA0Zaiy4LbWU+FmjHm3YxdbUtIv7u7AGhoMHJ93tGdjgtdeoi6SCs83Le6HoiaXQlMH1lDIQ2Lb7HyJjnYc6okeeoYpGHsmAfRaNSykPbtjpl/ZljAyq2047XQLA/LSPLmCFe0TkyCgpxumxEZ/9KWSXtE+i6zpY0UXgj/VW</vt:lpwstr>
  </property>
  <property fmtid="{D5CDD505-2E9C-101B-9397-08002B2CF9AE}" pid="108" name="x1ye=30">
    <vt:lpwstr>OjJ05YqXzUeUM4VFr1jU1GCM1ZDQmnEBkkU35hMcRUjR4TM+9ha7PCO97fiqe0Bv8O+YeXb/oZdOaiN/GA6kBOaav+FYUlGUdRaGytJaQdX0it7vIvGP0izpuGdH6b3Kc2UEa+bbWFuB9B3X0up3Wge/BiY9Lg7pSNkMQDjSq5ZyY705i7b+L5/kJdaUUxseCafUQ7XXpBPZi6hkK/zqh93vMOFV0eYytXqOK2ifAEDwPU6NtD1XHV5MoXxJuv1</vt:lpwstr>
  </property>
  <property fmtid="{D5CDD505-2E9C-101B-9397-08002B2CF9AE}" pid="109" name="x1ye=31">
    <vt:lpwstr>qk2Rl3eLfrtNK+sp+0axId7PIrHQSMcv8YNSjHDmzXJOi/bg69Q1uqUTO97fa8jDtr6/X3FBHBzw3xvO4wVODrbLqVHTAWjDNmlET5atsR7LVSzEybvy0LCn1e1Rbtnubmcz0qGwpxN2O8TJVY4j+9MUnj2u+3Mwh5xHI8VJuwy2w6qSQXNPBRrMfU3viNqTuBcUCvvSVBz1lX3TyRLX52zkaC6jD2zn0hvvT+eKTAICh79MBEkK71zFqbH/obD</vt:lpwstr>
  </property>
  <property fmtid="{D5CDD505-2E9C-101B-9397-08002B2CF9AE}" pid="110" name="x1ye=32">
    <vt:lpwstr>fTktpn+FR++g+tRq04bG4/CvJX2S8EJ6pI+VSpuyH/0VbXs2BwPrX1JXl43cXt9lc7q52JpjnD+cCFDG/Vis9EqN8A/sJ9500ekP88BMAcQ/UprXkJhcews81QHAxRWPQ9/krkZUDsgGmfijm6QpkKs5tRRG+jmCj2hNEDywMKgU0PBkuMJoYqE8JJdZdop+Okci5pnRelyjxM6kdLwLS3CW2EST/exgqZgISLoCGX46+eqBSZwGH+MDJamlD76</vt:lpwstr>
  </property>
  <property fmtid="{D5CDD505-2E9C-101B-9397-08002B2CF9AE}" pid="111" name="x1ye=33">
    <vt:lpwstr>tJ2lJvM1m2L07sB7a7YmIw14mvWFs0jCpnUSwgO13JaRfsetm/iCP31UmSDkQjMHBHp1N5aWZC3A2X0CY62d5I6XRTLHg70k7/Q8GvXLXHjuWCPoLl310gNH1xqd9HNbpIe9LMW9tvsv/qKmtYByNxzpFdu73YCIIVbDbYGmzAHjXiPdZYcmgSROcRQOfiGy0JFZBuBMTRKLMaI8r0dpEJVPHmLunbrPUiIlwmn+1HPwSO9xXMLct9tuifKA+eq</vt:lpwstr>
  </property>
  <property fmtid="{D5CDD505-2E9C-101B-9397-08002B2CF9AE}" pid="112" name="x1ye=34">
    <vt:lpwstr>ESmFqblVCHh4lEJ8ItwqyuLdhlVw4qdz3u4KdnfPo0AZ+/gI5qN3hoQI0+E6vk8mBBtND9YPNvbkwv4HmnOiDfLYF4CCIZ0YAngSKTZF08EzmqoN5r2lRE+7a/eEcW7VrqPQ46whJf4kRc+aa7xATf9/yhF9nbfh1xR323imNO7VMMofKMYuVFOY2InRIuArxnJK9KjPKX0ykzMrqTyeDtt1NlTeArysXg6jofg5clWm/pjRkjzJoynm2mFFxY0</vt:lpwstr>
  </property>
  <property fmtid="{D5CDD505-2E9C-101B-9397-08002B2CF9AE}" pid="113" name="x1ye=35">
    <vt:lpwstr>7/ecI0D+4zsRHk/dhsmmnR23pcHY+jHzo0Ntblf00Z1ojNnOVmsd05FR38c1m8iJYdUiAW/E1tu9sCnhGzwP/2v2u62AI6xgCyQSSwWbsm0Eu5WUJYUiQzrT0k9udQgWDWT6Yvifr+EI4lKZqoE/4tRLr7bB+CdtJr0UaEhOUXxXoajFvnpQBZy3NUEMrh+ggyeZOextV/tTjzH3Skkfv7M1faSNhEoO0jmmxvK2gkyf1z1//0of4xAclL/iMzZ</vt:lpwstr>
  </property>
  <property fmtid="{D5CDD505-2E9C-101B-9397-08002B2CF9AE}" pid="114" name="x1ye=36">
    <vt:lpwstr>cV8aiRkZmfWPi23IB+htoF4yGpG2u4viEFAPM1ABNJzfnQH/FIFDQNj7k4fAEWMNzitBMi05u247vB+a5v9QZcINiaJZifXzWzGAa4g6b2tjxog9LzstjEgXHlQPUkYPtK8XaqmcT7W6n7yGfIzHPQyuYKfEMfKAedOn3NqHnl2jdfVHld8wY0wmaEx/kmLrCCRYiQH3+x4pmogl8vAL2Mf4YaxwStKvrCuhTbUlO7N3AFDObnGMZdrTuA2Vpui</vt:lpwstr>
  </property>
  <property fmtid="{D5CDD505-2E9C-101B-9397-08002B2CF9AE}" pid="115" name="x1ye=37">
    <vt:lpwstr>vtGtchnHRZeS1LAu1bc5wxH44wEjkzSHBmaLB6kx2z6vG+oueRaLLhxUimzAzSw7FUmTU8Gepo2IRGBOsAp3kwl0bmyGSb5/9/yh216ACxUZv460MnH+4Te6XaxW4hmeUdSfNQ4SAoYkeHLQJNYz+Nxf7RmPhO8koEvoqdkqGZKOTKNkBzdghpRlQKJ6LPyAbn3GBs3BORj4uLkyh97myQuTEOF1x55byHqTdaNoA6DTl+CEODS2XR0/QbDh6WS</vt:lpwstr>
  </property>
  <property fmtid="{D5CDD505-2E9C-101B-9397-08002B2CF9AE}" pid="116" name="x1ye=38">
    <vt:lpwstr>2TOBtDcHymNSBMwbVg9gir9CJ/8ZgMc+tTT4D/OhMr95FKTK1C/waQAjJVdfhmP2FUcwPWCg5/laCMU4yCd6dmgiW3tkjpJyiumVtRKAFgQrnpn/YZqw+VJTbPXFK1tMkjsJk7mwLdUfzmFN6nhQQmp+H8jfDftvIX1v41Bi2NnZl/xulG4VxK0L7xqtNUES9hPX+2uZAMZX4vOodwJeeWqYA1olE9zC2VBqqWFuG63F9SzkRHF2z5w4yjJ50bz</vt:lpwstr>
  </property>
  <property fmtid="{D5CDD505-2E9C-101B-9397-08002B2CF9AE}" pid="117" name="x1ye=39">
    <vt:lpwstr>tV2wHMxttkhST0IOrZ7k6+h5rghTB6VrPHJn6eKw/wtYApesKcDKPKaXxOVqeYd2yhGG64yhqfVpOvhChWq8wALGpaYIo139J0MdKQVNKvUPX3pCLAWslg3CPST3Wx2wwadoFoHTXpGhvuKPJvZXEj02faL9FdSYLs3G36apOEPdWXQ369Krp18K1rF96mQQ8UjMgEsnOaDiKgMzMPQab8uPGfYrTK5qhUAHwzvu51gj6Bfde3AaJBhYJGX/R4c</vt:lpwstr>
  </property>
  <property fmtid="{D5CDD505-2E9C-101B-9397-08002B2CF9AE}" pid="118" name="x1ye=4">
    <vt:lpwstr>GSjBA3c2xMtnhdC6VSxtK8d0Do7lFc+7QsnS1mz+xAQUin88BF9xZTluihwhfkaWS4BQH4ol09o3kmoEDs38eYIA8fKDfMad5ppcrwurzQysN+glGAjigIh65649h2sMG1kWf8EVUGQ5meKiXIU+zyAurNWh/Uxl4HAxDYGV7qjtIgED1HtJS3Rnv8ASmM33jqP+jgvg7yS4MkcBff5icyze0CZR7ZQAPDxlh9XjYS1R135g5bsi6KycvYCrsKS</vt:lpwstr>
  </property>
  <property fmtid="{D5CDD505-2E9C-101B-9397-08002B2CF9AE}" pid="119" name="x1ye=40">
    <vt:lpwstr>P+d0X2piYcU9QzJGav41SLdenUUi6Qbk76H6m1XciAq3EH2ndMi3SYvKeSruwh/yEzJzwfzZ5tIH3NIpFJBS3FdV/6JvoZfzi4K4gpVoOYlqziSMQInChRwkB5nLufAm33Og/OZm5rjcGz2v8Z+u/GpZb03m+HR1U1tYfkcEGti69ml8dk0CZIoyNe8aQLg//tShvylnzv40rHDI7IKnQGCqjGQ/oj+0iIk2vspUxS05MVRpVMEAT+LNVIZNToS</vt:lpwstr>
  </property>
  <property fmtid="{D5CDD505-2E9C-101B-9397-08002B2CF9AE}" pid="120" name="x1ye=41">
    <vt:lpwstr>fWrSCvscFNbj5vlEKIqehhcw17OJUnRVvsMLMc5DKT9t1lDAorLcC9KPJ5tLt6G+MYnA0YnoXVSps5fJCSvTbMDG0c1H6m0YE5b8OyGom5xZg0PJKXcxwysJe05lfPHynMx6g8ZP3gfD65IZgiuEMTb02+4f7+wN7XWuReplAoPmeLDCy437ahwwKaJehfetqoHKhQ/70TSIcRtUuWEfWbNMZTLMUkfr9JPrzj6HLe2p900YDYo7RYgFefqYbkF</vt:lpwstr>
  </property>
  <property fmtid="{D5CDD505-2E9C-101B-9397-08002B2CF9AE}" pid="121" name="x1ye=42">
    <vt:lpwstr>M/ms2ndAUSLMHUf9vKsHeG0XW+0bU0XB/xWMDoDWbhFV/ZKZXSKiTF1CXh5vfHLidkhLSIBoAzTKmoU51iE/rvBYvm5vxc6bba9+wNwJaC7hlsc2VRv3ieciA/DM1CcUOdu8pIZJfxs0muqGCgJOSor3pwVYC5P1iOoS+834MBSPirVh3xZ9T97CDPjQnHxJ/xc2fHx0++9T/kSIwIMblvSkENXxvuGqiL2U13HKWrcNaZ2X1eAeAWTG6QeJjKE</vt:lpwstr>
  </property>
  <property fmtid="{D5CDD505-2E9C-101B-9397-08002B2CF9AE}" pid="122" name="x1ye=43">
    <vt:lpwstr>WzoqmzZS+T5XR/dO6EvwmoXPBJEAx92WKMVMRmm7rsqtJ0y2QjOc0vtd17jkQMT622AUTLwSjzeQFONTikFgjvDAWTtXeDmScsHXJ7iAi0Pa/+0Z3Qjs42ymOnkhytVoJHMLN799i9f7Pz/p+So4tchgFomX05FlNKBRW0onysZNZQeA4BZLRur17mECevmITSyxRZAAra3HhqhRqjUNr2UtB4mAaHTazg9Dr0JHFSQkOcmkVAdm3MQPk9jE46e</vt:lpwstr>
  </property>
  <property fmtid="{D5CDD505-2E9C-101B-9397-08002B2CF9AE}" pid="123" name="x1ye=44">
    <vt:lpwstr>8+t4gXdFdMFqaIgVEGvjA5GTulE2a7OJqnhqCkAVklM5lN/nMPFSuE+xTNlXW9FR6Hp2l4qKB7OB74b7rXobQ92ZdvS3Q2ilEnhMrFaNO7FmPmQINfrNR3lWM4QyqEPwc9ChS/Gi73fgUllF38prWLncHx5xHfUZ1YgxovCscfu3jjSB4lSW3TAjFYWzmd8O1Y4ahJ1B9WblJKZc+MzRFjCjHH7NECb0wskTRiRtC/SdlXcNlTuC9khplqVRJHs</vt:lpwstr>
  </property>
  <property fmtid="{D5CDD505-2E9C-101B-9397-08002B2CF9AE}" pid="124" name="x1ye=45">
    <vt:lpwstr>B2y/d2nDql0rCBIGCws9aQ1budEvanoj96N9Fj2rmI4Vt5B+zsPoxlkoMRaT5N5kDujJbBdWCVOzJ0i0RbRXHWdJTlE5jho6iZH1lvlGUWLJ8GW0mlbw4fiRvxxCFIHkOiomURzLvL22OmFg1l3vCcefRUWJCUieydh1vu9vKV796A8U4JLadnoGa+OkFvlF++ZvNKmxSr/kc1NH96f2vrJ8MD3pl6In5gPK8svRdi9tKu+RFzuATqia0J5tGGD</vt:lpwstr>
  </property>
  <property fmtid="{D5CDD505-2E9C-101B-9397-08002B2CF9AE}" pid="125" name="x1ye=46">
    <vt:lpwstr>NH2y64oNNzcxLV5ysDuRTzfJTe/6v9SbNDxFNZsYaJ5c/HF2/xV/PTCLTVWlLwLXxGUXwKCJMd2D3D2tVzZc+ZACJ3lfRrjbIYyVqVqtKWIx/cjgPVPuj583rlUikly0aAzpeYFRWLDWC9C+t5hFWxPTCojcBf0wHnQeBI2MeOj3189NwbM8Q1SgnVjQZcuPbs+SRaJvstrDnRT4Hc9i9DfEXNZjsS9eC2Ah7kMVpU42dklTAjx05H3TAcSqSx6</vt:lpwstr>
  </property>
  <property fmtid="{D5CDD505-2E9C-101B-9397-08002B2CF9AE}" pid="126" name="x1ye=47">
    <vt:lpwstr>uAvAPaOfl43gBuWGqajWX3pynVytdpzQbljwleV10oH3NZFhAEDx//8439xLukX2WpkDUGQ0kzm6tZfsptPZ1xGkB+LdgOvP5KmnDzoPuXzRj39lEcEMf7hNBTKnbnCHTUzw+bM3an7O6GblYX3pmbLQAVaXE7U4PExLkxaJTE7Wk6Af9YoRJjlpflpPtb7O17SyiPuj0u/fPV/1Knp72mNiE6DXWTuIK+7lACh7UMt+N8UBf6CwFeL8Vj9lQVU</vt:lpwstr>
  </property>
  <property fmtid="{D5CDD505-2E9C-101B-9397-08002B2CF9AE}" pid="127" name="x1ye=48">
    <vt:lpwstr>LezdC3vFhV1AVdrpycgsazvvhbWRI6wFySCoSwpREsmwaPG7AuGM5/sakOAVr3+ekzt4iOXJ2PcJDhCjcHOmX3M2t7X8wPbiUurSHwZC7iCmcAi3ls9vG/dBsGEG94VynOhXdR8hzeZUQmon4jCL9lksv0PYU+hnwQLv08LAh9JBYecfbZ4Cjf+2nDSGFVvQj6icX5oOp+w6qWOPIQFRedMu6M9YjBVLzVaHQEQqFpqMC8MDLqsoSgSxc8Uek8u</vt:lpwstr>
  </property>
  <property fmtid="{D5CDD505-2E9C-101B-9397-08002B2CF9AE}" pid="128" name="x1ye=49">
    <vt:lpwstr>phyXtXRUuMsvrruQjBFf3eftMhCXlDVD4riC4jPTZUIHvCxI4hQYhf9vWt6J64Zr84WV3AnkRMego81wrzsgXdK+0B3zhLAPGNB0JreQKP5jUjTe8d6YEeGrwWsbYkMdc9z9EfFzgKSwNS74mlFFu8OQbJtTxbmz+lNr875u+bsn0CYLAN+NvnSOB2kuZltSG3GGJ6ghYvFuRqT41X+Ez6HxM4bcAlrsQQLH+gTzELlkN7NgPL3dIgAOCdYViCY</vt:lpwstr>
  </property>
  <property fmtid="{D5CDD505-2E9C-101B-9397-08002B2CF9AE}" pid="129" name="x1ye=5">
    <vt:lpwstr>eCqNrB2RaZq4FScuOo8VybdQ2jwha2D9Mi3v2g00OBxhxP6ApsBey73bL41Ls+88sYOAWBCz51kYvYJgdqnrR4QOvQeU8KOKT38IJpDlvcVSfj/fqzr1N8qOU3kMgexvGwDJktL1Dk6AM1lA1EtkflENXfAcuGZ1BC+QDIhq4gl/QdBAHQDQLAzsGVknsKxccvgimE5CViZOLKnvEjYBYEdpoDXEhtesQbEl40BGUehXe+g1EXVzj6QbsT1jiRN</vt:lpwstr>
  </property>
  <property fmtid="{D5CDD505-2E9C-101B-9397-08002B2CF9AE}" pid="130" name="x1ye=50">
    <vt:lpwstr>i/yPJksqdIhFXWA3AEajyWlMJJk9Rn3GAoOuyXXqw3PZUbI0DwXb+9RqVYg00lBk4gmXega/dhUeNMD3hZgn5Aas7gS7FOxzoZbixnbTCe7cju1hK+bsCkD/spUbrV2BtBStBEDJayasRI4+NZmRT5pAfgGx7/ArM7lKcEmRPIXuuA2dDQCTE2c9dbu1jq/mDikjRE/9UCIV8QfuipVqgnd+58T8p/6qlmVerwCSjWxm7g5J3sSHQUCfq4ckrc5</vt:lpwstr>
  </property>
  <property fmtid="{D5CDD505-2E9C-101B-9397-08002B2CF9AE}" pid="131" name="x1ye=51">
    <vt:lpwstr>7G+cv2Q8ExlTulWMDwSJcN3P00ckgdyMCmYaTH5SjRLHOpEJyqKQs2jYnzIM9k6+4TeuSYjA+O6RkbOi7dHK21DuQx2VDe+u4yO0vAGeE3FAmIrUHvmzLpv1pffGARwGGNbPZwn/jD0HBkvRDSaXjqXX4l2YKbben/97P3Br7FBBHg0eAfjOZ30Io/I1Q+d671h90fOGPsVaLI61PfCzkq/D8KqtFHrxpLd77+X+QW0xW9v9xx/UPTEp+4kSfqJ</vt:lpwstr>
  </property>
  <property fmtid="{D5CDD505-2E9C-101B-9397-08002B2CF9AE}" pid="132" name="x1ye=52">
    <vt:lpwstr>5pSZDbdp7/eSFa25A+eG/u4QyAmWRq5opaF0jXHRD5e1VQ+GPxkwVrQWSoPVlWlz3TLvkl+B7PUHswkuGVqk9XBSkCPnTIYrc3DOYxdeJM1mDzxMIX+EOLbR+1fKOChsxr3UMz6990+Wg9dm27ttZ8L/00n9gsQNJJbvJqTI8glzdsHATzyinD+f0YTrHpMMFTHpR0OJ7ZOoUUwrbfN7pG6ClSWosrqKQtOa8PCg5+mjakZOL8lCIvWdTXqM0bm</vt:lpwstr>
  </property>
  <property fmtid="{D5CDD505-2E9C-101B-9397-08002B2CF9AE}" pid="133" name="x1ye=53">
    <vt:lpwstr>pWmlJrmmxp1D6IoXOH7cnW+RJKV5hKpe8LFnm7Hm+wdBEfw7Qm/31x7xk326KCgGVtnYv/7dPT+CoKJY6tBmno0vthX5k7NNkj/wMCrM6qY4cgXvBlD/Kd24CJC9uk2T125WLy5c/8NP19ledgBicrQ/6KEjGT2PY4mmy2ny5kNvI7evYj20FIdpjzkarzB/bcSFweZHbi/gwssnW6FJKzXVYpOt6ckNpuShZvJcaeVBA/uqktHX6FxqYpSeF0B</vt:lpwstr>
  </property>
  <property fmtid="{D5CDD505-2E9C-101B-9397-08002B2CF9AE}" pid="134" name="x1ye=54">
    <vt:lpwstr>2BzkCKEKlXK0EfQAPrG0JfhY6TF40zClsthfjw2/3E8BcWZhZk8oIBMP6b+ux/yRgesFFEP0pXsx4mC+lXGwGETMCu4UrHRYp5Db7ECpsilnKOH46P2lm2K7exQs4YV3Ru5GaIcVFNWCMKXJp2eXd/IotxsXbDQ6tWYVaKwKUTAn4yhXPSxiWWYL9HFqefmHiNtZiphG7hxJvM2ujZluA3A20YT/hbc9G3V6y3drtWgZFdCcAFM/UrI0E3UQ4nq</vt:lpwstr>
  </property>
  <property fmtid="{D5CDD505-2E9C-101B-9397-08002B2CF9AE}" pid="135" name="x1ye=55">
    <vt:lpwstr>Ob0bDqY2TVf0SbzvphmrinLFAHeKbJ3SvDWSeh39O4P+APEGsXtPBg5PbE8hPVBQE1BfqiX5sdcGrMqHvSwdETEmGXvfQQRovrQcuo8N1+NW9XIcp8/Re6LLrGyK0z8IBvtBMFX7Q2SBtwuyrPT0KHoR0xfZMInXdHUCoKTUyNGRfUHOXT9KnmfRcd6mvB652P7Ry5irTwgXXqTppoNqBkXRPtRl2+Qxwx/xqZ+8o+uwdwNTdDrnhnqc56AMwWH</vt:lpwstr>
  </property>
  <property fmtid="{D5CDD505-2E9C-101B-9397-08002B2CF9AE}" pid="136" name="x1ye=56">
    <vt:lpwstr>Y9mMGvDL4RRzKBDKXprY8pwK/EjpDjJ1sj/PciReCcVXQaNp83oOwRnacGIxo8pPLu3EClMIgILkDz+gqLEGwA49yISlyQj+jmZq+rOTa4SwMqtJNfG6L77GGNVGVAx8kAkOdXIpDlkRe5xVOPEc5dithSSTxODy6mOzrNHdSjjrffCYmFjK8JyUrtUmuzP7ummfyOzAATFCgvJJpFALjt4X8gRYpUBMlQbYC2JiSiFgl7dgoQhMT5RjBIr/awK</vt:lpwstr>
  </property>
  <property fmtid="{D5CDD505-2E9C-101B-9397-08002B2CF9AE}" pid="137" name="x1ye=57">
    <vt:lpwstr>6HaP9te82LiTMzzQnxiAwqWxY7G6yYcEqXdUf4M398Jat3sMCKP0t/G+AtqGtX3fRQWx86GvjKEDZ8WeQsgKEYRfb6dKnktoPUvSyZ4orvouPvaOB6LnUyALmi7IFYmPvtWsQA7FyMKnxv+3D/avFT1JlzWx/MsH6VOBXfjgs5riRsDu3sE/s5Kq6EvEfD8RAG19/k9LUcXPGYkxhnT3BWBfOoatr38WxsPhH8b2dIunfLI4u8fIdL2/7b40ITP</vt:lpwstr>
  </property>
  <property fmtid="{D5CDD505-2E9C-101B-9397-08002B2CF9AE}" pid="138" name="x1ye=58">
    <vt:lpwstr>Z8CpsBpS8CTNqNKNCnFg2FGUjmX2xf7STkK+UuLjPcj4adCiMtXtseM8xP3vGVKg6a/RlRArY/62sGZrFTgbE4U8t5m/cTCuQl73QVZ8GMTz9xTrABifIXA9LPtGXy+mNH2IacnPyTGAbH7WpWmMaNt1fVw7/q1gEGjGZax/HAFo48TjSRJ0tAou6eXyd3wYQfO0oAv/JE/bObWnwY9bKsye+kkhCTLH9X9qb62S8tA9GtwD02H4Gc+TeD5my0W</vt:lpwstr>
  </property>
  <property fmtid="{D5CDD505-2E9C-101B-9397-08002B2CF9AE}" pid="139" name="x1ye=59">
    <vt:lpwstr>5+nGn5tep4lgZ/G6KoKwX3YGknUZVpTsUrk0fprJ4Xb5KoZaCX1ub76o+4/23o/15uM39bBP1r5/qhhE/Jvp5di5xl6QHg+UKhKgL2U9RKX1wgklfqKaq8/gOpjohctei7WKVrKiK/QkLbpAiMo24enlgqC8DlSyrAEZd4V6cJ2ZyH/kHsXHwdiX+EPQUu+XD+6w1DUeKDrenSiOZY3Qx3mfVNK1QpTcTH6a5kz8dcpzeFQvGy5sHCxf/8GMvyD</vt:lpwstr>
  </property>
  <property fmtid="{D5CDD505-2E9C-101B-9397-08002B2CF9AE}" pid="140" name="x1ye=6">
    <vt:lpwstr>CRObSbVIQ46OrXyczzJxoQRb9MsYpHYFEIzgtazbbMQuyqFoRU8dH+xB53MuFspJAIRp5KrMqQpQ1MYv2i1M/IuJKleo5KquUqGC+Ys0FCr7Ewo3zeZYxpYuJaNiP/bsu/Jy9QVLPPOmzsBP+jheYPwcJD8vpJyu8C5h8TP1gh4pDF/+xers01Qaom6PCKaW4kiqlKwJ0JlEmYYJEkdIBwtnfN9buorLqHjp2K1gcvqq3pRZdWavpEghODoQ2x1</vt:lpwstr>
  </property>
  <property fmtid="{D5CDD505-2E9C-101B-9397-08002B2CF9AE}" pid="141" name="x1ye=60">
    <vt:lpwstr>/gs6bf3tpDLMx0rQ7XmKk/OW/YzTh6NcIQm8XMhzf13WARiUvoHMAQknkMw4vYbWvgAt2oscDIm2m9H3mtH+w25OPNTbogwZT8EEuBAkQJ4y3WF9x86zTd6GXh4ploOEWwTkV2Drh4TCU56RU1jH6NYWnPwiJvTZZDm3EZKAhnQaaLwUbrJjjH2sIGDXLvzrOQou/vDR5ZdVcr/hY8wc1tRK13KjRO4lqizn8kf+D6ZR/VkENv40/Wu5X4FC0yr</vt:lpwstr>
  </property>
  <property fmtid="{D5CDD505-2E9C-101B-9397-08002B2CF9AE}" pid="142" name="x1ye=61">
    <vt:lpwstr>VfAr9AY7M7HpTKeZ2DBY8DxRunPIPH0gvvEFZKQSDH0bIxv9u7xdx2220GoO6WkyOf1HebhbwW3In9yHyD61btEn+3Ay7/uAq1BoA8o9MOLdD0WzMMw8CHpW/DrPzF4edn85O71rrpPr35/4O0ZBrCvLJGgcRm9WjzaTJ5ZI3Wg8TOseySUlAx6605XC2hfz02WqAx99/9gahKiAXnE38OaYEbbaIWMIpWectxjommjAkPHTuan6YHiVAVimp3k</vt:lpwstr>
  </property>
  <property fmtid="{D5CDD505-2E9C-101B-9397-08002B2CF9AE}" pid="143" name="x1ye=62">
    <vt:lpwstr>Sg3R3zY+JFUGHMpaDt2DMNYe4OzM1mX4EK+EIZBw7JiPvQ+tL3r5NFXTdhwJl2Q8YESTCFCvqC+56tqJT49jEKOGnwmhdyFUdU3qLZSueCPlWkgDLfJNcNzuiZ1peiwxXSSlNXUANAgM0mvt+b4M0KaSlvcibS8IMV7/+bZozOKyd0FcvHJ87X/E0h8osdRVIeEaRlWNG6fHyVw6nJHZl6sDIF14JA8On0Iavt4HV4ikEcGC/c/dqW4scGLRk0t</vt:lpwstr>
  </property>
  <property fmtid="{D5CDD505-2E9C-101B-9397-08002B2CF9AE}" pid="144" name="x1ye=63">
    <vt:lpwstr>7eDS62iKpVuq9oszCTLObO3TUyE+M5KqGVHLLrjmWr3AUVYnISRPbo3YLVX1tiPPqQcxqBO6/AlnIxIFcZh45aI2pSJLhKc102Hbg/bf+8YpI31ZFfVq6Sk87XpvXaNXjMd7grRnk7c2qMU8WRhytZfzjX20Mp/4t+Ja/vubfmxVWo2qc5PoRx71zyDzJEIKwpzLL1uNEaJmLyfuXNEQfjJN9Z32vw0CxIywEe8if8yvdvU+8Ft/4IdAY1+O5QV</vt:lpwstr>
  </property>
  <property fmtid="{D5CDD505-2E9C-101B-9397-08002B2CF9AE}" pid="145" name="x1ye=64">
    <vt:lpwstr>1ad2vFaDdxwhs5uMf8IJqV6CxmBJnAwy6UM0+etBWTjkf22vj5imVavipzo3MYkiGU1k1VUYR+R1zmKzcifHk3zIwYV4rqh89qcQeVwkGFg3pe4ikFj/quQvQ/HbTTAQZfuIOB2/klZ+gUn//kT1a0o/tVIFf53w8sXOlj30kpsMygCRtokXomqTDpbNAFiAFZfHbB+XULmODoGjelCD+YXoV9ynwZ7ix+Yo9FcpD18zBkbzvspVL0RXlYXJ4jG</vt:lpwstr>
  </property>
  <property fmtid="{D5CDD505-2E9C-101B-9397-08002B2CF9AE}" pid="146" name="x1ye=65">
    <vt:lpwstr>su9OqJnaVrX+mPRTuLJbfeqfm1ebbwD2vvGWiHPWa60sUkVc+fFC3k720JcFf3T2APY6mFui0aEwGMEW77NPlx0sWZIiolvD//znqMt081nUXXf9Ygcxv/v307XFCmj3ypJoi2h0M8Pwj4RJ2PMxfFw/XGWIwuEKTDxK7GaKF/yAXeXJvpMtAPobvGFe03dx6mel6mJuwxuNOWSuuuCjyj5J0ohbVHOS/JYHGQxj/5j7cCjxGH1TCBVQq1n6oNQ</vt:lpwstr>
  </property>
  <property fmtid="{D5CDD505-2E9C-101B-9397-08002B2CF9AE}" pid="147" name="x1ye=66">
    <vt:lpwstr>SPz3p7AdeihJACT68CeS3hgviq/xyWQCd9afQXEDeK/tWo3N5S3SkXGIVjS3gnzbqTq5jyebsOefX1XuN0nza1ZhWvAJk9/Gpr2WQ5xR+VjNlBBIkNYnnVUhkZVkpv4D8+tHT98N1SwvaID6xbb7Xd7SrilF5hQ3zW0JrBMIayHFZ/K0KXj6Nl7ym3I9ISLA03lQDmpaf8o+gsshwEgCh4IBZA8CUOwV12uLtz+skcYF4IdP9flQSm22ZxhjvlY</vt:lpwstr>
  </property>
  <property fmtid="{D5CDD505-2E9C-101B-9397-08002B2CF9AE}" pid="148" name="x1ye=67">
    <vt:lpwstr>sBvQL5vl/ST6tqO7Wdg/QWWGhVLO15uV/ys5Hq2eB5SXQs3uFd2KtI+w8ZcLhnnGFr76LgbwA6vkmueuL8U2FTFsrrK8dRbNibnjZW2e4AWZ1/mOKP1kJtjn15dmnfY/TIAZP/JxxBhC1VLZVPn9mmmafuSvYuRb68tIVDwGHVtP8RCVIL/RjwI5sPt4Zf6ndCahddDJbBR5HszSe0Eqp50nMxC2x0wAX8x5xWEgEnSRMLewgQgviD4DlfUgXmY</vt:lpwstr>
  </property>
  <property fmtid="{D5CDD505-2E9C-101B-9397-08002B2CF9AE}" pid="149" name="x1ye=68">
    <vt:lpwstr>12r1qP3OZuKDBdj02wdEpV9bH+/vAu/MgTZw7QwaqfzkoShrRcTgh/SvnLk+BMe2L9f+tDQ8Dsp58CeQ+qT1BE1HRm90ToJiarAuM2DgdZCHE1lrN/e5EZlZ9KgLclUQBlMg+9hebX738xagJg70NwfNnbad94oMs+IEuDqblfYOv7YifSU5bSLdHycYmmGB6sqq9MLXMtscXZgBSlrXzksC9H6ZypSRGTRI2q0QdF+Gjt5mkXmXXZOn+Cz25Ue</vt:lpwstr>
  </property>
  <property fmtid="{D5CDD505-2E9C-101B-9397-08002B2CF9AE}" pid="150" name="x1ye=69">
    <vt:lpwstr>62uA7UurxtF5Kw1Ozzb9dTcvXB1TyZE6uX9Ch8IY1DZZ1NmqgurRxn4wil+FX9+PBiDXgtBJB2xbfoIY3OUcbQvomYY/tVT/IJm6I9IyvFMIHAUJK9MPwJcCHjwS0IodDESipr6oXNRCO2mGzLC5Jg8VZQ+NQhFy5h0+/v4yZxbriDmKUj0O2M5HTxLXUWiWn72G2WPCr/Mj/OzvmUHJe1sBF85kchvtmEJg2q5KSbUCB0bml3LSsSrYFlOMP2R</vt:lpwstr>
  </property>
  <property fmtid="{D5CDD505-2E9C-101B-9397-08002B2CF9AE}" pid="151" name="x1ye=7">
    <vt:lpwstr>4c/yWTLPx9gkeuxNdEVaIXJfrfmPt8l+OiddwUMqVH5Ga/m1otHQ7w/VPgdgK944kbfDZxr3dREeujBnodMmES+PCOjgN9IQF5pitUPOyl5Sh/kAnaZTBHvGALV4DSoZrive3hUheX1gfM8I276NwkMYHS944GwI/212iKKN0Hzkm+ZciGK9t/L2aTs52apt6UL+/Ess/Sa81GTTQYXOALwy30AeMlYXAWTADrMRK2sn+RB9hx+WpSHcs1L69W2</vt:lpwstr>
  </property>
  <property fmtid="{D5CDD505-2E9C-101B-9397-08002B2CF9AE}" pid="152" name="x1ye=70">
    <vt:lpwstr>soqpZBJNp8DBH4yUAv73VCHJDHvR9IpF7zoCkm0HQ6xPSfWyiG+tvlJS1Kp/UxTkEwocJQPhQSTfx4Cr5VqjAdTgzIx+fWfjil95/1DCr39xfjb7ZmJlNiT4K1ONVQdQ2oOGKJZ7Fsf5gM2nma28DuJU1VWA8ZgP01YLvcFSRMa1g0HkttLPN8u5z3hAkshdcuneqi3iiqB2SgCyH+VqbGiq0iX5jUaRslV8pbPUxYGq3wSBmQNdyuxRS7vpRzV</vt:lpwstr>
  </property>
  <property fmtid="{D5CDD505-2E9C-101B-9397-08002B2CF9AE}" pid="153" name="x1ye=71">
    <vt:lpwstr>jdBjPf8QN+HOBM+Tv0d+bT5IuEzQyr8JUVFZUT24WR+ud0vnS+qbzdlTu5z5UL13JM9s88xyNNgIkwp74CsB9bv6RH8iolJSsgYPtDIh4YtYXEOhHDwnhry0lSSGZLhzCO9cCZ4WHGZMyx2UzqpTqjzugjI3CsfTPyJrZ7UnEd+tqWOToK/Wn9JW301wBC1ys8vpw16h60dI/iSBaxM7V7Hirzi/bKSAkqci79WsniFGCKJwIQwzG4BalT5CyKc</vt:lpwstr>
  </property>
  <property fmtid="{D5CDD505-2E9C-101B-9397-08002B2CF9AE}" pid="154" name="x1ye=72">
    <vt:lpwstr>C1VrSpx0rGpjSqUVSHDY3WxWkR9TDx2OHC0KcqLeI5TtpF67hWmqfB3WpQrZrPvgqiT7xKhKHQWB8aBcjZbiEfBP4C4tZRL3CcQwQEWIs1MRNk0GNFaRExpbZ4CxnEPjPrqEwtzEVEdyUbKGr8LrFWSo4NOs4GdZhkc+An6/N2o5uLLm8btqk7pgseDs6slp3UdIxxcAHzGbnCXCHxAjSYlXXPmR0Di8ZjTj1EoYH/4CMgiGB58H2tg9FBtSm3Y</vt:lpwstr>
  </property>
  <property fmtid="{D5CDD505-2E9C-101B-9397-08002B2CF9AE}" pid="155" name="x1ye=73">
    <vt:lpwstr>vxzRDEPOX75KDvaRKqOL5rYaLzVThguGS/4pWfmUzp+b5xJuUy9AuYAqePiS9zJjxLaz1oNKfb/p2EKTrH1eUNrOPGKrZHPsJfRRT+A2rp5E8gZ3Tlo7hoTeyUHzQRu/Y5otZ0zdlJ4jfQPhR0Uoi4WpdQ86WeiWxAOFNZ0LFbp1OYsX52oUb90tKVr/W1SQ2hu9qhvu82QgzPN7WNHTmQ6Cvw/lumoTl99vpat+YFqUbQ3FhMUhxC9G64DAdkx</vt:lpwstr>
  </property>
  <property fmtid="{D5CDD505-2E9C-101B-9397-08002B2CF9AE}" pid="156" name="x1ye=74">
    <vt:lpwstr>0SjQK3CxY9mRCJ80ZpW2MA0KYuHoHi6FCIzUgmaQbRWIvLxnZeKGgS+5O2zIqzSeH1HNytRXN5ou3IP6kelaZjJqk2w+UIp9lNdD/4oiJZvR9iIntTd2/iplW4+YA5Pi7Ia3uDw113FObv72DHer/gtwUHS+fcqV17pm2bexuptXJb5IsbfuRZTChOJO770oHtQm7/1uOne5DqLOn5KA99oD99Nxm/kcI4UcBs/8aFVpS4i44f5hTMOJrL4DTAY</vt:lpwstr>
  </property>
  <property fmtid="{D5CDD505-2E9C-101B-9397-08002B2CF9AE}" pid="157" name="x1ye=75">
    <vt:lpwstr>uouTUevNqZwgIPAmGRPh8vSewoo3lTOz8SEh+lgSVZXxfc3W2A2vDQKLa9jDKFaXdB2l80SAJPBs9RJA9eVP0b4//N232PaTH0+IJhAGH3QrfE1BnYuBeJLTRIyQZqpl3CApFl1l5r9xINMrVMgMmLL2hvQnTHPnaNgHkLQj9Xx7cwWmL3CLzhlrWS47yVUqq6Tj7I4USlQK0VHtuLiTmEbeGZOm1G5+nRProK/0cve784HHXUDrOK3Kk/+JB3M</vt:lpwstr>
  </property>
  <property fmtid="{D5CDD505-2E9C-101B-9397-08002B2CF9AE}" pid="158" name="x1ye=76">
    <vt:lpwstr>mR8HlLiXUGz2gXYvo51crS+DSIqAwI7dG+qXnpxwDFywtu9D9CWoQqfvgOkP/hnRcwVCcpd1MzCJEmw/pW0k1Pflt4kRZ24yuVI/mBvwAvghZBAkkcAjGOWq+bSp3BwGqnEmHQGDXVysfLaVg8EZVtVEUMb8pCH5KjW81ksG7Co/x7LyoVQexxSOsS3b3obbADD8sGUDQHCHjmGvFY3SWEMgKo06KzrcXiH69fpZET8X3lwpf7Jutzyodh2qhjO</vt:lpwstr>
  </property>
  <property fmtid="{D5CDD505-2E9C-101B-9397-08002B2CF9AE}" pid="159" name="x1ye=77">
    <vt:lpwstr>so3Ihy57x3Pqe9SxSDGvFLKxjJRNwUn24ZXtdawjKLJ6Rp3AASk3vsB3T1Nc3V6ItKPyB0ckhE9655LnBuXLXedd3OqMOCKwluHbcoTRaATLB4tKqZOEhCxHkFJEIHmIoR/J5R79AIHn9dnuK6hQnkCxXZpLiyJCtsBB5a1vIpvT9JtabfUwLAfivwWhy8wva5reLjK1hHdMwOB2JF0FzvxOFHZdG7YWzJeD5OWaNtD8bbKyObsXy0pxO70p1oS</vt:lpwstr>
  </property>
  <property fmtid="{D5CDD505-2E9C-101B-9397-08002B2CF9AE}" pid="160" name="x1ye=78">
    <vt:lpwstr>bNi+huJPmnNN0UrGkAjAlKDdhLGkKmvD0+XAU+hcFjs3K0PN34uox1jGaySPbHhI4R+/KAd0llYvIgd4MYP7klMnfz1apip9sG4dYy8YEacyuguQpCKTYwybnY0UyiZtWCNjJTPzG5vcObTHxJ6Okpf1zrJF52OOtrLDIvaipo8IdIJh5qq/2hW+V9Yypn3wVI+m1+aSSQBOcgg4O2x6ATaJWvohZzrl1hahvD5Jchn1gHdNdJ2j0ldU4ZinLZa</vt:lpwstr>
  </property>
  <property fmtid="{D5CDD505-2E9C-101B-9397-08002B2CF9AE}" pid="161" name="x1ye=79">
    <vt:lpwstr>xPUYFaeu3Khk/8btdUgSr/Ief+CFEQQZSKi+/xaL+wxFv5mi2iHfB1G6uLwawRNCt7KUC/QvvcMJmCpxxFB51PjKSC9NPCAEUoFbgSTvEmLe3emiEZZjxh87b1kkOEu1s+uQRD5WRiYaqVQvlccXfyjUQcfAXpWqOWss7bmyTfzjJyIy987tcGMj4hoOc1tLT9StexO4/BEo59O0+Hhi7hgpVx7n+uCiMLem7QqquTi7xAEZqNmwG3vKQ3lCx8f</vt:lpwstr>
  </property>
  <property fmtid="{D5CDD505-2E9C-101B-9397-08002B2CF9AE}" pid="162" name="x1ye=8">
    <vt:lpwstr>Ed4p3jWPgOSYBKRziPiqad0p/qBH0urkwFA47oog60avD2+mBj3Q3gFEeOjmj2APFWdbxwQsihCxD17hjdDj0YRXYbhVeX+93ubtiH/cx+VeaBL1MsIsgwo1ucpQor1owzObhD+C6JGuMLGBpqDSnIEZoku2NQgQYq8vdmeW0JoJL7HUK6bGQxME9Uo+/kEhU8y7RyzyojE/FFYSI/aX+PljU37GCRcx6ULwH47uR+qi6HOSOEj69OOaWctEXb3</vt:lpwstr>
  </property>
  <property fmtid="{D5CDD505-2E9C-101B-9397-08002B2CF9AE}" pid="163" name="x1ye=80">
    <vt:lpwstr>opCaXoOf1mZUoE8ZRjUr+qvdsMbAeOh8ekga9KMUfO70zx1vNikZJn4j4Xs2gJ4Q8BihpK05wYnIs9xT/KFMPXBHvNoqBd3EVJECmZ8Iv7eFaIc38/tc2y1siW4elD2awMUwKD+YfRjTQY1jndg7jec1hsgmXJ4H2kr7yiQsQG5JExee+qCkpPA3WBW+z87GYDVB55toE8f9BzaCO9JZM+1Sa0mZNQBh3+hY5cxvLhknX7o3CmZ+KoowaorjYYE</vt:lpwstr>
  </property>
  <property fmtid="{D5CDD505-2E9C-101B-9397-08002B2CF9AE}" pid="164" name="x1ye=81">
    <vt:lpwstr>Rjnpcp/uUJxscv/NG4UWtfz4YDsXVCN43H/fwHdvhb+KGsMV0Kd0Uq1G8L3hwNAAxbd72Y4aA1QFSLrG1lXg890dUkDVv8hZypnBQiXgCMQo0ujuT65ckr1Xb81LTfrXMy/N60q5kWO4a6vyr+F+eTGBeTFxXmxoXwiSDrTRPMEdC6UVCKVHRSytt8/G7VHCl71IhvkVRdDU+8Z6LpGGjG/oAtY/KC0SVvTu7Z+LP9rUSQ2tEYCxaf3ZUJiCd91</vt:lpwstr>
  </property>
  <property fmtid="{D5CDD505-2E9C-101B-9397-08002B2CF9AE}" pid="165" name="x1ye=82">
    <vt:lpwstr>sFG5nUTPPZQ7a04eoJtnkotNKKgVfeLuS6rQ16/PoCM2bXrmfVpKDbUOUc9l80Kv0RDmHzE53hYDmLi/HXVB+BI/zRSWg3CnnQAEaV9zy4cAER8x6je8zt+WRvibiTi9z8cIz1jwIyVRMBiBe4QkYGScRkhR3slYJ9XTbssLGxc1p+BrIwHXcD3RVJkjJU9V2akwNRQq9ZVJOPp2xCaY7B0jOHomXej7v28Bt+UVI92U8eVYz/sGx8JwrhhSQBa</vt:lpwstr>
  </property>
  <property fmtid="{D5CDD505-2E9C-101B-9397-08002B2CF9AE}" pid="166" name="x1ye=83">
    <vt:lpwstr>oDvm5/6a3e/mMygzl3nym5DRX4VE5/vMpn9UWTiYgi5pj+qGM8ktUpqByxeWLjOVYEgwLreENSJ+0W+emlhoaouLQzQz75KFV1NnvaVJV3GilUOoQyxgoWKqudbcrEboPyhYrKLEc2yZ4gTUYxvQOBMVhBCabNiaby+4SjM/eoE7EhUdlgAd93NwdFp/9KcNbINhw/eTaUkdzk4EfUA2GZPfIDQIRXPO7bOz9hSBzq095D3JvmN0IffTqbCp0u6</vt:lpwstr>
  </property>
  <property fmtid="{D5CDD505-2E9C-101B-9397-08002B2CF9AE}" pid="167" name="x1ye=84">
    <vt:lpwstr>WDWtbnPO5+d7ckKRJRDNC0Rx/3LdiDHDdtbLatojq7y1E5uXUsIOUQJhn12Of/11h7+kGdtn+GA3Lrxw/DyBaoZlgqd50WjmnI7Sd+1KkKA+rxRdPJ8VBAAv1VSUs2Y9XmSom940WhPsgrx9mIP+fmp0W167lzjtDRHOupNRc2FGGyrUJC4MaHSfud/yi6WXxwpOA5ILLNaPP6DwIien1CWz7CbKhk6PWsXyF9nnGdIulG6pqHacvNfI5CO52Er</vt:lpwstr>
  </property>
  <property fmtid="{D5CDD505-2E9C-101B-9397-08002B2CF9AE}" pid="168" name="x1ye=85">
    <vt:lpwstr>9+NzkhKvRuDcfmCKkIFMKsKuFUCF5HOXNP5ynGQLyEAa+BJgczi9S3kyRhaSeW5RJTfYl+z7hamm7M3Yz0l/7nJQRGz4Bc+pdviaWmF6qfwDjYNpF9PE0AQFRJdTwV+WgNPTeOGBZo/qCNliTRn6Fy72Cn7ysJH4nyPjW8v56znVbzWnX4+bX8/4WQiwVZEa2kMFajIeIkBR1GgCKNccyWOHO6I3AjLzKckN8Av03hjluX5FaPM6NzZNje7XsEL</vt:lpwstr>
  </property>
  <property fmtid="{D5CDD505-2E9C-101B-9397-08002B2CF9AE}" pid="169" name="x1ye=86">
    <vt:lpwstr>hhyJW2TmEqug4ibPWsEVOCuXZH3FTMxRofNco2dKZsalV8TOdoyd1WkcJPiAjINw9X3ZI+tl2jlJLcKF2S6apg8rbRl6ntrAjYRc4S3+KEY+R3/MvDUuIgjGC/RfFVNud4Atm7WWowAoS0bN/cWRTNoAZ4eE/BPZJ+n2I4UbqpBgCcE59KaXegBItOvZPHPLn1ZyI/J009RxBl6mt8JfCGUToFgo9Quig0T/O71UXNHyv+VkU1JpfA30FuXgGwk</vt:lpwstr>
  </property>
  <property fmtid="{D5CDD505-2E9C-101B-9397-08002B2CF9AE}" pid="170" name="x1ye=87">
    <vt:lpwstr>j2F4UEKcYerG1xYodB5DxqcgOOtQjw3bqZ3vwW286qBhfjQqHJZYPTp6bP/+ZHbT3FfZq54q5+Rgkr1hOOIio42sGAR6DusG/eZertaNYR/aXKWlirWiBLIxPgGGyGWPYc7Uv+ivjktF9dDLL0uxhKl3RpCFSoedb+AY1WmsXtYl922gpVCa/5vaBWNk4/dVf28VEyJZw7BwCdJKwMxK2enR5o2lRbQeUAE+QmuE6QhVZ9sIWZ4UL6MK4di42si</vt:lpwstr>
  </property>
  <property fmtid="{D5CDD505-2E9C-101B-9397-08002B2CF9AE}" pid="171" name="x1ye=88">
    <vt:lpwstr>R/B3Pj+BBnPuLeoI0uhaPLFUvZiGP+EcTkiJOu4QygTi9d7CvBzTSHHK7K9rU8YhOv18y/ryIDVWGu2V9cIbNeYx23fjTrf+GrER7AeYFYkqizBOTBlxHH0+d/kunU7LAjLUNQDSBiW4cLkRXPSe2WPyNTOXhNuM6SQi4B6klsS5c7/jPBM2J/0SqocoMzYmiCK/+/NNrM+8+El7cmgx8MBREtyxXDTH0Nt2TH32/RiOUe6Xyw4leS2Bs/cW8S7</vt:lpwstr>
  </property>
  <property fmtid="{D5CDD505-2E9C-101B-9397-08002B2CF9AE}" pid="172" name="x1ye=89">
    <vt:lpwstr>DW7y58yDEN/SpUMyFYr9BmN+Uy5dNWt6h35JzuAO8qgDNQ7pybJWs3aotPVZfNj0T1Jpd7SOqdbpZXtF5BGWUx1KqKb0Q0HAQ3yei500gdN1Qy4vElGHK22VVN5CoPtjtUYBDRSq0uZqsUgea3NaJEVfq5Fpg685t0BXY5Q2Prp4c8eyIPCSBc0QWgi8li9588SJN0Myvvz+ALPLLgJEWx3zxj749Gvyq2fbZqvALp3XShyvtRb+rtwny6tpioV</vt:lpwstr>
  </property>
  <property fmtid="{D5CDD505-2E9C-101B-9397-08002B2CF9AE}" pid="173" name="x1ye=9">
    <vt:lpwstr>/lpYK6Cs+ClFqACtD8aGCUuc7isb2LOxj76fIxc+hLVF4Bm9ldbqszqGzsFy/pAHjX86//X0VeJTMs+LgiPGzi458KeEBw57cCxdMZ2ZUzwYcMWlaaT9jIV/YHpekuT/yD9TXzosKZ2TqgyRKCVLRwY4gb2jR3Kv3e+drjznPuegrnqJhPvV4zGGZISg4sMhGhwg8ugdtqm1ySEWCPF/YZkbUFAD2x6MRUb6+rvhG8uCcNkzFzDMeL60fTjG3Xy</vt:lpwstr>
  </property>
  <property fmtid="{D5CDD505-2E9C-101B-9397-08002B2CF9AE}" pid="174" name="x1ye=90">
    <vt:lpwstr>7CI8wROCtjzrK3M0vpc5suYur5og3eEbLZSZFVeqqTvd6EGOx1UP2SsbO0OEO+FArwHMg/IUCkFZ3ndo966dlbdqZxNs7OEDabW5m/Y5HNiKa/rY0cHduuq8eOu94dxEdK6+8z0hcug4SdfAjL4KgMRmh+tOATuh2KVqE8Si/f3HnSau6F8u0bRZ1pTPVoSnFyS5fRs0cC/2hFvewfeV2+EBS/VopqxygBCiRS+fez6dJMMrKeUFbr4Ijgr7JRr</vt:lpwstr>
  </property>
  <property fmtid="{D5CDD505-2E9C-101B-9397-08002B2CF9AE}" pid="175" name="x1ye=91">
    <vt:lpwstr>8EnxSdrPTIT31i0hfUdXPytmtxvC4/1oIKs5OT73B15NsE4qXyHZ+EP82La2BYzS+Q3trcBnk0g12F+Zfz5zKMFHbE0zpi5rFVCkSxY6kwMlLx4CAPSyhxlM/EPjJlwOSoCdHFhDTse/hIvYX88CQrVwjkvioQgjiZJn+EBgQeC5Ik3+SzEB1mnMfazS5CRDngG3p3XyIt6PtDFvu+wDEGk/0/nC5KOIzGNj4j7GCtEWahh1Om4jEx801i95fxX</vt:lpwstr>
  </property>
  <property fmtid="{D5CDD505-2E9C-101B-9397-08002B2CF9AE}" pid="176" name="x1ye=92">
    <vt:lpwstr>NWZsp0U7efagbGX1owo5vgeyogMMsNSFf07p+bTpEz7Mm6nQ6mXY5Ghnx1p80NXqBABzsQMyyD7alIl7uQknx0lXjtdT1lZ3mBHDYY4ec7rMfPIZuNgR1nVft3VctRCC/F0lCViOpHFyEkrs/HsV6rB37hNeBRbBVzLAAFR+vr/JKZ6rM4m6XtgoP12pmtEfqL3ikMooMnJbKNw17O8muBm7BTEpC2V4kge9L60f/itumlAnhC8YWTFewN3v4j3</vt:lpwstr>
  </property>
  <property fmtid="{D5CDD505-2E9C-101B-9397-08002B2CF9AE}" pid="177" name="x1ye=93">
    <vt:lpwstr>N590ypPxZtogdYkqqPawfiYP7tV8Ty9QTn8zt4mdsCnf2w8mboOAlBo5GEuA3HrKa2m5L8zMjaFfnd+Q4OYFXJ9MOucmNsQnTBKiUKjsNRgyrDzuBKnzHxg3ZYz8BvyAT/sZKbw4vj2J1KpcAGPq0SG0BNBBxivdsnQB5H8wlHU5FXibOBL3Njp+cZIWno0CwEuCxLMNIn7Fdukpgyd3IIsdLfWmGiOhcbgAlwNAHB/Sa0g1Ju21wEUKbjmDnnX</vt:lpwstr>
  </property>
  <property fmtid="{D5CDD505-2E9C-101B-9397-08002B2CF9AE}" pid="178" name="x1ye=94">
    <vt:lpwstr>3pw68ClSOLNNRQgIyv6EElqUhfuvs5d96hrgM+NO1mjt8CN8dn6qIts3SJ27eZkgF8N308SJjcHFZmplSopUgLvyMoNk/3e92E6q/oc++a08zLRlDL+aakr+bg1AIGiBjNzMPS2jv403GYDlUch/Lo8e06NsYvYUv3NISuH+7IGqRh39WfXlQKyvp3SHtchoz9VRF0Ts313rkGeTFyR8ERbp/Mor6fFPCdlZ7EykSLtzj29ct36lQAVv3xuBC2q</vt:lpwstr>
  </property>
  <property fmtid="{D5CDD505-2E9C-101B-9397-08002B2CF9AE}" pid="179" name="x1ye=95">
    <vt:lpwstr>BhSTA9PMbHiWWbjkYdVotBL6z466jeqOv2ZfXFtIhSbbC6ZImr9IQk3Pl9aJFM7JLuXoRNLiJjj36WsL26O8/VgsRrJDzlm2jTrJQv5xfTBP5GDKttnR4rd8+ak+/CmlbaIXA5sBwf5HcoiG9lPH5ew+lhbEB4sruwXaw1WpIekESZO2lY/klcGTVuhNXOU36UJg1FeetUczXAtl+O3vqoSR59PGf979tpNA7CW4lY70P6TrzSzDEBIiaAdaNP/</vt:lpwstr>
  </property>
  <property fmtid="{D5CDD505-2E9C-101B-9397-08002B2CF9AE}" pid="180" name="x1ye=96">
    <vt:lpwstr>An7TyWvotKGgWehgxPRA7aOSOj9eVvyT5TirGn9L5idNrKhJVE/kw+rI7P3eVaLa89p2gswWmmBCg6FVX0w5V7clFXjJ/Q5k20jBsRVJMCxQMapGezB1NGJpeqQ0HiAGVXB7Pfo4GBjzSU6n31f+JO2COiuYd8i1Nyyvdu0vdtcCu/zGjHiN9MgbkHV4lZstOxRZae1NnQcbamtuLJ+2CmGYopLzN2bVcjr0pYaFwmvHkjweU94QAIRYn3Np+tW</vt:lpwstr>
  </property>
  <property fmtid="{D5CDD505-2E9C-101B-9397-08002B2CF9AE}" pid="181" name="x1ye=97">
    <vt:lpwstr>n1iaVgWlm4agK/TI6x7YaXLmg//tWVM6ItPwcmrbTX98Lfb3FxSriAfCJWZ5DLZW5456YHhH8el2xD8AIya5I7k2t3wMj/v8SVjQKPtpI2UtGqXWWEoUjbTqbG/65Rr5z4YGMUNg6d9vDq93NZOSakzU2RfhMdjZ4KMEmlhvU1XlvX6Bb1lejlm6dvnyJBoJPeB4vc5DoJqDQclEnZyT4y4srFFCheib9rrzYv5CPqUF9yn1Eu5N7L52Jpx1kfi</vt:lpwstr>
  </property>
  <property fmtid="{D5CDD505-2E9C-101B-9397-08002B2CF9AE}" pid="182" name="x1ye=98">
    <vt:lpwstr>zBxrEay6fWVS3ixknX2TVGcdieYv7hSJqwgeZFpuo1DTIyrcNV41GjVeWd8oEZ6PHD54PzSEVEQrxwmc3wscWwhG42vvDImFs6irepoVw3szqsDBGZkFgk7tKVrURiw0D/I2M7sX/JKxQci38P9ditrJbtPqbN3xoB7GvgsO9BzEcKktns6LkT4Y1WDUdLiX5hk7hDko0GQrNzuvRXJ79t3D/uF3+huqOeysWJ2ryqIGGOsjreywMcZlgg8DlZR</vt:lpwstr>
  </property>
  <property fmtid="{D5CDD505-2E9C-101B-9397-08002B2CF9AE}" pid="183" name="x1ye=99">
    <vt:lpwstr>YJ+V9gR9cJ5P7g+MQrkh3oGIrXBfBgoOtlCgRo1Jqsa8TyMRGdJzPKWfWek/uCK7Qdfkj7NUxp6Kc6xq0K5KiGZ24TtJ6FYZTel/UmJBAAOZlUf4xx0sKSahFwuMYaRWa7zCPV310WGpypJ3Ylg0yKxNbcK48hYtut6srPhBsDLvHSiL8htKnRb38Pvrk5qy/AkYO0IHnSvZPTEpgJRbtHq37AcJ5dUSpouinScDpq+uMSPX/ErqRtwakGHSyiQ</vt:lpwstr>
  </property>
</Properties>
</file>