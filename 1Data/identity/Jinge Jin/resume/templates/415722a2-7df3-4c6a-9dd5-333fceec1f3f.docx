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p>
      <w:pPr>
        <w:pStyle w:val="divdocumentdivfirstparagraphPARAGRAPH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00" w:lineRule="exact"/>
        <w:ind w:left="0" w:right="0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</w:p>
    <w:p>
      <w:pPr>
        <w:pStyle w:val="div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252932"/>
          <w:sz w:val="68"/>
          <w:szCs w:val="6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</w:rPr>
        <w:t>Jinge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  <w:r>
        <w:rPr>
          <w:rStyle w:val="divdocumentword-break"/>
          <w:rFonts w:ascii="Century Gothic" w:eastAsia="Century Gothic" w:hAnsi="Century Gothic" w:cs="Century Gothic"/>
          <w:b/>
          <w:bCs/>
        </w:rPr>
        <w:t>JIN</w:t>
      </w:r>
    </w:p>
    <w:p>
      <w:pPr>
        <w:pStyle w:val="documentresume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Century Gothic" w:eastAsia="Century Gothic" w:hAnsi="Century Gothic" w:cs="Century Gothic"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Senior Software Developer</w:t>
      </w:r>
    </w:p>
    <w:p>
      <w:pPr>
        <w:pStyle w:val="divdocumentsummaryfir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line="200" w:lineRule="exact"/>
        <w:ind w:left="0" w:right="0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60" w:lineRule="atLeast"/>
        <w:ind w:left="0" w:right="0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  <w:t>Experienced with creating robust software applications tailored to client needs. Utilizes advanced coding techniques to ensure seamless performance and scalability. Strong understanding of software development lifecycle and agile methodologies.</w:t>
      </w:r>
    </w:p>
    <w:tbl>
      <w:tblPr>
        <w:tblStyle w:val="divdocumentparentContainer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00"/>
        <w:gridCol w:w="600"/>
        <w:gridCol w:w="7326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fir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ocumentprflPic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strike w:val="0"/>
                <w:color w:val="343434"/>
                <w:spacing w:val="4"/>
                <w:sz w:val="22"/>
                <w:szCs w:val="22"/>
                <w:u w:val="none"/>
              </w:rPr>
              <w:drawing>
                <wp:inline>
                  <wp:extent cx="1981200" cy="1981200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98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2340"/>
            </w:tblGrid>
            <w:tr>
              <w:tblPrEx>
                <w:tblW w:w="5000" w:type="pct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textAlignment w:val="auto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432134"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textAlignment w:val="auto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divdocumentdivfirstparagraph"/>
              <w:spacing w:before="20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Kingsport, TN 37660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(254) 262-5719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devops7713@gmail.com</w:t>
            </w: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2340"/>
            </w:tblGrid>
            <w:tr>
              <w:tblPrEx>
                <w:tblW w:w="5000" w:type="pct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textAlignment w:val="auto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432134"/>
                        <wp:docPr id="10000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textAlignment w:val="auto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SQL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MySQL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0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Object-oriented programming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1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Javascript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Front-end development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Python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Programming languages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Software development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Software applications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Database management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Team collaboration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Agile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Git proficiency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3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Agile methodologies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3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Web technologies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3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Database management software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3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Scripting languages: PHP, python, javascript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3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Database programming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4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API integration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4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Project documentation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common-lngg-skillmidSpacingCellParagraph"/>
                    <w:spacing w:line="360" w:lineRule="atLeast"/>
                    <w:ind w:left="0" w:right="0"/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4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2340"/>
            </w:tblGrid>
            <w:tr>
              <w:tblPrEx>
                <w:tblW w:w="5000" w:type="pct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textAlignment w:val="auto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432134"/>
                        <wp:docPr id="10004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textAlignment w:val="auto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Languages</w:t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36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360" w:lineRule="atLeast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4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90" w:lineRule="exac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txtrigh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Full Professional</w:t>
                  </w:r>
                  <w:r>
                    <w:rPr>
                      <w:rStyle w:val="txtrigh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>
            <w:pPr>
              <w:pStyle w:val="divdocumentcommon-lngg-skillparagraph"/>
              <w:spacing w:before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Bg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50"/>
              <w:gridCol w:w="155"/>
              <w:gridCol w:w="1395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36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Chinese (Mandarin)</w:t>
                  </w:r>
                </w:p>
              </w:tc>
              <w:tc>
                <w:tcPr>
                  <w:tcW w:w="155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360" w:lineRule="atLeast"/>
                    <w:rPr>
                      <w:rStyle w:val="divdocumentcommon-lngg-skillparagraphratingTe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left-boxcommon-lngg-skillmidSpacin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common-lngg-skillparagraph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634838" cy="127540"/>
                        <wp:docPr id="10005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838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90" w:lineRule="exact"/>
                    <w:ind w:left="0" w:right="0"/>
                    <w:jc w:val="right"/>
                    <w:rPr>
                      <w:rStyle w:val="documentleft-boxcommon-lngg-skillrightlngg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txtrigh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Native or Bilingual</w:t>
                  </w:r>
                  <w:r>
                    <w:rPr>
                      <w:rStyle w:val="txtrigh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2340"/>
            </w:tblGrid>
            <w:tr>
              <w:tblPrEx>
                <w:tblW w:w="5000" w:type="pct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textAlignment w:val="auto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432134"/>
                        <wp:docPr id="10005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textAlignment w:val="auto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Websites, Portfolios, Profiles</w:t>
                  </w:r>
                </w:p>
              </w:tc>
            </w:tr>
          </w:tbl>
          <w:p>
            <w:pPr>
              <w:pStyle w:val="divdocumentdivfir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200" w:lineRule="exac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documentli"/>
              <w:numPr>
                <w:ilvl w:val="0"/>
                <w:numId w:val="1"/>
              </w:numPr>
              <w:spacing w:before="200" w:after="0" w:line="360" w:lineRule="atLeast"/>
              <w:ind w:left="340" w:right="0" w:hanging="301"/>
              <w:jc w:val="lef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https://linkedin.com/in/thomas-ford-7ab744393</w:t>
            </w:r>
          </w:p>
          <w:p>
            <w:pPr>
              <w:pStyle w:val="divdocumentli"/>
              <w:numPr>
                <w:ilvl w:val="0"/>
                <w:numId w:val="1"/>
              </w:numPr>
              <w:spacing w:after="0" w:line="360" w:lineRule="atLeast"/>
              <w:ind w:left="340" w:right="0" w:hanging="301"/>
              <w:jc w:val="lef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https://thomas-fords.vercel.app/</w:t>
            </w:r>
          </w:p>
          <w:p>
            <w:pPr>
              <w:pStyle w:val="divdocumentli"/>
              <w:numPr>
                <w:ilvl w:val="0"/>
                <w:numId w:val="1"/>
              </w:numPr>
              <w:spacing w:after="0" w:line="360" w:lineRule="atLeast"/>
              <w:ind w:left="340" w:right="0" w:hanging="301"/>
              <w:jc w:val="lef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https://github.com/thomasford3344</w:t>
            </w:r>
          </w:p>
          <w:p>
            <w:pPr>
              <w:pStyle w:val="divdocumentparent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textAlignment w:val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parent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textAlignment w:val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73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566"/>
            </w:tblGrid>
            <w:tr>
              <w:tblPrEx>
                <w:tblW w:w="5000" w:type="pct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textAlignment w:val="auto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432134"/>
                        <wp:docPr id="10005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6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textAlignment w:val="auto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divdocumentexpr-sec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0" w:lineRule="exact"/>
              <w:ind w:left="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5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Software Engineer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AAA Colorado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Ina, IL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scalable and maintainable code, ensuring long-term stability of the software.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Integrated new technologies into existing systems, increasing capabilities and improving overall performance.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reusable components that significantly reduced development effort on multiple projects.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effective debugging strategies, resulting in fewer software defects and increased reliability.</w:t>
                  </w:r>
                </w:p>
              </w:tc>
            </w:tr>
          </w:tbl>
          <w:p>
            <w:pPr>
              <w:pStyle w:val="divdocumentexpr-secdivparagraph"/>
              <w:spacing w:line="200" w:lineRule="exact"/>
              <w:ind w:left="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5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2015-06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2020-01</w:t>
                  </w:r>
                </w:p>
              </w:tc>
              <w:tc>
                <w:tcPr>
                  <w:tcW w:w="5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Full Stack Web Developer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Accenture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Tea, SD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Javascript, SQL and HTML to develop app-solutions.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website performance by optimizing front-end and back-end code for faster loading times.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Applied responsive design principles to ensure consistent display and functionality across a wide range of devices, including mobile phones, tablets, and desktop computers.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Created easy-to-use APIs for third-party integrations, enhancing the functionality of existing applications without compromising on performance or security.</w:t>
                  </w:r>
                </w:p>
              </w:tc>
            </w:tr>
          </w:tbl>
          <w:p>
            <w:pPr>
              <w:pStyle w:val="divdocumentexpr-secdivparagraph"/>
              <w:spacing w:line="200" w:lineRule="exact"/>
              <w:ind w:left="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5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2015-06</w:t>
                  </w:r>
                </w:p>
              </w:tc>
              <w:tc>
                <w:tcPr>
                  <w:tcW w:w="5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Mobile Developer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Bank of America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Waban, MA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Enhanced user experience by designing and implementing intuitive mobile applications for iOS and Android platforms.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closely with UX/UI designers to translate wireframes into functional prototypes, ensuring consistent visual design across all platform versions.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emerging technologies and trends to stay current in the ever-evolving landscape of mobile app development.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Collaborated with cross-functional teams to develop innovative solutions for complex client requirements.</w:t>
                  </w:r>
                </w:p>
              </w:tc>
            </w:tr>
          </w:tbl>
          <w:p>
            <w:pPr>
              <w:pStyle w:val="divdocumentexpr-secdivparagraph"/>
              <w:spacing w:line="200" w:lineRule="exact"/>
              <w:ind w:left="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5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2014-09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2015-04</w:t>
                  </w:r>
                </w:p>
              </w:tc>
              <w:tc>
                <w:tcPr>
                  <w:tcW w:w="5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Web Developer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Pinterest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Caballo, NM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Coded websites using HTML, CSS, JavaScript, and jQuery languages.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Planned website development, converting mockups into usable web presence with HTML, JavaScript, AJAX, and JSON coding.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Provided front-end development support, creating visually appealing designs that aligned with brand standards.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Enhanced user experience by implementing responsive web design and optimizing website performance.</w:t>
                  </w:r>
                </w:p>
              </w:tc>
            </w:tr>
          </w:tbl>
          <w:p>
            <w:pPr>
              <w:pStyle w:val="divdocumentexpr-secdivparagraph"/>
              <w:spacing w:line="200" w:lineRule="exact"/>
              <w:ind w:left="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5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2011-03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2012-01</w:t>
                  </w:r>
                </w:p>
              </w:tc>
              <w:tc>
                <w:tcPr>
                  <w:tcW w:w="5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Blockchain Developer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Skyworks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Wyandanch, NY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before="0"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smart contracts for various applications, streamlining business processes and reducing costs.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Designed and built scalable blockchain networks, enabling rapid deployment of new projects and initiatives.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Provided technical guidance to team members during project development, ensuring adherence to best practices and established standards.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Enhanced blockchain security by implementing advanced cryptographic techniques and protocols.</w:t>
                  </w:r>
                </w:p>
              </w:tc>
            </w:tr>
          </w:tbl>
          <w:p>
            <w:pPr>
              <w:pStyle w:val="divdocumentexpr-secdivparagraph"/>
              <w:spacing w:after="0" w:line="200" w:lineRule="exact"/>
              <w:ind w:left="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lexp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5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2010-10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2011-01</w:t>
                  </w:r>
                </w:p>
              </w:tc>
              <w:tc>
                <w:tcPr>
                  <w:tcW w:w="5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Unity Game Developer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Gaming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Luana, IA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before="0"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Incorporated audio assets into games for a cohesive auditory experience that complemented visuals.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Improved game performance through rigorous testing and profiling, identifying bottlenecks in the process.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Mentored junior developers, fostering a collaborative learning environment within the team.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after="0" w:line="360" w:lineRule="atLeast"/>
                    <w:ind w:left="34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Enhanced player experience by designing and developing immersive 2D and 3D game levels.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566"/>
            </w:tblGrid>
            <w:tr>
              <w:tblPrEx>
                <w:tblW w:w="5000" w:type="pct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textAlignment w:val="auto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432134"/>
                        <wp:docPr id="10005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6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textAlignment w:val="auto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first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5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2010-08</w:t>
                  </w:r>
                </w:p>
              </w:tc>
              <w:tc>
                <w:tcPr>
                  <w:tcW w:w="5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txtBold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Computer And Information Sciences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Texas Christian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Fort Worth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heading"/>
              <w:tblW w:w="5000" w:type="pct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566"/>
            </w:tblGrid>
            <w:tr>
              <w:tblPrEx>
                <w:tblW w:w="5000" w:type="pct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textAlignment w:val="auto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432134"/>
                        <wp:docPr id="10005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566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textAlignment w:val="auto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Certifications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first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5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jobdates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bdr w:val="none" w:sz="0" w:space="0" w:color="auto"/>
                      <w:vertAlign w:val="baseline"/>
                    </w:rPr>
                    <w:t>2025-12</w:t>
                  </w:r>
                </w:p>
              </w:tc>
              <w:tc>
                <w:tcPr>
                  <w:tcW w:w="520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datetablepindcellParagraph"/>
                    <w:spacing w:line="360" w:lineRule="atLeast"/>
                    <w:ind w:left="0" w:right="0"/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506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Amazon Web Services DevOps Engineer - Professional</w:t>
                  </w: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</w:p>
    <w:p>
      <w:pPr>
        <w:spacing w:line="14" w:lineRule="exact"/>
      </w:pPr>
      <w:r>
        <w:rPr>
          <w:color w:val="FFFFFF"/>
          <w:sz w:val="2"/>
        </w:rPr>
        <w:t>#HRJ#3e3ea9e3-6511-4334-8fbe-91d514178663#</w:t>
      </w:r>
    </w:p>
    <w:sectPr>
      <w:pgSz w:w="11906" w:h="16838"/>
      <w:pgMar w:top="500" w:right="440" w:bottom="500" w:left="4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0CD26DA0-8577-4253-8519-530893D73DB0}"/>
    <w:embedBold r:id="rId2" w:fontKey="{971FF577-82DC-461C-A308-62F7DA05ECD4}"/>
    <w:embedItalic r:id="rId3" w:fontKey="{2A6BCF9A-4CB2-459D-9ECB-EE5AD409A73A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ivdocumentdivfirstparagraphPARAGRAPHNAME">
    <w:name w:val="div_document_div_firstparagraph_PARAGRAPH_NAME"/>
    <w:basedOn w:val="Normal"/>
  </w:style>
  <w:style w:type="character" w:customStyle="1" w:styleId="divdocumentdivfirstparagraphPARAGRAPHNAMECharacter">
    <w:name w:val="div_document_div_firstparagraph_PARAGRAPH_NAME Character"/>
    <w:basedOn w:val="DefaultParagraphFont"/>
  </w:style>
  <w:style w:type="paragraph" w:customStyle="1" w:styleId="divdocumentname">
    <w:name w:val="div_document_name"/>
    <w:basedOn w:val="Normal"/>
    <w:pPr>
      <w:spacing w:line="750" w:lineRule="atLeast"/>
      <w:jc w:val="left"/>
    </w:pPr>
    <w:rPr>
      <w:b/>
      <w:bCs/>
      <w:color w:val="252932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color w:val="252932"/>
      <w:sz w:val="32"/>
      <w:szCs w:val="32"/>
    </w:rPr>
  </w:style>
  <w:style w:type="paragraph" w:customStyle="1" w:styleId="documentsummarysection">
    <w:name w:val="document_summary_section"/>
    <w:basedOn w:val="Normal"/>
  </w:style>
  <w:style w:type="paragraph" w:customStyle="1" w:styleId="divdocumentsummaryfirstparagraph">
    <w:name w:val="div_document_summary_firstparagraph"/>
    <w:basedOn w:val="Normal"/>
  </w:style>
  <w:style w:type="character" w:customStyle="1" w:styleId="divdocumentsummaryfirstparagraphCharacter">
    <w:name w:val="div_document_summary_firstparagraph Character"/>
    <w:basedOn w:val="DefaultParagraphFont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paragraph" w:customStyle="1" w:styleId="divdocumentdivfirstparagraph">
    <w:name w:val="div_document_div_firstparagraph"/>
    <w:basedOn w:val="Normal"/>
  </w:style>
  <w:style w:type="character" w:customStyle="1" w:styleId="divdocumentdivfirstparagraphCharacter">
    <w:name w:val="div_document_div_firstparagraph Character"/>
    <w:basedOn w:val="DefaultParagraphFont"/>
  </w:style>
  <w:style w:type="paragraph" w:customStyle="1" w:styleId="documentprflPic">
    <w:name w:val="document_prflPic"/>
    <w:basedOn w:val="Normal"/>
  </w:style>
  <w:style w:type="paragraph" w:customStyle="1" w:styleId="documentprflPicdiv">
    <w:name w:val="document_prflPic &gt; div"/>
    <w:basedOn w:val="Normal"/>
  </w:style>
  <w:style w:type="character" w:customStyle="1" w:styleId="documentprflPicimg">
    <w:name w:val="document_prflPic_img"/>
    <w:basedOn w:val="DefaultParagraphFont"/>
  </w:style>
  <w:style w:type="character" w:customStyle="1" w:styleId="divdocumentsectioniconCell">
    <w:name w:val="div_document_section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ivdocumentsectiontitle">
    <w:name w:val="div_document_sectiontitle"/>
    <w:basedOn w:val="DefaultParagraphFont"/>
    <w:rPr>
      <w:color w:val="252932"/>
      <w:sz w:val="32"/>
      <w:szCs w:val="32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common-lngg-skillparagraph">
    <w:name w:val="div_document_common-lngg-skill_paragraph"/>
    <w:basedOn w:val="Normal"/>
  </w:style>
  <w:style w:type="character" w:customStyle="1" w:styleId="divdocumentcommon-lngg-skillparagraphCharacter">
    <w:name w:val="div_document_common-lngg-skill_paragraph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ivdocumentleft-boxsinglecolumn">
    <w:name w:val="div_document_left-box_singlecolumn"/>
    <w:basedOn w:val="Normal"/>
  </w:style>
  <w:style w:type="character" w:customStyle="1" w:styleId="documentleft-boxcommon-lngg-skillleftlnggcell">
    <w:name w:val="document_left-box_common-lngg-skill_leftlnggcell"/>
    <w:basedOn w:val="DefaultParagraphFont"/>
  </w:style>
  <w:style w:type="character" w:customStyle="1" w:styleId="divdocumentcommon-lngg-skillparagraphratingText">
    <w:name w:val="div_document_common-lngg-skill_paragraph_ratingText"/>
    <w:basedOn w:val="DefaultParagraphFont"/>
  </w:style>
  <w:style w:type="character" w:customStyle="1" w:styleId="documentleft-boxcommon-lngg-skillmidSpacingCell">
    <w:name w:val="document_left-box_common-lngg-skill_midSpacingCell"/>
    <w:basedOn w:val="DefaultParagraphFont"/>
  </w:style>
  <w:style w:type="paragraph" w:customStyle="1" w:styleId="documentleft-boxcommon-lngg-skillmidSpacingCellParagraph">
    <w:name w:val="document_left-box_common-lngg-skill_midSpacingCell Paragraph"/>
    <w:basedOn w:val="Normal"/>
  </w:style>
  <w:style w:type="character" w:customStyle="1" w:styleId="documentleft-boxcommon-lngg-skillrightlnggcell">
    <w:name w:val="document_left-box_common-lngg-skill_rightlnggcell"/>
    <w:basedOn w:val="DefaultParagraphFont"/>
  </w:style>
  <w:style w:type="paragraph" w:customStyle="1" w:styleId="divdocumentcommon-lngg-skillparagraphratingWrapper">
    <w:name w:val="div_document_common-lngg-skill_paragraph_ratingWrapper"/>
    <w:basedOn w:val="Normal"/>
  </w:style>
  <w:style w:type="table" w:customStyle="1" w:styleId="Bgtable">
    <w:name w:val="Bgtable"/>
    <w:basedOn w:val="TableNormal"/>
    <w:tblPr/>
  </w:style>
  <w:style w:type="paragraph" w:customStyle="1" w:styleId="divdocumentpaddedline">
    <w:name w:val="div_document_paddedline"/>
    <w:basedOn w:val="Normal"/>
  </w:style>
  <w:style w:type="character" w:customStyle="1" w:styleId="txtright">
    <w:name w:val="txtright"/>
    <w:basedOn w:val="DefaultParagraphFont"/>
  </w:style>
  <w:style w:type="character" w:customStyle="1" w:styleId="divdocumentpaddedlineCharacter">
    <w:name w:val="div_document_paddedline Character"/>
    <w:basedOn w:val="DefaultParagraphFont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paragraph" w:customStyle="1" w:styleId="divdocumentparentContainerleft-boxParagraph">
    <w:name w:val="div_document_parentContainer_left-box Paragraph"/>
    <w:basedOn w:val="Normal"/>
    <w:pPr>
      <w:textAlignment w:val="top"/>
    </w:pPr>
  </w:style>
  <w:style w:type="character" w:customStyle="1" w:styleId="emptymiddlecell">
    <w:name w:val="emptymiddlecell"/>
    <w:basedOn w:val="DefaultParagraphFont"/>
  </w:style>
  <w:style w:type="character" w:customStyle="1" w:styleId="divdocumentparentContainerright-box">
    <w:name w:val="div_document_parentContainer_right-box"/>
    <w:basedOn w:val="DefaultParagraphFont"/>
  </w:style>
  <w:style w:type="character" w:customStyle="1" w:styleId="divdocumentsectionnth-child1iconCell">
    <w:name w:val="div_document_section_nth-child(1)_iconCell"/>
    <w:basedOn w:val="DefaultParagraphFont"/>
  </w:style>
  <w:style w:type="character" w:customStyle="1" w:styleId="divdocumentsectionnth-child1titleCell">
    <w:name w:val="div_document_section_nth-child(1)_titleCell"/>
    <w:basedOn w:val="DefaultParagraphFont"/>
  </w:style>
  <w:style w:type="paragraph" w:customStyle="1" w:styleId="divdocumentexpr-secdivparagraph">
    <w:name w:val="div_document_expr-sec_div_paragraph"/>
    <w:basedOn w:val="Normal"/>
  </w:style>
  <w:style w:type="character" w:customStyle="1" w:styleId="divdocumentexpr-secdivparagraphCharacter">
    <w:name w:val="div_document_expr-sec_div_paragraph Character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  <w:rPr>
      <w:b w:val="0"/>
      <w:bCs w:val="0"/>
    </w:rPr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table" w:customStyle="1" w:styleId="lexprtable">
    <w:name w:val="lexprtable"/>
    <w:basedOn w:val="TableNormal"/>
    <w:tblPr/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divfirstparagraphTable">
    <w:name w:val="div_document_div_firstparagraph Table"/>
    <w:basedOn w:val="TableNormal"/>
    <w:tblPr/>
  </w:style>
  <w:style w:type="paragraph" w:customStyle="1" w:styleId="divdocumentjobdatesParagraph">
    <w:name w:val="div_document_jobdates Paragraph"/>
    <w:basedOn w:val="Normal"/>
    <w:rPr>
      <w:sz w:val="22"/>
      <w:szCs w:val="22"/>
    </w:rPr>
  </w:style>
  <w:style w:type="paragraph" w:customStyle="1" w:styleId="divdocumentright-boxdatetablepindcellParagraph">
    <w:name w:val="div_document_right-box_datetable_pindcell Paragraph"/>
    <w:basedOn w:val="Normal"/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3e3ea9e3-6511-4334-8fbe-91d514178663</vt:lpwstr>
  </property>
  <property fmtid="{D5CDD505-2E9C-101B-9397-08002B2CF9AE}" pid="3" name="x1ye=0">
    <vt:lpwstr>OLIAAB+LCAAAAAAABAAUm8WSwlAURD8oi7gt4+6eHXEPcfn6YVZUUcjjSnefADhHEiTLUzgK0xQuEBDNcgiBcihBMTQO09Kge7FJbd+K6hT89hFzUj4SoxLXnW9YN1saT9YoOMWn2bIpoEdVJWmrxOi8Go2T+T3DiFDClriAaTkj28gx3JQr+WbI5ML8ONY4gbDTUkha3b+ua3yPG6HvJgltipr7oWkIQK4MumExq9OnYZv7KcN9jHFPsjh2gM9</vt:lpwstr>
  </property>
  <property fmtid="{D5CDD505-2E9C-101B-9397-08002B2CF9AE}" pid="4" name="x1ye=1">
    <vt:lpwstr>n9B3p8zhwOKbF6K3Z2jtye7gaZfjcD3pL0pG1pw8wsUoKAPgCtOEXKuzNkeTHFMkQqDVoDg3AlCajNcQPwnccwt1G1Rn3lV5iX9oRHerTtwhqrUQB0XcbbUnYfEhZ8D61lKNZwSnoZQPuReVkEda54gwPJ+qSOrQvOJ5PdoPuUvs0yXPA8aVEEharDU15vYz7LJrVpD67arbAqadNHGoPOXQNBYRvK5KFRgoauGD0Oc1hyw9dIR873SYQKfl8+5</vt:lpwstr>
  </property>
  <property fmtid="{D5CDD505-2E9C-101B-9397-08002B2CF9AE}" pid="5" name="x1ye=10">
    <vt:lpwstr>VrSAGQfBpdqj2rU9NOvPoPlnJFEhuH5StC+QDIHDv1rxjfa6IeoLHYRqKb1KJfzIx25cNI3NRAP2Ozz/Q8aNH0v2FFIlEviPnbkAHyGXWkVCSuFG0wX/u86koczpl0/0JrpwDCxrlZ5HlBsCV9bqUGB9DTyD42W1CPCjS+H4gD+XbWC5fjaJ7rC1FpLpiutazdmrDO3QnEZzXDvM1IP7ShEo6pBnyyR4jDhxoy45cAVNa/phgpGBhgdPNuGJ7A+</vt:lpwstr>
  </property>
  <property fmtid="{D5CDD505-2E9C-101B-9397-08002B2CF9AE}" pid="6" name="x1ye=100">
    <vt:lpwstr>EP8gcOwnKPMqhPDqslsrq12M2D7UEg/vWwxbZc1V5Gj0u1PZKhP77nsiCVqFNCadAQbgCTPIw8i6PUQz7Wm9vCwLqTCDvTU4RS3wkueLOX3Jo7FcgnuN52o6Mob7k2LE1uFJmpqDjKVMg9y8HLGm28Pd6GqOT1xgxMwrO0hssJXox8+pJOZgkD3Xa8FhMk84t0sxPr515hLZRZlWLh+SyHEh9A2tthgDyAFCdj3dVELuIJlaEWae8ohbQP+YwPn</vt:lpwstr>
  </property>
  <property fmtid="{D5CDD505-2E9C-101B-9397-08002B2CF9AE}" pid="7" name="x1ye=101">
    <vt:lpwstr>jijWHIL1HU6yT5e88mJ85E1pvrEhQ1ja6y2shnCbWEBlRKJ+TFnyNgT2uylvCn66D0d4KJ/rw+foyEcmryvH0D8PwrC0hcRekxX8H7s4IfrvH5R6l8gY0cb03kL5hk7Ovy5YygcBMfRgMUtX46Oc4n+A3HX1qVeq6MzBnzxBqry3N6cVJwifrVzEzyEf2AYuK2T0eJyqshuewS6N8QceUgVUK5pi6xh+eWELvFSs8bJKq+CpCGXwQIKfFi7JswG</vt:lpwstr>
  </property>
  <property fmtid="{D5CDD505-2E9C-101B-9397-08002B2CF9AE}" pid="8" name="x1ye=102">
    <vt:lpwstr>libt5YM1EhyCG8Ly0jYKBVL/AUswgjbHiN/WmYJ68trt60MpZW7ycn8s15Q07T+9IYntl9X/wE+FUKfzHrbjKaetY6yK5T19CHCI1DaqBc259qzzNMHlsmZVFBQu2u81IlBMYzMDusVDhW6MR2DEU1EGS8jP3MZwfDfixEq/ORWpBOkf4npXDrEl+e+wZpcHbQCwvamXyTq/JDq/Osl0PhDr/L5/1OAHfinBh/hq1bsE/LlJt+745Hf5X5UawVZ</vt:lpwstr>
  </property>
  <property fmtid="{D5CDD505-2E9C-101B-9397-08002B2CF9AE}" pid="9" name="x1ye=103">
    <vt:lpwstr>2ZaaSANZdL19nTigBKJFsBwi90FPKOE1ELqwV3ydG+cQZubt3xNYlhqyqutHgujDRuOzVnjbTesZyr0K+SFD4dzhUiytbqfD/6YO6q7+ujAPh7O3G3o++cdvmmcLmZeYW6meqzKmNK0DAsjCK0T609UsUjWsDLkEpPK6eDxUnNt1geZtUiIoH3ZryDArsGHHM6enIKAyr5YrrqJ/qUIVbrPWnCu4UDuYlHAyBVMQiSm8BLr29/GsXcxP2wzmirJ</vt:lpwstr>
  </property>
  <property fmtid="{D5CDD505-2E9C-101B-9397-08002B2CF9AE}" pid="10" name="x1ye=104">
    <vt:lpwstr>xiVBCeRXyFpunhPl2vTQXwJtB30bHB1YmpN14uqZojK9cCBOYGEW3bG29a4/Cp9xnHpIUdDsQSXLZ3h/oKcrX4h6joXL7f0h7lgwzFv0L7MeZquoPfg9+HaJV3Et2zpCX9wyhCXZmdb5IL2i8bwuYdUO8Vmi2mtVJSJQF43ice/XU/RJTxmrKLOHfNMADM3qWz2fUr7ZGm/38rDL0SVEDT1yRWFtVcQ+QJbYR20WCeqf27zVK+/tSJ+SD7cWL9x</vt:lpwstr>
  </property>
  <property fmtid="{D5CDD505-2E9C-101B-9397-08002B2CF9AE}" pid="11" name="x1ye=105">
    <vt:lpwstr>3P60KEXJxnPor3uAYeZVqRaunSfKzRUjAmhTzmJx0D1ZJoo8znYA1KPdMDg0whXO6qIMQ1mUQNSWBybwJ+cwgCaGy/XCuzT9pUVfAqA9KPnRpD/JB8+sORW8lgx/tGa/FabeV8Tk1FMXJyPj7GW4HQjusXcDtUtX3TLJUjB1NpXstOSW1SqGltngmxwF4imvt0je7PAY4DjbHH3J3xQalD7S1fFW94kMZ04IeZbM8+Q2DOuJtYP2YWDvLbyV9fn</vt:lpwstr>
  </property>
  <property fmtid="{D5CDD505-2E9C-101B-9397-08002B2CF9AE}" pid="12" name="x1ye=106">
    <vt:lpwstr>u9+/xvRKZUgqfLNET3DXbFkblnTC3H/ZFcYw3zjiufPdUwcUyTsnXgd/yTeAeBaprhVWZ8e+Edm6Fj9fOYYuwMqh6ANRERYY5g7Jicqro+Ym3XiWG/HA1KHaxCc124oemm+XehXnP0fQAUggPwMwu+kgkmt0KgicBZ04YjJsBPygPbRuawsaZkWns3m/6CD1FU9zy282oB6+CN5VhBbZm+HsrIYUVzm2zd6VZXXDEDGLP0LOBbPFa0oW9svQchl</vt:lpwstr>
  </property>
  <property fmtid="{D5CDD505-2E9C-101B-9397-08002B2CF9AE}" pid="13" name="x1ye=107">
    <vt:lpwstr>DPolcFXVI7d5AsCmUXOPdqnRBrQ/VSgXW6+E49Xftan2FEkOFqAU1/yqHgwHZKb//2Er8q6rnwLznfP5JRk/vT919A/sPm2EmtXLW9AQnDYCgl+BtDmuKogUeDXBAByBJahfh94TQklnV4XeXKZwbrs8jG/9bTaSQxC/Nuk4Wmr5ACenyoIFHQb20hJtlj07WASkqIuiAn282VJ93wwZjvQnHxmzW3NYTr9ymNipzrkdw7fpn6qiX7OXAvYIjOx</vt:lpwstr>
  </property>
  <property fmtid="{D5CDD505-2E9C-101B-9397-08002B2CF9AE}" pid="14" name="x1ye=108">
    <vt:lpwstr>idwzRFt8+WeSGK3BfBbrWEFwtCSvbKYk++HGzaQPy9FEvh7qatwBbVebe6DYV5cCTSmQZMX3b1srMYbqVYqB0FDx6RXv5NjkxSgCeE+AfI3R5Lt8q2lPiO98+KHizpFZ5k4eicHnQ5thJzjr3HkMlUEUhz7iDJEcTXJ8o1L3KUeD7D+LyNSYBteuKWfxVTeJCNLi6ZLc5jkGfoAbyOuyn/jRz/LJgLafhczcRZ0Uj3jGe38+PhYXcag1yXXTiw4</vt:lpwstr>
  </property>
  <property fmtid="{D5CDD505-2E9C-101B-9397-08002B2CF9AE}" pid="15" name="x1ye=109">
    <vt:lpwstr>KJS1OX+75osC4xBOk5TJVH6cm7hkN9znNk57yE3Xp98G/6VVpWpDSLjdBgsEE4/Rr4ive4xTJfpO05pO21imo4rfARZTkj55EOUvvQ1OQ0TGk5g/sz84AQzKiPSK+XZDFp/4r5t8iOlSQnEvwPvl+fxOSdogTWI4wdiQ1wDLZctWOFUkKmx7oLbDQ69O75E0v7l6RS96hbvZ8vQpIrwW6nt7AJOtzyOFFRr0TRjEy/v44ZKWZN3eUTze6Uuk8F4</vt:lpwstr>
  </property>
  <property fmtid="{D5CDD505-2E9C-101B-9397-08002B2CF9AE}" pid="16" name="x1ye=11">
    <vt:lpwstr>0uH+4lSckVx7/2LV1nukIPXoHEViwW/amN8xBrgu5+ke4zoMaz2qOIEJuK196rDrzuz0HyzCMcWlrTZiTX1qdlVXF6jD1gPhu/rhIqaXtBhXJ4x1vApw7YiRnQcBIjvWeMA43pdy+GEwnFUFa1TrPuAEZLV7D9W1yTphQQoOVjw67+k/MDugoM6zk/sMoPEpn09FJq46UlAOL5lheGAX4u3wlqqcObRgeNV7+tBFAmjUvnTIzJ8+epnDDkh3ZaR</vt:lpwstr>
  </property>
  <property fmtid="{D5CDD505-2E9C-101B-9397-08002B2CF9AE}" pid="17" name="x1ye=110">
    <vt:lpwstr>eDecmPlKLquYQRICZd0n1JX8XlcRrMNi7yU0jknmC6+cUeeYSQf8BwflUbw6WlmH/faNl9LrNEb/mdNdpMJewA6C3COfThvwItUrz9odCt+kWiNPZ7P5gVLFXxXF+od1ywmG4D6IVxjXyCGxXImb6DL8wJ1pfA4CSciC6w9pPFx52C3/x0Y/M2V6VoH6UrRVXijG90v6SHFIMrdTFhqTCZRHPvMpgFvZgfETIBXwPuL24lH2/25HddUaVZ4z2jS</vt:lpwstr>
  </property>
  <property fmtid="{D5CDD505-2E9C-101B-9397-08002B2CF9AE}" pid="18" name="x1ye=111">
    <vt:lpwstr>sGI54Gf5zPkqOCIxUQHGwysYd8OaBxOQtddoHvB4aea3Z2mlQLtVtjJOQnH0o9dOOichKenONrLoHZWl77Fh/QjTNtnjzr2ziPLYp9F82oMN0frQPisVCHg12V2YwGJzuWkAJxi+S2fEomRAM/VfAkv0jK3t7SCIPbO1oVRia4aRrGJc4oPpZKC6pBDj4Lw2m0NNhbAxtuMe/vbgknBcwoBECjwKEeJTBnGxOzUjU7w84E0KaoEDbWkSimVoO9L</vt:lpwstr>
  </property>
  <property fmtid="{D5CDD505-2E9C-101B-9397-08002B2CF9AE}" pid="19" name="x1ye=112">
    <vt:lpwstr>92gFp0Zi9hDOIWz+UJKHqxLh14tXOX+c48JF3fhWvxnpvTDCHvUkAs7zusjkjhz9wudl9M9L05f66eSlsXUnmiJEmkRlQX1DUNPmWMByCFWEcvHgoj6S8eg6ethxZSENVgogEKJZoP6a8xhZ/drxc30I3YRSTFeG6d5VNowGgH+7dw6Z84MbXe4j85kGM+jXuQRlaZVdxkAlLJcGffl5Cewsw9WU8QBmikXY0nFaKfeI/y4czIT9lM5LkxTPMU+</vt:lpwstr>
  </property>
  <property fmtid="{D5CDD505-2E9C-101B-9397-08002B2CF9AE}" pid="20" name="x1ye=113">
    <vt:lpwstr>EECNdH/nGzcYC1fMY+vXfpt3nSgS1AnJkPW1WZVZgymBbjeI2LoFrJDPHFC9Xhm1NCqAeQm4stb6euaLwTyXYWqyz05K8km0KjXR+NkyExFtbGbeuFDZ6uK7Fv4/WS2yMzFk0qgcwsHKJc0Mrnt0G6rJz5oUMJmypuNQMYVhzAAB6tYubiSHHvA0qZb4qTR/w+tnYwY9RsVeLYB9R8pmxHJE5VGv6mm82Ct7EVT1b6a0Mi88Jf9mAFP4FNouQ/U</vt:lpwstr>
  </property>
  <property fmtid="{D5CDD505-2E9C-101B-9397-08002B2CF9AE}" pid="21" name="x1ye=114">
    <vt:lpwstr>/GibxwnPCVs5ejdELllTXRU5Kl2xRMyyXxkBksggDhvDMdzCYwtW5y/LIgrCJxCI6UOl204uNAG+pIR/ROCU6uwFLJ5v0QJlu732hRYpZZTo+gOzpJmcYhtHdlF7SsTvxbdgbmkXQaMAn4w2ayv9MPMk3EiFKB3fnDtp+PGV+zXDyspIsK2oUs3DH+yKQyoXh0IVOMBQEgOr6lFhrXLzu2aZGlZoJF+PI491V8iyLej3k/tSxjdxdSRFmr+sYfB</vt:lpwstr>
  </property>
  <property fmtid="{D5CDD505-2E9C-101B-9397-08002B2CF9AE}" pid="22" name="x1ye=115">
    <vt:lpwstr>yVY5so2uzT3H7CpGc3KOKe0lM4+wGKV/LnFTNuXeUV3WEUd7FYuN4GA5rx5EC2zDs5PL1yPhb6bbVnEBJurs26XIXoxXGNKGcicP3zGwxXB1zzIOUjyCtcHKmbDg3Tx7/lrcyPXoN5OlZpXqThZPsDo7k9Lpat28uLtK58kAgwcIMhAcQJdAnxRjx7Iv2urUAaV6vDQbzwfn7Mjrg1WPci6syLNuqwBnJ5wxKUN6UQZysVX5Iwolr4Urd9/v0A9</vt:lpwstr>
  </property>
  <property fmtid="{D5CDD505-2E9C-101B-9397-08002B2CF9AE}" pid="23" name="x1ye=116">
    <vt:lpwstr>PJG8jpirOa8QTzAZxL+re6jb3BH1fJ4NojlRyx6n4cnw003KGfPNT8eyTQj1mXGFbfh9ETZKcYxtcT52tpjQL8H+TfgqfKCPeA8DEASn5i0OIkjXBj/HDB8iaDw1kgzgJjedofVdJGg+65EfPUZ41Movu1s6K+J+v3oCvK2d4SCpAJC0Nd4AqweC8brWt/l90ZWfnKbqqb5sSPtoGQa7OTnbQ7mH289sLLuAtPtDuk8NOqknc+Bge9znce1ESYn</vt:lpwstr>
  </property>
  <property fmtid="{D5CDD505-2E9C-101B-9397-08002B2CF9AE}" pid="24" name="x1ye=117">
    <vt:lpwstr>HBLkacaHjsjj7neucePQn92zCsk6AG6/GpRicrAHfeDh3xlYs6II/upB0AW6bBCn407rTYC1GGPjdGCb827zI3gLUd2Ua/eoGqKBujBKru4/USgg7sTkxtNb7B9cz0JeBmXdL+iRcqTA8emeRb8rRd1MwzAEKmhyWWC8VwkgDVi1/w3SgQYj0C/lVj0UCenqI0UkbGC8o4Hdhxp11LxPSnkXnpGm9SVihtPXyFSj71b42+IG5ksHE9/MQnfbGDK</vt:lpwstr>
  </property>
  <property fmtid="{D5CDD505-2E9C-101B-9397-08002B2CF9AE}" pid="25" name="x1ye=118">
    <vt:lpwstr>G9NZKNjkS/av4+QK8s6tn3wbvQtSCsQMOVPSfuI1+ftQKNqAB7F2mW0PlqiJN0UKeZixBriwZ01npJl7PXbj1WDW02DwnD6JrVAeBuV8ESi6597dql8ZRYvbZB7qgRpi8ZEtlqB0aLxaQerxdzod8CUrpxnnLRdTZoNVQXUCYF3E5xGOmhf1YO2Og4HxUegjIt1+U8GSlkFq21kae1FphMYXvcsaSnpy8Unz9t/KHT0UHgmu8FWmKTh06STJZq1</vt:lpwstr>
  </property>
  <property fmtid="{D5CDD505-2E9C-101B-9397-08002B2CF9AE}" pid="26" name="x1ye=119">
    <vt:lpwstr>gF39+8RSMn2ctkssD5yD9LwyYRb9nhrtnOgB+6YXigEMSE22hm4E0K6U2jkU2gsn/tE4ucM9LiHr55nD3lBTd6wfXWiAAszXiENZzTs3ID0HJQ9+X6CPCqgIN9N5m7oKwO5NR/uzSR/QGzvRvAzpFb3OSs1cqjq15/OU5/D5jxi3OM2eB6kOSW3Pv24bvPczsvpqrhdLLuGcxdwPLihM385Q0nhZ0fCUSjlA1LnXnqTTKlzuGWdU5xe0fqtqTH0</vt:lpwstr>
  </property>
  <property fmtid="{D5CDD505-2E9C-101B-9397-08002B2CF9AE}" pid="27" name="x1ye=12">
    <vt:lpwstr>0/JDDIZatnAqrdDv9ZVvxoi19dGkJU2GVGdZQmnEGwCtbrmBt9R/gldICnjlmmmx9r2TlU0CeNhBkDibzujVz/fQlYBAq22Gq6rqOhzT+KQRvbjWVHivvkjibe+RZyPVnCpOnVbks+RsnVGJDLT5UqKq090LcegYTmmcBUNd4UcLoVGNX6GFAT2QIlD9Rusv6xgoJFkdRtHBwbi+YXVuEzIKM0KzQLkIx/5yVKv3wIgvs1+dsb2J/fuLVRCiG5z</vt:lpwstr>
  </property>
  <property fmtid="{D5CDD505-2E9C-101B-9397-08002B2CF9AE}" pid="28" name="x1ye=120">
    <vt:lpwstr>v3Ab7GnFFgZDCnsjSagaur0h8PlLuQbH+bDtBJd8L4znqgO8oBvKjWmGLCnmblpKxuc3y6klN4TLDZx1sMGE1nn8/tst+4KPGwnTvF5RpgJhiXwWAya8AzhLfeskLOCdX7dwZOwcs9SkknDSuju66w3B/Wpwwp2fshb4WROluikOTM8/v/P1F9bOnJeHtmZvgTPglsQUOtmdyUXq5Lh1PcEZG0GC7YmT5RgMi/P83nd4f35AU2W9THSaQvO4AAk</vt:lpwstr>
  </property>
  <property fmtid="{D5CDD505-2E9C-101B-9397-08002B2CF9AE}" pid="29" name="x1ye=121">
    <vt:lpwstr>4plpBnPCOALBfwGXvzO8ZwmO9X/HJO7OR5YOMspOjI9YA4+ljEftHImBA2hjqHT/8W9RftZ5JIWTIqbaqbTaGGSnVDK1u0jtY6EWhUI3BD4C1r0fyZUh8dt7tlrcj2gcCMv/XITmDm89Z1ss0frT0i8sI5QN90O1j5kssRzDHw1k0Xk6LVM0ZGsUfXondm7iNqYvvCizYjb+tcAiY+MAQEurS01soWtSh7qHY6Iwgq0qixtHjDIW3qzpfh6z4Cs</vt:lpwstr>
  </property>
  <property fmtid="{D5CDD505-2E9C-101B-9397-08002B2CF9AE}" pid="30" name="x1ye=122">
    <vt:lpwstr>ZB4+NY2gPTTSMPMp4VBgd7mFZgbaG0keBVp7t4P+rmMVWhgcFHPx4e9+YQIVC06V77INXxOzmiUKb50xi5hXd1Us2qndf6zBI+ZtmDjZIDyVLho34R7hRVavM/EkAlKR9yw3Pb5/W3Ac+hjXxYZ54T6a4XBLDxO2idTojiqJSymi5RX4XV6n/OxJzOO9hWoArHWn+0b9emyVSNa0KzKSODPcl6X5TEcwCKQMBGouZbLjLuBh5c+Wt+5xpOfl8ld</vt:lpwstr>
  </property>
  <property fmtid="{D5CDD505-2E9C-101B-9397-08002B2CF9AE}" pid="31" name="x1ye=123">
    <vt:lpwstr>2o91xzNNISyBB6AQsbvHJaEAN8PNOi0yBgDhnpp+JEDak4uwH71G8WgX/8gP7upv1lRucwGVW35wax4DUpT1Yo8+7GbiMhReMbIakUV+eXv7WK0cFewjj7i9XnpHPxYxQAA975ZtTSLJP30icUvbWRIwqPuTgEetDtTv5w39EPV4PGTiCvnDgb8fd9IrPGbHT5qwWh26a75wZP5OqTN0KnaT1cFuzhRFGT34TLK+sB8oG57J4Gzs9YIQcRG4mYQ</vt:lpwstr>
  </property>
  <property fmtid="{D5CDD505-2E9C-101B-9397-08002B2CF9AE}" pid="32" name="x1ye=124">
    <vt:lpwstr>wWoXG0P6gsPRxe4JlzeymopkgUDysqAsIrPorsXdmCSMozJf7GPfw8evz5P98eaBPfAU9DH7HEsyztODkf5WKPyWp4jQe5bYvpYUPl6t59tWPzav5rLaw/Q+UAw83Q7l0d54K54E12C69EtpddN3ZLsJs07WoB87FfleHn8wPe2kT5SpM0R+vvXC0xLmKvfnz4D4Esv1/S2GForCKkOkNywJCeLP656CbblD2dKJ2gkvzWP0tdkwQgAHYpX49dm</vt:lpwstr>
  </property>
  <property fmtid="{D5CDD505-2E9C-101B-9397-08002B2CF9AE}" pid="33" name="x1ye=125">
    <vt:lpwstr>H9B25YRA9T4qROp8NG7+64y+zpYVmI+8MwhPL8bLkUIBTZg9PeOhVDOozTjPjSRkqUh+R+cT+o5LpN22fbmCLai1V/D0OCdtzjdSnjucksR7slG4fupoceB08yyXkbGw01Q7TTM+2pzAEgk6azVn86/ODR9gA1/tUEIzbJPfhgCBBU/wzQ18RW1Znc2/ne+O1SRoabKBq24zubI3FZz/RCIlH8BV+dsySr2r4aOuLshMEA5J/Yu2TLG12avBhah</vt:lpwstr>
  </property>
  <property fmtid="{D5CDD505-2E9C-101B-9397-08002B2CF9AE}" pid="34" name="x1ye=126">
    <vt:lpwstr>KqgApl4ujfrrxPdILsC6F+9Lf73ZqKuWEwx2cScR+fbQBKrqieSpD8suJtY0x5J3TCDGQ2wqU6tmvTckrbbhA8cA0H3BxDGahfs/G9ntw27SltVgYyTI8xncT0KFM4+TcA5b+HGF2KtWI7RPPnt5KygZy+rQs2kvJmgH4XUYA6wlj6N+E5NBk3S7Gm5/CiiEp2QsJJ9EKPE6LorVjIkRTdT/TUDxfZV2+WXUBnslJVtfBa/8Ddxzau1YfkrfrVo</vt:lpwstr>
  </property>
  <property fmtid="{D5CDD505-2E9C-101B-9397-08002B2CF9AE}" pid="35" name="x1ye=127">
    <vt:lpwstr>+5vZ/JXjFp5Iw6KWkTNsf1jG4p4Axc7k+yNoDwrHo9703DkVZeYR5vTgCEb+Fo78yhAwWtUq6svQT/jQOhI8myA3Xg/LNNFAaOOZlhaAMqqmqC3eJcAPpF8YJm/vyNnR3GJkgllTkBRpnRp/c+omkK9NLKw4+Ml5SAlAMmiai5BxrkDCGgDrhP6Y2OeYtLOkAsXoE89jsIPXIWawOSVUa0/vICkThvBr2O/aVzDSYBs6/b9/aLw6hbAca3m+6Hv</vt:lpwstr>
  </property>
  <property fmtid="{D5CDD505-2E9C-101B-9397-08002B2CF9AE}" pid="36" name="x1ye=128">
    <vt:lpwstr>7fwm/drGvJhqe13gQPQBUzw+2L8HcbEL0g8RYKzrmVfD0b6JC2K8AQT7xtAvYtAg0LeaWKuZDs8txMtqSOpAIXlRtoJUuo5Way3dhLBAGoItxooFNscO0SsJ8PPN9kWq+PaPnPv4h0u+zR/6H59hApXCuJUqbF6DK+UxgZ7DJ81TSUP0AwoDZttRKW2Bkfwm65l+qW8x6h3XSRy29cUm+o7wdFx90Q6pHu/FT6j5Tn+3O4f0oIyQJgIsZGuWqok</vt:lpwstr>
  </property>
  <property fmtid="{D5CDD505-2E9C-101B-9397-08002B2CF9AE}" pid="37" name="x1ye=129">
    <vt:lpwstr>/3+h2ckmNnURVzmdsCDCXjh1aaI8kLepJZh/wd+DRBIb81niMDMxUfgzRJyowHHlVc2L5oF+R4rS8yOfcMq2S4XQP/GZHL+SImnTY/ZP8wd5NEDJ3AgcJb4NURcPpe4H3Nh9i10KH9jWQFrjIiP9A6w7o8peO9Oz5IYuXfZUVJDMKi4S1khgZYLG9acOC4l0ASCYObL/Fc98s0ccV1K/Egl1nG0oA/CH3gqUWQEbz+gLmq6KZNzZbUs0hP3Pc/T</vt:lpwstr>
  </property>
  <property fmtid="{D5CDD505-2E9C-101B-9397-08002B2CF9AE}" pid="38" name="x1ye=13">
    <vt:lpwstr>L8aD6XnFZfqM3kAHfKkkfSnHimRDww/GZqN1KkJ8lKn888XSCAysqOd3gukNcTjUfmIpNwSwD9wbF9fhIVJ0xrOussg2TnUkZ7x1A6vTWkUsBDbtiNu/xGp4Lp/TREP0+OqYcYHHJbR0SkJQC7OTJz6qgHFFdhpfEfeG7R5eVk2JdP7rvNsEXAaHOZZwB9o5nATJUFZEB81/nrrhimdD2FqT9UQM3mh2c6iO5m4GLo9eMy9GHz6bhGk5vuBAVrX</vt:lpwstr>
  </property>
  <property fmtid="{D5CDD505-2E9C-101B-9397-08002B2CF9AE}" pid="39" name="x1ye=130">
    <vt:lpwstr>dS3X1zdoTtWFLozijFtKZbQfV0tB7dGQV3ErN3MKuCDIWXdpQ7aWpv/vNNWJvGSOgYN3RVpB0n0woCefPX9jB3kGFY+6XQM6W1eftmQq/ipPw7nkLRLwqf16sQxxMveKvg47fdRBrHTeiUJ+bjatgge3JzFP1cT6n8BP69Rzv6jT3AE8iSRyB4oDlYBGzjxq+fv8UsqeCj+uryCL2NleUnLWzBVs0iSmAeviaVgO/aLd/BTXmeM4Z4/7QQzBM9j</vt:lpwstr>
  </property>
  <property fmtid="{D5CDD505-2E9C-101B-9397-08002B2CF9AE}" pid="40" name="x1ye=131">
    <vt:lpwstr>pqrSiBI/hyw0QckZ8S26PT8obt4WqTwzzi1KqV6vKjAbn4X0vuWqSuMgQklDxTil4VDW7c9QhRn2hZGzZazcatFWeBuhSceGSDannk7sxpzlIiBuktqoA+X2AFp088EXcVbRqWzsSWW5PnS81HDJSjQ1TpPo1HY0YrT6/JV+7pT+05Q/NhW+HPgpmEQaAY5CuvGW3FNuGaOEHg8mx2+NoP/qiYyPXTEpwcgnCaDTiiWuaD926o3rBkoNYeVtQPI</vt:lpwstr>
  </property>
  <property fmtid="{D5CDD505-2E9C-101B-9397-08002B2CF9AE}" pid="41" name="x1ye=132">
    <vt:lpwstr>az5mwL56RaXMm0WObzliSkOfsW1F97AVE+3CwGJM92MK3A2CDnPzrJEoB/hhvuo+VNS0gIan8HbnUMPcFt86L4rjzQSv1g13OhuY5gV8PSCMFgpo4AOy/IDHN2DWEHwjBEkmNY9XtI7IjvLiC5Q/X5Y9wQ6z+OL17h2R04L3CpPW6JzGJQRQG29gCeoWPs6LVkiGVLQqQXaN0I0umR8RUtFnTdL35JHqVwiotjOtX+l4c/4RYHqnVAypa0/UPqw</vt:lpwstr>
  </property>
  <property fmtid="{D5CDD505-2E9C-101B-9397-08002B2CF9AE}" pid="42" name="x1ye=133">
    <vt:lpwstr>6jd9ad37QME2gGnaoNWoVSTtIP8FvNn4lInGtB6bUrGsTWrha7/hstVfqMrRgM7+NYgCAg8BtIgRfVCejv0oCvRe/4dxbYsWFKtF6Vezy+jGT/YCDmyl/+RsW2fR7GN92vwm5a0nq0ZzRwlGpfbbWq/xBh9WhwJjzF1ntaRl7+P0agKuOFqHOMlcMnSXXtSS/frCMYLQeN4Npkcej4iJjHpbI1gtZJfc9ngME04UZ/lV01squgmEUfSAKAgQrbo</vt:lpwstr>
  </property>
  <property fmtid="{D5CDD505-2E9C-101B-9397-08002B2CF9AE}" pid="43" name="x1ye=134">
    <vt:lpwstr>E7wa3D3Z2nv5w+w0zg//ZeC/UAPE5ahve+ZQdMw+nh304IFw4wL3RRpEOmNZCr4mIagc+2q7rakDU44PNZ6sz+9XAJQ6s2Fe58TAlHwFo/k4MMwDlTFbEjPS9tkCNrKQxJOwxogHiZY1DkYLl3jBUIkv114pOsnZKOfCjKhUf4p3XIeyjdlnQDAWoYcSylFNwLLonq0kro8PsCkNnksWJdkEds0w1Lyk7mHBo2WSynbrdJVKhiXh0BiUWyky6fa</vt:lpwstr>
  </property>
  <property fmtid="{D5CDD505-2E9C-101B-9397-08002B2CF9AE}" pid="44" name="x1ye=135">
    <vt:lpwstr>F+c71wK0LfmXZ9JVqAv/DTH0sT+gNMdCFrRNnffbygIKG2cOhtqKD9t7okXov0Emyyb2nc6WHVp6BIhmWKqwfPzLHfOD3060E5v0KfCZ5hsB0r6WomPb2f+77nZEFBcwSu0hYsg2IzOiUpw+Oa84S6NY1XvFs4f7ALaIMxAb8aA+uTHGZeV1507O1EJEFsj6+Mt8fnhwER/LBYgvd1vYWmCsXtbdLTLWqoSJSuuMtrTvPQjXhnH08aDdEauxyIa</vt:lpwstr>
  </property>
  <property fmtid="{D5CDD505-2E9C-101B-9397-08002B2CF9AE}" pid="45" name="x1ye=136">
    <vt:lpwstr>dywgEbahdgggwmuu5yiUk9YUWvSqB987JzYAUIRo4BxV++5BWyVWJlKN0vzGHBU+Oi0MsF9ra30oTqRawomxoh/C7KjoYbV7SNgeYEOrlojE1Y+F07K8lOWXIw9iM00l5tS+jRYs+MfXfTKLeWRYvvXQKHKmmPDBikQLAs/udGCtW0hktzQtyECpshmhaIxC/phZUdmPiwKFfGGJX5o+ASeBaMXD0FmCGurK5offw8guZ9blGu+pv9cPlPVrwdz</vt:lpwstr>
  </property>
  <property fmtid="{D5CDD505-2E9C-101B-9397-08002B2CF9AE}" pid="46" name="x1ye=137">
    <vt:lpwstr>ASF64kUxd4rwZo/BcUK7VxR/qUZUGME/oCMnta+yYSpXzZXXN1mhJreO5zRGKtLEUay74OZtf1K2uefAT/6PxEI+cgKJ2qkK/Fa3caphOX4TcySGsFXp8uyTKa4LiX5X1RG00Oy3k9xcM0koRHCOyQqpCxjVJh3PmwVCw4ervaRGV70BMJjxkPGVBYU7HYtdT1EhAiYsl6uwz3JLMsGP+e2RiteldeYdEfs4CATQgWjKzeHWSkGkSY6ZjBcBop+</vt:lpwstr>
  </property>
  <property fmtid="{D5CDD505-2E9C-101B-9397-08002B2CF9AE}" pid="47" name="x1ye=138">
    <vt:lpwstr>k7eievlMNssX8axb9BI/pWUwKZV91/7uBtyNRzI4PHtw8E4gCD5VXxyzXteO3I4IxDspuXUmRrKwaqWRGnU1zyc5j0UV/rFifzBTkM3HyKc8zzvG3g7ruihTikZoBFgMZqQ54avgdtGIpGruORt2cK4QVHnSlfl+/YkzKWjvkMH12vphD5hnJuSy3o6RCUYnw+w6jz4F86/YXWPmea98E0A3OOBJxEqqr7l7lsEZZnua+mcz3nEzJxEbXxr0bLk</vt:lpwstr>
  </property>
  <property fmtid="{D5CDD505-2E9C-101B-9397-08002B2CF9AE}" pid="48" name="x1ye=139">
    <vt:lpwstr>r8BAYIz2acB1eWKxkN8MfMqP9VS2o6ilM9OXnMwEE+BTZj/tX6rA5x7QI1BG1x66N9yEnY3ll2/K9dQDnO/yVBhCckWrLtzUE6c+y0ZVbco7K+yErZ5eAAXIQFyOVmH+2uHMumtZzfqWEvW63ulgnH7aOYP7UILvGh7wFNpSevtpH3AOPbSlJHy53XrpevHT5/Dr4MLGZ1OJWq0DKwhMp54SXGP6DT1z9f4znqlwV893qaXJj4Cit/lgPTII61C</vt:lpwstr>
  </property>
  <property fmtid="{D5CDD505-2E9C-101B-9397-08002B2CF9AE}" pid="49" name="x1ye=14">
    <vt:lpwstr>1TXsHn7nfI5iYoEO20A1iJREO0jfFN6r8SWgDjwH9uWBk4m0qtGl5/saEf03Y7dZHGIlDqqfdukdUDw6HyBCzNva8kgKUzzsHb7i3buuRuI6r0rfdXOp5E6NTbSeFppCbd5+HmOejCsu35s+S9RbdVyvPI51GMuMYQ4rnceruu4zFYbrYzlR/dT11qzfc8ce9eA1QmTOtwuW71PnvPv80Og3GSmLTL2L/DVWR27TuHXPnWYHXQ0EVHMNA+4/vF/</vt:lpwstr>
  </property>
  <property fmtid="{D5CDD505-2E9C-101B-9397-08002B2CF9AE}" pid="50" name="x1ye=140">
    <vt:lpwstr>G7xun093FlpqiMUIYNgKyCd+b9w+I7Bn8tvyoixZQ8wnqgZ3DINwWAcMeXkPISqzoYvOqYm567ZszDaiMunKeUUEvgGSFC5XbOBT2a4Sax1DMtS2mYeKoIzIoUNRZqmc7+as5QlnUWVRMLmkxtxRdrI+4QlOld+qn+vjO2eSN0h0iWyRviteHUOX9TSfVD4XPaVbI+U/w0Im6rgjgrtT+POxk1UGeDqaN9j38dtJagTYY6jEvzWGqupPms2njLt</vt:lpwstr>
  </property>
  <property fmtid="{D5CDD505-2E9C-101B-9397-08002B2CF9AE}" pid="51" name="x1ye=141">
    <vt:lpwstr>dkD5VPA/tlvJRVUmmC27F08+4DQj+xnD3Djm1tYuHEo+mSgp6kpPSher9hugyDD3Yof3ECAISsRsrGGNIQyi54JSX+dIW5dKFR55tvyYitEJ3kVlKSV7aJx2juUlzXrIz3l0bsaCsJiEkGe0hy5S9gWdfNGnCGEkPDt9Fsp8C+OqNCV/CJn8jIs0uU3vdrzLZ4wPkjkmdgt2FsYqlbU0hnZCgjjLqkdtuY8jlaMmpsVIsFhV5XSRYdJrhvsg1LR</vt:lpwstr>
  </property>
  <property fmtid="{D5CDD505-2E9C-101B-9397-08002B2CF9AE}" pid="52" name="x1ye=142">
    <vt:lpwstr>4l9JkSaliuZQ6CbYG4SWAsTKiqteRmvM6FAjKL6LeQLCz8QYQ9QBfKF7dR1/kt2vxvY+F2NOy0/G3LYFlfn20/tUN75IXVw4x8ZkqAIPIzNb2HhuwABYZeCNl+9PClc+REj975e9TAWsSpJeXRm5CO76K69Qe5qBpAj4Q3Bz/KZlbrD/SH9HWDU/YpGcBgULWuaf41HO8cv4OhjDU7JDGhx+7bLCz7UzTzCsX7mN7ZukEb0SZpTzRCSMGOVZ/eb</vt:lpwstr>
  </property>
  <property fmtid="{D5CDD505-2E9C-101B-9397-08002B2CF9AE}" pid="53" name="x1ye=143">
    <vt:lpwstr>myF6vs3H9ojVoxpvPuUvtcsQ1SYooHq68NCmQhHtf/qI9G/K3xoSBR2WaFrbI1fXkbKVfGu86W/jJhEfuJEkf6FjT2GQGGEWSwk4XY73mz/yVAnJg7EpPJBNs7elYTFweT95j+bZqVQKixBbci49vmKYsCKRq6qyGOY9wffiPC0fQVRFn/+TU1i8Uahg992zL+7HItxiqQm3l+D28On0hlliD2pwF/d+MI4md2JzXj3DOsPYrwkuKWxZYMw/xge</vt:lpwstr>
  </property>
  <property fmtid="{D5CDD505-2E9C-101B-9397-08002B2CF9AE}" pid="54" name="x1ye=144">
    <vt:lpwstr>iqEx0irWSpXQnmri8ZxGBLNcsNWwURXTSoYtYbeFzgfqWD6L4mCRQDNzmcpJ82vFZNSSnwCe+U5t1ce56hTkR2upBh+dEyZvMF0AXwueRVqZDVwz9WbBsDW41ph5hIVgDWS1Joe2BGuM5VVp75rZMUJ68sg7NZ+J6mMNmqAZn3QXxBk3fAzSZvJrdAIXfjlXPOUH+bkS05ztkfjDeQ/Ry7Qtz5wBNVWYpV2MLYgdsD7fMnMz9nbWTOl+Rsi6bJb</vt:lpwstr>
  </property>
  <property fmtid="{D5CDD505-2E9C-101B-9397-08002B2CF9AE}" pid="55" name="x1ye=145">
    <vt:lpwstr>/HrmJV3spVnCg4h5tIPMELSPhpJMQ9GFuxBI43MiiTHWlSGqBhpc4hG8DDMhAdLREs6+XG8usl58UXppXdVpK2Tkq6PplSu+pJ7Ag+gSx9xgGjgKvheiZ0HXTh+xxyqfR3n98mT67S6d6Ph5li1BOw+5Pcf/KUoFEw8PmJlHg13lBcLpg/u4Q70Qw+o3wBjZEpEbufqgBoFjkG8jgqQJ1PjNIm/4yxZNL17fMz5jAZyeP0lXOfHWZE4i9ATr48i</vt:lpwstr>
  </property>
  <property fmtid="{D5CDD505-2E9C-101B-9397-08002B2CF9AE}" pid="56" name="x1ye=146">
    <vt:lpwstr>pA+27Pn3Z0XY4kQ6FFDOFkxWj7EvBw9mY4qkXwcu0IxB8tJGVlwEzt7lfMyceSe81qfiQOBxSFiKT4Dh2QWU3XK5FhcmbRt6uwWiD5WvwAkYAtgRnDx00liO8IZuAPgdxgmQyI7Tq9jgc/6gfd74LxOZFdSGbq5If4LevJPSUV1fqve100GY8MeAze8jrKpES4ubi7Mc4sQdabxpuU5xYg25UZecPOjQcIMpff850JfZ8OEi2kCmj6hpOdX8agy</vt:lpwstr>
  </property>
  <property fmtid="{D5CDD505-2E9C-101B-9397-08002B2CF9AE}" pid="57" name="x1ye=147">
    <vt:lpwstr>0jnKwm+K3FLRoBPp8dKDz+fDlwNO1V3LweO78Wx1E8eORGCHyd209FVpmuX8Vz06zkI0Ab9KS6ZUQ2pWVVHT9qQVbxV5xX0YdhS7uguY6mMkYm2k6Vm80nSNHB7uqtcBnqMu/7OHYnSqqPDOnaKRJFNz+k+aomDix8w+eETB1KflP5sDjG9BN1BI6ot3VFIFNKzAS7K16rIH4odUOmgfgru9THpo14aFft+68ztqBS1/gR63/dR+Z7CFLICQKsN</vt:lpwstr>
  </property>
  <property fmtid="{D5CDD505-2E9C-101B-9397-08002B2CF9AE}" pid="58" name="x1ye=148">
    <vt:lpwstr>5GvM2SDZfFH993d117KJxD7bFOT8Lla0EEwxBVLrU64KfhCD3xagqgYh8i65tfuMYxhZ7oeIU3yib8tUQ8i6gAuNkTYPnkstS717m6DZLJ/EpwmrOr/i+b3EomxqL55+epiAqqGyqnVKkvkqCB1FrQTtxNHywClWhq1fZZ8LJUQCNT0sOORih5LsD58tJLmUQ8wVc+PhmMNuTgnqt8bCItsDbjEL3Uxh69XsVwNb00LaiytiQJFhqVze3if8nvQ</vt:lpwstr>
  </property>
  <property fmtid="{D5CDD505-2E9C-101B-9397-08002B2CF9AE}" pid="59" name="x1ye=149">
    <vt:lpwstr>mADh0iobQ+v3ZQtuzH7paLq83tysU8JBZdC21jtIdx62bxNTd7EXwg1dmnvEOT3cxGkq+SMlfr8qHmKr44q2YHqYYwo5Nd1176iRLi5UzzrhHLOZSDrN/dw79ffF+va+sCMM7k3mzV03ZbOTPl9A5fqO40vY+bJEfG/6xgDveZeyMRL7bC7ualkqzEEJbRSqul1ML0ba6K/iDLGiSxJBDtS0RFmdGRRxIjqiXsQ7ZxRA0+RQLbg+pOV3pFDMDE+</vt:lpwstr>
  </property>
  <property fmtid="{D5CDD505-2E9C-101B-9397-08002B2CF9AE}" pid="60" name="x1ye=15">
    <vt:lpwstr>OIMXljie3wN0nzwJ25KwcYK91CNUXpiJdqoI9tVA91b0GBnOEut/cheFQg0SEqBGyC/BOtalllEIFF/MnAnYdf21K1biHV7uyOxaf/IPVL64eM34ZXRljLyVsR1+dr6UYn3dvB6RjQvHsSDRXhxl1PGT415pr1dG4+71B78RKeLNjSl7SlaXTbkRSwi1KkhozzXJriWpi8NYjsM2fC+WZszQke0EmG3hX0stpne2Xn0bKA/4xoDFJI+JCBgeQ9Y</vt:lpwstr>
  </property>
  <property fmtid="{D5CDD505-2E9C-101B-9397-08002B2CF9AE}" pid="61" name="x1ye=150">
    <vt:lpwstr>DAYz+iAOCmIpMDhHgdGBaBOy5XjkPqC5UWbUG4h2AtI8K9rrfaS0i6h9XAOQetQ5lmKCQSc0GL3JDD2RK8qpECSvEsFgo/maM1Oj1CV3XFOGQtdfYPKGjqKoOYyzH7pabwxMifil3NuFr5lLYj55lFjtvH5AdIR9CssrDyGrKJ7KU/S1nxfrdIgEH7HsUMdRBkfMVquMQUZ7LlaPhlPIvaKCX/yQmMYmBYpzD59pQIIIFHw5RMhoYtp3b8Jiqb8</vt:lpwstr>
  </property>
  <property fmtid="{D5CDD505-2E9C-101B-9397-08002B2CF9AE}" pid="62" name="x1ye=151">
    <vt:lpwstr>bHlDquCunMfnosOOtYIGxtS53jKfh9RYT4crhO9K2DB70KdJOpcBFARwCOsJqYZ45zImNfFd5Dg+aHGvwdK24pKpgpmV02SAUKxMDUOyzf0TOPgPDmIaC6GqvDpeJLEpabyHkYvkhSfPAcQoaD17r9TAHlhOyHVR/dPpSDlnVWwIpD4uBthoA45/gQwCDDui19J5pYj/33u/TZP9qdiAPKtAgxRY4DitKhbGGERaDy4p+BOFnMNVpD4CXov6Wyp</vt:lpwstr>
  </property>
  <property fmtid="{D5CDD505-2E9C-101B-9397-08002B2CF9AE}" pid="63" name="x1ye=152">
    <vt:lpwstr>8cEbR1299KHe3BuWH1NOeUAj2tWHjfmhMZKR7bNk42pUtQlqx6FG6gCJiOezcUaVecDIAN86xxd563838MH5IbKIyNfHrV+MRx60ARtAz42Pwm9DMblEOuo47A0P4bcK3qOu39n4/V3tM1MRgMhA90/bkYRmcWy2VqsOmcGJJXrLOC4PUoatPYTKmMTuXLLEgtM+ndP6BQ8OZgevpyzBhcimhgqGN7QMaa/Wvr6py2F9S3bLbQLICPl/LyhgL7F</vt:lpwstr>
  </property>
  <property fmtid="{D5CDD505-2E9C-101B-9397-08002B2CF9AE}" pid="64" name="x1ye=153">
    <vt:lpwstr>BaK91Key6hit1GKFKMxuBxNrPgq3Ihi6CGp31mWN/hf8aTAxqFSH8ehVa/K4ZVFKzjPu6/Y1zNdY9DtlJSeNTTeaXtnZB8SkhS9Exwlewd8rdxoOsXzmlhqF561zchzzFwzfVa9AkCBFNoi2spAWJNEp89CS13rSoAiPAGIWVi+uRDiQdHgeRv4AQT17ae8ypKoVMVoF8hJ5BkDBZ4UcDHrQpS2PsklfyhGiDJJxDtLr2sYWFsg0mjgrHliJSx3</vt:lpwstr>
  </property>
  <property fmtid="{D5CDD505-2E9C-101B-9397-08002B2CF9AE}" pid="65" name="x1ye=154">
    <vt:lpwstr>PY2+dvY+VxFVhPJf+SGOcA1w+rWfDT4FP4kwfn9A+njmOF+fFU8/yNJaD0PX7/YUKD4ITBktGDUJObE+lTTDTLNAvDZ4TVw0Qs+w7mDN/Lvksbt2hVQhxfGUhEYpepwtUtOHGadjPYuhcMDftYFteKsOq0Q7kpdyioKXpTR5Hl9bfEiLLrACUG04aFX2Efh1cZAUKEnFGFup8hG9eFqbH2oroKtay+1iKiOzt1/sWduHExy4Prs8Qk136iN/KhI</vt:lpwstr>
  </property>
  <property fmtid="{D5CDD505-2E9C-101B-9397-08002B2CF9AE}" pid="66" name="x1ye=155">
    <vt:lpwstr>JBPeaLA7mo0QJoYhC3sCJElST+fZd17ZHHfyBceFFsy27Qlx3EwBp2zcSJB272qxr1e2wXEpr5a0x79j1i5iYbtL7U8e3J75N6fenNcJGAH46HMELcvCFDVNxPUDmUDIf3qdXf40yYgZjV9+OWz7PF9Xov6jYci96+9ZYcWMbw05bzR1IgFI0TGBWyxLFJEU1EpVVXghz9lTrCRQTtOtTafUJkC0DqBN+yS10wyEV5wBfOC+UcxmxkzlZxZx17i</vt:lpwstr>
  </property>
  <property fmtid="{D5CDD505-2E9C-101B-9397-08002B2CF9AE}" pid="67" name="x1ye=156">
    <vt:lpwstr>lz10y293TmQ4kh9s7Ks05F/67eWJGShfK7m3Lx+uLGKERptHp7UlnnTY5HRr+RQpVimizorpdyGekVysnBucYruE3J0todY3KwxbJZj37IaacTyt2684h8qP2yxME1M+0idYLYaFswMLlmDa2SmXmiNDt6tPf77vC31N0sDWAXgvfIwcQ0bN3rHveR3wW2R3ZBwdqdduAYCdc5hetWPBcdxqQL4zChsf0ngSTlA/VYEoYjHyXNm7BmkAa9I9p1C</vt:lpwstr>
  </property>
  <property fmtid="{D5CDD505-2E9C-101B-9397-08002B2CF9AE}" pid="68" name="x1ye=157">
    <vt:lpwstr>IgcGDVpyeRT3oGfeY4vfXnmKeTg0lyeNaTQyD8E9gzSnJhaIsdEM1aJ7athn9lHQrhuX9O54MittlyKIUumn/7T8t6cEfRTiHMS7skaCJmT+/BdGjU7GolU2ajAHlb5BBLi0xcHo1i70STcBVT5jMbVmtOAGpH4tv6iWofnulZDwq/yg23dJnkuq26vSb6mJAUj4lfW9vnd0O4kSzHNdA1Qhn+UseNqO/I7rBsCoRm5//rncs9yYPElRX2RRivk</vt:lpwstr>
  </property>
  <property fmtid="{D5CDD505-2E9C-101B-9397-08002B2CF9AE}" pid="69" name="x1ye=158">
    <vt:lpwstr>gn8Z8WCs6ghbrxnKfWURHaMkuVuJF0lvtrY9vfcygZXvYLZy0IgzJfLi068lj1EBBBKHcWVOczBJ0E3t113mEATQZW8gfMIyu+u9lnvDZ3HZVfe3ZOdaj7ipkJkTXWEXaggSb1zmNOocwCjjr6giccWzta5mA+H83O9ZVPzI6E0m9OoSnc8oPaebIyhfL5JlhuulVxYCvkoRZobyD7/kPuhQVym5wcLjxwI5ZDdWQPiuV9Q3qR5ip0PRWGp3qbD</vt:lpwstr>
  </property>
  <property fmtid="{D5CDD505-2E9C-101B-9397-08002B2CF9AE}" pid="70" name="x1ye=159">
    <vt:lpwstr>L+upliGF9WWHtTQbMMQrHWNkTu9WIKRMhp8O+zMMCoZAl43yfV/XwgWLXWCe/ygczn78HhiGTp6u+QqRr22RCCvlasb25d1vg13veT3/us+kufYpM9VgnFgsi3kV8HuvZJx+IFACbBwQxYjyr6klJMaPSbpPkMH34PAtbc+/G/sqsY6oY+xIkt4GFVd7PUn2D8fDRi53wGRZCNbJNOO2E5NjZRgbXjqaFHIrIA+b0qDznchdy7eI7JMdM7lRM/j</vt:lpwstr>
  </property>
  <property fmtid="{D5CDD505-2E9C-101B-9397-08002B2CF9AE}" pid="71" name="x1ye=16">
    <vt:lpwstr>jjzpWIc0VESA2RmJ5ShcMcqpBA7tKJ91r9nIcXdlwhL5k9qtomSwZaS/J+Hxdh0jnpN9WIpBAr7E99o+DueBczab6dg2GE99PZWLyqtZDKqbOoBAvR7K/frEq4Zqd/VTNzIMc1QoMngCWYDAF2WEbNJd8/crhQhMnlmlSYMQggmTN5UUoSlbr1NyiZBZt005toPvr7cZliyGg3uEDmzqYAWu3NQPXMMxkQlZWk09juej66PWlVRLtU0tt3pKwXB</vt:lpwstr>
  </property>
  <property fmtid="{D5CDD505-2E9C-101B-9397-08002B2CF9AE}" pid="72" name="x1ye=160">
    <vt:lpwstr>OLj/zqVZnfoHxk7hiywM9x4aPDNe9nEWyZPOesQ6/csWz+pv0slxj5SC210NOtOkd+dV5rRr2DpjVHdb3Jf4auoqP/DuJakvf5MeN9Ioz53OKnSsXIwgx13xk1dutY8NZZJog9PJOLdLfMWYNp3Jix+xqf1snH/G8xp2bp2EyfZ3kHoKDJvAremps7U0XRKHkxGVFvZW6zpRwZdKamxemYA/pBBKukL0UaxUWyYaw2B7VLV8+npY5Buc6kf5fn5</vt:lpwstr>
  </property>
  <property fmtid="{D5CDD505-2E9C-101B-9397-08002B2CF9AE}" pid="73" name="x1ye=161">
    <vt:lpwstr>A+EwO+tg7tZcT0PPZu8xVEoJ1b9vCDYfEwr8TMK8SjlQqEsERH6FeH5ER56j0+8ked6cKAZ/g1D+mzeJO3dYSwV90qbG9YH1CnfqNKcKqYNNDPRzUyaGhgZrTFQdGE330Px2nPg8NyC8afDitHHw6jaG9bh9Ndn8uASqXjmOr3XPbLdKfEflsNx1rjqVMxQH4sum0zPgjlJ/ZQV+NHPevRWIfnMKBsmOd7SLAsv953YRrCPF2BkgyO6LIqWaPYK</vt:lpwstr>
  </property>
  <property fmtid="{D5CDD505-2E9C-101B-9397-08002B2CF9AE}" pid="74" name="x1ye=162">
    <vt:lpwstr>siCSw4Q+A8N7CpLWCA5ohfM69s1rNl4YUtlcNbKyB8n0g6YbuEfoyWh1VveIkzg0782ZUv5/V5M7txQr+6BmHM+xtow38HtomjeXb9OFsWes9210JugBqVYX3z5tWEaOJ1S6szXsZ8E9s/o2SgXa8kcsUcszJkrTkU9vwA+eXPNaYc0i3Qm+sfuSlrGySU896eVJjOUq12mNN5Dpk+RGFy3An6asqWfAzd/PVk7jDEc6rsOHt0NixrYr7tcOaqW</vt:lpwstr>
  </property>
  <property fmtid="{D5CDD505-2E9C-101B-9397-08002B2CF9AE}" pid="75" name="x1ye=163">
    <vt:lpwstr>45PBvIN659pBl/9qdqDAwIbBY8nYoD1hk65uR+mCIkXROEKfqZKp03cvS5+vbdXokCcjn8c/7vfPSfSKKSE543GtL8YCbRdlmGzBcZotOrblI3VuSLeXBXjxxCggL1n2ndiSo/u74mpTd4VFYrSHc2KsAP1VKGTEttc78jleRbR8SHzr9H8CRxNJFxXbJgVeg7X65Az6JX00N0hf/r1CxRm5S/hpbuU4nj+N5ufpy9UTWnNI5p7GhO8BgBLI8I7</vt:lpwstr>
  </property>
  <property fmtid="{D5CDD505-2E9C-101B-9397-08002B2CF9AE}" pid="76" name="x1ye=164">
    <vt:lpwstr>k7NkFoJVkLYhIMZBt46bfqpsgavkVqoQGZxrZyw44ePBBrUGSZHA3tN6BGjez3l80F7sFVhOxq9eSEQWu6c8zrYvczBAdrrQG0WxWrRS7FxABoCOZpl+f01O+VwR6ZHf3yOLdn6cOv+FlV37Paz1pbSlo9L1E1o3Zm30ZF/GaUd4EKv1bzBHeKtJKPNJk/IbHUEOyKAogMSboq3XS/CEvjEHckdQu2U0myveOPe/n8W6Jo03iOIXtF9tddhCuys</vt:lpwstr>
  </property>
  <property fmtid="{D5CDD505-2E9C-101B-9397-08002B2CF9AE}" pid="77" name="x1ye=165">
    <vt:lpwstr>t1Us6GY7JYfY56f7YQhBJ/u/REDXhQNufLrzR35U3Kelc+jUW8jChhcQO81tVatw1qelJ499p68idQufDFwlsbwuj+Dkd4/Wx+EO3b/MTUZi/b/PJnxQuBj897RmqyMB/VygSW7nuO0UmfeEx2V3g7zW5woJY0+Jc8RnO8KACXDXk15gUlYds3F6qmrRY2bAxzMUg93D+qL3ZWMcOP7Zj3V+X1bgR1Li6FM3Q3k41aD8UyWnkyi79Mi8bGRvx0M</vt:lpwstr>
  </property>
  <property fmtid="{D5CDD505-2E9C-101B-9397-08002B2CF9AE}" pid="78" name="x1ye=166">
    <vt:lpwstr>sKotY4sGnToipLqcfHarq01UQegujGDJCfe4r9DONiMJO8tjkN/x6bRwHHUeE39gl50uxb+NKYMSj4hPhSF/HGlstbW/75CFPBEaQjgYffHK69xhqzSHZjr044aQAqq9Xu/l0ulQBEKh6URlJaMGvSO4o9K/hS0PEbKF6gXBZ1hLyF8Z1B5qlWHT99N7Jl6S4S2q50TycZqHPLADyeahyr/PXrWlzzFgE19tgbOTEZjGyEBfickUlpd4/5CoqGn</vt:lpwstr>
  </property>
  <property fmtid="{D5CDD505-2E9C-101B-9397-08002B2CF9AE}" pid="79" name="x1ye=167">
    <vt:lpwstr>7gAt1LhiTGUuMdRvRzpgSVZJOAuufF7K2SQyJ3tEFxATMHvjYSLc66VyKTNZhiXo3Y6nz4yDczGhfW6lXt678/bnrbOtPwMfni4lCKg4XuIFoNegjKxjIOAwW7f3f1CL42VVGVyzmInP1Jrt/0seSFVHzn28Umrman4yZpG+5xecmuyrDePazZiFr3Xn/792VgJBXxoWrFqQ5YMCNTQIOHv2PpNWZAUAKtLpb+m0IuiCy5Ih1aK2wlU1ToOhwwC</vt:lpwstr>
  </property>
  <property fmtid="{D5CDD505-2E9C-101B-9397-08002B2CF9AE}" pid="80" name="x1ye=168">
    <vt:lpwstr>ZMtsUnOLXQv8LOxtKt2UkazaMomfFVPHQbvhg6TGvusrLn28QTnlVEEqARlokZTcht8eqdCkUbD1GWpAAUMTHlOxbubRy0ubA9SUmMc4HWaiDLVGOPiSxajUOikMs/5dvtqJ8oe0rmMUaK4naqradcFpK359klttwJ+0iWvw6aaFcCnf4sNIOTaDmKqE3gg+7Kzm82OcrmIqoiULPIIC0Zy60DWEYfwhOWK+sXqe9FQ4k+g2g4iO2QO7VTcDSGs</vt:lpwstr>
  </property>
  <property fmtid="{D5CDD505-2E9C-101B-9397-08002B2CF9AE}" pid="81" name="x1ye=169">
    <vt:lpwstr>vT27u5WVBIpeMbKSHjBIh42sIypZMwlFc4hElfjnBGHPU8atPuAXJKjIRISuaSBJAanCgltHz3quxXGBuGFt/G9u3cySy0E/8RjGXtdP3+/fkUfzMvVHyEu78KqhZbjTVs3fo6NC8jRv73rxww2S7pD7xSY2Exm8OeE0YNjFQitlWlxRd0y8ievxrkNWTd4sB5GzSZrvNw8oDb3HVGWn5C4o7aKf3qoZoSa5q3uz8XA8Y5XgTtvwwuJi2BLKYMi</vt:lpwstr>
  </property>
  <property fmtid="{D5CDD505-2E9C-101B-9397-08002B2CF9AE}" pid="82" name="x1ye=17">
    <vt:lpwstr>qoOhD/A3QhNBPI3NO+eCBBhy4+zjgFVtrhJNcLMpwC9Ryutwk4HIk9cNI+qKEDd7LFKMreoQm+G1+zXr68/3RXUa//EyHAZxnkLTavvkTLTpYTd89ZGmLv4v59D/1j/Pzuwtha2icFqiSmR5xtSiI58fiVvAzSXEPLeXN1V1VAU6wGNDcj87OaoSvVSiP50IsqPIhD3coN2AAe9RYBjSPyB55lHMhG5fNm/zctSidviFmUKl0lVJ/SyIhIb5UZx</vt:lpwstr>
  </property>
  <property fmtid="{D5CDD505-2E9C-101B-9397-08002B2CF9AE}" pid="83" name="x1ye=170">
    <vt:lpwstr>q/4ZZhSeXPEKCxOiYIkSmUyJaf/Azn7N4givSAm7elQ5vCxw8ANgxan3lsmuaOQP0X0fNYy+fHi8+pTnbE+nE/o+8UzvAuCzNb8HKOZwxzALzU2JCi5ucxzl6K/VlpLoKnAr3+3cWuBmV4fXW6taFCq3yBxwwXA1txY0DM+7iCE8yqFpcHTXvMUs17CnkUp7faLW7d4H/Cu35jpg4lxqwh/FmwlnuUI/WAGeN2tBMTsDNxveqsUM+kkpVzJBhJ2</vt:lpwstr>
  </property>
  <property fmtid="{D5CDD505-2E9C-101B-9397-08002B2CF9AE}" pid="84" name="x1ye=171">
    <vt:lpwstr>inKmJZdILUJw1RRih83OUnxtR310uFtOKqzgjCGBA1+OdvidkvR7HYeWmloveGbx85VVs5kt0II3mGweOME3GMDTiYW33jLnzCwgHx7BuAoOcZlcDUvAF4RMVD5/CIZh/vj71s6Mpo/Z5kBbqVunZYe8LYiYw6fdmuiE2vK0SF70idKNNxNAZ4zOZcgh8NEbnRAU54kGHvGdrhN+o76WTz/nS5s28SSzVIk3Wo6rsbS3vHEJ5paZHRdQ/wNaEjw</vt:lpwstr>
  </property>
  <property fmtid="{D5CDD505-2E9C-101B-9397-08002B2CF9AE}" pid="85" name="x1ye=172">
    <vt:lpwstr>+g2U9Ii/L44KHDezbhmETmGPCTDOY4YSVjzrK9t1WHINhAPxATiRGJz2lJcg3DdmDekj2ZOtHNiVgue7T4ekZlObiTZGcrdohBLN6bIK14oBy9zegkpD5zoRM1p3hmD3wNx06yQxd+gQqD5bfQ/W6DXHBYcB2QRUnHe3W9LipS89kzq4lz7POxKnb5if/K2Dil8X2D46sH9dt7XRZY2Y21bepsaw1ec0bC+GdxcnucI0CNIxYebSANgv5HfH4nH</vt:lpwstr>
  </property>
  <property fmtid="{D5CDD505-2E9C-101B-9397-08002B2CF9AE}" pid="86" name="x1ye=173">
    <vt:lpwstr>xTa1JuSP3srBbgXwR9YshukMUIzFUF0x/rjG+q/37AzhG7pZcxDAD6aFHiwb4jNEy3EVMjGDiZrmzb90vhl0122YLElZpAwkGr3juzAMMztd57kZIY+bT3vboWObk9wIkUMp7hs4Gjb8Y7HNVZkZbgdlDX0L2wFNmxVozAlqeqsX/fCb4SBacPO0Fa9QS2iEI8q40bnBVrvqwtGrld6CJMt00VP2C73OfS1YU3uG7Pq3Y4jcroiMm+WNUc7NqHq</vt:lpwstr>
  </property>
  <property fmtid="{D5CDD505-2E9C-101B-9397-08002B2CF9AE}" pid="87" name="x1ye=174">
    <vt:lpwstr>0ipJyb3eg1PnGhHqQ926ui+9ig7H16PPI0kHL49lanMMFEXoqyVbCoup/kqvHbgUnA/8SznzeopdEaDno3ZevbPYKDm1azS5gLCcehQ11S0JuSRRMbCcVME56Wg7B8+fG61989fuCYRVnOcBn6deDMCi1k1dUV/tWJ2o7P4tJzXIaC2MPYPGlJ7RxGzTjDD7jWXrBr4d8W1K2uh2E5C3tJ5IJVwq/sNtG84jo3z6lkGOjjXJj2S10JX7d3mcU6M</vt:lpwstr>
  </property>
  <property fmtid="{D5CDD505-2E9C-101B-9397-08002B2CF9AE}" pid="88" name="x1ye=175">
    <vt:lpwstr>eobhak7TgTMgnoroZ3j4Nc9707F1dZiYLwHrFiIH2xP9fCz40frlIqIQqojHtiS2/XCw00LVAzxtnqOHvv1eUQSApkTlZDOxtMgleTz9dV3slo4YAypDlU0B/uoJlTt8nbNRIAJV1fXBQgTqpmE9HCzd11lfAoPAiBrgT/YHX6/1JdnmxlavLOHaA7GwEbIlod/ZIrof99hdvWrI20O+fZm0PD0PWZDad/HHM/8+IEpp+p36vwRhONHtZ4xrEEA</vt:lpwstr>
  </property>
  <property fmtid="{D5CDD505-2E9C-101B-9397-08002B2CF9AE}" pid="89" name="x1ye=176">
    <vt:lpwstr>EADnhfmNJXyfWzOZv64g9K5JVBBDLYP12cN7kXd4A96OffkK9E8b91HLG05Ox/5uA1BnUdKQR1zP1ckqRMsdrhZnAziEUfUt7Se5EfMagbkhEimohEuqUglApw0hyMeoRwlSllQS7zWVf6jbvwqJaR2zuLgV+0vTfF0Hint73AP3lolN1xkP37h8vz5eANpcBLk/Ju+fTbaroQbd07vTcuQ42Ek1M5OOYKRT1Z0DC1olKeFzhTQkzMHXGy7tICj</vt:lpwstr>
  </property>
  <property fmtid="{D5CDD505-2E9C-101B-9397-08002B2CF9AE}" pid="90" name="x1ye=177">
    <vt:lpwstr>XknL7ZpO/RhTfsDSRXIlyHnmDV36nL3eIr+YXp5grypqpjmAR2sJ0LFqOr59AcBRA0RnaPoCQnzSLYf3VxviCIWkb1s8nGzxjKLBQ5pyB3/yoPV1K1AgCMyNz6W5Nsn0kMAHs8LXI/glft84jlYnu2b1iEg5SApVCZCGzJL2W195bZWiKrImbr6lryxBMD1Jwm/U9WJLZrkb7KBM2pKwgEP4CfhMeuGJaqAIn/n1PDBX6bbUAP6jfDMkemuq8py</vt:lpwstr>
  </property>
  <property fmtid="{D5CDD505-2E9C-101B-9397-08002B2CF9AE}" pid="91" name="x1ye=178">
    <vt:lpwstr>rx0QB3JL6fO3EAB5C17GxEOK3rTmOuqx3b+oc3+e/nt1hwMWBn55HxXCvHNdxvX749/h1r/PdCJc2x6SX2exeysBo/9kMPNroSDbdwVVmRyy/dghMpdMW3a0+VTWbeX1jzI9RKmTmjML1sVajKH0zy4aHAkZ8W08Vna8gRZLZitufk9/KuSn6t207wVcym6TOZ1oVTVqs4xVboL1KRIbYS3fSh/WJCXuj9odi3ogT4jIh7uVCKcvOTpFZy/5FfB</vt:lpwstr>
  </property>
  <property fmtid="{D5CDD505-2E9C-101B-9397-08002B2CF9AE}" pid="92" name="x1ye=179">
    <vt:lpwstr>NJ361pbrGU1BQQV4TpZqoa8qaYrWtHSdPhuSE3Yn2D6JI1wwlH1LPR1vRT/9BraHJXjXgG6eX0HNCAXhtXnQyDbbc5GDVWHzHxmksy8u5XJnBhsyFcC5m2Sruq4z5rqgZ9kvNsqs4AiWO0eUCFXKU1J50y0/a9e1zsNvMXWz9B9grT22RJI/7g0RAW3MrWKbHFjiAYBE/Qu58N7nLVM2zj3w0mQvxZfexhN3nTm+Dqad8PENDu/Wazaft4tXEsz</vt:lpwstr>
  </property>
  <property fmtid="{D5CDD505-2E9C-101B-9397-08002B2CF9AE}" pid="93" name="x1ye=18">
    <vt:lpwstr>4Q1yflri24bVbnspqSZks7ML2wkxyJ+5Le2+O74obpbicsEa8212Ei6yd8majgijmzQ8eUrVgeILHQIAOBb7oNjrJLKekLbTZkfJXfouUYz174wzVjLrl9Pn8/9vKSn19byiDZRtnv0StzBI9o6av0BWtvAGsMfpHEj92BtYMmp2wf+MhfF9ZjYSjDhQrIV59Hhokn4tcmxFsIbZkZxJ58quKdaPtgkCGUHbJ/O08YWNiQRQA9wba/wimy4iRVQ</vt:lpwstr>
  </property>
  <property fmtid="{D5CDD505-2E9C-101B-9397-08002B2CF9AE}" pid="94" name="x1ye=180">
    <vt:lpwstr>o+ahaaSHN5VNSXq4Wn8F4PVLcpOp4+OHRsSI8QLcP8efEZ1w3Btyu07uMrSLVZCOGb/+eBa2qfcimEb2E+cp7CFyfz356IfsGwlyl54j5MKE/0TLlNC1nia/q2j1yh/2JjSJ8ooW1OIMitPi0Vz5MmcpMudUkhPVCKXVEvt8kPy13++EyjBydjrCtZ+LLf/9+w9HhWMEOLIAAA==</vt:lpwstr>
  </property>
  <property fmtid="{D5CDD505-2E9C-101B-9397-08002B2CF9AE}" pid="95" name="x1ye=19">
    <vt:lpwstr>0CKx1ZeWSRcm82eu588t0Av2QhJnLBNWA4GJOGt5kmL7/uyRYC/22VU+g4CKVGbAxxifnF56hiYiVndwqviOYW9qIqlsZlQhTGf9oq8Yrk7aCN8foJxGGaezR3RJCRfPLov3ELbm8rcqTJnuH1+4tK/cWz1XmAaQJR1B4TZFszi0i2Q4DrwhCCpiQZcNLbFIP/WhFs27VwsRPu1Lc1GJxeusJm47oUXCB6ryN9Y91oekb1Gzq8aQXKYmYp3lRpT</vt:lpwstr>
  </property>
  <property fmtid="{D5CDD505-2E9C-101B-9397-08002B2CF9AE}" pid="96" name="x1ye=2">
    <vt:lpwstr>aNd2aberE28UCg9f4tk5kxWveui0XSSYfdsPqDNnOnvVKVcmARDOsn6M7Syy3/RL7LuG7nr0dLh+fO1XfnIchNrpQEHQXGVhaBFD6zniNLzbZFbfrnpb99EhGhko9g0rZogeWm3IuzB8H2tQuQ1ssNYySq1UMWYso32FiIPUmAeJETe2lQaJn2J6EyrGWPO0m8x2eAMoHdyTagdGM/wSevgbWGBjmAv/68b2W2OXQ6qJxXDUycoOx2HAFxFpDXw</vt:lpwstr>
  </property>
  <property fmtid="{D5CDD505-2E9C-101B-9397-08002B2CF9AE}" pid="97" name="x1ye=20">
    <vt:lpwstr>VhHCTdYDkRI6BQMX+IvB2Ch1xhDOG5gD2VnTgregnDNMCHua5Tg+ADOzncc5/OhN6W0mlhRHCr2QVNPZfWivb3J6Zoxubp1ksXHFpC9rYMLkJ+zXy1ZDr/60x+ybOOi8r2LZQKzo0oiV7lEXzGn+3Drbc5H4fGwQ4NhoWGftvswUPXS4Je1hGIdQWkDpcwiA/x7w7zmzWJf+LXmYWm10+KzAHf8sDmswBSTFj5EnSG3O6eKgnD45FkbvLop+czK</vt:lpwstr>
  </property>
  <property fmtid="{D5CDD505-2E9C-101B-9397-08002B2CF9AE}" pid="98" name="x1ye=21">
    <vt:lpwstr>5vxiqEulgjfbDtmqXM9TrMgOZCsdK525+0rEIxJ8LIM+z+Jb+6Y0c64h3H0PpxcrOC7TK/WxvUHMQehFTaqsArcFasGC8pBi0iCzvE2SAOVyLZpJ8y2aE3PISQXKKA4jM9E7ajXWwLdL6Exjauf7iEQ5EnCT0PT+zok0atc0D2i58WF1HIba6S6c9qRA1haBWaAvhjCeT8N7EEPERv4vh+dXi7EoGzriDGVSkqG8LeFf/yhv+PVZ8GBCKsXAiTm</vt:lpwstr>
  </property>
  <property fmtid="{D5CDD505-2E9C-101B-9397-08002B2CF9AE}" pid="99" name="x1ye=22">
    <vt:lpwstr>NtWLOmAoYJd0qWM73wrCw2cO7AxTN/JaDH9UNy8e/VRTGJq3d3bTCM90FksPufcHhNVbziTTTi0s9nY6L7LoCMi1A529gnUs6ybHnpMaWwJWVZadauaGH5PRlKzNYmpD7EwvThOwbIVONLHlS8sXW0nJ5Om3U+rBvGT8XWAGuMUmEEAbqlKZYjTNE7VOFmn2t4z3VBSBdemluSNONnCBfYqjXxV+UhLfL37DwVXkbhwUGZurD7ijxIjTJddMNd0</vt:lpwstr>
  </property>
  <property fmtid="{D5CDD505-2E9C-101B-9397-08002B2CF9AE}" pid="100" name="x1ye=23">
    <vt:lpwstr>wKYNZsSp2i/zOcn0sPC8SKf6tS5eYtv/DhtxvYWaw4S+5bNBl1+uYIZiwwOTaFeHKSD2IQzXt9r2R6MPAOU1EqAk5hqxJUmf6VV3xmp6zsOadncmmV0p2jJyX7UFvoq6A1VC6/cK+lvQpMh8fj+jE9YmvkVzyggfYGjXpLx3C7MGvz6YqSM8Ju4HFpxriIi/85Voic2kMFcgV1vqoyXzUFwZ6M4HyKFNZuouPTwJGfRMstUlGU5l/PQDvxMdSnW</vt:lpwstr>
  </property>
  <property fmtid="{D5CDD505-2E9C-101B-9397-08002B2CF9AE}" pid="101" name="x1ye=24">
    <vt:lpwstr>WGbQxHKctiBexx80WrEPu34C+5jm05Xq/cwdTNQfc2+ubV6fc1r2Ox4w7XMi0eIWr2Ov4y+z7ci9vvkzL+pGJkahppEWsrPW9vs4YvKCVYTO7C5SwT+T0uArtaTzRJEmyFfX147ry9HiT3Bv4vGqltEPkonMnhDgErPSypQBKyTbORf0jxN9Eh/sqjV9T/kHWz8rufi32+arYyTBtmaccp7ig+3u1zYvdI7fcupXpllC4/1MoSigYHCP1P6LrPP</vt:lpwstr>
  </property>
  <property fmtid="{D5CDD505-2E9C-101B-9397-08002B2CF9AE}" pid="102" name="x1ye=25">
    <vt:lpwstr>8s0rloMk5fDafIR2ED3I9jcb3OIPMIdckFqlH8lvMz9O6LYENWsoktqGYC9s9prvGQCoA4wk5KhpsSomPEB1Xay0sw+PrfIFVdblDgF0Gra1HeB1f+OIL/O4q4HEILA+p5Xgy8YjcN15rldlLqysMwuJPpO5f1M5okeEv7GjHfI8M6I6fT+PEP1S457mXHOuxQh3iLBZbbDGkH6APx1/VsRoKXDrsgO7YjC9+R4olGTPE7jajUO/Hp2dqahZvXn</vt:lpwstr>
  </property>
  <property fmtid="{D5CDD505-2E9C-101B-9397-08002B2CF9AE}" pid="103" name="x1ye=26">
    <vt:lpwstr>nUUZgCSlTZafXR00v6tySm3hTfyN6n2Zzr0vIHNZhmkpOfB6hKWbJFZU/9XlyiFPswJem4ypui0CESaTtXzYm4RDYiuuzB21k/rL34TQ0UnUDDZRob1XmJIgryleNcmVawQzE/v4xdP52v9fFxpcvKUDlHaGkb/SRAcfJ5tbcVRk6ySnYjRte7+9RSuPPqtxhpr4ti6ls3l6z24MCv/qCgJqS1C6TwoHhSHmS/TBH9GBkLoQmKIg3sgwbjTg4TR</vt:lpwstr>
  </property>
  <property fmtid="{D5CDD505-2E9C-101B-9397-08002B2CF9AE}" pid="104" name="x1ye=27">
    <vt:lpwstr>INyjaZjBCn5ITFgfOK5FhUhyO1mypJ+C52xo1CNWe5sH8lV8qw0kB7CrGiKY3ucApmCOhLA8OmDn0UhxAf/uGIdLwoV0XiIvEXZBnisRb6gzwwNYDZ1DV7viLYb1/pWuPlPOHxPiY1Arm4d6vYiXgACa5dhz7k3wwWiA5lSTYqm8CDmnhtxTZtNtZcmozXm1NS/+/JLVMmIpRnzfEl/wmtkdvg2QWKWmWlzyEr9EMEnMFtledgJdLiRLRpNeDci</vt:lpwstr>
  </property>
  <property fmtid="{D5CDD505-2E9C-101B-9397-08002B2CF9AE}" pid="105" name="x1ye=28">
    <vt:lpwstr>N1yjBpBrjglelKwZ9A1METu3kDWNifcqFr1y+dmZZn/j0LwZyQYfIZWyUpqeoUCuRHU3WzkJM5AOH6uBzty+d9Fa8edIk6MLfjCNC1wyyQVCEHVWBi8md6ut73eEUnMrJdiXe62VBHU9VGXJrMV5REe12Qd/Fh2qfcrNcDgC+s1PFl2oaueBgMXeWeyf+fOcQGAssM/6i1iJ9swx5ecXu71nDBRH68sgfGkbmtSddCNYjsxf2mKRcfXxjPjWJIR</vt:lpwstr>
  </property>
  <property fmtid="{D5CDD505-2E9C-101B-9397-08002B2CF9AE}" pid="106" name="x1ye=29">
    <vt:lpwstr>cj6LzIAQhj5aR5VdjEto+VuWTOzY3aJ/YGOoSSe+FI3yApz5M0YKaVFWZbP0gtWMK0z+OB3CfScOf/GI5uGSIJMOxEQi2xetArqyl4Xxmu4cANGR5wNdjy/zBlQi3Ie1u2/wZQzRwNoK1ULikrVd7DSHYejLa2IXnrjkxw3Mh512F8lkaQ+nYLreTH/RrOpCqOtgsrrfGUt4jCYy3PYTGInDM8HT7qZjRUaA1Yfg4E+KE42FcZVfGSMOSfh9hl9</vt:lpwstr>
  </property>
  <property fmtid="{D5CDD505-2E9C-101B-9397-08002B2CF9AE}" pid="107" name="x1ye=3">
    <vt:lpwstr>45HXYa0KLcjPLxIcYZ3D+kONrwVpg7Ytu5X/kTfvlyo0xtjhr/ahbw+fMIa0BxZuTVgQacTk3JprD8zr3pRpOku0UUVTITMPfd6RcZvPOq6VHnx3GFbH/1SEB6WVwJ5Nj6Nr8SZejAMvCoffuXWPwqI9UYTTypi/XoDWaTJsnUmMM3xUKMJMDyqlddotI9Qc1nKu3Ju+t6mK9htPryw/+7sfkMY+58p7B4Y8k+jEJvvp5UPKdQJUAHxeOUqZaY2</vt:lpwstr>
  </property>
  <property fmtid="{D5CDD505-2E9C-101B-9397-08002B2CF9AE}" pid="108" name="x1ye=30">
    <vt:lpwstr>mzzvLvzzf85TCwd8HcFeSO9P1o/XHOShoV3LZjcWjn0dfWmAANz3gY8UFiNeIpm0nk6I81n5eqy3cr/ErqMmGWfLKyKfBxTHS8lk0E5tinln8K9mnYztFEp2wFTMln+DUeaH7wrIGdJRma8xyKO7Tq4qusB/0lyW23+AMjqoYVUo1rliNhMBYzKgikoeaX2RSZ/23WxW8IddVYPosFjsXDHrrKBQWAHU6iJ+uopzw105oRQdwHOJiczLYH3LdY+</vt:lpwstr>
  </property>
  <property fmtid="{D5CDD505-2E9C-101B-9397-08002B2CF9AE}" pid="109" name="x1ye=31">
    <vt:lpwstr>6lBlL5nsMXwcjJ4zxHkWeLygLa9mhNOx64F7lspraTPJ8p7oV2+4HeuWwKsvoC3M7X+S6ZuFdp3ejRryOInZwHmSQ1r5HuoddPm+rP2H8gnQ97zfUpamvL2mQw5CT20XpWWUrZCXkGhfRsAnWYnRgqFQzhDop/rIIHVtJ83XysX2ytZbXSoWrl3V2RyPRVsLY6ipfFdimFE3VaaLmDu67KxDinjh0QiaYZh0cc3DJFZcL8rwDy8igeUNGLismCq</vt:lpwstr>
  </property>
  <property fmtid="{D5CDD505-2E9C-101B-9397-08002B2CF9AE}" pid="110" name="x1ye=32">
    <vt:lpwstr>4yRQQudgMMWXAujqsJf4Oe6jfTEb7GrbVW0/tun3Exm3NDbcDzEMO13UkgAbvTAwW0qBZmiL8EUNafSiZva7Kg+gAlmExpfyp/HxQqIM3tpaCVcaaHw+5u2iSShdmiNo5MLhqw/v92/TZS3/gCbbI620QOf6+cwgcuRSf9HTTYueJg9rFZo/hGwKAKqygf5xEd7l9XFK0rQTXOz4rcmsgwcsi/85ZVxePt3Pa/Zrcx0QLllyMUm1gnwVmIC44HS</vt:lpwstr>
  </property>
  <property fmtid="{D5CDD505-2E9C-101B-9397-08002B2CF9AE}" pid="111" name="x1ye=33">
    <vt:lpwstr>SPNqBDl8I7gL2NREtoq3CRLO4CABd2xctdTPqti8M10+EODMsVnPvVNaxfUAe1gPU2jII+sFKYxjOZh25zLRkQYi02oTPAAM6eN3RxYIZMaMfXvoyGEhrseoAvQEtRCUhYZ8F2U85XuVrIa2HwXn6ADlTVUq+7cgC3vVJMxkyh4np8TfqCghz+W/egVJbfEjAiI/irPFodllaLQ07+3WUriqh3dAo+QymfLCyuPwQ/jwu54AXf/RYL597YwoQrB</vt:lpwstr>
  </property>
  <property fmtid="{D5CDD505-2E9C-101B-9397-08002B2CF9AE}" pid="112" name="x1ye=34">
    <vt:lpwstr>NfB193QKJheAXN35IiZFHnO6U9WfEInaxXwh0OgbxoY0jUPhd9DmjV7ZE9COHyR6olqZEVA59Pd0OAbHmwA7iWwEStPaHWZ6ghlOqGVyXfnU8HtLKnZ4Ez02CVYMQYA6Uk4d3eimvQdTEZ9sYKWHHgsPMyC5ZKqUrPViNe25P+PCxTclK23Sf1G3eNEX29gWRRE/W4eZHQGH3Mjdkhabu4lyp3JkCaJbeIw9BMaAUDRrReFzQW23+opHo4/LR0h</vt:lpwstr>
  </property>
  <property fmtid="{D5CDD505-2E9C-101B-9397-08002B2CF9AE}" pid="113" name="x1ye=35">
    <vt:lpwstr>ltgWXQnmc5i+0zG9pphPDPneYXXuddqw+e/iU+9n16cDbVL6BOIpGeENukU32vYJXK8eWJeIChUH1w5aR4C/peYg15ujuMmEVFplnmcDrIJFd1mTSZjATHAs0S4SL882iHVw3Qqaro1NB2rdRubFJrjunUdJTdb85v6TM2/fqcy+t219Th+/btVKm/Nvvv+UFNgjyq0M8bc0Ch+yBm6WcWoCUTM1w93n4gV4kspxPBOA85XP0Bhz6Q8EbQ0BDBh</vt:lpwstr>
  </property>
  <property fmtid="{D5CDD505-2E9C-101B-9397-08002B2CF9AE}" pid="114" name="x1ye=36">
    <vt:lpwstr>cIrfk8U2yCFVKEJq1pAqqiomuFuPrc5e/1kifPU1Y9JU+gpKY0LRRplt3BEemtBs5dktg8DnSuS09ukYa487DduMjIdsBGbtyT2LO17xnyX4vPIIzVdqvoTma46EYOCn/BK3VbA+DfI3vyyzDm2qSV1JtCoKHEVXzwz3WgcnAj6Ng6l12zpu+C2NDxlzxgqVcGFELshe0A7MOwcQFa2xYNy/3c5sdjBurCWMquwZBsCp4Ko3aQZqb4gdC+XGooG</vt:lpwstr>
  </property>
  <property fmtid="{D5CDD505-2E9C-101B-9397-08002B2CF9AE}" pid="115" name="x1ye=37">
    <vt:lpwstr>WU9FqblLSya5+cOe94GPK3XgGamSJlVwR6Pmaqe/cLeW2CWN43zMcvHht0jY+hex77WK/6+ybgnqktXUCwUPC/Ez3/cmgjqpZzvkg9fRKdJdxiVuMGn9MYZmSTG+NkN9OH836epbvjNiBA1wiFhve0MjLRLGlL7/AB5ytirfbZSNJCPIWKdcixyh/D4zpZQSva7u2T5z2mOXknBpRALL8KOL0xlflSwOeJwG44XFdQiNP0GC2biYLquL7eCbBGl</vt:lpwstr>
  </property>
  <property fmtid="{D5CDD505-2E9C-101B-9397-08002B2CF9AE}" pid="116" name="x1ye=38">
    <vt:lpwstr>+AApFGAIM42FHQ47ylPjYeb6HqbDEj98ImrxJCAPVyZtGTmFnyeeFZA23M8pdY2qHlbeXnmA7hbV7w4q0p+izllXZDxqZIF80C08eC3KlrBR3n6Emwki8m4U1JCiBMjDpIXi6W5Oi2LmdiK1iWtsH4GHp8dFJX2BGmVzZEM7GM8HHdHZ4nVlQmYHkNhqE2MVhFoUJ46HGu4pUpP7r9tI1h2tpVcMgV5wHAbJyG0F/KUjNU3d1T9y29PNMpaHabL</vt:lpwstr>
  </property>
  <property fmtid="{D5CDD505-2E9C-101B-9397-08002B2CF9AE}" pid="117" name="x1ye=39">
    <vt:lpwstr>/35ycm70FUSURhC96haQLUy6Td0eQk/rdnpFY5OuRz+cfwPt8vfT8Tj0eZy0xjUMFR/mrtuXRabXrF/yND2J1fvLKgRdJGMSzNpqJnGOa0DcOHh02r2erLqj5CA/KgMtm5TYLmpEdJ8cgPxi2sOLUQZbD4PykArddCg3u0Ld72VwitFxS+dfIO7y75e8tzdOmiUdkX5rAJzVmpalFvnmnAdC0/MMTv2CP3Iffqki2zdfAxYHJFNOaR5d4vb1a09</vt:lpwstr>
  </property>
  <property fmtid="{D5CDD505-2E9C-101B-9397-08002B2CF9AE}" pid="118" name="x1ye=4">
    <vt:lpwstr>42ktnGmFIilTLvNwQWxhT5FOXe9DO06eLcwor295Sicz6delrCjAFitsIiSa/cQy4lFbfxqbUTn7giWZmfF3JEzv92odi3EOQUCaJbvMDn0R9tOHsz4DNH2HcGsUwhbpyD50IzVPNMc7XzlBytIOE0ms/GXSFkRV2vWTRJ2pZWsSLQVY+OXMn6aA1GAPa7gtp4Saq2Fly8QTWcTNRzRp5pEweSZ9bA3vFHb0qZHwVfQ5sfY0kq5DTYYgLBDyy8v</vt:lpwstr>
  </property>
  <property fmtid="{D5CDD505-2E9C-101B-9397-08002B2CF9AE}" pid="119" name="x1ye=40">
    <vt:lpwstr>5886Prj5c4FB/yUxqvsW1tFhoA/5byyEzq9S7iR/v4gyDzNigZdF8h9LZ5JPavUE5/I7GzCcGpUiijdpg/heqww++OuV2v0+SzSe8IRWFerKrCWWZLk4JyY0hMOO4SGXHwAnV9LxLFmMuxJJ6oz/5kGw89cpH7UlvHuNCFK25AKMWVed6JZUTSONxA5SApxG/R4l+1/c+lTiGVE//iw0dtMX0+cM8ORC2OE9tBPhbyese7Tn4/ENte2ewCdCy89</vt:lpwstr>
  </property>
  <property fmtid="{D5CDD505-2E9C-101B-9397-08002B2CF9AE}" pid="120" name="x1ye=41">
    <vt:lpwstr>uHtEn1f1mPCQrQEAG4oQ5CUxGks6IC6Dhg5kIzaLDLXz8vvG+RWeVeI6zKwwIHaxN1xFjZxTb0o0HzfzIL7Ojdiy6ZXsPqL13KmlMg8/SPgC5RfDF8Uifug+95uB8yygIpa02uB8YcelVqUQI2/vDrDS3QlCbwRCTpwQHc4hD9aUNMcWJW7nxIms5mifP/6Kppxjpzj3XkPmo6xQUk0xeoC+IxUyDkO63z7gu5nk7vSmaRtMMfn6zt9TbrA31q1</vt:lpwstr>
  </property>
  <property fmtid="{D5CDD505-2E9C-101B-9397-08002B2CF9AE}" pid="121" name="x1ye=42">
    <vt:lpwstr>I3pzTe2EnR65EpqqlTZEeqeWrOPTF9Kv0grYV958helI00zc9HVRvDFD7bZ7eFrFVcO9T2CmHGB4++4ruE27tb3BV4b36pxseG+qYmdzAzqIIM+JadjQpLv+LzGKuzzlEcFwvAONtxvWAjfCMwOYXeO6Hwq66d12JUkeOIONvIEHARW2h120tQ0XkDtTn+gYP90+L3GL+KmDeRUiX64SZnVeUabGBkeaw+UjikYJxpjUjx3cmDStal01caWI4T9</vt:lpwstr>
  </property>
  <property fmtid="{D5CDD505-2E9C-101B-9397-08002B2CF9AE}" pid="122" name="x1ye=43">
    <vt:lpwstr>0sZspszm7v7vxz/XO2ltH7GqAId4acg8COOL7fW/pQg34yQYTxrWn8bR5Uil7fpWHntRSwh93MJeDugU5dRckwic5KibuCe8nklvHgvLQ/DBgfLXululF1feaZfh4FoPZcxGEag5ZapQghiMCUxxJYWCerTV6tfDEEk6vnxzOKZO9ehPa046C8ve9LEa0t9nSvnGPfewusd7D+Xa7XOmJB23Ox+CuNLdiU3Ss5c3ttaGanuvT7eLyTXV/2VPkNb</vt:lpwstr>
  </property>
  <property fmtid="{D5CDD505-2E9C-101B-9397-08002B2CF9AE}" pid="123" name="x1ye=44">
    <vt:lpwstr>MT+TF106EwnzS3WXMGTMXUAPuSfiMsjclZzNni8DT0EBNUFS0utG2bmlzXjUazbaOy2f5dDGEWJQCNkIWaIi6RskxMfCZphQUzQ+ThAIXDHH3O7dZiNubYPvigxzfz2K9x8S0ff22Xo0ZX4Fv36c8h49fOuYTy9Zo8Tk8HZyM/Zq/QxHq8EvglKa6yqFBPLPpy0lhRcvR7vggh47/X5Pe/ou5I7NG9u+k7YEdONyBpC9mVxgG38D2ha2np0+404</vt:lpwstr>
  </property>
  <property fmtid="{D5CDD505-2E9C-101B-9397-08002B2CF9AE}" pid="124" name="x1ye=45">
    <vt:lpwstr>T6uYKC66IQruEsJtXNQBRDRSH7eckoa/36+Ti4ch5ZC8k/+y+hZxnWtlwWeK8NiU7MLVHJL+a/Dpp6wntSygU3KT8F90ZmEGtwdYQviGLWS4UhSKJL1qVbT0ho2Fod8HI0/ilKvAUCIrgpGMuo76JJ64shG+gOdnGjIC5YxJAcPDbfTAjiZUCPZ91xZd4+bysKh42ma/eqikGm53cu2i0/QMYK936SzM+Y37eatjJD+K+qTGFDSQ5Pyo24uYuzV</vt:lpwstr>
  </property>
  <property fmtid="{D5CDD505-2E9C-101B-9397-08002B2CF9AE}" pid="125" name="x1ye=46">
    <vt:lpwstr>PnxjKMVucwfUl5GimD8jzUZCfmdKmd2y1a3fpQ3UvqFdHMZDSu/RPopp8gmNsdkw1az6OP+IfMbFL/ywH7+LkACYFGpx/4zPh6ajEiQ8lpm4/O+HTaFKTHuXj5g6vUL3N8vfMhYAJmIQDl9Ue1WkVV97mPTLnwCe9THf3S59CrN+UvXIh6kIz9LKIB2DItN8aPSrwz+k1647m+PQC0OhfMpH3PxgAlEGP+FMsSvJWaHvgbuo9GyDXVbR/sF/M/e</vt:lpwstr>
  </property>
  <property fmtid="{D5CDD505-2E9C-101B-9397-08002B2CF9AE}" pid="126" name="x1ye=47">
    <vt:lpwstr>PjxtBMS+vL8TVBuSBgNx8Lmn9WkKG5LoVNrPRv5LaM2w2Sc4XsDfL0MBRQAlimxaI8f5oXmPePwW8oSXH6oH6RBdZySbF2RHR/zHSRFn3vQe8M9bQM/HAev874FfmHVYBLzyiO/EaFszn9WtvCPbTYhSJEH8VlvYvi/EpsCWR3ABHd/ZYBWg2LExgj3QXcRIx+3Md9gdXnVOa4geKL6CEfbe35VtTDL6Unt1NtGc/i1DVhY7yWPcdCa7z6k49jU</vt:lpwstr>
  </property>
  <property fmtid="{D5CDD505-2E9C-101B-9397-08002B2CF9AE}" pid="127" name="x1ye=48">
    <vt:lpwstr>f1UsjtalWSXnC4Y7iWzWzzp5GDdstCA7DaDegnZPlj6nKLLmr7Hdwp1WwxFL0WzgbUUdE0tINE1Xsj56k9hkyOIxdxV8FyjpXGtlIoKt/MubcSZYGgDzNMYIaXow8VTdi52IJr93I6WUEkMGs50xi/9rhdGL+5Rt4UkCdBA4cZj7C/GmhLZfgNVsc+1KvTppKuID7qFp5VVBs06spvd1iuubczaOyaBbRB8aa+m9WK6y03W5jrtVhoty2KyxCdN</vt:lpwstr>
  </property>
  <property fmtid="{D5CDD505-2E9C-101B-9397-08002B2CF9AE}" pid="128" name="x1ye=49">
    <vt:lpwstr>d64fc5sY/ybICZNXMaV3QqZlQ1r527XM2r/hbJoetwCPju/nbaaYaPSngVCbrUm6XbEIvgvOc573jmkadZ9tQc10kIj0JM/lhiwyvUT6pcq/j67HCsz1LJjk5koR320NqS4JmcbwB1CaawYBHu+jXgZitH7aTBI+BlkATDiKE78aC5oSkhDTD9Fcr6ILf9l5Ii45pKUg8G8oSa01CN5fqTMfUT0lkHAHbm9s/u2f9f88EIW4Ji6HlBBI+fmToy6</vt:lpwstr>
  </property>
  <property fmtid="{D5CDD505-2E9C-101B-9397-08002B2CF9AE}" pid="129" name="x1ye=5">
    <vt:lpwstr>PVuqVVp9zrIGNKA3Z6Sy3Up969n3YJV8smbXZMKeRVoVSlMaqFAYyj6THrmOYRLL1BiIQZtxsbYrebOuKzRpY/dnAYFGJWY7WAxLjc9fBclRr7Rq35LvGgi08MMZqOO5HHwEv2ehqv7Dy1ULS3dyvhtVRAB7eHYXFd+zf/UDkVt9QilStYIqmN/lg3zxvSTwoqS3nkwf2wTkkiBgAcv4u+XvFfD9urpFMY+LRDH5JIEAsw9EHaDeI2qGoQhon6b</vt:lpwstr>
  </property>
  <property fmtid="{D5CDD505-2E9C-101B-9397-08002B2CF9AE}" pid="130" name="x1ye=50">
    <vt:lpwstr>UHXX2j4vtsxHsA7r6HWFfJ5l2ObSl3eFSx4SB+w8eALYreQFJhdxK6fs7o67pDfrsk8xWoShdHxLgLpVubdWlaHI9BpSordB6zlIg4LCWjwQD3JyHvZe6r8IX5TQSiAPU+XyLiZQBO4mMIXkwJXoJBceDjkzq4wqtPdScN0KUdDNSwF201eXFwi1eSXIJfBDm2ib4F/fzRJsr5WlRUw3H2UVvHKuE2Zijdf47ga4Rl/DIKV525naVs+v2pfy5Ul</vt:lpwstr>
  </property>
  <property fmtid="{D5CDD505-2E9C-101B-9397-08002B2CF9AE}" pid="131" name="x1ye=51">
    <vt:lpwstr>pdZsyvFsoE8YXHEJjBP4KGKlGw/q9wWAAsUSXaORbi7nerf90J41iYIkX9vO/apgadTZ//CuZ9tn4Yt2KASlJrbiWVZjruQpC3LrRGA45MANgOZQFlxWz6MxCzH2LyP6fCYsChsqxOHful62nw+db8MdV5GNRu/XaYBjaTzRgdWF3Gyhf3xDiIF7UlpGgOUPwRRv0XopFmrVv6yrwFgog19j6DHiPs6NyvWpwIDvQZVHc8sz14ArKT+xlzpub40</vt:lpwstr>
  </property>
  <property fmtid="{D5CDD505-2E9C-101B-9397-08002B2CF9AE}" pid="132" name="x1ye=52">
    <vt:lpwstr>P29DeBKKhy/JNBSW/m5ArN0P9rJfUlFm9RY0KqkZC6hBUtxheLFwaHsRVtGL4qsfVavt8Ue/UQmXQ9SYAPKZmTOGbNWCyXmtPlLINYrLqRdcgZLb6Lky3a2UucJvQD4GYM++6riRGm1th1nOu6qLS/9ywEDaczLW8tOu6G5/XgATMHGR6SnMN5nwPyFKHFnBBNMoIiLXpC882PdP1nnnokzh/JV+/2T0Ur53OfSWWAUEdCFueH5ctYikDHSfnho</vt:lpwstr>
  </property>
  <property fmtid="{D5CDD505-2E9C-101B-9397-08002B2CF9AE}" pid="133" name="x1ye=53">
    <vt:lpwstr>O1Sybga6d3/YVO3uxZFdtw/1xgV357B+msM/r/JQW9JMho6G/TUW6v3yXw5vKBHpvL+mP4uKaYkU45pLIcWH416qKy0p3t7Q5RhJc1XDRx3hS4xhmXPlC7OCYHujLud84c40V/wG9+J7qq02NJpwGV7s3EyDwU+ZS7Dj356ObpAmqgVmgx//vPajAcc/XfzYjQBlURCvTdQSH3dUBuOYK24gt6FFuYKZgVQfqVYistrAoKNDSAEvU4SuQouqYUt</vt:lpwstr>
  </property>
  <property fmtid="{D5CDD505-2E9C-101B-9397-08002B2CF9AE}" pid="134" name="x1ye=54">
    <vt:lpwstr>lQjcczN6/ZVozSg2IfmOExd99BQEOWk31b5HHjILxaOKKOmSlvJsC4qabvD2tqxHAws4DHp/nFIoq8z5Tffpr3tTkvYE8YNYqWGEOC+8IS9LbX8ZIuQb/UHMAkG2bKj8Hhq5lCw+gu0+jVuP18gUOeppQXUzhvA+nSf4gp5Zfl/nBR663By9YyWSmx+aaqVGvBDP4ihYBUh/qjCLjtArIfutP3YNXLKd+8n96ZdDzBmp6iBhHI9KAaOSG27vNs7</vt:lpwstr>
  </property>
  <property fmtid="{D5CDD505-2E9C-101B-9397-08002B2CF9AE}" pid="135" name="x1ye=55">
    <vt:lpwstr>3gyNT+Dy8E3UZENWrVA2/cheavUkAOgOKVrXc9Jmbz8HQ0EsaIMhXC/73QSb+WBhHE0nw3vX0drxTe1nVbFdvbH3R/R8GMjYDe2uOU1qiteYxCCZwYoazaz5PYFRlhY/oifoR8dklH62aa+HsKctkL/ksfePCPKl1n4U5xpva0Ib2THlf1qK4ZJLTGj4pt4bCpcMsZB1SyV5OruXMjCTe1CBLfQpj+OlA7XL8LwuQ3WPh0mL9oZVeOzTgIQlkaC</vt:lpwstr>
  </property>
  <property fmtid="{D5CDD505-2E9C-101B-9397-08002B2CF9AE}" pid="136" name="x1ye=56">
    <vt:lpwstr>1rjX789Mtr0IpfK3DeVYlM3ajfMKVh1HcPZYIrLSe2bfk1YK2tKa4o4uAB/zI62fPBAgsYnqCP0OPZ2ZZk4JI71xRPLe/TrL4AS3kfAKwjBiJdlnP9+61jWoP/wuMHoMhGeq0A7Iap+BMj7JgD0/0Pg/3uwIKtS8F0Ael1d32vD9Kme0ENRsdzLmO2eKdQjw1Yv5gB1Kd1rLGfT7HK4bi8AyNRd8wlZ11lLAt9ljQmnsdQH8ILTv8zTnWQ2uE7Y</vt:lpwstr>
  </property>
  <property fmtid="{D5CDD505-2E9C-101B-9397-08002B2CF9AE}" pid="137" name="x1ye=57">
    <vt:lpwstr>6yblBual7aPZz88y/U6rKjdIXwUr0GmFcgQfatqFpdGb0hgGZr1EuIAvV1nAIE7JCjfSCsuntfUNXKw6c7s5Sx0/2d2F77bMMMch6Z5K0RpU8EyTw3KoP6PFqBIGmoOmW6aLUs+OXmGoC5jh5OF/tlBklBvZpct9cBs8f+JzTWPAMgYEML/4sWg9xk8HoDmlA7dFIbsM49wyk6SP+hSJcr4K2J0EbD+hC0YmuO2Q1nnoQBJP0HNW4fmPouuOY41</vt:lpwstr>
  </property>
  <property fmtid="{D5CDD505-2E9C-101B-9397-08002B2CF9AE}" pid="138" name="x1ye=58">
    <vt:lpwstr>aAMjo5AWSCD3FrhxOn5JHvd8RsbsD4MDxP/qEW29hX+CRpU6aNXYg3//GS6Ri8Z/htzbWVdlXTn9hS3YK7ttuGC/2p24X/+gDngcMWPOjkJIUWlaiogZT7aUzyKfb1reON40CpMl9kIyXrYprDxj076K87wibZBVahvvZiNqrBEOcy+zkLZhvi6iD2Af0QCR2tefV5hcTSdjBqXPEWqx0DZ2sLq6NsODbaIzcNo35XyrvvVar8UlfRiRyO63a+i</vt:lpwstr>
  </property>
  <property fmtid="{D5CDD505-2E9C-101B-9397-08002B2CF9AE}" pid="139" name="x1ye=59">
    <vt:lpwstr>8TzkuiqJOEUJ29y9s0+62GHOV1TkTjTpBnNJa9YoM+PDvzVv8dgu2Z3C8cGuZ3kuRgkwMGAT8tAKMLREPOP4TVUT5f1mVMZ/gC/+G4kWQNBTp4/2/ChCsamRC/Z0pcgW7N/GWFaqGl/67JFQdFmdkaKfs2Wdyypw8AhMtbg5oSRaVdLBbnV8F/BvtkOLp3Xw3rORN/cfvSAURYTLL5ZUl+hJ4akB7/Do/Cpc8/f7SGploEqSH9oZ/cMPKmO5irt</vt:lpwstr>
  </property>
  <property fmtid="{D5CDD505-2E9C-101B-9397-08002B2CF9AE}" pid="140" name="x1ye=6">
    <vt:lpwstr>jN4PAyXEzWe1gAYzk8bYeRQElW73lGQUMNFhJ01i8dcrD1ITkqx7fjp89vBmyyG/g6a4K2fopZjqFOWaekZXHDYV1A7H7Erlk7qQWhpZ5KCvVIgOlYanmCGMvwfIaTu+GQ0Y6YLpIt2N+Vl/A1Ty8oJTC787XtO3SzK4Q3uesy0NpxtN1W/tmaO6V9d3vSfI2vj/xZtFMC8dQ3hHkoFcvMTUkoTaD8pu7ja5kq4cqnSIWN9WwW+fq/hdoAgR6wU</vt:lpwstr>
  </property>
  <property fmtid="{D5CDD505-2E9C-101B-9397-08002B2CF9AE}" pid="141" name="x1ye=60">
    <vt:lpwstr>Im++TBRVaxvNlhaMn3o9L3DidYYgkmTa4PBD20cZDAQwyWNYo6J5TWarPY0SfG5XOuPnTIQOjDDhs13dcxIkUB+99eEgJU3QxjYEPox606W8L2H1b7j3B+DrTXcwdT7JinV8hQjgKnAmOX7Eph+qaHFaSyIbL1EtSzNL3v7XLc3sCxapjnBCxDsWdVRSsnshAF5gKgp6mFU3zmPrpB3EMrZkwVjfjGCfGujRdM3TkJXfDSlADVyHzIITLCcjZA9</vt:lpwstr>
  </property>
  <property fmtid="{D5CDD505-2E9C-101B-9397-08002B2CF9AE}" pid="142" name="x1ye=61">
    <vt:lpwstr>vz4KV8LclVWQZM5LyDcMM9ygOLkXyITom2E8JTJT1vgkdIiWQdVcbRXmMXUxR2vLrgmIXmTMYmIxv+fiPNbfjDPI+Y+EcqhnuUwS4ogpN1beQ6hrxuk5ErDSuLH4+qhdwDlgG1ACgxXkCCYHvMi+caTCpEBib8TqEE4mIHguatgRUoRvZ9DLpDpiDlPN8Mouv+OfTR/mIMjSVPfwOq+GJdtFd2izbcZ1yZ0/1euHNAWRQHDk0+W/yseyjDUaXvX</vt:lpwstr>
  </property>
  <property fmtid="{D5CDD505-2E9C-101B-9397-08002B2CF9AE}" pid="143" name="x1ye=62">
    <vt:lpwstr>+Ay98u3J3zdsrOTzMUG25CpWnBbngB2js++55tgXwPp+BhY2X20DdRdtbgE21Tya6TwsjOT30DLSmiY+6CkdSokFWTdCU5LIbd5DZtFO1jVe3BfwmsHbRaoUlsgGNJw1gennOLe3xV2ZvzRuEYkZGTQNRb0sA3l82Gt0a/XauJBGlSkTubq3vnqaZSGNFOODfI2kychbvY2Zm5JMLXDJ0ygeMWH2T5AnIIBTcvH9pLFzHLPjWppJu3qs7Gxrhad</vt:lpwstr>
  </property>
  <property fmtid="{D5CDD505-2E9C-101B-9397-08002B2CF9AE}" pid="144" name="x1ye=63">
    <vt:lpwstr>L+DA6ysHgDuyZmm59/d+oIT9k3t5xR4faqtV0/iCRALoFOHiznHl3J0APuJm3ao3i2Am055OxB/KWnV6w88XHvdgnlEdyc7WG5Sm21aWZEloPPQFuX0sZCmBE1+WnaSdGVL59yv4TK1VZHbqlAJlATfGGSqt8nmQGSaoTpmt2zYUdwmyPUnjIhB2EI3Y3FOWgBSeXwH3D+dTaL5OgVvLqJ5a//KR23DC0QODerVgTMnqcBfC0eGK8+yJnLCUAXo</vt:lpwstr>
  </property>
  <property fmtid="{D5CDD505-2E9C-101B-9397-08002B2CF9AE}" pid="145" name="x1ye=64">
    <vt:lpwstr>afktOt5Va3PnuIn5/weC7wP594NhIwBjmaA2YZxoDp6sBXstk7k/g94DhN9qpDOw3LzfY7GJym7VBdE2FN/IpVuky3PiBgI44KiA46n0Ag3S7G9uLk730dBXuAy9cLiUx13KvXphhtjGmdOXrwGSKzWBg/zw6VasEoklI/9Hv5SqW40dDn22FOcN+PBUtdVlNR404+7YkCPYjZmhYgAmY04u9kFBeMnYg2bEwr3f5OPBvkQaF3DU4/o2qdIbxHF</vt:lpwstr>
  </property>
  <property fmtid="{D5CDD505-2E9C-101B-9397-08002B2CF9AE}" pid="146" name="x1ye=65">
    <vt:lpwstr>s+x4LzSDObaxTPypw5qdHHPFEAADpVkFzjg99BbRHyDCs7zZSagKRjfGNV4tZn8P2Vdjv1yh+ueFQHWo2ORzlJ82oVI/mPYTa9Jye4KvGhkqo4qxWkg8l9GnrBQGGQYuwVJkIbDM1X6WpwPR3LOaANv0GDk9nf3lfVErjR8tZTWryfJN9oKyqfM996vO54+LnzG3fnYwlC3RcBDUeYAHZqtgzXtpMQDwaCKxsDt8EdiIlGPD3tDmibwHxLFfPs4</vt:lpwstr>
  </property>
  <property fmtid="{D5CDD505-2E9C-101B-9397-08002B2CF9AE}" pid="147" name="x1ye=66">
    <vt:lpwstr>CCxkdbD+/s1eRpreSm8aECdXAOM1bQcfkjqSMRTiXFBq+F77MBJ/alRr4oRblqRn3tEh7Ar15jSpQE32xanYvOQSWSMhxStJlS/9A0/owt2kv2J2fzlyyMWgGy3FgKTmJVUTRLYTLDIPteQnADxVvBt7zERE/m73sYLDtvNgDvn4Z6gz+OzmLBUSiIoh/EAgu2xN2dHe4QLMjXDz3LLJokj6q65zTkoeJEUpx7X8Z5xMdeEpKuF1I7O7NCWf9qK</vt:lpwstr>
  </property>
  <property fmtid="{D5CDD505-2E9C-101B-9397-08002B2CF9AE}" pid="148" name="x1ye=67">
    <vt:lpwstr>CNAm8986PBNSzpQYv1BptUw67p7x7Z0PR7hYP5Lb0ezjBpQJs4Axa9lcpBD4BBx/+4iOH91E+2k7UTPhvJL7Wk/Gap2BR/plX58hI3Ealh2CplgZYW6Lf7yCBYAzlywC2gKsR5i4JppdQ4/eCbLtAcyI5MowpLyNvF11ZM8ZoZ1ehgoDvBLhqodm8Sr4nLyqYdKhz0R6/xfTysV+ikwtvG+d9FYB/sE1YBgMQAsaXZqdKD9ctlwYJATDCJMnOtd</vt:lpwstr>
  </property>
  <property fmtid="{D5CDD505-2E9C-101B-9397-08002B2CF9AE}" pid="149" name="x1ye=68">
    <vt:lpwstr>mEtmG6ATcoblVRPGYnpWm1Eq4Uf7Mj/94vD80jD5WIokyMzKbbkiBHhp6BRDbs/5KhdUMtB79ukIuuwL6fKNNuOh6o2fm4VS4ejcWSewjhbY8uqUEjWLK7uyX+P6g5mR6biK8IQ0945P9fbDBxUWJd+jzBOqi662W5Gd4RHcNHlLBUqbU/5uSuxr4RfXcOlvWwuObiOhKrvC7pXnZG+eRUW1nCjvDQ+ruSXGV0J3U0ryUy+KV3SJTJuzquor/EH</vt:lpwstr>
  </property>
  <property fmtid="{D5CDD505-2E9C-101B-9397-08002B2CF9AE}" pid="150" name="x1ye=69">
    <vt:lpwstr>hgH0FW9HPmgXXwLklJNTXjSwU+6LgGzaQhhLSIrT84l07wAbiDb0VDpouPxN/mop5PhGyo0LbdSxvXImZkt02VB+y2WwD/g8WBIchyIxdNn1D1in3w6StuOcQCttY1IDjCj/6BVYMhzBHIvToN3u1dOp1JMWw9IpyRGZaU97asPrr/moSLwjm5Ew7bMJ1MScdJPwIMsYkrG0Ezt+q23ft8yM4gzlkSoNtJqEvEG1odJwy9dLnDqYW+sqR7c1SL6</vt:lpwstr>
  </property>
  <property fmtid="{D5CDD505-2E9C-101B-9397-08002B2CF9AE}" pid="151" name="x1ye=7">
    <vt:lpwstr>vuGUcKgLgN7wD45fp1wUjxtlEh/hWMTfzL32a+bU3+dqTCxgLm475bs2epNTmeGT4z2tWHOh0eJOu3D39i41msJQuw+zhDnRZGup/YpLT0pIlOcFe+2KuHBTJmn0W6crB0bxD9PugwwLtAm+3XcTQ0FI3vznNSNmezpjSm3D/2ZR9udRTWwfh7GpgF/MkAD8EbFujDVjYcHqv2gfaipMWmu0dni409A323cbf4eqwQx/2G4nWijGh5QCoAiaDp+</vt:lpwstr>
  </property>
  <property fmtid="{D5CDD505-2E9C-101B-9397-08002B2CF9AE}" pid="152" name="x1ye=70">
    <vt:lpwstr>kgiHIkYhPeSex01iuqhuKCPsSb0oJjBTseMcoGkPJ5WKkJeEprdEJwIUC8k3DwAFdNXqSTt2v0HDD5FOhK882vpX7njPCby9R80eH8Tzo8CfYFCPWIpBxOg7e+nhDsR01Ue8JCEhbLUMk2TSI9qJr1IZJoChyI2Tv/DAnlZJYQVAL3I8pKvORzLViGuyIwfWhOuZrjU8+wI0WvrSlO+chjsFhZ5ufST9pM/+yV0x2I5+ym3sfKXuQBv/+wxufFY</vt:lpwstr>
  </property>
  <property fmtid="{D5CDD505-2E9C-101B-9397-08002B2CF9AE}" pid="153" name="x1ye=71">
    <vt:lpwstr>+jaSU1vd8ng9oOmR2+xPwZYfxYvargy+XI4AeYTBh/ZVkn+z1uwJxawE+6yPbyl0Ntw4QSShl8AXMgJY2aQlsMID96cJ7KaDheyuYYANNpBl74xG8rkgXu6Ml6/kQx5pWDYIy3bzA/X6v5IwVo+uvrnu6xDM3eQfq71x+LXgAxzAysaMgkcFtXs76bf+hv7sMD75LNsuQuvdIU7Kdx+RgJ1DwJC5+r+ii6wsilj0CClneRjWyblzC4c3BOXb+ap</vt:lpwstr>
  </property>
  <property fmtid="{D5CDD505-2E9C-101B-9397-08002B2CF9AE}" pid="154" name="x1ye=72">
    <vt:lpwstr>MEywiblmKAWRhVUfd4c60PRPzVcuekbHCjF2mec73zQdFhykwoE8VTIurUXukOF5GNCbcFfXD2HD9oxb6O1D/R5qYuUsorU+zAjM8Gx47yHzLYnDqx51uc9ScZ9I7n/DUPZSzYlcV+AMQQQlNLw9USJMSb9PG4mer2p8jCWL4JdR2eyA96ME9QauM1dLAnKMQ3W92Yv7tE7105RXGu6kJmpg7Fji9SKI63gc/GIuxmjz/Y2qAPQg4aCb0W/VeEm</vt:lpwstr>
  </property>
  <property fmtid="{D5CDD505-2E9C-101B-9397-08002B2CF9AE}" pid="155" name="x1ye=73">
    <vt:lpwstr>PM6iv6JMCQtUgDL7UxxRH3RTA3scdcin/6Fp50ztOUHZ/8x+tQwP0CC6ynFqmjWO/zB8atiATm5HH3W0ufQrN2yTc3TyvkI/VTy2xePxvLL4lvAId3LLUICfl0nPCySCkv06zxW27F159WQ/kcswGiYxqbgElhBFmRIZQOxW9PBPGB2K4wKD7K5i6+t6/YBVinhaQ3AKgU5OZhd95+XiKZcTbMtGhc+G6EhV+O/9NEj00jh4ECLAAc+Qxdb5JqX</vt:lpwstr>
  </property>
  <property fmtid="{D5CDD505-2E9C-101B-9397-08002B2CF9AE}" pid="156" name="x1ye=74">
    <vt:lpwstr>xQ1Anxt4mcPg1bRNC87ffNVavGl8zrlFqALZTsf/PWBJLBSiELzYiAkK5nSTAVbJ0+sQZp2NDtK0Gm4zCi0EHZ76vSWyjbUYkWHQ1eSYn6SFq7tmxrB32X0HJ60TjArbB9kkSgybHOHhmK+KIliPJ8wHFp73C4KvUAZY9vP1JEf6gYmsUPoz4PEYytiHqFQhjsd7k0fEU8Q2KDR4n/rhDWaZAOENEFsQCAKTYXGa6x04VGxp5zk3EQ4vlWkbl+0</vt:lpwstr>
  </property>
  <property fmtid="{D5CDD505-2E9C-101B-9397-08002B2CF9AE}" pid="157" name="x1ye=75">
    <vt:lpwstr>dHuMOMEq6kyuYQcZVTIb0TwC+KlQxrIx7mMOO4BFSyAvz+TWDQE6Om+qxQFq7cJaOk0uaIUfTmxYsKF3TBQ8WHjSjd1jyNplsTfJOKRvmxelgAeGS44jVpwlIRP8cjKizPfoxUMPOVSvg/Fn3V97XOj9WLmoN4ltAFpUqgGpqxel1NfpNg49AFv7crwmT+WqoK+8X2aMYYkkArwVVNvrO/hMpGkRb7q2zYC/WsVmv3bdsMP5TSudDmMXhZJzOa7</vt:lpwstr>
  </property>
  <property fmtid="{D5CDD505-2E9C-101B-9397-08002B2CF9AE}" pid="158" name="x1ye=76">
    <vt:lpwstr>2Re/ZXSYyUVVYj4mOoOKvzVpMC7ISfW+hfrNP+k6gt9NmohvgU3UpUYEL0aucPDjT3XrCOKUTLw3SwzdH6tg/sIg2+wSSSVd6vfr/ibTmE5XPD+DKEbY7nlv+Mk/K0+PkJN1xM1hGyPJUlZaqegeAE7nRG6BFD6YSAAjj1RaIOGZDfTTAPE4R3jRPheS+tMfBJPxMq49c22qgm30u2zJikVUqgPQ62NIjJ3CmPh3e+4PZGk+yHTSihBlunn/W1l</vt:lpwstr>
  </property>
  <property fmtid="{D5CDD505-2E9C-101B-9397-08002B2CF9AE}" pid="159" name="x1ye=77">
    <vt:lpwstr>h/3pApHPdtOM/6Xm+AgonkswTMBTIkk28+HdzegGYmznYuxThg3F9Ikf5waQSYmlfSuTWo9IKyajy6o7W08f6uZL4ZPTcDmYFeMhdGPHmXTZfRjiN4UBuc2YR0jftqHibL7xRhMaT2H5XX/OPhQcM2MX67zTyAYzqmnnN+lznX+zpdrvHp2R7SMaF2CrIKAYBG/CyMHRFyVmHGajRmnphL9A3DHYhCiqZdrQfb1XgFRzGOLxInMlWP4HuTKP90P</vt:lpwstr>
  </property>
  <property fmtid="{D5CDD505-2E9C-101B-9397-08002B2CF9AE}" pid="160" name="x1ye=78">
    <vt:lpwstr>waagmf6zn20VjW4n8vlbvt+JFTSSzYHjIQggEN8Hl1+cWnD8eS7FG3GQ5cmK5Y/qyoCUdWotaZ/AXnpXVam0Ll2mY6STPQqtMRHW6aEJU02zB04Hqx0JYIKzgiAP91XfS/zfsdcvOThsjh4fHuN1aueCPcgV1ZpMKK6eH0aTrLyJszL/mNQ2CgXbNSoInVq1xsbyEXP8yYst/kGDBFfrpSjdyvqCc+3YDMWWXDmqatvsFHQkUDyxSqXPtNsToWJ</vt:lpwstr>
  </property>
  <property fmtid="{D5CDD505-2E9C-101B-9397-08002B2CF9AE}" pid="161" name="x1ye=79">
    <vt:lpwstr>EACGoFkWvrr7IDDj2rKQEHGZnMt+q3gWtkWjqdZr7ZhyfUGPCbfPw8JEXqW58OhqaxX1b2b0MVp++4a4I6ydy4/Nvp5O0cl34Xb8ZXUfSalVHGu77gADYdhXbPbb21dfRIxIGq4tnaQmxeqQQwps6be5FoFfKpm2RHQQFilRa9ejbX2aVTeDS5mrK6RcUN8Vihbz7nKT0PZ88x22Hey6qrjFcTvU6MtOky/RHbR5jsadiJxmYvRVY+NvZmEqMwE</vt:lpwstr>
  </property>
  <property fmtid="{D5CDD505-2E9C-101B-9397-08002B2CF9AE}" pid="162" name="x1ye=8">
    <vt:lpwstr>b5DQUWWLXSyjfYSG1sgFKcXSM0eN2nF0ojsuEtphUUPymGrbln6Q0O6LlBJeXWdX+z16gs8Y8qfZ8SUWIkbaqcS+sifY43m63QCzF4XJdLP5ijRPmPcOUAMIvuaq9RxTUu7yobt9qWudLF/w+MqMJGRgT/Fd34lYraS4qBknI9IuPx0lC1/NGIp+LkiW4e35N1+Auwh/7zvx5eEejbwuP9ETCCPKAJT1Mpcfw+M+9Q2fJo3eaF6I55NwDY70EB+</vt:lpwstr>
  </property>
  <property fmtid="{D5CDD505-2E9C-101B-9397-08002B2CF9AE}" pid="163" name="x1ye=80">
    <vt:lpwstr>QBKHtchGVzglEOeJps+ypt6rX0g83A46wtdxoXaRojqTXQ3lrGIteDB+nOBrbwXsav2Fy855/n4qUR+gTbiTJvQYjJC0Bctp9iKoG7AdsVrPs+2YQ2GTpPG18zFTfr8zTQsP5sch5NURbvn5JoGmWEthOYZHBLW8tg2xw0TNE4GzhhNeqgYOqrXi5DCKhGAw+d/UKhRDpZGwYL/Y5krDJRU/6kp2LibKUN1lsokIX8IkI8QhmM/3toB3d8n0ss3</vt:lpwstr>
  </property>
  <property fmtid="{D5CDD505-2E9C-101B-9397-08002B2CF9AE}" pid="164" name="x1ye=81">
    <vt:lpwstr>m0I7lM8lg6QnxSOCPSqZtQTdR90OBpedTnCkBkVArH6cyQyR0WibGWtVQjKieHqwb+9ssUXN2ViQdHn5wWcCysf48jqYAw+3rGKqVMTH8AWQD6Z+w+kKCAjBtBTub9hPsES5RhQ3qKMvNea3uDjjxwOzCHSg2rUR0/pM+a/0TkeQrf52EehwHfAjOCtDuKbIz56AfMFF3YM2v+1584yT+muWhfzSCFduMT1dL8oxfTqcRl13icExcMp4CZvwFez</vt:lpwstr>
  </property>
  <property fmtid="{D5CDD505-2E9C-101B-9397-08002B2CF9AE}" pid="165" name="x1ye=82">
    <vt:lpwstr>OwnUKIa98Mx/rTouj5JVDB60YqA/LOSRMqCBPQ0VK/ZkyV3uQqiPv1vGfmiqDQFScbKpBwor22IBl6H8kfR+FzVwM645yMsU/22gs1QCFSkaEwxA/llMy6BCIrmlITj8vWfiv9UAOmZtSG5BpFbp4x5KR9/XCBaO+y3su23hjxvf9c2yq5r5oBdWyWuSzK1yomj9jDve0n2tV1rR1k9fODrTEp8191x5AlD8Jz0S8ZfoFqHX43O4dZwLEw5tEI/</vt:lpwstr>
  </property>
  <property fmtid="{D5CDD505-2E9C-101B-9397-08002B2CF9AE}" pid="166" name="x1ye=83">
    <vt:lpwstr>VmqL/qKwFzgmNKf513kbdLDZyTLW0TrdGhHAmoOoZWrMX7rwQJ/DonlMhwm5xdEjNmLJkX21/FIZmkLrLx+gFhRWbkJbkoHUCkEP1jn3UH7ZlzzGcKmwATLLduVkborVSrj3nHYRcke53681Ef9A3QMPUnushbsrasPBxyaTCb3SqdfiULVD7J659eLL+uH8eSjcZFsp1DDQ7l0qDMBd637FfSMxV2tSLVFsY2KaM1rTZPNfIKWdGjUHm8YjEpt</vt:lpwstr>
  </property>
  <property fmtid="{D5CDD505-2E9C-101B-9397-08002B2CF9AE}" pid="167" name="x1ye=84">
    <vt:lpwstr>idmyItdTsGq/nhNwvgweUWrTlGmsO95Dv8CO9aE5waNfGPOITaxwlBY9EmIE3KxLrEqXMQPqzK273HocHIw9U9fCxNSPW8ldaU6NBZpvHbVVhoAp6MrsA/TvDPFgjejPbUGQ9EfHz/5l22/LwEeO9d2LYxUlCbIs8z8e+VAcyuHzGc52vNMy2ly89ZSYs3cfuiuk/c1eL7KOUUEW7vuRdpOk0FatvMJdRQAQ0RVes4cUzHXjiI78gYr3JSBKWEe</vt:lpwstr>
  </property>
  <property fmtid="{D5CDD505-2E9C-101B-9397-08002B2CF9AE}" pid="168" name="x1ye=85">
    <vt:lpwstr>mWLWCUGiSbQhgZ2H8TUdRqhOyCsXM67UoHfQZtM5JUMHZCGPTyA7r8TAXNZsSzoPgXDWZUsqEF607WmlvxIYlfjp3LIkvho+Fas83T3GT33xPPptiSuFQA7qXCG/6a9t6YAmsdP/mkYNEnyvdnZbNPk1tGfuP16an4wvdquZHow2EF/HGYlYiv8i6eHSA7U3ux/LqNwHX2Dl+S9S+mpx2jDsYvcnicV7PKgMDePBzLnl1nh/SekZQQR0ZZTdkU4</vt:lpwstr>
  </property>
  <property fmtid="{D5CDD505-2E9C-101B-9397-08002B2CF9AE}" pid="169" name="x1ye=86">
    <vt:lpwstr>aqLMne3d0mKyZBVbBlQkRDkeN6LTE9iGFBpMmbQG83SN2QyMP1zdVvEcFtPExDv8jiL4BiLY6NxHLlcgBCbBe+XlW7J/E4W11yuGrx8sd5OsseGyyG9s/mkTK5QvzHqsrtA6AVGnRN0VZMdi8DJj4RqssHFBzpQpMKJvvhtTJZLZEj08ydIAmSjqUmS9jybblGK0alA/ZWFB0y4N4IK7V57A/uwpMXgoxsoyQkuIEX3H0XZ9aFVrVfZV/549ph8</vt:lpwstr>
  </property>
  <property fmtid="{D5CDD505-2E9C-101B-9397-08002B2CF9AE}" pid="170" name="x1ye=87">
    <vt:lpwstr>Id1Gcsyokrby0d8dSN+xxJvUeOcct7QK3oV5A4+Y0GLlpwMtB+OoVcM1RmSdSTFyvpVXEp7/CItSRGEAi8W8gO6NmhDBYZEUGgJYSKKjnvHtSfK+O0Y9Kjh78lC41jUhzbmV+d+BPFX9rVn4G1ggNdxyoslzCUw+adQchZxrxezL9lkweOvCfWs+HoOW37KZLKAhQ2Ca+YxZD8bsDqUXGm3+frKXT603ahSR2xNtvFrhWEX2Jem0loB0zZ+YbfV</vt:lpwstr>
  </property>
  <property fmtid="{D5CDD505-2E9C-101B-9397-08002B2CF9AE}" pid="171" name="x1ye=88">
    <vt:lpwstr>BzoJIm558+m6e1I04jHDmxyYyJz7ObzQ0aYBcax0wwRXEVyWQYTCsCRX2+706TDuvD22wIH6ZGBwf+eNqQIyf+XMZZ7iycd/97C6Eo7I9wa5oSwjKh0XIe3kotDiRSXD3VHTnAnl4idB2q2eTB5dgggN8aJrPw+zkkN/Iqml/17wP+8qVkA3yKUJ8mF8r0N+QrWlyelejMbr3MLXz+qvt7z9qzw/6OMZJH2V8QCgLlHgZJc8bbjhj+Ctp19jejW</vt:lpwstr>
  </property>
  <property fmtid="{D5CDD505-2E9C-101B-9397-08002B2CF9AE}" pid="172" name="x1ye=89">
    <vt:lpwstr>/bDek33HKk1noqpzM0HteHktQR1NsHJRjwq+egJ8gWhDfJGIGzH60Qn1k5lqQuXYqeBKWDtJl4xc+0e1yjV03hWIDuzGTuTM9X755UPQXl4ZyOqnhJ7eCzXgDNJgDsrxN8ssu6fKVAWY1NEdZbATK1JP01b1p/z3wiINwRjez4Ge3TFvchx6INK/pOfygBQxIDGhbfDqWhQOV2ONyLEU0QH6WnQFn2VWo23A3E75zqsNggne2n6MCN0RjISSzxE</vt:lpwstr>
  </property>
  <property fmtid="{D5CDD505-2E9C-101B-9397-08002B2CF9AE}" pid="173" name="x1ye=9">
    <vt:lpwstr>7MLs0C7+GIVEG4iM37EGLmF0uOXLj9nmwtMZ2tEixDrn5oL+4YI6v+aKKDh2+5mx1aN2j1nuuRP7iw/BOjQr3Ls+iS9oEE2O17CcC4JZR8Szqre83nfV7zxueoq6uSUvkffwzJIV0eBpXvb0KjV0rpEKSfHngJ0SnJwqKcIK8nNVLsiAB7vYaSCr9J8rK8dOJk5SoXzGpGCMD4NXwHBJlzi3LziF9g/Krc6PA9Z424keY8Au0IqP8qwt6U6Dmmf</vt:lpwstr>
  </property>
  <property fmtid="{D5CDD505-2E9C-101B-9397-08002B2CF9AE}" pid="174" name="x1ye=90">
    <vt:lpwstr>p6y5Q50eOIhA1RG7r8DNig83hUV2bLCmtiioYb8GxySKPxlqxyV9Wn25v0q+/8pyfP82OMoXSRPwz6+zeG37ECabLbp2jmHGkDRbLqsosoBxrd/dqpjmYhbeJtqgxxPX2hMVZPm9u0rQRohVaesh7zX6BMkEZ7T3cZ2qIR6s0YZmyulJV5R/o12qI9DmNYCMgqMK3N86pxQPId7aHiv81oFk3zplQ6Urt/LrIG+2Q6Avsl/I5lHoYeF/dV9sxzj</vt:lpwstr>
  </property>
  <property fmtid="{D5CDD505-2E9C-101B-9397-08002B2CF9AE}" pid="175" name="x1ye=91">
    <vt:lpwstr>YP4t35gQnUx87lNn+j7+dNAINs1Xp/Eyv0ZhIGr4rlz6dtvNSEueaw9idmhKI4iwEKSOmXiF0zaXGNwsDwU/BtwUc/sQOysxGz6Ilut9F4EHDAYSIxIZ6QXfHUklVok+7S9Obmpg9YrUOX80fiLnA83zEOztoM7rejix9aKcQOoR7aKvp9+YXrLBeMqgTPsPYiY7wCoDvUBdotYPwll6JIudAX2NG7os1QCqislYAE4J9UaWpPvZS5YBoNeCi4b</vt:lpwstr>
  </property>
  <property fmtid="{D5CDD505-2E9C-101B-9397-08002B2CF9AE}" pid="176" name="x1ye=92">
    <vt:lpwstr>289wTAJD5pmu9VawU9gg6uYvK5nakcEuP2ucPljrDuPdCeE7pBfVf0RvHN5RGI1nRBc/lGe9q9Bh6DwKWBG+u5jY0tSu3zkXjjl4TwYFCWeHj8udic+AH+BF8o4qXV/8XpObwb2qgWJQeDDXM6XN2+eRyIuJjdpLCE0Txb4XlfnqEiovUxIaRore2mPS5TMOJEx4/vBo09SliLs2OmJzFSyMC5kgng+7TTlOvtXsnfpUb6+dGQ74NTr1xNSGMEt</vt:lpwstr>
  </property>
  <property fmtid="{D5CDD505-2E9C-101B-9397-08002B2CF9AE}" pid="177" name="x1ye=93">
    <vt:lpwstr>IabXwqXzABIJQMIr11wg4DuPDrJTD9Gk+2yzSAzKAOR0C4+kEdtlCkZmGqaN9LeU2wcjYMO+hFT/3hLYQg3IJa9tWgMiiWU3I/ULsZTJCeCsf5q9fwWY6JpKXvYwl/yzH3GzJ/V0RkCatAVKgdhuf67miZhCAYoYJk8w6X3nF9ZVZdve6FTHgfIkIswZB5KOHik1EZc9QafnjN2sYXb+1iNfuIbHbLc1qN0XvQ7/5uFL8s8qEyDin28RnJiD1Km</vt:lpwstr>
  </property>
  <property fmtid="{D5CDD505-2E9C-101B-9397-08002B2CF9AE}" pid="178" name="x1ye=94">
    <vt:lpwstr>XT3xaen07IPtpyIc98USGkbO5+x9jWss4l7BhLB1NYOHc8Gz/Dg3Ew6OQZO3Qz7Cip7LztFVhYa6ufxXQzPUnp8OepEZW8DAgNfESMSEcNjxCRpf2VRlBHW2e89YTwt7obi7J+z/58icUwfBN0yQ8amO7D5PzrQ86JnKaMQzc8Zt7HvVFl3W+CiQi/exoBFLyhlgr6Abcdp8lwnePrbyKYkIrXfks/LpuUavNL0WyO70PWagoPUO1ZPiY9tokYz</vt:lpwstr>
  </property>
  <property fmtid="{D5CDD505-2E9C-101B-9397-08002B2CF9AE}" pid="179" name="x1ye=95">
    <vt:lpwstr>zJwLgo5ntRMnMrv+imgw7KGmeuDDcXWsnIjlbsLA4t/uyFbjq+041eb5YYOiQWesJ1PhOALGBgsgaDaBEh+SZAxMUu8b54dSdpph2WlHj2I31x1KiZTd6CzYpy069xzMyNWda7lziGJx1FlEZa2TAhz4vDinyeRTxWUqoRFk4hdRDVYuJE7AZfoc8fbjXEjlmhnzzJkWq1mYFOaahYnJi6MNxXTSE/3nXH5DSHwaJ1yHYhhdeibctA7cKGKRibs</vt:lpwstr>
  </property>
  <property fmtid="{D5CDD505-2E9C-101B-9397-08002B2CF9AE}" pid="180" name="x1ye=96">
    <vt:lpwstr>57OjQNv11jbJx8ofLr98mdumwam9JBAp66tCAvQ1xf1OCiLQWnQyMDr7uE8mDY9tOaNrj9bUlUr7zrrn2HDppNqZ2qlVi5yASo1YX+j1JDRN5W9IWDwMMgqKmfQAs3H++H060H0ekHuFo6ko8iuaWkNvDvh1j4K0gcs5NUz/ucxJYT5xK/5Mv440N/6hS8eW2j1kdfBcZF0jF5wdJe1cfOGLC4gPb4KXWd6GR9tMt6urGK0rK+OEDx4UGpzSRdW</vt:lpwstr>
  </property>
  <property fmtid="{D5CDD505-2E9C-101B-9397-08002B2CF9AE}" pid="181" name="x1ye=97">
    <vt:lpwstr>V2vSkZbr8TIYO8gDRw7knzFQcLeSAdheHk4/UekIfTuZiqCth/VMBkUeqh2htILEUS8PdQwzK34+Ty+fpZYOruQLIDHHwA/1LShktv/cvNTs+EFEBa3SOlnNN9VVbgrt06+WxnxAwbkogunGxwMAoc3pFuR65gf8raAeW0tt2vh+e6hTyknMBf3JqZxqdnLe5NTbhG59Zp3RRFXc/jGuBOw2rnUEB+4ofo0vbnqUlesZoFtSZbQ2dSzmPdr1GA1</vt:lpwstr>
  </property>
  <property fmtid="{D5CDD505-2E9C-101B-9397-08002B2CF9AE}" pid="182" name="x1ye=98">
    <vt:lpwstr>YB5r4tLMf8xJj1hdhL7UD57gvnQ9bd8bGnEOcIksIy39/bkGPORTlkROQJ3t7lwtmXpOgkbg6HyZv5cvup38fnHd7z59Xd+/thQWUJUjcy5ef+WhTb23C6UWeA3hdKgUHrYpz3xnLYmhsEf/yYO1laQBHQU2aX9qvJEPLjE/FivbsZ2R3HFWoCLKfsj7c+Gwrl6X4dIwpSjTrhVG0fkobs7a+FkW37kbJiOERtCuyHPajyG5XCThKN2iWAy+2YW</vt:lpwstr>
  </property>
  <property fmtid="{D5CDD505-2E9C-101B-9397-08002B2CF9AE}" pid="183" name="x1ye=99">
    <vt:lpwstr>PHuhsiFZdrHNTXYIiHbQFJOj3WdeqHuvPO70KGK8glakEIlSHxgpocisZYWcMmeqVVkWXwLM3NDnPhxNm9MrEmU21r6CajBOUmGAmjlkq8eeCstOgw7zlLQBpcPisDwKXN1oqEh3G8MO5fghsm1YsHecaOg05sMbvwnwq4JAgau8s8oxAxhlnOFjQwKjmdv0vMU9YRt2naDyj8N/OFWEYENiPPZcObi+qgzmCt4+76N97aX8fZ7RlrMrzAK1w2G</vt:lpwstr>
  </property>
</Properties>
</file>