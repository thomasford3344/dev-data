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226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6198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line="400" w:lineRule="exac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shd w:val="clear" w:color="auto" w:fill="auto"/>
              </w:rPr>
              <w:drawing>
                <wp:inline>
                  <wp:extent cx="1955800" cy="1955800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Jinge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JIN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Senior Software Developer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Kingsport, TN 37660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(254) 262-5719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devops7713@gmail.com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SQL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divparagraph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MySQL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Object-oriented programming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Javascript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Front-end development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Python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1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Programming languages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1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Software development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1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Software applications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1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Database management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2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Team collaboration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2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Agile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2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Git proficiency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2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Agile methodologies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2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Web technologies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3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Database management software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3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Scripting languages: PHP, python, javascript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3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Database programming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3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API integration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3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ind w:left="0" w:right="0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common-lngg-skillfieldrating-headingp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Project documentation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ind w:left="0" w:right="0"/>
                    <w:jc w:val="right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4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03"/>
              <w:gridCol w:w="5803"/>
            </w:tblGrid>
            <w:tr>
              <w:tblPrEx>
                <w:tblW w:w="0" w:type="auto"/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4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Full Professional</w:t>
            </w:r>
          </w:p>
          <w:p>
            <w:pPr>
              <w:pStyle w:val="divdocumentdivparagraph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03"/>
              <w:gridCol w:w="5803"/>
            </w:tblGrid>
            <w:tr>
              <w:tblPrEx>
                <w:tblW w:w="0" w:type="auto"/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Chinese (Mandarin)</w:t>
                  </w:r>
                </w:p>
              </w:tc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4013" cy="89466"/>
                  <wp:docPr id="10004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13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Native or Bilingual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Websites, Portfolios, Profiles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580" w:right="300" w:hanging="201"/>
              <w:jc w:val="lef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https://linkedin.com/in/thomas-ford-7ab744393</w:t>
            </w:r>
          </w:p>
          <w:p>
            <w:pPr>
              <w:pStyle w:val="divdocument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360" w:lineRule="atLeast"/>
              <w:ind w:left="580" w:right="300" w:hanging="201"/>
              <w:jc w:val="lef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https://thomas-fords.vercel.app/</w:t>
            </w:r>
          </w:p>
          <w:p>
            <w:pPr>
              <w:pStyle w:val="divdocument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360" w:lineRule="atLeast"/>
              <w:ind w:left="580" w:right="300" w:hanging="201"/>
              <w:jc w:val="lef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https://github.com/thomasford3344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226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Work History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AAA Colorado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Ina, IL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scalable and maintainable code, ensuring long-term stability of the software.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Integrated new technologies into existing systems, increasing capabilities and improving overall performance.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reusable components that significantly reduced development effort on multiple projects.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effective debugging strategies, resulting in fewer software defects and increased reliability.</w:t>
                  </w:r>
                </w:p>
              </w:tc>
            </w:tr>
          </w:tbl>
          <w:p>
            <w:pPr>
              <w:pStyle w:val="divdocumentsectionexperience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00" w:lineRule="exact"/>
              <w:ind w:left="0"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Full Stack Web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Accenture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Tea, SD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Javascript, SQL and HTML to develop app-solutions.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website performance by optimizing front-end and back-end code for faster loading times.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Applied responsive design principles to ensure consistent display and functionality across a wide range of devices, including mobile phones, tablets, and desktop computers.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easy-to-use APIs for third-party integrations, enhancing the functionality of existing applications without compromising on performance or security.</w:t>
                  </w:r>
                </w:p>
              </w:tc>
            </w:tr>
          </w:tbl>
          <w:p>
            <w:pPr>
              <w:pStyle w:val="divdocumentsectionexperience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00" w:lineRule="exact"/>
              <w:ind w:left="0"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2015-06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Mobile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Bank of America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Waban, MA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user experience by designing and implementing intuitive mobile applications for iOS and Android platforms.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closely with UX/UI designers to translate wireframes into functional prototypes, ensuring consistent visual design across all platform versions.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emerging technologies and trends to stay current in the ever-evolving landscape of mobile app development.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Collaborated with cross-functional teams to develop innovative solutions for complex client requirements.</w:t>
                  </w:r>
                </w:p>
              </w:tc>
            </w:tr>
          </w:tbl>
          <w:p>
            <w:pPr>
              <w:pStyle w:val="divdocumentsectionexperience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00" w:lineRule="exact"/>
              <w:ind w:left="0"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2015-04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Web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Pinterest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Caballo, NM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Coded websites using HTML, CSS, JavaScript, and jQuery languages.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 website development, converting mockups into usable web presence with HTML, JavaScript, AJAX, and JSON coding.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Provided front-end development support, creating visually appealing designs that aligned with brand standards.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user experience by implementing responsive web design and optimizing website performance.</w:t>
                  </w:r>
                </w:p>
              </w:tc>
            </w:tr>
          </w:tbl>
          <w:p>
            <w:pPr>
              <w:pStyle w:val="divdocumentsectionexperience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00" w:lineRule="exact"/>
              <w:ind w:left="0"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Blockchain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Skyworks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Wyandanch, NY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smart contracts for various applications, streamlining business processes and reducing costs.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built scalable blockchain networks, enabling rapid deployment of new projects and initiatives.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Provided technical guidance to team members during project development, ensuring adherence to best practices and established standards.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blockchain security by implementing advanced cryptographic techniques and protocols.</w:t>
                  </w:r>
                </w:p>
              </w:tc>
            </w:tr>
          </w:tbl>
          <w:p>
            <w:pPr>
              <w:pStyle w:val="divdocumentsectionexperience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00" w:lineRule="exact"/>
              <w:ind w:left="0" w:right="300"/>
              <w:textAlignment w:val="auto"/>
              <w:rPr>
                <w:rStyle w:val="divdocumentsectionexperienceparagraph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Unity Game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Gaming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Luana, IA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Incorporated audio assets into games for a cohesive auditory experience that complemented visuals.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game performance through rigorous testing and profiling, identifying bottlenecks in the process.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Mentored junior developers, fostering a collaborative learning environment within the team.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player experience by designing and developing immersive 2D and 3D game levels.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2010-08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And Information Sciences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Texas Christian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Fort Worth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TX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Certifications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certifi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2025-12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Amazon Web Services DevOps Engineer - Professional</w:t>
                  </w:r>
                </w:p>
              </w:tc>
            </w:tr>
          </w:tbl>
          <w:p>
            <w:pP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#HRJ#ec7c199f-4c68-42eb-95ad-ad1f9e3dc456#</w:t>
      </w:r>
    </w:p>
    <w:sectPr>
      <w:pgSz w:w="11906" w:h="16838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1BBB2B4C-C272-41F2-88A6-23A91155CE85}"/>
    <w:embedBold r:id="rId2" w:fontKey="{E85799FB-9EBA-4C92-AA39-B86A0C25FBF4}"/>
    <w:embedItalic r:id="rId3" w:fontKey="{F612869F-E518-48A1-9DE7-5BA6A1F3738F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rflPic">
    <w:name w:val="document_prflPic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img">
    <w:name w:val="img"/>
    <w:basedOn w:val="DefaultParagraphFont"/>
    <w:rPr>
      <w:bdr w:val="none" w:sz="0" w:space="0" w:color="auto"/>
      <w:vertAlign w:val="baseline"/>
    </w:rPr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paragraph" w:customStyle="1" w:styleId="ratvcontainer">
    <w:name w:val="ratvcontainer"/>
    <w:basedOn w:val="Normal"/>
    <w:pPr>
      <w:spacing w:line="280" w:lineRule="atLeast"/>
    </w:pPr>
  </w:style>
  <w:style w:type="character" w:customStyle="1" w:styleId="ratvcontainerCharacter">
    <w:name w:val="ratvcontainer Character"/>
    <w:basedOn w:val="DefaultParagraphFont"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txtright">
    <w:name w:val="txtright"/>
    <w:basedOn w:val="Normal"/>
    <w:pPr>
      <w:jc w:val="right"/>
    </w:p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rightCharacter">
    <w:name w:val="txtright Character"/>
    <w:basedOn w:val="DefaultParagraphFont"/>
  </w:style>
  <w:style w:type="paragraph" w:customStyle="1" w:styleId="common-lngg-skillfieldParagraph">
    <w:name w:val="common-lngg-skill_field Paragraph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table" w:customStyle="1" w:styleId="lexprtable">
    <w:name w:val="lexprtable"/>
    <w:basedOn w:val="TableNormal"/>
    <w:tblPr/>
  </w:style>
  <w:style w:type="character" w:customStyle="1" w:styleId="divdocumentsectionexperienceparagraphCharacter">
    <w:name w:val="div_document_section_experience_paragraph Character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ec7c199f-4c68-42eb-95ad-ad1f9e3dc456</vt:lpwstr>
  </property>
  <property fmtid="{D5CDD505-2E9C-101B-9397-08002B2CF9AE}" pid="3" name="x1ye=0">
    <vt:lpwstr>OLIAAB+LCAAAAAAABAAUm8VSw2AURh8oi7gt4+6eXayNuz89ZQYWMENp/t77fefQQIo8xzG0CKE0jsAwBP0+eJTieIL7ffK0f0qeQqIF72zVNr4wPp7yF5OKZaoFMhuQdCidKb8+sKsQeMtLKaQICC1Kfn8KVa6xz/AVi9ZOAtbwTPry47BVcwVWGTtBFNgURQtfU3s0z6oRiohgkQFP4vvAlDpaINJokoR4YlekpypTanCHEwYyOn5aqRZABH8</vt:lpwstr>
  </property>
  <property fmtid="{D5CDD505-2E9C-101B-9397-08002B2CF9AE}" pid="4" name="x1ye=1">
    <vt:lpwstr>Yxkv+fBkPh39f+SmWVdG8GRhyNL40LE+6USLTjORoz3CAK/HTZvTco8RX3wQPzJFtHBuacb17osIM8er+SD0c/ZwvssciihbborMnvhgHPFQGZt9sVwnTVrzrTX7w6xOq1sof7rdTUJ56lYohmAN8VKFBcRQDzEKAJYvaK5KrzbzR409swxWG7zBrCZ/9lF3poA7bUzhkUpASo88naQuOB2GvgQSe8Ry/uf2LIlHZJzKuyqisDio9AY/5hhuLd2</vt:lpwstr>
  </property>
  <property fmtid="{D5CDD505-2E9C-101B-9397-08002B2CF9AE}" pid="5" name="x1ye=10">
    <vt:lpwstr>Qs/DykdkNNHwnBsh98pk5eqHVTeoh99G5dgwpBtyu865Nj7VaXniXVrJ2tppRiaRkgRDHTBRqbAu4Sspd+LqXSXJ4CUaG5X2g39qD7qxIb+kO3ZQXET2lDubYEw7zMhDVyKxwWskO7rACJzbS6cNspzdpXKU6GA1gUYLaAC3YqDpks507x7vVMKmJ5SAUPF5E7OAGCmohanvohgIicl4MoLLPU764PGZktVmKBPvdZhkMnrcBoZTTmYlghiY7lm</vt:lpwstr>
  </property>
  <property fmtid="{D5CDD505-2E9C-101B-9397-08002B2CF9AE}" pid="6" name="x1ye=100">
    <vt:lpwstr>QybzTkiLtXcHvNmtT2eC4+d3ujrbL5B6RcLXMkn7qslDbqMj73tfny+Pdv5N5wy+cohoppmLvJHhGvqtFJAb+fQMpbzx7oXLRL7WjyxWYixLsopwoOe1QmkIrJbiljhu/ZNohM9MXtkHFOHIbPpp+SQh5px5neiNetTCoL3d2ww5JuSDAwqQ0DJfzhbIfclPB1s+0fHQiZ+sst/AiAYg87z1jfeb3FpyMKcTQd4XV8AJ6rInbpw6YT1dhDJUPfb</vt:lpwstr>
  </property>
  <property fmtid="{D5CDD505-2E9C-101B-9397-08002B2CF9AE}" pid="7" name="x1ye=101">
    <vt:lpwstr>AZq5WqUsQnFQChr4oFggO5cdCXQHZ2GdASsZzk5GdRyfY6TLusDT0ikilyAuEmVjVCQPlXj/FaWkTJmVJak8dRsIkaENC2mZKLgfO31FkjjtgKfEAwDPl6v6SsW813gRCDexiZ/MV+yg3AN6gwlBhIfaBuO0eClArJyQUur9ls2kosQZCMhj+vLquRPs0DyVdFH/HUJqZl/12hB9DVgPuoSs7Rerv4v8NRdlw9Ydx8K8MifoTOtO9FY8IGXLk9V</vt:lpwstr>
  </property>
  <property fmtid="{D5CDD505-2E9C-101B-9397-08002B2CF9AE}" pid="8" name="x1ye=102">
    <vt:lpwstr>TH48mLS83o1sXvA3g5+nPyMBeY5MOKe/QCOlYn0y7jM5ughBDpFSDuVXP2gOW4zKh5tDawpwy9AASpVtX250rrBDaYgeul9WiB6LqDPwwPpgBBiWk9fx8eVCOkaaaSn2/iwAMDFIO4kOxUi/thaQWvjNMrPbMez1BMLx9GauDHVNdyfo1J5JL2xrJRhMg8ZvgmSl9CPMhgnkObhHJQbjDqZ2f7/QuqKZ55FcrPkUsA6jAI7CFhHco2MIu/Ktpf8</vt:lpwstr>
  </property>
  <property fmtid="{D5CDD505-2E9C-101B-9397-08002B2CF9AE}" pid="9" name="x1ye=103">
    <vt:lpwstr>a8iClgGyabuS9rZmj1nzhKyzfd1QbPV309BGQHmquc9w9b23foNrXzG2IBviYpgt7S6qOGBS5HKsehWAgcjM/Xx5ypBcQSeB5NG3g9mct7pLUtD9GXfPLdz2gKi1wy6Vujo/5sjab9I5Xqvdw1tgxO6i0ddVT0VQVKWGSdTVrDSekd/CGg1dzqH4FHn8kqx8hFkjiXDthnBC5wYeu2ZN8/N4ksA3kV8hGji7lwPktlITJZLhn7LZVK8hpRFE8se</vt:lpwstr>
  </property>
  <property fmtid="{D5CDD505-2E9C-101B-9397-08002B2CF9AE}" pid="10" name="x1ye=104">
    <vt:lpwstr>92PaHpR1YKow4F4D2IgF4MO+JYaHvPsbIoZ7Vlq37HvUsRhAWYs5OxIDJMlAQPw2Up/+Goh6LLmd3/WoaHpEEGTe306fJPJxXyE+uhq0Y/WmSJUI/qTOEwW462UvvsW3D33rCUmLMQpBh9b6m6Q/DcsF2AUKX0vkcSkWyIUyOq+C1UeS8+hI4U+wmaMEh8jmlA5gQ/r/8xtIXjN13IAwU1414GQyaXtH/2J4mah9MwHvzUNZ1kw6NK3a7KI/Pjq</vt:lpwstr>
  </property>
  <property fmtid="{D5CDD505-2E9C-101B-9397-08002B2CF9AE}" pid="11" name="x1ye=105">
    <vt:lpwstr>7hdYv5shhGYnHbxcFuH7kZ/z2oEnKsqXYWhalksbkkU4jUaishKGA+aPt9vxVpf5Q+Mw4VdZlxUQqV6pwJhNkJ+BipIqfsE2kRKMuvUi9d05ARKt1xjxpZ+eFppfj7GuMtaXdDmx8CGPZKYYYLLY3+wYn+KKznIVFqhxfdS6wCdLtECYOBTn/7m8p6fxRpBop1Z83HyRDlLGEeMzG1ixu0EDZRwMWOWCZsP3DKsiD+UQMf7zJphOuAFQ1NNcgZ2</vt:lpwstr>
  </property>
  <property fmtid="{D5CDD505-2E9C-101B-9397-08002B2CF9AE}" pid="12" name="x1ye=106">
    <vt:lpwstr>K1aGblMx/7/pmK8Zp1WgQsDv8FXpOQK1enjWIDP0UvU9vpsH153IYT1y9MUlUAbTjmcqDfFg1RV83CHWuM+gm8oz9RKFxK5LwSULpoUlFEzQWeO6g3+CK8t7a7XNrpC7x7bKyH1XyjXIX1Iq8d1Tg0ihait0ia4GXmrl2SjH/hU9B69svjt3x+zW2LSPO0ygJi6mF5/49dEMFf6v0gWZTaiBEYgWcCDHxJHhjAsptHM/P7xRQxAHdCpvbvcDlMn</vt:lpwstr>
  </property>
  <property fmtid="{D5CDD505-2E9C-101B-9397-08002B2CF9AE}" pid="13" name="x1ye=107">
    <vt:lpwstr>D90othyzu/vKBS/6vG5FLWgTvZ7yGPclpjEXTR1Af5AHAK87rs9yfh3FDFZJjAkRaQrRSeJ9EnUSLUVh9XLK37tOW6j/EmKxGgkZhTo2QdhvsibGaUtHjTwBe6XH4OjbdMxIV71pZyrZDEJg93ekCa//Fxk2GLgejZLXR/pavUT/ZAW9gXWxiA6dq5zzJa87Z/JHkZwVgQLZvmPufkZZtnLml4H035q3hzigNyKRJCCLy8NRQ7WJQB28XuVRHbA</vt:lpwstr>
  </property>
  <property fmtid="{D5CDD505-2E9C-101B-9397-08002B2CF9AE}" pid="14" name="x1ye=108">
    <vt:lpwstr>zHaDvWt0l47XBbcDe0aWWUG4TxURSEYv+dB1oUMDP5FamZ1zwlH5unapJZ8VhSsnwcdv3mPiz853S4m2mdteMRHK8avAsIlJ+1GNXsvXFlVD7XoGYo783le2yRjxNZBxIuvnObqoshBUvpqUZgHO9Idpo+b/ox0ui8bHVXo4IxS1MbIZSV5Ofcr3TrO+vrU/TQPPlJnlcGOUJN/eE4nIBLRt95YyzzscnBmtoHoP6u3Rhmw8YiNt4ULPhRYVXBE</vt:lpwstr>
  </property>
  <property fmtid="{D5CDD505-2E9C-101B-9397-08002B2CF9AE}" pid="15" name="x1ye=109">
    <vt:lpwstr>dQ0PZ7za2OyHQZ8wxWjJN2Z1Ipb7//qYSypf/278tQn5L0+xAUfQ4yWMKVzChdRGgLTGq+3cOzselDsbtvPXho2Ze0b6A78SEj45PdkrpP/kEu81bMhOOyd8NoR/UvEGZTIbdMKGD/rBsBXe3VtEm6P4AVn+ZRF16OW73lKDisecHMD/GILZTH95L5UV9qowQkw+vzYQN7C65zoONVVxEi7JPgCcOA6iV7M3BLsQBI5kuJ7AivxWxSszY8NK78V</vt:lpwstr>
  </property>
  <property fmtid="{D5CDD505-2E9C-101B-9397-08002B2CF9AE}" pid="16" name="x1ye=11">
    <vt:lpwstr>Q45JUTxEVixJ+ELxXnAE+683p1F8S9BsksAVc8RBwa4QbHXedX2+9sXww3g3ono/dIaAFcWSuHHLTFgh3WNN2uve1yJpzUzhb+fEHD0aJkFnDxJs3orJBL613ZxPTmsC/SpARNqGMpdfr39JZmA/OoaHoBI0nXy1QdV0V1EB79ICPfE2BeR/hFypNnFBakCRieHgb4Mx5Lr86281sraGatkbGb7Ycw7Q8Uz21Qkt5AmvNktfJr1/cMxQ17MXJOD</vt:lpwstr>
  </property>
  <property fmtid="{D5CDD505-2E9C-101B-9397-08002B2CF9AE}" pid="17" name="x1ye=110">
    <vt:lpwstr>I0NmawHf49EzY1e2QfgClNzkd1aF0q+9DiNNnivluNJHlrb4uHU5LURPfeaKHdzA8peC77YV2iWBDQGdzXOq3BMtADdJW7rtrVYL2B3noB8eUzvNfhJ/nxZa3Ggh9FDLzsOXxiR5rij8kXTrUkJkAJ98YPm9HZlVwfBZUJ87Z6vNvx8OOdxQbtgLR5M1L9sHR4fla8sZeM+qGTLDrwoQFxIt6JDRKKGcysy39UikverI0QtBY4rrRQcsJjvqpnH</vt:lpwstr>
  </property>
  <property fmtid="{D5CDD505-2E9C-101B-9397-08002B2CF9AE}" pid="18" name="x1ye=111">
    <vt:lpwstr>rcEjXtoHiheryO+TEiBX51h6z0FzWX5UbapO7oxtyBGnTJg4GFmGoi5JfPWsXJYQSILvISrzIzOmB20G51PqsfPv174eWZVqyZjYYjunX29v1vPEofM0vaM2ZQhh/BSd8EZlpWrTUpWqrtRqL2G3YNUO6tUmvRA1M1IXTTPdoFep9u/avV57kuVp5x9P8YWbSA0S1Y4FBPzIW/FBFGjaVSyuzux038h3kU3/UJJv8NmzZjGr/tsCSqkXcCTOMtT</vt:lpwstr>
  </property>
  <property fmtid="{D5CDD505-2E9C-101B-9397-08002B2CF9AE}" pid="19" name="x1ye=112">
    <vt:lpwstr>DhM6o7tzQ+qaRwdRRhRY7tZ9WK5er++AbohRnUqdlzcP642PEdmOijwnq4WBi7F03J+VfLsx+AxQ9Tv0zQOOx3J42swkG6T1ebJcBco62T3XwsOIUCOR6Olhm8S4Lh9ABBPXRFU53LOUbATLLAxyh3mcfSsbijlYQboWIdzZ3KOVZp3HBiN2H8Ra5yPZWfq0PPNtZivY+DOFvXHmKdA8AQ44e7f8PLtNpHMdyFHsE9MLVbKjZARqXGfC19uNw9W</vt:lpwstr>
  </property>
  <property fmtid="{D5CDD505-2E9C-101B-9397-08002B2CF9AE}" pid="20" name="x1ye=113">
    <vt:lpwstr>XBGVHF/E6tFbF7V1b/FBnCt5+g/4K5ZLUaS+EssS/7lh2fHsnwsBTVXPJ4+ea4uIYiRchckWK0Cre8kXTWDlnyNRwsYofsCBIOuswC0JAViGuMIR2eV3PMWOp8t5rvdi2BXu0+Txc9RbkAj8+d8DINj2PjeBOICSTbjEm5rZFL/CKUq+eawSHVGKbmvZjLwjiZ78wiSklIeN8b50Q0B8Vy+GPYcb9nJZrin4+vI0yPnb1sgf3l8qeWwj5h15lC4</vt:lpwstr>
  </property>
  <property fmtid="{D5CDD505-2E9C-101B-9397-08002B2CF9AE}" pid="21" name="x1ye=114">
    <vt:lpwstr>oHsYpSdj8HlUU1q6D48d67IWypth0dch+QY609ym+708UyPB9nLQGAAIU6ajKfvmk55Gm9mgcKPX7XJPVzacuZfMMM/LaADLmq7imVDPcuQE8k5nMzydps73TQJ7Jit3LgswPpMKGwauaGoMbRUeIgOhvv5Jz6KYLr7wsedJTrlQYvxxuz3e36XwS5byKWBkWjRzftUdaIEWWH5pTbd2qIhOrjUFOhr4/fbFx64BDl1rKXEuwcLRT1a3ur8N0kL</vt:lpwstr>
  </property>
  <property fmtid="{D5CDD505-2E9C-101B-9397-08002B2CF9AE}" pid="22" name="x1ye=115">
    <vt:lpwstr>+ornPUsjmt4ujZlKRG/lStsNS6tynpukySe+79sHmgTNfctsW7JrwIVL+I83rxoIVpkpemNYKyynNglgBWFrQ9cDhK1n8Qpm7s91Ja4MBV1tammsUxMUPaT+VA0k0ZJc1ehTu14qMqSNkWauOU+Uf2EBYxyb6Yys0Xjyqcdu1pon2uD6ZttqBKwoJfPYEc1N4kl/fATQQFxaDPvxmohC0o41n6Z3NFUtg3DKYUqRKsd8ADMfxi6rELyK6dF+suf</vt:lpwstr>
  </property>
  <property fmtid="{D5CDD505-2E9C-101B-9397-08002B2CF9AE}" pid="23" name="x1ye=116">
    <vt:lpwstr>sybsTbQO0NmsLI194W00DqwwmMoX5GEw2qRORa2uI/ENgH8ba+n4wf7GRYmf+RIetnrXaM1mVmFW3woX6+mYII02ctcYJvstmLZ4qVZVWHES3QQRbbhgnqf/AHQpRd6Nts7FOkPwCEOxvSSVT75JSyCuF54xfL6h3wysm2J3u7gdDgmPTkQvu2YRbixfPLKhDO/4gtDx1NUrG0nwtW1dbDNYkFjvvrHMp2c1ayA7moUit4RD6We+toO6n508si6</vt:lpwstr>
  </property>
  <property fmtid="{D5CDD505-2E9C-101B-9397-08002B2CF9AE}" pid="24" name="x1ye=117">
    <vt:lpwstr>KxW5H0+GjAGGV+no2cc2CnQ/SHEuznMC3yclkyobK2reFPEJ7G+SVXFDswBuzLZL6Eks9Ud1zsKDPl/c2E8LnpXZ0pSpqgtCbxIyDnmw77QL6ZYdxXr6fMYyWUUE8yF2vcnM/bvyZdzH8EpVUI54JiV/Lzov1F94qAre0Qhlmvmpq792J3/B0iw6OQUhMrvpurFjilxvawCeReGcwyJx/FNDFDBM942w0L2y3xBXdIVoC1bs18m2+E1HsWk+IMu</vt:lpwstr>
  </property>
  <property fmtid="{D5CDD505-2E9C-101B-9397-08002B2CF9AE}" pid="25" name="x1ye=118">
    <vt:lpwstr>eP+NEcR1tTQPacDEfNlKnKePVQRGK3lxodioq0xiJbLZ9MjiIz7YKMBiTgrWKZJ2zf7oLkKZnLnoxu9FC4BKC/kNOSBcjEI6edpJ7vESnGjRfxd0cdw0zXQCg5t4mcfrWfrBAjS7jv+VtjrbLrQVV4OWFleQiamzzIRz9ALuhyqq+MJxifuS//UCaDRIlGdvtmYxKQcHgwjTjO4whzcaTYACX7BBTKTf3OsTdDuLNbXLB8jQz0/lm8mU6KK2Oj3</vt:lpwstr>
  </property>
  <property fmtid="{D5CDD505-2E9C-101B-9397-08002B2CF9AE}" pid="26" name="x1ye=119">
    <vt:lpwstr>zcIuBcnqYllZeaBoPKv1rRxsgT9z/uGGiecoCsNHAgkAWqti0JxuvTCodI7aebvhlfaH9qu0nXRpGPvCKf6ArWGOoTtRsit5s8OqcrVDThx5tGXyd3PgjMvAy2BWz4QzKDtOcEA+gWC67a6OLg1Ne+FgIinI//QctUgZoyYRpRdYwWPW5XVkqC1hc7QToAf7t3w3OUzjp0ZwWGw4XD5zisT48KRywbi2mNoGlQ4cUSTu+PgeBcGymV9QYkwQvgt</vt:lpwstr>
  </property>
  <property fmtid="{D5CDD505-2E9C-101B-9397-08002B2CF9AE}" pid="27" name="x1ye=12">
    <vt:lpwstr>PNuZA9N+VaT3fqv1Sofo5vlqqVlXwG5+QL9ASEa59XphsVU52mqPxilX5kyzEqjzQW0RsKbAH0of6APD0pXpffGaiKVXa8hA61oiUPFbSlBfDstDEvKW302qhjeLVPqRF0arHmEvYlJwYIwoRrdusX0d0PYjv62ZGxY67CeyppB9UWsvwGpznH0flW6L1CaDH0i0dkCCT0ke1NkH6G3Yu6W63k3ud7xN3of3lOGaTeq7vEZZw5Qr9q0GfQGeaMM</vt:lpwstr>
  </property>
  <property fmtid="{D5CDD505-2E9C-101B-9397-08002B2CF9AE}" pid="28" name="x1ye=120">
    <vt:lpwstr>VhkpxVnJT/gsLJsRBEj9rRInybO072gY0xpIeK6h/28bkCXTUpF1TvypLWnnRFb/VKPlU8hRVI7SI/fjkAAv2npEERRZ9G2bMJ8Xf+hvvhhSKOQYOHq5mM3m0ej4qcWzNRr7rUXRhCff9uP6z7aadXPilRk3+ESq+4f8VPIvtPgNkBjs439em5OpAHUD9kXmDEkXJvvsBTTlqXd+GvOjWwJ+M3P/lW/4pGhkoFiGV+NFnFLFZPtN9+xg8rFQ8rG</vt:lpwstr>
  </property>
  <property fmtid="{D5CDD505-2E9C-101B-9397-08002B2CF9AE}" pid="29" name="x1ye=121">
    <vt:lpwstr>oclMdV4goJrNZ5rbd4Hz7LpieJPG8r22ftms8mk3Cn3ywDf0KVeStsdVFSWd+WhIp1ItxFY+AdgvwOPMKRmYhQGDUKq7HD9eArc9EgetMe9zL7D4kHjIcGbEYytTMT4pTGVMl1kmjVjhtSoN7k1dHLQ0RZxpCMDUrJyCVSnnP5LFPvbQOF+FqXwhWzlX8AfDYAQVeSALPtkBr6hSeTOcKp+ZksPCVudzguGKAXkaavRVfR5n0eKpf0Uw6xCEYKR</vt:lpwstr>
  </property>
  <property fmtid="{D5CDD505-2E9C-101B-9397-08002B2CF9AE}" pid="30" name="x1ye=122">
    <vt:lpwstr>A22tfUwyZYgggRa83XhljRQgn9a2Sy4T4VFqgoGAmwZA9OqHxx5TfFUQ3jzg6247B/LDILGBvZuzSw8qvXvQ3skGgjUhBewca8mlJTp9yV2F+taAniPZWOPN5r3DXkZwzpSsWSBaEqKcak4WObBvL3CV5nHE75SXZUkUAw9No4TfNWS/iDQh/IVbTAVspm7m7v2+Pr7ezfK9bPBA33muGGat0k/35X56fLxvquN2syASMF49krlDRcXmh/A2o8W</vt:lpwstr>
  </property>
  <property fmtid="{D5CDD505-2E9C-101B-9397-08002B2CF9AE}" pid="31" name="x1ye=123">
    <vt:lpwstr>AY2FNpY4hTsq114iWga4vvVQd4v4UEbTbwhfULPFZDqWa8OHLSo8Pg1QAi6Gt62eB+0AbLzWpddzmvpCdIsPhfynaxq/H/MS+G/JBD/uEUCsTiYaqYmMzN1FdWOu2fP3daeP6Vp1dXeXrfDHdsUfq+qi7ARVUu2EW+T3QBCzBP2Va8yxfkwaZGtwrZeVELIukkmxvg5bRA2YcvP1+UKtYzV+mP35p46S6igGt4FzCmAtGJC25STvi6nlZnmi609</vt:lpwstr>
  </property>
  <property fmtid="{D5CDD505-2E9C-101B-9397-08002B2CF9AE}" pid="32" name="x1ye=124">
    <vt:lpwstr>WGN3Y/crEvA47lZkwm+Tfg+pxMsokn7gJe/+vLO+yL5GiW7xUanMGMH+05nJtIA03cx4hmQo5h1qAI2R5tP1BssYprz9C9g7shR1WNv6taLjrarrZJZ8N3/3vXD1ILvm8Z0oPOIA5kfJ0aS3gQdkmdRxv2Agm9InBzniBl3ml7C0/2GW2Ci0X2SVqm+BxT1zMFGI1BxlYuhSmUrIASDUjrJSvqnycY8zIxJwuZ+T9TNRp6N7MxDR1RLPm97lEXV</vt:lpwstr>
  </property>
  <property fmtid="{D5CDD505-2E9C-101B-9397-08002B2CF9AE}" pid="33" name="x1ye=125">
    <vt:lpwstr>bj2aH/BM9tKcLWR/Z5INEZycSv6nKEEoFXE6HzdFiLf/Jt4+8aL7CJOPPeWos4qCsoWlkXRGMl9jhe3QL+tOIKNFX7YUxhR5JZK40ohweUDfjAaIEhzVW2iC/1ZQPlvYhPbi+PSw2uWTfIdLG7Hzsw9UgLjNhvv5sePSKVveVbI6p6o8HL8Si5NbO8lttAxE6f5XqIxw78s1A+HqM3UNmnU5pV/NnsWfkTfvUMW2F8f4w+9WnVGazPjrb2bvQKu</vt:lpwstr>
  </property>
  <property fmtid="{D5CDD505-2E9C-101B-9397-08002B2CF9AE}" pid="34" name="x1ye=126">
    <vt:lpwstr>hOGwkLMT0EZvL52QocavgTyR5Ff+q5uYfpQnzTWEmVCiLCvbLa+4nUXjWzzqIT2OF+Fie2DXw4irPdzpWWWNn0C9tzYvyZjNX4PgaFPBIhK0J0D0RTDI7HcFVGo/ODHSsmvvBWxEYCmW6MUEy/TCNa4Tq4/T6kA4hBmdZw52RE1mygxXShO/r4D0YNHNUfM+cj3iYGLLdMSbcRi0iR/ghBJUgnslPNI4bm7zrxiRZyPTB+PpDseXh6KQqYnNq2c</vt:lpwstr>
  </property>
  <property fmtid="{D5CDD505-2E9C-101B-9397-08002B2CF9AE}" pid="35" name="x1ye=127">
    <vt:lpwstr>1A7wAtW83y8j0qyyCdAZxuG7l9cDV7gHRM2dkaq8iDuVNnxBJr2d25q5aBLZ5QeHrPxJuPC5ItVcJk/0p8eqJHDzDF/YRHGxMfgNQqFDVM6F5YNKTUjbWqSgeDtRXzmfb1Tz7iuCyD52YFnT6ggqGGT2bRR6wcNGWcB7VscvYNFjbKI114C+KV9cR2/V8q+ydFFiBCyP+r1vVHLUfpRYlOpfPrjurq+a5K6plIBXypPGs4A2Rd1iOEwWC93qTt3</vt:lpwstr>
  </property>
  <property fmtid="{D5CDD505-2E9C-101B-9397-08002B2CF9AE}" pid="36" name="x1ye=128">
    <vt:lpwstr>5PoNll+x2vDiH2oMj9C9id3fMR5Dv6fAVyfqAEQKLvVuuadOcD+VHiopWhRrJvbcC6lKOVEC60J4p5PUkcvnIr64vH7EDkVDjy/KaZRAIOr2R2l+U2t05zNOaJEIfqcPAWtgA3CPH13jfgMS48iz45dtayf7beSa3HMcrae9myfNPv0w6HJbdin6HSkXI0FvdzG51Agri31i4mxfePck6IIlA0/8A8MY8ZU4KO3bOBafIQ4s31nVn6Z1YEuNzNQ</vt:lpwstr>
  </property>
  <property fmtid="{D5CDD505-2E9C-101B-9397-08002B2CF9AE}" pid="37" name="x1ye=129">
    <vt:lpwstr>6b4IcKQYWbqAPgvXjmYiQNgScMM6Yy9Nu23LxtPYLPy6mHYyI7aVBx7xxGq+UfQuPacGUz4g7uPSIQfJ5zPYegT994frmZpvERfoqIK6uBFZDw7eUbBHaR/dvjs67B6ibZmYy0qsa4ofHZDulovRjg3oV1RouaQJUelv6WdVyich1TtNyS92Gmk/AtHqVoBubYzaky9muudpuAMBCgwI5f39Vng3RZDVjXPD7Vr2HHz6RIlTwC5oNv3V56+WSzm</vt:lpwstr>
  </property>
  <property fmtid="{D5CDD505-2E9C-101B-9397-08002B2CF9AE}" pid="38" name="x1ye=13">
    <vt:lpwstr>8p+KnGFGapighq9AxKoEAZcsWBqTKZSY3rBCIGRSjvHXIK+tPlkrsUqmOEguiHou7j1ZMK3D2wAcsqJQheJKnUn4Gpxwp3zjAZtPHUU9teacoA9be+hEA1W4YOYWWufHb9V3fJ4rARls3o9JWb8pbGX4dcsoIxFWmK+KWWvooECzNJjg8eil2M18cLNLeYsQvzACt+WmQjhmi/VODFbSS1FJL+mBozMsnxr6m9U3lbb8e/Aa1pO9rz2uUNquyre</vt:lpwstr>
  </property>
  <property fmtid="{D5CDD505-2E9C-101B-9397-08002B2CF9AE}" pid="39" name="x1ye=130">
    <vt:lpwstr>z1NO6Q9O16uzM0jF442LcrnmaELNhGiGCRj61Zj7lES+R9oSgMqWUGF70GXp4agcot7Lb+hao/CthXMFnBNz2ruaU7sfWTWwPqgKvgDd+Guvl84PHlCNFLhR0i/YjM0SIc/oGERDRME2fIfaTyLbYOMeF1hx4F4JFpVLZg89N9mAHZjefCNFVCODCGutHJzuFH6Xlupk7aZWU1AHsIZAXumGYZLZOzwe//RRAz+vsf3POOPUJZzCMMlq/SNIcJC</vt:lpwstr>
  </property>
  <property fmtid="{D5CDD505-2E9C-101B-9397-08002B2CF9AE}" pid="40" name="x1ye=131">
    <vt:lpwstr>nKM6PJU+69EMABDoIfYZurvq049Bo2hh2sV4rIJA3yYz01moJL2Ug5b51I/iwLYVsF3+i2CLRBf5wuJDgPZasoiGQNJo7jGsbm4wwK+LY9kLFJ/MBZkYEX7JLD6/qYljXVMlOtDc/wCE5fwHQGmerb+IdHHg7KDWCZ4sYdV+iY9lRoU+GEKK1OtymAcWattpNMb6ZMUPpQfu7X8QFCjKlgrf5iPXXFwKMQMbLrMkmfrG1wUjFUPILCKLif+/a3Z</vt:lpwstr>
  </property>
  <property fmtid="{D5CDD505-2E9C-101B-9397-08002B2CF9AE}" pid="41" name="x1ye=132">
    <vt:lpwstr>avvQAaPMYpU9uaiAvifQ56xtCE+i8XAfZptwobJ+3eri1PxG7xdzKgePIG/bTXp0lxgi506W04axQfrhFplikHXCIAVNZGWumAfowuaqXRBM4CJvbWlMVOK5JIu+avvQvfF3N+DuBNh9E7TkFnQftQrhFq3tbforHotWFEoXJQhDpjDw5Q/XumBffthKpa9XZ+FX3QK1SkH9/5LT7yOJXlb23LhApDN++O81TBh5X7gpYwm07U5Lv4I6OEAnbEZ</vt:lpwstr>
  </property>
  <property fmtid="{D5CDD505-2E9C-101B-9397-08002B2CF9AE}" pid="42" name="x1ye=133">
    <vt:lpwstr>/7N9f+ird9ycVw3Q+2NNE6yGpNIU6V0Ca0DsiYR3DVsuvsDCIaPnptevxHqPWWC0hS4SCGVwlPmTrUqscSFlSzyCEsFhzDKA6/jDBdRdrermWmtHbXMAo0Jbih+YCw1u//Svx/PYOrG2TAm75wl7T2Zrk9wVetZRiSF97T4OABO7Brhr4CpUJ/uK2uI+vPDhHUhfGuHwPBtoMLyiMPUNN2JX/KjpvZVeBIIh+EAHeBS/Ae+/JQHjvJMzXP26qoi</vt:lpwstr>
  </property>
  <property fmtid="{D5CDD505-2E9C-101B-9397-08002B2CF9AE}" pid="43" name="x1ye=134">
    <vt:lpwstr>Rmd7b7tFQazjxt44IiH4W7bgeENnlzfEekQFlwaPhN4s9I2s4ECe2i9s4xMO3KUzgqaG5YZK3fc6ijydxVV9Nw199Sjus8WsAfuSEuXJ6OuijDrl3q9MIAG7Vn+bhGEQpKL8cYulh/Ixph0B3eLlKUT+jUnApTqdhUK06jl2vT1LRmvgpKcgFx6zVdk4XcypFj+bV2tllK8MFmo74xNePJDoFabd0t2HzQWIUEWDjCGFVfmqf4Wfl81EBULlXqH</vt:lpwstr>
  </property>
  <property fmtid="{D5CDD505-2E9C-101B-9397-08002B2CF9AE}" pid="44" name="x1ye=135">
    <vt:lpwstr>bk8vBCymW+wqhnMqTXSZ5fH92P4q38shnHx1xCjza1neXVplKg4FNpQ4ruBBm9HyljlEcheVmpKHbB3+wIdy2LtVtqrnJvxFBm+/fQZMkjIqT0nv2S/GyB9oPA2CIiVlmK5iFHQRbeALtAlMhZPa+z3syAHPeUMwZD2FVtI1lRxcixjfG7CT47o06Ix48WODvv6O/7DBD+LG84Wi7iM8njL7f05D3vk1Ih6QieGguwusYr3RQmdozMMZNsrra6/</vt:lpwstr>
  </property>
  <property fmtid="{D5CDD505-2E9C-101B-9397-08002B2CF9AE}" pid="45" name="x1ye=136">
    <vt:lpwstr>wHdVbsYiqRrBte9WTk9oL+g3lGazY5FQ7paSERh8hFmfatRHKJE+gt3bKnWh/3Dp6L0RdR2TpvS0xSeJkql/nUoTJUWBGOE5EPE8QPFcNtky0J1+BQhGqLA1Ph81PwuZYYlG9g+sEifES3v88KmA0WAoFN7FfpYi9noUNtGwtp8M1BLdxJLf7xuNsbG2gpkVxcB5CDdkGrzuyCUlvPolOx+JyIDJTqoVs1QoaCh3X1YJ03LGnY7hsL4jrMRMvWS</vt:lpwstr>
  </property>
  <property fmtid="{D5CDD505-2E9C-101B-9397-08002B2CF9AE}" pid="46" name="x1ye=137">
    <vt:lpwstr>ajyPCaO8mtisguU/MMLGlm0c7f17F/aZoNb1hfdpBWQvRrg0VHawzjNlec1CmcbNmcMp5iRTJb6RiXJMIDApyV3BlgLqZ2SAip2RInwjJoejG29+hvgBpS3Z7IdXHgL/cLvkMsfpf7/MboTtpTu5SvHgLjFRNPi1GI4irAvAFsXDdgkU7S/ErSPypf8rVJV+nQNhumu1lqSnGZHq1//YVBkL2jBkFg04ic2KtqJ2UGoNxQGnX8GPqUHBLhFjVhb</vt:lpwstr>
  </property>
  <property fmtid="{D5CDD505-2E9C-101B-9397-08002B2CF9AE}" pid="47" name="x1ye=138">
    <vt:lpwstr>BwU/hJGzQ5nAPvdWK+6sjKeLz1HVmFs4fIMuv0UpiCjeZnF+lRKvVgzSuvm4DNHw79gP4wlFvcwXY6ghDE4ayMgUerPv3lJiL7IZEzVCXHidWvk9rXHLyo56P2RvbRjLLesBvL7mBDjyDXvUeAXW1kXOnc7G4UgXTC108fRftyYdYRDUojPmZ1vPZQxue4yC02c9Iv/Bsl2O/OuM6eSkXgBumP0XkhxGAsCdJAfyYmvAH6etDKXlLRo85Z1jbse</vt:lpwstr>
  </property>
  <property fmtid="{D5CDD505-2E9C-101B-9397-08002B2CF9AE}" pid="48" name="x1ye=139">
    <vt:lpwstr>g+em2+fqfK1iqOoKchYGO40KcRoQY9xyR114EYAc5UjiE1+IxaZSxcze/uJt1mKltPKS1JoRayFfPuwzK5s8OKr2zMJR7DZ2nF4WoT8ZHIq5Tp4uW+YrYsB7JkGfYbkU/Ci5CyofNvjQXBcxtE73R12un20RI1N6FcrMwF0fUO/Wun1Ea4G9DUOswWUTGBHi/koMTbqh/wyesJV2uKVRi3rufvjPtZzmlziwjCsKAIPF78AbUXAj4S8Tg/tkhnq</vt:lpwstr>
  </property>
  <property fmtid="{D5CDD505-2E9C-101B-9397-08002B2CF9AE}" pid="49" name="x1ye=14">
    <vt:lpwstr>fDyngY3FewUu2G2eVj7WYBjs222vnrwOVWNhme6q9whuPHtfmNRUbbnTTyCycPmQi38oKyPiQEoopS1waSb/3kqLneyw6w3jUJsi1K2GBOSTE/VnrWVf1gzIRXbC4RHXXJWAqqX6EKU8Y+651ZP+/Xk+W7+D6dv3SAZRypqPWuL+5eP/VEOpfC+ZlqfjzqwUvnl58zlfSXGs1Q72bVvsdDON8MwGW1t/lNDYeWnKES4d1RlaTZJd5gTnbzCJAyB</vt:lpwstr>
  </property>
  <property fmtid="{D5CDD505-2E9C-101B-9397-08002B2CF9AE}" pid="50" name="x1ye=140">
    <vt:lpwstr>cD9UKxMARdDgJMEey3LfbVOAcQKSl8Eakcf8RXi0Ze5Jl8U7qn1A+3dq8WRWk/GQv9jeuQIsLO54KtF6X4mFbVHY7jK+fQC7X4GAiVtskB8+N+oUbUmiKstQ7YE4yyKpwnRoP8Z25I3GQFmCR/arGEKRs/DRbK6XZ7dA955/5Ikv8HtZ+4OjR/eOENpgUyi0MhFkgaTx8XkkNWhH47mWXHZ0fHeuV+lh3oZ2W2x1NmYInWSi/NZbOrR7nLySVXy</vt:lpwstr>
  </property>
  <property fmtid="{D5CDD505-2E9C-101B-9397-08002B2CF9AE}" pid="51" name="x1ye=141">
    <vt:lpwstr>N31RT6JEW0VUp5024auQtl6lO+GnsiHjevm2MC/wGNemH+dUiN7F2lFiS6bZ1jybD+h7nl3FxwZDoW9jIJUoK6+biTCOk3FAnQUQvrnu2f2PXu2KndRUDuH7fNVQL4WaOdreNwwFMSDRJZ1z3+8OBXlJglcp0EGNpSpSWHaGJUamuTTDRauE2y7IY6S/7+lLJYnov4hBH35iT568Pr/3WsLC57F1mvJSUcdC0Cfj1CajaddV8h4QHnn2c80i9t4</vt:lpwstr>
  </property>
  <property fmtid="{D5CDD505-2E9C-101B-9397-08002B2CF9AE}" pid="52" name="x1ye=142">
    <vt:lpwstr>spFxmMWWC+Y5Sk5p/gQgWJs7uVgpumVeWpDEwbDQSNCqUt95ySfHHrVsY9+S12q1+R6iIc/CUm1VKVQKoyqK6/2vdxE9kdi4uohuB3eI6eGj9lkieRm2q8zqAHp9K0kQOfagM/Ur1zivCGY9+2IDimpGMsLopVck2WfY76tBUh38dDL04HpUUAY/o1RC8sza7WTJKQYG3GP9BfKVzOzAjU0hXv6lToChjCbqEe76+jblooizUtd3egt8dKmctGx</vt:lpwstr>
  </property>
  <property fmtid="{D5CDD505-2E9C-101B-9397-08002B2CF9AE}" pid="53" name="x1ye=143">
    <vt:lpwstr>DxpILy0qVSY0PyEpXliUUMi/aecbWTnnRDRH2RfXO4VQ4WxWaVGVtC5q6J9LEBGULaY/Z7ifGuEkB3zi2XwC7syPg4ruPQs7pbHfiTTDevHuCZRZhTOO3hSZGFeYrGLZIjU3+uJ6xvu47p0BiDMtXBdyT0y+jfckjCI5wbvCrAfQCIG/htpqisUYYSoSochg/bTeTo4FPdCPIwrx4bRwPy07T0yH65mLCMmEpWezZiimloUbTnkAOtzz/eprowy</vt:lpwstr>
  </property>
  <property fmtid="{D5CDD505-2E9C-101B-9397-08002B2CF9AE}" pid="54" name="x1ye=144">
    <vt:lpwstr>0ahmx9dM4BRGs1xZYymORyQ+fzYMnBq7IwNsGhhM925kY326KtHQEgKaIw7szO0lpJDfjECQiFOHef/oUjw+avycjRAmHBZ498/BFscffytX2fL8AsVF9zgbeq9JWa/Qy+nPIObcdmu9NO43GxACrTj7oA3pDQtKa/Zm2QAVR3632u0fTWtwr/a3iSEwzL63A3SVT1TqjlbhIZd+xAm3chOI7W39Pn3ae1s+KsQLXPOYUMBOY6f0S5Mpe1NgwCN</vt:lpwstr>
  </property>
  <property fmtid="{D5CDD505-2E9C-101B-9397-08002B2CF9AE}" pid="55" name="x1ye=145">
    <vt:lpwstr>8zekiwbeE0oEvuRy9sqPcxNmAxOYEWtgh7bRcWDtWV1b8Qjs0YTrG0+tvGAzVyLKEjFR/1vpL4MOqoJ5dXfPj3Jt9txd9DKWTEdpogKPvI4+EfmyfKyJzVMBZjjzKv4rgy7GPq9GKHVO/G4oD6Ojr9X5PabOjwojcezU9tft2Enp5XWXt2+I0C08pHo2f4tdOCBjHoNxpPsGvoXMNFeB+KdnWG3LMVFaDsD59IG81qH3z5vryLIAdkxZ0PNaWzJ</vt:lpwstr>
  </property>
  <property fmtid="{D5CDD505-2E9C-101B-9397-08002B2CF9AE}" pid="56" name="x1ye=146">
    <vt:lpwstr>sUMOhGMVncJLfKiBAkz639MnTvZPkFMU7EV4R0BhQUYu6BiNv+xX55Zt5RA5kvFh/4Se/ruhMlXNhXQfx8Z3xNETcPSxKElvBn6CePArZQt1RJ2sZH5LkS1gzzK5fqYgo4G6QBxSsUdYiByEOQNzNKBp6wvczc3oXttRyuYN0vPJcsmWiasDCX2CdnyRjontIQKxVROxSpn342A43IE2NSbuoous0bRu2GE6pPfZJFv2t7vW/8IfdJ7ErPl0U6b</vt:lpwstr>
  </property>
  <property fmtid="{D5CDD505-2E9C-101B-9397-08002B2CF9AE}" pid="57" name="x1ye=147">
    <vt:lpwstr>X+okUsodauyRZtyIumyule76HeZ6yz38Tfx/yc4ubynTQ0KTW4Lp2iqCwQywP4Ga3KXzqhc0rT9AIQPG6en9gdIRDrcjGKATC3UUFXPS2f4qwRXqBoLbkI7SDJ7qSw4G3TNC8I6GQWUuaYAxqzwZ0VeFWNucliaQIuNgcgCSLGxSTQw8mlhjpg5YcEn941TJ1SEMabhEj2vgiLzt0JVBYBSUxN9knUeVc1/whimZHBRuxd82dYI1NLhZrPWCllc</vt:lpwstr>
  </property>
  <property fmtid="{D5CDD505-2E9C-101B-9397-08002B2CF9AE}" pid="58" name="x1ye=148">
    <vt:lpwstr>yNYj5ZHmo3EedjZVU6KJFn/PNxb9BUQ52MHlWlj1BZv4I38NJhygRyUy+29icdW8LiC4osmZeq0t5oVu/Va59oIr/cBaC16QgDq36xc5vmWhX1/qLMPhsNb3fKfYE8eBxsBfvXqOjAoTAbcp7rJ5k281xkl6ZRlnNiusuUjahuMAc0fq9uqva+73YgVExihqvMcNG1HCJmN5sO3WLB+OyQsKBioJOCiIbfSaZvvJAMQsFwRoL27jEMW3p2oEhen</vt:lpwstr>
  </property>
  <property fmtid="{D5CDD505-2E9C-101B-9397-08002B2CF9AE}" pid="59" name="x1ye=149">
    <vt:lpwstr>05Fz5fDJOh4IvrfRQn4MRBg7enZNXpr9prfTC2CaafCz9zfncR/slpKx/9HHQzA+aCYTANCtq4EXZiZjHPqkFWevzQ6RvWKPzlzG/jqmTeiLWkXacF2YGvD9IlIbKovsIQxnYxYUsj8o0BpqYw9+M+XUg9dYadpTPxSE4n19UH2JCab5kUjpKuA4CijfNeqfFNyDAZOTiSbLjaOthdRJbwQ52sNx4NxRRqOG2CHSOHMZb0DP591t0BCgYFlBDV6</vt:lpwstr>
  </property>
  <property fmtid="{D5CDD505-2E9C-101B-9397-08002B2CF9AE}" pid="60" name="x1ye=15">
    <vt:lpwstr>eqx85gJvAESI9HiKQ8/N50ai+mUkVSD8ZF+HHx4Oo5xYKAh35d/RfJ3QlcUEGJyj6F63MgVvuW1i+hT0pmFWi2NKtxWMiBLdxXUVRJCWKH9fUwq5khLNzSIV0qPE3eY5zv8g5IWAkUaH+EyanKFOeXAMxi9fWFSx470EBqb7lKgbP1KnTYAeB7Xbvmtq3fnwIbd9hBvAMAHq4SRBU4FvIZ9mQg4O/C3cOphY01lYWkDfyHO8p7it2qCAHfHWrki</vt:lpwstr>
  </property>
  <property fmtid="{D5CDD505-2E9C-101B-9397-08002B2CF9AE}" pid="61" name="x1ye=150">
    <vt:lpwstr>9XQdLwts06ZspSFlfFJJ8iuv8I9+8L9P6I/C9Wwu7eUGhF8bk7X+dIoq7qAA1hgJJRBehWfdqnLEdN2lAzmYkeAM1Q7zfo7PeXhcrbon2pGl7bj048py2KE2ovgS5tsVG3xf7+O2NIvLPBtMI3XkYxdFgq2OgpMC77Z9W5An/PbvulRoEskR0WuMRzqeXr1atZmJ2pqEkaaLBYYpNp/XiOSKw9cZKPLFrkt7CkIODuxvFp9nptdjrb93avLjY2C</vt:lpwstr>
  </property>
  <property fmtid="{D5CDD505-2E9C-101B-9397-08002B2CF9AE}" pid="62" name="x1ye=151">
    <vt:lpwstr>T79oJiH55UL0xb7l2gyjc+vUQ9u8lmG8Ae/abH+XpGSS9PQyYfAiVb0trMqcHQzRcBwoGtG86hRF2vO6PdSzI7fRkpwNRCtmLlhPD9bdVo5g4+1h2+uplsLi2fOn1xtTJ3pQ5u/AN80FXhiTiC5mQ6oPlxZofbn72SAuDQigQixY3SsbHA9j0EoD/1ZfptjTfTYAqfSIzoUE8RhK1KL7UPvCRKZ/cIJ2c9KVO6mf4qRl7NdvO19dN2YtHxNbV68</vt:lpwstr>
  </property>
  <property fmtid="{D5CDD505-2E9C-101B-9397-08002B2CF9AE}" pid="63" name="x1ye=152">
    <vt:lpwstr>iX4XjpzCbzixGmC/ScF96Dw1DJAxrARTBzZInMvWXQpM+Mz3exXXXHJFPPQuYUlvbbRpyw6GsZw83zAvIcrAPHNt3JWxjDqcsYbcAcUYQyJEp/4U4xbMkpmxTWNJDyMjW9bUNl6tTfJ45vx8CikqxoBA9GUev+b4ES8mdkvtE1UWWH8MQmgiUSH0NQj7Du9SIZKo3j+btMH07CxqIupfBTXeoKR/HlNY9QmRMQr8bnwiRFG1V6naufCyQR+ywIx</vt:lpwstr>
  </property>
  <property fmtid="{D5CDD505-2E9C-101B-9397-08002B2CF9AE}" pid="64" name="x1ye=153">
    <vt:lpwstr>FVCOfqKY57nxNwD2C+lw828FF85tnGAez/Nk7u8tTU7g5vDV4Kxp27QGfVR8aLggRrANjsSAnEDfAXI2m5uhoB/JHIXJNQ3m6OdJLyd8MTRUGoeG8hIhBi+JjJvFuIxGptCLXaPWhsTWVeIYdWZ1ItNz7OCccNvw5R3ZzW12Ab3LA/I353Pam4nxFdz+zOEX56ztnBiFM+kYcdqfdfsKXOguok0996FnXBEvFoAS9vIgPzr1FC3RhJs0qVoc9D+</vt:lpwstr>
  </property>
  <property fmtid="{D5CDD505-2E9C-101B-9397-08002B2CF9AE}" pid="65" name="x1ye=154">
    <vt:lpwstr>VHZxMo1aprvW15H4PX+PEUvhfpL0znSukHuG085W1HWoSa1OKcH4g7swZCIeiDWp4O/wyE1K/f0SyhFfDd9PBb7Od1WPAsDiDfRp9x0fi+q9yHmwb2xFV+99W9Fr1Fu2AAmUkPTY7Ynq9jCdpMONZtNR4PFKy0/9KdUPKbypLcTUDlWnc3qY4uxS3NeTPBd/0qLf0pSa6MxfGMBqDuRFPhzoQ5hJghSGyV8rF/lOj4rlX/MeMlK7dBF/xDxRkdv</vt:lpwstr>
  </property>
  <property fmtid="{D5CDD505-2E9C-101B-9397-08002B2CF9AE}" pid="66" name="x1ye=155">
    <vt:lpwstr>x/jk/rWQrQKGbhtzstR13OvW70hFJO1sNmI/fMKSaBlFzbs57yeQ8ioE/Pcqbt1V6G52BC4/GgDNAJl/uoXB5yozsQoUYebtPOGl0XlBuUhZkIX7dT6qHxuoBxqObqNp1qvD/dsvXWUqHWODCck7mpEj8wzzEFKdIZujouEPHUL5Df/cooTc99DK8IviK5R1WC0dKKUIfKBHdhGBSOvou9S/IKwULlEFu67fR8GNmxXa63Cq6WG2Ty5ueS70r1E</vt:lpwstr>
  </property>
  <property fmtid="{D5CDD505-2E9C-101B-9397-08002B2CF9AE}" pid="67" name="x1ye=156">
    <vt:lpwstr>uNKQUsjHoMAaWdFGrXx2uRHwaU5t5ag95StNF88H3O+1CUkYE0KLCvF3R1d6sPqXQfz+I/6yPJFSwCQ0G6/c0ZNl8lg4hg6+XQ81aLxdbpZr0b5hrEBTNUotP5SFc6y5/SvxndU6/NEu+MpbkqpJ3p7/eyhgc3VCN2gzl797ggCULvJhUg6FRmp5e4Pwoi9eJcPKsjY/BjHATOTzr4mrvu0BGLJ9UUwRI7Q/fbT4VMQbVgN6j0tyI6OXIj/5vTp</vt:lpwstr>
  </property>
  <property fmtid="{D5CDD505-2E9C-101B-9397-08002B2CF9AE}" pid="68" name="x1ye=157">
    <vt:lpwstr>dNtP5z6V8gLtBAwSne2jPqKOJZ94J1zeNAb2L1pjgwhVaJbvIZstPmVr1xCvX6VWadi1CFkm0uf69ueHIKtVU3bGqDEoTpYXf/GcpJf60Xh2AstcN/h44Q5jHu8T3sxBbo86a5hdW305GMYdeKCrkvqpZipD0KEmpHsE/tUbYUSjEa9hGc+7kYUoZmweIXtMAZlUEC8ZAQ1Bunwa9cSRfz3C3JahxcJ7dyRv6bGaSvx8zSPWxTKpLc6VJ3d0TQ3</vt:lpwstr>
  </property>
  <property fmtid="{D5CDD505-2E9C-101B-9397-08002B2CF9AE}" pid="69" name="x1ye=158">
    <vt:lpwstr>+1IxvOACP5YnP05WmTRt1vSXtwJhsta06OdHMwu4yPYV155pG3KWwOHbmlnoMm5jeXZi6xx5UY2nJJLp5J8/JHZRdy/KTedLeD1K1aFbpysU7vOTSZFZjDBSYZ+AiEry3d6nXg7DVk9lvy170rUpg2s5PGnmSGV/6hJRiDGXWurfjwMqYTdiT138AlzZ+KBk5iLUa+nR2pFbQ0o8GLG1/xs05TB0J5utLqD9AhI/gYvydqbfgNeWhtf+mp6Emz0</vt:lpwstr>
  </property>
  <property fmtid="{D5CDD505-2E9C-101B-9397-08002B2CF9AE}" pid="70" name="x1ye=159">
    <vt:lpwstr>oxBfKAmfIlm4miLbcJZvdCYePHaKb8i5C8LfMXwYQrntmFnkAVDxgj5PiHUJ+CY/JbFXWpcVIrRmBTildqDVwYD0WVi+pI2oeyWqlJPifT8s0d7rSummHZ5a/8eJXFybkJEMAOfhQh/ywASo2tzgZyVCbHd9yN9HeeJjLHWkTiCAuoNbmxW97OKfcRNQyOMAG79bCjp7QbuF1b3XLKKrdnVe8/Wg5yBJUQECXPKZy5c1CAXSlGMd9eVAHSwZ6TK</vt:lpwstr>
  </property>
  <property fmtid="{D5CDD505-2E9C-101B-9397-08002B2CF9AE}" pid="71" name="x1ye=16">
    <vt:lpwstr>Y7ZIWBholzXDKMF+1chw1R9beIBfmbei8/etQsbKFh+h+/4AXpvmaQaQn+d0bY7AIR6DJD2TVU4zUVuvj17BQfEnyaZshDMETQ94cTh+OaqGtIS1FR7OS1k9/HAPu0uGypAMJg3KxaTpguqbO+b64b8PBOplF6+82214dD67t0ODSP8GQvK+Qt2KCNypE4teFD/KqjeWT+HTBaR5HwKLFBAZIhN82MHJRRICnO1Hoib1dIJM0PCorjkwbp2nhSL</vt:lpwstr>
  </property>
  <property fmtid="{D5CDD505-2E9C-101B-9397-08002B2CF9AE}" pid="72" name="x1ye=160">
    <vt:lpwstr>HNyHH3EUgh5EgNuPTUIupIy34LV2Mz6ny+KEuJreBjSR84YqpIbi62eOI85HPtuIgKzaxzAODIWnhPYVTfSq1NIX9QENtLF8e2xUq/TLL9unUsMRAESk6RiTUiC9S4kjP+SUAEbH4te8jzkVtCybYC0QzotSB5uOpFfEUWe6wfFmUZdvsz6bIXTlSt+0mKRS+IZGJrc5hbNVD/zZ4vqan7hI1Dq80Pr7btAsvCbqj8Vqc9WiqhB+xpzVEikLrZ4</vt:lpwstr>
  </property>
  <property fmtid="{D5CDD505-2E9C-101B-9397-08002B2CF9AE}" pid="73" name="x1ye=161">
    <vt:lpwstr>LpEP7sBHKjpWhrC9pxIi5IuDJIy2bgYf/SFSJyVnQMj5FZUCYMZDzVIrMJqGkcMP97voisP285i3tQ/fcWa/wGwtRMwHf9NZw4w/3lSFB0Jgyy5cLaGqdT5qsTn7Jaj7XJetSAj812mz3ttqzp8SFdlvzc+aGROj7IzTHVNna4NWXAo94IiLy6yPBRf24TSKvMPj7fCFYizGvbjawOpgo1pQxtWuITbNy+PyBPEwAhFyFGWy+vIqU2aozLPMu2Q</vt:lpwstr>
  </property>
  <property fmtid="{D5CDD505-2E9C-101B-9397-08002B2CF9AE}" pid="74" name="x1ye=162">
    <vt:lpwstr>8GCZXgFD/ZmfvGevY9yfz9npUm938lQ5N+QZ/8C/INGNZZk9ZlGvrmse5HkAmXwMPir95PEpCSVapwaC3SutIIIpfe5AOpuykRMkTDoh/IgrQBO09Ea+WS2gZjDG1aK24/RdbVxV19OY0J3xDbRt3RMdubPqs3oIFrtGC5A8suPkvn1mHHBldRbO/LkG7YWACJOf7Wnc8jsIBm2XeBG3T600qcEK5xr4s/z3ZY6DdpTLioWgUIZQ2M0sB1/Cx6M</vt:lpwstr>
  </property>
  <property fmtid="{D5CDD505-2E9C-101B-9397-08002B2CF9AE}" pid="75" name="x1ye=163">
    <vt:lpwstr>hPYV+FLEur1S78jqmNGs2RgzopXifxw7DqqPM5eqrIG0vqI5SEkuc0bn6iHJ8Eskxzg0znfoXX9iT8G7CJw0h3eTjvINM6vfVLVc/+8IjMln2TotZInN6DfZhR0uBhXVb5vtPrNP5exQi3z0YlhhZ0TkPVE/Jf/clvJv2/R5ZRANAR+NiFt7uowYS7xSUktoR0T/r6T8ssm5Y9VA/qXHYbQAdbvNAFb2u3VxmaOBIwfVU27jHcMjOy53ydnPeRF</vt:lpwstr>
  </property>
  <property fmtid="{D5CDD505-2E9C-101B-9397-08002B2CF9AE}" pid="76" name="x1ye=164">
    <vt:lpwstr>nItm8E6N9na4/WPc8zM4h0hD7iP+NfiHsiatnxKlDEwW5M+qF2XSb1xDbE3oLcX0HEr68pmd/Y0W8CwLnwQa+9ZfKqAM1z8RGlgGGvwAkeU93CFU2rRojMAiZ4FWzns2WqI/7swdXehWAdMsSrEqPnhmIEpO2NMrFwMsKKv8UGNn3r/Ms8ukixrHHVtDLfJEAcimPBnyRinW1r/lkIWbS2JJh/bcgNVxVmTu55fa30I199tZ4u0bCTDDunsC1Hp</vt:lpwstr>
  </property>
  <property fmtid="{D5CDD505-2E9C-101B-9397-08002B2CF9AE}" pid="77" name="x1ye=165">
    <vt:lpwstr>yfz7NVoJaG49hVZcjHkFH4OiX8O3Bawn0tWvl0d+CNbENpoLcIVfE5IEcq8zE0pdi+wFW9jvjDtg5AYYqeIAXi6ZSElBhng4YnsL1uMHafqPslm78yiW1UZAt+8XPElYkVo1Z3l7ykLPyjjVZpB6687TbPP20+ac8nFu7YG8pAQFFbRVzeafQg1lPN12NTGhTCc4ajT7xqN1VH60qgYSqKc8MZHG4pGqRpzaqoytECmDNQ27SLAjShE7vVQT6qU</vt:lpwstr>
  </property>
  <property fmtid="{D5CDD505-2E9C-101B-9397-08002B2CF9AE}" pid="78" name="x1ye=166">
    <vt:lpwstr>Wys/Sa5dPijC9KuYfkg5lfPeSI1gzjQW038/tdvFAZc9LqPJKXAq5CFcbndJywU6Vf+UqrJTdo1bXGEBBqY0kML5x01H8owMJtxL9PCSfYtQzdbk2bubzKFoTiqeGRhsa9ZBRKO822mk/RK+FgrzlE/kaQkmDmEhFOlpC4pCKjMwMTQ+rtyzdc1GtsIZjrZIpMww0AFWUsvfkRYcWgfKuXTpq4tljZGHEy4L2iPMl+vg5xxgx7CjYNdZ/Y248Ba</vt:lpwstr>
  </property>
  <property fmtid="{D5CDD505-2E9C-101B-9397-08002B2CF9AE}" pid="79" name="x1ye=167">
    <vt:lpwstr>gwYpD9VmUhdT15XQZrkrLnjPHeas3xzINy/Ypw2PBYMDqe1Dlf3Qv0FCW5ja9X85bw3H87zmeVz7RhM5QhwJ1VoDyjSIJFe/+7wJYc/puJgAhVUgu2HIKqf6jFmPLhcVIdQSdavgCDwMbO3Ec8TVMg8Uw/gD83Pps7av66dOOIZrLpbD8hI2Fj/QZzN9NvXMNUsykXLkWeoT3hcOrPQ98fDeO0r1FFE4IVdxlq/eXfBuv3qXKVnKuRLSoMf/PtQ</vt:lpwstr>
  </property>
  <property fmtid="{D5CDD505-2E9C-101B-9397-08002B2CF9AE}" pid="80" name="x1ye=168">
    <vt:lpwstr>+0KpDvlthJwxF8cRX21haN1SZp6c3Xyok8agiG9WPgIUajZjh5qx/mzXKo5ti2RGQkZAzYTq93PE78vnb8TV02zHIYaiuQXCtdp6FnS2asl7UTtQoPwL5z4xUUu4PQqWGLWPivwXNxrps8l0NqeR90sdsNCMLhjbVF9dHFiEcl0B56SLNybsZiEatsHteHjtE/F9CClX3nOmNyLTD/Fs3l8p/2GkYR/fgd7r2AAt+9LxiJWC2wHV0vqA5DQmmZQ</vt:lpwstr>
  </property>
  <property fmtid="{D5CDD505-2E9C-101B-9397-08002B2CF9AE}" pid="81" name="x1ye=169">
    <vt:lpwstr>5/PayyGBLx2iIBj9PXl3jkaCjJQdWhhR7YcMA9jYHOLnJyNi+VH25K9f2XUSblbhJI+QRsfhem0MZoU6PN3VpnesfKOTCrl6tDNwI0Y9kvu4Map0+9yBg70XJW1fMtc61mOF5COWu6Uhh4qw4bnjnGFfozleAjJNbsW7ket0X5+YqqyhgShsYrXbk+k4Ua1FjcrsJEBeDPI2dOCC2buI5w9zSG5qGyZvrHsklaelnwbj+ZhY74kaUY8Uofa6//O</vt:lpwstr>
  </property>
  <property fmtid="{D5CDD505-2E9C-101B-9397-08002B2CF9AE}" pid="82" name="x1ye=17">
    <vt:lpwstr>+jm0FSKlTcFVQl2X5KDhkbwLBMEKbgJDUqW9z8y7YH/Vpe+KIm87vZAMu7C0yyA3uc7O43JnUbChpo4zNQ1ZfbD6ic2jiPvWVD0pDvL8PHLd3IfGSZdRlH4s3oIU/IFuwXbkLvZhqdIDQwp3E54dNKZi9TQc+ouDTkQJdj5HVe2shtuQBMd5Ms4+m+mEQRv6CYxlzep159hSzvpEGHNgzMHLic+aZOKwD0iP/nsKH8CD+e5dXq/a6r+O5xLGMCI</vt:lpwstr>
  </property>
  <property fmtid="{D5CDD505-2E9C-101B-9397-08002B2CF9AE}" pid="83" name="x1ye=170">
    <vt:lpwstr>qL1RbdzpFW1dx/gV2enOCA5SXVrkfKec5vBOYjYYviTKXizSDtWbbOsewV4agSBruv0XhQ0qG4TV8nw36h7Dsn/rlzyM5/CaAdSfaG8pHnzXY/vLgoknWg8NqoDBLuJ0g2wgFk3eDKKvKtSH3G9M67+hRCyNMiLxMPaBQDkqexnWXnn5M+sq7LGkP3v5q4YHg0MfTjVnPEftscp8RWTXWxNzoq2c+VA4OG/+Fca0eLGoD8a1nTz8mRRjVwRCGUr</vt:lpwstr>
  </property>
  <property fmtid="{D5CDD505-2E9C-101B-9397-08002B2CF9AE}" pid="84" name="x1ye=171">
    <vt:lpwstr>c1Thi017KpFbXKVHR4IwVGNLiu4VPnwhf7T3LNiBsP2OvcTdqS0TC/nC+xh4CctdZDufoh+P+gx8cBh4O5yLZzLuicZ5xJj7ny8MPbqYT315J92ST5edKHEbw2bH2X7m8mLuLHr5dLmoBIiHjF8jNVD4GkwRLFjaAwGjOWzaX8DMiVW4YQPnHAE2t6my9SCsEcq5SKPlmnqSnVxlNPVrEfsMM7xx0L5BucO3/q8l3Jp+wAJd/+ACKciwxz54aPX</vt:lpwstr>
  </property>
  <property fmtid="{D5CDD505-2E9C-101B-9397-08002B2CF9AE}" pid="85" name="x1ye=172">
    <vt:lpwstr>QOPSaUS05OdbGU85jqONBnul46dXAHFiY+DeFyPxah4yNReMX3w45ITLYdL+99zM6JY4py078iegqWrOyTXs9afxobVekzLGGPEiVdeIOzHL1sH44Eq83XlvgiNP0akjJTKQp/qndfCLqfl4DQCTICH4zGwRjCe4tMUmQ/qUoobb1nOSrnKIrIIyvPRqyjtsbNuWRwhaeynAZNdpncFiwATqgSCJL7Qsi5ZnFOHrXGjlQlaLXvyx4mZhKVexkGu</vt:lpwstr>
  </property>
  <property fmtid="{D5CDD505-2E9C-101B-9397-08002B2CF9AE}" pid="86" name="x1ye=173">
    <vt:lpwstr>VsqQYuh8/hWhH8Ehs41bBvQz1279mQaTAcJHK1bcwhBJqvlUvsUT2wXRzUtSkjYjNmtERwpTc/k3JKrqRuYg3yjJGDvgSTw3I6xPJXjdSHJtk7Pk9oFS3u77ZyVlV7QagwGz/6SvNpvFqptREpxJffpx0qavH2cnxFtxOrGpdLzb06oNKmne7RNm7JrLAYj/a+b1WFHFNU12UpvibrJP2PWk9KnMdzw6bOl2WNhHuHGk8nTHigH5dPML2Qm/RsL</vt:lpwstr>
  </property>
  <property fmtid="{D5CDD505-2E9C-101B-9397-08002B2CF9AE}" pid="87" name="x1ye=174">
    <vt:lpwstr>NghBAKbljyiVfadw1dmupc3CtritGSlq10b5tDR/kpflYc32R9JLrPiGeYn7gimNmkR49Ndcds5F6c2fsRPyL9qn+XYNn5lBk1AijMqcK8HcJiNKoSveUCMQklcdSyJHFioLYikv7B5/b2mW0I/c95Kuw5xRcHmtvJGymDXEUQEDVYK/wL1avsrndHNsDmsmtmEE2wRQgaIqBXtMv0hgQ/oni+vpkKBNBf5T8DqvTRzk+i0OWuPNhJ/2DvLWbLw</vt:lpwstr>
  </property>
  <property fmtid="{D5CDD505-2E9C-101B-9397-08002B2CF9AE}" pid="88" name="x1ye=175">
    <vt:lpwstr>JuyeT1JJ8eAyuMw9HmSX4sVk2LoJCuz0qSQhq9lwd/ovqvcY8OWGAXBfc2YQy1Rv69/aCVWPIYpMAETGxE7isZ0qK/sqR30/T5IEW1Xd09QKeWL17EBg2vFjEJoGxG+OLhPPislvQCiiptKdyqMSilyrmiK9PtsqlyNdseoqja+ayABPu069zHHqC3K5Vzkz4OKHNpafaLDPafPgOfM4eSVny4jU2reK3vu7WMjU+jN0L4PNyqhHe6MxxSFqDYS</vt:lpwstr>
  </property>
  <property fmtid="{D5CDD505-2E9C-101B-9397-08002B2CF9AE}" pid="89" name="x1ye=176">
    <vt:lpwstr>c7hRPaJjcPKoLXjNUc0Gr7zcn7FWSwaADGJ5vTFtnh52SmTVhHx4sSq4dfSZLNmDfTBTU2Z2GD4FCLqS8iEvSsifiPRWN/uJOOk8/YUfI/7LrSpAlPu0XnIdWt3S4mVxqyZGrHyihLYu5wFoj4b1WZUod5FbiZ7LfbJpyIckKYAFSJkxmwQEHGbld92TkJ68jyD/LG5C1hFMPnsDnIA6wS9jDOcMNJ0vcyCBEeQ9FNBQodHgCkJGd/AwYP33zl+</vt:lpwstr>
  </property>
  <property fmtid="{D5CDD505-2E9C-101B-9397-08002B2CF9AE}" pid="90" name="x1ye=177">
    <vt:lpwstr>0Zzo3MrpJ1ZhGQ+GLhFmulUuxSyIpHHrZnk000ZXHhQFejry07mUSsi32svaBA3BqR7l1STuONbwea9jfMUuYFJatFKRRlLJz43lwwjJk+kDh+G4zw//4ClTD3TObuP2CfdWqZ0LfIG4t1otcx5O7GnUmI+1HGXnY1aoUCMf5nFH+QtaOuZ9QG4SAGdKVIq/lGN/bXVdCNlU51HL/KPEDz9Pxh3ZNWIoMv8O1VY1CJrgyWZ/iu4QjkBlmBU3vvh</vt:lpwstr>
  </property>
  <property fmtid="{D5CDD505-2E9C-101B-9397-08002B2CF9AE}" pid="91" name="x1ye=178">
    <vt:lpwstr>mzP9lkokmZV8HiGKgqcIpXF4+JY7iyabOFQ4Pg+vN4ibJaJsdI39Vx4LOYVI0YhZoMzdjgJMomQIahJcE6X3TQ7nXsj4yaGtrl2z67lxgUedRCLNqC+8oBM4zDRAxQzbvvP73V6d8kO+769Tb9IYJsoxYhHKIMv2GM6FZdxPw6wYJagoBnjgXfEp5hhTmXBHbl3mswV27S1zQG9znV//mrzfz9mhzL1/F93AEouGw7hkQeAFIkekAT299lxpMv6</vt:lpwstr>
  </property>
  <property fmtid="{D5CDD505-2E9C-101B-9397-08002B2CF9AE}" pid="92" name="x1ye=179">
    <vt:lpwstr>vQwmGd/e7t4B5zJBH2i1rsEnPcB4vPeYqTl5S7UXWqmZx9vw3+V8Pc0s+vb1PJAEoVv2rgtAO5UdvDaFQK3JsPnph37qfEASrqxKWYtxd+bA0S44JJyYOM37+Ou+gE+SPxGQwE2+TvLic+LjNQpZr+DPNSC6J2Zq8CO80Kx9VX1JCoAiO6/+f7p1PkGSrP7GiI5wyIjB2PnQcbU2ujXrHjYVv9NdxVhLBtLb1XWOPdoRvnxICe3rLP+zBBA3oR5</vt:lpwstr>
  </property>
  <property fmtid="{D5CDD505-2E9C-101B-9397-08002B2CF9AE}" pid="93" name="x1ye=18">
    <vt:lpwstr>RnOeH4D7Cm+zzuoR3iKIDInPCiu/ss13UQr/lS35+tgel8069ANi8cSn6CnY2ATGiEbX7D0dWSVYV3ACyrXxgq3u+K5dvrsMbYzMZJcTOoEks6d+OslmDbqs7nhIsrdpLIqJ3m4gKi96nM/C0IGLKfYLwuPk+tsOJSka5acditE3zzIvZfWaLXdpffUzW6qqCmk/SqiNZOfxmjxKh0uQcFLC0NYLa96lvjPlRMgmy6cN51+RrB2W1+zjTys88c3</vt:lpwstr>
  </property>
  <property fmtid="{D5CDD505-2E9C-101B-9397-08002B2CF9AE}" pid="94" name="x1ye=180">
    <vt:lpwstr>fu9JoSNxiZM0Vjqy4GZcGqtvSHgKz7Iy+aVhlplZCgyFOFSfuA/DHS2WRkoxiRCxZ/gtBX+pKm5pZylZZvGtFHcxvkSu2QeoBF9LYwYFpvUNlgqNTc6vKATfLJ/N7yj+5IVYnapqap55NDd3OvheMjFBUAZMLReXODiSJ+F7zJvct+L27FKZM1HnivPncZU+Ic9///4Dc42IyTiyAAA=</vt:lpwstr>
  </property>
  <property fmtid="{D5CDD505-2E9C-101B-9397-08002B2CF9AE}" pid="95" name="x1ye=19">
    <vt:lpwstr>JKHOleq+lhXtZcnpskaSrNfPYx+0JEHYhQXfEVEjKrf6cO5s8A2LupJ+ioADQqDvrMjvC1ghyhJKvp0VtIG0dc/1KsovdnLtAAQlLu+5RcYyOStDaSHfEl4Bd3JeIK4p/iwLz/j92Hson656DFdgJvnyGkQItjDc0O6yJVhmxyCijpz4qFGLhsbskwKTPqk3f1DV+vV8rxPZJ8iRVvI4Y29Ktnfy4iE7sWc987WPaiBEWHvHOPOCeRFHxGCPh/h</vt:lpwstr>
  </property>
  <property fmtid="{D5CDD505-2E9C-101B-9397-08002B2CF9AE}" pid="96" name="x1ye=2">
    <vt:lpwstr>jsG+Xx8JDj3YlOyzWZsaPUSNsz/oAFE3pJtbcH32THEC1V05CtU5PKPZYHq9gVqumIVRG9huWfAoPh/IE19hox3Z9LOPmIrWWIqcaJHgrykShf/YitPm04u7c9ZoUUYXAJHjp+AesUVeH+yLK6uG4nbPV+k2PhHBkI4N8u5Krn9Zru4yNU/5pDOp+YQUuVagcXPbxkwJyP75JTHmzxfi2M/EnAoaoyT/iO9tjP8VXeoFyNMCFEM9qgMeYPgKd8H</vt:lpwstr>
  </property>
  <property fmtid="{D5CDD505-2E9C-101B-9397-08002B2CF9AE}" pid="97" name="x1ye=20">
    <vt:lpwstr>7JeTAzxMm1AnnQ6CJKyVbSDyDBIYIuJf+U4VYYvgYBhexibM57SXNtIgHCa4u8W5HglY1FSS/YfBLpnkaMRqKiTkUZXD4xbR7buvGCAS7U6UwJNMNs5aX2EODeHg6rLNpYbZUl+05XXn5IVlvKPZwarm6aOjPRgUSNwYDeRjizl7vmoSUOpW9yRLR+26D6xp4BF29mUT46d0Cm+TKD33w6O0EDekqnNXFOdaCMmVYgvXk+OJV27kMIM06B9E2mT</vt:lpwstr>
  </property>
  <property fmtid="{D5CDD505-2E9C-101B-9397-08002B2CF9AE}" pid="98" name="x1ye=21">
    <vt:lpwstr>40GMcLMk5VePdZHtLL+Vlz0ryjr50NlM5ViFQavNmqBOyTiBJngP9WG4Ez+RzO/mQUGQ1pBpciJJ8m1EByt8uAZk/g3Ce9ZPnknUvt5j+RgHSdSWFx+ZU7Pd5pVwZUJ1cCU3fxIYhOadiE6voRpK3ef1na4iw6WoQQvvKBYDWmLgQHHdbyICfKh9/jGswkpPlAx/9V8XJHUaR/Vw+j7zY99vn5SdApi9LmIThBeL7898G6UXKbmpyZkonZTiVi5</vt:lpwstr>
  </property>
  <property fmtid="{D5CDD505-2E9C-101B-9397-08002B2CF9AE}" pid="99" name="x1ye=22">
    <vt:lpwstr>GqUvNbjszXv2HtB056/k07UgyXgG3OI3u/p73GLa4hPRWJWREWp9Ow0k8RHzV+deiNOuC4ABX4QiQ6PvZrqzhQwduMbOpbKMclco9g5c+a+IlyOmmAWo8QL+YsGSWHFrMqg9p8dlEdZ6TYvh3qwSj+TstZwAUtKS/8E71ItC8OKgGI3ezXPOm6UPpHTaIcw4vn1EnPHbLqBy9CSnwLnsul229dDPqSyixBQT66Gi/3lEqWri5YRUK0GOPC6m26o</vt:lpwstr>
  </property>
  <property fmtid="{D5CDD505-2E9C-101B-9397-08002B2CF9AE}" pid="100" name="x1ye=23">
    <vt:lpwstr>qW/wLa/JQZoT5EYJEPO1vrA2pdz2gsHgJjUNN3CnqNh46rva0fcCx22TID9BSPmBPpmQ5n3oqy8eofJczDQ3SVg/dqSq5sNGWB1P/efU2LwK/IQ+wZa4+DC9sCFYgnpzw9D7wolSPGOjHIiVU+zCHnz9B74RCNa/aaRct0CI8HE7PqCjE6x359+lUg37K9u4YQk1xTBPBDnKReFC2ayPd/Ufa1cJeUpf5kZlD+pXOIVyH8vevsdmN4QsvBpmeKR</vt:lpwstr>
  </property>
  <property fmtid="{D5CDD505-2E9C-101B-9397-08002B2CF9AE}" pid="101" name="x1ye=24">
    <vt:lpwstr>VuPBoU7T2CAMgMoMTmbZVUoUjLA6vf15z3YicWtgwCx3s/eHzicOm0Z2ud/TjXtef1u/+jLJ2NFyR1JhdBwrLxZv2lb9/E0JZbnt5DtyrTXiIQIikNlYElT/EI7XBaW3QqK4c/48idfhj19LB9vc8GUsDMDQQOrcbOwjECevWtaDYaXmYT96wh1AgDHk6Mfow5Z5z79zKZLdJrpbeoJNKIEglT1ReZFPFBRtfTS6txW5WpO5oKjEl7aVqAXbI92</vt:lpwstr>
  </property>
  <property fmtid="{D5CDD505-2E9C-101B-9397-08002B2CF9AE}" pid="102" name="x1ye=25">
    <vt:lpwstr>3h13sZx+PqyLHtXQe+folImAIVSfBN6w3Vb2HQRQwP6KNYYUs6OVjBhpaAsIMS96s6mN4EzJ5fowEZRAmYYcoYQveVZlrDvIIckmx4wFwdHC3scZSyU0NhWhnGIm86sal6FbV/ebvHtxh4wJS6XXWj14s415iF0FtHJBd1Iq+lfMlF5tD2eXIF0wYxSWAgW/lDqlHOAgbJ9G74nkvQg22UdruXHQyRiYRnKAxKExwLEyNgdHuo3w019551v462e</vt:lpwstr>
  </property>
  <property fmtid="{D5CDD505-2E9C-101B-9397-08002B2CF9AE}" pid="103" name="x1ye=26">
    <vt:lpwstr>732ZYj4VtlBXYeeq+75hXScm7sI8Vyv68DT5Oiv1xymnLjHLZVNm3HczZ5LWl8SoB8Ee8Wwj745xRUwB3sOlmHn4swJ/XZaZPwWD4Xu0TSvo1hOVrEMo/On94v46fClmeNLCzZXClsB34n51ZJqUhT0HeaMbcHqPz6QujlbkQUzx4TN75LPCp2U5f0CTzoz0TChEG+wpfGvBhJ8GSRNp4oxNKYgQcPBHlGTlaMVig3Gnhu7uoDxe8pmgPCvc5q4</vt:lpwstr>
  </property>
  <property fmtid="{D5CDD505-2E9C-101B-9397-08002B2CF9AE}" pid="104" name="x1ye=27">
    <vt:lpwstr>rLci09bbxDbzXU/Z3g4PDYR2LGbDe0NHkDu82yNsaPKGQrvMKugH7yMOKZhJfu9miDkv/Up8HC4hFJ/xGFPcmRlueTyYX508qTEPrJfn9yFI9E19LECCaxPXlmI6uBvZ3Kf5FRQBAT0JcpkqJhtB4qSz7NPbdYeRibZmnmGldIM1SMlt2bVp4JdEXIZjx/eP3CvNHGP8heONW6xaYL4+YviEupU/+ZkWiPIgNeKkV6uWe+EYx5uzhG95Xb3OJ3l</vt:lpwstr>
  </property>
  <property fmtid="{D5CDD505-2E9C-101B-9397-08002B2CF9AE}" pid="105" name="x1ye=28">
    <vt:lpwstr>aJNvGPC6CCb1yLx9tXUDtYn2QQ8ptH4ZomGUhNAt6BAotztrNsyADi1xUzHA4m2tc9US2pDDZlfcHjvOtgPudjoJjuRNfXwdhe4b5EbUegwbLwNmtTdCmsBdvDmlPIrIA/7B05l55sIG06GMd3RRVPZN+6jBg/h7VjvufmtHSnDsrpBTn8rpp5G2PqYeLBGRHRpTYK4Wm10aUiadCBy7SxuHadZwekvKPqWczvS8YXIdaCmSIUimywOuAnoW10H</vt:lpwstr>
  </property>
  <property fmtid="{D5CDD505-2E9C-101B-9397-08002B2CF9AE}" pid="106" name="x1ye=29">
    <vt:lpwstr>KLuqdsebl+Iu9fPZxflF1jU7sH0arkZ5QCq67EKaa3CjPce66N+2QON1ZAgdikFcu5VDscIhXRrhHPBiknozHJe3Rk7ts1nnbAEOw6UnZfjCGx3LtyOXF6O+EjjK2OewGEYYnc8YkJRQbApcjNhkhjDbsty/iaqzs2SJPEX7yY3I/MF7K9xf2xZh1cHNI3vH9Iyd0FpxsSXzT/C6xNb2PAEy3NMABdHNn7WgWBCGVzdpxtlHBLOj7GAvkMnfLYN</vt:lpwstr>
  </property>
  <property fmtid="{D5CDD505-2E9C-101B-9397-08002B2CF9AE}" pid="107" name="x1ye=3">
    <vt:lpwstr>AnwoTLOwUmKLQAdKBMp7i1pHQYmc2NrJjxAY2/5iHGbJBxrsNG4byvVhENmi+5ro4BALS2sIN2HssUbjrXD3n4jaWnBVh+du5Uw0AshKZVrBbodjoND4/dPRjs2a2qutI+PtuFKuBG2BblUGh5oCuHuFBvqfX4zM6aRNSI1lFsHnALsJfLJIbU/U3IDuzNGL9l/0gJ87f5mSN6+4mHBSeWLFtaqdRszSQGWTcsnPcp00TIw375Sqx47VmQlQHb3</vt:lpwstr>
  </property>
  <property fmtid="{D5CDD505-2E9C-101B-9397-08002B2CF9AE}" pid="108" name="x1ye=30">
    <vt:lpwstr>urLA/RvGjkZG/5+yaBoL+zsvoaocA1tSuQK+84IHH0Mgd5768A3B/u16BlwtB8/BhUFZv9LPt7Lp5fD3yEh4EVnPHZziNz6xWhukyTnZnFK+FTI3w/3mKkt3Atxvqbje5Lhj3aKU2Tkyq149iwqBdvIBdR7gYT7zMJzpxVzQHkvMrN2EHyeNh3qh8vOe1He1AfjqN1PkOs4MwtxKSDCK9Py8Yl8vkGEQdyBow0AyqNpfwjiEK4gME1sgZIDlQFd</vt:lpwstr>
  </property>
  <property fmtid="{D5CDD505-2E9C-101B-9397-08002B2CF9AE}" pid="109" name="x1ye=31">
    <vt:lpwstr>xlPxNCxr1A/cOxzyv16+H6dFjHn/SImOc85+NJpf+LVAHlsqvBZb1yJzH+8EwlHeUWxfe3ujyzNUCLIlEOzDP5jkkyw1aXMhX0klfWMslSAk37N5/4pD2ia6MAKRONxoEZ/U5b7ktAi5VATZ8e8LWoIR2QehG2tJ+35A6OwFG3mu3p4WZ1Fca1zuI0htffQTnKZNX+cH+zktznJlYk0Li1vvrJBGTfqGkdxw6cnPTjjcKFI3jIRVvekbgtyZxkv</vt:lpwstr>
  </property>
  <property fmtid="{D5CDD505-2E9C-101B-9397-08002B2CF9AE}" pid="110" name="x1ye=32">
    <vt:lpwstr>GKg01aOzGqkzULwRY6pWtaFSqzmLEwANkabBVxv4UtQxk7AqSuLpn+z54UIspFeenkl02i+dHWIr05PTGGfcVQcOb92FpcGYl/SfdF+wYzkxx2ETQ9jsGfxQvKK1MKTkLfbR788ez+J9t++bjubAf02phL8RCA1bLnvTDieALht6V3RQcq3sNDe133+gPqE+UjdgzXdxIZB/+cmNGZLRBGyaJuim723EQX+GWYeb1rzWhNhb8DXxWI0OKAiM4Nr</vt:lpwstr>
  </property>
  <property fmtid="{D5CDD505-2E9C-101B-9397-08002B2CF9AE}" pid="111" name="x1ye=33">
    <vt:lpwstr>5CUjXOcqvmagl3z5x7oseI4b2oTsIM5LILZFtlUq1VJoQ4KxAaNsix+8/uj6pDRyzhf42qSkr3Oe9f3nmcr9XlxCt1NW3AkyhX39qWov3WSlXjWWTiL57VQ/TeRYxtAUrrjnhO8BS9iy76VPCrtyylR9+yGYzKsMSzLhUMhgnKXvDAtgxxMAy63MDC28VghObGR9E+7Euv5tAFT4Lmb0Oa1AEyMpHhpFujyOzZusFPg2ay09Da3gQf8QmNN7e6Y</vt:lpwstr>
  </property>
  <property fmtid="{D5CDD505-2E9C-101B-9397-08002B2CF9AE}" pid="112" name="x1ye=34">
    <vt:lpwstr>7ngM99D/klNWeaGHf/Om9kB47yRyp22wQUZdBnDRNszIuuDK0wj4+oqyihKJnDuklWU6eilX010LTLauMNzuj6rzEZOJxzUXFsvZ9liBLnZJ7ya4WbW5l3hYos3Gm2plVoymPDq+9U8o68/CEdoVNmXfPbrcaA8sQa3h9S8g7rhom0Hs5JhJZkp6uo5l4nD8kN2OyPjAhCTwMgFYSNfy97jhBPD1wqwITTYDZ9EXhcZCUITXsJBODf0XLAKL3eX</vt:lpwstr>
  </property>
  <property fmtid="{D5CDD505-2E9C-101B-9397-08002B2CF9AE}" pid="113" name="x1ye=35">
    <vt:lpwstr>qxjcMoYYWdB8LlD/xKzM2QS00nkra5EtLw9Oop4Rivmbwgt8Kctfi2YnO3mZAk8z+Q1VJG5FEyp/6DE4qItbn7J1Vrp6scYdnlYCClcO/heAeihR3J9m5v+sFDjL6mm8kuL0Ed/t1pJj6TSgU2VXe/7FTFRQ94gdeZWpUNA7DYdP9IJmRJK985Q5tRg4FbhhTYAgNXgWiaDUh99gPyTYYlm3Ab/HAedkjwZUjUqMYRED6gIQQ4F9MGfcZDl7v48</vt:lpwstr>
  </property>
  <property fmtid="{D5CDD505-2E9C-101B-9397-08002B2CF9AE}" pid="114" name="x1ye=36">
    <vt:lpwstr>2i+Nkr5+JBbzxRh9Pdmjjqkbcn0+p/aAAKsB7Pk1ZSAfJYmHfhdZ+VhoLSmq++t6xpkARCGpdTE1Dr7preoGPkszfAqIECtsoqmfAWSTyMyEhaj51lk8EldN+OG5AwA/5Znqwi5juvL4X3ytjhamIRAewbvSXZ+TEfbTrm/0gxNDXSpXPxVxgDYS28l9V9NxMKDqowBzlL5OVnaTP5yQBQkjf9HcJ7P7qXgen/yU5lk9dBhBHTClvDG0e3F+2X0</vt:lpwstr>
  </property>
  <property fmtid="{D5CDD505-2E9C-101B-9397-08002B2CF9AE}" pid="115" name="x1ye=37">
    <vt:lpwstr>6yWKnGTY/Np+J4tYirrwVQSLbjNERyQjXKNHQI2zVYhfutxtwBbh6Fp/sWv1IYJW3PQZzyVzje3pCTHfXBRMrRFPC9r3+XT28FPEYjJVKPiq1ipcTsZm1jy/a8trI/U44tBS261RWNqUnPL90wGsUixJekTTrMH2M1JbWRoqtU2XnbNlo7Jckp9YJKyQuh96t7k6c5WICUnv4zVcHJ/VxwH7gg08k32GfHTZ1u+9CIspg/IawNWyryLgUJkOjEz</vt:lpwstr>
  </property>
  <property fmtid="{D5CDD505-2E9C-101B-9397-08002B2CF9AE}" pid="116" name="x1ye=38">
    <vt:lpwstr>M6LrH0q2jJdq/2mjrQR6l6FXUBme2/BINL+/KVRPLOC887CAW9QPopiIoAXFSnsPDOKGp5DmlMF29WojepeHsF47rvbJ80sqcwpGTc2hT4tbYO8jarKoZL/mYwwDLHkaFyEtVPoXZ3pJ1cbtY5QwbF2vaqHSVGEFsjKZBGAldZtck/HcN7vTN5LJ07e/r/E+zH17lFLqb4HAD5yGnD/yG3WV2CcD8KpNAgpoW9LDmbIxkqKMezlFdxefH7MmbES</vt:lpwstr>
  </property>
  <property fmtid="{D5CDD505-2E9C-101B-9397-08002B2CF9AE}" pid="117" name="x1ye=39">
    <vt:lpwstr>LIWqzNDcEkkC2ZLPTZXD7qrH55ni2CVVMbNEjVii2irmyeFjpiF97qD92jW17teVjhEVK6lRriDUt2KmkBlS3BWx8A3Vxm7cmndwo1W57y4EZxV24zsVFVyN3p6xIWjNztAq7rpkPRrzbdK1KrEL+E59EU381cOk02+f6AtIbJKu4q4faX1xFHYBh5NA1XLrieIpn8NG4z1e6I+ocjW9USGLgNQsPEUmqQauZDDMdytqesIfhl8q/WWdxXPizPh</vt:lpwstr>
  </property>
  <property fmtid="{D5CDD505-2E9C-101B-9397-08002B2CF9AE}" pid="118" name="x1ye=4">
    <vt:lpwstr>wgcSlIfj11Q/wI5UJMk5Lz3+dpE8pCUKqvVIstYu3SaobM2FU8lgGRCpppY/tPBVXIoW0s+r9iYIGGT8+E1NiDl7wLLMswZIjV96o077NJCXeQufx+k7yUM1mq6NsKoD1ozldm4r71Viz9/W3J+Ba86KgbrawX3dTWQz/T2gYkDSJUrxNzU/+ifTRQ4bUHoLRa9KSw/fxTZqgMSfAtMiulrk7JvqEXShTh0PU4qYtP5xqsZhvqnU+OBOk8OSU3p</vt:lpwstr>
  </property>
  <property fmtid="{D5CDD505-2E9C-101B-9397-08002B2CF9AE}" pid="119" name="x1ye=40">
    <vt:lpwstr>9AoCGEfvDznZn7WXgnn8duX3dFxafdtdLZanCC/9hW75h62lHtcehbBREGB8ggmv345v/w1gbNLhKXptoEt8m7jgxyh0S6gSfB/USWOyD9a1JmJMTUjHybx8d9hsDlU2mOlKK9ngpSSPRlB/CQX6IOFvWjBMCAuYvYB4AfZZGXHuWciCUcPIkItT7GTHPnpcrciNjvDXtB/fRK2hs4z694yS77y94sXNsHhKiL7ZSO+1n/WZdlLWM+hBR8INT1Q</vt:lpwstr>
  </property>
  <property fmtid="{D5CDD505-2E9C-101B-9397-08002B2CF9AE}" pid="120" name="x1ye=41">
    <vt:lpwstr>SuxFOApGmX9uhLeD/fj0rBaZbD8lFdMl4yCXc+r6Zsut0W16xEz5aXGZc618xPhlDw8+igXd1yAC0Xv4uVr63arHLR2pThEW5dBhCZYhKNgKcX5THqonrswfKXKoJubfoRl8rmzpBuG97efTKRPGBl8/U4aCr/wzoFDrxlI8aq+tbPFC93tS0CorMvyTTOzUtwKKV6F+LDfeahh8N2WtgkjelO3agzo43EMXyenUO/sVOAUAu4HrQ3vBY/NwS9j</vt:lpwstr>
  </property>
  <property fmtid="{D5CDD505-2E9C-101B-9397-08002B2CF9AE}" pid="121" name="x1ye=42">
    <vt:lpwstr>gepetxh+vRHqqSTHxgbVgq6Bk32ISQ7LeeDwqpvx9fW5GdasJKRLNTDFSWQqAeRQDS8ScBLyBzSyFTR15y98OsRTUUABjEg1y+yEjvPpx6uLCHrxTY6IlH8UcrlLnz/LqRcMkUruwmIM95JUDOwhXgxU4AvLr5Sen926lu8iMRFoj5UXuWBGFmypQ/a1hYInFo8U5/Q6fRcJtSSv3hfw3YupfhKDh33CrdEwnSzMjVp5I95SMsTPv5oPceVr4y6</vt:lpwstr>
  </property>
  <property fmtid="{D5CDD505-2E9C-101B-9397-08002B2CF9AE}" pid="122" name="x1ye=43">
    <vt:lpwstr>9pvuCAeDDup14pzr4uJW/b5dx7o/IFIxMmax7am53VeuYbBoXWSnkGbyCWDkGPZRzJsRsfgmdY/69SLIk+iCakx+VLujVhMZRrQ4BGUk/URsZDAJZ91z5QqSDdFPN4MPdmRWm876Zug4EMxncN2DMp84Vf/pW4egSico3vxE2fz3lw1xpAQSFoTDatlRUWRrV9OP5sCajWfOAS5wRdtzEiXyu7YWRAGPzWBGOggquLhfJxxdCCkJY7ajCeFwujE</vt:lpwstr>
  </property>
  <property fmtid="{D5CDD505-2E9C-101B-9397-08002B2CF9AE}" pid="123" name="x1ye=44">
    <vt:lpwstr>44w6DYPLMH7oVF3Rzoemn+Kmn8HCgNtDtz9uDWXurZFgCn7fBFGZZa5XzYn66UVBfNDgCC4tWMI9jP3Q7nef0br/jc+r+QvId48Z+Fq0+GaLQhYzqZgOo4baDnAByfzR64XTTtcQeaE0C6i1JcAEGkrXEULZz8FdDEh9FkgQGsVe3vfGHV0+XoVsgaL+PfZ9YEQ+LPrhVVpTBFUD1scNENqdAiqDKzS9de89w1u0rc2nKD0DkswNw1ElF7TnO6a</vt:lpwstr>
  </property>
  <property fmtid="{D5CDD505-2E9C-101B-9397-08002B2CF9AE}" pid="124" name="x1ye=45">
    <vt:lpwstr>92PpuvF7V13KCXyUotA3vE8bRE0rM1RVoTNx8pVwVg3jjiCcQ2WhHjhJZO70IxPbey2UHlbFCHbv0ZtP/EHuLysjXcyuH6JxI4HwJF0iXKUnMFSSFeywTt9MNGb517zWw+N1gN/9U6JXSZJGuWLZXXotzq/urM5fFUebF29zJUF+MtKDWTK10YcQY7spNgLBe3alFs0wiZSKFCR9sprpuddIu8Jkx8/gETumjj9NdyYU6fXYpQkA6ZRed8m8NrS</vt:lpwstr>
  </property>
  <property fmtid="{D5CDD505-2E9C-101B-9397-08002B2CF9AE}" pid="125" name="x1ye=46">
    <vt:lpwstr>a2+50YOEBqtC93FwIGk8ENZ4D6wke/5nCpdwKT2kk+B3d8K/67LR3pTtWLjIyiWMpbpB6wd5eECWSTjh+I8aAN/8mmy/dvQk6Xg1N1TLHSYLX1uIGY5SEpk47MKl1+HY28t0Wrzl3ls8TPw/ycPamIyM5BbGSEjNDqKgVNHjcSBhWi3gbcItj7kBLk4K0qulrPrTugun8CKSG+A4QuRqi0F9AXXxx7z03dPL16+pCc31oUF9HZ3RiE8w+ifCyDv</vt:lpwstr>
  </property>
  <property fmtid="{D5CDD505-2E9C-101B-9397-08002B2CF9AE}" pid="126" name="x1ye=47">
    <vt:lpwstr>VVY/HFqriJHkrR2gkS8ie5vq5HGM7jegLNOYoxXbh1hO5r7IdWu4BN+yamIFoTVfGhS1/kFPpH2eP6/pzRWu5YkFzyih/RVz59AewickEpwm+k0ythVSHrzgU2Uq6Ens2s7Bz4wo3oM88IlmzVa6S9Z89kaf9/9gu9r/7SmH0vCUjKRx+cacLPHTKTymtET2aK7YECLYzISlL0OdBJbuxGv1bE/pEo4aue3AGqzCVfl1YGSZV6sQdA3dT8ilZc6</vt:lpwstr>
  </property>
  <property fmtid="{D5CDD505-2E9C-101B-9397-08002B2CF9AE}" pid="127" name="x1ye=48">
    <vt:lpwstr>P5gEz1Nh9zEmJtlnqka/qHvQhkU41q97KPBBHOwz4mrCywC41dO5DwJaNAfGMLdZp2/wf9fZAJIiC0pfG49n+cGKKnMXaj85Wk5Aus8PtgRBZjtSx31Irsbi8v216qcQ3CLXguWk4/p7EwPlT71kZSZXbnyNz2m0XYccHlzFbWDwvmmqFW6/nOc+rfxI4g7vrQazzjgAYfoZSEShvg9+2o2nvoudfiiqdYgUzCfRS7hxBlcGyHG23vNV+YKZrft</vt:lpwstr>
  </property>
  <property fmtid="{D5CDD505-2E9C-101B-9397-08002B2CF9AE}" pid="128" name="x1ye=49">
    <vt:lpwstr>cEVHwhnGk6DKtztUokFla4vMSe4hRs7DdZVOGGIbvVskCZ5uGPXm6FBOFg2kCNtK41EddFJbpljRpgL5N13xFn2tNypEuviw6pzN/YIVljeVkUN9YwbPuH/vzOzxzW0qTlkKkWa5MUTltNsQ28FAVrnF8lcpV+X+DaMbLqABBVD01ebZB5kl27H6PuIQEBccw5ysfLa1TO3qT6fVNJKgtaBlAZS671EROLuPiKJcG2ugTuTkHMA3mM2MrPpY+wD</vt:lpwstr>
  </property>
  <property fmtid="{D5CDD505-2E9C-101B-9397-08002B2CF9AE}" pid="129" name="x1ye=5">
    <vt:lpwstr>/fSzJnaQyFT5RDgMUYs5c6asT18VBVBs53Jrt3ZF8kbtoYzrgID5PrnjMuZqcwS2Mbr3xffNaIfU0kdMU7VQRf6tg52zZ50aYxySdUUTImKlfYTbCzzBBOwNo2KWoOzoTZD2CzvPt57nrJ/PwKDninfLZyAQmdwGmfmEVAq/Zpfe37a2NMFVSfbgmbooHiknIB0Y3bLzmEeOr9nN5bmyWpuzPRm9v/a3Fxa9rrrRxpnto7UEx4bO2UmLwabtP3w</vt:lpwstr>
  </property>
  <property fmtid="{D5CDD505-2E9C-101B-9397-08002B2CF9AE}" pid="130" name="x1ye=50">
    <vt:lpwstr>nd0YzrPhCCSBYA8rUvF16KmKHlF19/yoUcgXZ3+ZVFMTKufW1r2yyjecdhGVkBrcQTjtW2K5HjFAhM0Lmsf/4LI6NH7nD3ubSk64i14ODOJjBIlQIFFQPnYkR329XWy0+h+/L6JfJXin9c3r/7PXw2CCfBu0ajn3k8jUmVGHC8fF1/AYQfJcH91b4xBmbPC1g3LYswsjWu1H0rtW6P4fsK9s3Xln4L7SZSooZDaBY92lM42kr6piYJ6RfkdY4vp</vt:lpwstr>
  </property>
  <property fmtid="{D5CDD505-2E9C-101B-9397-08002B2CF9AE}" pid="131" name="x1ye=51">
    <vt:lpwstr>fQzDASFQXwqWL5aG+q1UGlMlr1AL5hFL4rr8Ht8PJgdrfJhE99qMwi0O9rSJMywQKI3l1hWex+cICgNW5arKNPHls3/8VYzjtq68wSPLhSR9VYUBwHwoCmWdZYXBi52yTqiKATgeTNWICMta9yXtLUkE5NdAK2oQ0FGJKGYm5oLhBc7nD97jDx8JlFeVK9xvLZQRywCePGFbooXWQTg9roV3ALmKkEm75Zf5xsSLILPia5gliszQCKCEt/mtk6l</vt:lpwstr>
  </property>
  <property fmtid="{D5CDD505-2E9C-101B-9397-08002B2CF9AE}" pid="132" name="x1ye=52">
    <vt:lpwstr>MGjXSHiUMlonnXITP9t9YlASfBgdP8Zsyvh5npXwSkH2tdYfp994UCJQpagfKFnIVTGqYAJWARAVuem9q04saMhYTjVO0AV2/gWojgPLp51Qe/GBXOsV/LJVo1fsYWnyqFHUguJl57VLh836C8E6ybvueZkn6BaUpFGdVl7V7+qp/iCkV11uZKaIb3qiv6nKZaCvA6ds7tMqq+4FNfx7pOXNaMT3MgMJRrX1Si+YhoP31r/LoxUC66XAbb20qCV</vt:lpwstr>
  </property>
  <property fmtid="{D5CDD505-2E9C-101B-9397-08002B2CF9AE}" pid="133" name="x1ye=53">
    <vt:lpwstr>KDJp94YwW2TfMfm7ZDTav18SntNOGqOamk7TS9tJXM6+HuU1Pyl+mEs3LJqaIO2U75epKM5EAPXwQjGVenz7b5fG/Za5QBjs6PfIZtW5QStFXNrmoZF/CMgmI5wYCd3kdu9jyxU9JRbRVM5n5+en6szKmBhms3Ne7JR+7wKdrxKJtqUFnelGzBX/FdfzVtRsb7yWuDhyBwiNDAR0eKkMkaMZZcTxt50rSdg/POgygo14nkUb1IaZuuUl6GtyRYc</vt:lpwstr>
  </property>
  <property fmtid="{D5CDD505-2E9C-101B-9397-08002B2CF9AE}" pid="134" name="x1ye=54">
    <vt:lpwstr>0Pza+HeCFs+owoiHD+hims3TV2gwbspE4luo+ufPOf9jyAE+ildef9CuEa2+FEG45Be2EGbcXFJQ8RTKacPRUvvi0JjqRIj6CS5E6YoROclzSQZ8nJqsIOW8OVq1idxrd1CajmQn0g4PoYtnHAuDHrIhgZ+N7FPYpuudIpm9/OB7BM58jX5xbHtevcEMyKi6YeLYL86F+rKvCc+49pykTT8HmoArhrHBt0VsNOUHcDrk7ESr1/17o5DYa19XMS4</vt:lpwstr>
  </property>
  <property fmtid="{D5CDD505-2E9C-101B-9397-08002B2CF9AE}" pid="135" name="x1ye=55">
    <vt:lpwstr>i/J6x+XK16iKosrND/YESwweTSeR22D46QNv9c5TvLMhVANAI5xpcLJG8C3ApzUqHO+gU8ryug/qxfCzoF+/aP34gQWdwYec/0id2m7WZbPcp1zv+T/goLuxYBzqkoZv5q9KT62xU1VmeyqsDsbnJCe+luKFMcH5yZgpLWvcZpGLUfHT4/Z+JeGa29VQNxD0VBy9KsgfhYNAVU/nlf8MC1TrYX6Tl65foeEiGEG7YxvLa5MbxRgUOfjUAUBqE1x</vt:lpwstr>
  </property>
  <property fmtid="{D5CDD505-2E9C-101B-9397-08002B2CF9AE}" pid="136" name="x1ye=56">
    <vt:lpwstr>0a9q5QgZVJlqnPnDLuE6el4UUcy74c2op7SRGjgI/62pn+19D5lTsvbss+1Jr/BDbnlqcuGnDY8Hrbqw2MIHiqSl+eYlr9jJp8uoLUTgtaDJnxD8SrvtVS+P067kSjxQ1KgIyn32t9XfSvXrS6TP4NF4MAbsHm3oeN3Qer23LRMXMuCacuaHDzj58lszWH5DUQF5XpPQ7NW+bknWpSPugfeSru16jgyNRBeIdKl4Vz51ztQDFRcoVsirghaQ1/c</vt:lpwstr>
  </property>
  <property fmtid="{D5CDD505-2E9C-101B-9397-08002B2CF9AE}" pid="137" name="x1ye=57">
    <vt:lpwstr>AQyDaXpL0fSAgchHmyT3x9XKCAioZ/rJ7JU3unKBcWYbSjeCQxDex1zEfFfNbWooPBhMLHrg3LbsgMEpQKsHPFAmp7pW9HZh5LnxV70h181y7yZWoVkPRhRj4efvNzEVvyVc5RaybZevzCliwVgKDFVQDJkln42NOzPk+T8wAtafJ+OkLwIOxF6QUAzU6xiSo/nSQR/jl54+vIkVlRstBYa2t5P0mY/3IxAg9ErDeHNQNtsNrlTcFDW8631drgF</vt:lpwstr>
  </property>
  <property fmtid="{D5CDD505-2E9C-101B-9397-08002B2CF9AE}" pid="138" name="x1ye=58">
    <vt:lpwstr>GvutVkfj67BK4ramelPzUpQPAPlL3evcWaqwwld7Gh8g9I9NJOLPf8lyoc3BlsK/x+46FvzTdO1ybroxlYEDsyW8ai46a7f7xgOKgrynOlZnrZWfw7zRK0GtpO66LpRIn+CZ1Y2TWF9GbNzku0WMkW/xFYfX1UpdFkjtKSyN1QxMiUqP9AF6awzcE1QkXxLbo95iuTHss3H0FD5zlRxcZZRrcwL2sh6+V6RggpHf2O497ZghgsA9jjUhhoosIEz</vt:lpwstr>
  </property>
  <property fmtid="{D5CDD505-2E9C-101B-9397-08002B2CF9AE}" pid="139" name="x1ye=59">
    <vt:lpwstr>FcBJLHQmicoHuLzTqYls/3avj+Gvn96Du9AqZpx0M5B3bpUbDUZxp3PmaPEZ7/oPilf+GlhmXLBStmrIaUhk4QXSEeLMp7CvsOPSheubyrpNEdHSD/vAK9GARbA62dUVPD5otjgI76AS/nHO8FMGeFVhHap8V10J3O4GtXObsqPJH6/6OF3k9D8jPMzVwBTH/s0hyT95fgFmclnEEkhxVXWASzsw/6kEcf0bz5h+aIQtGMNBU38xNL4/iqBbBW5</vt:lpwstr>
  </property>
  <property fmtid="{D5CDD505-2E9C-101B-9397-08002B2CF9AE}" pid="140" name="x1ye=6">
    <vt:lpwstr>kZmVUZ/MXYvxSzbf2gZkyuVOW3mPbmPosGqtftYvrPrCYPdVIi+N3TA0CCQGIr/vIFGEypX2BC89fIIxUmx0QtSCrB9loQHEhoBfJQSLxd6gHv6hdjOK8MbFPlamOW7goaF6QVqHiGhjoZNHBNxTSTIib4bnutI+Ssk0nSxScBoZ9P2p3+vQc69eI+Tn+0hYszhoyqkXQ/wjQbGe59icytKcu7r+lJjIyVFgfm6Uf2k+wQDfKsdHeuLO7CG6nHS</vt:lpwstr>
  </property>
  <property fmtid="{D5CDD505-2E9C-101B-9397-08002B2CF9AE}" pid="141" name="x1ye=60">
    <vt:lpwstr>dUDTFuz0q4X4AgEjK9i6zCHmgMSPSt/SNVNzsJBbUX0r4Z5s49e5sYYRRYWPRPj/71R467lY9SaQvzylKQKIJdsEc9LsOWtdDtigrNcYIKgznNvqi9uhXcF3e72ef1uA9fYrHSC5oq980FvlyijcpH0is34QQ5uJNh6/Iy/T6a5yFgyp7h5Q8Nl8hdDTF6LyUA8urEc/afeL5ur0wI5njJju1MyJGa6diXmFZtdhwIzmzNujPFk5v735LQiIDM8</vt:lpwstr>
  </property>
  <property fmtid="{D5CDD505-2E9C-101B-9397-08002B2CF9AE}" pid="142" name="x1ye=61">
    <vt:lpwstr>HnL2SwPLziQke5lYbzFnL/nlL1/6qpJ3by8e+vbs3kQLdPvcr/0Sjn2Udc0qpR1olNAY0oOrtcwzwFZpYmH1ps8l04H3R7pgdxxz1KEBW70y2+XqeqJ3bW7j15Lj4gSQ44j/pQghNFJTmrZqDF2MjuUm4ptIE/vS/8H1sC9StpdyRWDvexd/4LREbwHTQGOpj2ga+tZzUDczB8G+X2Blqq2m61VJUNsJhWmANkEvlfC9GvpLKGNgBBtoer0SIw9</vt:lpwstr>
  </property>
  <property fmtid="{D5CDD505-2E9C-101B-9397-08002B2CF9AE}" pid="143" name="x1ye=62">
    <vt:lpwstr>vZS805MVa2y/jF98Ikf+HUCX4yQJKd/hGXOKi/mmJ8gV9V6hVephk1BA7hxaPFjL8UXnmCWpc0XlXF3z6k5LnVHoxI1JxPA1Ch8sgVmk9hvB5g/DWHxjQPHzw/XTxqZrKoEiUiOZ4QZFLHRwbxTc0RLebPeZQOIC6qlW3sRgJMxXcJHN/ak8DwsdyCrntgQSwK+LBFPpFOd0MmPAaRRTThzx9ceKHGaMbkA/qcYVl7em4JQMfdNfdODpxh5hWdV</vt:lpwstr>
  </property>
  <property fmtid="{D5CDD505-2E9C-101B-9397-08002B2CF9AE}" pid="144" name="x1ye=63">
    <vt:lpwstr>qU3G+XSOZxxsObnIS2fKALEwMc5eRd0lxDRw6I/oP4lVhc4ZQ0xKDPyEi+ec82TdzIr8Uyz+/canAgGCMmnj6tpPmbETcjpkJZnS8W34TX0e64iiQ2X9ENVnUQZ0wziEOgNepUHrvwNg09H5vnhKP7JL0fgl2EV3vgX4mGcC0oGf4Ubk1YM9RJwvTj8ksaAmz/O55vPSoWxgsxMDkjM8BTp2BvMW0feUW7G4CoLUOB9ME56502NcJZpXbf+DB/w</vt:lpwstr>
  </property>
  <property fmtid="{D5CDD505-2E9C-101B-9397-08002B2CF9AE}" pid="145" name="x1ye=64">
    <vt:lpwstr>KMPNgai0/E48CK4JXRTFoHjdIyfxtwCxT4C4thM6NfEUyoHIyGT9WJtZC0AHHyFnX/nf95Eeug/jdklfC6mPbPp9+vI2GP5kaEjXLbqWuDGCBhJ/exBVwwx0SNq+UnPz0up32+xSvX0Gi9iOujuC5ibRQOy0BZPSiLlZKgqyGzryLWRM4KCw1yKyyhqednZNmhxf+6czDhPGHI2Doi8ZW8+rfVDqO0b6oSfSEX54V1BzIUAs4fnNZjlN9Q/2/2+</vt:lpwstr>
  </property>
  <property fmtid="{D5CDD505-2E9C-101B-9397-08002B2CF9AE}" pid="146" name="x1ye=65">
    <vt:lpwstr>FGnu6jI2qd+qil4KKpHgmnp2x9LYUp94N9PqWAuy1bM2ab42xzibh2d1j4kd/qky356GYivIvGnXWYfWfHZbWy8PkqP6QZ4/N/Wb2w4oBXo7k7I/nWUf3oLz0XyxcienXaowePiRlSe6Zv4KWJZX11BdvHTq2U3YUjHkyL1YvZK64nzi/qv41SkCUQOLqC66RNFH9cnVoHwCHHqW6IZQcFfYNBb8ri7LDDj5Pkjer7B+/YzBusyvgSRa1+Gt4Tm</vt:lpwstr>
  </property>
  <property fmtid="{D5CDD505-2E9C-101B-9397-08002B2CF9AE}" pid="147" name="x1ye=66">
    <vt:lpwstr>/Uu1uQZcctPe0nbmW7FMZXKUavsOFnIMmw9Au86LEJbHDI1+n4eB5X4O11ZSAlqKPTax0BkuoccEQILTin2ZdtPPDLB/vuwSs++nltSbCLpO9MZFwXdTleia8zLTeNBWZNvY3PnLnvEAKxbx7BnQ5yoCu2VSoZdK5UlJPYn3HpNUUhydRDrpoMIpmpBEL4R9F5azcIBVHwgyjIqSRnRAbRkXMU+euNGxc+ApvH7t0ZJMFJ5SQ6pEO4ktrnZ2SES</vt:lpwstr>
  </property>
  <property fmtid="{D5CDD505-2E9C-101B-9397-08002B2CF9AE}" pid="148" name="x1ye=67">
    <vt:lpwstr>Yab/d0lji6+aqiAHsqXmeW7L475rokGCJMyECWea0t8MoUsM8ABjJzMvCWUbShSxZ7zxUJS81uHp+RtPLmbJTTC1xRuAmdwpyGfDb7Km4oTmleZoqgRo0AsjofatoLnKFmKLPctaMee9t8n7xxkxI9cRI8Yd/wvcTBEIpVXc2y/dMnMA1w0Qru9K3Je40s+sYw8B7t8lc64A2nUbS+kpTVEWlCHIOXitMfgUHhfTivZZ/7p3DrM7C6fcc1KGCIf</vt:lpwstr>
  </property>
  <property fmtid="{D5CDD505-2E9C-101B-9397-08002B2CF9AE}" pid="149" name="x1ye=68">
    <vt:lpwstr>wByFSJDXdmPit0Edljyd3oM71JVlKNo9c0F5aGmTsg+TU/4yi5ZuAvxOr5vcZ8e8RMbQL/E14B2CyXEZ13tpO4hxGkKv5eBiv+KOo8DjxJn9sRsrdzIolVrA9+rU0MfznVNt/OEQS5rJHcBUCgYokKmxpWYUI0cBHgNlunvCrYMErLMrN3h9iYt8nKLmtsyNW6JBk0W+6ZvO9a7dUqQtj4Lb7HArwWnXojD2RIdwtElIbvWTpKNo7W4qfmWECmx</vt:lpwstr>
  </property>
  <property fmtid="{D5CDD505-2E9C-101B-9397-08002B2CF9AE}" pid="150" name="x1ye=69">
    <vt:lpwstr>vHGeiedoTeaIMf7uiqFh94iKjxVVToGkLi6DNOFZfzrr549d7QPUQPvwyZkFGMIrQARdolnquKDPqTIcFkEnhgxN5FjSCXyfxxPuad/Bbr/CBktJbysKBvKBajvkTC4Zrm+81w9zyXbDSDlHX849POzq+NhIE4zULeaxOa1tLY9k+LqHf1xA8T5zkjlMw0xTZ4+x3jTNWZc8CQv5899lv8RlIzJicUoM9wYyId6Q0r3wWwkHoFoon7OB3W9UEgN</vt:lpwstr>
  </property>
  <property fmtid="{D5CDD505-2E9C-101B-9397-08002B2CF9AE}" pid="151" name="x1ye=7">
    <vt:lpwstr>eEKBANsGHWOSq4Dxl1lKY4x9uZBPuRH7DMUW+5lQ2VWKrnE+TakqMWMLskcprk6suhhGuZb+HusXGDIZNR5WDvjIjJrT5RMRI4VDcvmoeBjT/t+oiOs2+ndt9TY/RfIc3PzVKvuplFyjMmzKmltHhpaGLJpJoi+hVUIxpWWea2GwljBY4dCQrMrqtqJ3v6porx6YrITrlGG+iYTL4lkFrUlWR/H0RCNz1oHUm73dHxF6m40ILPMSsX9NhsVsGqq</vt:lpwstr>
  </property>
  <property fmtid="{D5CDD505-2E9C-101B-9397-08002B2CF9AE}" pid="152" name="x1ye=70">
    <vt:lpwstr>WUwyFmkUYr1TdVR4aJdPn2zsxZzVfKpiDQ4UGSPb9vI1KQsrvI9WG5ntDwCn/GRns20U9AnRcqTVMk+uk1gc7fDGt/i36qcJKQZXTksC9I7q/uuHg0cY8QzmXV9009khf4dqG+X9vb0CvuuO02MfDTv9qWm1I1F11YozdFCrZQBMRIeOq+Xz3/mKxhW6463+M6YQy4O3eSJKHX1eU6xTG8I+851xfsOxGtXKM/Qy0+75YfFezaw+O7gwAdVjcbj</vt:lpwstr>
  </property>
  <property fmtid="{D5CDD505-2E9C-101B-9397-08002B2CF9AE}" pid="153" name="x1ye=71">
    <vt:lpwstr>YZ/Sh20FajJ2SJyYcLPgVATVJGJy/caM8BkdEU612wmqTq9OLY5703keCRqM0AYtA8F4sc+A9woLUvQaoz0k6AkojWb/g7PV9aLmW3QT/tiA5eRVhEaZ+C6KvB9O7pCGMm3HBVPJg4m1AJup3dIjpcObgsdn1wVg4MOAAmcOvW9r+gmf3SNTjgvUUsNcMTIe2ezeXbn6ywldQ6vmomoF5T35s/oPTx0O1RytF5WmPaFqpxEmzmf24I05itHVmgU</vt:lpwstr>
  </property>
  <property fmtid="{D5CDD505-2E9C-101B-9397-08002B2CF9AE}" pid="154" name="x1ye=72">
    <vt:lpwstr>piiE4aHlJtCx644J5POzKtlDkPJNRt0R4Z+QEWMLY/0zLZ32UUzsHI4Z496z6Gl1pLK71K2kmFZQXeQfveT5Zo0S1l3a9bygne3IA4r2bCqQFmEUjcAqAj5swAEpZ/uZchZU+3cmQyYCPDjkUmFxBFnT8slJtgCLQdv6sk6fWWns/bBuLaIqTEPMLM5L5kgtdpaeAvejfwmD8N/G3bQGa6dnvz2Qnp/mSHTIsz/FQiZqN9LPzxMIVD8gtzaoEi3</vt:lpwstr>
  </property>
  <property fmtid="{D5CDD505-2E9C-101B-9397-08002B2CF9AE}" pid="155" name="x1ye=73">
    <vt:lpwstr>S3/R/XS+zXObaIqn+tHh/a9N9Wdp5fRoqc5JvvPD+9wHovfkx1qHfqt70YJs9m5/hVYTOGS284w6YOC6fuF1Pxbbx84QKPb4W1i9GuNh3vozs63CmxR4HdhlaiD5oTOmQRovi7/8LxdYPe1x11/MEOKbAymQGEXqJA8nSASoUWNXks0my47bEz1jPqg/r8KCFnBbOB/ReCsKcycGUElY0wXkXHCAvMDgZV8zg0bVTpOWSOtgY9MnqpaoEs2dh1F</vt:lpwstr>
  </property>
  <property fmtid="{D5CDD505-2E9C-101B-9397-08002B2CF9AE}" pid="156" name="x1ye=74">
    <vt:lpwstr>UTDkHXemSamDEOl5bP3+R64Y/qxYEs7rhJqKsw3lgPTU5un5poHuo9TdgLRhejR4iJDmbMCpALqYbyu8EOD4/6tGyPcDpAP61U4SHRwDE78hPPUlFbojXiLjn87p/1yNoOQ0DP9T7fK6M06vCP4vdZFeDZqrvWFpxDmfkMDqerGjjTlOZO00EuTyXg1KkGodofFFomTuxuZdH1yiBPLmHWKAFFCoOng+X/rggwCM2ezAWbABPKeRUIs1/f8/EuD</vt:lpwstr>
  </property>
  <property fmtid="{D5CDD505-2E9C-101B-9397-08002B2CF9AE}" pid="157" name="x1ye=75">
    <vt:lpwstr>ghysb9+KvPj+Ke5iZfUPEW/I6w58A+t+lKHCct4QSi2hsbwvaW9uYbrBUgVb1xFRshyzmNYGnMLVz9OM0FT793IRmI+a+Re6j4iTpf2CJzo/3fMTCUMyr1L3c+J1FsMf3DUspQ0FXZUVd3WY2uBKezg+EmXUzHIdg+6x1Q/wIKgJvIwc4zKdM9HQ9uXUa+02158xugTEBPsTFoqmG57VbG6gfEku2G3q9d9qlRtxxUk5xdM4yu2qyr7t8co6NhY</vt:lpwstr>
  </property>
  <property fmtid="{D5CDD505-2E9C-101B-9397-08002B2CF9AE}" pid="158" name="x1ye=76">
    <vt:lpwstr>CBuEEJZqa3DHTFEGLOHp6mKMFjPF2lwPbd5ovQVTiufBwe89e4mjrfRasbMeb3h0tyqLsElPteFvk0cA0ULpcJHjJ1og0G9w9Yj8Z2E0NJoC4uXrBDIRG3lGo2jPehZl7MnxhSUhtar3aw6+zYMYzIhJThApb6c+OrYsKamHM9vxNR6WVueGOTvGcxk4qO7nXoubmN7wn0j//DAI1AT7q15SZ765MU6lJ+lzhFL699B79FShUVtV169MlrCvoAh</vt:lpwstr>
  </property>
  <property fmtid="{D5CDD505-2E9C-101B-9397-08002B2CF9AE}" pid="159" name="x1ye=77">
    <vt:lpwstr>2huPJ2E6giG5esVskqF9qHKgyTZPLGdYeF7voRmPCAET7TjoAphaLQfyutK93VJazE4iwQ9RD2RQU0BQFRg+BUCloBMRr29krbAP3+xendlT+ksN9RMvbrV+JbgCiYHIpHVH8aih3/pSe7RkUV3ga9BiHYyldXjMLh7IoQ9lHFmpmW1g4TYvsjERU1UH8+TtLhoSMt9NIyEcvK2mrZs/WFHK+zI+6ZSo+8mWR97EJwTwto5WagSyVcsvfdktH4W</vt:lpwstr>
  </property>
  <property fmtid="{D5CDD505-2E9C-101B-9397-08002B2CF9AE}" pid="160" name="x1ye=78">
    <vt:lpwstr>/2496ZfWlKhsLLkVWGgP7IrKIVfsnmhIqtMjSsk6hlvuqob/RtmkMmEXibekA5iE+vmzR9LRwclyA/yay4KybbACHwgJTmLdwFFcLuCXavNU06VxuV7fhYhdAbk5+avHoT0jqihKbwZ+UqRX05RGEhC3n26qpW1u/U0L8PlknamhtoL9ETeH4SxFiLzWu6ZKe/9y0zm7zsdFltsWoAGQiCJ5aPL0TLFoBLclaSewOWchiuwxoyW3caa0YhPcl9q</vt:lpwstr>
  </property>
  <property fmtid="{D5CDD505-2E9C-101B-9397-08002B2CF9AE}" pid="161" name="x1ye=79">
    <vt:lpwstr>uFKZ40ez9u8A83mEIL+aZuEQ5HMXhAtg/ePf11oELhshJ481vJiGOdqaaFtOMq6ypge0EWbXZYCPcELHmBULCay0cpezMQHiSr0XAs6mCXydZFMNnlCzi3UnOzEEH38f9nkeA0COgd/4298jXtQFkkm3y7tOXUm7KU8MXaULT3I3pJOL40qDzoJhG7+zrKjExyDNq0AIXEIekJXKFjSBwA7tPO3BAzLVKuWEHmp2LbcrPrIceNvp4MjviXpHVVe</vt:lpwstr>
  </property>
  <property fmtid="{D5CDD505-2E9C-101B-9397-08002B2CF9AE}" pid="162" name="x1ye=8">
    <vt:lpwstr>WRqJF2rBE8bAfpmMEVfx/lDfhNkadOlkduM7r7+xYTXlcbDQSJ3Xmx5DGjpbAfFIIldmMibahU2+vKdo6k2riX7zJLeJGM69cbQtaymApP+mD3Ky/cjmZ5INQX9QxfVazQGkMbkjhh6a535amyOPocjE3xmZ2C/cM4YVH6eLBSATMrGWQnxhsXMt7mpMCr+BSMx5Dde1hhD6sZvjqdPptFHnDPkJBEoX/8Al2xCO4ax8tCg5k37Nxoeis+utHUb</vt:lpwstr>
  </property>
  <property fmtid="{D5CDD505-2E9C-101B-9397-08002B2CF9AE}" pid="163" name="x1ye=80">
    <vt:lpwstr>WIRBDCQSBkzDF1bumLzIPdZnZmr8syfPERENjFpG4P3JbsYkC0URhhNGiRYU/8havhl27mMXoagPAvZIU49G2WZjcCedtZUf5vc9qsJaVdpsMdi0K0H+8b4gUHTKvqj/dn7E/Ua6JuSYcQKAjPOc1E32LpGn4NSs6tTVYj+JyLBW3sypO25wqW+YydFGQTsTEv2IcoqIRezDuK3onzKVF3ToNJolYElOD+nsByiIkyTYLgrRBM/pT8Ygp8lChDO</vt:lpwstr>
  </property>
  <property fmtid="{D5CDD505-2E9C-101B-9397-08002B2CF9AE}" pid="164" name="x1ye=81">
    <vt:lpwstr>U6mp8L1/PRBohs0VfvaG0vdMpYldxpyNq4g5YmmACHBVy8kAk4+Lw3e7KT689dz/Icnkfzs/06yYLx85tlhgc1qxKrA5paQRKUiu/A7wXz6yFwP1EWsHwHEpZwndpJbbPmJRaJn4hVNvCmcimE6tnrs+7d/Jx9T2GYDR8lui5usIj9uCTurk9GkuDdJ5is7VXxrJafUMz/5ieyxGfbkXUCLgsKi23kwB+oC4NWP58ElCKpY9Y7aDGDgXi42fekV</vt:lpwstr>
  </property>
  <property fmtid="{D5CDD505-2E9C-101B-9397-08002B2CF9AE}" pid="165" name="x1ye=82">
    <vt:lpwstr>9qoNOgUiAjf4lqQKOhrBMhanVrBNbSvRPkQWxfJb1wFAvtagxvJP1TXn9wbx6VXqACkWn+HdTOxuA4L5X1Dva5KcbzquB5kdPID5Fa5GJ5A06BLVrImXP9tjpbu7h6BJwGA8HYhkmTr+P5SM54m3UU4YRsROGWCmjSYSxjhPDqJdajPsqQkViRWzmTxxnlVOXe+LfMIRDMEIIVjCBzmVP0mRhBh9nDMJpaaUrnoLdN5HAlJEznv6TRrQrbbUQlq</vt:lpwstr>
  </property>
  <property fmtid="{D5CDD505-2E9C-101B-9397-08002B2CF9AE}" pid="166" name="x1ye=83">
    <vt:lpwstr>gRgPqrmf0YdLCZAf2j5+kB8L+x6sH3nH3Ydshmq7QkravbqugX7VvUY6Aok2syf4TLGqJlGpjKJpPLwXyI/kI0tpKW2EN2WuuuU9QADrdm0Li5PRZQusrHwoutpA+0i36Q7cq7g53X6ILyFdftiTRBLlx1NJc5NWeyXgDxNuEA+TXrk1nv3K+3oog8pZAS+hIFk1VODk6RfoYf8fHKJ0IAu8YDuiXr6oIvR9FeJ6LsDE0LCjvQ/PRLqWP/zybFO</vt:lpwstr>
  </property>
  <property fmtid="{D5CDD505-2E9C-101B-9397-08002B2CF9AE}" pid="167" name="x1ye=84">
    <vt:lpwstr>P9MXlp+O32MDxiAr8fTO3Iqk/zom6oUOllbdlJ/1/XlngbdxkkU5A0Z+Y4bWCVGX4ljbZvstpMfsIIdPxn3c+8/1aCx3v82T2bmPgEWRRdlK8O6ylXLSYI5MdifzCb62LH3HiyqYYBmAnwvAZTjZnMvihIFa2KPIggFhNoTf2zIgqNo5npdSdC04JcX8li8EDO4UrCJwJYmgujGAUGbiGUBu2aIZaEL9JJEMCcQ+M2uUqeY5DQu4b3BwRoRi15D</vt:lpwstr>
  </property>
  <property fmtid="{D5CDD505-2E9C-101B-9397-08002B2CF9AE}" pid="168" name="x1ye=85">
    <vt:lpwstr>9GfMBelMqUOZdHsRlwP1WMXNLw00Gh3oa7pd1daRng1Gf6AnktwhwpWrNy45TbyVbNn7G1lF/7R5llVXk0KwDZ+3lwx62VnuenlHZUolIcA3yRc2fJ7k7XONUfY0juWNJNQquxyA7iVuTrauNCEibGrd9Dly0NT/VUmtOkbcKDkba6KaLDKDT23KSN9sU8/L8IpSo294d3iF7DRMuIk166+wcLLizXDeFnTfXDRgmBS/yY0qDfQ8pw1ED7Fzper</vt:lpwstr>
  </property>
  <property fmtid="{D5CDD505-2E9C-101B-9397-08002B2CF9AE}" pid="169" name="x1ye=86">
    <vt:lpwstr>djUHV5j26nXIjRXi2OnbONpymyRAUJ00BVTUQ3AFPVC9YQ+zkaC2ROjk03Zlpwq1vPm1u3lnqYVnoaGf0Dfb5Nx1d4gVUay+ODXxPR9+3jZlZBsvPd+b6TSfApHW5A87veoGh83Y08vuQjd+6VsaRVc0iHn+pCobqS5BEtNMVl6ZTseEgNnFMdrr5GgR8PT/MH3PultMTm/pZZGidfUktTqPkoSUNqfMjW8qnG93fcvm75gPpSI6bROvxLtlTnj</vt:lpwstr>
  </property>
  <property fmtid="{D5CDD505-2E9C-101B-9397-08002B2CF9AE}" pid="170" name="x1ye=87">
    <vt:lpwstr>gdPu77CJU5WAli7Tut9mDkT1SJ6MLyDU9YSHU2U5b+9r/xfdliROCG8Qy3aV8XR4wU281CRGq9uE/Pf4roi/W36sa817gufODhtjp6kuo1++2IlP+qafdInK+781mAy5y9ye4Op+CirdlXgnEyFV6FjDQbp4Ifi5F1eBqyxtWe8oMD4b7ztX8nV+FRBw6DhQ/R/dfUGmf6+aeHn8GsBJ2t/9zFM+Sy/8Qx7dKN9Xmkxn5nUIM6x02S9hHJC82UL</vt:lpwstr>
  </property>
  <property fmtid="{D5CDD505-2E9C-101B-9397-08002B2CF9AE}" pid="171" name="x1ye=88">
    <vt:lpwstr>Gw5EDM/6KDMkpEavIpsokKChBTNWXmBpNLeWtxotldf8dX2rYz8ktrpjurDItICg/6NB9/dpR/Y0GIu9Vgxh7A9UnuznkxXElBPyBxFms2Ih5lncX1O1N2gj3zxEuOgtlDGUXgR1wyCnvP7eFEahxMBns2q8V5Cf7S/lWGDgx1OuCTqdqFYKB1K4zSUBkb9u/yqNrGmUNKfsqaQrKK0aHc4h6s36uTs/zFSxD1yBVv69H5KECtrsshOk3UUVhl8</vt:lpwstr>
  </property>
  <property fmtid="{D5CDD505-2E9C-101B-9397-08002B2CF9AE}" pid="172" name="x1ye=89">
    <vt:lpwstr>c8qdNMkAkag+ZIeVJn89CAFhKE6wIgo566OtYWZxZxg1nq6GoBT+6ypleQj/6xKr1VWFWNawxApvJ10/5QHYWyLzueAp7PCW+xRd/TYvrfohYtBCS7a5lq0fZHueeF3qZx6bHBsR5oIQ0mvWqm96U9FcrsPDuwlAX6pML20ZrmIpETl0ANHXH9A0wCNQaQ0VpBpD77MnlzZXbWWXriosdGjTDYQsRTNSYFWsy23ihWPDuQ6/v2+tKvNNOp8Tb+E</vt:lpwstr>
  </property>
  <property fmtid="{D5CDD505-2E9C-101B-9397-08002B2CF9AE}" pid="173" name="x1ye=9">
    <vt:lpwstr>mzqeR2W3WPQE3BP5KGPVxTeANZGKmuJSds6MC8NRLdnZXrPf8nvKdpy8BOeby2uOh6gggju2aJ7aMn4dhXGYJroKULO/GiJZGxUXmAmwqVlIYfaD3E9qeUCnDt4hNlnyLFeIQb9eB8OO9fp7NZbUNBJck7+dRpIDis0XoLv5FwVcNcDXIxJQWhAmDjYUltx7E5byfxjlRHuV4IWvG3MiFO07FNb82P0XtMW1uL1ldTEW9tcK40dK3AIEY2ha+Ot</vt:lpwstr>
  </property>
  <property fmtid="{D5CDD505-2E9C-101B-9397-08002B2CF9AE}" pid="174" name="x1ye=90">
    <vt:lpwstr>Ya8hn7UzM7wrJY9F0qA62Uy9W7lECXNWIAjsHoF5phQO0IaSK9muiI5lQUxZRF3fkY3IJuJRORBWppK5z2d2cTy0Mc5yaEUdS2rDYbrOrkEnkCWERO5M4w07PviKAAjEYCTdnkc8EvsOo7uhOWu92k6uvDPhVj/GAmXac0G1VbgyCYdHH80qhQG5ZW6jKWfmAZs/2jAmsA0IbyyjFAi5H9w0MgfcN+gNSZh0dMRoaFqqBN4NQFcEK++jLWJwYT0</vt:lpwstr>
  </property>
  <property fmtid="{D5CDD505-2E9C-101B-9397-08002B2CF9AE}" pid="175" name="x1ye=91">
    <vt:lpwstr>JAl/4tuJjaw27g+KE6IcRnkJ3l+ynTKxQkKBh8f50K1g18tar8JtNS3T73agtY+BqpFG4+EvO/dwptHPc+ikR8c1gOY4WStMitGSUGQ3zcX9vvHiND29Lzjso2ZoBbeWSoGcjURPi4TmgxZVA0BsC3pUSqwifeod4wgSu7rVqUTHN+UJXnc/QxkrUKHS2J74aqqSNn9ntNC7Xi77ZiMP0E1na/fonRPH5MZYu7bEOl+sjFlYBibcskPbD9pTyOP</vt:lpwstr>
  </property>
  <property fmtid="{D5CDD505-2E9C-101B-9397-08002B2CF9AE}" pid="176" name="x1ye=92">
    <vt:lpwstr>44VSU6agX28DggGkrM8jD5n+1by75DeQnIzLEjiy1QJ6N4DIlFqGeB0HYGvV+Ox15qmjOe8aBTTZcSr8fSUp/7G4kAZ1zEanNahR4T4LHAvlpQPHTA8ag+ak4ik82SwRMwq+7ivVpmmK9FVU3IjaG8vFkc+jctZ3tCzFcv5S7JoejGxB0ATbIxqAVPoZn9H0NDcNJ1AowoK9WipeXUPc8xfMQ5l53kbDXRkBF5SLZQew6utZCx1Ien2XZTdHU2P</vt:lpwstr>
  </property>
  <property fmtid="{D5CDD505-2E9C-101B-9397-08002B2CF9AE}" pid="177" name="x1ye=93">
    <vt:lpwstr>BM6PfaxPCpdINBxuUhg0XvWR/owD1zTGRfPTY0Cd3e7FkvuHmYh9Vv1TrSUqRt2OAb7L5YTeMd1eYayGdAuBh0tn6R5V7rhiv7PjC2QC7P9pebD8bxmWZ4UaEiF58FHsIpa5IkeIUZwFCEUFE2n+BNZoRvIALA0IkHuKUkDPYJEcUs3p+uoiMuVcJysyHp+Kh3ePAU+8sfreZtyiBRqB0YlucE9parBGPU7bBVZY0+W+5gm3XIaXX8M6SemkbZ0</vt:lpwstr>
  </property>
  <property fmtid="{D5CDD505-2E9C-101B-9397-08002B2CF9AE}" pid="178" name="x1ye=94">
    <vt:lpwstr>B1V/Sa96kA+7GOmdUM1rbKf+emlcqcD5rjKyl5aFNLuHL1C2JGZflovb4Js1/V8PXJ/xva3KT5tMMOf0all4NLMibosKr/d6ZK4MoHSfL4z8yaGHmyQocc2Okb0HyyP34BA5svrW+RSIswXk5aSwUKjzvKPbECGmrdMlOsNiumhruirsSZKCXplDXcjK0N7wiaqipV2CkgAIZampaU1j364h/YmKUSRcQHPQRQ3D8/DO03Csl9F3UEHXvGu6dGD</vt:lpwstr>
  </property>
  <property fmtid="{D5CDD505-2E9C-101B-9397-08002B2CF9AE}" pid="179" name="x1ye=95">
    <vt:lpwstr>twFPC/d30Hl0uqs0EUttfwmB9qPpjpAaGBbdToi6v5AT4qTGYN2Wt+IkykwmQyftuNPsgF1cN4ABuwHr/F8k1Bl7gzFl/vt8LdJ91jNjAKeKiBPWAKwXTtwfKD0A3/nMuuL/8wOazDpA6Cg9wGFAcksbgNz5XGDpIAZ1y+mEJtwaMqfNscMy0CkgYNI3KEocDAqil6LuRctoD8m+phsD0agfuPhzi64zPv4lHRWH1iSJz/samfqI0Hh20P9sp0N</vt:lpwstr>
  </property>
  <property fmtid="{D5CDD505-2E9C-101B-9397-08002B2CF9AE}" pid="180" name="x1ye=96">
    <vt:lpwstr>B8wmySQXHqhs2Bfq9eZylDCDxYX96X9fxPX5Ly/S3Tq7UADGcMHyaSgPLQOEXUQQEgr9NCcgftxhwxDd+wRuZOgxhqtT62WNc97r/aluZBY4EDan41P5edEb89qSSD+owRYGwZ1k/v9uk2/OEZN5de4XRXnxSq0OPHIP4faQ4fHxzUj7Ub71TavoO7gMq2TmqlbPWM4XpGKngZnvUT3ry7Ij1vKThkfUOdh+VLLWR1beAsVsbsdzTNYHIaumd9U</vt:lpwstr>
  </property>
  <property fmtid="{D5CDD505-2E9C-101B-9397-08002B2CF9AE}" pid="181" name="x1ye=97">
    <vt:lpwstr>zrZU7bjBHpu2KuzbjdcTPHWAEXCmkwczoB+FAljtbqAEry3Kj72nR1NdKDbRJcKqXGm6j7An+FhxL1aaVwZ/wO9FMhJ7IQ8BeLh30Evk9/urivWgnLXpRJXfzc6nUr45nsQHAet8+Kmlb1md2jwkqTDAANUVFqv4YLZ6yytF6piMUbB5LhifXU6017Ut6XF8EoIV1p2bt3/Wu9ZnLQTr+Relu9A7uptsM57M+TsU808aUh+MGgGy4VLXR3aUESV</vt:lpwstr>
  </property>
  <property fmtid="{D5CDD505-2E9C-101B-9397-08002B2CF9AE}" pid="182" name="x1ye=98">
    <vt:lpwstr>v4tJOFNg1nsSPWX4mqJ1/qQ6us0YfPRlrjF/hOq5PLX2AJqba0YW5xRaoCzsLcbUCbVt5B2t0XFU+rem6GSrDsW3s1QqT24v8PYR00Fn/anhRJtdkgLWPzgevXexkspyL3/SHaklJ94hlMn0J5tTr+P5bCUao1MBU+xSBgipl79WwtfeuPh+Vp+mEPwdB3xkrQ8ilv4wOOyW4ckty91BEcv3UqXdNSavfHvGHrqzDGvflKQU+zBY0o3KVfS8qHd</vt:lpwstr>
  </property>
  <property fmtid="{D5CDD505-2E9C-101B-9397-08002B2CF9AE}" pid="183" name="x1ye=99">
    <vt:lpwstr>pszQDrxt5UrNKhKnkk/r9FMO7it5YfSXYbMd170HNor/p6jtRbk36E3kVG4xuc+cvwnpc3kYH6qo9+6yJCo+RnDoOTpfDFG5/bPr61X1sPXVcc51RLkfX7G66D6dOH1xAsbz87kW8a32sZ8y9T4rMB1f0sL1B0uXK+nFS7xo725+cU33qObMUsWs0jZKyBK1L/JM4SRtRSTuJqz9JtzyMpjNfFz+9zlNvSQDBD6SiV8YhhT7bU8kWqy5IGqBEtv</vt:lpwstr>
  </property>
</Properties>
</file>