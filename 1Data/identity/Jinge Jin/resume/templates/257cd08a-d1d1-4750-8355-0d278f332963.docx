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ocumentdivnottopsection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520"/>
        <w:gridCol w:w="110"/>
        <w:gridCol w:w="331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8520" w:type="dxa"/>
            <w:tcMar>
              <w:top w:w="0" w:type="dxa"/>
              <w:left w:w="0" w:type="dxa"/>
              <w:bottom w:w="0" w:type="dxa"/>
              <w:right w:w="105" w:type="dxa"/>
            </w:tcMar>
            <w:vAlign w:val="top"/>
            <w:hideMark/>
          </w:tcPr>
          <w:tbl>
            <w:tblPr>
              <w:tblStyle w:val="documentname"/>
              <w:tblLayout w:type="fixed"/>
              <w:tblCellMar>
                <w:top w:w="0" w:type="dxa"/>
                <w:left w:w="0" w:type="dxa"/>
                <w:bottom w:w="300" w:type="dxa"/>
                <w:right w:w="0" w:type="dxa"/>
              </w:tblCellMar>
              <w:tblLook w:val="05E0"/>
            </w:tblPr>
            <w:tblGrid>
              <w:gridCol w:w="390"/>
              <w:gridCol w:w="1810"/>
              <w:gridCol w:w="632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300" w:type="dxa"/>
                  <w:right w:w="0" w:type="dxa"/>
                </w:tblCellMar>
                <w:tblLook w:val="05E0"/>
              </w:tblPrEx>
              <w:tc>
                <w:tcPr>
                  <w:tcW w:w="39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8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drawing>
                      <wp:inline>
                        <wp:extent cx="1104160" cy="1104779"/>
                        <wp:docPr id="10000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160" cy="110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20" w:type="dxa"/>
                  <w:tcMar>
                    <w:top w:w="0" w:type="dxa"/>
                    <w:left w:w="125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spacing w:line="930" w:lineRule="exact"/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word-break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</w:rPr>
                    <w:t>Jinge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</w:rPr>
                    <w:t>JIN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72"/>
                      <w:szCs w:val="7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120" w:right="300"/>
                    <w:jc w:val="left"/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bdr w:val="none" w:sz="0" w:space="0" w:color="auto"/>
                      <w:vertAlign w:val="baseline"/>
                    </w:rPr>
                    <w:t>Senior Software Developer</w:t>
                  </w:r>
                </w:p>
              </w:tc>
            </w:tr>
          </w:tbl>
          <w:p>
            <w:pPr>
              <w:rPr>
                <w:vanish/>
              </w:rPr>
            </w:pPr>
          </w:p>
          <w:p>
            <w:pPr>
              <w:spacing w:line="440" w:lineRule="exact"/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14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50"/>
              <w:gridCol w:w="6550"/>
            </w:tblGrid>
            <w:tr>
              <w:tblPrEx>
                <w:tblW w:w="0" w:type="auto"/>
                <w:tblLayout w:type="fixed"/>
                <w:tblCellMar>
                  <w:top w:w="14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textAlignment w:val="auto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5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0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exac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-50800</wp:posOffset>
                        </wp:positionV>
                        <wp:extent cx="368466" cy="368677"/>
                        <wp:wrapNone/>
                        <wp:docPr id="10000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Professional Summary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88900</wp:posOffset>
                              </wp:positionV>
                              <wp:extent cx="102094" cy="102158"/>
                              <wp:wrapNone/>
                              <wp:docPr id="100005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50"/>
              <w:gridCol w:w="655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textAlignment w:val="auto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5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254000</wp:posOffset>
                        </wp:positionV>
                        <wp:extent cx="368466" cy="368677"/>
                        <wp:wrapNone/>
                        <wp:docPr id="10000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left-box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jc w:val="left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131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88900</wp:posOffset>
                              </wp:positionV>
                              <wp:extent cx="102094" cy="102158"/>
                              <wp:wrapNone/>
                              <wp:docPr id="100009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5" style="width:65pt;height:0;margin-top:-2pt;margin-left:-1in;position:absolute;z-index:25166233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jc w:val="left"/>
                                      <w:textAlignment w:val="auto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2020-01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AAA Colorado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Ina, IL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scalable and maintainable code, ensuring long-term stability of the software.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Integrated new technologies into existing systems, increasing capabilities and improving overall performance.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reusable components that significantly reduced development effort on multiple projects.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Implemented effective debugging strategies, resulting in fewer software defects and increased reliability.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left-box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jc w:val="left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3360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2094" cy="102158"/>
                              <wp:wrapNone/>
                              <wp:docPr id="100011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1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65pt;height:0;margin-top:-2pt;margin-left:-1in;position:absolute;z-index:25166438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jc w:val="left"/>
                                      <w:textAlignment w:val="auto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2015-06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2020-01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Full Stack Web Developer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Accenture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Tea, SD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Used Javascript, SQL and HTML to develop app-solutions.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Increased website performance by optimizing front-end and back-end code for faster loading times.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Applied responsive design principles to ensure consistent display and functionality across a wide range of devices, including mobile phones, tablets, and desktop computers.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Created easy-to-use APIs for third-party integrations, enhancing the functionality of existing applications without compromising on performance or security.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left-box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jc w:val="left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5408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2094" cy="102158"/>
                              <wp:wrapNone/>
                              <wp:docPr id="100013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3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65pt;height:0;margin-top:-2pt;margin-left:-1in;position:absolute;z-index:25166643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jc w:val="left"/>
                                      <w:textAlignment w:val="auto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2013-01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2015-06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Mobile Developer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Bank of America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Waban, MA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user experience by designing and implementing intuitive mobile applications for iOS and Android platforms.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closely with UX/UI designers to translate wireframes into functional prototypes, ensuring consistent visual design across all platform versions.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Evaluated emerging technologies and trends to stay current in the ever-evolving landscape of mobile app development.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Collaborated with cross-functional teams to develop innovative solutions for complex client requirements.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left-box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jc w:val="left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7456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2094" cy="102158"/>
                              <wp:wrapNone/>
                              <wp:docPr id="100015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5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65pt;height:0;margin-top:-2pt;margin-left:-1in;position:absolute;z-index:25166848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jc w:val="left"/>
                                      <w:textAlignment w:val="auto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2014-09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2015-04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Web Developer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Pinterest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Caballo, NM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before="0"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Coded websites using HTML, CSS, JavaScript, and jQuery languages.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Planned website development, converting mockups into usable web presence with HTML, JavaScript, AJAX, and JSON coding.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front-end development support, creating visually appealing designs that aligned with brand standards.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user experience by implementing responsive web design and optimizing website performance.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left-box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jc w:val="left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950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2094" cy="102158"/>
                              <wp:wrapNone/>
                              <wp:docPr id="100017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7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width:65pt;height:0;margin-top:-2pt;margin-left:-1in;position:absolute;z-index:25167052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jc w:val="left"/>
                                      <w:textAlignment w:val="auto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2011-03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2012-01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Blockchain Developer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Skyworks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Wyandanch, NY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before="0"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smart contracts for various applications, streamlining business processes and reducing costs.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built scalable blockchain networks, enabling rapid deployment of new projects and initiatives.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technical guidance to team members during project development, ensuring adherence to best practices and established standards.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blockchain security by implementing advanced cryptographic techniques and protocols.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left-box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jc w:val="left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155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102094" cy="102158"/>
                              <wp:wrapNone/>
                              <wp:docPr id="100019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9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width:65pt;height:0;margin-top:-2pt;margin-left:-1in;position:absolute;z-index:25167257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jc w:val="left"/>
                                      <w:textAlignment w:val="auto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2010-10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2011-01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Unity Game Developer</w:t>
                        </w:r>
                      </w:p>
                      <w:p>
                        <w:pPr>
                          <w:pStyle w:val="documentpaddedline"/>
                          <w:spacing w:before="8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Gaming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Luana, IA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6"/>
                          </w:numPr>
                          <w:spacing w:before="0"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Incorporated audio assets into games for a cohesive auditory experience that complemented visuals.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6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Improved game performance through rigorous testing and profiling, identifying bottlenecks in the process.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6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Mentored junior developers, fostering a collaborative learning environment within the team.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6"/>
                          </w:numPr>
                          <w:spacing w:after="0" w:line="360" w:lineRule="atLeast"/>
                          <w:ind w:left="320" w:right="300" w:hanging="241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player experience by designing and developing immersive 2D and 3D game levels.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50"/>
              <w:gridCol w:w="655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textAlignment w:val="auto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5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  <w:drawing>
                      <wp:anchor simplePos="0" relativeHeight="251673600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254000</wp:posOffset>
                        </wp:positionV>
                        <wp:extent cx="368466" cy="368677"/>
                        <wp:wrapNone/>
                        <wp:docPr id="10002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left-box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jc w:val="left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462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88900</wp:posOffset>
                              </wp:positionV>
                              <wp:extent cx="102094" cy="102158"/>
                              <wp:wrapNone/>
                              <wp:docPr id="100023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3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1" style="width:65pt;height:0;margin-top:-2pt;margin-left:-1in;position:absolute;z-index:25167564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jc w:val="left"/>
                                      <w:textAlignment w:val="auto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2010-08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</w:rPr>
                          <w:t>Bachelor of Science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</w:rPr>
                          <w:t>Computer And Information Sciences</w:t>
                        </w:r>
                      </w:p>
                      <w:p>
                        <w:pPr>
                          <w:pStyle w:val="documentpaddedline"/>
                          <w:spacing w:before="0" w:after="10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Texas Christian University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Fort Worth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TX</w:t>
                        </w:r>
                      </w:p>
                      <w:p>
                        <w:pPr>
                          <w:pStyle w:val="documentpaddedline"/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50"/>
              <w:gridCol w:w="655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5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300"/>
                    <w:textAlignment w:val="auto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5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  <w:drawing>
                      <wp:anchor simplePos="0" relativeHeight="251676672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254000</wp:posOffset>
                        </wp:positionV>
                        <wp:extent cx="368466" cy="368677"/>
                        <wp:wrapNone/>
                        <wp:docPr id="10002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10"/>
                    <w:gridCol w:w="602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1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80" w:lineRule="atLeast"/>
                          <w:ind w:left="0" w:right="300"/>
                          <w:jc w:val="left"/>
                          <w:textAlignment w:val="auto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7696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88900</wp:posOffset>
                              </wp:positionV>
                              <wp:extent cx="102094" cy="102158"/>
                              <wp:wrapNone/>
                              <wp:docPr id="100027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7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2" style="width:65pt;height:0;margin-top:-2pt;margin-left:-1in;position:absolute;z-index:25167872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80" w:lineRule="atLeast"/>
                                      <w:ind w:left="0" w:right="300"/>
                                      <w:jc w:val="left"/>
                                      <w:textAlignment w:val="auto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22"/>
                                        <w:szCs w:val="22"/>
                                      </w:rPr>
                                      <w:t>2025-12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2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Amazon Web Services DevOps Engineer - Professional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300"/>
              <w:textAlignment w:val="auto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1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300"/>
              <w:textAlignment w:val="auto"/>
              <w:rPr>
                <w:rStyle w:val="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31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prflPic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240" w:right="200"/>
              <w:rPr>
                <w:rStyle w:val="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</w:rPr>
              <w:drawing>
                <wp:inline>
                  <wp:extent cx="1955800" cy="1955800"/>
                  <wp:docPr id="10002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5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documentleft-boxsection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0"/>
              <w:gridCol w:w="3290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200"/>
                    <w:textAlignment w:val="auto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  <w:drawing>
                      <wp:anchor simplePos="0" relativeHeight="251679744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254000</wp:posOffset>
                        </wp:positionV>
                        <wp:extent cx="368466" cy="368677"/>
                        <wp:wrapNone/>
                        <wp:docPr id="10003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Contact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Address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Kingsport, TN 37660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4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Phone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(254) 262-5719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360" w:lineRule="atLeast"/>
                    <w:ind w:left="24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E-mail </w:t>
                  </w:r>
                </w:p>
                <w:p>
                  <w:pPr>
                    <w:pStyle w:val="documentword-break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devops7713@gmail.com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0"/>
              <w:gridCol w:w="3290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200"/>
                    <w:textAlignment w:val="auto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  <w:drawing>
                      <wp:anchor simplePos="0" relativeHeight="251680768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254000</wp:posOffset>
                        </wp:positionV>
                        <wp:extent cx="368466" cy="368677"/>
                        <wp:wrapNone/>
                        <wp:docPr id="10003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SQL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3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MySQL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3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Object-oriented programming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3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Javascript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4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Front-end development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4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Python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4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Programming languages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4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Software development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4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Software applications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5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Database management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5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Team collaboration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5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Agile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5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Git proficiency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5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Agile methodologies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6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Web technologies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6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Database management software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6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Scripting languages: PHP, python, javascript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6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Database programming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6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6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API integration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7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common-lngg-skillratvtextp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Project documentation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73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3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0"/>
              <w:gridCol w:w="3290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200"/>
                    <w:textAlignment w:val="auto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  <w:drawing>
                      <wp:anchor simplePos="0" relativeHeight="251681792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254000</wp:posOffset>
                        </wp:positionV>
                        <wp:extent cx="368466" cy="368677"/>
                        <wp:wrapNone/>
                        <wp:docPr id="100075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5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Languages</w:t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ocumentratvsectiondivparagraphfirstparagraph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English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77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7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/>
                    <w:ind w:left="240" w:right="24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Full Professional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>
                  <w:pPr>
                    <w:pStyle w:val="documentcommon-lngg-skillparagraphnotnativeLangParasinglecolumnpsp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50" w:lineRule="exac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24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Chinese (Mandarin)</w:t>
                  </w:r>
                </w:p>
                <w:p>
                  <w:pPr>
                    <w:pStyle w:val="documentcommon-lngg-skillrating-wrappercircle-shap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60" w:after="0"/>
                    <w:ind w:left="240" w:right="20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inline>
                        <wp:extent cx="812419" cy="165615"/>
                        <wp:docPr id="100079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79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2419" cy="16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txtrigh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/>
                    <w:ind w:left="240" w:right="24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Native or Bilingual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0"/>
              <w:gridCol w:w="3290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200"/>
                    <w:textAlignment w:val="auto"/>
                    <w:rPr>
                      <w:rStyle w:val="documentleft-box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15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4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373D48"/>
                      <w:sz w:val="32"/>
                      <w:szCs w:val="32"/>
                      <w:bdr w:val="none" w:sz="0" w:space="0" w:color="auto"/>
                      <w:vertAlign w:val="baseline"/>
                    </w:rPr>
                    <w:drawing>
                      <wp:anchor simplePos="0" relativeHeight="251682816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254000</wp:posOffset>
                        </wp:positionV>
                        <wp:extent cx="368466" cy="368677"/>
                        <wp:wrapNone/>
                        <wp:docPr id="100081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81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Websites, Portfolios, Profiles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520" w:right="200" w:hanging="241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https://linkedin.com/in/thomas-ford-7ab744393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after="0" w:line="360" w:lineRule="atLeast"/>
                    <w:ind w:left="520" w:right="200" w:hanging="241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https://thomas-fords.vercel.app/</w:t>
                  </w:r>
                </w:p>
                <w:p>
                  <w:pPr>
                    <w:pStyle w:val="divdocumentli"/>
                    <w:numPr>
                      <w:ilvl w:val="0"/>
                      <w:numId w:val="7"/>
                    </w:numPr>
                    <w:spacing w:after="0" w:line="360" w:lineRule="atLeast"/>
                    <w:ind w:left="520" w:right="200" w:hanging="241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22"/>
                      <w:szCs w:val="22"/>
                    </w:rPr>
                    <w:t>https://github.com/thomasford3344</w:t>
                  </w:r>
                </w:p>
              </w:tc>
            </w:tr>
          </w:tbl>
          <w:p>
            <w:pPr>
              <w:rPr>
                <w:rStyle w:val="documentprflPicimg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#HRJ#5f79c1a0-b0cf-4fce-9caf-fa51ba9108e6#</w:t>
      </w:r>
    </w:p>
    <w:sectPr>
      <w:pgSz w:w="12240" w:h="15840"/>
      <w:pgMar w:top="500" w:right="300" w:bottom="50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5812F303-FE58-4209-851F-7FEE1BA15CA1}"/>
    <w:embedBold r:id="rId2" w:fontKey="{3ABB7B7A-8DFB-4BF2-BF07-6A1EA26B1E45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_section_nth-child(1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left-boxparagraphPARAGRAPHNAME">
    <w:name w:val="document_left-box_paragraph_PARAGRAPH_NAME"/>
    <w:basedOn w:val="Normal"/>
  </w:style>
  <w:style w:type="character" w:customStyle="1" w:styleId="documenttablecell">
    <w:name w:val="document_tablecell"/>
    <w:basedOn w:val="DefaultParagraphFont"/>
  </w:style>
  <w:style w:type="character" w:customStyle="1" w:styleId="documentmonogram">
    <w:name w:val="document_monogram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word-break">
    <w:name w:val="document_word-break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60" w:lineRule="atLeast"/>
    </w:pPr>
    <w:rPr>
      <w:b w:val="0"/>
      <w:bCs w:val="0"/>
      <w:color w:val="373D48"/>
      <w:sz w:val="32"/>
      <w:szCs w:val="32"/>
    </w:rPr>
  </w:style>
  <w:style w:type="table" w:customStyle="1" w:styleId="documentname">
    <w:name w:val="document_name"/>
    <w:basedOn w:val="TableNormal"/>
    <w:tblPr/>
  </w:style>
  <w:style w:type="character" w:customStyle="1" w:styleId="documentleft-boxleftmargincell">
    <w:name w:val="document_left-box_leftmargincell"/>
    <w:basedOn w:val="DefaultParagraphFont"/>
  </w:style>
  <w:style w:type="paragraph" w:customStyle="1" w:styleId="documentleft-boxleftmargincellParagraph">
    <w:name w:val="document_left-box_leftmargincell Paragraph"/>
    <w:basedOn w:val="Normal"/>
  </w:style>
  <w:style w:type="character" w:customStyle="1" w:styleId="documentleft-boxsectionparagraphwrapper">
    <w:name w:val="document_left-box_section_paragraphwrapper"/>
    <w:basedOn w:val="DefaultParagraphFont"/>
  </w:style>
  <w:style w:type="paragraph" w:customStyle="1" w:styleId="documentleft-boxheading">
    <w:name w:val="document_left-box_heading"/>
    <w:basedOn w:val="Normal"/>
  </w:style>
  <w:style w:type="character" w:customStyle="1" w:styleId="documentsectiontitle">
    <w:name w:val="document_sectiontitle"/>
    <w:basedOn w:val="DefaultParagraphFont"/>
    <w:rPr>
      <w:color w:val="373D48"/>
      <w:sz w:val="32"/>
      <w:szCs w:val="32"/>
    </w:rPr>
  </w:style>
  <w:style w:type="character" w:customStyle="1" w:styleId="documentleft-boxspandateswrapper">
    <w:name w:val="document_left-box_span_dates_wrapper"/>
    <w:basedOn w:val="DefaultParagraphFont"/>
    <w:rPr>
      <w:color w:val="343434"/>
    </w:rPr>
  </w:style>
  <w:style w:type="character" w:customStyle="1" w:styleId="divdocumenttwocolparasinglecolumn">
    <w:name w:val="div_document_twocolpara_singlecolumn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table" w:customStyle="1" w:styleId="documentleft-boxparagraphwrapperdivtwocolpara">
    <w:name w:val="document_left-box_paragraphwrapper_div_twocolpara"/>
    <w:basedOn w:val="TableNormal"/>
    <w:tblPr/>
  </w:style>
  <w:style w:type="table" w:customStyle="1" w:styleId="documentleft-boxsection">
    <w:name w:val="document_left-box_section"/>
    <w:basedOn w:val="TableNormal"/>
    <w:tblPr/>
  </w:style>
  <w:style w:type="paragraph" w:customStyle="1" w:styleId="documentpaddedline">
    <w:name w:val="document_paddedline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2" w:color="auto"/>
        <w:bottom w:val="none" w:sz="0" w:space="0" w:color="auto"/>
        <w:right w:val="none" w:sz="0" w:space="0" w:color="auto"/>
      </w:pBdr>
    </w:pPr>
  </w:style>
  <w:style w:type="table" w:customStyle="1" w:styleId="documentleft-boxsectionexpreducparagraphwrapperparagraphtwocolpara">
    <w:name w:val="document_left-box_section_expreduc_paragraphwrapper_paragraph_twocolpara"/>
    <w:basedOn w:val="TableNormal"/>
    <w:tblPr/>
  </w:style>
  <w:style w:type="paragraph" w:customStyle="1" w:styleId="documenttxtBoldParagraph">
    <w:name w:val="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8"/>
      <w:szCs w:val="28"/>
    </w:rPr>
  </w:style>
  <w:style w:type="character" w:customStyle="1" w:styleId="documentprogramline">
    <w:name w:val="document_programline"/>
    <w:basedOn w:val="DefaultParagraphFont"/>
    <w:rPr>
      <w:sz w:val="28"/>
      <w:szCs w:val="28"/>
    </w:rPr>
  </w:style>
  <w:style w:type="paragraph" w:customStyle="1" w:styleId="documentleft-boxParagraph">
    <w:name w:val="document_left-box Paragraph"/>
    <w:basedOn w:val="Normal"/>
    <w:pPr>
      <w:pBdr>
        <w:right w:val="none" w:sz="0" w:space="5" w:color="auto"/>
      </w:pBdr>
      <w:textAlignment w:val="top"/>
    </w:pPr>
  </w:style>
  <w:style w:type="character" w:customStyle="1" w:styleId="documentcenter-box">
    <w:name w:val="document_center-box"/>
    <w:basedOn w:val="DefaultParagraphFont"/>
  </w:style>
  <w:style w:type="character" w:customStyle="1" w:styleId="documentright-box">
    <w:name w:val="document_right-box"/>
    <w:basedOn w:val="DefaultParagraphFont"/>
  </w:style>
  <w:style w:type="paragraph" w:customStyle="1" w:styleId="documentright-boxsectionnth-child1">
    <w:name w:val="document_right-box_section_nth-child(1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left-boxparagraph0">
    <w:name w:val="document_left-box_paragraph"/>
    <w:basedOn w:val="Normal"/>
  </w:style>
  <w:style w:type="paragraph" w:customStyle="1" w:styleId="documentprflPic">
    <w:name w:val="document_prflPic"/>
    <w:basedOn w:val="Normal"/>
  </w:style>
  <w:style w:type="paragraph" w:customStyle="1" w:styleId="documentprflPicdiv">
    <w:name w:val="document_prflPic &gt; div"/>
    <w:basedOn w:val="Normal"/>
  </w:style>
  <w:style w:type="character" w:customStyle="1" w:styleId="documentprflPicimg">
    <w:name w:val="document_prflPic_img"/>
    <w:basedOn w:val="DefaultParagraphFont"/>
  </w:style>
  <w:style w:type="paragraph" w:customStyle="1" w:styleId="documentaddresssinglecolumn">
    <w:name w:val="document_address_singlecolumn"/>
    <w:basedOn w:val="Normal"/>
  </w:style>
  <w:style w:type="paragraph" w:customStyle="1" w:styleId="documentword-breakParagraph">
    <w:name w:val="document_word-break Paragraph"/>
    <w:basedOn w:val="Normal"/>
  </w:style>
  <w:style w:type="paragraph" w:customStyle="1" w:styleId="documentleft-boxparagraphwrapperdivtwocolparaParagraph">
    <w:name w:val="document_left-box_paragraphwrapper_div_twocolpara Paragraph"/>
    <w:basedOn w:val="Normal"/>
    <w:pPr>
      <w:pBdr>
        <w:left w:val="none" w:sz="0" w:space="0" w:color="auto"/>
      </w:pBdr>
    </w:pPr>
  </w:style>
  <w:style w:type="character" w:customStyle="1" w:styleId="documentleft-boxratvsectiondateswrapper">
    <w:name w:val="document_left-box_ratvsection_dates_wrapper"/>
    <w:basedOn w:val="DefaultParagraphFont"/>
  </w:style>
  <w:style w:type="paragraph" w:customStyle="1" w:styleId="documentright-boxratvsectioncommon-lngg-skillparagraphsinglecolumn">
    <w:name w:val="document_right-box_ratvsection_common-lngg-skill_paragraph_singlecolumn"/>
    <w:basedOn w:val="Normal"/>
  </w:style>
  <w:style w:type="paragraph" w:customStyle="1" w:styleId="documentcommon-lngg-skillparagraphnotnativeLangParasinglecolumnpspcdiv">
    <w:name w:val="document_common-lngg-skill_paragraph_not(.nativeLangPara)_singlecolumn_pspcdiv"/>
    <w:basedOn w:val="Normal"/>
  </w:style>
  <w:style w:type="character" w:customStyle="1" w:styleId="documentcommon-lngg-skillparagraphnotnativeLangParasinglecolumnpspcdivCharacter">
    <w:name w:val="document_common-lngg-skill_paragraph_not(.nativeLangPara)_singlecolumn_pspcdiv Character"/>
    <w:basedOn w:val="DefaultParagraphFont"/>
  </w:style>
  <w:style w:type="paragraph" w:customStyle="1" w:styleId="documentratvsectiondivparagraphfirstparagraphsinglecolumnpaddedline">
    <w:name w:val="document_ratvsection_div_paragraph_firstparagraph_singlecolumn_paddedline"/>
    <w:basedOn w:val="Normal"/>
  </w:style>
  <w:style w:type="character" w:customStyle="1" w:styleId="documentcommon-lngg-skillratvtextp">
    <w:name w:val="document_common-lngg-skill_ratvtext_p"/>
    <w:basedOn w:val="DefaultParagraphFont"/>
  </w:style>
  <w:style w:type="paragraph" w:customStyle="1" w:styleId="documentcommon-lngg-skillrating-wrappercircle-shape">
    <w:name w:val="document_common-lngg-skill_rating-wrapper_circle-shape"/>
    <w:basedOn w:val="Normal"/>
  </w:style>
  <w:style w:type="paragraph" w:customStyle="1" w:styleId="documenttxtright">
    <w:name w:val="document_txtright"/>
    <w:basedOn w:val="Normal"/>
    <w:pPr>
      <w:spacing w:line="260" w:lineRule="atLeast"/>
    </w:pPr>
  </w:style>
  <w:style w:type="paragraph" w:customStyle="1" w:styleId="documentright-boxratvsectionparagraphsinglecolumn">
    <w:name w:val="document_right-box_ratvsection_paragraph_singlecolumn"/>
    <w:basedOn w:val="Normal"/>
  </w:style>
  <w:style w:type="table" w:customStyle="1" w:styleId="documentdivnottopsection">
    <w:name w:val="document &gt; div_not(.topsection)"/>
    <w:basedOn w:val="TableNormal"/>
    <w:tblPr/>
  </w:style>
  <w:style w:type="paragraph" w:customStyle="1" w:styleId="documentdivnottopsectionParagraph">
    <w:name w:val="document &gt; div_not(.topsection) Paragraph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5f79c1a0-b0cf-4fce-9caf-fa51ba9108e6</vt:lpwstr>
  </property>
  <property fmtid="{D5CDD505-2E9C-101B-9397-08002B2CF9AE}" pid="3" name="x1ye=0">
    <vt:lpwstr>OLIAAB+LCAAAAAAABAAUmsV6q2AURR+IAW5D3D3oDHd3nv72TvuVkvCfs/daTSCaFEgB4WCUJmCIFxiahUmYQ2BaRDkIphMI93PYuMWCob6tMVLaEg8DAo5tnmHHxzvaXtv3oKIOmg3+7T5f8AAlWsEgR7eTqoW+huvls9Fuz804nMaQFcS6Wf37eHL3+fp1eWucWM++bb4BU3trvKGu7xd8L7m9Zr7wUgZkfXtho4tosXoQOOc7qJCfkV+sYa1</vt:lpwstr>
  </property>
  <property fmtid="{D5CDD505-2E9C-101B-9397-08002B2CF9AE}" pid="4" name="x1ye=1">
    <vt:lpwstr>sG7tVZ9c/rQYCAWfSCtc/nNGR/HAin2iEF+WsbbbFNveuzkC540grp2SuU+JSOpTz+vGUBECQ/ueYP4WDbF+tlBKuUet+KbEyOFXIuf6Dk0vtzgyWvKTF7psIF3o1CFtdi4OOmwVuOGxrwkoMykM3Q1T2zN842ZeZ4hR7vDvO69HGjisVy66uemqJ4VZirVuNWHBL8Ro1818a8CshAI4tYLt68NB5GNxxZh4IOslJgJwVNQUd0ReXyRJBLFieST</vt:lpwstr>
  </property>
  <property fmtid="{D5CDD505-2E9C-101B-9397-08002B2CF9AE}" pid="5" name="x1ye=10">
    <vt:lpwstr>5ln2cJ6b2m4/HB8M799YcuVUPOPHXtZSLjY2YDIGi6zSquXOyNVVYaul61koNPpsqj4aYkNyuNRCGWxCq9zaPaszwsq6BvswfIsgKtXAdRuQ5oOnMQPvA8QfBIi3a4OnPyk+Da0dXmp+VtIMCwlZlh1LDQKD/kXAmFQ9ChxcxaD1N3HKE+zOzq9l9hVSVCaEOzCemKN8fTMYA4pqdyXozStJm3dmBdpXZUf7sJpp94mCYLqtJmUrLclpG5/dzqL</vt:lpwstr>
  </property>
  <property fmtid="{D5CDD505-2E9C-101B-9397-08002B2CF9AE}" pid="6" name="x1ye=100">
    <vt:lpwstr>69O6uJyjzKIM3x7ijAhNQDYmVXUsTkNOuP1pv8icSplXRYoM0GSGhrq8TRrhO4kxN8CVd3pQAXTjtyeg9PiR+c8PawG54OxLyGQSOIjsi37gtCEhSTjBrmvOBXM6hqfOq84Xs5Wr+tHbmx/caAzdM27Tj6AbTykAZfBFFnsxrRiJYK5H9N4IZ6pjbvpnZSczDq26qBu2Cz1DCsYFuZuJAVhSgO6Z7I3csMZEi5WXttY35dFxRFKtK7KUaVPCWTV</vt:lpwstr>
  </property>
  <property fmtid="{D5CDD505-2E9C-101B-9397-08002B2CF9AE}" pid="7" name="x1ye=101">
    <vt:lpwstr>80XPHmqPHOZ/lG5fKcN/Qu7sdc7YuKb6al0gYfyca9PKmhY3GjLH1pEUQpsJqnTl+YkZsmsSI7imfWnormY5M50nDWCImBvoIUrPKP+83/H8wg+FWnx9y0QpEA6T/FT+fdGu/Sq2GzIf1inMVYgxou68l0DsXsFHysTI4OCnVi4T+02+8I3Uny413gJ/PFzO3jvHlzG/RT1RmsBj5PL2sEFY5Eni6cdAgntkdRoO4lG53gLSoHlHtq7NvFGnP1l</vt:lpwstr>
  </property>
  <property fmtid="{D5CDD505-2E9C-101B-9397-08002B2CF9AE}" pid="8" name="x1ye=102">
    <vt:lpwstr>P+LtUSQEcNLuchI2HVojz/khG37qGvHUuDD10YApQoadMKpo1fw9YeQ08nZikmFIxsflvJNtknk0XEQGlbH+AY376NmGL+wwprNxzrS114WDEZd4Ffb8iYGXFykPa3UEMih9YWkq4dp4eeND+WQQRddvf7WquHXLa5BHa56AfQXeNhCcw0OwivLx4dZm2cbPOr/q+iOXdRfJXOJTxprvsj7anlG+lyuUa1ylCdrZsDX72i+lKDaZZJFmKwJ39yz</vt:lpwstr>
  </property>
  <property fmtid="{D5CDD505-2E9C-101B-9397-08002B2CF9AE}" pid="9" name="x1ye=103">
    <vt:lpwstr>qFdtPt9V1IfnMsN95Jdji9rL9+vljvi/g6f1IUqz2kgkmaaWHgp/QM7DfY0DMEIZTYDMLlA+oybDIX8PjwerH+zijXZ7WIqWzS9I7XCK4M/6PcGtrQWCh1Kf9Z4spZ7hIDVssCwHPIM41bfDCd9FDVfMEMzhTQhb564wYEhsoAF8ZeLJ2JIy4X4ZbGdwfCqRa1fbE/WaaZT5qUyqZs38Y0hNrURvbbJH6rfvdejwzIyT8TbdnciRfUS5e4fnDcB</vt:lpwstr>
  </property>
  <property fmtid="{D5CDD505-2E9C-101B-9397-08002B2CF9AE}" pid="10" name="x1ye=104">
    <vt:lpwstr>TPXLWAQ2QPUrde9iHb/tHAn8kvqYg8YtHSnfvHvovG+5ZnmgrDSkHUbqu6pnKY1jbVwHipIB3VY1aYoUsN11Pe62ZNWbsIv4gd2ueKC9OSCFiCffMvnO62lzrWY1tcCh+Tl3/nHKxIf+8vTzNeHnarqWkGPd2MG0k56fmkfX1VYbVuwZ/zEhPia/mjG0OhlQ7ivZjrPOAbMMeOgKPgE6ns73bNze03HTrPeii4oj3eJpdP2bXAby/FFDSAou5ga</vt:lpwstr>
  </property>
  <property fmtid="{D5CDD505-2E9C-101B-9397-08002B2CF9AE}" pid="11" name="x1ye=105">
    <vt:lpwstr>Co7mRdtJXrmHBU5hL6PBO7u4rF+bxIRwDJF/b0i6GYauS99jtFLz80Co7GRf6C+Acn33GAjMyL7Lqj2eqKQ5dyy8/+rLhUk1teLGby5r7HTYnGd5oaMZcLwdi55nwc1OUdvWMVZepMW4hsof78J38Nw3yRPhxxePsx2CX4YdbgsenP2HTmj5Kf44opkzDCH3phuJIY1VXUt7jVoKgVzeTIZmGu6rrpCGcH4+VAvTehrUJjozLrJx9POnHrb4SW4</vt:lpwstr>
  </property>
  <property fmtid="{D5CDD505-2E9C-101B-9397-08002B2CF9AE}" pid="12" name="x1ye=106">
    <vt:lpwstr>zeFzWK6at7wonq5pQGa3EZY8qQTcdaWy4NbEsfjIlUwNcfXSBkrZeDdGimxiiVgaQRXEUcOxiuDR2ORbt/Mj+RVSawth9Qq3DYF+PXM9B89TMjZxnw48AOy3k/WCAojlLsKDIwL+acsok9kfEiAEUFmSWXmnN/A5XdSzFi+5j4zvQ6MJpBx94kPuv97/avbvSi1USIkYs0PMt88y14rTLtRu6uAmkV/52hDThzxinDd/OlgBuUvpl8DPSr7y5bK</vt:lpwstr>
  </property>
  <property fmtid="{D5CDD505-2E9C-101B-9397-08002B2CF9AE}" pid="13" name="x1ye=107">
    <vt:lpwstr>bAxM1wMRzKuVPYt8BpV6phRooLz2b9J/oWRYVLFQ17E+uchKOsTbABYSLtB4ict8W9ISU9fJvPqO3KlECgiq1YPJExaPcJSpCF/ysZy6TDTBjn34Y0kqBehF0RU76yJj0W+Cjq9nUb5M3SAUZObQZZr/Wrd2PL32oi0m4GHNgtACOGz8L5wuAdtaduZ9zlhUb4bVhytTenHm27y9ZJa7vgSkLxE6s/Spk/paq69xct8UUSN2sGbCN4dk1Gw2mrE</vt:lpwstr>
  </property>
  <property fmtid="{D5CDD505-2E9C-101B-9397-08002B2CF9AE}" pid="14" name="x1ye=108">
    <vt:lpwstr>uITwPbsumrOIbpCSjUxpNtrMOHC/43dqpUc4/g2ggtb+6mhzK+kTeYIVFNSxwUznV7HfjTPzkZg3NMiiVhzf+q/6lTmJc2OFyZ+o4mBto49rDaVZ/DmovS2P7USxrwzJhOoR4QMYS1dbpxC5nX+KjsBGSOR+atGc96N8mjQQWWQKKvj46OHP/WLRTwipAPmmiO0Zae4ZNyJlCvlqqhNHTxGX8pD5sWyNuKhuRFPWNkwBbIuG8Rj7Bx+gdsJaZZE</vt:lpwstr>
  </property>
  <property fmtid="{D5CDD505-2E9C-101B-9397-08002B2CF9AE}" pid="15" name="x1ye=109">
    <vt:lpwstr>at/S1JwS7qCpWHsa/Xjwo2WEVfuNlhqbu1012b+rH8qm5ca36N5ffyUnTrqJIRmeqo6a7+f86Vv7peCogUI8rnj7+v2f5ZXflkLPbv/oCdRbdsvGJM6uc3XnMCLrAypv5vlGD1sWEjBV0sz6ZrOpa/4sftGUsyt6+5wIO9ToDXzGZ8Zmnrp98ClTjPLno/XasEXclFCaprJbj5frM4POOOu6VR5TPr/6520xtAhfiFOuD1xGC7CcOi7EOdrluhu</vt:lpwstr>
  </property>
  <property fmtid="{D5CDD505-2E9C-101B-9397-08002B2CF9AE}" pid="16" name="x1ye=11">
    <vt:lpwstr>2QZyGcL7UnSeP9iIiVZcrPSpV+pIsQBPseYYWUWd8ajZzvYOnYEj7IkLpZetG7EQ32jGFttD52KPbEq/5GB4pLjdi27mr4vZQpd+9UYoY85xX5bWtVdbVnQvyE+SDyqwxDKBUnF4y+jK57ndNEpdkFMUEuR/2iCnikbX2eYYjAVTMVHsZ4MeoPCdXIfLVmC0263NstfDqK7XBvPWotLXnMV0Oz5TzxvWdDTmRZL7Pt+XJ7ppam/zcL2lf+XfAQF</vt:lpwstr>
  </property>
  <property fmtid="{D5CDD505-2E9C-101B-9397-08002B2CF9AE}" pid="17" name="x1ye=110">
    <vt:lpwstr>AXjH7oBUdlyzD9I1f4Y8gxa5TdZ8zBgJZN1dGrOZSzpmJjNCi/Z2R0GFgiR8kFe4KvRvTo0s1ZB+LJ8ZrccAWIJmA+2FVREYFgr48g0UdKrMQP1IvtfSxC9xbCXfx4wVgBzqZTIyVURqMRjWRVYDxcYSJxkfgeOi+/c79IIdgjmV+XLCEMsYV6BvB6FlU+jUqRMZu92t2lzFVyKjkVj4KSH1OKcW6DNbC7d/qR0dOCFjM9Ah+JacpIia/lSjct5</vt:lpwstr>
  </property>
  <property fmtid="{D5CDD505-2E9C-101B-9397-08002B2CF9AE}" pid="18" name="x1ye=111">
    <vt:lpwstr>5stDc5tN8JRDLffUdwCZXRdaUpNrMG0rdC4lT8hFx3uryKqmK4G6T32xNs1H8Fa5M63Mh2ZBoP97qNqv7MS8qHiqbUUHv4+dkdbheDDeZDiD/o5TAifgEPr/mC8y26ZVNBYdcApxMVMiWXsyC5uGbXbmPNvDw87JHxqzxXSn616C5Oegzs/gquj45PcqlDLLoi2nOTu4OypAnl9q95U0FAx7oiTPDMjwftrOilYoGQl7dFaWXAPDKiR2fpdqUgI</vt:lpwstr>
  </property>
  <property fmtid="{D5CDD505-2E9C-101B-9397-08002B2CF9AE}" pid="19" name="x1ye=112">
    <vt:lpwstr>0AaCf4nAxItkm3ZSXi5AOdgsAWxplySWRQ+SFrlqbq3SATmGqyn9U5rDtXLeiI1KzYlEoJd9KaEu6zYw4bBxL6Hi85ISZvCpYGT8OwSrxsGrbMsIRR4IEVWzFvxEhv+8Xu+yj8c/Zxp0QxM2VF4mNF8Ua9cp/gfs7kxo9wbVsb3B9UoUoUp+szwtVn/e5SG0AX4cpGUN4SpX8t9vyH8HYTvQJ/tywVO8BorjhvJuRSxp4PZT4YXMqZNYYzvtUXv</vt:lpwstr>
  </property>
  <property fmtid="{D5CDD505-2E9C-101B-9397-08002B2CF9AE}" pid="20" name="x1ye=113">
    <vt:lpwstr>KzwEic7zxKsrxoXkCaplgScZsxJ2G+d13Bq6imLPD3upseRtoebtjpPgtTxHoZnqFQkd0TJrH7BSMySAEeQ01/n+ipTu4DR6FSUw6wWwlTtJj6GYuMIk/rW8B/LmCN1dcOoQD0cbmwtG1Z9dS0kDipZTjpu9FOBTH9ezB25bzemfPTm9h+q/j5mP6WWgShbpzkYpWxrVTMVz4nZl2e1NB+chpvWBs8H05N0Urka1hIl66RdaczftK+PkJModdEj</vt:lpwstr>
  </property>
  <property fmtid="{D5CDD505-2E9C-101B-9397-08002B2CF9AE}" pid="21" name="x1ye=114">
    <vt:lpwstr>6L0oh9We6lxZz8aZmDgdx2dVvQ3iREduXOiJ8MIoZ1zW0cpJhjYE2X4lRSvigZfkudcDe7RybC6oPTkfRXMGfz0VGKGsXhUsyv5AT5CST+vJCkCJ6EnedtYqLgLjR0iXInNn4N0DdL/x00h2Iq5flGIGGj26SDnGINtPJBbf80tvCEa31gv8zgMTf84fige7cJ/XRkr1B3fNfP9UDHeLboqpzfdv/QZyIEAeBse1ufJUUGCVTAWxgHaLtP6coZn</vt:lpwstr>
  </property>
  <property fmtid="{D5CDD505-2E9C-101B-9397-08002B2CF9AE}" pid="22" name="x1ye=115">
    <vt:lpwstr>wXKTjHjTB27zuUF7lOO/6+5alXLC2mqQBy/vEth42P+JC0vqYLSQd6fjVR55lzgkixScN0TQE9pBfjHRISqf3LrsmqfBa/PZMoiBFeREwCivG7yLbmVN6vlRB0o06vsCDaWxCAcLa1knqtThJVnMNSWSLZG7kKEO8YGCNz2NeB1cZ5iaKXUY64oiUDq+ZhzOGglZ2H8XNxYbK9SHBkkyKY4vRbVNHm/t/dd2X4wTWH1CBTcmkQlSuK+OfdkP8v6</vt:lpwstr>
  </property>
  <property fmtid="{D5CDD505-2E9C-101B-9397-08002B2CF9AE}" pid="23" name="x1ye=116">
    <vt:lpwstr>GBWuQuZRwRGERHiJYRKWrtJ+oYqJwfdrh2QmXaD9tXKVnvZUX1eO+JlnUjDIOYYNohxkZUNdVFa/K6jAises8vB129/J7rsx95ThyLOk4+z433ak912HPjj0src0ZwrwBbc7HLxrcn9hURx8P0q4pI0226j45JeRg7vCm+s4rHELmyebhtlQQVO1lGI0ygf59SW/e486liF0OIaoMSzrl03uj8rAybMuwdxj8RK00joFYt/9FqK5VhqXIWGGWQy</vt:lpwstr>
  </property>
  <property fmtid="{D5CDD505-2E9C-101B-9397-08002B2CF9AE}" pid="24" name="x1ye=117">
    <vt:lpwstr>qpHC5qVtQbhMwlB+OytSVxRginbb/lY6NfuFKNefaBNZlsmomAIn5dCpW2avf5L/v23nINluZPEF+sIU3tRMYPpZMQKq8Qoa2syFIW5g2MmCqcRPvGDZUgonzhX8tesyDKZaL5ylNXfr3G1jJsQDqUtwx+6vGFnSg2vEjOQ+augLfoxMU011uyMVRKzybPLs/opNvdN5lVBOhHRRigN8sLVKUTjLnpJ5CLC6Oc9NX6+a0D+9qA6WMenDLgnao5V</vt:lpwstr>
  </property>
  <property fmtid="{D5CDD505-2E9C-101B-9397-08002B2CF9AE}" pid="25" name="x1ye=118">
    <vt:lpwstr>KtlWOanz4NZEUeYl0lMv+upvhDUlvyZczxOUOm8yrkc0bRXZ/v4gY52belz5oOmCm+hQZ2qWDIN45uDJ1YUQOAWqKih59NsilT7lwDOD1tObmgQd/sOBvwHCT3fIuwN+MC7xP/f4PCDqcBaPInOKG4JyuXkizNiTYt3EiqGkaKOXH48XkVKZz3yh/V73BcIXRiG77X/jzIH/GR7/wcmGSwc+gMvii1yiz1PiRBuAZHUSAsDrKsCFfdVeFUGGIsR</vt:lpwstr>
  </property>
  <property fmtid="{D5CDD505-2E9C-101B-9397-08002B2CF9AE}" pid="26" name="x1ye=119">
    <vt:lpwstr>UnCseZsjv57+2xVtc3F4hkI/H+pooB+/LCW5F5p73WjUIxxhzc0wq7xnhJChjy6vw8Di+RJdFBa0E3kLPdOuGDhECOp5OViA03SDrzj3jy6/n9Fm8d/pN9vo/9v6S1FsRyWyUarWEYgE/HV3iHe/b8OwPl2OY6f6k/2vTSBIlc3voogVkHuwFp9e99xEAMMj2uaBpCo/4Uih4suZHzrtfH1oylMkZY+L5cSgIz72bdWpdR2nO1BAJp3qkf/tBf+</vt:lpwstr>
  </property>
  <property fmtid="{D5CDD505-2E9C-101B-9397-08002B2CF9AE}" pid="27" name="x1ye=12">
    <vt:lpwstr>+1jEMAIU6r6DMLirGZHslpkCpUwYm5TqMCYMQijgg+oiJ8hamJpYKhoy3T8HjUGk9wvZ14qFclFTychljANUkZ2/SCmv0HT3jcWrFVRjSs2riVzTv5axf0ADTvlHDQZncOA4nBN0nkrDE872Uw/hKTvg1hgFsCfqLv9K/WtTYsKyXAvGrPTG2OoRG1k6PoyIX1tzsv/wOxwCpabUaDfe8ihoxdi6oMd9igyg9UvZHFgwf7+iw06DnZu0v43g+J5</vt:lpwstr>
  </property>
  <property fmtid="{D5CDD505-2E9C-101B-9397-08002B2CF9AE}" pid="28" name="x1ye=120">
    <vt:lpwstr>6k5L6onl/SK0Pp/Qhyj4kTPkVZCIXE5YslyVRTfdUWbfOXAF3LUiF6qD6J3+01daB0o/odkkspJhk3KcOttgsIiT2moxPHmPsUg+wm611CVfpm2fRZT8uFBSyzNd/s9ZhKQ7HFvhMXO0rj5/IQhPJbfW4xuzQqsuerK7RD4zL4zwfxuB9Y0fcH58WPncMnOdNAIHc+7Vvv6o68d26ftBBXho58ON8Y839NT8oC7d82/xhIhUwxjx5u9XaPQCkl9</vt:lpwstr>
  </property>
  <property fmtid="{D5CDD505-2E9C-101B-9397-08002B2CF9AE}" pid="29" name="x1ye=121">
    <vt:lpwstr>84F7fsKCwCFLeTvZ5ajYm4Z2dWc0lqsUur0jZhZ/yzKDfIW/bpQqov2Ln3GTUp4hvPvM3LPF8lBa2OoK6CnD6zcx4PY6s4z3G8+2FdUWht2sYlS1dpoII4i0xbSKBa0VGneb3cWGstGjkWBL7uK6KQPzYTlDvZtSUr5BXAnGrtwFT3KdRMXRPxt1sP4yesM8P01kZuhJcLZImcM51eGHNJnI3G5PLRIygno2hbCIoKqUel3rIr+/OYeelvaIbMX</vt:lpwstr>
  </property>
  <property fmtid="{D5CDD505-2E9C-101B-9397-08002B2CF9AE}" pid="30" name="x1ye=122">
    <vt:lpwstr>o8bb1NitbGGN+VyMuyocRO9/xwC2WfB6+6UU3lVVZCLgLDgbeSB5qHm+lF+UBSuUBXvTfKNSfGel0s9NFk4jvbol8OmWNzdy9MyJSbm9lMCfVECfyRTt1yuEcVPePa/Z6lJI+FpLSSsK+qlgiwWj91XeSTJ2Sovn4pbCc/UB4AQ/VD67froBnQdvxAndNyn7NpTGrH5EcYdjxgvIgR9Teqb6kkF1GUzr5ZLkgxjP1e1y+RX6n5tJ+tFXpcbzcRN</vt:lpwstr>
  </property>
  <property fmtid="{D5CDD505-2E9C-101B-9397-08002B2CF9AE}" pid="31" name="x1ye=123">
    <vt:lpwstr>pkGCGlVEtKEk51QdguTmWbmsJ7RvMQ3hLKK+cScOeUjI1ma9zRm6wemz3ijrkubKnOY18tbRBH0CMLMvd+M7UV+IiKdKB/BZvvYuReMs4CXBr1VtOBW7MOLbxtRzj7gJ4sMJEwPptAFlgex+1PP7VE/gR/uE6he+ge6BlmkD1J7oxc7+a4RmppM1TK0dPQwWZhJYojCn5pkQA9OtYvmVawV0bRLf2akoP7h2k43+7bJaEB+3AyFi0hpM3otOF70</vt:lpwstr>
  </property>
  <property fmtid="{D5CDD505-2E9C-101B-9397-08002B2CF9AE}" pid="32" name="x1ye=124">
    <vt:lpwstr>88EDSD8RGJW/4ROpgC0gglcDtPaLZfQ5gl9OKffz28SqF/0bBBQozHTwASy7k4mbCS3umF4Rww1VUTQr2I003Ai+vrdyCXWLKms3ZOqr++XEdPL2SFrLD5piMmsvHcynRdSGUOwCwA4x8pFecYWFg+3SOSs6dIh3hr6x7zd9aErt3n7LtB1VisZCYHLEO50gpMnZTfTUv6/NTpR2AxZ+YxCrC8uB8azs9nOSF7+i5jTWd/lIrpw38gEz12VYTHl</vt:lpwstr>
  </property>
  <property fmtid="{D5CDD505-2E9C-101B-9397-08002B2CF9AE}" pid="33" name="x1ye=125">
    <vt:lpwstr>3X4kiQNKHk6qRw3S90f2h97dCg4NI5O7152xQLCrzc/VJqcd6hXNg2UMnjjrRx/IwAkc5zAQyVE3xUCF+PCRMLaPQ3hYT64BOJPxwy9e7DKuCfeXKAyfmg5eU8d3dD6laScxIL1CQVm2+zq9A/CzK9ATrZ8r4/+cItlCToVi0WTPKF6lm3lKgsxacucozv/l3nAS+LZl3gmLitYP+2/ru/wN/KBXXbhofT1G3Xv279t07eg6fV8YWRh+d8aT1zf</vt:lpwstr>
  </property>
  <property fmtid="{D5CDD505-2E9C-101B-9397-08002B2CF9AE}" pid="34" name="x1ye=126">
    <vt:lpwstr>bL0yLEtNHRZ42MuI5WLOdl7LwNievStYk3/TbZQBrfy8tKSAjKgt2D10+bui8UBrdPDpMkoBmU3kWE7QLZnJsDG5FGX2GInIcX0TcfPpKCV0WaVwu9tWnlFhD6SNZ0gr3lUF8SPRCQ4Wd/8dME2kZKiGMNLlScYK3/PN6Rta/8gmgkJ8cI8iJE6yZJPxCSMlBPTPasXVl7J6Ao9D89ro9hQtO0WfCE4MbiGiI9l3q6bYxFn3fjQeWOFmbSBitmj</vt:lpwstr>
  </property>
  <property fmtid="{D5CDD505-2E9C-101B-9397-08002B2CF9AE}" pid="35" name="x1ye=127">
    <vt:lpwstr>KVOBcw+nWrysDY/uRUtVvKD5ISu6k4apIkj3HMUsM/mdH7CdPsTJvEgkdDiKLvjlxCtgdFZDeBmHWkWbS8Grs4ss8cCVVASIjPdjwsfHKHAu2xUrOdWVQnoHB9lyk6awMbFOJ3yhnXmPB9/3OU8JBkKpgb7TPxXkqDf4BW0POsv97kiOBHrPTzx6t9w2X1qFLVLdPvl0u7rrM5UaNfJ1BO4AXc4p4lje9QjBq9AHVmWNm0DNW8k+UvHShI5GxC/</vt:lpwstr>
  </property>
  <property fmtid="{D5CDD505-2E9C-101B-9397-08002B2CF9AE}" pid="36" name="x1ye=128">
    <vt:lpwstr>dn3b+BCWBP0VvhUTE9AiVGhDjJHOW30Z4xxsgO6bjCT6/x1xZTWitdYofRZe0cia877aaYUHiG6nBsMYPd2fyNTfqatW1bJD6OkxK8+6irn28yj45Vc7knuoRYZwSfr+ZMjOHu+Iwm5XLYd0m9GFSJGvMMH40zo4RrzZaCe8ycDLnLW3Q/mrBNvYQn/rB8qYUD1yOCvZLggDBckIT614dnmwkO7bDL9i/7iQfELazCnqDHFLeXY1/qyKIwVfYlc</vt:lpwstr>
  </property>
  <property fmtid="{D5CDD505-2E9C-101B-9397-08002B2CF9AE}" pid="37" name="x1ye=129">
    <vt:lpwstr>KOUDGEghRYIHX/CvLGGu2HoefKy5+cELGcpZmFmTcY3xlpW+14RKIf5rJHT9RXtzk0vWAVXpmOLk2ugtL88r/N/qV7ezHZZZ9os1lOcsCxKK4BBPOfN+6DnZN1Ob7RDz9pTMjmUq+PEp0MHNWJaGwn7cEAciy5XSr3ZHNwt3FYDKkWDMZp/JDkRh80PqidaC21GvHQ3n1+vVaMOHHaZDrIeCv8hkkx3e/gwVEXCG76kuSK0/tPNho168NPi+VyR</vt:lpwstr>
  </property>
  <property fmtid="{D5CDD505-2E9C-101B-9397-08002B2CF9AE}" pid="38" name="x1ye=13">
    <vt:lpwstr>ikcZnCM84805KDnbkjlyCSysMyCaTuPQKIMQNFo7aL5PSxpQzXl4z9aLVPJ+ssDv5vlS/pG6b5bETDY++ttoy87T2bnZBRIPi/7xi5GC8vOtbXUHOo+1M2xogHtnVzWaxUN2ulzGg5RVJvptrYhYAfNmCAP5O4mFKlobiifGOv7e7MZGHYhjUFprHXeqCfuxnmL900t+jfkySbK59rAFto4EphCDEF9knUMAMyBzy+y16JZN/M664u2GlbPvVRP</vt:lpwstr>
  </property>
  <property fmtid="{D5CDD505-2E9C-101B-9397-08002B2CF9AE}" pid="39" name="x1ye=130">
    <vt:lpwstr>TcKRTG8emkGHzYIXU+sapAIU+aLq/f+4p/7k5nMW83++EZidbBg5ZVlTOGz8MmUhCDSBzbM6L1SVcQRCpMBukzTB/PlC0V4lRn4LU6f/OfoiSAHgrzwhpSHi2E6xLxMH0fwr7RQodrAj3H/kpxtKkXBui7BPw8lPXl0Vm5xdD8DqOBTf98f8LnmjwyMRc5mkrUpHLlFZce+ce0B85QGZuD5kVqaUEQNNEyMXb3tKDkGqOIwyutTZE/ye/osu+6V</vt:lpwstr>
  </property>
  <property fmtid="{D5CDD505-2E9C-101B-9397-08002B2CF9AE}" pid="40" name="x1ye=131">
    <vt:lpwstr>UJ0IFxY1Nv7RIbjUmW63lIdqFLy4Og84M9mNM33FiETfhv2J+a6goTmiFwhEVe5p8C4+i2E7pelWC/viU52xV1xNiuTXat5rvHda03CPZsRq7CURNPEKxF3CX/iaQgG9kCILPeME/SHl+t4PFgslY7lbdo/uaO42j5gJyWfrGy7B77eEfkkyiymJKuq+aDpUqLC7Foj5nMxeGBC44+mfsaQLbit9UcAusHF618sRDm6zI12vOQvtuYB5VE/wRRJ</vt:lpwstr>
  </property>
  <property fmtid="{D5CDD505-2E9C-101B-9397-08002B2CF9AE}" pid="41" name="x1ye=132">
    <vt:lpwstr>n5qGVJqCLikpq2k6T/j+dHtgr8ThOWsIlh9WfgABrd0XAK21KHWgoiShO5DybKW+Sr7sp0MGuJgRrbXD/RwnQP0+tK4cFolI5keIS0s+pE6OKdK3CBw+QkF6vgxABRRANu2hdihYvds+zELy5K3/q8pjM4MNXTu/VAOcHMlkO5/hKe5oBve2zTX2JoCZKdU7piRvVWB8PzxHkQlcs82juSC8kSsUVfOky+mLGbDRY2KJ8A+eYMgQnlSA3VL1ZY3</vt:lpwstr>
  </property>
  <property fmtid="{D5CDD505-2E9C-101B-9397-08002B2CF9AE}" pid="42" name="x1ye=133">
    <vt:lpwstr>CEfXZHOgBwi4cXU0FYmN2OZJomUa2ENo3ko3R1UlbSR30Au3HjZyK4rcVfbgIj8iCg4nPEltRiJYZ4Htzq737aB9JTqTCNGmuBF5YfeZeS1To5IBB4DTnJNXIrKzAe5t6DzG5/erU3+aSd1rtWUay9be/TrASeq/0SdfpuS/QNbttNt9PwjG5vieMmQne1lOZ+VfReau3CgRh9IEoyKm4hcgIRM4dOefM01/s0o3FMvPPOfrWu/1eufk0ZTIQDM</vt:lpwstr>
  </property>
  <property fmtid="{D5CDD505-2E9C-101B-9397-08002B2CF9AE}" pid="43" name="x1ye=134">
    <vt:lpwstr>+uVVh4RdEL4j0kROgRKb777CyltM+0wKj82cUg4n/4Pl+5mB/LG+KflmC+aZ31CkPmS1/5kFAHTTiaRUkRdZfGsvt21dDOXbP4bMPHfIoSM9N/V2Z5jLx/Yx5+bkVwbwIdXZqVWMm6VQjXYlt7Qbje0GI2o66oX2YhexY7oWRpSb6Clv5Byc/+xKiz0TaqID40a7UsUyEf/oR2BjS6thS5+L4SOF0tKwB80sTnkac9WRtHWyruZC709D4r+jM9L</vt:lpwstr>
  </property>
  <property fmtid="{D5CDD505-2E9C-101B-9397-08002B2CF9AE}" pid="44" name="x1ye=135">
    <vt:lpwstr>isb77EmUVS5Sh3hJszbRBBwfFq38OWws5n6DJ/wTpUPzAs/NvJ3lIwDQfP09+8WuY64xtiEg1ZCaNgVaHZ88nbgmyx8OLA1Uo2VqCs94+CA/BppUHW5oGzRWrubCaSyLplrskQIhFPQT84pLY/gjqbYT7EgsZejTaVJvO60Z9sbqDtfdPtxU57zKcKeeUrPIg9qLMv0xDzrJSPfgzL2T3C0Al8Wdan2N6+dt4qvVLoJ0kaYA9B10/dB3WV5klbA</vt:lpwstr>
  </property>
  <property fmtid="{D5CDD505-2E9C-101B-9397-08002B2CF9AE}" pid="45" name="x1ye=136">
    <vt:lpwstr>E3kd97dLYuWSayIk5DzIDpKbWv3leilt8C8pbGE9XgGvCoBsyste8fyux/Ghb8bHSLlbXrruVtEAyCTsa1cRyGz5FAZtX7S69DlDNWeGpfqQANB/9tIVv4QGWrJqRQeH4kp8HTT+xQs1QwNhPUHa+4X7DeyWyg0vgLG50nRE92Jgk4tXfUBfOmphCqd04vzdpL3XRjgRkgzPNYmpE0EloV+q+cbPqlN6+Lrp/GVskZQX+mF59lukJeZzy+MQWKZ</vt:lpwstr>
  </property>
  <property fmtid="{D5CDD505-2E9C-101B-9397-08002B2CF9AE}" pid="46" name="x1ye=137">
    <vt:lpwstr>D1i1qJCcxLaveFQ92GQFzD9MwSwUQlFqD8qsvrAHHNoub4zzbRPo7M4TlU71Ee7Va0KxlZXpOfkr3CkLv2LTMsdIm0VbLKjNF9Ex7O3xhA1oGxn3wETAkZJsfvXn3D3h8LNctLBix5Iq0wyQLttsoON9p3cO3bzyCFAKMT9OO64cFRuLyVndprH5UNyFWDFsjjfZ08XQ3f0tMt4fNB/h2PLAFSB4Qx8sw2vfD6QXyQZ3LGrw8oNkiDorpQ0XzGB</vt:lpwstr>
  </property>
  <property fmtid="{D5CDD505-2E9C-101B-9397-08002B2CF9AE}" pid="47" name="x1ye=138">
    <vt:lpwstr>Lu6QvPB+3XBW7jhO6X80P/fthdbvBlXC6ipnSzfOZCKkz0F16/n5ALK2uPH8J356NmnGbif87jf9Z07bkNOzQgoZrJZIEOEXe9Lnb55TujElTi7VwfdtQjFqf1CL9wBYxtT8ESD+fsfhoaGOja2Qsiga0ByL02vWgQGSOwrihWs1Fm+3wG0d9AJYCuX2Uax9riugMQabT+nYBKdWp6Chgdgk9qYt4v/2bhFJXDczm9lU9QwKNH2tjO+XaVlSpBJ</vt:lpwstr>
  </property>
  <property fmtid="{D5CDD505-2E9C-101B-9397-08002B2CF9AE}" pid="48" name="x1ye=139">
    <vt:lpwstr>m2UksMDCgKQQ/cojlPFIlU2i0ytGCBXeAwODZuCr3nMp2jws03QE76SrLPL1lDe0mRKW8Hexn8cx2zfFGTuosZfhhWj7m9X6+zYuWMkSEIW1zn1FkFoTV/ZX5ou+mwV6J+3IASeeUQmFi5qi4bo9lkGVkZbgWwVb2XpVj+CmXOBmiXMkz5qXn67o9QFSOuC+jE5AKhEI8Cf5swJ9ZA2czJyXxsfVoBeR6RYYhxRjV0L/KsimLsDKOGA7VlZlW0N</vt:lpwstr>
  </property>
  <property fmtid="{D5CDD505-2E9C-101B-9397-08002B2CF9AE}" pid="49" name="x1ye=14">
    <vt:lpwstr>mHF19WLxv8Sphga4YfIB8OHfJfXfCPHDpFtzbPqet8NTEWkHdWYg78bkO/LAOrvqklfKv11lKt8Qj3JwUkF0T4nljMRIMuOg3sguynFA9BLDAOlbSZSCoAK2WOxQbvj9Tt++by7+xPc2AnIwy9N+9Fav7j9KlC59iz5Nnq/Bsx/hSCDC1N90ktufTVRiEpsCcD0mVD3MLoqIB+pApVE8MyHNnvcvfCY+6Sypfyr6eo1KMqOEhLyOTFNXwT5Lyf+</vt:lpwstr>
  </property>
  <property fmtid="{D5CDD505-2E9C-101B-9397-08002B2CF9AE}" pid="50" name="x1ye=140">
    <vt:lpwstr>lz5wbzLNtA+drwHoJ5bczrlgNZub2gTj8toHbHQcCBYxZ9Z9h1KKBWX9+I5N2IYU1IO6TthwsLJEJ4U7Ct9RfMFBAUcoyYpt9VQp7uxHSH4zqvXMlsLRNT0G5CAGc7HzZxJftK1eA4g1tykh5U3LnboFDcemmngBB1GTZ/bY+6bIQMLA4JjJYbEx2NOoTokl7qY0gaAoTHTiewRHl3UEPweEhvnbrJyF4xsI1FqWwi4yth2PnrqSWVT9jKRMu4c</vt:lpwstr>
  </property>
  <property fmtid="{D5CDD505-2E9C-101B-9397-08002B2CF9AE}" pid="51" name="x1ye=141">
    <vt:lpwstr>AfBLOdQ7HtW3zxAhK0dj+ugoKwhfkV5rZ2QNLVOyJjrma9s2hhx4R5njVfNhdcM/ajWoR4GqY7TW5TZDxRHJ6CQCGAYsXxh/XduSfXK08q/YAPsv6dIdY6L1iGFKTEKp3FCgQnQ8UunTQ/jTd/vKS+dGCvsK9iGnUu5y8VBCK7lcl5L1VTcsl0OR4jCT8XkpqLl7AS+Tqz9Dc+uwYxViwU+MHBIc0oJ8s1xKbrxmvM39qAygq4U+9rbKyB54TBs</vt:lpwstr>
  </property>
  <property fmtid="{D5CDD505-2E9C-101B-9397-08002B2CF9AE}" pid="52" name="x1ye=142">
    <vt:lpwstr>NnllnpjmpM+7FQYTKq1aCZ4ncsQV+mcJD5XIpidB86hP+9whG8fFD+Dk6Q1eQPCiF/2L5Mo8x7AyLimwxBs3E0gscbkJC9pVmu9aK9irdYSvEYGuPUd06/0jXfvynzIw0FlR03yqKeupu7nkKFD05FuH6cePZrWVHtM0V7MYZBIncvadWu5AMXigIPNIU6oI53624HGESOqN+W+tuEV7Fo9Nkv5UpECNn8HEf3Y6QhnXiD1eOqPZ6+BtGq9+ZnE</vt:lpwstr>
  </property>
  <property fmtid="{D5CDD505-2E9C-101B-9397-08002B2CF9AE}" pid="53" name="x1ye=143">
    <vt:lpwstr>y/MFfuF+HMndCcxExD5ONAn3l8Iw5rZVXpmUDIp/zKH/OPEjV4Jxiln1hMbWLg39MmJPMMvRckX5aRGd+gWZijiGJXrnhYSc+UdRFqnejlY+IHqPNpIyi/DLYof5ipltpIN1VXIcmUXBpBvzAN78pObSO4UIVSaL2rOfVtbVNKpMZfdbtCFWYr0r1yHDvDNv4Mr8XbRMwGWcuyi+B/lqXFW6Iit9YphzWGSmfVNwqH60J6si3bWReINUjlHsCCf</vt:lpwstr>
  </property>
  <property fmtid="{D5CDD505-2E9C-101B-9397-08002B2CF9AE}" pid="54" name="x1ye=144">
    <vt:lpwstr>66eW8YoRWD8uPfwwoFd0yuCsHRDNhMkelfOLUKQFyzZwTRFKR1pWp6XWbMum+Mnlm8eoMwCqlpaXRag6LRL6gYQJ0WkB4Zd+rMp/ys93aisWKZ3cLPYcar4dwtkffCSK7U5x4cGshV+1nhYl9+lqH3l/YgwdO79LQ+Lrl4ZuKwmu0HBX3jQAgo7DNiFLqLTpY2G4eIipuedAoz+NSZi6hfXvFw60LOoTsOIouOAhTE5qOTk8KiZY5WUenxux+d6</vt:lpwstr>
  </property>
  <property fmtid="{D5CDD505-2E9C-101B-9397-08002B2CF9AE}" pid="55" name="x1ye=145">
    <vt:lpwstr>rdNMbnOmzDZHUAgMlZ9G+/H7n/apLBouTzoMPUFN1ws4obJ9nN4oJtxe/qV+3M32XfC2UW919+Zkyj4OJT7pdQd1Unz4dsKyirekT7RgwZ1tPsMQOcagK7R9IZuSXOVnqFPfySGbJvy6O15IaPZMbq67TRfDRZno8E2ATub1RdOHBgQg6dTmLENjh8cFNlc7x2EiUUABk+7xt43WiEHzZndgXoXcKse43RB+NpNPM5TzS7E2aL2hgbkWqHhOLpY</vt:lpwstr>
  </property>
  <property fmtid="{D5CDD505-2E9C-101B-9397-08002B2CF9AE}" pid="56" name="x1ye=146">
    <vt:lpwstr>tgg60RBUWAC3swSQqQuXemIgIZ70Lm4TsdoqLg/663UCkK39XpZTz6xPV8X0Cs/LLdV1PW5a7ZPujdX1mi4RWTuio+mMta+apvrUnuXjFDVDO2+ep0lPmla00amIlL2N8dPtpE0rYZZav5XSsdruhQoIkvvc6a62RtitZqoX+oT/txKTIjll3FVgVGbWBe22ZFPOUYFbmawSvvDd86doDtk5iT9lPu75eM017VPYE7ZzH2Ztt3KyviSVcBz6aBL</vt:lpwstr>
  </property>
  <property fmtid="{D5CDD505-2E9C-101B-9397-08002B2CF9AE}" pid="57" name="x1ye=147">
    <vt:lpwstr>MkpHL2NDYTYUSsZb2qIyss2CkWmeAl626Q+VG6d/KsQqkGsKqCxVK9rXexRn7DwWt30wDlZOz3XO7lhR0vN9brSf3D/Sb3rcsoPXLnah2JRpM7ln7BNR/HyWRx1VbR3s1tjL6HKyu26XYAOktn/SmqfzbTiVBqwBaqUuVTRE40V1a13RbvK7utbZAqq88pvTffwcsUtMz27pWRPeyie0vZXk17iF9LYg12NcbQQDRfB+SSysRyf30rJzIN9mHM1</vt:lpwstr>
  </property>
  <property fmtid="{D5CDD505-2E9C-101B-9397-08002B2CF9AE}" pid="58" name="x1ye=148">
    <vt:lpwstr>hHiaT0k3ZmZUWka49OP+kcoAmii9AJQIn4Joxt8Ka6Rw7ge4ib5LaZ/6FybfzzgrEIx8+B/aK6YxE/jBHWf9Max+g+bkXr4+97aliMfdgWfnOFX3VvtDjG6kG9uACEBulhHfDYJixzMHwiYE58WB5p3aOWup/i0kKc7JJj/7v0+L0E24snVIRfqKFFJccSU7Mg+Ab8/BT+iv/tJeyh3y6BrSd3Q2/wnKOzMimz3UU6YTpAoAM+g1aX766aOBasB</vt:lpwstr>
  </property>
  <property fmtid="{D5CDD505-2E9C-101B-9397-08002B2CF9AE}" pid="59" name="x1ye=149">
    <vt:lpwstr>IapSl3+jX3ci4Za+gmUu6RDj+RXFguKHp0lMH3Ze/zQy+yenGO2HOdod3QBFSAz1OtWw2zVuUDPM1QInJb3DWvpe1obazxy9D1NbDyJDrZYuDnkdx4y9pCe7wZvRwOuXgdCvu+GVd7UbmOggy0A6Ad50X90DH3LqFKny3Tz4V4OYFqngJLvngXt/a1b/QC+CdZtHwcwHCzddQx3fQoQJ96TjJOZ9DTD7yG/MlNBrBNk3jIERUQpayplz3WwGuqq</vt:lpwstr>
  </property>
  <property fmtid="{D5CDD505-2E9C-101B-9397-08002B2CF9AE}" pid="60" name="x1ye=15">
    <vt:lpwstr>QUVdjDHAMuxgCF/T/W5F0X34pSlJuDCbPaoyvz46gD/gJRdJumggA81fZ/JHXG/jO3RIAgkyCE5BKWF51DY5h2BlHckosS8lUWqRqMhJeLxmkaS25sjk1FxZQTi230EXPmP0+XvgKy/2uJ3Mgzix6XNLDJwI2e+YX2tSfIHsdWtj6igLo+DQEYeBStHkfGhgsLwerpt//e5dCGa2nS2IxHnplvwTJpu6agww7FI0LZV+G3ssHcdOxQg9sh01KZb</vt:lpwstr>
  </property>
  <property fmtid="{D5CDD505-2E9C-101B-9397-08002B2CF9AE}" pid="61" name="x1ye=150">
    <vt:lpwstr>BF6Ql5MzJjkn+7hd9/mFJlNLQqAboweji+xH5hp9koejiVuI52AMrg5FUVNk+qxm6Pyz3seIisoMvDIZe2MIRyeq75slr571iRV8el0OBgsXFYO/m4nyG79I3ZriIXly4x1ElRg60GLObKtaiPD4TYqtfejMUM5+2uC6YvlfuaCMN1/u4dwgBxpz+uJQSkw7Y0EzxF/UPMOlWHPbcRPZqGFUeSzP8Mkz8l4A12mxW3e4Mqd9iYrQOaY9pcSmTpo</vt:lpwstr>
  </property>
  <property fmtid="{D5CDD505-2E9C-101B-9397-08002B2CF9AE}" pid="62" name="x1ye=151">
    <vt:lpwstr>MkjMiX3GRmUHheCsmdGttauu9138BGtrLOFnAQ1UlNhBeVnCIdR0xtfHmF7TeV47HATHDOYDvmK3dzN65THqTRnD5OFhsX4nH8tkjLZO1z6ufuEfoScioUQ7iaIu8BWGIKFY3GQzQEHE/X9PB8Vzy8qtxbkuAAwmhys5p1AgbGr/5TT4JtVPoS+lpMFMhQYQvdcMjOsbnacMB5AhWSUYYRyMkFvbVVkbtqQP7oCTYZZ8ZpIkJtlBCIw7A7OPcXX</vt:lpwstr>
  </property>
  <property fmtid="{D5CDD505-2E9C-101B-9397-08002B2CF9AE}" pid="63" name="x1ye=152">
    <vt:lpwstr>N0hR2gAcf+nKWHoEEffdOsLllGuQYPIf8rNFCIwr9Spufaf4HE6tB7V7AgEeX2E3lWZxqy/8EUv2JdE6J5KJN6I5Kz5le4v8G+osdKJZ3kmkuwtZc1Ff2MpSA6rmnTCAm+vJWl0ssWN54khEfX5YcQpq7Zcj4PeUBhVBoh+PvmCrBzmxFNzaC6FCwjsnStLNkqyVBeevdWbQtb8WSzvgJY8HtSU/96Brz27SjohWcJdzezC8QjgWV1CYn24jF9y</vt:lpwstr>
  </property>
  <property fmtid="{D5CDD505-2E9C-101B-9397-08002B2CF9AE}" pid="64" name="x1ye=153">
    <vt:lpwstr>XlW2zDC5R9GC9phCiTyJn+UZfTb5SY12MqSliL909oATyOV9cYcpEViIQy9d++c9KLnWyezeMcBVzc9Csb0IWaG8aDaE5j6UjqQ+lOd+frHOFY5Qd8B0Z1VXhO+VLNZpVOWu0L/aa5h5JIOTxivcQPQgfuAKIcdyxZzPcmBBJONjg1RYvIy+oxvB86ANkntW67WSkyrvTA2OZiDTd+CO5XQ6rfpoe/MrVb7/tU7PW+Plpb0fO8apxgWiBaJUkv7</vt:lpwstr>
  </property>
  <property fmtid="{D5CDD505-2E9C-101B-9397-08002B2CF9AE}" pid="65" name="x1ye=154">
    <vt:lpwstr>fTqhauv9u3RkbQ25DUxKmF7cRpa5riBCRAVLzqXZbpijIY4eANBUq9uJBmTirjjSo8XfUSOaDNMIERDnXnhR32futXLGHqc3ScnMLgJAAKpkZDrwtp+jOksMpKuiw87kDNb0VPlp6P/f0CGtjM3hx/Jlbndrb4dLj9k08ycNPgK+aodUJJ54adY6bQwO7sqKWNrDK7XFl2n/iMXeZLLmxDXG5aqZ3CnXSfAHWDN0kRUpSTwsxu0zxSbHdaqaiAH</vt:lpwstr>
  </property>
  <property fmtid="{D5CDD505-2E9C-101B-9397-08002B2CF9AE}" pid="66" name="x1ye=155">
    <vt:lpwstr>KZLlM+GcDv53arYRqhoUAygsnltB+LMcNIN5LT89heLYIx7krC42KKM2XZy37v9DN9m1Gjm5+BUgFJhBdOuFca1PM2ZGoXt70uXXC4ivVNT1baLXEQE5uLcoZF/x7MdPs4ufh1k1T5P8LZ2GXWJD5FM5dawKT2ZTztPZIAvJKBJLEKs63zJQB1vYef/LtUlZgFORZ6jKX7tAoyqQ8t8Orx0rNTgX78ME6OytVSB3MYNLWKdZX/i/KZHYCLlPhTs</vt:lpwstr>
  </property>
  <property fmtid="{D5CDD505-2E9C-101B-9397-08002B2CF9AE}" pid="67" name="x1ye=156">
    <vt:lpwstr>urh3GmQxi1IXzxkPbcWdqvLakHdQRTzuLV5m7PwLujdW0MST+KFQuxoqR1aD9UGshTfVTb/1iGng99PMZDSt+pPoScXJ4Pk9hut1iK17OdyTGKrYfGW7gNrGJwRJ7krD1N7ClWoD7x+iB5YXcNRwmM+PnoTBX9sM5o/aKhnxoxllsz6G6z+yF9+3k2L19YwpiKimaJsyxckT1HZuUztjlODjEtJE7XqQhAPxdyLlcVkCnpsd9pw6gsUN41iB1NT</vt:lpwstr>
  </property>
  <property fmtid="{D5CDD505-2E9C-101B-9397-08002B2CF9AE}" pid="68" name="x1ye=157">
    <vt:lpwstr>Xl4LoB6NzXfzFwGNrgqf1t3rc6pxD24y9zqKenaN3YoTNr6kfItP+SvFtgxku109IcDUPg/yXjddomtHB+CQcGAj1p07Rbykf3+7HjgF6ogl96T6zRAKBV2qmM5sE52DbfdXA+9hJywSCDfVl4v3GD8qZiAM3d1vsEKpAgWM34lLvaURp0gIPVv9LpPu1ZuXLF4hG2CLu6lXeNxL4NYBQVWDAvVjgVbhVrXUfqa7X5RIMfKufrLCVVQ54to/r0J</vt:lpwstr>
  </property>
  <property fmtid="{D5CDD505-2E9C-101B-9397-08002B2CF9AE}" pid="69" name="x1ye=158">
    <vt:lpwstr>fok67nYruaDXNseJeM844qM2IuivdjEiLm4k5QVp+ai/YoBETGIy2/hj8Yqynis/Ukf+ffPWLHBcb4o7qST4yt9cVLatxyB6HNdlvoZkEsnCmF1790DD0U+3bgRYbFr//VPJF+f6314b11Zzk3Du8TQw3ng9dOiTTk1+RaNlKjq/kImf8FdOTXEfIILLhfEpk+AsZheloE2kNz0JLnKwlBEUyTaqVwS/5PBK51cT4eOawDhA9heRk+n1RaC30yt</vt:lpwstr>
  </property>
  <property fmtid="{D5CDD505-2E9C-101B-9397-08002B2CF9AE}" pid="70" name="x1ye=159">
    <vt:lpwstr>a96HHs4ZnsWb/8x473UATn6MKueSoVda/gaIZW85DbRn90B3uAS8LAbJjWiwmgn4F2EEg751ITAaIYHQ8PfkU8/50XKzXmEqOQ35O8AmtmRchH6PfYbPOaJlFJ+TggFXMCc8s7ie9VdUKrM5H9frjspN6HuI+QOKU65G836T2qz/eN3wzlpQESu/s7aVs17mM6j3O+1H9EHiWSN91QVT4zqoFsw4EyxotJxf1+kTgibM7GHJV+Gyw+e+ArLSjO0</vt:lpwstr>
  </property>
  <property fmtid="{D5CDD505-2E9C-101B-9397-08002B2CF9AE}" pid="71" name="x1ye=16">
    <vt:lpwstr>sc+E4ijU65Gc7LVykYhC2xLxb3HlLR+xaIl0GNW5v0jGbUgMUnNGtXysRdJW4doXdo5qFJzmhfBOzqBMhZXhtD4gy0Qa+6aBF176PodHFc36dJKs9RoYHbyZy2D/cjrtvSUpbKHuQBfrNN8HVmgYlOCPyXdcCy7XqEeChdkzpf1tn+y7Ivs99aOSPXM3Nc4qd0coUNhMIBJF6SObH2hveJk//hOlFKgwgDq7AR+hoevz5jjhjVqKPjyXeBK9OXj</vt:lpwstr>
  </property>
  <property fmtid="{D5CDD505-2E9C-101B-9397-08002B2CF9AE}" pid="72" name="x1ye=160">
    <vt:lpwstr>5i745UYbVA01vnoYXt2lmtOt82sKiZEmg3ciAqp6SvW7S4zD1idFLSZl88fyn5dROKx4cwRnxHwfed0r5Umm47WCRSu2vp0DQ49/3ht6LqNbUohEfNA9RY+Pf0MS5bmYNLv0y7sEUaj24sTQIKnj1UL29YO+AVzBbkqUdayfoRJ10e9uY1Dl9spXW0p5dWu3QGA4SwRKTGVORK2TRw6C7q1QLI5iPG37jiWkChHWtW+oCa2+HFcOm0de0EVxXaK</vt:lpwstr>
  </property>
  <property fmtid="{D5CDD505-2E9C-101B-9397-08002B2CF9AE}" pid="73" name="x1ye=161">
    <vt:lpwstr>FhvGp9Oel66tllVmOWCMYhJHTI/NTurH2pVtuZWNv9dK9kA5FQa76rTmZ9c5bbRqhxpSkci7JiCZrXr4z3GcH3vGB8rYkOEsKWz4YmuKfhYMPDo2quPVGOjU6gVfhZMrHZvs9b/4+GBJL+6KbLC4nICeaDNbDbrj2z1aAOaZ9Zl2LrWlQR7NsSHAqIc4IexoWNAQgCgjoJtuAPJXGeGLtzJuuqcOmBnViylLqNp4DcwN4p7Ez4+bISZXMEy5bsd</vt:lpwstr>
  </property>
  <property fmtid="{D5CDD505-2E9C-101B-9397-08002B2CF9AE}" pid="74" name="x1ye=162">
    <vt:lpwstr>RbtMkoSabcLLxj5NL3oi9rRXQzm2wsqaAto13eULxgJZyVNZJhHpa4hZrI/xTgbiiaxL5SxXyAygIQyIN8P2krrzmOrWcDwbkoEadjGR/DT0iDj5GVJOv0kikk8OCy5yfKmyFiWt5GhrwABX+tMzyps9F3J+hXC8bHk0tJBBZyEr0rD+Q8ePAz1olTEWCx5KMVDhM4x9fCeRr1V6FCziCMx6xspyxpRgJcHjWgdtSQiNa8H0FP6wrhV0AmFPThi</vt:lpwstr>
  </property>
  <property fmtid="{D5CDD505-2E9C-101B-9397-08002B2CF9AE}" pid="75" name="x1ye=163">
    <vt:lpwstr>60CZh0nSnZHhZK+H+xL3G8GL1ENTvokv58x+LkadYNY8xGNdKhjceoHEmInuvuNVq9exIRfRPK3z6PA5kpAURafsTpETPrvYnExm5knvdGRFBo8MzWnv8gbpQt/UvlrdXqP51xigWutvlF50JciZyoAvzM+QHu30KL9A7UVn4T25ikRPEYXK7CxHY3x1ntQHtPlDQjSiY0mOXVfaPsx++wsKDZzj4fzOQt/J6vjK7Vch0XlLc9jIiKcFmQR1wn6</vt:lpwstr>
  </property>
  <property fmtid="{D5CDD505-2E9C-101B-9397-08002B2CF9AE}" pid="76" name="x1ye=164">
    <vt:lpwstr>GMCrWL8YE+Y7QTD2Xb2GIR4yDh9zNb+cVbPEjt1jjMxA+n31sMTE7gCPWCTrRt+I9duW54T9Lvmup7D3f7Erzw+4H1ub1B/P2ayLzOeyRTmsw8iAMYckL5yq5ukPdBI7v638RSVb2Fdda7/jVeT3yD2gKPopsHnrp2eAb2gEkkFKQvhOveSRG8S35Cc/k5ORqNV+Oc3aoMT/jTURZ8TjgWifMEmPDbKvB4P4Rt3M3xTavhASprGtPY5O5zLTTSC</vt:lpwstr>
  </property>
  <property fmtid="{D5CDD505-2E9C-101B-9397-08002B2CF9AE}" pid="77" name="x1ye=165">
    <vt:lpwstr>BmkQr1oofqsLIjpexlfBEDn1TKdHYPoXvXjPazrr3k8tAK5tUzzTvwS5ftTqcwKxkbvEbNZuEMpUJQEIJvplQ6O+C/ZgzMVLRQHQuF3Pwm7yijfVdzSDDUnjvr02aJX+dOnnwyRCVVqASZOFE2sOmtlxFX4j91UVQ2KV2lM/mm6oaxqbfvoH73PBX0WnkU8TtQLhQlcvU2H/RIozzpqJgmYCYJMGW8GKCRs00SQOPD3SpYVWVPdnkvMw3IErGT/</vt:lpwstr>
  </property>
  <property fmtid="{D5CDD505-2E9C-101B-9397-08002B2CF9AE}" pid="78" name="x1ye=166">
    <vt:lpwstr>cV9PXBpEdk/OTR37GHY7jHi/ViwNfC3/pvjwYmxLcD8zau/wyC6nVrBDCEFT8LVoiJgMLg72KbQSqvVQIVK70B30KqQm0tMskxkuEPnQBFnOukHgeWC5Ndd853fXAd1TrF0ICc6NMEupI9PVLGWwjX/recQzra4VzHQSpvNUtjAGVcDoKdIi/TymVMI2snhQ9p0FJLYlq2/urv1c5lZiwk6I3plHG6QZ+dvXKbaQcVuUdLWj+qFsXWHWPVm2SNn</vt:lpwstr>
  </property>
  <property fmtid="{D5CDD505-2E9C-101B-9397-08002B2CF9AE}" pid="79" name="x1ye=167">
    <vt:lpwstr>KONkY96y6KfU55bz95bKlkClgjTooz4OSKAeWqi2jtldYwFhlXdhorVB1WLGYx1MZLY4IZziuNtWo8QtWoJRWGIKa879GyjCBuKYk4x21gC+VM5p6zzPbwaWr1G2+oR4HQeLngQUHk432j0v6mW8zPwkm1lPRe+0WG3ELVldafcJaCRlluCZ5AJi5tp+EXk8lMzYwzf4DYOGn7l5vcR1n3vkT+h+UmN0cZTNO9deXBuZytMo53uMGNcWv6m09XF</vt:lpwstr>
  </property>
  <property fmtid="{D5CDD505-2E9C-101B-9397-08002B2CF9AE}" pid="80" name="x1ye=168">
    <vt:lpwstr>ZcsBqUujZkz55NZzqZks0PXx4l21iXWtJPMMBvbQpDy2uzIenIQBapMj6aYcMpv6xyxk7mR3VZira7lur+m4xj+WVrObX2ov6ZpAP/JLCKF5pgdFwMpHrbqt3Xv2GMtCViMNjVQ+glOMMdZQzKdD7utnp+WKEaHQu3W7y3BJfyzQzzKgocdKsuEz4l1AfpSCwzApi/dQS0EBOeDJA2URJ1lyYG6j2b/B71yKVLfjcclyKOKaL1r87ITl0kfR3Q8</vt:lpwstr>
  </property>
  <property fmtid="{D5CDD505-2E9C-101B-9397-08002B2CF9AE}" pid="81" name="x1ye=169">
    <vt:lpwstr>UZCblMYDwaaBdYoDxpUgtd1FeZChaAVFtGnZ3jahY7JlYdlOZtSymXDg0ZhQA7+4FX3zs52fVbL1Ojm1R+6K0eA78jzt82ZDvTrqjt7aVjdg0gkX4Ue7hjqGpUviV42OTiFn1NGWNgc8bSEs4ddrYi01mXcdL/ZgLMqEg+WB4tOxJZ1i67G5iXhfMpHeg/FlhErKR0065Y12c6IvYsgJsrDWFT5Tt77BUwOSTkJX7aDS5/rJ7i0DT9n6kiwOOJZ</vt:lpwstr>
  </property>
  <property fmtid="{D5CDD505-2E9C-101B-9397-08002B2CF9AE}" pid="82" name="x1ye=17">
    <vt:lpwstr>/6qND1KY9ZsHd/VBqU/nQ2h+vDFkJxVq7cSLkRs5gk1tDlmHO4uzcktHifssTwrFW69bFJzKlld308pfsKj7cJDAeJ0nonkBPSQb8fvU1U97iMND5RkMoX0l6UaYXP4KRbhkYcoTE+8R4I9CPFjs8wrfCPccCDk9SiY3gXJIRhyOHUuuoNdOdzWalGh5GKdycQxwso4VFH7QitdGN4zAO63TqZW/DA9vKHybHfx3sb89X3VishnC03zosWQmnWs</vt:lpwstr>
  </property>
  <property fmtid="{D5CDD505-2E9C-101B-9397-08002B2CF9AE}" pid="83" name="x1ye=170">
    <vt:lpwstr>ukLwRLHecaJTkQ6HveOz++nJ81wXkiUUkmOBsSqJxoWxWLNgP5ZP6rmIMbWBVZPva8+HgTbx28fxmzE92ESE3hA8I4hh59K2tQGg+YuurJVNkqPeCxMVTYRx2MIeThAfYEQqhF36a6MxrNUCI3NUGa2exys7hIjhAkOpFWdw8Hw+ABgRTX6uFvoMwvyr8cnbd+oRYIE3d9tCm/djHajeK4ExNOyp+ohmiDIUn63eUVWXUYnnQ2wKCDmvIfW4sqv</vt:lpwstr>
  </property>
  <property fmtid="{D5CDD505-2E9C-101B-9397-08002B2CF9AE}" pid="84" name="x1ye=171">
    <vt:lpwstr>cku5KvOMd6MTiNb1tpysQfbkE/0+6ySj+ZcHatz8EqLzPOaTUBrbySISbbbhwq2hNWGjZTnlR2iMxRai0VyOko02wLuXFMvelUMhOBjJyotCflcpWHiss16jXCneaUUBULYRuQ+DSJrZfuhgcleeu8anlsKo9uqKLqtjfUgkYdnngEOPoI++GZ7K/uJdk5Fzykiwk6Cr4zTHxsV3D/xQBka0LkHNAS2++mEuSSL1kWAOdbS0PmArCxfweFRVaT2</vt:lpwstr>
  </property>
  <property fmtid="{D5CDD505-2E9C-101B-9397-08002B2CF9AE}" pid="85" name="x1ye=172">
    <vt:lpwstr>NAhCRf6qGcsX5btMfeFxZIlXA9N2daRyM0LPv0A3MgsfPIoRY+yXJHd4YXiMRFUeVSaEtLHoGjIu0mE13L5cpnq71LqlpLyZGSRvwmMJN9hyf4xWI1eXgQr0VvKPR6d7LqX9VvfGnf2QsNs+TkicCVsm8WX+psxMa6vIMKDA/fF95Rz0psnDlcuZF3w2/PIErvpcNorGH+tSyJAnfZvtbN3SEfBTvODoR8qMyUWF3x2hzYfr+AiwfsBmYwPMuam</vt:lpwstr>
  </property>
  <property fmtid="{D5CDD505-2E9C-101B-9397-08002B2CF9AE}" pid="86" name="x1ye=173">
    <vt:lpwstr>HNTP+LVAx4yTjFJhSE9TCKYCksaUX9eMno8mpUS6rwce/GoCkjy9J6Y86bdrpNi99EFpLkrrOAeGbv45D1QB6DzMOR+wPHPPOPMzzhuXykCF6NE+VSlL/YcS63L5fhW05Z+7rXm2myCcBQHMQOA5wfJMbDWV+Jt4sBefLO5QmaZuCxHeAf2BafpRhklWLrYTwHc9dZ7W7PuWW+ozGnCm0B1cjA9RIjfxdcC9QzS8XefszrpI5IPYncEhpyMmsjh</vt:lpwstr>
  </property>
  <property fmtid="{D5CDD505-2E9C-101B-9397-08002B2CF9AE}" pid="87" name="x1ye=174">
    <vt:lpwstr>9E011PNIuZ3PIfSrv1dngVYCHayFK1cTmNpW5fRIJLRwO5rTpm+oSKSg4x30keExIBOOeKtNdZ+2wgDIVgv6Pj+rKrQfJQ6SSB44cjvDH4QhT+tlAiagwer5H4qiqkxzsQKFhPoweDQ6yzGAJWVRe5U30oGhHz5cS9umwroaWXHhkTfSACU5nIv7U7IVFax4lq+eHx9ys5bWwxLq1J6xuG8bTxlGvhMuFp0jTbJMa6AgSzyRTUq5WNDlhihp8pW</vt:lpwstr>
  </property>
  <property fmtid="{D5CDD505-2E9C-101B-9397-08002B2CF9AE}" pid="88" name="x1ye=175">
    <vt:lpwstr>qFW3N9VOUqmGthrb3fMGKDERkZOfZTEDo5IlCOB6gxOcbvUUqBr/dmvfW+Wz/19k5YJ6uCF8A8QZxb25Gw09kQcKODpPgndCVnyVPHtfh8Hf2Kj4/o1TClzl1BlJmRyfseppn1b1fqYSzGFbEOwCyM/AIv/ta6qiRQ9DqOdH/T3KNKE/ADIsdwpLfY0NqSp4+u3mYog2ZuM9HcpsTzW5+Y3ri6dpwY6XZWtgffJ/TAi2ihQlkFOTDN7iNABcxBS</vt:lpwstr>
  </property>
  <property fmtid="{D5CDD505-2E9C-101B-9397-08002B2CF9AE}" pid="89" name="x1ye=176">
    <vt:lpwstr>ntHpHGHC03y2Y2ip1eh8x520UEF+fzUnsWgyWnHJkTGku25cEvrJP9nk7dLPtd/2AI/JxmwgqDIVVKQVR20mfqHrxa9AWBlX/LWkZu3YMo+XFPE8UDmJ7pG19sAhwYssZKOpBTjm/oY4Vdg+F4rFg5itoUMSnwxtkQp3Bo2wiOQcH3peRnADfNUDYT/t8Rv+pZX/BbzrNrb7gNTTQYBXA1QOd9fY5o8s214qJQ1LG64zcTAcTUjst1wVDHyfa9F</vt:lpwstr>
  </property>
  <property fmtid="{D5CDD505-2E9C-101B-9397-08002B2CF9AE}" pid="90" name="x1ye=177">
    <vt:lpwstr>7gOV2UxD19WfYu2LjRkiNVmKbeK7unnlsNmPj59fxP/gpqNwm4UtvTNG2f9H86ZegOVgi5ycc9rqMI2Nn3X17xD7a6clNhdd2jTJ/Z0ac0uK5/VVOU/Swql7/3RsSNk7i2FG/bg+1kJsQaIUPEULyBAjlfDLs0pRitp0AU2fqm/rqgDtbiJxGrUypAT8mZrqvBn5nxeAZnaWIG6vaxpusAYBDaoF5je44imkCMVdGdfRr6gk9vUZMYLuDe98nDw</vt:lpwstr>
  </property>
  <property fmtid="{D5CDD505-2E9C-101B-9397-08002B2CF9AE}" pid="91" name="x1ye=178">
    <vt:lpwstr>nAwRYvXKZcvzhvMA6tn9GIz45fw7U4Qkles38bKTELHnDZ5hHJJ/zjF+dgADAmWWSLTpVEGCqa1XYKAVDuj0/sfMZYRxS6cyXNY0JA3L4h68b4FeHMr0Nmrm6cbg1BgE7S8rl8rF/14eakIpNFzaqu8xRBzeYeQDvNHuQ+8EUhS41hTWDCkrtPRqL0DzmQ5Sd/0o4hq5YJRFgV09I+BfM4HBlkxdL9rpKNpPBEv38wU8sbnmFxvZOJZD/DntOJi</vt:lpwstr>
  </property>
  <property fmtid="{D5CDD505-2E9C-101B-9397-08002B2CF9AE}" pid="92" name="x1ye=179">
    <vt:lpwstr>AoSBDmm9yl4mZWUYsPdQZQFpBHw510XcEGzsKzCl2N8Jqy02X+GJp/WpVNusHtJHHzff3CK3/3Df0gG/7QDVV/yWY+9SqBpFD2uRMXFt+oVAo3S2SE/E+sAMK+LNLu1RmOayFVhNCaQgoU0BodPURKEDNVZF97CapMWXTZ+Lnigm86rYkNmGUqAD4c7bt/S3zzSg40hD7OvFh6/tJ61vsg6FSNPMqpP9SqGtb9ulmjVO77xRvKVwQbCjBOfYjmG</vt:lpwstr>
  </property>
  <property fmtid="{D5CDD505-2E9C-101B-9397-08002B2CF9AE}" pid="93" name="x1ye=18">
    <vt:lpwstr>rh0Hg1vzzM8C4UMmdR1wkh0kTAe9/F2p4wMb69J4Rt8rawGwN1kPRXLnokwS30Zxv6VfaQHshFgrXoR22srsF6GFOJnj9p04GKXBQryxVlKMLtWBkQbwvsR/65YTO1etHddEaN0G0iz4EDl2r+IsRbvQmbCccpg14+Fez4+PuXvwrIg1luMhOGVzXjpEq0FBG7f8mSx5TcuJeWuHNcEPeYVeak8lARiGP78Ck2V8+OHgPx5FmvJb+WShnRh32R8</vt:lpwstr>
  </property>
  <property fmtid="{D5CDD505-2E9C-101B-9397-08002B2CF9AE}" pid="94" name="x1ye=180">
    <vt:lpwstr>rFNiL5RN5nXoiI0lYyMahYO0LExCArGPnwh+EMB/WL7i4r+B8laZI+kzjP/8gJnQycaLTCiTrLIHgBwg+m78hM79YrznQKyjOzrURC3XJ8r7ZJEVmuC90agzxDh5v96/ZjOfQM/Cfp0MZ4WHdE9rlFH9vR7nZfV+HCIdGPe1njC70utjQ51hw81///4DTJZnTziyAAA=</vt:lpwstr>
  </property>
  <property fmtid="{D5CDD505-2E9C-101B-9397-08002B2CF9AE}" pid="95" name="x1ye=19">
    <vt:lpwstr>t7uXC2org58Est4qGTcJXymKmcmkVBAJ9TfzPgF/ZOcJdG7gxe7DSSUlPJLJUinO95qlaX83YpCkdiOiSrsPGtErnCVu3jULogEKQnfP263QfQxvXLh7ZhS6pF+BvWNF7JEqT/Flh3aJ7zE1CLkSkJNmNsq/puscQ/bp0PpH3D4ltCz0eNNYRSxS1zdEzeSXRLYJaT1GzC4GHl7M0teLvvq+Q9cbANR+07wQjXDoHFe8E9kz6ZN7E5nB37gBuHY</vt:lpwstr>
  </property>
  <property fmtid="{D5CDD505-2E9C-101B-9397-08002B2CF9AE}" pid="96" name="x1ye=2">
    <vt:lpwstr>3kpJEFC7GT0Re13rvqWDeonE4Bpa7G0/2Epg818kJhQ42vcDZ/FVFb8OQmXjq8ZEaexH8vYeKrU6ECwfXQ4vp6Qqi2dG94Q/MJqzPIsFNwCZb3kMyHZ3XSVt2w43jQjxARuPfx1k3SvydlvYcgkk5yeFLLB4ra3xrlcMI5XQRAwtENnUAYNuTlpcoGbqCTEbMqXkL1U6dBOqA2mfHNcOO0j3IXbp5DgEjXw3dyL9U5SjkUO11Um1yEvIX+JDvuv</vt:lpwstr>
  </property>
  <property fmtid="{D5CDD505-2E9C-101B-9397-08002B2CF9AE}" pid="97" name="x1ye=20">
    <vt:lpwstr>QC+bruUkaq3rOD7tGo1xW3yBfH5sguU7jKCFbOoM14uW7jUyiLHzaRAxixIOPgA5mb9h+tq5Rax7edamaM+DiJPuuoJwk6zBIYc3TcvcWWlAJn4d5Md/TPDDbQr6oT46LXghL+nfQezpuhbyhqHaU/0F/J6fUP2GIradg0JP3/GRjCAphYNd6B8GOSkjWNkg6kcIybM5d9nPfivUzA3Sh5MlPnqRrPdTtvglfqV8eqW6pkA8KA43KiE6BIB0LV/</vt:lpwstr>
  </property>
  <property fmtid="{D5CDD505-2E9C-101B-9397-08002B2CF9AE}" pid="98" name="x1ye=21">
    <vt:lpwstr>UYJP0bvPxAgugxA3oWzhhI4nD86FNrZ1pp54/sWsBjyK9Yx8w3y+NOC949G2QPLRdpmZjCR5Xu3cxQHZZYE+NjA0j9yo3m2+iJ0z0BT6FiWgv59iIM9On+nwf4YeWwcsP87yEUwqFKknXEjKGIwZ2aPdeUUkm8+GPf5pjGIxGGn8mNIanRRmHz/5NM6dK919aXW8gGFTURzUm0jrNcG8eorNhT1wSVyUnnXnbq8NWz6WOMKUX92y5I1Fx0AtFX5</vt:lpwstr>
  </property>
  <property fmtid="{D5CDD505-2E9C-101B-9397-08002B2CF9AE}" pid="99" name="x1ye=22">
    <vt:lpwstr>oM0r9rSn6kYxezlskur7aV/eLI6agm7kgd/b0b6gcR9PQMJ/M8cDnwc1IDUH+hF8rtLBjlLRoPmgoLnOzVTe25M5FMmpODu+9V8jee9N++25ACcdZowJI92qU4x6DO2u7QILvG9uKAAcAXEMicc1jPoOB1P/KamJLp8r/m8SUPbelf0YTj8mCzXUp8ORA6TKpFlDOxJlsawBvftHj7A+C0gWrOSqXnWki62LoD3/umj5hd/5opuSyzfYlP7KklC</vt:lpwstr>
  </property>
  <property fmtid="{D5CDD505-2E9C-101B-9397-08002B2CF9AE}" pid="100" name="x1ye=23">
    <vt:lpwstr>JF46ulOn/mv9NddNMVfgoKy4ey4rqneHitHjh5/3QUPBfzp0d7STg/ybHrOGhfQdWV5GS8pUSX/Hdo9jD1tuDZKPaizKRPT+b8pqepA4S6dsWfnZlkTlJqKuoUFGDscVLc6Z0pgYu+BC7d09eUQcLhUFw2sq+UPPh42cuW28SZdRfgUcHhDxYuA7nRD5Z2AO+dS/WFli+6Mg9IviCqCXYL150gbxXIDC+GeLVpenLA55nAivF2sqTZjXPjIcarU</vt:lpwstr>
  </property>
  <property fmtid="{D5CDD505-2E9C-101B-9397-08002B2CF9AE}" pid="101" name="x1ye=24">
    <vt:lpwstr>RWQNSM8wutTQSjEADeOB5gsp6quzWEcPnvWUrmkgC7vJT9W+59Hoz0a00XAFxeC7S/J8myavIXMJQ1qn+ax/ezLEsPbMCxsikhMupa9LXCrdDq5aloyDX69JDLz9cZOWusQC8v6ZCtDoFZCIE4Vjl0rXP/5j2Dvg40IRu5ijC/aCO+F3YArC5NYPH30t0RigZYza9E2tiOAVODlWIiMG+omimKb1njODjTkzdz3CM2vx/DPHBtvrs4sIyyp9sOi</vt:lpwstr>
  </property>
  <property fmtid="{D5CDD505-2E9C-101B-9397-08002B2CF9AE}" pid="102" name="x1ye=25">
    <vt:lpwstr>8sM5jo6pFV/l6cnUB8hRLXV+PIo48EXTO7+/1riNwWtPIw8GqkgAbnsaOrsf1uxAjR+fpnSqsoffnjc2YnRZSFtjWz9dP1kAlsu6VcWsHBQ5P7XYIuQOrXKFzTXZEgtU0+Ww/zd0FMz037UwfvUOQii1Y9JwuTw7FUcnu+Nktmhj01DCo9fqp0tFxukJ/kOQ2Ayp6ubR0/sqp16vi7socARl9FLr91aaCClFYMPPZVml8rN1p5pUAKL6jo51uq9</vt:lpwstr>
  </property>
  <property fmtid="{D5CDD505-2E9C-101B-9397-08002B2CF9AE}" pid="103" name="x1ye=26">
    <vt:lpwstr>1UpDcZVgwLH82PqXkI/JIpZmLH0W4w0CYF58PJNMiV/YiDec0CbuaxAZLtDX/8o0yu8ScGOw9xf0kjkz65paEiAraCgFw5tN7nX/MuQnpJyZ9CLJig+lXKH31mpsM6tJ2gdQ0x8F7VPyhbayGVF6A2ScaL6jz322ZErz8dEcYvJ0nIQUNJEzgP4j/yJmkPrMXcqNkQqLEbMa2/BLScJzoYSEwSumnXWYjSAbOWwM+s+hIgWQoh/hh7EdlAf19TO</vt:lpwstr>
  </property>
  <property fmtid="{D5CDD505-2E9C-101B-9397-08002B2CF9AE}" pid="104" name="x1ye=27">
    <vt:lpwstr>9jvrfHut5WhH/ncsKy2ksD6yfLFaSnvibta/udREIUE1qQBAYcyMDVy4K3lcDZx/i/BxJvGpjSIpNUAiY320uj3Xw3k8bgm0HMXKBlR3gmplRNoz+wPieIJCKl4hLPRdgRkq+paflSE9ktImMQu6hOG49Vdy9S4nksHnGpwM1PPq4UN/sAg1ulMpVctj6js7cfmpUv9/18s3mkmiXMhzRrOHw3MtVhI6R8pxglvlpkYdxU27ewfrlUXrP8NHdE/</vt:lpwstr>
  </property>
  <property fmtid="{D5CDD505-2E9C-101B-9397-08002B2CF9AE}" pid="105" name="x1ye=28">
    <vt:lpwstr>bSVxJVy6uOGzhQIG7ScOiJ45lsJjuNzJN98Lh7eRDtSSr55MjDBZbSyep1NcRTPWlqEXgDjIqVE8fA0y2os1lc3mcoz+qVdtNffSG+b5iZDqf5lIRZr3Ye4LXOxiRayTKaQ7Niq+K8TuCEktLdEmT2pMX4wZiWWTJzpV6GbwxNx7YYZoEJl4kCAjlkON5Ua6gEITIXsXR6av4NqleHxzs5jQzZoxiePJQdyrQf3BYMjTr9SCiWfBETwrfJzsPbR</vt:lpwstr>
  </property>
  <property fmtid="{D5CDD505-2E9C-101B-9397-08002B2CF9AE}" pid="106" name="x1ye=29">
    <vt:lpwstr>LMH8d5KSink+y+GdgfwqngXcpjWWsAfYcvzbuMRk3veNjRH1/F1SGdM9yCZiVCOpfx/vjA4Owbw3USTIJnNAJGZQmVZnSzJ3YWHVSvXVqS6T4H52SE4i7LuA9DB0Ag9zykAj2A6kTTZz+/wTvV1u0USEEkoOGoQwMqIKiTmDydYZUCQI56IXNpfv5zQItoKAV4fwM1JWqVw+Av2ucdBY15ZFc4VJ7IKWVp7u0NsyVQOcm3h4mCmUNiGOUqWZI5O</vt:lpwstr>
  </property>
  <property fmtid="{D5CDD505-2E9C-101B-9397-08002B2CF9AE}" pid="107" name="x1ye=3">
    <vt:lpwstr>YFFM7AOo1MyYUnzePUfs0BhXFFmN/0SkfDOit+1zJ4O6z7gbU3mDei6o+iomGh5EK6oegetctixJG0eISbCvo2i8nR3C9+jBSGjixAzPf8h5uwPi2G+pZddeZ4JZjI4tPj8rOZzuLNT5tsZyUnusMifcQNr2eE6b5daNqqcGna7Mi5VLQ9b0cnBOe1Kfuh0W79Nb7lNO+821yeBpF1/RNdZF+dxiMbpGQ2p3irP7+3NFOZt1YTN2CrulWUpjzUp</vt:lpwstr>
  </property>
  <property fmtid="{D5CDD505-2E9C-101B-9397-08002B2CF9AE}" pid="108" name="x1ye=30">
    <vt:lpwstr>H8tQrlyej57k9OmUssoBZOBW5eTIaZX7EWJCr33ZOvt6IrbDoa32XVhsvz1XpFoMsMwvFRqLKiaDWTfmwdgAYmgMyjJ3O4z4LZYj8W96nZW679CYWXAWkPWk5nH2SsNlntFdcKMD5Hl+fxttovqv7+iiminovmYOJZkYcnUZ4XjOzblRtuDzRk0F0S13VBRhU96StYtvpjveAb7atsFvPBnCnM0C7X1dH0DT3dSDcMcl78oKoqFKPEez1Mpi3hD</vt:lpwstr>
  </property>
  <property fmtid="{D5CDD505-2E9C-101B-9397-08002B2CF9AE}" pid="109" name="x1ye=31">
    <vt:lpwstr>HFB5wCYNXSEacCURelUPBXFmVkCNogzVk83AXOI9cxGyAQL1wGUuuWsvO73F56u+mYU1lX6e826QbmRiv9lN+WqPNs/sdIWcPpaUIbVjqrbJHuZXIXIJmurpNsQ/W4gl6pLLNcjYindQyD8hdON2t9J/g5wBPfs7rhOZgzJ9KgNf3/IPKuAEFy2gJMxYJxsYn+NvJPMr5Ax5NSW0Pdw//3b/6pheJfFkTcZEDpuxMaZ2wOZmZnN4zbo5I8+sWxd</vt:lpwstr>
  </property>
  <property fmtid="{D5CDD505-2E9C-101B-9397-08002B2CF9AE}" pid="110" name="x1ye=32">
    <vt:lpwstr>ZEADYqv28j+E7z1fUV4hkIJOaSQg5P0/AuwO9zqQl2uox91sr/+7/k8eyMEGaNOztuBjLy5Ck8rQSH/fn+doolWSb2AtTisLuZE4XL/2Wb/Xm1zt8Yan37u/pcXHvlqtQuDMfpFIXkq/mqnGnsQPJykU8PeUc685rArvFovXEDI0uHrBxlez4cfJDKD/H7jS/ODPjBZbwcxvdLKG4zTm1rNoZGXm1vKLqWer1yOU/ISwSM1b6GWuqFGMF+BKoWw</vt:lpwstr>
  </property>
  <property fmtid="{D5CDD505-2E9C-101B-9397-08002B2CF9AE}" pid="111" name="x1ye=33">
    <vt:lpwstr>5AT8nrw1UACLloW3z4a3sDnzgSy7i8xQq2LVjvRjd/mzoT/+M8u/9Jk+G+zO7rfb8g7Vz3IvP3Gxwbee12U9C8Dz460L/EYbqeNUOH7ry198i2CxT2oYqdU43b2FmOA4i0MmHu26pAsrKMrR6txDgGD5eiyyqoOYICBOB3H7y06unTyywCFZ32O2yeDu7GY/8L7abCsiyd6A9MWdh66I2ZxKMpn5LquOHiU4i55guQZMzmIHWp+VnvnrhjR4fJM</vt:lpwstr>
  </property>
  <property fmtid="{D5CDD505-2E9C-101B-9397-08002B2CF9AE}" pid="112" name="x1ye=34">
    <vt:lpwstr>ucUA+83zVXQ+TeNo8yrTxbSccbL/cqGH3Ogww09J//8XDcJ2zF+KD197az5+ktEUHJvTTDv6moy5e1AY36IHYUyXFupF3wfQfdE9MU8horgKsWkqvp3UBmGQ3oXUDcbCBb3vhGR+KXcoTSR+GcUGTJBHI+AK2drn3pw0LNynBY9N6Sd1+d3ADqpOwp22SwLg+A4hKYGODe/4qOfxpf29+kcsXqpP1SdrvHLUTtwsoBlTXCHZk7yDdA8PqzsWftr</vt:lpwstr>
  </property>
  <property fmtid="{D5CDD505-2E9C-101B-9397-08002B2CF9AE}" pid="113" name="x1ye=35">
    <vt:lpwstr>ww1UW3z4me6346gV6pD7rrz8vWBLTCK3vWwCCZv7lWYqD/8NgjReOqhlvpvxSAEHOLhD/2bAeZO45z/crfTBikuHLhN/tQt8tij2NNuEpg5Q+Y070D/vktk5b1f3omEBooj6SQkPjcyNTVG7vqdoYd8TfkxQjnX48p7Ebk057JPMWn23qx69TAsQSpRzPN+iURe048gp51gnX2Eg19em2J9bqjLAhrnE8ATFMqyuPbVumcbz5AL6Gjb0ce/P2cw</vt:lpwstr>
  </property>
  <property fmtid="{D5CDD505-2E9C-101B-9397-08002B2CF9AE}" pid="114" name="x1ye=36">
    <vt:lpwstr>9ZzcfFYvxw+8/nRtnAKT2FUAG0O1/uWWwtZqc6eLS7YvMm9O9G1AWO+Wpdyyo9jQ9XnX9NrmsLnjlv4u947a+rNFXeDP9M/zETZAcOb9yzkiR4dpyWjSx9lTkG1JaG2M1teC+5BRTjpmqiedSJzpdi557k5yObY+xH5+05HemQtvMT/Gm23wOavNjkGPt2HVeH7j6ngGFxwVbLncRCRCaRWBKPhvMaKEi3SH/aosWrRiIo5Os+CtaWpjJpxK+Uu</vt:lpwstr>
  </property>
  <property fmtid="{D5CDD505-2E9C-101B-9397-08002B2CF9AE}" pid="115" name="x1ye=37">
    <vt:lpwstr>BR5+g6/oyAKa1z9SSakaJlytYedeFXNYeEA6AHxAUnJVGKGjfbCnt8la4IWhrMGqfRy4iMqBPQrNlJ1UHldFSL8osh6ArLtyL51b8fAkYeOijdxGgg5th2VlPjAeaLSZo8hDf6j4ws+JhGmp9iA1XzpW7KB2Mh4hpHhrA2kuzf68ryPxcOyDCWpjCCb7RukWonXgkHGDt0/0vIfM78kj5ErU7zH7+T+UJkrJsb7Np/wtUkNa59W9s9xFSVA6/3r</vt:lpwstr>
  </property>
  <property fmtid="{D5CDD505-2E9C-101B-9397-08002B2CF9AE}" pid="116" name="x1ye=38">
    <vt:lpwstr>6XUWQE/J88Let04gok5FcfvB8IUaPRZrYnO+SBUVobjfGnPJk7xO/RoxGmbIUeSm2b3K0LJczo8fzfkVhfEKyY83L1qzNzzEY0fATmX233HlJ4WHvgN/ljz0CCe9kOIlzBcx5GTGEnxbCa3J8WWc33MJOfsoL+5+0eCugbInMfBoiSbbHFE08Yh2eRoO79VU/hI6dmyMSyMiw0U0YYuw8QCxt2Dix8zUyvjpDKH6YlZ6ZfC5oAgT9/pgCoGFNoi</vt:lpwstr>
  </property>
  <property fmtid="{D5CDD505-2E9C-101B-9397-08002B2CF9AE}" pid="117" name="x1ye=39">
    <vt:lpwstr>IqrmZ7t76aW9oKaJZQmiShJMd39RUhxuvympybM3K9Qsqz+przHMo/1+BIlSiMIVZcXwHBg0HDmfnc/RkI6xMZMP1/dL38p2BygjLIy1WS6ahEMYjeekXjT35Y+5uAVgrJVtCJP4PLsq51GYyABChzWd5EEhzdYovi3fwKnyAGcEqdznLCm314/KIM6w9Sb6Xnn04c8tJVZAkTHOpRsw7zVyyyN1M4QTwr79cDyldZvNUqU+HJntCCpU2RhDW61</vt:lpwstr>
  </property>
  <property fmtid="{D5CDD505-2E9C-101B-9397-08002B2CF9AE}" pid="118" name="x1ye=4">
    <vt:lpwstr>TKMzG35TqFycqGF212NGSY8FR7ny710y5620cNcHgsZI5j6ycfq7S7IEpTxPufc3Pl+Ss9MvZOaDaCKjd7LNbrvL8MifbxIflV8RzckzK5f6Kl0DHhycedB0L6CH8Wui0/ExBgZ8uppnZqzy0JnHs3TbMCe8N5yY56PczY9s0LyNX/zWbr0RxLSSu4KHKM92da3RBVZBqlU3uJu9bwhpm09/r7HatguKPM3TOB29cxzri7fM9TVsac5QKET8Tig</vt:lpwstr>
  </property>
  <property fmtid="{D5CDD505-2E9C-101B-9397-08002B2CF9AE}" pid="119" name="x1ye=40">
    <vt:lpwstr>eLVb7qjaXZrZgi0FK8HOssFSQFGbJPgc9UasER0edO8Ge1D5Dl/X3wYQKlEKnqE/dj6JRxXJLg/GhEKPMkw/d6lS60/f9BU3JBtMgduhiEfHjaOcMQvVYPzWv3UxyG1/wEC57SLsn2N2uX3z4xppVzKntpzLNEk+bMVdDLDBRV47RCdUjiirzFhUWQz/AgjhidF7dbnW81JRfXwGIpBVmA/QaTwZKu+PZffjt6XauEdIYp9bo1761Zo+X+qbq7A</vt:lpwstr>
  </property>
  <property fmtid="{D5CDD505-2E9C-101B-9397-08002B2CF9AE}" pid="120" name="x1ye=41">
    <vt:lpwstr>9RhWdLiJOvKBGXD51QJ8v047i4OtxN8T8QUs2f3Ch4a4T5SszjQpcHN4EFEgfHA0Wk3/Riv16Qnxo0JYJGVSMVKg+eimjrhSsNuoNoSh/lWlA5iTznJXt1327uEnNz/ArFyE8+64CKw6JjnqehmPQicn7S2P+pX1mvnDePA3IIRnBy/fjcdWRRUD1/Nt06/1ZqVzOvTa79M1Fe7BuRy74hNnpRqcfSan2PRxXEuRLo9BggqQVoSEQYQfof1evFB</vt:lpwstr>
  </property>
  <property fmtid="{D5CDD505-2E9C-101B-9397-08002B2CF9AE}" pid="121" name="x1ye=42">
    <vt:lpwstr>tOe8ykcu9upH89iR1N7AcitLdIsAv7Qj+mDCPvjzw5epimRSpYOHm2LHiy1PZHvVHJ+vl655baZUdjV34jJliFhpzBI+EaZm+jN27GZgeGmgZFd82HwrJyPXU+v4YIa187cdTKlNlDEEa7gBSsSaFdw6eJkfHmeu0E02yKu+VPCW01V20sxFT5dwy8Xud4IPTUu4rxkDr0K9Tzxuc935aRGwdTg/DwJCNTnGck3rDIsHdAclDIGaHyTugFaYJn7</vt:lpwstr>
  </property>
  <property fmtid="{D5CDD505-2E9C-101B-9397-08002B2CF9AE}" pid="122" name="x1ye=43">
    <vt:lpwstr>BoEoO+9/4u/gPDZ+TSiDKlyCxPN9xeZkKEbQ90OZ1SX+cOmUxSmjgZibt1YozmFlnlSBpdjCbKT9dT3Ek8KIM4Lxp5eEAEHLlcfstWx4g/jvLHo5QK+z9s6vaja/xrOwTVFfCJRM8OXEuc4Srj09A/xdIviT7uM5Ybh7T2c09yTheh8DUNKieGn2qM0xity/+W4iX05dhWpwOM1LGtgPGvDLaXF4Ey02k+rLLZfIuiJcP496lNRN8FllaErKePU</vt:lpwstr>
  </property>
  <property fmtid="{D5CDD505-2E9C-101B-9397-08002B2CF9AE}" pid="123" name="x1ye=44">
    <vt:lpwstr>bnwI7V8A0E4PJbB3J9w2AwUT9Ad5caQ2yWhprGMRHLpTdFD0SMid4YJVGmTsRM+YomQn0aPSlQ88Ge5EW83Fxis3KK+0b1Dw1A2Q048tXJpi8Xgq2ZN7srYXjCnIl20aNwkaH7UI/j2LtiS9o6cTbgyjIgasNiMJyGkaWtM+LJStAy2IgklaIZnRC/DnnvCA+Xlz4lrWBQEWTUAfrT8eWkpJbhKsX24jLVjZP6qxMcfFyb56ERfZjI6tQDbC/9Q</vt:lpwstr>
  </property>
  <property fmtid="{D5CDD505-2E9C-101B-9397-08002B2CF9AE}" pid="124" name="x1ye=45">
    <vt:lpwstr>wywCSX7223ryGofjkYyhG956/1AuG074aSXi86FstqITy+9y7092bJISfuWFaMJXMeS8XN8Hn9Hi/YkAHGIMsoVcpn/vlqBZmH+AWukb34EH/+aryu5CGZxCfFSoMrsa4DxaUHxax4hiVKH0x4WFDLmii4exIZKYbRRPWIFxVRL4t1G/VNbsH7cPyYT7wJRGf0OSWlQaNhumbhikbccc5yBmDSrp+PDQLa7o32PxBYMcgVUaOyvXN+in7zHGMj2</vt:lpwstr>
  </property>
  <property fmtid="{D5CDD505-2E9C-101B-9397-08002B2CF9AE}" pid="125" name="x1ye=46">
    <vt:lpwstr>J8L2AWgMUbw1naxsm89//ru0X4LQFsDZRUBHxL/uFx4v1h3EktHDkPIiv3BbDDWVUytAtjmJu/OjUxaKT5zyz081t3gp5Or3FyVthXpNXhItMriHec9SIWxnUnBbTyggDHMx7Y+i388elSZBihN17gw0QWbltFng9PH1shCMZvH+uOZ3F7Gi5gTZpye5bKr5XU1YiwNpjKjKiwh5sHbbZwAGlTvzH2jf1apnlWwDakmmV9SmhzYXxSgiBXF43Uj</vt:lpwstr>
  </property>
  <property fmtid="{D5CDD505-2E9C-101B-9397-08002B2CF9AE}" pid="126" name="x1ye=47">
    <vt:lpwstr>tzHwduull5uTmtqzndjz1HBWKBzqrvfg2f+X0IglwF9eS5drrPH+US+a74wayoNGAADt2FV/CiVveumTBRL6V3qaJ48MBDjT5Dc4PE/yhVAQWR49IGNF2ZqmArYqD8OYz6ujlUoVDcq0OVQV0iuj59D/0F3CtQZnzvM3+OTBXX4y2BIxnYMdUMS8gA8mOzP4RkmPX+OG2v4aFkJ89fRBX0+j4K8RYEpHjzK2i+jLl9NG7Lqn1uc4ofJ5xnfc0D6</vt:lpwstr>
  </property>
  <property fmtid="{D5CDD505-2E9C-101B-9397-08002B2CF9AE}" pid="127" name="x1ye=48">
    <vt:lpwstr>8KIlPz7T7HScpKKCytIQqnVTgb6+WK2R+r1v+ZqIRVNejLWVLUBqPUePISvvmuj9MI71zr+hT384rbYTC9UgPniQCjmE207HH/LK2CaFoiQsllPpx2Ou9jsRuiHMkjqpO5txl+FPJH8Hq/4rXTz9W02Ws+a/fXCMa1Len+hvkJYtaA1A1kbcfqxmtCRSpuPyL+xor3gcL+iirpIjtjWK6YDAS7tJeCn/FRn15x44KbJX2ggO5D5ExsI67Yf7CBg</vt:lpwstr>
  </property>
  <property fmtid="{D5CDD505-2E9C-101B-9397-08002B2CF9AE}" pid="128" name="x1ye=49">
    <vt:lpwstr>mjPGjt3bCRfAgJa1BITVkYxXEJUvm80br2qn51hjhaFER2eKNE4TnuuH7xtvLYjvH7WqzTycVghDIcMNgZNxADnK31T/XIwpHWun9I1UU7bvFhZ5ufZB6UzkUNfOXBVMYCTmPJ/wcgciBy+QFEIPy5aUInRtTsUT4Dgp8aNuxtFI2bde/r8C8vJH08recf0g8f2GEDRiIdp+d4gQ1eGZEFCpF4kVqrxnn+uiI9Lukv10V8bwpMoNCMYpiGbGR/k</vt:lpwstr>
  </property>
  <property fmtid="{D5CDD505-2E9C-101B-9397-08002B2CF9AE}" pid="129" name="x1ye=5">
    <vt:lpwstr>POThwCSW3TQxKKoN+dqHYf8jqfmEzxThTOS/bB4Ms8LvbDZZJYCDed0RKkc3GlJQGCLsDcF5mVVdr34GrVo2KTd2XZywnCr4ujv0EJ0zL2AkqgkzwNx1LR5qmeQ42JrQ3tLqjVcIKXj5sHg9WaAg9pK3GF9JYECCieSpHRPmIwjRxvQhZN9ftJgyUriOGrLedCGBzNHwQtOp2jxwg5q5/iQNp11HvmPnQZnstQRurBJ+WFmTsoxDZkCXSAZV+8z</vt:lpwstr>
  </property>
  <property fmtid="{D5CDD505-2E9C-101B-9397-08002B2CF9AE}" pid="130" name="x1ye=50">
    <vt:lpwstr>ZNJ/0k/Ys4yui6L8l1Z1o90ot+J2L/nl7lGThifkb9QJE5bYDYq/IlkaN8n1tAGA2810okA8X9h59keF/LRyVvoDKLHcN2x6eGxmRyoExxbP7AQ/Zsu+T/lhAXt4cvIlQaAZD/swDef8Dttx4oH+V0/ruI+0DUsRffi9SrlzKbyAGnVLMm03FADAQTiE5nLotN0lhL9D3z/K/W5/6y5jOs5Cnk1b8hwYh+TbekvNmoik4adhfVWKMFCd5m0TIsL</vt:lpwstr>
  </property>
  <property fmtid="{D5CDD505-2E9C-101B-9397-08002B2CF9AE}" pid="131" name="x1ye=51">
    <vt:lpwstr>c+Ul+hzbt+/ozQT8571xc3OPEsDq8ixQ604wqLhPxgaXLMfCofQbkYUW2jQQnX9Y6sWiyakKRdeLaGLqbmDLCbrjCWUEpwZ9BQKAhrwuH2VOSlN38VT+HrW/tJgk+xT933wBDM5giP1ObGp1UMIJzHcd+1IY9EnwH9PYBjnG6VpgG/ir7SNXB5odW8jbfQFIQaTsE3B2KJXKgXwfXF6nEvDcMxzmpUuKuTWFrvB6q+Hc7lVvxLyHP9qK50SlGw7</vt:lpwstr>
  </property>
  <property fmtid="{D5CDD505-2E9C-101B-9397-08002B2CF9AE}" pid="132" name="x1ye=52">
    <vt:lpwstr>nSIu5NlA49ZMbIZXmFZ4kZQ9Po9nN4dpjeGUdKq8qp4JlYtsDT5Ze5AGYw7wXBQRtr74ayQ4i1gdxmzcftdJPQX2fO3ODCgTuD+jziQ8AfVF+Yt7NwZ265ge42cfiqi2JWTufpHVAQSgU+diGJkA2IWM+mgasTngAwGYcCCw1XHe2B9pE9mfMKGLS0FkhIC6mzMehljVJJR4RX9xS4vLadzebTqYFL2xC2e9F8sw+guuOtwSKfR8HQVfvqTAgn6</vt:lpwstr>
  </property>
  <property fmtid="{D5CDD505-2E9C-101B-9397-08002B2CF9AE}" pid="133" name="x1ye=53">
    <vt:lpwstr>8R9r8hUTDnW+4PWAwZqeEJhNX/S72yi0m8T1/R76hIHXH8ZUejoZSps8JY8Xnj8n3cY2Rv+mU4ZiTdeK1tfuLFrrtRTIy6FBRNRDph/7Va/5jrkEUWnW4fkolFuDEFisN/5gveGDNjMClFPW2fmeQqxIWcyKzvBkFhkrj79Z1xWsrQgHnZFo2W9NCt4BK31fNSv65q880TfLXM3jj8Y6S57CN/I31A7d14htTTikPhaL6hJ6O8TnUd21+uXbDT/</vt:lpwstr>
  </property>
  <property fmtid="{D5CDD505-2E9C-101B-9397-08002B2CF9AE}" pid="134" name="x1ye=54">
    <vt:lpwstr>ZPgALx/TbI5okMbZ/dzWHXAMnMxOEpUM064KLb6KHAcKVLI31pkcgZ6if/Wt+vs7wxlKZvGgkMML1needOF3P/ufuOJYXyWj0svH42SSshGs79FxzYb+xIrsWHtNmOOYhBWrjq7XqGz0TbmkTBdJGd30r9+vh80eVV+ph38l8xGGFdh1SuUjNbACBlihqoBlD8AjyBQZCoauofLffW29Q/UAuZ9MEOQ1UH02WsZ5meyfJ94DGcElM9Nsh5zYXOO</vt:lpwstr>
  </property>
  <property fmtid="{D5CDD505-2E9C-101B-9397-08002B2CF9AE}" pid="135" name="x1ye=55">
    <vt:lpwstr>XXykvym9rmNIGAzxKEPP5RweQmFH/tkgF0GFpd0SPsmvXAc7YcO3pGGEiXFDoxub+227vBVxNdNEX5nTXes4TnsbNIc3fH9/6otxmUfF3AXGoYl0QLDMe3pE8sgVjt/9xSdoLCbS4cs7CCuP9fQ2gpA7ZjXhLSP3cbKcdLbVbqqCj0wE0L06c/etNfM6L0IH9TLUIhbqupnz5zJEzuixU0OCTuyo7O+cw1BN7C9d83bocD8ti2skbELzuxxa23J</vt:lpwstr>
  </property>
  <property fmtid="{D5CDD505-2E9C-101B-9397-08002B2CF9AE}" pid="136" name="x1ye=56">
    <vt:lpwstr>uCrvaBRB0VxqbRY2MsmuR/ufp1AhzK/IIY1vGR/v37MNTuJHMLM+1owPjgT4xyNbJYXzudEPk+AbcZLdB5X96ZgAnvFraHZeeTAUPX8Npjx0FkcTfowrGFULVEjYvWFc2eR8M0G1wWdQm0ag/tnxlg/AFs7yChltqjzYBDuPw8nbJKXyENRdDOgqdz5oCUU7oP9FHCo5KwfrJSxiiypcSPYXtSALtIzOlKqzputaFbkJ2rq72/tWHcoauBKo/eV</vt:lpwstr>
  </property>
  <property fmtid="{D5CDD505-2E9C-101B-9397-08002B2CF9AE}" pid="137" name="x1ye=57">
    <vt:lpwstr>IzHZ3g+CssQ6k8WVdmfMgQTCCUJVWPsw9IGLS0fkoMiI2YsXo83bLcq5FQMuNxhb33/hZETZtsnsmSCBELib/UT3zBCabmvfqKHX/JmsJGKtcHCAUCsFlUHAuMFm1eT2+82flvf3IndhS7z6DXnB8OGgWdn5cpA1Sg1O/l904Era1pj5mwxP80PxRTIYT3oHRq68HuEEE/vAw0eAeMdj4t/4Km0jW/E2i7w+yL+HCfn/S9wPp5Qa7cP1FMOMEVt</vt:lpwstr>
  </property>
  <property fmtid="{D5CDD505-2E9C-101B-9397-08002B2CF9AE}" pid="138" name="x1ye=58">
    <vt:lpwstr>YaKcISPdc4G8cYmkIdnS6jmSja9qJYMWAbPzNzNrr7Nbg3igQZMq+GNeRWnvz0/jj2VIrPNkUpGKy7kYd3k3HuKIQ3KZKxftB8mp4Nq33G89JzGJ57guIV0ZGkVoWm/gu08j1BnQacEQCsLBANza1+z5G7R/cJ5DT/6VgsIubFTrrnaufzIgSl1TGAOZU16ItjX4N/+BuVnCoFQn88w0IF1ZO1+uSRc2mUjbMjCU8t+GepQ7KdDzSMBiMf2FesG</vt:lpwstr>
  </property>
  <property fmtid="{D5CDD505-2E9C-101B-9397-08002B2CF9AE}" pid="139" name="x1ye=59">
    <vt:lpwstr>DHtMcHYdOd02HmsKhOT9FOtZShVIM2wm1cdDWjFHnE8UnF2Sml5FoH4QUhdcaaMD4Kuv+FPHwyBmkGZOAAbCOwWSFZGBNwTtx3D4nkPq6eNrGz1/FOO6ARbaTN1OpNk/i0GyfqETqpdVwqahuovwZWBn5yXL6oXDvWH6civW6+LkCLEHBLarWBZ3YEb3rER+YEialzwS5pQBa9pj4PXKQvaz6dzrytFVu/wz6HBXPdTttUP+j5DWA+6ria+pdUH</vt:lpwstr>
  </property>
  <property fmtid="{D5CDD505-2E9C-101B-9397-08002B2CF9AE}" pid="140" name="x1ye=6">
    <vt:lpwstr>2zP5dmeUxMR11b2Gq2XzOBJxBO1Q3lFSUJxpCLdEP5chbOueXv7HrtqU8ryiYuSpYro8eWTIIW7lTBV0uef9ptHsqAZ52yBrOqTrmEp0X3M4vUqMLu/osJdZ8HccQuOu7pbixbktcUm/lenhq3AZG/GRRxwhmo3oG17SBSxbImgu9sy8QA6SM/Yipq6TKysRxSbFjDeT+swvQNLXdIRtc9InzeE2dTNw7Ln9oOKazVXq8G/dO66OkXpvpSWMe3l</vt:lpwstr>
  </property>
  <property fmtid="{D5CDD505-2E9C-101B-9397-08002B2CF9AE}" pid="141" name="x1ye=60">
    <vt:lpwstr>RuyK5Xc9OV8kzgThTfMjblAJCSYeLuWQXmn1KMUfqOFh2tY3HmpIqwK9UUK4+cJWBnd6Cgv/Ii59fESK1eJVe1meDlI9HyTJooQKU1gNJSblzzZf5L5K56Z6fwqH+lpXDa0nP8QQMsL9iYXbhJaNPIGaqAUGIRkcZDCy/i1K9IEKZodz+GcydczpiSW17fCgvwLgfN1gRY++somGRJgyb5H0CgK4KjThh37EiGzpgWiJYxeJ0GtPpZ7OTPi30O/</vt:lpwstr>
  </property>
  <property fmtid="{D5CDD505-2E9C-101B-9397-08002B2CF9AE}" pid="142" name="x1ye=61">
    <vt:lpwstr>fkYXKn4ruQFo//ldEvnNrMFOTf2Qg+eSr/cW34aqHAcSX+WS/RQ+7g8qQAAVMIOR+ZIf/gBS27p/EayePLkw74rOtbmIBMVotA8/wd0bhVNQYZ064nDxD8DfhX9lh4kEb2vbI72dbszWL1N6T9h9zX4mde8qCJ75+/ony49ofEbc6vxgETIUFPBlygK/5JbW2MWytGafVlOjwf7lyF9qmf8SflgH+jccEvn6MytU/Hbb5v22JJpdDamZDtl1ISr</vt:lpwstr>
  </property>
  <property fmtid="{D5CDD505-2E9C-101B-9397-08002B2CF9AE}" pid="143" name="x1ye=62">
    <vt:lpwstr>KY0Ub2jdQSV+yPmxZ0hBGjXFeYqyyx45d3uBw2IkripnlVcNVmlLiCqgW2sR2TR7gdruthHem4KbG7El21IP0oSM6qiuHrew0LElFbyQ7UKjUj0rzwZ8RzFtJ4o76RzR9wi+I6GkhcOq3jrx2JGX9Fwz7WlZYBdX6f0o8QGwVh1Ai+mqy8NE69PZZH1jnAi5j5SCsWJuApZuGxihKowv8jJH/5CCXMtNgFIHyUOlgXmDbYmH5m+y5CUArKrA/Xa</vt:lpwstr>
  </property>
  <property fmtid="{D5CDD505-2E9C-101B-9397-08002B2CF9AE}" pid="144" name="x1ye=63">
    <vt:lpwstr>DSiouTvZ4U0KZ7bosn3dlsTYUancJEnOgUnsVXSY+Ppy50QHjn+MXKo5QrA/lmOLr8dvdQXLy16RnAaDr+Ji0XYxrqtk5lfiCBY7JS/rWyxPgZGVEUrsn5O3DiE8uayA5OCPgf7ikib3JMPy78qjYFPGYrh+i82hY05GVXh2l/2mN2vfaGU1AfvrVLu+zYSz4oP2OXRyGiOBLncS5rfFk5AsiWsJoH8i9y4uaHp0ssRlUhBMbpNtMB3pU1p7rja</vt:lpwstr>
  </property>
  <property fmtid="{D5CDD505-2E9C-101B-9397-08002B2CF9AE}" pid="145" name="x1ye=64">
    <vt:lpwstr>x7cZLiz7zEbqJj2m5PKqqrwT2jB/zdqHiBkcsaD+sshe1GUwK36GslLW2OnK4oU2qxkZy0a4KJ/CWfoEOJv5LmS5mC6bwJcM9481ccmyUe7PWfpTU9gOlFFXjyFW2bqdDmxu/gvEQXiErjQ3PHrg5690/6bScTmZdM2iQFxZ4oIkx3fVtw6HG+G/kg6fm72bE0WVLVtga5/4tFQVyvGnQ73TwerWM+EmFilJCLcvMbWrwwPW2sLjsmFQ2Tvb9c2</vt:lpwstr>
  </property>
  <property fmtid="{D5CDD505-2E9C-101B-9397-08002B2CF9AE}" pid="146" name="x1ye=65">
    <vt:lpwstr>6lZx30fIzIwbnYZ/LDTK7BhBuUEu7kHnogkk/Nk5DsacFxSrkP2EZM3GKdJkdT/VGUONeBEfvHhXhYlfFWO213eaXMdOx0fkqkKUn5P7sp7EPG8VxRnu6T0zkI18nRlaEq3ogSyb/4kQvPS39TmauOPOO+04+Xm4g4DLxNo5XSQMxCBDxNeHmO9Ii/C0GYZwxTkfLOSmTuemc+GyxGDUsDp90uReVtMrCkHIhql3NaCVLspBLvVa7TwC2ow2P+k</vt:lpwstr>
  </property>
  <property fmtid="{D5CDD505-2E9C-101B-9397-08002B2CF9AE}" pid="147" name="x1ye=66">
    <vt:lpwstr>dose4OIEDa91e/1ZI9PT6zwjB2YEonRzDvVUzV+u+yBBoh5q7GArqyqbGnVw1HUe9U189RQWs7rIeOB7dK6JZSKWhUxiprghNhUHdpvop74P0FMZtCZU7IbWDeCyePvSSbSxrFwVrA4Xbelgw//1F0FosNAlEU/SAWuC0T3F13uLvn60vXTVoyeXPvORQSDqmQUVKBzlkCKRZNYy9zagbhaLlkMehZAa92hs/CYMNSaDIsfA8hb9i/a3h1dvpEL</vt:lpwstr>
  </property>
  <property fmtid="{D5CDD505-2E9C-101B-9397-08002B2CF9AE}" pid="148" name="x1ye=67">
    <vt:lpwstr>Pfd+IzqzCko7sadCC27v+AQYzhLOqFgRLLOE+yYzePOsbykSvTBjJXZF0Jxw5D1NuTuJ/+lsjTq505ToQqzdTLhGZuJ4Zd8J6xqCqK22IJWwoYBKR5GHARrzdlKpY1G43k64HWIRfW7GMxsDIuofBKzOSTdiZRWj0UZV/tUddj+0H7+HsIUmUKCfZaiMSDbmL3gQcBz729hzpy0+JOV4gZpScJLCMv7OSjNwD+Z0zaoBPtmrLnWy4IKYxhvfMfs</vt:lpwstr>
  </property>
  <property fmtid="{D5CDD505-2E9C-101B-9397-08002B2CF9AE}" pid="149" name="x1ye=68">
    <vt:lpwstr>mGZRBDvLTrYBHC1jpp2d6of/0qerckTFwzWqhtjWC2nFsgHCR48Jan4KeCKwPMN0r2/pV9b8ILgXjHGRkzRYqTqLMhk2+5YoBCmtVKd6IdmzQ+UWpy3Tp4Z8T7+j2SAV+57AkGEj1u7Q+0uiTjdCs2+QXRV+iYqJtYbatyWwn9I/fk57jEtmZRPW9PRnJL3pG2tDhsolX4HGfGfp8vI8SRoUJkin27gwGCmq+OqsvckpJfrn/Ulh0UbdQx87kvu</vt:lpwstr>
  </property>
  <property fmtid="{D5CDD505-2E9C-101B-9397-08002B2CF9AE}" pid="150" name="x1ye=69">
    <vt:lpwstr>9ok7hnXcVWNADc5vtdPT9sTaxWkHtQNAFv6meDPYFqSs5c2O3CpGSiElgZLJk5Z4WYaM8Ip9LjMaIVD+/d4zhkOlVRha7uGlun4jlzuky6uKqtVm303Zre8XnO/iuS8Euz4tDMFF64bUxw8accQg6A573iUq6cpGE02EKFE3gsR1HMCuD6lxvLFesSH85EIfRG9keOnt8xQ1KTjoyfecRJ/xq5ApOtzCixqLGID1YgdKZn/lMgrY4lqJdBo83Ef</vt:lpwstr>
  </property>
  <property fmtid="{D5CDD505-2E9C-101B-9397-08002B2CF9AE}" pid="151" name="x1ye=7">
    <vt:lpwstr>t1IVKtF3N3+foC9RnB7ibML0C4hobw0CXN/HoPs6YqCoIXv3FmAG8CimHW27wZcDcq7rc0kBQA+vFAOCAMYbqw5fZodJ8QgDxw3RMyq+M71XT9GM2M8Z7t85hOzHMrky+Mi9xSH+7uVEj/Hsg9augJaXRYzEfiryD1NEn/FxD1GoYfjmkOSKN5affySv3QBgk4fIu0emwxheoQKK+5T5zmrBRjuISgAYZ455WFWqNkq3O9CHboqf2Mi6JPIMMAj</vt:lpwstr>
  </property>
  <property fmtid="{D5CDD505-2E9C-101B-9397-08002B2CF9AE}" pid="152" name="x1ye=70">
    <vt:lpwstr>y2rgUSb2O/f4K0HwKWAmdeezjFnnzpU+tFZhMed+JIiPzIo6W2PzR2kY4Wkyc020d5G6O2EWowtpZHN9kbje4Mx1OQrOBiQoIgpDfd1TiraUtOyeie+3WK6LXEZInt9gEcy1Tiooa10ZxMP6RY8kPBZ9MUWJ14Wjxv4fhpgig80C5afTkKClTkDT+mTsYfEgyPKgGbdxvr1gjwvN3ybJBI+0hUk7fcru61dC4x28zKujqLNy/gapVamIi83h8Mk</vt:lpwstr>
  </property>
  <property fmtid="{D5CDD505-2E9C-101B-9397-08002B2CF9AE}" pid="153" name="x1ye=71">
    <vt:lpwstr>AfyUz2ORhIh+cMbQHmqW+hpU6/gKRH90B36Jk3Z/HfmjVo0ZOblOJ6ByzKWbAtUVQRv8xwG+3lmDtrNtvsjPjy0WaK5fIKlvUKCFJURDJX5NG2kxQhKMAN7F1U7dARO7mTRNBP1UFW1WpwCnAoiMdsVHwvV1j8SLd61Kxx6Dru4guYCR7CMBBik2Ob1wah1KnV9Yhy8Zwc1OC44dBhOYxYCvsGkRWTgJfSX79A+RZI6oH8J4E4ArPs8ZnsP6tzQ</vt:lpwstr>
  </property>
  <property fmtid="{D5CDD505-2E9C-101B-9397-08002B2CF9AE}" pid="154" name="x1ye=72">
    <vt:lpwstr>+lBuUcE06+vNt9VYwlqxfBSaijrWfSiogEAyjvBtYNLTMHafsREgrVy4SoERp2joOEZFQVMPmJ3CD/9oFFtO8CJZrJep1Y+iYi0UIBIbxDNmxb+ejPb/fz7e9+fcPe8GfqR7iCmSsBGOmYhIjAgLhhQ+TfBQNGFS1cOXkoBGSaUv38G12yU1ri31CLZGioDlVolgIPfgGiCeQBJcsZBzQiisG4nVGeQHG9EyuoYRCd+iptMjsllujTmBNM7UxRQ</vt:lpwstr>
  </property>
  <property fmtid="{D5CDD505-2E9C-101B-9397-08002B2CF9AE}" pid="155" name="x1ye=73">
    <vt:lpwstr>R5nqEmRPeQZ7k6b0WIONg3HOE6B3jG0XTwapCH0W54jxY2v9w+vMBT1/8pOiyU+8jdgbXvf7i9jFZkiJUaaOpKMmM1y99adAA88bbvqa1T1WKiTsn21uvw/UYblqmFb4Q7hu7Bk54YAMmyr9YIfLyanJMM01WT/LbecBUI0ofqh15PVqMsQMAgOAOGydhIwaoMYYpL061NgrSqHCMjPJeCSO7f71ngGIb3d0Kp44CwEU0M+NP0LzeEgZO9Dr/iT</vt:lpwstr>
  </property>
  <property fmtid="{D5CDD505-2E9C-101B-9397-08002B2CF9AE}" pid="156" name="x1ye=74">
    <vt:lpwstr>2/CI8/OFonyX78TjO+p6U8MgrVeCADUtHgDXqIGCRWY9cMMkQbMA4MVFMIEzKRm/7pFUH2Z3uxBfvumcIxxDs7LirpU95N5Zyys88eiFPbZojwFZqUGY0psn2xNPdH9Cdwasg3y8f/G6Y5Y95zJf41bqLgCMNa5vVpDYDo9S58vvbuk5YTNfFIjEaiSbZqd/tT2ja8w4qpNxzJZztlac3LU2l2pEQpH5j3fEQaZdz81+/dcpoLFfEmV1JdVqkfH</vt:lpwstr>
  </property>
  <property fmtid="{D5CDD505-2E9C-101B-9397-08002B2CF9AE}" pid="157" name="x1ye=75">
    <vt:lpwstr>PA2UW7MAzzAB7JILw4eNLovME3l/ViBGW2XbJxXvFAmOyViVSN9esmEVvo4rgRGVM0iCbGQhOL4zk6YPsgM2Tb1hTyX7+ycrjLAFhnGaqkg01nyp0JtmS11yP8llOn0aYfLa+78GwVSA+9qeqej4DTvPvbtcWyGxmLVZtj3flIhimQY+ix4GB4iKskz6B7L+N4iwPUn504STuZR8ZchdS5fo+GqrHqiR1f+PDB3MKJQpw4d8rxmL4uVch+N4qtU</vt:lpwstr>
  </property>
  <property fmtid="{D5CDD505-2E9C-101B-9397-08002B2CF9AE}" pid="158" name="x1ye=76">
    <vt:lpwstr>vfRIbbsMCnqpkw33tzbFsCfigmB5tseLM0HMIrs5QlDXERBkTi+S5XHp3+2MlrpCOJR/2JZh4pREG4Om3K7SDDGnrdbKZeqPQZNSY2alnC+6wTbB6iP19zYQQD9MIFbi9CEulZuvM81UJ1nPLR2tso8hOM18j8v9gHL6MhfK0NvrYXzMzAubb7ETbx9puCSqH4Nl00ITv33/hdnZ9qo4bNZm/jKUQzHzK4klipmZOZZFvEUNKUf1V43qwN60oqX</vt:lpwstr>
  </property>
  <property fmtid="{D5CDD505-2E9C-101B-9397-08002B2CF9AE}" pid="159" name="x1ye=77">
    <vt:lpwstr>smBZk8B3wY1LIWqallOiGX5trVImDBV5lz6vIO4xR3eycLA9U2pKWP5VnOHHfyy+buZYNm2elfWXZ9ssOk6vEagNuewPwGuP1+ga+ivfRiSesIPiBgYflYanDDHBh69c3CF37+4e+/FYcEXYxawJ9FlS8T0Jo36j/fPsI8OtR9+C37zUaPCApYvnqdj7urb1qDEZPQwHJvO/qr89zndOKT0Cxe2nDpYUp7tgkDVMNEsrIZtwnXTr3k0z9DMP1r2</vt:lpwstr>
  </property>
  <property fmtid="{D5CDD505-2E9C-101B-9397-08002B2CF9AE}" pid="160" name="x1ye=78">
    <vt:lpwstr>sP/9Vu8fXVaq01UCMAYHKfdPvSS1FmMrUwDGggMtTtPLCMY7ewCDgReJ7xQGHXqsjhZ00k0TTI13sSp6IhFEXv2OjeVN45P2Xf4fNmdLjPo7zC5TXAMM8Y/lOabbiHWztpo8tqWAAeKDi5P1uleSEqGd7D06+GfD6pl2bRVzXhSqrREpSuNv+RS0oYU5BCxjQN3IphtI63GyAoOW5fZGRHGG6vbfD0yalN9zBbVDQ4YilTrz80XyUiTPB3tSp1m</vt:lpwstr>
  </property>
  <property fmtid="{D5CDD505-2E9C-101B-9397-08002B2CF9AE}" pid="161" name="x1ye=79">
    <vt:lpwstr>5UlU31CV3oGOroyXg0jEtZIAUHZC9hX8l7LhYXZV444KdiQeedvfHFwZj4Tazo9Fh7MfjRNIFRVdzYpimAO9Q7iB6GEJFOF5fo23/cNVbRd51P7oJ+NqBLMd1baiD4lWHqs4hWI9y4qqc7zWfhoK2Ti7GwsXJfuQH4Tk8pBKj53SRS4i44jn+eejRnZsaNM5Bd+WLdA1/7zAXRdzOIWA5pBuk5yV1908ymxlkXJTaSwtH1osOIoHrUv7Aiix3zl</vt:lpwstr>
  </property>
  <property fmtid="{D5CDD505-2E9C-101B-9397-08002B2CF9AE}" pid="162" name="x1ye=8">
    <vt:lpwstr>+po3OI9lFwCEXowcMkBK73Q3aTRJJzQl44/eIcgynfvipOprK+9cZg6qF3iI9X4+aututMjipnwFHv7FYAepgTf3w7zV9WhdBeaJF8TKlnujFtA74v1Gxj+Sqr+frZibESiPGmfr9KbD3/mOewT8yMK4itt03xYuqNQcS7hMKS9cirivFvgyN/jiKfjsPb1Wd6yI04LK8pt9IF7m+LFMPY8/eceP5xsvW6SVvHFTIk8OMFZ+I0qg/XKVW++zmo0</vt:lpwstr>
  </property>
  <property fmtid="{D5CDD505-2E9C-101B-9397-08002B2CF9AE}" pid="163" name="x1ye=80">
    <vt:lpwstr>EZW+pX38ZFfj+tic38Gm6PaEiTasqQdADfWh0Zp06cpTn355uOb/xmaHYNaVKiRykyKhsBGTYn9W2ic6bT7NGU0AJ0VDWDrlNwwrUWxuFOdLh3MmF4ExWy0BGgK7yJjOmsDy9nRy7aIsBI4Om7yB7+exShjINjbm+RgCp3mHF8DNGSrYr9HmcSngnCvEfYztWXLKENgxn1QVYu7zOSQ8DIJXoL6OdJlFKm/nFxVw430Bz52iwf4doMS5+eny3nX</vt:lpwstr>
  </property>
  <property fmtid="{D5CDD505-2E9C-101B-9397-08002B2CF9AE}" pid="164" name="x1ye=81">
    <vt:lpwstr>Dlg9fl2MqyiuEfZHczR/wTkgoZJfVMrVqd5PUD0rbeA3iplvTrOHv0O+GJdE5TpaLg2NVUU/ToYj5pMbP6ibcaO9eLbIzD0pPvSBmWrufFNtmPv7mstBi7kTypmrAogIcRwsfMn9Dsl+FRZHm9mNz9HgVXcn2Eq/OWlcgGLqcvg+rU/+mdXnv5tm6N9nOoYpYAo3Vh6YRjIiDnLOzy8eJuhdtcCBEVGdGhsEGxZftyS8YgLLJ2rCawsclDNrLsl</vt:lpwstr>
  </property>
  <property fmtid="{D5CDD505-2E9C-101B-9397-08002B2CF9AE}" pid="165" name="x1ye=82">
    <vt:lpwstr>peqd9rKENH3u8hQDqWP3EXGlS0MHScCytbHAG6/Hj5JiCn4EPi5xddgbY3DtDi9tzwuznUctJ39USXNaNWvGrze4ZNmnmhG+NPIedaD2dgsoxnrO7w6ksn+K7qdqmPN5D+vutplXUf57jOeDqql6wBXyZ0x/1kGXVA9G+zjLmC5WtZtNNVEpXW2H03SK2xalQSZ4MO1Qj+PH7HHlEbXmLZc8wubgGcKYJZAMklhUpqCbhEmgCnM8Nu7OcTKDu1a</vt:lpwstr>
  </property>
  <property fmtid="{D5CDD505-2E9C-101B-9397-08002B2CF9AE}" pid="166" name="x1ye=83">
    <vt:lpwstr>LafKrrw+2J8YJMUvHtp25+D272WQnFmdqXoVFrZEMq/MJKazEqDRLKy7jANFoLsBsCJFT5c4Ut8ejl1Dzovz7785HFlGP+XdTDziHdrC5cjzwZE3rkPXHaZw5sUXDhKo9PMoHvmFJY3sprpc+zxibquv8ptk/acygcdX4KW+p1u+lyhIyeMi/uoqQ0QsFuQZ+V1bRpY/Vfqp5KlFI8yym+Vw+FmbMZ0QQqbj+iAYWAKMs3opvhrl36CIBvPEHzF</vt:lpwstr>
  </property>
  <property fmtid="{D5CDD505-2E9C-101B-9397-08002B2CF9AE}" pid="167" name="x1ye=84">
    <vt:lpwstr>nhFjmMwXfDGtfdaCsiv8O7A2xykHE61oLpd2RAmuGf1CxGYCGn0mQIPE5x3uZpWQvOa9DXDSAidw1iCalc2x/vmS6JgaIOvLcBHJPwJ0AH74adLKxGXK0Y+BQNwTkaOjKoVinxJwCKCif2ijoLaPF344BMMThVV52YOESqE0YCGCLz3DvWIZ0Y8XKPCDPe2XhrtJcV8YqF36rdC1iUVnyZo6DE8Cl0+1U43F1aeypX4vGOPXw2oqfledtMABaas</vt:lpwstr>
  </property>
  <property fmtid="{D5CDD505-2E9C-101B-9397-08002B2CF9AE}" pid="168" name="x1ye=85">
    <vt:lpwstr>WdlKefKu39ngNgqOdpc9glXCW6qPENJ4a6MviAbtGmR7ILzUSZzSU0GcuHlULFYMm6afs+VQNOmDFXq6Ad6dPG7JASxVl/ZBQGOYHS36BLQObAcyk8axpvhbw20aW1afq7v6U30PPPwKFKvge5KDjY9xc/J/b7cZS8+L49RVqWl337R53wIl+h3NIkmI520BL1OroRm+fZpHr7h4kCkpam+f7guWmPkrGNyZFzwsRJPtM/aT8Q1nyo5nFN0okB5</vt:lpwstr>
  </property>
  <property fmtid="{D5CDD505-2E9C-101B-9397-08002B2CF9AE}" pid="169" name="x1ye=86">
    <vt:lpwstr>Ezq8oMTXqojVA22TBj+JcUCg8fx/a2n35JMEnhBVPayzWpni6F/lKgbOFiJopcnC7ye52rIVAOuoIVH6IkBP93LqsH8fw5gKnhrsrNEOV8bPKMmOLPI5U+EmFV+/CkHREydlW+wm+9TIsJoT28gKcfAOJ9Gf38pC7gqUJZtx5gwIjHphQvPeE341YfhIPaOIkP1spJEJ2iRILgqfZrdddyhiYnf7Fz3QNDY2Kol8t8zNpZpnYIB23vUUGnfYvhO</vt:lpwstr>
  </property>
  <property fmtid="{D5CDD505-2E9C-101B-9397-08002B2CF9AE}" pid="170" name="x1ye=87">
    <vt:lpwstr>dF3cpOAScp8KsqrYB3M+vL5UJxZ3rQkpE5+dtv3Ocivfl2dBw8tAML7ax7cGWMZI3sr+PvVtORJRoxP0LCNHTF/mon5Ju7uqR8RAnAYlabqlL8vlI62HN7eEZo+x4AwmfgSqArlEQb6hUTRFR+GbecEqDwlPoSNHleDx8Z3jeGmTaJPP1bHrh7ynWc/GZ8IN/cX9VgxruRoNHO7kgQdTKV75hyj2oUjlZbyBPAjaoV+cuLsIgk1sE3Bw9QYGZPQ</vt:lpwstr>
  </property>
  <property fmtid="{D5CDD505-2E9C-101B-9397-08002B2CF9AE}" pid="171" name="x1ye=88">
    <vt:lpwstr>vSaa4Relol197fuLzmnBkvgdVfHrC0OXpNVMWLfgmLY3bJsNXhRE0g6b1aCN85qA7t+MhC2TIauaylG4tTcS7LnipYGMo26FLO/hJ/HbC9Fj8saM8k2g0L5VlQZ0Toh2znV7hOCYXCU8Iu/p66c5JgDWAsQCveaAIj81H1DjUMVxAD3LdPrLDjFBr16NBjh43lJcOiJtG8z5EeoCgMcDZslWn2zTj0baFXS95YTiG1Qkz+c6TWJu+LEzXM1M+yw</vt:lpwstr>
  </property>
  <property fmtid="{D5CDD505-2E9C-101B-9397-08002B2CF9AE}" pid="172" name="x1ye=89">
    <vt:lpwstr>9f1e5VBy0AZ5SxiBs0fAJEodPLtrN6178dH0CjCcqpwTSw1QHS9+V+eM4r6iKgm9gXQX88hwt+YPpeIbXvSE/klmQ1AyJCdXDdwXQp8+pVWgF55Qgto2iIhRrFHeuDRH45PrHg8qkjdOncxqn1EM6tM7jfp9IpOMFJg3E24OLeM6eBlP5tT5LDsx7RpQB09a2CsI0XPo876DyA/V7qXKErEziWkXURlbHxJIe3F9L2fLQ/XtnbhxAKzkmYZ9ONj</vt:lpwstr>
  </property>
  <property fmtid="{D5CDD505-2E9C-101B-9397-08002B2CF9AE}" pid="173" name="x1ye=9">
    <vt:lpwstr>jGZc8Vxj27PP129qTlfLVRNMdlOYBPxDE8mcOlRJQMZMHwQrldQ0v7bv3+zJ6W4Rwggf6e1DZnnabpIZER4RWprGmJcPFr0ljL5yU/Rz4A/nDHTbLfFR8wbxVBmMLeM3x6GP8XZojLcBfKkWfr6IJtdX7ARiLeqHgg5Q6CWvfon4NFGivkiIXc8Oxb24BbBSwAp1JUvBaNxkvFCapgs2oWC5CVefBY1WiAAo1Sp5cQLnItHWx05GK0cF8ly+zyX</vt:lpwstr>
  </property>
  <property fmtid="{D5CDD505-2E9C-101B-9397-08002B2CF9AE}" pid="174" name="x1ye=90">
    <vt:lpwstr>+c5qgxQT3XBv60YGTKwCL/+As35RJ3XWge9/sHziiKW6gudwmoKwEI+pBLeQiK9zF+Q5t6LBkVxRGN5Nqoyp20lbCTHrocu4BIoKro2vvmpGdEHlXRSfC8tbmcwu35s6VB4hmpR7Isbe7yq/8SgodtvA+dMbRmv6fdTJD6c9/PsXeiEHw0DjpNn8zWpugVTDt4uI8b7SeAb8A/XSYZ4wWRp/DxD/H+1NFelWVsvKBdrKYqvL7cYYzS2cszRneg+</vt:lpwstr>
  </property>
  <property fmtid="{D5CDD505-2E9C-101B-9397-08002B2CF9AE}" pid="175" name="x1ye=91">
    <vt:lpwstr>GcxDwJHyfTVvGHJJ3UM2hPr4WJe8XKz4giLzaeM1sKA0ityNXqq/lioFHAEylYXRPiwcc2Sv3OwZyXzVHYEex2DjsXUbI+VPvAq5jB4jXYwsiYbqV303JGC5LPnpE6c2lFvBzDhPpPfz4beXebid43H1V3dZrfVwIS5jfWB0G1Ulw/jbBXdqvE9c3543c3umHsspFWI5vGSNDShdvGT5YoBsbIZuLcz1sLd053I1R43/ZiwxzbFIcbVVVjQap+G</vt:lpwstr>
  </property>
  <property fmtid="{D5CDD505-2E9C-101B-9397-08002B2CF9AE}" pid="176" name="x1ye=92">
    <vt:lpwstr>vwDyOXBwMw014pOebDwQW6q5Dn4zBDRTwEuc/TvHAnJLk5bqyPOYCJ+CqueuFSr8Zb/RZHztRmA8xe2U/7M//iGxtdaQ8dDfjRQgdc0K6i5BdgwQgp1DIy6gQFpEoIp5ujq9SdZqiT62iIZr49uF9jZNv6dYuMwEa6QH36g03lX+uLTYilobK9e7xEUmaNIBwDnf+Kuyv53zc60PapS7vtsDND4BMgdn23+viNNf+DmREPjaSon5+6vcli+cD2a</vt:lpwstr>
  </property>
  <property fmtid="{D5CDD505-2E9C-101B-9397-08002B2CF9AE}" pid="177" name="x1ye=93">
    <vt:lpwstr>b38sBR+Ml9qlbkJ8wYfSE8FbMEx5m+m9dNtWasLBgzEJuXzruic/Co1aJ9NJPUz+Rb1rkGdaYmtXue4hkUAkfeXGTHa6oZ2RW9QEAgRXioWR9QEPb4P8UtaKgNOOcyvhhK/dLp4dkn/VkfeBLU4gBu/gteJfyFEy0zcpvjou2iD3vw4J7fvSZsvF/ZhspsNA8VdGGLuIXDbBXjHp3GXJTK16mmROON+xeTdmiv57glEKg5+JNc7X8XIXBnwjsnl</vt:lpwstr>
  </property>
  <property fmtid="{D5CDD505-2E9C-101B-9397-08002B2CF9AE}" pid="178" name="x1ye=94">
    <vt:lpwstr>f7CSQnrpEN39RdroL2+SjQqCcLjEZ9n2anNOrfYmkt1MfPGAF/I5MYPGIG1EDAKj/ajAINDJEcoC6jl9Z+eR8uRf/EgiT0HYAbnjbIaH2dIugq2zISyiz2UgLEmIMvIF4BcMPUdrm92e+dHKsZMYVE2IYRUnJdVh7yYHxoVm63f127xgGFksJvMT70/FI2zhOMrB9O5C85nDO9yNlPQQn5p1uPX4IpxNHprs89/W/JJ9bPOnWhLoMVqnctVTbT2</vt:lpwstr>
  </property>
  <property fmtid="{D5CDD505-2E9C-101B-9397-08002B2CF9AE}" pid="179" name="x1ye=95">
    <vt:lpwstr>15blRp2kxcJqlQEclVAYuk8y0CrPg7UBkFRoUpjA8rGfKGmFYNfqfrDKRThuPcqxdJX8MleCPD0Seimr22D0IeBeXIiOxTVdIr8WJG3Yrou0U7oGQWeGvZ8NtASQIR1YNfXowjqqAWv8n8k/TySwjD6ha3NoDP2gHkBOCgps8ax7GHOEZDKCmCgDikjzgs9OyHPld/0/YNYWz+sW1+qbwhekTZvjrczxuot4iSIot0Zm/+lsFV1WKPqIS/ZZ9Rm</vt:lpwstr>
  </property>
  <property fmtid="{D5CDD505-2E9C-101B-9397-08002B2CF9AE}" pid="180" name="x1ye=96">
    <vt:lpwstr>qBIgBwGMmjyg9Ot31LrrLRQS5h2WlzqUuSbIXLZWCdKQ+1FSosUe63xn85fQxTIRjlGP8p3yIvGEEln/eLL4inmBLe8c7PcrNKRlt1vnYdYbaWwP1JbYpsKgHkkhgWLgDY8QzeaPsdWCXRsVWt8xq4I1kjbjJsdvr85mUdmlKHPdRE4Yp2I2i+UxIR9S4TnTLl91VpsInjSj1kcLhCHcSI44dbyZvNrzx3wVbWWHXAuLfGwBRIdTG5wYZseh3/P</vt:lpwstr>
  </property>
  <property fmtid="{D5CDD505-2E9C-101B-9397-08002B2CF9AE}" pid="181" name="x1ye=97">
    <vt:lpwstr>sAepc2hREqryK8tlwSMR5B0ZQC7Nq8pdKJw4dS/07zMwttb/PYE7xs0zy/at3nhJ9WUb2SkwvkB9A6FCOYf7Jli4jCsr/gCfpOeBJ7YXjFnI0viOeRjieqvvQjwJebaqKEa3p0Xyf+7/aadtf5xc+Gh35Y3Czje7Ut8QySE6pyhU0UcqP+ufAhpzNmzGwPzn7IDysza/oZCBYAnwInZC2D499s+1qbKuecuPKBuZVPug+uv2orW1ZGFVith+RLE</vt:lpwstr>
  </property>
  <property fmtid="{D5CDD505-2E9C-101B-9397-08002B2CF9AE}" pid="182" name="x1ye=98">
    <vt:lpwstr>QRR59VoCbyC6O/brKLAeHfhL5I92LceaEn/RsfA6We6rYAwbREdgXP2C6+jmb8cCOgD/ootSO31OB1b+yzcb+QYgoNwaKHtzzz59Tutzc0lRzKVswNnRYf7V0ytdM/RJ0SmmB1Kz+jy7wrkyZWgKLsMgT5V2w8wrt3YJxAv2nyhCz6A8CQFy7OlYsOu3KAHVD4KS7bfKi2iY4FQFSivBtn1EkCAhYkICLx6Ap1FNF5CQC6lwQslpulI2T8XZYkw</vt:lpwstr>
  </property>
  <property fmtid="{D5CDD505-2E9C-101B-9397-08002B2CF9AE}" pid="183" name="x1ye=99">
    <vt:lpwstr>hKwPazhEFmztDjXPD2ntTzNrXO6EOnPcIPtiDMvThobPaET6E82htg8v0/gdpi5JNDE7zK/kPjVfh98mRdH6H7QWoek1PAN+hYa4QL4d8v95Br9ts5I249bLg69p+a61px2HSHurZSGENy1SaumZIZrDEmI6DzWDQhs5uQ8M86GTOGiB+K9qD2UfB+f1o5NezbUNSdoOJP90h6zfYLcTFwZOwd++65cP/pxn4uVE5OoeCkj6QwVZXlvXchTQO4z</vt:lpwstr>
  </property>
</Properties>
</file>