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ocumentparent-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00"/>
        <w:gridCol w:w="3360"/>
        <w:gridCol w:w="400"/>
        <w:gridCol w:w="6686"/>
        <w:gridCol w:w="7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6118"/>
          <w:tblCellSpacing w:w="0" w:type="dxa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width:595.3pt;height:135.6pt;margin-top:0;margin-left:0;mso-position-horizontal-relative:page;mso-position-vertical-relative:page;position:absolute;z-index:-251658240" o:allowincell="f" fillcolor="#a2c4bf" strokecolor="#a2c4bf"/>
              </w:pict>
            </w:r>
          </w:p>
        </w:tc>
        <w:tc>
          <w:tcPr>
            <w:tcW w:w="336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0" w:after="0" w:line="2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pict>
                <v:oval id="_x0000_s1026" style="width:106pt;height:106pt;margin-top:29.5pt;margin-left:22pt;position:absolute;z-index:251659264" filled="t" fillcolor="white" stroked="t" strokecolor="white" strokeweight="1pt"/>
              </w:pict>
            </w:r>
            <w:r>
              <w:pict>
                <v:oval id="_x0000_s1027" style="width:105pt;height:105pt;margin-top:30pt;margin-left:22.5pt;position:absolute;z-index:251660288" filled="t" stroked="f" strokecolor="this">
                  <v:fill r:id="rId4" o:title="" type="frame"/>
                </v:oval>
              </w:pict>
            </w:r>
          </w:p>
          <w:p>
            <w:pPr>
              <w:pStyle w:val="documentleft-boxpict-secsectionsectiontitle"/>
              <w:pBdr>
                <w:top w:val="none" w:sz="0" w:space="2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2960" w:after="0" w:line="2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ection-cntcicon-rownth-child1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78201" cy="178306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devops7713@gmail.com</w:t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78201" cy="178306"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(254) 262-5719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78201" cy="178306"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zipsuf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Kingsport, TN 37660</w:t>
            </w:r>
          </w:p>
          <w:p>
            <w:pPr>
              <w:pStyle w:val="documenticon-rowzippre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vanish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vanish/>
                <w:color w:val="FFFFFF"/>
                <w:sz w:val="20"/>
                <w:szCs w:val="20"/>
              </w:rPr>
              <w:t>Kingsport, TN 37660</w:t>
            </w:r>
          </w:p>
          <w:p>
            <w:pPr>
              <w:pStyle w:val="documentparent-containerleft-boxsection-cntccntcMarginBotto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30"/>
                <w:szCs w:val="3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Bachelor of Science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Computer And Information Sciences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Texas Christian University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Fort Worth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TX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August 2010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Languages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English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62273" cy="76775"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Full Professional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Chinese (Mandarin)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62273" cy="76775"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Native or Bilingual</w:t>
            </w:r>
          </w:p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0"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Websites, Portfolios, Profiles</w:t>
            </w:r>
          </w:p>
          <w:p>
            <w:pPr>
              <w:pStyle w:val="documentadnl-lnksullinth-child1"/>
              <w:numPr>
                <w:ilvl w:val="0"/>
                <w:numId w:val="1"/>
              </w:numPr>
              <w:spacing w:before="0" w:after="0" w:line="260" w:lineRule="atLeast"/>
              <w:ind w:left="380" w:right="280" w:hanging="192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https://linkedin.com/in/thomas-ford-7ab744393</w:t>
            </w:r>
          </w:p>
          <w:p>
            <w:pPr>
              <w:pStyle w:val="documentadnl-lnksulli"/>
              <w:numPr>
                <w:ilvl w:val="0"/>
                <w:numId w:val="1"/>
              </w:numPr>
              <w:spacing w:after="0" w:line="260" w:lineRule="atLeast"/>
              <w:ind w:left="380" w:right="280" w:hanging="192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https://thomas-fords.vercel.app/</w:t>
            </w:r>
          </w:p>
          <w:p>
            <w:pPr>
              <w:pStyle w:val="documentadnl-lnksulli"/>
              <w:numPr>
                <w:ilvl w:val="0"/>
                <w:numId w:val="1"/>
              </w:numPr>
              <w:spacing w:after="400" w:line="260" w:lineRule="atLeast"/>
              <w:ind w:left="380" w:right="280" w:hanging="192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https://github.com/thomasford3344</w:t>
            </w:r>
          </w:p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68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40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nam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nameSecPARAGRAPHNAMEfirstparagraphparagraph"/>
                      <w:rFonts w:ascii="Montserrat" w:eastAsia="Montserrat" w:hAnsi="Montserrat" w:cs="Montserrat"/>
                      <w:b w:val="0"/>
                      <w:bCs w:val="0"/>
                      <w:caps/>
                      <w:color w:val="000000"/>
                      <w:spacing w:val="20"/>
                      <w:sz w:val="48"/>
                      <w:szCs w:val="4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b w:val="0"/>
                      <w:bCs w:val="0"/>
                      <w:caps/>
                    </w:rPr>
                    <w:t>Jinge</w:t>
                  </w:r>
                  <w:r>
                    <w:rPr>
                      <w:rStyle w:val="documentnameSecPARAGRAPHNAMEfirstparagraphparagraph"/>
                      <w:b w:val="0"/>
                      <w:bCs w:val="0"/>
                      <w:caps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b w:val="0"/>
                      <w:bCs w:val="0"/>
                      <w:caps/>
                    </w:rPr>
                    <w:t>JIN</w:t>
                  </w:r>
                </w:p>
                <w:p>
                  <w:pPr>
                    <w:pStyle w:val="documentresume-titlespan"/>
                    <w:pBdr>
                      <w:top w:val="none" w:sz="0" w:space="1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aps w:val="0"/>
                      <w:color w:val="000000"/>
                      <w:spacing w:val="1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aps w:val="0"/>
                      <w:color w:val="000000"/>
                      <w:spacing w:val="10"/>
                      <w:bdr w:val="none" w:sz="0" w:space="0" w:color="auto"/>
                      <w:vertAlign w:val="baseline"/>
                    </w:rPr>
                    <w:t>Senior Software Developer</w:t>
                  </w:r>
                </w:p>
                <w:p>
                  <w:pPr>
                    <w:pStyle w:val="documentnameSecPARAGRAPHNAMEfirstparagraphparagraph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nameSecsection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10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2020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Current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AAA Colorado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Software Engineer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Ina, IL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scalable and maintainable code, ensuring long-term stability of the software.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Integrated new technologies into existing systems, increasing capabilities and improving overall performance.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reusable components that significantly reduced development effort on multiple projects.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Implemented effective debugging strategies, resulting in fewer software defects and increased reliability.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June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2020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Accenture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Full Stack Web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Tea, SD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Used Javascript, SQL and HTML to develop app-solutions.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Increased website performance by optimizing front-end and back-end code for faster loading times.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Applied responsive design principles to ensure consistent display and functionality across a wide range of devices, including mobile phones, tablets, and desktop computers.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Created easy-to-use APIs for third-party integrations, enhancing the functionality of existing applications without compromising on performance or security.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2013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June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Bank of America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Mobile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Waban, MA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user experience by designing and implementing intuitive mobile applications for iOS and Android platforms.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Worked closely with UX/UI designers to translate wireframes into functional prototypes, ensuring consistent visual design across all platform versions.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Evaluated emerging technologies and trends to stay current in the ever-evolving landscape of mobile app development.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Collaborated with cross-functional teams to develop innovative solutions for complex client requirements.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September 2014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April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Pinterest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Web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Caballo, NM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5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Coded websites using HTML, CSS, JavaScript, and jQuery languages.</w:t>
            </w:r>
          </w:p>
          <w:p>
            <w:pPr>
              <w:pStyle w:val="documentulli"/>
              <w:numPr>
                <w:ilvl w:val="0"/>
                <w:numId w:val="5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Planned website development, converting mockups into usable web presence with HTML, JavaScript, AJAX, and JSON coding.</w:t>
            </w:r>
          </w:p>
          <w:p>
            <w:pPr>
              <w:pStyle w:val="documentulli"/>
              <w:numPr>
                <w:ilvl w:val="0"/>
                <w:numId w:val="5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Provided front-end development support, creating visually appealing designs that aligned with brand standards.</w:t>
            </w:r>
          </w:p>
          <w:p>
            <w:pPr>
              <w:pStyle w:val="documentulli"/>
              <w:numPr>
                <w:ilvl w:val="0"/>
                <w:numId w:val="5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user experience by implementing responsive web design and optimizing website performance.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March 2011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2012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Skyworks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Blockchain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Wyandanch, NY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smart contracts for various applications, streamlining business processes and reducing costs.</w:t>
            </w:r>
          </w:p>
          <w:p>
            <w:pPr>
              <w:pStyle w:val="documentulli"/>
              <w:numPr>
                <w:ilvl w:val="0"/>
                <w:numId w:val="6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Designed and built scalable blockchain networks, enabling rapid deployment of new projects and initiatives.</w:t>
            </w:r>
          </w:p>
          <w:p>
            <w:pPr>
              <w:pStyle w:val="documentulli"/>
              <w:numPr>
                <w:ilvl w:val="0"/>
                <w:numId w:val="6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Provided technical guidance to team members during project development, ensuring adherence to best practices and established standards.</w:t>
            </w:r>
          </w:p>
          <w:p>
            <w:pPr>
              <w:pStyle w:val="documentulli"/>
              <w:numPr>
                <w:ilvl w:val="0"/>
                <w:numId w:val="6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blockchain security by implementing advanced cryptographic techniques and protocols.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October 2010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2011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Gaming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Unity Game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Luana, IA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7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Incorporated audio assets into games for a cohesive auditory experience that complemented visuals.</w:t>
            </w:r>
          </w:p>
          <w:p>
            <w:pPr>
              <w:pStyle w:val="documentulli"/>
              <w:numPr>
                <w:ilvl w:val="0"/>
                <w:numId w:val="7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Improved game performance through rigorous testing and profiling, identifying bottlenecks in the process.</w:t>
            </w:r>
          </w:p>
          <w:p>
            <w:pPr>
              <w:pStyle w:val="documentulli"/>
              <w:numPr>
                <w:ilvl w:val="0"/>
                <w:numId w:val="7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Mentored junior developers, fostering a collaborative learning environment within the team.</w:t>
            </w:r>
          </w:p>
          <w:p>
            <w:pPr>
              <w:pStyle w:val="documentulli"/>
              <w:numPr>
                <w:ilvl w:val="0"/>
                <w:numId w:val="7"/>
              </w:numPr>
              <w:spacing w:after="4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player experience by designing and developing immersive 2D and 3D game levels.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Skills</w:t>
            </w:r>
          </w:p>
          <w:tbl>
            <w:tblPr>
              <w:tblStyle w:val="documentright-boxinfoparatable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193"/>
              <w:gridCol w:w="300"/>
              <w:gridCol w:w="3193"/>
            </w:tblGrid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SQL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MySQL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Object-oriented programming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Javascript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Front-end development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Python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Programming languages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Software development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Software applications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Database management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Team collaboration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Agile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Git proficiency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Agile methodologies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Web technologies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Database management software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Scripting languages: PHP, python, javascript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Database programming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API integration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Project documentation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5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12/2025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260" w:lineRule="atLeast"/>
              <w:ind w:left="0" w:right="0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Amazon Web Services DevOps Engineer - Professional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Source Sans Pro" w:eastAsia="Source Sans Pro" w:hAnsi="Source Sans Pro" w:cs="Source Sans Pro"/>
          <w:b w:val="0"/>
          <w:bCs w:val="0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#HRJ#03f12c5e-21c2-4036-a2a3-f63b89f9b088#</w:t>
      </w:r>
    </w:p>
    <w:sectPr>
      <w:headerReference w:type="default" r:id="rId15"/>
      <w:footerReference w:type="default" r:id="rId16"/>
      <w:pgSz w:w="11906" w:h="16838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7B53A696-109B-4C09-A88C-1DE32F3B198F}"/>
    <w:embedBold r:id="rId2" w:fontKey="{B482B108-D7B2-441D-BECB-9E711F441B18}"/>
  </w:font>
  <w:font w:name="Source Sans Pro">
    <w:charset w:val="00"/>
    <w:family w:val="auto"/>
    <w:pitch w:val="default"/>
    <w:sig w:usb0="00000000" w:usb1="00000000" w:usb2="00000000" w:usb3="00000000" w:csb0="00000001" w:csb1="00000000"/>
    <w:embedRegular r:id="rId3" w:fontKey="{7AD5DE29-C889-44F8-BBDB-A35912A33EAB}"/>
    <w:embedBold r:id="rId4" w:fontKey="{26D159F0-EA8C-463D-8310-CB1C37594CD2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  <w:rPr>
      <w:bdr w:val="none" w:sz="0" w:space="0" w:color="auto"/>
    </w:r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  <w:pPr>
      <w:pBdr>
        <w:top w:val="none" w:sz="0" w:space="0" w:color="auto"/>
      </w:pBdr>
    </w:pPr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  <w:pPr>
      <w:pBdr>
        <w:top w:val="none" w:sz="0" w:space="0" w:color="auto"/>
      </w:pBdr>
    </w:pPr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ang-secparagraph">
    <w:name w:val="document_lang-sec_paragraph"/>
    <w:basedOn w:val="Normal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DefaultParagraphFont"/>
    <w:rPr>
      <w:b w:val="0"/>
      <w:bCs w:val="0"/>
    </w:rPr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left-boxlang-secparagraphparagraph">
    <w:name w:val="document_left-box_lang-sec_paragraph + paragraph"/>
    <w:basedOn w:val="Normal"/>
    <w:pPr>
      <w:pBdr>
        <w:top w:val="none" w:sz="0" w:space="0" w:color="auto"/>
      </w:pBdr>
    </w:pPr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adnl-lnksullinth-child1">
    <w:name w:val="document_adnl-lnks_ul_li_nth-child(1)"/>
    <w:basedOn w:val="Normal"/>
  </w:style>
  <w:style w:type="paragraph" w:customStyle="1" w:styleId="documentadnl-lnksulli">
    <w:name w:val="document_adnl-lnks_ul_li"/>
    <w:basedOn w:val="Normal"/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b w:val="0"/>
      <w:bCs w:val="0"/>
      <w:caps/>
      <w:color w:val="000000"/>
      <w:spacing w:val="20"/>
      <w:sz w:val="48"/>
      <w:szCs w:val="48"/>
    </w:rPr>
  </w:style>
  <w:style w:type="paragraph" w:customStyle="1" w:styleId="documentresume-title">
    <w:name w:val="document_resume-title"/>
    <w:basedOn w:val="Normal"/>
    <w:pPr>
      <w:pBdr>
        <w:top w:val="none" w:sz="0" w:space="10" w:color="auto"/>
      </w:pBdr>
      <w:spacing w:line="300" w:lineRule="atLeast"/>
    </w:pPr>
    <w:rPr>
      <w:rFonts w:ascii="Source Sans Pro" w:eastAsia="Source Sans Pro" w:hAnsi="Source Sans Pro" w:cs="Source Sans Pro"/>
      <w:b w:val="0"/>
      <w:bCs w:val="0"/>
      <w:caps w:val="0"/>
      <w:spacing w:val="10"/>
      <w:sz w:val="24"/>
      <w:szCs w:val="24"/>
    </w:rPr>
  </w:style>
  <w:style w:type="paragraph" w:customStyle="1" w:styleId="documentresume-titlespan">
    <w:name w:val="document_resume-title_span"/>
    <w:basedOn w:val="Normal"/>
    <w:rPr>
      <w:caps w:val="0"/>
    </w:rPr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  <w:sz w:val="24"/>
      <w:szCs w:val="24"/>
    </w:rPr>
  </w:style>
  <w:style w:type="paragraph" w:customStyle="1" w:styleId="documentnameSecsectionheadingsectiontitle">
    <w:name w:val="document_nameSec + section_heading_sectiontitl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firstparagraph">
    <w:name w:val="document_firstparagraph"/>
    <w:basedOn w:val="Normal"/>
    <w:pPr>
      <w:pBdr>
        <w:top w:val="none" w:sz="0" w:space="0" w:color="auto"/>
      </w:pBdr>
    </w:pPr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expr-secparagraph">
    <w:name w:val="document_expr-sec_paragraph"/>
    <w:basedOn w:val="Normal"/>
    <w:pPr>
      <w:pBdr>
        <w:top w:val="none" w:sz="0" w:space="0" w:color="auto"/>
      </w:pBdr>
    </w:pPr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paragraph" w:customStyle="1" w:styleId="documentulli">
    <w:name w:val="document_ul_li"/>
    <w:basedOn w:val="Normal"/>
    <w:pPr>
      <w:pBdr>
        <w:left w:val="none" w:sz="0" w:space="0" w:color="auto"/>
      </w:pBdr>
    </w:pPr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table" w:customStyle="1" w:styleId="documentparent-container">
    <w:name w:val="document_parent-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03f12c5e-21c2-4036-a2a3-f63b89f9b088</vt:lpwstr>
  </property>
  <property fmtid="{D5CDD505-2E9C-101B-9397-08002B2CF9AE}" pid="3" name="x1ye=0">
    <vt:lpwstr>OLIAAB+LCAAAAAAABAAUmsV2pFAURT+IAW5D3J3CZri78/WdHldIwnv3nrP3WgXRvIDBPEkSKEOxJIkLFMmzPM3CJC1CPCvqJ00oWOOeKyPdvX2k+L6KlobzQw+pkaqp6G2F2sZSnD90q2lT/mfKyrEUgIrW+azav1mof1WgVyMgAs7rM1tYkxyXqJMuojfUWBQd3QxnVLCwaxtfQdDBuU6dsxJLLwQcy258QEEvkI6t7tg8BXyTyT6tVCNfYX7</vt:lpwstr>
  </property>
  <property fmtid="{D5CDD505-2E9C-101B-9397-08002B2CF9AE}" pid="4" name="x1ye=1">
    <vt:lpwstr>0DjmiQksvR9cvHZv1OR1VkTmZ77nl1w81px07zUQNOM/JZOmxog8IfjaIP2tUFM8DFAdB021f2cTIXDT1LHzZRh9h0zKJn9uSAPZPta0i7i06ebvX6goNh4C4uL3OFo9y5F4KbZx04hgu4UhSOqpdR80CraArVS197M8yVWCi3OgRBRXrtMGbTZb6zQ/ZvJFw5slF8W6bqtCvb+8ePJWCKho6TfsH1F7JOnVtdwvgw5e1MionDjASuO7H7gTiT+</vt:lpwstr>
  </property>
  <property fmtid="{D5CDD505-2E9C-101B-9397-08002B2CF9AE}" pid="5" name="x1ye=10">
    <vt:lpwstr>Ev3eMDK6AGSLMA2gN0xrTAhyUNi8T4+1vFDuI5RB0B09XdnY8OuA6VV827N3kYNNaL5K/pBPhaZ9pSKmCxkBbvPb6x67+aCR7ZGSOEFV2Q1hVlsf5mDqAN/XW37YEhFVS39kUfJp9+D2GGF6ROxbiO2jXOLTajDTWVTJ8mcT6WW1WXjioA8f4uJS8UOTW8hetodSgqyxuuGPgl15OR7iP72FfVWGAjgkYdDSYyD/iAkv1GHsbEtxoy8LGctKoyM</vt:lpwstr>
  </property>
  <property fmtid="{D5CDD505-2E9C-101B-9397-08002B2CF9AE}" pid="6" name="x1ye=100">
    <vt:lpwstr>xsv8VXpi9MqZwBU5z8eKzo6tA8at6qIHersP1KxK1LlGXbc/8cjbTWSj2vEEgTnlgluF8RtERNc4TjZ/OkRUNU185hQ5YZxbfL8ms4ZsuRfTx3R0DYq9TCjqY8zU2s+cnh/aZGIn60efsTGJ4sBh4eRNFgcxtZtkCMvXjBDAeLKMgJC2YTt6JSz58DzoiCoJKjjDYSgThdeo5LyvRZ3u/Kjhiuz9ex4CtB7kdqVaIM79vmOHIqLhjoTteRcJfp/</vt:lpwstr>
  </property>
  <property fmtid="{D5CDD505-2E9C-101B-9397-08002B2CF9AE}" pid="7" name="x1ye=101">
    <vt:lpwstr>HonaSlixskVEqC4mHBwDJUSWawPsA36nRUh61ripEQygGOxCimUT8MmhxZZ1CujLyOwL4Ff6RTEdpW5VD+EFC3Us2w0E4kLZPI0jc0t+kMqRe9rGxWIN7OE5dWPrE5CO2fnX6z8KgZuybpUB3XxdXawvpQF38CTZ02QAkwsgmB/P2NrnhLcIDM0xn/dpKgatMl9KqI3XoNXveks8aiQrr1vNOFEQSuprw9yj5Vw2kqwbLkOxUfB9YdKhaVxF+Gu</vt:lpwstr>
  </property>
  <property fmtid="{D5CDD505-2E9C-101B-9397-08002B2CF9AE}" pid="8" name="x1ye=102">
    <vt:lpwstr>1nofNLdbmHU/uimoJDtC/wdXOzgOeDcqgnB3VHCKTMserp4K9lECt9YFrgd1vUMc76DC/+4Q6/uqW+Cd/b/vPWzRxNCRxuHan2pP82zoX0/IxjzG8l7+dFwkOvU389aC38uCfPyQT/9Q7wHOxZU/YDM8R4KIpkl9e1cZUZmAlw1wJxQXHdTLsiybWKbb+wip3WeUjYRyQtN3poaEuVdISOq2sl4FOBctGXtla0CzVkkr8Pq2tdnt6vwOGbdcMWb</vt:lpwstr>
  </property>
  <property fmtid="{D5CDD505-2E9C-101B-9397-08002B2CF9AE}" pid="9" name="x1ye=103">
    <vt:lpwstr>/lE0xrup8vhISQmFoos0LjIe7zAB8Uvjv3yQQx7oXzm9fgQF/dwmrY9Rkap9pyq+BwZqmukRWrkn5Q7AQMTUl4KxvoGzfMIqtiaNsRb0dqiXNgSI0qIeZ8tv9raiuuva/QpGAaaWqqGDaeUMD08AQibgmL8hH839JNElymonjde7WLh7EMcvWfQPXcI1/YR/zb26nsOH6h4pA1sO3tNp8CroPj8bGbdX34uAzTbkw0V/eYWE8zvVjFKWL1G87mm</vt:lpwstr>
  </property>
  <property fmtid="{D5CDD505-2E9C-101B-9397-08002B2CF9AE}" pid="10" name="x1ye=104">
    <vt:lpwstr>F/HFCeB0i5jifntsXCwiStXxM83DnT2FVLmC7otJow9/cmW02DjA+/EQZ4N4fnkoojQzO5nSZsddOnbLCHHlaEiPulu3DW+JGTiMMSn5k0qFPu/TuVvLkoP0FWM1ksDdKyR//lU9Uoss/tm/kxh4mHwj87SQt/ViMy2yR/twHtvLIlYVcNSMQ9qQUem3cPL2ihZonNRa/RnkTv7Khe1zHaG2PeVPFE3eKvlD8ijkyYmx0JuQXnKHpZvFaGbVcWc</vt:lpwstr>
  </property>
  <property fmtid="{D5CDD505-2E9C-101B-9397-08002B2CF9AE}" pid="11" name="x1ye=105">
    <vt:lpwstr>hMbr9mszktNjIGbiUwSOcEPcHASbE0+PvXkfuyyqwOzUkeFYLY0m8e2sObU5ClX+rs3bBMnsI0U4fU3fHQs6V7wHS103ikl8ZLN2cyIOkn8Q4kMfmrGhRYdou7w2OBDOYZfyn6BissgE40Aupxkm5IPorFJcisyJ5VLW6JwUuK9AoRyiL40nDytYA536hG8gaFE1OePyJpQvLrzBE5yKOL0E6Pg6ktpPD9VnzIaQrrQN7e/T9IhVMjDZNmSyohd</vt:lpwstr>
  </property>
  <property fmtid="{D5CDD505-2E9C-101B-9397-08002B2CF9AE}" pid="12" name="x1ye=106">
    <vt:lpwstr>torJQcWOi22eQ5uS/8rdNP3UkAfoEFc95UpAl6tNKP5G+Q0Cdfv1THpsvVMun/nsKzHvroAAQAfLIPzotX0mXfNV5+4cG2ye3esiZd+0hoS4W2l+ihFF92/dnFPRTBwZm115AmOX1WiR6ACquejGvuYkhdw4HU9EH32zqv3RZk1XxDJpW73Ij1YyTrP4//VZlGseiY3LU5PdJ5Wr+88Lz0cwE+flf2SJDCGCbm6/XQ1+HmCyYeGv97/r4IovVIg</vt:lpwstr>
  </property>
  <property fmtid="{D5CDD505-2E9C-101B-9397-08002B2CF9AE}" pid="13" name="x1ye=107">
    <vt:lpwstr>7jqwGMpflIfAZzjwWLAT5yvMXX1a+0DHBSHVaYnORfA34MQwnG1xfbjhrKFTNbv8yGXo+LhY5rdc2be0h5y/23mNwux47M+ZoOeRWwgieE4msaJo0jJ49tluqncJZdvqTSNx8aQaGdlv7SPTm/UsqQa3KGW1L7zVeXsKwoz4xSGjLoloL6hn/woHfo3gtDkyqis5VK47g0xrTXkINiEBLVIIu+ArBTJyZ3wkNeh8sfvd5vU9ikwo91FxPtWaRto</vt:lpwstr>
  </property>
  <property fmtid="{D5CDD505-2E9C-101B-9397-08002B2CF9AE}" pid="14" name="x1ye=108">
    <vt:lpwstr>TvSZuBOeTe4wJv6JsyU1eUw46nCePvS00Pwh+OrXn0AGO24cIHFDR1q5/2FpQDpLGLDwx3BL9UCF08mtXfk1kamvIi19o99jaPfaaWGHtC3n1K0NLGmW1O5yvZHwMDmZIBFsOrDzA3xMP1lu0NjXJq+XFR85DbhUn5XaeeoHqBMMdEN+o+5+eqF1Rd9+c+eqX1fx4fW12WybwjgzW13MpcqXgbPqlODFi5Tvqp7LOYrIHgAtY73N9NPUyCgwh+I</vt:lpwstr>
  </property>
  <property fmtid="{D5CDD505-2E9C-101B-9397-08002B2CF9AE}" pid="15" name="x1ye=109">
    <vt:lpwstr>pFeX3hf4wJ4Tc3s7Aq3qF75ntloPhLl5iQLA8onTwPx974W0Trad8aYLBrIE+Xy7mOL/7OUBKngc5kdHvFGM+9ahodw5z9WNyX0iPygWMkq/bRhLDfzMzlb+qNBaE8a0pQbis1jQIGxEriUDshTxvGQOGfPkJINAa7ekEzPpM48fKt9fcvHcW1vTdA0OIPAHWODZROdzY6rwcF8842hPgs1MMePQPKQRMwAivbzEnSGSubp9qNTLezCFWHr3r6r</vt:lpwstr>
  </property>
  <property fmtid="{D5CDD505-2E9C-101B-9397-08002B2CF9AE}" pid="16" name="x1ye=11">
    <vt:lpwstr>B7+BWW5/LDyu3jJx78IuaZ25OErU7sj6c43EyjziRaUrfHb+h3Cpa/+X1Z0dLZhgUZZe6d7IE5sTBc3ovgFJlrqrMbNsdH8zgw3xP7FNtBkIGMEft9vugs1X75M/av9NPEMTgBFRArGrk7Qv7acvoHyRTgtRmkvn8euvTu5E2Ivcl8k4mQbBelAhgpx1E5pk27LF/jzr/5vWxyjrf+QVM6VOGoNxhm7ogLHHh8b1SgeSYwb/AhI2OxOLLqcu/Ky</vt:lpwstr>
  </property>
  <property fmtid="{D5CDD505-2E9C-101B-9397-08002B2CF9AE}" pid="17" name="x1ye=110">
    <vt:lpwstr>7Lyrw8jSlm5N4KXduA6JzbQhrKcVEqZRPj02w4d6Hphgeawod4dD5rtGRDmqrd8HMGOWX7DjkjD0pds0oS76L2Yk9P9mGHBhuBJYryeDKzqB5hIZbGRPbnQj4NjlWTnyH5af13iQKxlTMrc6QMH5xMXmQIbgVB1OouXFdXS74GjRufR2HF9HbmWYCV64ofV6SpNJMJdOEpe8uRD7Wq/fLe758u2lArTITS5wbVtD7/lWYeBuU8fSN9I21xk1hqR</vt:lpwstr>
  </property>
  <property fmtid="{D5CDD505-2E9C-101B-9397-08002B2CF9AE}" pid="18" name="x1ye=111">
    <vt:lpwstr>wclVnJkxziIx10NmD6mVfPYbIK/+jDCqY8f8RSwbAITD1PKgpBlojJZy+lK+41+J3BXBoFDP9vX5Qvo6A+XSZ70qofct/0TMOqsfY35OKT5FL1W488J+0unebgNqztXE7myH8nKAn9AcPP3ENPUQb7Iuikpu3+05+E1MnkK5YrKRgqDSupXv6n61nQ5V9HipcNNhG8Ur3l87JF2tnp5bDwXfgq368fAckywEZU+X5LySt7n3B+3Q5IqEkF0O+iH</vt:lpwstr>
  </property>
  <property fmtid="{D5CDD505-2E9C-101B-9397-08002B2CF9AE}" pid="19" name="x1ye=112">
    <vt:lpwstr>gq7pnbpAhu2gGm6mtdRaMDemPBw2WdD9pDNp0tbRNvFkn+aTzx4+8XhTDWzKhJovhBkly3jllyvFjnavxg/k6JJMo8lY0G+gxsnHdbNctq0oiWPDJXJsieUMc26+Aq5xv2l7VvkT+3sfu0Cboj9SAYHON3JLGQS4s/c8vG3houTK1xV75mScAghcD5401FSQnkLye6z39xGLfGDSKRZ+S8a4L1aXnKFDfowF6kuCdLQYUTUYe8cror5EHJ7D4gS</vt:lpwstr>
  </property>
  <property fmtid="{D5CDD505-2E9C-101B-9397-08002B2CF9AE}" pid="20" name="x1ye=113">
    <vt:lpwstr>WBQhOpyknnRb0fQ0x0CESXOU+WqyYy/lh2xgF09wlb3akLs0goOd5VyJSnCO7a7GgYAda7tGbcfha7/Nne9dtHZvPbxdueR1de5RD4yTrHHp85OIW52h/Q2sI93RnzId6RKY+ElAT4vyN50EoCWFHHsVsD64z+ft5wJMhbgZlpqfO1stJHSt4Ubq7Do1mohfS6F9A7cv2XQU2by6zOm3eow+YaoZME60Jj40f1STVsxbwlT/EErn1Mnx+aVzDuM</vt:lpwstr>
  </property>
  <property fmtid="{D5CDD505-2E9C-101B-9397-08002B2CF9AE}" pid="21" name="x1ye=114">
    <vt:lpwstr>GRMV43jAndTUvcSV/H8L13hTxq1EAEz+Ek7zfSORNOYl2m0bau3RNN0L3UdVeVAOT+vli2VsKMhkjnqEv008MhyPeV1OW5OcMG2zECwQGhjRIescNSW3L/8Gxku1onbZKg2qQd+7TLVzcKCTC+nsc41nLY+DhAnNIzCak86gAvYIM1gocDu/n3AjDq9EVRL6YE7bi2dSQnZ7XisHOntx0FBquG18HcVos8/12Lah2IcF3Uh0wcbRdX5fkuH40IZ</vt:lpwstr>
  </property>
  <property fmtid="{D5CDD505-2E9C-101B-9397-08002B2CF9AE}" pid="22" name="x1ye=115">
    <vt:lpwstr>4CMPgWl7m/qO9mVvvRKTl4/8OsxptL2OQl1E4zsxhbbOArpXYnAdz86PA+6gfYVn1t3pPYHYQoSomwUlvK+wntovP6Jyl2lzflIU0tA0o1M6ZT/rL+l+DXGLLqpsln8tOgpvlPNJ6vAra0WWU7hLDdLU6kQ7lsSQMu5cGCfSox/yuuIh5iKxf6ZTjIsMfwWHLqCeu73M/ovOVQL5fXfo5fuNMJfG3K+eGbezJY+w/65axgYP/HiM8ocjgFajoA7</vt:lpwstr>
  </property>
  <property fmtid="{D5CDD505-2E9C-101B-9397-08002B2CF9AE}" pid="23" name="x1ye=116">
    <vt:lpwstr>bcIvxr8bOrm9lnDPj4FGSoqWQ/LHGIZAqOjx+gGnPQerWuthITq4WwhgbD4P6hf4iD59T/IdA8yk+Tl3VyPHgQCIXjgxIM8SSgOK4uET7gtn6cff1dVTq9Evd8Th1p4n4Frym+BjeuhWO6NjUA1LebiEFFY7Xnfv2X0mCYR0TFzfv6t04+9feHaJiI6RTPlUEMztNYAsY1Cb6BoybVQMpzDXZgCYsjJZDMaNTj0bHGwE058sDOcoLYJUpSpe+7b</vt:lpwstr>
  </property>
  <property fmtid="{D5CDD505-2E9C-101B-9397-08002B2CF9AE}" pid="24" name="x1ye=117">
    <vt:lpwstr>A9G3vbhLNZ/RWD0HWz/Hh80RenpjxgeIlwi/XC3ci+owcf+cf6afjJeUaLquud2f//11I0U2NS3JaembGbzdzerISLYoEFF/lAfeS89VP7X6UgnNkHNr1B7QUqzNBvXTc2W70WFhr+dMdsaXPb0EM4afhJjHb1R2bUYMwHjZ7qjS8MON42Uj8buzFwORU7OjfeyecmQuav9112QHMCP6NMeq7OvUbCNJBiatIeUtI4sQh2TwJ4dUn+xELbxh0Ml</vt:lpwstr>
  </property>
  <property fmtid="{D5CDD505-2E9C-101B-9397-08002B2CF9AE}" pid="25" name="x1ye=118">
    <vt:lpwstr>WHIII0HsqkV4s5qxalPSDlW8/GAEPVpBRvBntw1fxm7/71QI+U3r2z2gIT09xcU+DVY1IyuwfqhP4p800M/GFSv8VANOIX3Ug9rfap70dEgx9Gej+m0z9iHCIoW//OZ/sg/rFwQPDVGAGD7SCw/u7e5WfjdUMRc+t5GVHgS5kmrHjOsH4ZSzV4Gjh1F9ouEbVa6eNkcBkl47mCmVzvNA7Q5GugVrZSGEhNnzOAL5JY66txL3KkRg2DAlAGNUQXh</vt:lpwstr>
  </property>
  <property fmtid="{D5CDD505-2E9C-101B-9397-08002B2CF9AE}" pid="26" name="x1ye=119">
    <vt:lpwstr>ca0oa3dkILl4LPSj0/dJlUXppWeRxsx2caOTMPw0zT5skdebwOHJcvDIXjn/cBih4XTOKUUQRehDjQwvRAZWt6ePNPRpdy1MIop6wnMgDLrTHbqFjkkyUtH9C8hun786/dpOEPp+SN5cIO/6BNONvP0HWUsW+2hLTJXRtiwBdCw2DT3XEoIhtFzY72kH1ls9SYo7p8AN3F2UkBHUNAqKGH6t/fB9dzwqJ3wCtTlbGL+68NnAQEAvgas7Q7xpeqx</vt:lpwstr>
  </property>
  <property fmtid="{D5CDD505-2E9C-101B-9397-08002B2CF9AE}" pid="27" name="x1ye=12">
    <vt:lpwstr>V2vuURLYWwYPGsgK9cari0BWIc+ROj6u2U3YH/FUGlXNYGMAxorCrXQZzw4xNzwlnXM+KSpEHbd0QrNyiKfGKNGbgm37m/+pByA1Vjh96AT+gsrK/491+yv8v6xc/HvxmcW5JFk213pGODFmZawxl00Z9cnwSztv7qJ8KQcA14jNo/JxaqsomJYb5uNcjO28CdtKZmkgp7t02V3j/cR/YV9EuhBdbJ3jiEfSU3gC19hLzL1Of9YvhE0osIrGEJC</vt:lpwstr>
  </property>
  <property fmtid="{D5CDD505-2E9C-101B-9397-08002B2CF9AE}" pid="28" name="x1ye=120">
    <vt:lpwstr>DMIEmn7ruv70CJKLEQd+oNZGfuvh30t5RpnzRRYxb95EafLc4R6DHEfJNBVq1/lI2C4MKInaJuKAopRtk5VHX8aOIjFeHaHTwZGLob6FIOPX2mGUqOUC6Qgj3pM7ixSkylZKB7ADtBlQmehIU3+nLwi5CeOsQVxVSCdpFhBMV9SgB/ozb7Q7PuFFFMPf1aNIcVMj/PJgExsUhIY0UYM4kBm7FyhL+Vl2bUsaIWOYzJqnFbOMyZwrpgEglJ/+njV</vt:lpwstr>
  </property>
  <property fmtid="{D5CDD505-2E9C-101B-9397-08002B2CF9AE}" pid="29" name="x1ye=121">
    <vt:lpwstr>BxDX69m9SNYeeG6o5mDLv6bev4sYtefW7zDDfEDQQI8wuyjDU7CaED1h3DL+aRf9AwExp9nmb6wdRioKGXN6L3PI5xd2zoTgeAIlVCjo6VVRoC4bN+7ZryGgrXPFD1kVVlFzN9kVDKrmQEIa+mZdp/5rrppuPtDKnQ2svKYIHcunfcvBqxXWOMYpDvUUQoKeSeGcJNfp7O8jbJ9iAiIu/DP2JEoA6GvMCHMEwfga5G89ECmTRifZmK9L0xIkwZ0</vt:lpwstr>
  </property>
  <property fmtid="{D5CDD505-2E9C-101B-9397-08002B2CF9AE}" pid="30" name="x1ye=122">
    <vt:lpwstr>xpNUhrR0FwkfgKCb6rWbalb1Li9pgGfDck2lqZkiFM2y1OnhyU7566E4mV2VjCAb9L16UErNEkCotvc3FWBeXI3+sD0Y11snFuP0/TbDoT3/pyKp43Q2orzwVnJmov0zmC7s5eMDVTgjYZ4tD4xSN50sd4ExxHJJLyjK2gh2FdeC7wMDYx6FBroLfevqvphjcno7FvS96xXRADS5eMlSxt/cLK9z3btwKKpGKhQPCYBV1IaIwKQvWGkOW8uBwOz</vt:lpwstr>
  </property>
  <property fmtid="{D5CDD505-2E9C-101B-9397-08002B2CF9AE}" pid="31" name="x1ye=123">
    <vt:lpwstr>uutm56yyYrjXWQWnz4Fzqx4p8BS/UpletmdDAdMI+LGYgLZlfjjQ+Jxgy2VjhA5fwmbwHxPb2nTbATi8QFfWZQxq294uSXqoGfUs8ZXSypI6+NTXE45eBnZqfjWjsYDsS59q80SRfYseo8mvgfKlvM6vvnkJpJuVbyfurNPYe3zOQ5xdZoJ1J6VHcpQ4dw19Mbs7ZLVcApYxz0yYcGwgYoAb9qiT8MH9kwIFG9p318/4HbKymH0l60YfevTWKak</vt:lpwstr>
  </property>
  <property fmtid="{D5CDD505-2E9C-101B-9397-08002B2CF9AE}" pid="32" name="x1ye=124">
    <vt:lpwstr>ZDKAXsVciJlk8MZ4sorQPihepOI8IE2coC17KwxvMEnJxHbe6MK9vztt+O1jpxDyL/us6pPlv5QVwk7rp9L/INd3HATaw/l73b9+BmmZZ7h1FZmp0e4LYkJ/l9HrFyZO84UKy5ynN0krfIgC00+9LW1AHnUU/h5zA+YnjMgxmZddjCL4/fIrGYqpoykXAuD99jNyDcLk0Gk3WaWohgppv/NQKd0bcWO/M2zR9kNJJKiHA2SI/LlEOCwTqXHo2dj</vt:lpwstr>
  </property>
  <property fmtid="{D5CDD505-2E9C-101B-9397-08002B2CF9AE}" pid="33" name="x1ye=125">
    <vt:lpwstr>kHxMH3iVI2PG1x5kMHdfx6QH8Tb9WOX+wv3sfo/qqZAJWsL5to2oSMHZyB2PdNP+bxmf3ZzCKNQSlKjFbHwPBypXMNcv4GA3ffqGhlTyRNmmqp7ZWjXbEEV+7TAh9zHJvmuuu/gxCK1kHs+2Vwzw37W1CYBKQSSRtOfyyMpDI9CiJqym64TCqROPASkxNLh7SpL+eY3yY+TPOVN/jQsFk361gt9YzY30IafU1uoim+PIERrrs6/0Vv6nVWVGyqG</vt:lpwstr>
  </property>
  <property fmtid="{D5CDD505-2E9C-101B-9397-08002B2CF9AE}" pid="34" name="x1ye=126">
    <vt:lpwstr>EkaKsIbUKNhzq0792NP3DyhVtgqejhTBfOqZOGYXHbhcRrJl75dcFAkPQf5AN8ptoSwcihlj1N4Vo1hCYdRoK2jw4spq5L3Kys1LjkQXxHDws9R+Iesf+pjOtw0AHCgHGc3vm4cOzHrW1rB8AIeCvEHzu8mj7p/Th/hA4TgSZHkXE6GSs9C/koYFDA/+7dgW3MJpxP6XcFImyZ+5G81lNkp/ALo2FzX8Sb4DrU94vgtkMxeIplmRe0391RFMdga</vt:lpwstr>
  </property>
  <property fmtid="{D5CDD505-2E9C-101B-9397-08002B2CF9AE}" pid="35" name="x1ye=127">
    <vt:lpwstr>bR/6EwSOBgqs+g08etnaC3tHD/Lp9wzo3+lm5kmawP0aC/xIBER846x0cJvC67HS26RVrvltW4ff7bjVVcjN/h6v1+qRmeNouFBXCfyfLSC4Arouq47A16HmzPR5mnaq043Zb41Ak9F78YhWbFGZdIHwdQn3eGglanAKWG3cEDHE/T8uLI/I8jlkv9uJWFxPvQGhtTfLunCtyQDCyhBQSDqzzlF+17RwKOtR7gg/vW3E7OCCJB+AjU7UlbP2+BT</vt:lpwstr>
  </property>
  <property fmtid="{D5CDD505-2E9C-101B-9397-08002B2CF9AE}" pid="36" name="x1ye=128">
    <vt:lpwstr>xEOPVvrnd7r6ULhXRqGvgYZK2MmlmIBvAwEu6RGbGEdK954yZfUwo/hKP22x2T0a2qultPjzkp5OZxDsfzG/VZ4gAi46DCT8akJwmkahtq9ZhvyuE9GL3GLy77kcO/zYzKmftmenQZV86BaoahPJygPJM7+SOkQoa/AOxZljIRa1uNBIUCFG3mHKHY+I5hXLvtbOB5ex8VEN1CuAH9P6IkdD6LNMgekn/4SUQtXDl/Rp3hfMnZg+xpYrGbOLS+T</vt:lpwstr>
  </property>
  <property fmtid="{D5CDD505-2E9C-101B-9397-08002B2CF9AE}" pid="37" name="x1ye=129">
    <vt:lpwstr>xk3LWFABW7Qc8UUMp8EjVJgmds+q88+mNpC4NpDYH4wLGBBhcJ1UbQsLKvBwcQdCvHcp4FBFQmd8LIWAAyPd3nV2w3RHkF1uPdpwQcX9WhptCtyYNq7lrBlc/xPzRTcSqm3oBnGzpbdSYzoYusuTvgpJW+SQG0771S+ROf4whCyviZFVN/NDcF7yJsah7++9VA1LlJOqYkQcQIx6kF7gX8bnjOn+vss5zXvFKXWJI0pYRzcr1SHkGkdsCoMTbYl</vt:lpwstr>
  </property>
  <property fmtid="{D5CDD505-2E9C-101B-9397-08002B2CF9AE}" pid="38" name="x1ye=13">
    <vt:lpwstr>dOFIbL/uCCoaoQuG57FqhZi0KnXdM6tLQ8NZpgJntUgfgtCrouM8qP6bi0sY1E8O1Z9cJ9Q8hIEP7PNxxV9qvPb6nB4+xdqRQzH7Kuo9nWYMDJL4Y++0iTvCSPCf/NeBhhSFEO9VIT3FNczb3RCVDLu8Fh1zchdrJtBomCAc3fuvKeX/4eFKSrDAOcW8v5L8/NHPUEvqrVeu0NUXdB4t4agMTxfevZ45gM9f4x3jjubTx7nme/hdtUka7vT6LVM</vt:lpwstr>
  </property>
  <property fmtid="{D5CDD505-2E9C-101B-9397-08002B2CF9AE}" pid="39" name="x1ye=130">
    <vt:lpwstr>dHxv0QCwzHT3Nt9mQh7+ER5S7rg/wNJjNrKLf2icgzuD5foMM1NFizDy8ylJIHh+RHVGcu4yI/YhAJowowLp6NedjVeSy9BBt0a+KRfvWtBuAZhK9HcyTtoCptB1zl8nUlIArlhwN8n6XhIpmFMwWW64KC+XmlzALf5qSvWmtkysW5JoM7Guub8eOw7WhLx3ltc/X7yseODVfS3EiqK6iau4CABha5Pmtiv6u4ZgrRr6jNQoVIWPoCsckBQJzPo</vt:lpwstr>
  </property>
  <property fmtid="{D5CDD505-2E9C-101B-9397-08002B2CF9AE}" pid="40" name="x1ye=131">
    <vt:lpwstr>F1fE2ppqng+0uAJv+OQ6FyGggr53RQ2E0QfOrVYrH6OF+o8ZXon6z6VlltFmsthTaRdniondGTjJ3C6YInrAF/lUL0MeZhMEHbURDNHM7Erx3xakvFXi5DztdnJb0Ghpk3LvJgcLpEd+DrhD/h698pnYP5zpys/lIZT0ZQoTZNys7UKjTD0THKPIdAC29y7cTCXv+kSHBgiWEeF6GWq+h7n+aiTDgqXxBuCwUj7rCnajWgqdZ7XFkgKe0hWWBGr</vt:lpwstr>
  </property>
  <property fmtid="{D5CDD505-2E9C-101B-9397-08002B2CF9AE}" pid="41" name="x1ye=132">
    <vt:lpwstr>DtR9vwj5yWZuDAr2M3Amj9xEpC49XKSlpUjKDUy/TynKoyFvMZYhxrMDbwHPZnpY+11mN21ghJDEmJPo9nLIg+x+7hC08FL7mOAA0bogGbOx2Vm5MQ3RLRljIwdnU5Ei2/YDS+olFOqAnBMyjrqIUYqtjrPS2f6nVk9woxu87c3lUmmQouYH+G2ssurwZgkb0DN3N4J5s6oeM8Kr+0X33MwJmoJkNOeTJ8Vj46i3GascoU0+zVIcqNjWRSsqmrb</vt:lpwstr>
  </property>
  <property fmtid="{D5CDD505-2E9C-101B-9397-08002B2CF9AE}" pid="42" name="x1ye=133">
    <vt:lpwstr>E87CyKjCN5x1hF2ytxgqpK05lMqlNb8iD3lhem7+UoxoNWRMjfohecn3W344Fqyypu9WGdvbSN++bIbBiy6fiOGsbdF+BOrvZ9iVJMticM5+lbJp9X8KcuJ9fxLxsk5r1M0VB4yoImA+9w+XROIKux55iOPeQI7h886GUJvRe8xfnM3m6V1wLxLWR2UY2SQJKqUb5znx4fBuKWFeM0l7L3auRqXNMLnljgRrpbMI+pn8c96poI8Tjo9g/8WIxqq</vt:lpwstr>
  </property>
  <property fmtid="{D5CDD505-2E9C-101B-9397-08002B2CF9AE}" pid="43" name="x1ye=134">
    <vt:lpwstr>rNvbVuIvWvorNYcBSIougHscCCLWaBe3Dd4W7B+fqht5EmFK/ePSekq7oPLzWLFk/FDf+oYSybee5lod94RIdq5MqYEi2N2CP551e38nmtmJIP7Qx4hn+vOFHNQHKa34luPA/oST339F60zmhwTI3TdW+RyRtP/9YNRHi6qknF5ZdhSs/TXX0nwMfsbSjWGlz89rLO4RwWehBAVfMagGWGvrx+pCSdTBwKtXfEtRRy8gYc8S1g0ZyB8MHZAHpAo</vt:lpwstr>
  </property>
  <property fmtid="{D5CDD505-2E9C-101B-9397-08002B2CF9AE}" pid="44" name="x1ye=135">
    <vt:lpwstr>KSBZXmzjU/Gl/d/zUWMFgBBd9dvKMK2kNoKcQ1HzB2eZzAkN9Q87Ita9zcChnfiOivyQHa2X3A2nvcU84RiJ1t/NQOTcWDEwDZHy/Pf+hqM8V1LPwHs4rDrNcbvm8yR7GGK6CfnvaQ4vxIkNtlvMX+wjNzRMoK0vtYs9cdQ++c+wBG9vuXkJophoQ9Q7oVSSRDI88AC7I0xdoirH08vWTt0RcznqSlDFsPr+Nj6Nh0f6Xg1QqLxFN3k9KOXLO7h</vt:lpwstr>
  </property>
  <property fmtid="{D5CDD505-2E9C-101B-9397-08002B2CF9AE}" pid="45" name="x1ye=136">
    <vt:lpwstr>7PcRQjRb6YCEG6PBZAku9pTaQalKf75kEFT/rY6RYMqePjfNtAccij64F0hir9yrnsJG9yXV87i6pYcuzqAHfxaz4PYo6vXjeEHwT/H7LnAoY4faHP7zvHSpURenjpEqrVeBN+IYa9xtBqTwNOxl9HFkKmiSPhiS4BoE4qVIiBK4lhmAj/ko3c+bxDVEGYABjWprWr0R27RaoPLfijVfK0mkXfhuClduqU6+I8bhlF3zT4lpl+OInwFiG3yMDTx</vt:lpwstr>
  </property>
  <property fmtid="{D5CDD505-2E9C-101B-9397-08002B2CF9AE}" pid="46" name="x1ye=137">
    <vt:lpwstr>RAMQeGFdfL5uNAsPFwS8dda+5GS7zuHuwxP1veaaB+Pwim/sFuaXtKXp+7XBuefscMSBmTIPpf6Q+M2r7WffacoKi4Yk0NUpX+3I/+9It+jPOdDpbBG5jySyOYIarizLpEOTCGshBA+twGdrD33uGox+Qr53dpO5bcYuMcEQO+9ibMC3qz2oV+tmwCGrJmu9EqIoYW3FDl2w5nqgNEuBvikbuB3msQewx49XfGl1ucRSf4wrv5OJks3EK7MZ7U8</vt:lpwstr>
  </property>
  <property fmtid="{D5CDD505-2E9C-101B-9397-08002B2CF9AE}" pid="47" name="x1ye=138">
    <vt:lpwstr>eO5EEGb4b4TOjorCmHMI258PjUuGaNGpjn086SXH6+wIr7TN82KAT+/bhxdrtxuaM7QoHGEv0jEJsE4AvtLYj46BcnmHDJFZwL4bbHCndUhG5DeMNoCVx7UJcoxrkU+5L1nXg2r0weADsW9UPDKVDZGc7MFHTxXZV7yTD75AsE+UY2him1nGZVTT/bg36KIuHASZjUno17BMOFggt9NAHZc+bt+nyt/bIjpFjLqTU+aKO3cL+fobra2nKtOkTEr</vt:lpwstr>
  </property>
  <property fmtid="{D5CDD505-2E9C-101B-9397-08002B2CF9AE}" pid="48" name="x1ye=139">
    <vt:lpwstr>g7r3z5G4LKSc8MKDk1BEWoomYtE2NI1L+0zf9/ddT/j6ySrlX0sIdPtIYNZs8tdDsfltK9A1o73c0ocM6sV8M140zhxBNZm+QMLjvx5M166Ct612BTbSsBOgrd126n+46rcGhoyEoVGXz6RNDU0JwQq5abe80Ei9LeTfbqp7tIlIjz+3U7n0izP3jTyTuDVgRxvOLXQc6a9qu7HNDySUAQk2jb2gFcKbltpeoFoSKg8l8sWTxsy/Kw5y4MdyDA6</vt:lpwstr>
  </property>
  <property fmtid="{D5CDD505-2E9C-101B-9397-08002B2CF9AE}" pid="49" name="x1ye=14">
    <vt:lpwstr>z1ra0SCqMY2nJHdyPTTZs4ynAjib1cSFfyytndf3EKAItgZlIuMBW8Bly88dnVKh47NGJj+VIvmBpsDx2zX2g+1Qj7PXX3XSQDyb/5B/4aCmOWg+HGbgIGf9t3XrP7KOTGPNfQGmTP78mTu8XokgggYw6uPy+zB0Y+pcTIwHqdHOkx69/Nwnb4I+LDgEv3+pMqnWz260PfwjHpn8TD5oSThVqTn4qAcxmRBMvsJDKKkutYnYhnCMntJUX4ec6KP</vt:lpwstr>
  </property>
  <property fmtid="{D5CDD505-2E9C-101B-9397-08002B2CF9AE}" pid="50" name="x1ye=140">
    <vt:lpwstr>WKEx7lotTeNiyBD6k6IahEPelI7JWeMwoM9lxGiw8re3T3YIV27NexQ0pMuXmxAeoDtY8IuQMb5BzY6OMKiy4JyITW0pDktr+3HpIQE/SAtsCphQ8WzZCRnCLtWa7E6X3cxpw0XYwMX+YudR4Gc9lKFG94SyTyMQW8Z7uYDfKz0nD+44fr3ndMwoGspAHIczTlHWIRRfMyyygW0+R2UPgyUJSpEHOXe9JT+z78BW1q/ruH/3ncKPEjiTWaLQs+t</vt:lpwstr>
  </property>
  <property fmtid="{D5CDD505-2E9C-101B-9397-08002B2CF9AE}" pid="51" name="x1ye=141">
    <vt:lpwstr>hleRE7hf0NzFc2D6F8fyBh+M5xMvKb0Xe6wjXOP1CTHdC7f11KWCLNhZzefFtibgwCOH0eOdl3b9ZYMBAYjXA3CQDA1KWiVFCnJKMv2YF8ByNjpT9a2B4iwVrKnMY609siXDnYbpUDH9RwSda2OEXD1C5iTxOchijy69N5vY+OL5sQR/h6QD2+yT2zadvuDGbvRcwrpp+KkN2ro4imBEksEO+IN+m0qabTyDkyA4NHu7tTZJa+uli7qSRpG4a+U</vt:lpwstr>
  </property>
  <property fmtid="{D5CDD505-2E9C-101B-9397-08002B2CF9AE}" pid="52" name="x1ye=142">
    <vt:lpwstr>H3lCZ6uzdP6NsO36Bg5cBRye/7l40+ulxP7Cii90Nlh5RoyCTdR5oLPKEv2dz3GZWz2h5jxHP+mqDjdnbCOGDs10XApdb9jR3+V6hnYJsEQp2BCIZ4lN3asQ1B4wGP2MCduy6IPceQVEiggVDEmE+bEY+/BfFzgdiDn5B8oV2euz4PkJ7VPeqDuxu2ZjuFGGOT0Q17yqPEym6C9/3ZYgYYhXZf0p15zhUeAgkws8DC//g2AOYCeC9eNeP0QtG8x</vt:lpwstr>
  </property>
  <property fmtid="{D5CDD505-2E9C-101B-9397-08002B2CF9AE}" pid="53" name="x1ye=143">
    <vt:lpwstr>CPVE9q81yv6V8wvRd7ixKCzq4PQpKsTRHJTM1TeyhyF2B1uDTWuAw6KLXpLYNTyz6k2+NXr1CNuHzelqE7B8rP0PmOFjcQ6LBJLuIx+yQQsK2Tn6S1JgLm9XEN31BNI85zIh8gQoTxrI6CpXJMAwbiat6VwmkQL8o7fjZKN6WtRKWC8GXJyWOzAyIINOqFQ56b9idPN/xoryR+fGfN1E1t//OGgicsDyAmGoUXSg/X0pTUBEbpFoyHu1PJ7pA/Y</vt:lpwstr>
  </property>
  <property fmtid="{D5CDD505-2E9C-101B-9397-08002B2CF9AE}" pid="54" name="x1ye=144">
    <vt:lpwstr>2g9SgRLAIch4A/rUAhE/8WCC6Uf4jFZqouKJPwj64vS3+khEBn/DTfnp62/o3bGyIXxWqRCqRSohWx3Q2yPZYd29CcLkvdnix+DHEbgy9TIlwDICcfKsu/bRovw9Uy8tmBDiF0U91DA9NQOpunyOcqVzTgCf1WSEq+xE1aJVaufvqk+1KwDTRobrV65b8WEUo2f8ZqTmCBL0cdi7g1MtV7UYxBRYWWY/Gr2yJ7BZhMh5+QLHuK+X2QLBML7DMQU</vt:lpwstr>
  </property>
  <property fmtid="{D5CDD505-2E9C-101B-9397-08002B2CF9AE}" pid="55" name="x1ye=145">
    <vt:lpwstr>EJU0x5rWOKOcYtaKPHl78cNlKkRJ3g2Ej2n15sNoWTTYjiX2VIGdKfSsgZX41akPwiBe0Plewt7+5qClutomIat2XlsX4yD/20CzBl9WjcrvcT46505fKcxcLCASJjUjwRFQCx5/7fdsaxQCj4/a9nxO/QdT0wSZEgD2yMtG27bYHLNe/PxWqtkhcd62NQyIxOLQwom4kUj1yPUy4/m6YtLjuojUnyNogT3Nvpkw0fEbLw/uPqlOptRwonvnS4r</vt:lpwstr>
  </property>
  <property fmtid="{D5CDD505-2E9C-101B-9397-08002B2CF9AE}" pid="56" name="x1ye=146">
    <vt:lpwstr>VcDN86TwNz86V04MvHGOeD62ufAC5rsJz6jjG5cbFVs17KOMhQNJksA65Xo5kv6Wdt9/rLp/a30OjxncAJChVixyMeshujXlpZ9wLULSJlpSBVEDbCDubOjZQzLLI5VK3pF82NodzEwxXnQfxR3pffT7R61F+/CYWmgh97F/AnMWEFu8ipLy98057kwuWuFOgJIM06HX+YyC0KbaY08UWSKWTi+CPH0gfwPq/eDyA2YK+1Yxyb7/XMog9GfKYoa</vt:lpwstr>
  </property>
  <property fmtid="{D5CDD505-2E9C-101B-9397-08002B2CF9AE}" pid="57" name="x1ye=147">
    <vt:lpwstr>T6a0/fcPH7JJOBvitPwPKjFzW5B+UMTsBNpyIRnKPbx2dJ2IfZy9uNgVnXImEt3H6t2k0lC08W5+7g4TyZIKvzp1HjZJ3PeeSo5m28s7nqp0ibzPlHR2MEgHOZCVwC0c2Cj+AJm5ezCb9MpgIefiimYZPL37FwRJuKlF5tba92cfFATo47ehbojaHl3gH3ECsOfmR3YeOP5vsgdUyKbu1+vnT8k+OrbWH2SJkMrOs3rtlKHx5yyIxNO2+YHcQ1S</vt:lpwstr>
  </property>
  <property fmtid="{D5CDD505-2E9C-101B-9397-08002B2CF9AE}" pid="58" name="x1ye=148">
    <vt:lpwstr>YMH//hM5VHZP0Z+0pt3Lq7ykyGzaO7s0HTFVL4wC4Fjxb+nNSh8Tk3eKSRAvGFn7bB+ZR1Ynvq0qpX68rmmM+Dw5lzb6nDYraDJOQoIaARVgtzqjbRZhpd8JQYu9CUI2u2Iuob+zvFdwCIsjdBi1BBiSAdVkvzCwiLqytspAiHEjUoLuM3giBRd8bv18OiGDbtSnXCTDJ9QU6UKvdq8C9A1J1F87x9rWgP3hUfoZhj7WhisGuMS9SxtNVJANbia</vt:lpwstr>
  </property>
  <property fmtid="{D5CDD505-2E9C-101B-9397-08002B2CF9AE}" pid="59" name="x1ye=149">
    <vt:lpwstr>bVCdM/3Jer3zAIBF9f2P0N3McL6AQ4GPS8ggo+3t8i+CkWbNKZWtU9hCYX6DcKApWHsskHoW63DXRVyhpOFv8lk9t3livoR/3i9vxzMCqMgr9J8JruW/3O0CUXurcEv9GcaR8Tq8EEKjOmdXmQ263u6w4hq80njHn9HCGC1mRgpenqOrMoynq73ZVlM51AEN5KdpAZhxrDQYlrcywLWchU0OkX9Aa2ji5/8anLx4bwYXZcRO2EXs+7OH897O77b</vt:lpwstr>
  </property>
  <property fmtid="{D5CDD505-2E9C-101B-9397-08002B2CF9AE}" pid="60" name="x1ye=15">
    <vt:lpwstr>EgmAFWKaq+xicq9HgdFKTtAGBXX6tluXy7KC5hgOJv9JtGy+jwuKj0GmaYv73lF0K7dSGnRhbTbxuRDO0za/PRnk92Vt+YvvAiJsX91dy4VsKsI1VwoXhoVKxhm+sf/68D+bdcOMK+WVr6NzAZ9jw6iVxglFDsdw4aHL2o3aaFjnsMCB284OC5ya8iqXNbDTmP0VPtNNmsG/sgeuIY4jq9Chq57gk0Pammz+vQrp97Vm4ZvglNZyImAN6gLPHk2</vt:lpwstr>
  </property>
  <property fmtid="{D5CDD505-2E9C-101B-9397-08002B2CF9AE}" pid="61" name="x1ye=150">
    <vt:lpwstr>6Nqkh9kfW4PEDHsbgaINv6j05XBNoq0zQF8DbfnSlxlDh8DzATgBT6Glrfm/jy8N+WiZuLFFpwRxIH5g7XmyZQz2nHN2ZtbG3XYQpvrndbKbTl7bo4NRkQo7HI7AOWvQYex9oE6kVAOmQub+nV8WAZUdmgbgCZFeVzi4lC9VNvtfwxDIAihcUMfoP8UkfdA4OrYcse96K+sBuMJ8/6W5fx+n1UUeGgkb391E/OzHGnv02rPL/Hv/bKBOar3M9Oi</vt:lpwstr>
  </property>
  <property fmtid="{D5CDD505-2E9C-101B-9397-08002B2CF9AE}" pid="62" name="x1ye=151">
    <vt:lpwstr>xj39ZbPXIXluCP3G3i1eeQi29PrtuA3BgAxzbgCwtRvOHycua32StbZ5uUXHCvVGciaL5Bo7sjL13ZcH1uaxrnliNLtPBFHTF7qJG9jNeUgff1tMhtlXMD4EO85BlV4+H4lLd2TP/4usNYb2HEJuaH5STeq/Dj3Q9KS/I1Aq8pZKA1k2iyUEJtEIcfBHt6C1a0SHJUjRI5WFadwSlWicVnnKvDAa1LcTGpSdstUoJYS/tb1ox7s7vnxhJPjWI+5</vt:lpwstr>
  </property>
  <property fmtid="{D5CDD505-2E9C-101B-9397-08002B2CF9AE}" pid="63" name="x1ye=152">
    <vt:lpwstr>3umgVvmTcP0FuQ2tse+1mpEOPQYFHMpChC3CuW8aYwKkBaV32P1M4V+kOiD0U9R6Q345umRcttiB2uW/9/X0NMsuI0KPrsaPnm+KEv4AgxWRPWlLnbZ2a2glYFTGFfv95FeUfW/2pQGt96IKkDJHzo0sxKyICotiYN0cD8+DlYK2b7czfRCq8EQIiOpT23b1/B3mEJjNtc9a5/J0rHxDboqATNGA3dhMB9xshr8UaCVrSvJuYG2fE3Vcb9jx+zc</vt:lpwstr>
  </property>
  <property fmtid="{D5CDD505-2E9C-101B-9397-08002B2CF9AE}" pid="64" name="x1ye=153">
    <vt:lpwstr>ZUy12mra9IjWCysBATZgW8HCLqS1r+2NVjMHTo7WWaYtnXH8RfM+p/dGvuvFKCuGwq1ITnGb85gRWtkURWzBnSRqdCWihRssonx63EvFH1AhEltG+U3LmTmpdksfju7SOYb4s8K7DXY8PB+WQ4EW/0b2uB+EDOYkrBzIDN4u7AysjTnPhyTg9aC91wHZLbtzJ1BLzCndxFS0uamcHQaUGoFGGBrLjgHt1DCfS6EQN8C5KoR+cWctMbuD7Wb+PCr</vt:lpwstr>
  </property>
  <property fmtid="{D5CDD505-2E9C-101B-9397-08002B2CF9AE}" pid="65" name="x1ye=154">
    <vt:lpwstr>Kmf16ODzAMUluesyExfXCbvBvqD7s6hdfwx3WCARAPst7rldn07AA0bVnBWXMGtCtZ5HNCQHiXrAFFyF6i9fkhC2zDLZUMjYtkt298ukj4hfIme5pZ7J9aF4nYuGkGpE9jIHE73eVHdzQ56LIHJEw0xJatY4Pnjl0ZQa5vRx3U/h6IWpF7n3tjZWoZfo2XZ+8c6Xvr3D6G4Yve4OGkvf0gmuAFXr0d20BXU9VG8bgRqQ/rUsdCJnAoGKBeSMtcX</vt:lpwstr>
  </property>
  <property fmtid="{D5CDD505-2E9C-101B-9397-08002B2CF9AE}" pid="66" name="x1ye=155">
    <vt:lpwstr>4V93Dvu28djiOrYKMLQQR6tZhXf2QqiVJK8LSO2cxevocooP2klWtMcbvMRveIkXqNkthoQIloVIJBZ7HbdtmbhEgn39oAnlvWz86n3yEIw6YyAyfdyCCT//fnvBZb8HuYW91KhjpcnCTOF5rrfK47H/d7bO5BPDKpRM+ro6De+wuUOfLRCWiJeUjg/abxeuWp7tOHvp/vaJP9tKcwqOrb9pmpOHiDCn+hMmzy3ohcS52wpXyYwJT517xDVASIj</vt:lpwstr>
  </property>
  <property fmtid="{D5CDD505-2E9C-101B-9397-08002B2CF9AE}" pid="67" name="x1ye=156">
    <vt:lpwstr>LR+MAeNlevnrbV/NLH0n/eoIMVvwpFuMK9OMkyhGCLBQ577DhBqSyq12g+GS/spB5Oaq6tXChP5t10syHvnDvPWiibOiFLxoAjz9lhgK35jRDXFUFPacXjHL32n6EUQKb2b3Z1Y/Qy0mNj87BAsoChF+tAq1ejL0bKY1A5a2vN4Z9E9qS/MoiB3zQ9Z4fNPgdSshG1V5o5hOtk6ffk8d95/7KDQypyo0+DkZ0Vfi3aj8/LYOsByQeUDHme2rhlf</vt:lpwstr>
  </property>
  <property fmtid="{D5CDD505-2E9C-101B-9397-08002B2CF9AE}" pid="68" name="x1ye=157">
    <vt:lpwstr>bT6QNbnm3iHpa9yN4pyCApPzlhJiiD+g1ITfQuQZwKw64gzEFIuVU7WStuZladf+VXmBIc0ZTJn90mNXD1zXUUtwO5ctUm/etNXZZI6aXCvxiLlO55KbS+QY5BrUXDs9I2RyEOQufdh7wX6MQ2eWgu7aJviYZXdXISQiicsy3kzp0jK+RsTjNwz94sjXUlfJULQNHSbVDAdHb5LqcHY1WkVKxkL3j4w+wiquQuRVB31kI9QacEJ+aAlw/c+xjao</vt:lpwstr>
  </property>
  <property fmtid="{D5CDD505-2E9C-101B-9397-08002B2CF9AE}" pid="69" name="x1ye=158">
    <vt:lpwstr>I6W/emH7ygZkD5Nt0kjeD/4F6u++bikKYOBOoJgVEnQANvHyvZDFhfrAi7ACVn5/X0TDot4on3cFYtWJ5lTaP1yYXrsHPk/HIhNsXMK5pf6kndo9f9HBzJl4kXsQPZrWQpOaRUA53tomtOsVY5C6NezPz3KeI7nNkjgmqM5oeG+fiRajf2epGJtPxwGz1POhPDa8CyzX5dQGHpvWNQb6WnxCnnnSoBEKURoG6kiCAJPzSJjYiY5rC63qSpkVaOP</vt:lpwstr>
  </property>
  <property fmtid="{D5CDD505-2E9C-101B-9397-08002B2CF9AE}" pid="70" name="x1ye=159">
    <vt:lpwstr>GANnNG2sT8Tw5xdET/6GCnDkAQRs5pCC6WLbsWwLp/Fq32uI9i1LR7gVF4AZud8KP6aikCKWexrtmND6EIbKDNqpCMoo6XeF4bfi54PyLMF9+cNmFK3MexYP99B8yO/44xtayz50/ufRQiI6yu3nlcjdvPhgIyLR1JjMWuYyGgaV95rB2FFJuWc7rM3L/bn1mX7tz9dCAV494NOp/ztleSSbS1GAAmZaT1QlRdSVtlsy8Myj3Gj0ndyD8e07aEC</vt:lpwstr>
  </property>
  <property fmtid="{D5CDD505-2E9C-101B-9397-08002B2CF9AE}" pid="71" name="x1ye=16">
    <vt:lpwstr>MQQbkt2WywEUJd4F9bwzKEk+xuKyOpM0oHLJosKqNt+f3KvHH94g7xIIVmqcBaxG03JfA03MzR6qIsvjjVRvJuWWl+OTiifhlsR0ARr7mb4C5C8V4xjnOQb9Wbd6A5eYo17JrzXecDoeP65u8ti69V/KImzIA7OoW9rVbz+2d2usIuPpqWE4qHrrGbbV9RUA9nt06yY5pg+SKJtXEtPB0AjcnqN2teGz+8tYZd9OlhmngyCPR00fG+1XsPweKPa</vt:lpwstr>
  </property>
  <property fmtid="{D5CDD505-2E9C-101B-9397-08002B2CF9AE}" pid="72" name="x1ye=160">
    <vt:lpwstr>lK9Vo6v+2RqcZwma/FazSYQ1AQCwHagJGb/xR8oZE3zLW9Oo33TXlOPgSn+VmwO1FMarJHGYXkIZ2nSUxDu1Rjpoq1+gkhR4VOQXUKPfCcNbpeBdfbR9Mb2hHt/5F/hY3IUdKv5ODeLcd6HcRr1T3hGXHhmkWq+UdgCpqq7nG2QiygF2ZUzopcaS9nl8AKmurKdCAm3A3LGt4SQsk4KAW6J09EvyF2gZjsvwDav7ngRp6Cq1hUf2rBEEfzaINXm</vt:lpwstr>
  </property>
  <property fmtid="{D5CDD505-2E9C-101B-9397-08002B2CF9AE}" pid="73" name="x1ye=161">
    <vt:lpwstr>Ac/ifmWST3/UDkRzvsMRNv2u6p5tjSHC7EhtMAamEoyzCEmMmanmjdYWgpo2dObmvIEfM3rrfU4KL7mNEeWh4o9jw2i/hwvpMVg3+nMHnm6zQQC/ZRwJ1RhL7QVXk5reVNsC3gk9IWiY9SRPOr3fj3XPkdfC92nJ6AApp8llCv5CMJNKatYJEAY4JRMYiJvQ4MDsjSsU8aghgel/xELFdM64oMaPPni1ttqcHH5HQHN4tAMfF168VMzvB2R55He</vt:lpwstr>
  </property>
  <property fmtid="{D5CDD505-2E9C-101B-9397-08002B2CF9AE}" pid="74" name="x1ye=162">
    <vt:lpwstr>FLx0ru+l7HGLNaq00mIrhfdWJHN3gAaCjxbVbREHf1ID1IqxjfqtmthlD5J0uepcNr9PedUMhdrECbEmgpv5iRLwbEOTPiTNLnCXXLOrygUGDsYgSjujMycSvnHsAiYSW5VKwLAehkhifhvlMSpnfSBsKO1IVPOlkQVE3pTEcuKRYwntMnWppfRNYQszP/UEXOLYmYY4msQCErvwDpJZujvB/kXj+4IJCf1tRlagskOmSY7Uv9RnD+7LQrsLW45</vt:lpwstr>
  </property>
  <property fmtid="{D5CDD505-2E9C-101B-9397-08002B2CF9AE}" pid="75" name="x1ye=163">
    <vt:lpwstr>tIMwDLM1encR/Pgi8DzVk9avRM38nfsfep6J9pLrvRvfhVk59UmxeJdONrpNUcwvShgPLvCPaKcz2VaiBzolu9+/rxgVLw2viE3bBo6ppDGMBwk/xwl+wV/QUvfj+HLNgpY2U+L83fKgSCXXbamWyojDw2l20tjzERLQVW/fLZk788YTAn2/rVDPmTAASl43Vnzy5KMBJpBAf181z//loh2iUVzc8ImyFcglUpdA/gBkL99nrCX3cUsz+28T12N</vt:lpwstr>
  </property>
  <property fmtid="{D5CDD505-2E9C-101B-9397-08002B2CF9AE}" pid="76" name="x1ye=164">
    <vt:lpwstr>kyx+qRj8RZDmvPlMdLQJXO2hZj4rXGRBvAHaKkAonzsphdpBPRQmwegH2c/bawkkl1qSWeMK1VpAXWl2YSoHbXO7WEH9wf48O/WRV9x6bPKAwP35d7idU8ibk5e4r1TC/VDITENE4POzGYc5gSOeucxwDW7sbd8zJtASwOjDZKifjoObgJliTQ0NZ1ik3J/PrBlw6TqAkqJpYC94r0xjvj3b7L92IxvgChZuERwHxBH495RtR8jbBxkWtUGw4gf</vt:lpwstr>
  </property>
  <property fmtid="{D5CDD505-2E9C-101B-9397-08002B2CF9AE}" pid="77" name="x1ye=165">
    <vt:lpwstr>07qmWxifZllgF8XWGg0XgDVTXwI5wewu5OOHRRKWLVwr47jhviIrqH2aG0KftwRwUZt1xv8XAIZ1mYet2VGDMve64eafPk+AMKnwMmuVUxnUqjq/GCz9k4y6fbPg1IOg7/Lur3aKaWsSAexaS8Rb4HU+AbRmB/KWx5EUYv0NWnDY93F6/VsamG8wU3LmEJoy3oOgaUme3q9raz8ufpVcbSngj6B74VoqxxCuSpI1tZrkmQl1kMNObkcik2TSJbD</vt:lpwstr>
  </property>
  <property fmtid="{D5CDD505-2E9C-101B-9397-08002B2CF9AE}" pid="78" name="x1ye=166">
    <vt:lpwstr>qNxFI0BiInjPbL8Q/zQYghCb7gSgrcXunGggYUMJEiAQ0Ukd+cVSpfggpx2uruiEiLvEE9SfChT+2jskIvYCA2+0+pdfcbUAKrgt7rXrnZKmt/BkAT+marL+loFNOFilM96h85PNJjGZaxiT9A6/KXDTNnFvoihCLlTyMPWAyfUFt3RQWjqpHMUZHaKHsMDLx1d+ytJa7iIXtqMSGcq6clkTKRBVQf7CPCFrZnIy5drlqYL08k4jR5dy+3Jjzsr</vt:lpwstr>
  </property>
  <property fmtid="{D5CDD505-2E9C-101B-9397-08002B2CF9AE}" pid="79" name="x1ye=167">
    <vt:lpwstr>13U7HDyE2xUERvtE/CBBH60dDDPtigskkEgXEKZ55DxWtDT7a9XOT/085PRgpI3Sk1PuUle0YcQlpHoFmVziXE6YYP15PsF8zls7KI1EbdV8K2wHFdJHcyagtAtiRWGC8YOs6s2zA18B389d3L22saKvm2LZKp72n4JCw0V4RgP7T1I9hMlP95NPNGSV4fGGF9L43gUfWr7j8VBOpf9CgyRvl5lHc3RMBKvlIt7gbZqFkELJce1LkEbzSiTZ+ON</vt:lpwstr>
  </property>
  <property fmtid="{D5CDD505-2E9C-101B-9397-08002B2CF9AE}" pid="80" name="x1ye=168">
    <vt:lpwstr>UBzmsfml4+vywg+EayqeouSD947XSjmemU/2E1HpWnbl+h4tZhhLERCKNi6vB/VvWyjEO7Do0VYMh3TLNRsPG7o2xN6hqpKnOiB8uWa2xQtxhxz3z9eENhDQUDEtqxhvRdR2eO1j97K2dJESKI87lAScJukNUgi0NYrqqiF2ypYrebGkhDhynrxWoyOforFxYrFrB/tTtlXxhKUkngpYGS5MLo91UyzLq0yR6OqnKWk+9tvaHkxEufyIPku+E7R</vt:lpwstr>
  </property>
  <property fmtid="{D5CDD505-2E9C-101B-9397-08002B2CF9AE}" pid="81" name="x1ye=169">
    <vt:lpwstr>EHHLvV2rYPs+db8lfaNjRhF2c5NE8d2fd3sXbrfs1EhwlPOGooiHAX4IjxFsGi1uawmDY7RTh2jlVvugVWgcUDXJERKn38yVpsPWuBqYEu6dLy/rLUZKIlCfyRUfZBiXm+cCP3AfN9aMu141RddsymLTqszpDTsHzSz/oW3uB6xSYBB+Kg/vRDACvHcSofFd3OPPkXuUppG3wMevlgVrUI1FlLf10BV1AEutfkDn7FAmxcpNPSeiqMu1eI2UQvB</vt:lpwstr>
  </property>
  <property fmtid="{D5CDD505-2E9C-101B-9397-08002B2CF9AE}" pid="82" name="x1ye=17">
    <vt:lpwstr>FPa4nLHDntzGFAihkOSn1GIJHc04UvcrXYlR+5yGUsFCWLm5Acn2XdkHUhiCpoo+iHIq/lIKwUFdXDrdIrX3b3dppwYPdG9OWnw2ggSgrgdiXHrGz6GEtLRK4BK3fJRfsL3cypGO8BZVBkUht7DugLbVNwOT8eZueale7UjHIo5xGWqIYFKyAEZR7sOFmfWU1gMHNAvrsVVmj8ilekH/1EghXM24UEGqj5JXutD3eJdh7gqfka6w2+gwISpWJza</vt:lpwstr>
  </property>
  <property fmtid="{D5CDD505-2E9C-101B-9397-08002B2CF9AE}" pid="83" name="x1ye=170">
    <vt:lpwstr>aYNjcR5hREb5kXHviRjYWzgPco0s6Lry51QMscfol9FWehhz2bpKv5oPLIZgUwHFZ2Byb7+8zNHuEVq53krj2XrjTywSvu+gWsOxrhsJxyqTwgHf81n+GrtSXKeV+TEmuVWpmbmSDa4u3mb2tAMoquPi4OXhd0W5md2yZDBqnFjI4icVMw30cuNuS3HlYnKbtEsSveP6yklGN4rNFFjzKkvOCnHNMjsF/UAlTkskqu83utGJBvVBhh0ugTjzTbD</vt:lpwstr>
  </property>
  <property fmtid="{D5CDD505-2E9C-101B-9397-08002B2CF9AE}" pid="84" name="x1ye=171">
    <vt:lpwstr>z+UtAgQQ+PtxnqhWRQqQxxb+8Hsl22TSGdBpLQWb1fLV94nq/oqVgxLUSh+fyOxgb6y5CcDxter8lYdI/Ll8BMG40KwLva3Bb/aYCnQ3AlLmBv1oNV63cz4HTOkpA7R91N+UMsSyeOZq+Iu8XpKV7AnapP76YYT8eY77r7auKrFpl5p4H2IE5OwnMJSR+P0CBitcC9D1Ce0ll5EDBs4nSoxOeLyt65Tv3uNuboKWyEqMozFUluaPIJ6HGjbIP4q</vt:lpwstr>
  </property>
  <property fmtid="{D5CDD505-2E9C-101B-9397-08002B2CF9AE}" pid="85" name="x1ye=172">
    <vt:lpwstr>A+7uRpmsUY1usZkrjdUWJRGilWTfWCLO3Mey2zMpwVV6Ty/AE67W3brdH054vdOdcANYwOjmnWJu4bd4wLFuBlzHeU8mgPNb4fktyS0+Isnb2NQHUPi2qHGcSL1PkhubauS2ldE4BJJfotxz/TNek/GD3Bww4SAGaMeFsXAwNHoc20CIjMf9fZ3siPEvNkTOkO5+P3PE2YtI8EOusqQYJgmax2KbfLdwwpLpQ98DcUIgeTIyKYpHWBV7o1BvWxL</vt:lpwstr>
  </property>
  <property fmtid="{D5CDD505-2E9C-101B-9397-08002B2CF9AE}" pid="86" name="x1ye=173">
    <vt:lpwstr>DeMVUbWYujscdIJObUmbBWGOBt9HUVTFi6LSzeYyf8YKjY/35gcYzoaVmPaouHgIvbtPnSEgGc2iW8NuAGrlTMw1r+Zru70IE8kzq+GVsE7ijDT11sPYzWDBaTXfO7vhryMxyeS9SraYfXPnS08NFge0w914HfPKooMHfnePeqSEnd+rpBfn8RFW0P8TgZy7LrEHmUAJGOwJcBmsWpsa/Kgf4H/n7zSrtHBQnEwqhESjKHXEeeKpS1WLsUnRlkd</vt:lpwstr>
  </property>
  <property fmtid="{D5CDD505-2E9C-101B-9397-08002B2CF9AE}" pid="87" name="x1ye=174">
    <vt:lpwstr>kjwPPjIQLtg7xhs4XJyHBEv92IJKjylnqjzqt/Z85DsbbwUSmNuahN7JUnFNFs4JG8FJ+ExQfAj3EF7ipBPBuuSm/WRB9ot2iVetxv7z7fqyfX3Lte3RD8rXTFQd4viM6Ys98ZnQb8dFMJw12wLIViCe2MzHm4vLHB4CdYVtJB1bwtEx6GCAGQTlz81gIhoAejnbh9qg06jNdafMCe1DIJuHcom9Pfc3Vicl2kYA0B/isIVPdicogyOOXh+yyxd</vt:lpwstr>
  </property>
  <property fmtid="{D5CDD505-2E9C-101B-9397-08002B2CF9AE}" pid="88" name="x1ye=175">
    <vt:lpwstr>Qq2jRisdQOhoJ9BUaq+Ean/njs+TBC97cbYD+oJv9QgDw9XNBZWrO/0oCXfmYcaVmFVXeIC5jPew6e+RaCIAuCOtZwGCOE9CTqVCRomHmYu8eC9KJ6aItP42D+ssE7QsCL7k+oOVwpo+cAfZ9HsmRg9BOyq3X2ajRct6TJVwQsZjjPMKrjSMUSO0qZ/CllNy/bU1UeJBfcTd/GXAyu9SjwHcVYgIsPBKoefMXT8cu0XjYSrncH8NqJ7qNaWNyg0</vt:lpwstr>
  </property>
  <property fmtid="{D5CDD505-2E9C-101B-9397-08002B2CF9AE}" pid="89" name="x1ye=176">
    <vt:lpwstr>dTbL0K1ZzRJFBBVcp8UAFSq5Il8DrcPBSCXICAbvI2kISImkJObDRKDkDst71Vy1HGlLl4df5Gyu2Au8Q/ZeYECdXxUGj6zIAM/WB5r6MeG5ZzccH/CLL+TMTOttmbr0cYR9iW3rypWipQw5wAETn9OJ/76W1iwOkuX+8DnLzyEspBaNl34tT166TFeWiBPMlX23KSljzjk2g/E29OIFBHhdhPxitxAhgTk/ZDZcsb8Q3UJvDfDR4xYLiAkpqOm</vt:lpwstr>
  </property>
  <property fmtid="{D5CDD505-2E9C-101B-9397-08002B2CF9AE}" pid="90" name="x1ye=177">
    <vt:lpwstr>i9nBMBikYKxbJ+EuEvyhb9tjWMWa+ALKYxE/W52hvpWHwSrIhGvfQK9AyZcf2fpLTToEDiN+O94MY0rQVxqJK5q1hLkdMozebi71nPIfymqCJg8aPCset9RA6sf/iJPK+iMk6+JgHp/1tzWbIJX2J7jrbVq0+yUFP7pw8nmL2Dkuu3XJ2eHc0P09O56gu2AC3U0OUOnECAdOp6vxURGk39yWyeSamvH7ZxFtNYgFLBUD5Jm8tEkSNsotxqiM+0D</vt:lpwstr>
  </property>
  <property fmtid="{D5CDD505-2E9C-101B-9397-08002B2CF9AE}" pid="91" name="x1ye=178">
    <vt:lpwstr>gLEhLDgs4n6DXoOuX7hxlrgTehLUf0BYjjfD1VWr5UJAwzyEKJOYMdBh07bAUpWbH3K9R+nGY7R+xrD96e94H0NLipvQ9pO848Y7By0D5kY2xbvL8sxYsOiPZ5lGYxgLv44TMxRWZK3bhLX9Roga+QQsyKBkeFrWMAmaZ2QazZGw9HFuPvpfn1BKJLqOp+6Xv7pMkW8fSpowGS69VlDltfUzgH3zQLt4c02nJ/HTzIxI58R5K0g3iChGQFtEZ81</vt:lpwstr>
  </property>
  <property fmtid="{D5CDD505-2E9C-101B-9397-08002B2CF9AE}" pid="92" name="x1ye=179">
    <vt:lpwstr>Bem5bZ0CI0uWbiLmM1ksxIDmC5z7zKxKDqB9okFnqs1lHbLsRoxWym5QLKlgwMAbdrYZ3BTajhxAMgDv4dT80IM/hhqe880/KBljrFJduJ6NggNKkmVirllqOUlxDyemCguuaT3BJzLKQoLSvHZajOxu9GucyWoULWV45uqzr7MO2SIH5P856gQGnevjxC/ANiH19T+lvxVwsl6QwWOPl/S83/b34rc3RBVWLCIM9+lmLsg2440qJN8EuRrQx4W</vt:lpwstr>
  </property>
  <property fmtid="{D5CDD505-2E9C-101B-9397-08002B2CF9AE}" pid="93" name="x1ye=18">
    <vt:lpwstr>JbIN1dQ/b89m3U7PaT5xP07IvYaP4Kpb/pUlBqn8RHvSlZKoxKjmdbzJj/kJeOruZHP0+bzgDQ6cllDGv4HEkweTK77oEHb7iWWvdgpsjf0sbJm416XaCKNeJXGUzCW9QCKdrCoZ1gdksNN2AM1Ryg3Srjoi/K+sSr0xRPs3hDUMsvbCvbF+EtMK35oDApQYzVxv24rgRcqOm2vcpr9M9byS3I0D+7FUtYulgJYNBTh+XoSiomqBMR74tk3f4cO</vt:lpwstr>
  </property>
  <property fmtid="{D5CDD505-2E9C-101B-9397-08002B2CF9AE}" pid="94" name="x1ye=180">
    <vt:lpwstr>YNa1E8M4fHN9X1BmWRXmZu9DVteuaEkJx42lTIxkzdlP2HLt91O5frkMffv65H05H7kJToHM4w9DBZuy8Tsyejz29vViO1HbML+QKfrc8+WX21FTPbs/WLJz1c6y+qhRCJ4KA3TeLiiLXuZM2LykJ6ZwMg0gcqan+HiCUuBOBl5h0E9Ykvp30oDhOYD1799/jIlSpjiyAAA=</vt:lpwstr>
  </property>
  <property fmtid="{D5CDD505-2E9C-101B-9397-08002B2CF9AE}" pid="95" name="x1ye=19">
    <vt:lpwstr>E8UH7MML8Qr7Botzm2u0ieYYuHKSp9P5CZ7SaVCw5x5mRiGIpJddEtx46H6zNzzpdhNfjHy18fqQqNUJUgTuc6Yyf3jzeEPNHbqtiDksj7FsLPbdf705S9TxsDyVHREiQ942PKDNKk50MaGo0aboGXHQ2H2JLTVyQuV+j2x1DU8ScPpCJFv3nj/w9ZZK9axNkUVREQJ1Xt/Y4EAmEbLIypCh0dIbk2znVmuFZ1La4c0Kgby2rTDM+liAr5sbjV6</vt:lpwstr>
  </property>
  <property fmtid="{D5CDD505-2E9C-101B-9397-08002B2CF9AE}" pid="96" name="x1ye=2">
    <vt:lpwstr>6Ukcuqh+0FxpALjANoEzBcmAfWFgclGosCpV2+3z0T+1ZfeYOW/Bt+xOp/FR8bAki99xnyDQy+lUM5JizyfkD3vWPfivlD0MM7s5cgu8Sh5NulcgiCELf3iYeb5cDXYgz1F6YT70JjN5Y+v8K9l56iRh1ufCBwb+QnRVNy87MGulwaqM1PhZxtXKpvThbNjNb4LovYdvEQq/JrDEXvkZwg6LP9EIzLM42XKEtC2xgHwMU8c3q1oln9Y6vGGrFfT</vt:lpwstr>
  </property>
  <property fmtid="{D5CDD505-2E9C-101B-9397-08002B2CF9AE}" pid="97" name="x1ye=20">
    <vt:lpwstr>8KAL/1jAt6zw3oGKo8ZTrNUUpeZFLpyvIAc0As3krCT5Yg8cZMxdxehFTmfzfT4fWO2AII1KhbJuDru0ZIALoEmP270hiTZBgvhqGzT5Wr+roHdJ/sDp9DE5YFt5y838+VyG4n70kFOyQQlnY4K/YuOhOwsPM1ifLTTSYop7wp4tWjuk7psmgrOv3WnyBDxzLIg0Zqf3n9/8ZG4+UtBvSbuBzcj1F+cDWXzap2R74vCMKMacdS9dtlv2I+rhNrJ</vt:lpwstr>
  </property>
  <property fmtid="{D5CDD505-2E9C-101B-9397-08002B2CF9AE}" pid="98" name="x1ye=21">
    <vt:lpwstr>2SKVPU8mdo1o4GJ97oq7jD/9NBAwZNT9n1LZyHj4KviF7dRKbpLEX7VzCfmIgESPLxGw+mdCnumbGRuKsocA3t3HmIeJhKfmh7Wx4fj+T+XhlPMGPia1Zw85EUwuEYSQujx+0x9nREX3LYEiFxabAaI0iOr64x68wpdpW+EQtapq/CHIHd7pfIm/d6ov241UCyTdwrXvxQAfMhL7BQ8THLQHAhke7cLDASqiY48YgD38KAm1c5qjng2GnqFVyST</vt:lpwstr>
  </property>
  <property fmtid="{D5CDD505-2E9C-101B-9397-08002B2CF9AE}" pid="99" name="x1ye=22">
    <vt:lpwstr>mfWn8gyP6bX2L+6lDFzPxIOfNvDwesxZ83Br6kDXx5wVfM8hu2HLmYfgHPmU/o/eBdf7PoG574vP/cPgKl8v+VdxGR1OaUtrcY0X9JCG9/PP6V2d1SRnJnB4Agpj/538Id3B/i/mE7c+Z35Om6pwa1d+QBurKxO2b+MMf+7BtRSabzBY2Xg5sfbvP1hh7NtCFfHPU4rQdCcO2+2QpZYELK9Rc7E+KYUPk39uSf7t+yMs5xHFmUFEv2ekupNf3RL</vt:lpwstr>
  </property>
  <property fmtid="{D5CDD505-2E9C-101B-9397-08002B2CF9AE}" pid="100" name="x1ye=23">
    <vt:lpwstr>b4DhbrjTAl30f1HDZW7a6/mJWROKyu1ysv4JFvMli6CBuMxvMRQFihr7pjNAG9WUtaZmFbqQb/sIrUlKE/7yFBBFssouz3lxCu7Op0+4oy6IhWuH/8qOcAHtjWnwrtjStRtaxMAAT7cWTFDaGcxuw4G/gz0Ebc2aa9Rv8TWu01iekGGC8JZofoNMMLEF4xrDdQbAgiFEhkDYpeKDq2hMxoi9JnX1+OWSB92glNdMpiUJQDpBDRiRMzQB0jB8MCq</vt:lpwstr>
  </property>
  <property fmtid="{D5CDD505-2E9C-101B-9397-08002B2CF9AE}" pid="101" name="x1ye=24">
    <vt:lpwstr>QUDa+9lSOvLuUMyd9kX5Y1YpY8MFInnLHp7f+NwKxV8I1zMQk0HxdxCxQhN0VFa406c7/zm17uuBzg7jdCqm9nsjSKoCaiQjSVRTM9c6EywBgM0Kmr+ByUBM4r1FSpoReD5te8CF3CUCqkBJXTIQSCq2zH4COANRQdlCZ2zPOoXg8CmSpffvAVIaj2z/JnelfP2kKIEA0iZH7airvMkfwWxF8T3kflE+JNlFfd7kOpif5p8tREbkWJRF+EyI9ln</vt:lpwstr>
  </property>
  <property fmtid="{D5CDD505-2E9C-101B-9397-08002B2CF9AE}" pid="102" name="x1ye=25">
    <vt:lpwstr>fMnNMaXTET+eLTLXT/sX90l/59koyUmDkn5MWQQgYVHZ3SO+YKLrN8/0H9KbE4bffYmVA/MY3kpY1tPmNgOVQ7YKvNRKwyW0u8fyDy0nVlm+uWxfTSRPcdBslp7O2vNi2yJBQ9+uo/KJG8iI4+YHctMOhYuA/mT0bsQD+RgejXRKtIEcn+UOkpV9p8ebdgSyY3p7v1/iGPiPpefLdR1faDkfkoA2B4SUQZ5fXnxTD/n5CktICECqXct2jxadAle</vt:lpwstr>
  </property>
  <property fmtid="{D5CDD505-2E9C-101B-9397-08002B2CF9AE}" pid="103" name="x1ye=26">
    <vt:lpwstr>o1TxiVpJ3S3wJqpwm5nSGl1PCbY8ey5flAAarxaBwrbxN1OwtehOB+VO0dL/jmIqFKPWkCoC/lmsSwpsgTeZb4u/EEt0ibWoQ1//rD3fw/MSDKQsyraT15B+6Wk43cJ6YygxmaWgGutIlkx6CweMVJ1VWJxUzcT7RjUQTS7Zj6r8gPa8Ij9c7o3/x5Vp9d76ZkU2NXi5y013eMRUgqXY/KSIsBpjheMuy0BJQBbgg2kCAllSYhhvt5dZPDeXo7+</vt:lpwstr>
  </property>
  <property fmtid="{D5CDD505-2E9C-101B-9397-08002B2CF9AE}" pid="104" name="x1ye=27">
    <vt:lpwstr>xWOUj2B6enj4o+GqBtj1m3L8Iu/0ZiYuWo/7EvN346zwDL0YR4iu5dnyzZu5nN7h66CAy/vl3EqTA669MoKnjJ2usU0ezJiukS5j8Dm8lLPj7k8kPYQQWz2duwhLCeesSgXdOguvxQEKMfGuSQqkJYilJWV4JtSqCo09MeCJ6bvAAtFvRu0MRVRp40NF1UCzxT1BGdu7+AK2KvIKxdIJZ6Csk+os1T+c0rJ/VMknHR77szUqsdvxp5l9ztx/Y5X</vt:lpwstr>
  </property>
  <property fmtid="{D5CDD505-2E9C-101B-9397-08002B2CF9AE}" pid="105" name="x1ye=28">
    <vt:lpwstr>QktL7GVnrWveOYJvDI2NXPlZHwrnFTGSlOFm7fluP6H/3Vm60sWZd4+NXTc0J5PeW3G1mFlyK4iaJm8uUopP6zEKIhOuW/oCH35RhihbJ60KsOMDSZlWJeJ7YFsw/eSmTDk8rL/Lbe/P57UZf8XtzrBBWsUpPiW2EY95wMBRhHmG+X6JsbbLfdc6Qb5FQdNGz+6Y5UFMOwV7Ty6w0CCCWX7eTmR/PJMmLcTBHDfHyGg2JBL+ZQCh8/cvnZOTMco</vt:lpwstr>
  </property>
  <property fmtid="{D5CDD505-2E9C-101B-9397-08002B2CF9AE}" pid="106" name="x1ye=29">
    <vt:lpwstr>3nZm1rd59W86xyXKNj/1uV3SGQJgAFuHdHcY/XgKzpko/Cw0l6ej3n/u46fAjjiDl2D9df2ure72h4pBioyZ09u16B6iPIiABLedKqTKbYJoZTqOJNBVYvQDgW1Ndu/W8xiCTadKvwpcigvhs6ugsiqrCEKHCSOOuvoyM/BsRZXUZI+Td363ZpUt1uASbHG6C9B8xNVlHHjKdc51u9YsdkdB404L195ftL4YUOAhR5FdCtb1UOm4i/J95+0f8S5</vt:lpwstr>
  </property>
  <property fmtid="{D5CDD505-2E9C-101B-9397-08002B2CF9AE}" pid="107" name="x1ye=3">
    <vt:lpwstr>sN8weXj7+6N7Pm7Ywf6efcvY58nL3WHAJfcIBuHv/C/84nINNpGf8I1RnqTmF+HXaXcOPOiSFuJOTGhZ3hr3BZV7oTG2Pvc/TOh2uOCEen8sfWOa0FSKKwOy8iouyMSL7TuswFUZaCazg/YkZbaQ2aVTU3dj4BNvC6VOuKVC3HMQMwiCRWCvlJHGjVyebYebYAzQ7XcX3BfZG149VftD/02Yed+qiailmKdNQWqTljS8zRtWI8sOeSNqmSU+J2s</vt:lpwstr>
  </property>
  <property fmtid="{D5CDD505-2E9C-101B-9397-08002B2CF9AE}" pid="108" name="x1ye=30">
    <vt:lpwstr>h06MotPO4coCwbN/b8Azm5dEhhEAjGnO5NXqdJLTumtX2ThdC7oX+AfxL93BJXijmR3h4lzWK7SFuXx3GSNB4VJ8s9GCJI/ChBBabJxAcAWVhHkhKMkdrtz5zHdVwuORp3FqLZ9Q79RNNIDdIhkauu3+aFe2vLwooE9rCaVSqpaZWFs8MqaGswY5J4aDzjPrkyQAXikBFd1yvc9ipjNJ/pt6ovItVYpcKIfpBmfxGs//D8g/GtVMuk5FHkGAf47</vt:lpwstr>
  </property>
  <property fmtid="{D5CDD505-2E9C-101B-9397-08002B2CF9AE}" pid="109" name="x1ye=31">
    <vt:lpwstr>7x+HeN7oc5D5uL6L5rdETcyoqriUkAosR3s2fW8I93RTUZ/u/LLef988rv++wew33PSwI4OROepuFWbC6HmRw0Xkb/XX53n97rpyPoAQGbk/vXHNylGnX4kdxYf4h5ZHbKvrX8OLSdqCteJt+gy8nhECbe56cRR+LiC0AVOJOB5DypvkuRnOIgo84V+YNF3tnliX7Gu2QYu9uR6bRSgArsSjNDDOsrnDOpZmF8aZ3MPC6KfZA24SoKlDj4r62eo</vt:lpwstr>
  </property>
  <property fmtid="{D5CDD505-2E9C-101B-9397-08002B2CF9AE}" pid="110" name="x1ye=32">
    <vt:lpwstr>255gBzk2qFgVkjoavyc0uRC7s3N66yQMqKGfQatdJTHsmNb3t7DvihEL7La4ga6gV/dOMoNCs0hcE5kPXx+C1PqHg/WMrLKOjgMWKe1oTRXhKNCrzBEWBci2bLvxj+Nq4xC/NSPK/JnaNF0wLYg7MBZSt4gTUCkniKUEOmPOF9tbPSKzrQDjMRIBz0evQv6L0geDmAQmDja1vRqytPgAJ0gLPp7Iel6FeimaWNBwQAS9rVoLuhj4OzB5uxMu/Ck</vt:lpwstr>
  </property>
  <property fmtid="{D5CDD505-2E9C-101B-9397-08002B2CF9AE}" pid="111" name="x1ye=33">
    <vt:lpwstr>Bmquh0hJU0+9lWRmfW1URuixgZCZw+5nnCizqjoJnmTSfa9uFBqWufHDEM3xliUvL/gtbTUcEbHD9TbcOCn+X/s5rafjLd/VtsqsYXWxWjPnPkq3u+KE0Ik1CzOJBZf1I9a8GkRoK+7JIPrr/lG0u96snsonYzug3YtXIom05dUT1twp9jbF39oKKCL/wntYsrzt/bqHFEsPUs5vO6lpcEQAnGY087pst+IxCnseVsHcdLZ1bRbGmxL21cqKk82</vt:lpwstr>
  </property>
  <property fmtid="{D5CDD505-2E9C-101B-9397-08002B2CF9AE}" pid="112" name="x1ye=34">
    <vt:lpwstr>/1uj+KBwi+oIQOcRH9gkGSVo3xiP/Irf7rnL/qogpGF2iXDsspdINdwXIDNFEk+nTMDe71RzoswlO4tDtqFLaYeb/drg8wBjl/PV1mLj+gfLdtVtUDtwhxtcm2X65XBYpOv2hNi0b2vd6u4XtliG3gExfr7+CUJYwbvbbMG4QwwHhJyz9Q1jwy40wqPHr1biqlE+KME8In0/AxmF4dTCfZ66o+3FmWpKEX5jEeUXMfw3ReTbZT+ymaG1CDBFUon</vt:lpwstr>
  </property>
  <property fmtid="{D5CDD505-2E9C-101B-9397-08002B2CF9AE}" pid="113" name="x1ye=35">
    <vt:lpwstr>2ExzspSJvF/1/4Sh7J9tfQYgWcc+01s7VFLjVHMj182f6Q3zEiCJ97b7oMJD0Mk9UI/afsVuJN9ahLhE1iZU5BXuzgh8VdZOG7lgimgrJ+Bd3jbYqLHfd9naz+TyPQ/Y5rUYL7WTVjGdXNC6Rj+APnWiN2ondNu8O0jksx/c9w3y+qbMc+K8aF4bUq4kAAudbaMYi1fJu0kIsc3YdhMf0iOWq3SMXsNZQRvFF6kU3FueubPjj3qGhbTsM9ZAdJ8</vt:lpwstr>
  </property>
  <property fmtid="{D5CDD505-2E9C-101B-9397-08002B2CF9AE}" pid="114" name="x1ye=36">
    <vt:lpwstr>BXvH22iFiXNAxK5Hreu/D69iwH88w3eRFOAWhrzYqJUMSBmYzGK1PxRiJGmMjDnn62gwBwJrLYHtCZSCTuAu5geqldhvwUpOSkzyaDCaXGCBG6I5wUwhshaxRxSYjqaD7P8WmQ4wCa0ladHFvAEzvgbG1c+3aGCNMeUeI7a9zoV8yfbToNIoMAqh76/Yf/Gf07TWpXNrYpcRXzeIJXXJljtouMO/9odiP1WCJEvyDqBlssn2tvGErfWpo7nUAY8</vt:lpwstr>
  </property>
  <property fmtid="{D5CDD505-2E9C-101B-9397-08002B2CF9AE}" pid="115" name="x1ye=37">
    <vt:lpwstr>SB9TLidWFHbWiDHmb6vyTI9YW9834eNXEISJaTQhozM83A93/kuNgZWOdqogPmPx6/fL6YGDaBfwBU7QEtV/BjRmwLUJYXH3B/tD0bKB4SMPJSabXSgBoJn0njIXK7T5F/1vnmpHnne2Mb4QOSI1Xtm/6YCn7amUtOkQ2pzF+fQu+wayw+LFve5VhU9p5esztAcS94BgSeTySUDmUj3H+NO32XIwbJj+xvBGp1GaV7MfHdHVhaeJv3AnQQJsiMj</vt:lpwstr>
  </property>
  <property fmtid="{D5CDD505-2E9C-101B-9397-08002B2CF9AE}" pid="116" name="x1ye=38">
    <vt:lpwstr>Bx/DnYIY6fHCPfBT9IEhYw+jZXF6gMpNKUPthc0C9UKE4aDWqXVjA/tuIwbb+VL7MhLW4K8BRr3SmJuLqxCxEvx3BRaHAG9APJv1/9k0YXpe7J2Vbhg9MGgLacEq+jDhAY/SgJJYf95PKIxkIfFU3Qr+RbhagoA5p2puPLzrCfo9cbOP3ZBJBxUjZMEH1qSZ+GBY3d07dGp3El/pogY9ljvUCzipYiI+MPfXyw8fBHnVrjVzFW1X/7ClFPNPOJ/</vt:lpwstr>
  </property>
  <property fmtid="{D5CDD505-2E9C-101B-9397-08002B2CF9AE}" pid="117" name="x1ye=39">
    <vt:lpwstr>zSQJLnfNoy7u5XR4oVVSJRT44Z32QN6bvzIvhylm3li+nLPEpOMGqf/CEpkmuAoUlzhBtuGkGcJq+6lzDs/ogqliJ2yoN+w6H4Lb249Em6NrW6R24HmMvvX5coRkgxugcG0T1G7evSf2szIfov8tCuv7TLBDX1LxKHicSytYpTY+UOh0TdYvLi8xQ34i8pStp1MeYSDX/IGXPIzmUybysEwgju0hbziNlEXYBA8p9JGHR/mBGXZaTS50l55ODrb</vt:lpwstr>
  </property>
  <property fmtid="{D5CDD505-2E9C-101B-9397-08002B2CF9AE}" pid="118" name="x1ye=4">
    <vt:lpwstr>/E+6IaIqOSyaLo0eH1c2XRKtf+piQPlccxMO/PQhR08uXeWv36XYMETuKSrgxVWojmAXDE5RvnLiPlAu2m2FSOG3/9EToE5M81G6fzEJYGnVNLd3GmS17j5PWPfc6aGsWiTCzLU4/+4l7elqIeHy48xbSj/mlQDjU2SChHEoaOgdV79/U+npTlbkC06MPjhmIKwW9/kEk4bRb34ijEF9d5SdDdx2ylZw/Ys6bEjBpY7qym+V/9IAQCA2u7GVs2W</vt:lpwstr>
  </property>
  <property fmtid="{D5CDD505-2E9C-101B-9397-08002B2CF9AE}" pid="119" name="x1ye=40">
    <vt:lpwstr>Xs2YG8OV7nemPLiT+DPOVfXuP58mfyPpm5dKWauYQtUh9bY6QrPiT2TO/3Xmn1NqodyP10GGeoBxNAexe5BGGk1AOFhO6PQFSPjssdJFdDUeJphDh6s/fiYTvyDxUrLC2BKOAEOEiYDd3R9oTQOlW7NtQRWU/U0HlFbHAE/lXzWQ+dge3LH4+anb23PyNEEEvoHbs0X0iA952AmEfvsF6C/JNgInMJOSBYLf7gCe78mn+aRXdbZ1bnitJn5hG4j</vt:lpwstr>
  </property>
  <property fmtid="{D5CDD505-2E9C-101B-9397-08002B2CF9AE}" pid="120" name="x1ye=41">
    <vt:lpwstr>Llj+MgzttDycxK/GXGQDUttJ9vOVzCtAHgOlbjGmfWA2UTu2/YSp7JyZoK5vrDq8jVnK556GfoDhrHEekmuhW8y/RLGXDANSlFIPvJm6VI7NuAiYjpj+TRK9KdroO/+PcLTOx9manaUmgD4+8070htubI41OpYvg51S9mFTlaNrQtOj0Haq16DGknnz7wGDT5gCnKudVXJuC2VItosOIPiWKtWc7zYJ0CUqYrwb2nxtRfhmpq1h9yJQpuNWkj1J</vt:lpwstr>
  </property>
  <property fmtid="{D5CDD505-2E9C-101B-9397-08002B2CF9AE}" pid="121" name="x1ye=42">
    <vt:lpwstr>+G2YUCtIoc75ZOuIA/hKswHG2d3WvkCW60zO5FUcZ60JbhEXoZkMa45VLrtfKI3KoLB9hDF73cnYgfNn8jxWKY4i8KkVbkf+SB6YM1SjNDd9UpHi9yajTfLaPYzgjMs4qt3zomlxTxOZ9wRR/J88pTqLhBdlG1IImUQX8lV3tnD0tjYzWm5mY1jgAHS3w0WbevohGw+bgAaQ4U41tTBO5qTxvLW6s4PCabc5etuVEaXvmfmVjdDlM4lub2ZipLm</vt:lpwstr>
  </property>
  <property fmtid="{D5CDD505-2E9C-101B-9397-08002B2CF9AE}" pid="122" name="x1ye=43">
    <vt:lpwstr>ooRzpt7VpK/FjPaIi3Jej3gwXLEPbr6k2DIxONb5S+gzskiEhMqMrpdKojf99lROn5Jbrv3JNMJXiJ23q+bek0lakFJ84pVI7zYRERc9nFh/kCPmUESGjSo/M26eewHolmRthji6aSt1kCt1guW26xtm9xglTo+H5Ye0o3xiyDCs5dFkTB3naIEBUyuqqX0uXL4fsidsfBSKklCNgcofyPJm+ADh+J/qnXJWmLKc+hl0ZVDOudDuukj7Xl6XQB5</vt:lpwstr>
  </property>
  <property fmtid="{D5CDD505-2E9C-101B-9397-08002B2CF9AE}" pid="123" name="x1ye=44">
    <vt:lpwstr>04YK5Q+s3m2H9tz6tM2j7T94o8lA0YJGPoa0VXAsfy3MQShRVoDDCLFk93couoaA8G0RLwVmm8MCd1qJkbmhnxPmYd7hqZsISePsWb2s1unNZk7QxNTwl0xD01QF9XEhAF9xz0KK8XCPgLMJFLM6lNsjvfz/cp9r3UYefyHbOL8pG6JMxR2jkfanS8y2Kd4S7qVP8p8h3qSV7hPNn1iWgELd84m4xGnzlWXLEihZHfqqTHI9PABZE10+kMNd1me</vt:lpwstr>
  </property>
  <property fmtid="{D5CDD505-2E9C-101B-9397-08002B2CF9AE}" pid="124" name="x1ye=45">
    <vt:lpwstr>iQuyfeUwrC1COdQsGfurtsFMeCI89WGwOJR5uNyQy/LRTzrOtGQRpKQTED271qw3fM5Ls/COEBOdYl95Sj7HTxzKz2Dw8bH2SPoyC64vg0fj7qYpITwKbMjkxE8NiXMr6622T0BOGlWsDTZf3Hh5TMrTMNZcY/mMXt8vMrRF198f84IJVCVISh2x1myUbKjyDXkWm57pAk6z/UyiK6w1lTIf6hmWFg0s1+uJ8PjNRcpZ7sWwUG5wXSvV+wduowE</vt:lpwstr>
  </property>
  <property fmtid="{D5CDD505-2E9C-101B-9397-08002B2CF9AE}" pid="125" name="x1ye=46">
    <vt:lpwstr>rmAj3yCraf5mAoVNTKoReCwKF/zwqMAjla6Dm3eH+IN4nW91sfPqSn5z1wTXVLWIr6nK/RX2ntVPcTN9V+xBqlzmlIbn9qRcsoNxvZTNOm179FLh4MfDjNpO6K3lPuD5qxTPCnQQ5aZP0FgZK+HGEzcsOrzB+1jCXYIgzw15Yal/x9AMUKBbA6EZH+LyZj8QznrjzShuBZ7nQgbt1D4xKZpO/jNodZI8pJqplsxHm6Nf5rdetE61qtR1hgYaf6o</vt:lpwstr>
  </property>
  <property fmtid="{D5CDD505-2E9C-101B-9397-08002B2CF9AE}" pid="126" name="x1ye=47">
    <vt:lpwstr>P59WY7h8QtqwYNfGw8koGa6CD1oSV5pSKYTfJwRVFmOw8fj72AS0hbtBoFxrZWncnUjCZr99rPs+xz1lOOvbB9QfehdizvzlXIPCV6e3+exLwns+jNeEC0Ub7KqQOzpX/jZX5qFCLrUW6avAjComT1ehc5pXnEf9jnSj9XpJSnBt2Qg4QamdpFy8bUIYtT8NPtC1ExVspnkSpreO17xbaMSaf7vKH3/7zCUrc5LUvZY723UOBHFXniIn6u/s98Z</vt:lpwstr>
  </property>
  <property fmtid="{D5CDD505-2E9C-101B-9397-08002B2CF9AE}" pid="127" name="x1ye=48">
    <vt:lpwstr>l8UFsO3uPf/74z8iwBhoUDzNRr8cI2UEcD4iXeUQJNj05ESCigBnXtKkk9H2LmDFy5Sx7bWlFApSdTIcAeUi6Q92aRbfn0yV2MvkgL9xAhOgpJ9OnhZQqOjXDULRMYINVvqMeKJOw7k0jhgjwP/MfNQwJqMNF+OPLlG+V8JlJgM6KJ4aSuqAeUU6T0SWlPHRFd3wpiBsDwV0phsYYPdMLoU6FCcWKloEZjGev5YaH4yHL9LDqbFEPw/gT4Gm7Jl</vt:lpwstr>
  </property>
  <property fmtid="{D5CDD505-2E9C-101B-9397-08002B2CF9AE}" pid="128" name="x1ye=49">
    <vt:lpwstr>nEGQ04Hxoo0UtiWt7/uTUuvD5D0ocdc1OIuuqNP/ZPLX+bOZTjJ2O/65AmKgr9DG/ssFqOvtBJ0ro6ER9++ZIna3TzkOU5prjTpRfH48lrcld8sJnvyg+4fO8Jsa3THTk/vFu5JrjZI812GcsouA0ZpXw9zCnaUq8b5oqALOdNGorzQu0+oLzxmVnUj1+NVg973WlnLqZ6uMyOo3wXGRcUTQFi33EvqPvOQ7xja0ghBYS0Y0m7BuqNhS1b1qL4N</vt:lpwstr>
  </property>
  <property fmtid="{D5CDD505-2E9C-101B-9397-08002B2CF9AE}" pid="129" name="x1ye=5">
    <vt:lpwstr>p81MCJ2UQQtnOCwBE7vtEA283jv5e51VAgJJzfUmCWIJvxtKFkd0J+nTS7DBrq9e0b+UOIqhiRHtiG7+oLFnd/AdAuNsq5aSzzlfeoT1cIqX+pSPVoAUjGP29MmVvooJ5aYF3BDC2gJD581fW1FI8S6RVBFgg7Zh0IaZ0aq+NPIcg/hnDLsHrDYIqzdX+HYu3PBI3GCzPgf3l7jMJyV4ijA+ehch43pAVmRgrnlJNJDSzm4+WY3ccTovu/l2KN/</vt:lpwstr>
  </property>
  <property fmtid="{D5CDD505-2E9C-101B-9397-08002B2CF9AE}" pid="130" name="x1ye=50">
    <vt:lpwstr>l9yh8VNFKn71Ky251XMz8eIf+G4wU6Autq4S8cnG6SI1TOvcxWMkW5ouGnoLIYrp14VWNuqOhofZQ1F4NST6KTxX8zXhpR+4xL8uf7bDDaR486QcpvP+dXA9QYcM4dprlVref19NYUnKbN/vxwSKsOfDwHjfvNMZA7jTVqw92oBIC6KonE1zhqVx6vYb8bgBVr/js4fPmbi4QYF0rtfz2hYWIfU6oqIhgKlNjgmkwJAzFX64KE8eZ3LEwCcCKn9</vt:lpwstr>
  </property>
  <property fmtid="{D5CDD505-2E9C-101B-9397-08002B2CF9AE}" pid="131" name="x1ye=51">
    <vt:lpwstr>N5O8qBrfqvoCTTP4ZZo37rUGho9PH+Howzog7WUul/1L+BKDoGr2qCvFrHYnRwMco0t+Aagt3xu0UAoXX9raAN/60QSydLtLA4JWCQccvgMsxL2kOPTFSQMpqK6R/Nnv9n8px4dP42s+vZB2gj46nvjKqutrOwnFeZok/tBRAUexnQeNnyl6/Q9ipe6ihUxtbSUXVHIgScwUyYjIlEeNVny6lib69VzWTUm6jMEkapeNIro/s4wET3eYYb7+tOU</vt:lpwstr>
  </property>
  <property fmtid="{D5CDD505-2E9C-101B-9397-08002B2CF9AE}" pid="132" name="x1ye=52">
    <vt:lpwstr>JnD6eYeHcPgL0N8t/13eoTAzyjfvC0HnNo1ahQqviiUITWnQ1GprScepeCKbMXod7Jxnf1MKRJd2inWFyTjcQlbbFaosZ4Fbyw67ilNPRZMX9U5SCYSiJQdVLtxbRsT8U4WI/nt3Agvhn0mcWepeOl1H5lN7H0OMruZEK0uqE3/xYYTIKnS5NhzoXm5P3Bv+hcZKijFGBe5Q8uQfaYVb74bcWRDvXKTUmV7MOIphc+h3bNsGlpTftuax5+NiC/X</vt:lpwstr>
  </property>
  <property fmtid="{D5CDD505-2E9C-101B-9397-08002B2CF9AE}" pid="133" name="x1ye=53">
    <vt:lpwstr>OzwMX1HystCw30LnoIRGGmj9Ser+pwcyo4cOhRUY0rE0V379NJWwwNRrp2JrlZd5Bi2aGikfNPz/GNl/3vXQD42zejUSZqL8kA7IFDf+0tij+YIjSuKc17r5L6VSF2ScMYmkccY7oiqoqO1iVTQlPN01bUnahbVJAh15gnx9sGBHunS9JFF7oPB65cvmXHR0Fg3+MmBzOIFqd/5jbn6sBAFvsmYr0hoyj6UmhKhEj+iMFDyiO0+9XcMpp9I/0R6</vt:lpwstr>
  </property>
  <property fmtid="{D5CDD505-2E9C-101B-9397-08002B2CF9AE}" pid="134" name="x1ye=54">
    <vt:lpwstr>8CiUU2u70nOvNAxPm8+KUa8jq5sloT5PrY000vFoOKW4omvR6eWcCOx0+NaZDVsD2mOjd1gpIXToR/jQHGE51Jhtl200cdX7oKzddowpxT9u/BBotdhRohOvcvmi+2/OMlvV8nX5A5ZVBUsdrQbosyRR9lzEZ1Xs0qQKgvC72ewOQpnkakbrfGoPVJwv4knKxO8zTBs+tA92lS2e13y2wcYiVUn+I9KsuJMQmbVRCylw031MZQjaFAV+LbxkN6v</vt:lpwstr>
  </property>
  <property fmtid="{D5CDD505-2E9C-101B-9397-08002B2CF9AE}" pid="135" name="x1ye=55">
    <vt:lpwstr>KPZZOKEP26qAy2PVjGZd+E6xuJsstwVtzRVUq6Nu7U3P2Y/XyKZimDrHG2g3AoRMcJFRlUsLmrRrv4jOX1BDeyysuoAFz6c51edb79whRC19VhDzagO/lz8/qiroUYReWoO288j+sO7PgHlv8jBC0Lk9+1RQSoopgZeQf8bXZ/9hHhPzwX82gIJP+XeNTqDdknnDA93/h7IYIgpQ/zNj3p//cfWwmokOva8d+REuw/2XHnVLM6Pj7ehf4kNPQMh</vt:lpwstr>
  </property>
  <property fmtid="{D5CDD505-2E9C-101B-9397-08002B2CF9AE}" pid="136" name="x1ye=56">
    <vt:lpwstr>EiYKBCB2qvG1YqA+lq1zpn2RKlrvwimZRBB4SxVbW9KFHOFBy5WK011aHFeNm1B1jlFfrsnWKyHxa6GafKa+nyCDCIVkS35LTNkg1TT8+laPWEKwAH3Xgq5zJ2e+lY0E2w3I6NWMDrX+rgwh/0D0wgKLUnUnIou7yueDBzaq8ZVFmXbo0R2fFNrFmiDinE9clGKv0ocMvASAN2OznNaEu10VE8nuxBIR9ASJvjGeI2x41bn2kZOZ7PclOhJ4kCD</vt:lpwstr>
  </property>
  <property fmtid="{D5CDD505-2E9C-101B-9397-08002B2CF9AE}" pid="137" name="x1ye=57">
    <vt:lpwstr>emoZD4hffHcrb2/2Bt2+xWQ3C3y8+yBXZQ2npM4NfbUGd41yby78LomjsRu8GK/eBUFiAw+jFR8dgzhl76iB8LtshHZsWKLR2C2hFx+7AmbW/5/8Ula4iT+IHYoymNt2fq/MovZbBU404gfJqWLj9BDtMG5lkUIUYcKpeVRUAu5Si5o8mswusGmNERrAHr++BU9vVWtvP9p7kgUzAdZt63qjoMQuoS32+WKi6ndtbK4BcZxBdsYX3ZkqFaD9R8A</vt:lpwstr>
  </property>
  <property fmtid="{D5CDD505-2E9C-101B-9397-08002B2CF9AE}" pid="138" name="x1ye=58">
    <vt:lpwstr>vjA/9e3xMDt+HZvHuFqwohn406DykKdlLEVfQ3ONHf2SzZaw4RyiItH1CgGnQr4FgHto8GM/ELkvf0cQRXvLS9s/JLdrt2L1o81xlyM/DRYvU/w/ubYYnIV8PRE5fNJ/4M7Ur/kAH8SfjW3yC+U0UTet8Mzi0c3viVUWfj+i8Q13lKlLT/eDAVhNO1TdKkeCou3nAaoqfCfW2LLwyOnE+AYohcThR+FRlrBDtjQVjajPEfp4I+xuQMx4g7cj3vk</vt:lpwstr>
  </property>
  <property fmtid="{D5CDD505-2E9C-101B-9397-08002B2CF9AE}" pid="139" name="x1ye=59">
    <vt:lpwstr>kieUp9QSsLstSX7YHZ3xP0ZQsg53e2mY1SxJMPmv9t6A5m5cUW2Um50ZXKzN8IOMG7Ejg8rZ9kWW45Vvmz9xZE//u16FTpZ1P0pjBNdfxoTJTGAhbbeBElTPFKPktNXDRDeq1EssK+6va3tmvYHQ6dgCLglTW73lC40f0ky2vnJryUcKYvon7/bJBoyUJEnc89A7vIxLY/loKci5clGLI/mbesACSayVyeQw7TcqUs1VcTf7u2IUMgdKo75AFvf</vt:lpwstr>
  </property>
  <property fmtid="{D5CDD505-2E9C-101B-9397-08002B2CF9AE}" pid="140" name="x1ye=6">
    <vt:lpwstr>VdMWhcrY3qVLAZkkQRNj1uI8E0Fjrj4GKWu6NUZHELzTbWTPrKYPxszlCL7Du5IQ2/2TbV002R2+7e3Ppz8/b1qFTyJCqEgInMTNlL3jxTwJu3p5DeTD/joCZ4UguYJGaoajTPrfom3+09GjtyleXg9HvdM+D0Ncr/i94yd9ZS+OD7YxtfwaJ51ZCsSutm12LCPEaXO0N6QYDlk4bqtU0NceUyUAfMlJPwpI5TWNE1KiHtiGIOsizRV+S146wip</vt:lpwstr>
  </property>
  <property fmtid="{D5CDD505-2E9C-101B-9397-08002B2CF9AE}" pid="141" name="x1ye=60">
    <vt:lpwstr>XDmGjwX+qBWc2JtZFWSNbrn2QJ9EhHfTAlcDgxfpglgWTUvP1mz7fX+Rn++iSbn5/GoayfF8Bfnco7D2lGe0tM0QWHG3M2B/DezlrJqTo6FCE43ljWT9dOjJUUxwEISajdVBqWVEBhJCfkx2A+gmhVm+tlhOic1bDayxANPUvL7DeW1sYLNalBX5dBaTVA63cWmWXok/JzJH4aT4xoHmtoysoUjRqArSXqATo5eGJUcuN7AQLQbkkH9vvt13xxy</vt:lpwstr>
  </property>
  <property fmtid="{D5CDD505-2E9C-101B-9397-08002B2CF9AE}" pid="142" name="x1ye=61">
    <vt:lpwstr>+v1my2/Ik3qVmwJ9my2zcT2Kx3O6RyPiyNmwX5ifaRsl5qtdaxTiE6DgZYpXzQXWLsxlzN4EQ7Zwg+EI+i6rH+L3HqDzrBW3H8Ke89e/d6hVo6VUiQ7bI09REcQ9Nf9AD1Eor+q9faNhU665OIj+Zw0dqb8Q8mjnZrVh46zgp/RbDfAH4LX77zcyP2rEtbs8PD8ehnz/P2HAcg+sKq/DbFLbCh8fl6v9ok+FMqcQIEo4W0KzV5KT0LAbd/o0iIC</vt:lpwstr>
  </property>
  <property fmtid="{D5CDD505-2E9C-101B-9397-08002B2CF9AE}" pid="143" name="x1ye=62">
    <vt:lpwstr>KNCNb3QXL5an3KnZ6QPwY9ZGPesT9bT4ZR34UELwpVPqrU5kjkHGFAiDlXNFGeGxC/O9xeqrBFuY7wG0ggC8yLoBMyt6baA1QlkcSExILDMsS3h396gjtfmGsn/WtD/lXQ9/s7BJmh+c6wpzjDoTEVjVztHtuvRezgKI2AvdMWq3sUaQtJGk8vHG1U4qEeLihTwiAcH+2Yjx8hsyUr3pGqOQKo/IRSqmIQsiBfySKMu2mGTYeCumOVTYgkGVqvK</vt:lpwstr>
  </property>
  <property fmtid="{D5CDD505-2E9C-101B-9397-08002B2CF9AE}" pid="144" name="x1ye=63">
    <vt:lpwstr>j5a6/HoRwz90iYuHvGLzyV/dqyyx/bbfyP9XeizzK6Ovn9vbLCYMW3f8uKfZ/9UFGhz8uY0B7BwzPN78eAWblCBnFjZxA354hcqXXRW+Xh9HZfEC8zx+atkrD6gqx+03zs9wnb6wHGPhg/J6sHQtyFRZoWCkVrn744wikSqCYP8Asuxsj/Av82h+2qEy3OhaYDtG1HlupNvHCswjD5Asr6/rr0WJ9LqswwFO+vSCoO1VBBm/SCT/obZhYlnicga</vt:lpwstr>
  </property>
  <property fmtid="{D5CDD505-2E9C-101B-9397-08002B2CF9AE}" pid="145" name="x1ye=64">
    <vt:lpwstr>ZuVnK7OztdgpgZO9i4lrzfXeUjnjxbwRgmW+mXTPMyV/EQXgqP+CVmNwtPXGZE9jU4dbJpgHOLyTLrZtmdaDMdGU6QMZolpUf/xzO+xHK9py1b05LLvG/47gyRsqh8zE4VkVit8PHcoeXBd2LKosjWOPOJTEzbB3aUn7URPRjaWz2rZYP6Z4/7YoluYa9WHFFu5iPGz+0+wm3NkBJ9WWy+QVW6vQbZF33sNVG9JawYXvZxdA+IXjq4oy8ypublZ</vt:lpwstr>
  </property>
  <property fmtid="{D5CDD505-2E9C-101B-9397-08002B2CF9AE}" pid="146" name="x1ye=65">
    <vt:lpwstr>MHdl01tDKGt3KJZpAT26Mk51kVbqUJyx3H86M9H64PwHSPZ36NokZWIfHSjitYqOLoc0WZdtJ7BTATdmw6j7zRuWYGKp8e2SSKRZ04yLSAM7gJP3ozfh6teSIXXylm+K6inZxkPvjH0yED6FBSg0gj6YiBAfX9wgUh2LyT6ttEB/7Q2K8dCKEp+ga1yIGQYsguHvsQcCaKTe+/yOYKjkjWZMr/XJcgQ156C+cCCQim21zfSq3zZEh0i/hBRvwbL</vt:lpwstr>
  </property>
  <property fmtid="{D5CDD505-2E9C-101B-9397-08002B2CF9AE}" pid="147" name="x1ye=66">
    <vt:lpwstr>cWduOJKMJOwcSfDjUUziHeT63QRv46zlTTV098p1D8vg3Uxgf9IYr2y94NcwgwOqdJTQPt//fzGOwXP+Of3H19FsFdeXVLWFsMLL6EEjC/GuQcCdr3gtS3wudG841C3J/1tUf9WeP/cXQWW44CART9IBa4LUNwd9vhwV2/fuhZd3fCoareu7ehQCq53vfyrISda3MJAwt7QmXo227qYu9gZmgi72dO5+1nvcHXGkR/aN/M5Pg5KP/kJ2YZ/JeqZ</vt:lpwstr>
  </property>
  <property fmtid="{D5CDD505-2E9C-101B-9397-08002B2CF9AE}" pid="148" name="x1ye=67">
    <vt:lpwstr>yAaeaqflho7tjYrX41lQ8Cl5mKq3hgJO8jd7Tzsce/AFPqES/hHfEWpMqKJ8lud9yHlnsqVINq9AW/CKl0BTaDhN25TTkZoX9IO0fspPlsjcl/2A1JyYeHcoK/28ARLAzId7cjdGEZU6YEOAcvaMsdpNKed/Jxh8Dt7VfYIcLnMqwrYLi5wrSbL2OJK2hDwTC5YeHV0HMg2a7L2oD2Fj0Pdq1ISMxwYX0ZGukVbtuVrZuestjIdeMcGi7vjH0oK</vt:lpwstr>
  </property>
  <property fmtid="{D5CDD505-2E9C-101B-9397-08002B2CF9AE}" pid="149" name="x1ye=68">
    <vt:lpwstr>T/u1Sz/ze/xe0bbRQqrjlxyNk18BTP3KkGr9lSg5yUzzNNJckTV/jXYqfN25vZjiR4AxvjpTJy4S+iwBYpjXzexGIXRYQoX6atxrbLoZRJRIhAC6dNM/MrlWcs7NcGXWaPDBe0aYGw4TPKZ55ojsZhV6Stexu5/ZefjQFPlJIlILuEt+B+qsbLGj6B7u0LVFF9Dmqdu7kE/nvANoclFCuHll46edG08XaE7pk5oszjmcN3ZOAhORc4fcNQdhnwP</vt:lpwstr>
  </property>
  <property fmtid="{D5CDD505-2E9C-101B-9397-08002B2CF9AE}" pid="150" name="x1ye=69">
    <vt:lpwstr>zlCp9zmlfLNVVn0KN4XIpJYOiXmZ22LL+hhgyr0zwTdB5emvRvUpZoQUFANFsitv6skQJ1OpNNBF2uAe8LA73So0xARTW5adkeHaMUwbl55r+lL4FcSXNmd5lgGhtXcvtoA9pzunpYMb816SXtouSQIl6gd+X5/cOKgrcSetjAqsndJacqQDvYuZTniSzO3KMahLDPetmvxJDLkN2iq4RQbc4dGXDV2zggJLgC8tadLTbWmy0rxb7NGz1i3zEBH</vt:lpwstr>
  </property>
  <property fmtid="{D5CDD505-2E9C-101B-9397-08002B2CF9AE}" pid="151" name="x1ye=7">
    <vt:lpwstr>BShV/4GGgd94YYCTMkaRispm60tTXb1hCrwmuuGBqkc/sbbvnANiG1ZNh5VfpEqi2VlnvxOxFrCa2CkhuCI2nPKXtvNWszmkB+kK/85L+TqFjYxtJ4YJhRq0uHnaEUIO0guhhT6VERI+RmjDFMmcELQmpNU1NJFT+QFdYipcYZ4LmLAfmhUyHVkyGt6KZKhA/c8BoguYktr2nmhvA4jjma94LJXvw2JZHaybi532V6tB/6xX6mt4Wh6vcKVX3Is</vt:lpwstr>
  </property>
  <property fmtid="{D5CDD505-2E9C-101B-9397-08002B2CF9AE}" pid="152" name="x1ye=70">
    <vt:lpwstr>/Das+5EjIvu4YSoA9zHN3JXMwOtCtoO3kQzePqFclHkkk1l4p4Dg8/ipF3Ic81zFaeZWmXn0YGy4u+blYMuPCsh7e29MJR0c8UKfoM7O2jxxEWrhISTR9LImrKf0cNp4AtO9UzAX6Gd7aRDDxya34xDH648sWZbr3MgRMuPCuUWKcdErEbi9Y2Fs1Y/LBtpiQ3cGRkfYjbtjTgUHDzA6p0VIBk1i9MxnFnbdIe3kP8/An1IuojI2ID98nY+C0uq</vt:lpwstr>
  </property>
  <property fmtid="{D5CDD505-2E9C-101B-9397-08002B2CF9AE}" pid="153" name="x1ye=71">
    <vt:lpwstr>yXJd+m/g6v1Pp3CCKkUSbjIaw2sqKzrVh1z7LYvfBSWbzSkE0wh9t99BllHwp9i/103L6eR0MiYiXLzcwPs6OyaXiLDyatGtTJsPs+Qgj9tgPdf2qqalur/jtYJ4BFQ4Erd30T9jCVTStPGy44SeWgHhAqldKW8sEJBtL6UjI4qvJ2bMIbDLD/CyA3waAuqcoZVz8QILXX6JxG0NO32r1B/pnSmnjuypIgmV6rJnw2HS98tJSdHLQIt/a/Xq0lX</vt:lpwstr>
  </property>
  <property fmtid="{D5CDD505-2E9C-101B-9397-08002B2CF9AE}" pid="154" name="x1ye=72">
    <vt:lpwstr>pgZsJ9Kyvc6k7uHkb0kwGK/KWJ5f8Vw27gd6ONKHypdkMKEdtX5AZq686Hgja6A71BQv/VTzodG68dyeFrdMeF7nT1fco2qQEXlKkUrdSGiTRi0+yzzDWXqWPzYxhJzU8K/nXF2LcdcSusmxmNeCieRqHtXxuebzNJ2XCBVL+Gw9WDWrnuyvlg3lKEKP6srax1W0XdYGn59yY5L53bfPT+iHcP7qhWc7qwnCVIPI16H3emIV3kZ4ujEFRbZihly</vt:lpwstr>
  </property>
  <property fmtid="{D5CDD505-2E9C-101B-9397-08002B2CF9AE}" pid="155" name="x1ye=73">
    <vt:lpwstr>0y4p7hCGDTpwKZnhMgE8fVfDVjG+WoJO82d447wma0uIGK+LyluF9bX4yQdXEhv2NwuwyxZX+kNF1JdjYFsJigOpo8utWD6V5RNLyFdjW5dz5NiGomwKtBscupWsaM75V4cjYnvI0Ox2BJXXNeC8TuhX5EPpk2WYH+OuyoHSBUkS/mPY1+l/ocMcqjD/LLmHr0ciRpm0tfCnye3U+61YjRc3fqoo3DXgByTsLF+QRh/Jq52mKMQYXoWJGeUYBHP</vt:lpwstr>
  </property>
  <property fmtid="{D5CDD505-2E9C-101B-9397-08002B2CF9AE}" pid="156" name="x1ye=74">
    <vt:lpwstr>fnhyGQjuiiCertYy+U5lt4RzJPcITF++eQXxUQWqAmNSrCrg9WNBSi6KK/Wf3ocgyQKS3bSCwc92gMS0JisVKtaqifKj+Vq3UQvD68BMEVjbXQvnxasHH6Th4GS1iEJTf2Wkel07e6jAOXRK4ICLED22zQynLxj7X0jFNMxB2QqsseZMh90BY3peqnf+kfHcAdxxmiI/MPtpYVvgPZMF5dqUH1PtAn36gf7lZ9XTqjJlCs7PuoEYhQWn8z9x6Hr</vt:lpwstr>
  </property>
  <property fmtid="{D5CDD505-2E9C-101B-9397-08002B2CF9AE}" pid="157" name="x1ye=75">
    <vt:lpwstr>IwM945k4cciGyP0exrPEtbCA/LGdoa2ZepU9gxCX9okfk/6czjbCJ2qitzJHDEVShGrvfS6yGxpbjmQ6Mw49QsLmjCwxL9K+dGjpAVSqPx24Nqlk8pJnM47Co1IfdMz+KdVTkQzIv+hjQLQa89c6FY1NfGVjS1L8Og8iAJYo/ANwRTWM6tQNswqJxPKokWk5FP8/i43bbU+LUXtxzp1WogDPrfmpSHIKNaPVXyl1F/Vb/+Oyn4R0vtD8Bc9UJq3</vt:lpwstr>
  </property>
  <property fmtid="{D5CDD505-2E9C-101B-9397-08002B2CF9AE}" pid="158" name="x1ye=76">
    <vt:lpwstr>YQZ84QZNPV+VU6mdPsu+32SebRSkHamDagVsrElpUlPCM4QIFTYjrx+oiHiuCOfSrNp6iVHmS37rsRlxZ2W7cUj3o8ZHOFSnBW4seFBBD4Rm7Rq+ezkRGRuOf9sVm+9WcoBTaTjPyuP3qo/ZXbccVRMGb7KvxqnsJ/zaR8mAsnDM4YTIdw0b9mGqbk8EGn+9h3vOzEdWUPhzoFUd5FcLo79trnhx89R7cAV9Et3GwnPLcw/sFWOQ66dILH/xr0S</vt:lpwstr>
  </property>
  <property fmtid="{D5CDD505-2E9C-101B-9397-08002B2CF9AE}" pid="159" name="x1ye=77">
    <vt:lpwstr>Cv41OspXH2xg9r954AO2Yel05Y5w/Rm5l7hCBAaGOd7CYCWeYJuk0IH3M6mXLfgjWiCqmuqSp5jsWJkyKbaG9JjFW2SXSdWljXxIC2Oz7BpFG7sVtXB3ezcLfJuZas2euqZVHvBqHj/5ucWdPzmjqbmy8bg91kv91F8oNAztsNymhhcvC1BD4XeFuQVpfEUD4VS0hx4HhNsMYaLLp1+JHWXy34t77aJe1Ak3t9tmT470nq5O+M9mNvCiOnFFT0V</vt:lpwstr>
  </property>
  <property fmtid="{D5CDD505-2E9C-101B-9397-08002B2CF9AE}" pid="160" name="x1ye=78">
    <vt:lpwstr>+LdLM7sA/YT0xSsYNUnkJsKgLUKOHUMyrLmHekL6xPMGhfiK/tdzA6c2kBm5eNtw91efola7YMbj2BHFxMpElCW30vbY1qgt95eHBoCEnlJ0ptdv8GSvOsCoefgMb4bWExoSB1cDiTLxP2UIEkr9Lr3VAMgQ7w9sdvXUKx/HPz3xGWQg9EirXzfXfPYu3kpvQ2VXixQxh5aXRRRXusA8/uAJQhxfi3PeMOy0ZOs3ifukwatlUjG+HHUAm5WRYCY</vt:lpwstr>
  </property>
  <property fmtid="{D5CDD505-2E9C-101B-9397-08002B2CF9AE}" pid="161" name="x1ye=79">
    <vt:lpwstr>usaBXbLzO/7lZkxVHKQzdXflxcUnMjSBcxejh4FJpsZrOUe6/8GL9WWXUvmFt7NerMbkcxbyLwbuMnE9sQeziAAKpnL1Mb4NO5zLPv5nt8KBYNPLju3QB2C4aekuS/XDcyomTmyYZ+7oiybimeKcVr58WPGfQqDT1U8o/joHsYUHZ/6351tytZBIZYXIGqe53fCDHWmwxXWLkfBdWbTLXU4PltwPRf68PuTBmWVsc/4FJ0F9q163xIOgypzlc8I</vt:lpwstr>
  </property>
  <property fmtid="{D5CDD505-2E9C-101B-9397-08002B2CF9AE}" pid="162" name="x1ye=8">
    <vt:lpwstr>JTRPjdbbXP10W6O3+aJht9R610gzRfoQFVsYuGGh9KpXkmVhW4F2kH7Oc7qqeSZz9Ggy3hWrE2sB9iXPAPLF3ZyhlguOCJiSB3Im2SVvlXcBz+yIdNDZhKbn0xs/HYZKOFodgq7TqeuiAOLcOW53DCF291436+SmaZW289FvmKhWYQYtJPbtjmo2xslZK+tyUBd3ogS4pHBqU71YXgfs2MIzcAO9c3Et4PnNVD0ICfWn1ZBGtnv1fXoovJ6Gm6j</vt:lpwstr>
  </property>
  <property fmtid="{D5CDD505-2E9C-101B-9397-08002B2CF9AE}" pid="163" name="x1ye=80">
    <vt:lpwstr>0YmY7c4gfMPd6vewwSnJOFjnR6aiibbDyik/ckvlUlUkbO1LLjMepxedxza0zLxT2YQv+LFvro/3djtySYyAK67k2yupMWaVCVyjxO8vrEYeOI+esLcY+UuWfTyYMyqpbYcvfKiLxnbEw2o+TX6jpp/A65sD2bI8p717hLLYvyCfVMomA6FAsOHFQMNmQ+Fne6H1LY1HIH/XDAnGUx2HJ3xNpHPLbKWOCj3730fg9I+Z8kILa9gBab6/58A8wP6</vt:lpwstr>
  </property>
  <property fmtid="{D5CDD505-2E9C-101B-9397-08002B2CF9AE}" pid="164" name="x1ye=81">
    <vt:lpwstr>yBxHfdtVadxQp84SVoP4P3sQvlQ08+qbNEy0rKAEjH7zBi85YBqwEravZudzdkVlY678T0v22Rp+3C2LNQRkmSp+Am7l35VloBJC9E1PqTjTnXKnkf/aLd3exel4H3Tzmc6xcs9iZLzSxpuYqUcln8M2OrQZabo/T2KP1K3eeS3MVfdnvh/MYrutCUOV24rMcprT68ESFtj92ra7LehV56vXEMDZ3fy5FK6HE7xdAIyvtx4CS5/GiuADuqTabPB</vt:lpwstr>
  </property>
  <property fmtid="{D5CDD505-2E9C-101B-9397-08002B2CF9AE}" pid="165" name="x1ye=82">
    <vt:lpwstr>JqEarJe01dJ2ruxht6Ab6JPo/SFbIBnsmmX4GHVBHx5KRsGA3kmrOYN2j3K/Fvj959YUR8XprgcWc3wS/ukqsiM0RfPxhbQsCwTz5SbloKtF99OGCszj/aO6/A6WTyMi7QRoy1bWCogDI1PsjR2AUK32tDRr33lsM2aMsUyhNPAUVdWUL2D6sgNGaXaflGdp4UUG3FwNcgbWuP7iVTzfD0HEjGvjXkb2AYIx+OQKrwSVrIh0XGBvibjPCqg7SCG</vt:lpwstr>
  </property>
  <property fmtid="{D5CDD505-2E9C-101B-9397-08002B2CF9AE}" pid="166" name="x1ye=83">
    <vt:lpwstr>OHcuoapwP8e+fOguwuzXSHhoGP5xvp5LmwMy+yq3AcRgYQPMJqtHUyGGwX+wJz/JUJyBmEQOx/WDDzBVyHc4e8VrButlHc4+gbS1ZIR9aaN/AyDpL2/YzGfYq06f5pwFI4MxZHO1RG+aVlt1RgzOvNtdQTD5s5PKUCEsA5Xze/sXMFj5XjqDfFk6B6j+drNR9u+IyV4bMacsHv5LdQNhDKj7xmQGh5m+JRntvRClzeFtoSNWUJh+DNVx9o/riZv</vt:lpwstr>
  </property>
  <property fmtid="{D5CDD505-2E9C-101B-9397-08002B2CF9AE}" pid="167" name="x1ye=84">
    <vt:lpwstr>Qv5B+UQgOezxNjVnUYXDLoYJyCTF6MNp7AjJSJeoT4Ce6+j3GsaNOmf0IaqqaNasn3OGdM2P4BUxgnB391UQarNDNJyCqV4V96MyvZF0gBovDtj+dHYltcyPd5w1erCoJyJCJeOGJ6Q2UqOl9t3f2+cnk4YwHYwjn5j7ks3nPQAZuo3zg2D3vNeJuwOBosSiK+V6rVuSLslKvRswqjkPavjrrC2f7FpxplGI9J4G3udkE4Ft5s7N4LcNXZf7y6j</vt:lpwstr>
  </property>
  <property fmtid="{D5CDD505-2E9C-101B-9397-08002B2CF9AE}" pid="168" name="x1ye=85">
    <vt:lpwstr>0L63NX+8VltR+ORwPLJZijaboKafrMGXYOnddnc4fnniflsrHP5PW7LuTujN0WcxP7qciPFGMEmENhPORQYwlQlpNbWV7b8O2uHbd2DkybqH7oiP4lV4ohHvHhpmJegsSBdRgXXqR0gDoq4rkr8+y7MXfwi5IpDKArvykmG9IS/NblNhfpOxD3Tyd5GR8RafB4RQpuhA3oDwlg1LYZ5+XHtpYvLxMnWOWxQqv/fgIPyzRojnUTvejwg5VYmNev8</vt:lpwstr>
  </property>
  <property fmtid="{D5CDD505-2E9C-101B-9397-08002B2CF9AE}" pid="169" name="x1ye=86">
    <vt:lpwstr>ByV96I0bXwYjBX4ekLehk9hVzPCV1InhdfkL/MGLmDUEAHvA+FY9M+TF1aS35upAJCrl+n5uk9Wyi6ujsCB3/nDaBz7o9qrkTw6hHHYwluIrKYLMdqXJvq2ZJ+ZzSMzcjDSynj6gGh50LYU/Ww/ibb6B3n4ttfiA/WN5tLRT7TyPnKqEmF1YC5YETNvkmo7dbvu+YdKA2p1ydsUFG/7lln/xoDMPdq+dEmzQNBfQbyul/jel6f/PszmNtwscTnq</vt:lpwstr>
  </property>
  <property fmtid="{D5CDD505-2E9C-101B-9397-08002B2CF9AE}" pid="170" name="x1ye=87">
    <vt:lpwstr>9jyeLJlcFXJOt3KC9ZLB1CDEL0X34wjTpjxbk1+omhU9XDY7Bh9JN3GDaXBvBFfRwHzBgaSVbjDiOLlx2DAYLKcViTKovOpx8HmHacG6lqYAm/5fthcSdzJGHjxfKs9og186v/2nf4E/LMhYaV6z3LpjUL+EOP+xmJC7lLRXXlI7tvzNZQfPBgwjLoVSj0KQB6W5sYezQzbqjIOoMuKhx44NeK2Zz5lAeVfw3d2E/zoI+2968WqI18zPBuBh9Lo</vt:lpwstr>
  </property>
  <property fmtid="{D5CDD505-2E9C-101B-9397-08002B2CF9AE}" pid="171" name="x1ye=88">
    <vt:lpwstr>Y96c49X4FAxkURWAPLtwtQkG9C6yxXrpu6pFwVqY9SSXJvXiCs9TPNW+hemuTvo0YKwMfHpcwdYCtYBsaq1xwAu2YuJufeEInThpdLjNd6YznWjUknc5236Fo8mZUPZuR72LAVsvNSbBclDwdUXMYT6+6aIJpa5lZxoCcLqlZ4GPU9IMSPjp1EUXhiTxD/AiZUBFvmqI8O7++PMnaAJM4TMqqIHQH/jx6A4a1oPRu7Ky+JQSl/yUL6eV4JB7uYS</vt:lpwstr>
  </property>
  <property fmtid="{D5CDD505-2E9C-101B-9397-08002B2CF9AE}" pid="172" name="x1ye=89">
    <vt:lpwstr>eTGd+3d2PC+NzO9k50544EDE2uskvCvw7OKDKXcHIqCrwARrgV3gVjPQVmZ5f4A6FG709uSFTCaBH7Gk6NQwU/O0al/AXl1OJ4vSYeGjJ5mcSQt7GHbKKvTAAIVXhG+CnfHVs0ed6kJq3OKPiW9fXGalLZctIhst9f3Dfo/rsb5R8XBDqZPyZ+UGTKdCzyxyeqvoLXKzuWLqBVqriijh/0RfFxlFjazIngFv5oOPkDPXNft2ZLNYfnZErtSG0VU</vt:lpwstr>
  </property>
  <property fmtid="{D5CDD505-2E9C-101B-9397-08002B2CF9AE}" pid="173" name="x1ye=9">
    <vt:lpwstr>CWiuKCdm206gWA6N81rv8eluuiz4F+6yBtdobRY2lSOt4My6IA+IXsgkLbT579/VqIZEo49AuIO1LfJnGyfE1TBpFAgK2glZ8kMJv0o73apZ+jZVuolrCBXDezgxMSqZ8RyvU2EnK0TP/F4/ktDEvfS0o0Inqpsn5dwX7waHZuWUMRab9OJ8o0IJM8gbeRu+zS7WQa4eIi8cwd+nhAIgKexnu/ePasGmE7iTxHyj3yJgU/grcDuMn7289BVI2fP</vt:lpwstr>
  </property>
  <property fmtid="{D5CDD505-2E9C-101B-9397-08002B2CF9AE}" pid="174" name="x1ye=90">
    <vt:lpwstr>SoqsesW5gw8EDT6OfQAobSfALpxT/D1JxnGgfsYxZUixeBfXs8Pz04SXVF6Xwlkux/66Xx3Xo4uJgXnuWHtll6v4Bmp9Fs6x8AvbpGvDaEJcjW3tuTYjI6b9LiMDBuGWkslzO+u4T6CXZhtb64UXtRSp4ltYv1OohyKUkKgGSife3ZCVv5fukM2T61zeeioVvlFpeNyo7exJwbkn3RBOzm6PAV4za1n33HTPfrhPVL6uX3G6F0gRrfhI2/62RoF</vt:lpwstr>
  </property>
  <property fmtid="{D5CDD505-2E9C-101B-9397-08002B2CF9AE}" pid="175" name="x1ye=91">
    <vt:lpwstr>ONiIr/EGqWWC0XEZemByVwXydlq6OWfrJ6uO0zu1wan6Pgy5djqV/kCy8O0qx1Z5cg3Kd3r3cw2OVozkogJYu87bCJA9KdU1iF6g//NXoSXnC6R4WMhFyKXkkxh5m6HAgb33/V6Ji9azfTNNFgkCDu4ARwSKGptDmlk/eR7D6R6kcg3Yy/TflH+plL31PmZJ+A7OtXU+kRfSXknqXP44M0hcnjVETFU91ssZuPICdL6rwYBPJyBeRSp5AaH7BoD</vt:lpwstr>
  </property>
  <property fmtid="{D5CDD505-2E9C-101B-9397-08002B2CF9AE}" pid="176" name="x1ye=92">
    <vt:lpwstr>g2990uZeMLjcrHln5Z5tBIELzJ6yZ7zgkW+udDeWfY3ARqdSMr1KwMtBLib5J0tq6enVJ9pnzkVq6PjhZJ95u2udcBdNHE+PHOL/nr0F89SGnbLGPf/RUSLM0PVFH0zshHvaEyZwmiP3MK36UtxCLB1/s3WzKTHBVPayG66RIfrGEKqQqGbh+ZcwgGdnzZa+K5/Ivnu8pqoaGEz5eeJwqdsSbAc9mB80ktzBdsOtAREoipUGPMeq5iRJrIfAs2x</vt:lpwstr>
  </property>
  <property fmtid="{D5CDD505-2E9C-101B-9397-08002B2CF9AE}" pid="177" name="x1ye=93">
    <vt:lpwstr>jZHhQfImE09Nsa+GdQ3ix75KcyRbnnbFyCSTR1zoqUu3ak0X2szw2+HHFvLwYk4Zi2kfIq7QZDDTHp/wtYmFQSKwZ67vqZn5ZV4z3k7pCAHe3Mkn4USS6dNPTuSkgIG45aIeZvK0Bzpj4OZNfvzeN6S0/edulpxBBJleqlZLI2ZgO3Yfbg579kINKHKbZxnyw5sVCquOPahVPqrnLxTyyzyWPqIHNn5G6tpk/6kFxYLPDXtxx3w+khKTiPMK5oQ</vt:lpwstr>
  </property>
  <property fmtid="{D5CDD505-2E9C-101B-9397-08002B2CF9AE}" pid="178" name="x1ye=94">
    <vt:lpwstr>v93QoSUtCPuhdGczYRlHTAvQpl4Gs+DupyE59wxvpsbFWH6qvpbPbEetOT0AzL4Hpk/PHRV9chxk3kJef8Bep7/Ljd8EMI61lkJZqIpyrTcSzjglOz2rZXnuzn9Y09lqXAcoR7Z9bEQNjy6skD3AVXpWBAEDudQ4Zq6M3E9txSZYnyUFwZURs9H61q0LcDwV4U8dIxZTdaAgEUTz6x3JphnC71mWQdgtdSW3D70SjbYq29ZPgDI2LPOjlmkYcnE</vt:lpwstr>
  </property>
  <property fmtid="{D5CDD505-2E9C-101B-9397-08002B2CF9AE}" pid="179" name="x1ye=95">
    <vt:lpwstr>z3IXIvEfNHU3kUeVb0OGF5HFqaf8tJ9Ph+aIhXgLNYibMffYjJhWyT9uJUDqg9PszEsAnVWNbqSuacIuj8FNnIEzhIU+DoWC9YN6JsBJqgEh5hHKUEmOIcd3A/b5YrYkre44A0fdR6hPKVMXN24+xThIdRXxh4XAxsmdpISHOzHILkMX6UKOKj9ztzi0ZGFXT0KHsezsTxQFrxzfo2rtLg761fyC9CHNX5+R3iP30wcpOnIEyPgpgmYqgZGxgDy</vt:lpwstr>
  </property>
  <property fmtid="{D5CDD505-2E9C-101B-9397-08002B2CF9AE}" pid="180" name="x1ye=96">
    <vt:lpwstr>FvpIHiPtBKZVMEuKdkEJr/6oy19mMErZZsCj8EkF8wSkrdEKH3goSnQp2yqAEftIoUqdsEcFY2R30yUZ3NKXX29C6ehIlElCUPlsolwrgRZ6s6P5POu7gj3JcganQAUoVXCLk9C1vvffuD5i5VqL++VQvLWhzXwCv5j60wFIzAGXD9yM5gkQMHGDROYmeUA4AJKDyi1sFGZnOEmk9DX7+FftQdLkti4lUrVOflXEPmv3HUTaca/LOd8oq9dEndw</vt:lpwstr>
  </property>
  <property fmtid="{D5CDD505-2E9C-101B-9397-08002B2CF9AE}" pid="181" name="x1ye=97">
    <vt:lpwstr>IjQslwgodqkdUDuBuBqix9X98HE8R6t0b2PouS+M2izkfXk1JwhhCFOmwRgG36OWWaZ6sMdreHhe4j+vy0BHQt0jHVZYIrO3NBt9+lnikjeqbvfY/3zG3ksXJMya329gIQbmwaKFIFRaLGRpER3IkJwl0cI/yY9ezTZgcmyzdN3xlN5fFTNCOCni7AKxHRjiAsRJpqSHCu/bv8HfxLmjc27/DbxXw0P30xuw2MaV71W/GhrX1me7OlCYpPa4y1U</vt:lpwstr>
  </property>
  <property fmtid="{D5CDD505-2E9C-101B-9397-08002B2CF9AE}" pid="182" name="x1ye=98">
    <vt:lpwstr>B1T+2yaltW9wxgi8ltKw4jQEMctP3quLqZE+FhaAAciJdaHIevNY5LLYbGxzg3NmZRHrLec8MaUduroxF54Vv+ItTNyIooqthz9d9MaJzwMazgUBz07y5/neO5LIS0JBNqEmsjm6T5V3TgUNR/8olAJLXixMxylcEQwvJDoNOEyivOPx+E+gCvk049/VWGmtqEQBnyawWN7gR+ElPXftIljUmJ9T40JItF+GtfE6DN4wJ9Jck+lm4VtZhldBrVY</vt:lpwstr>
  </property>
  <property fmtid="{D5CDD505-2E9C-101B-9397-08002B2CF9AE}" pid="183" name="x1ye=99">
    <vt:lpwstr>j1ULR4zIVzSWp8Fi+fGLTsRoZfGPJhbzGA3CefFI94eqWKfY21j2bNJnXWG5xrsaqIv47wM04f5HZj/vcFPbSRU716QubwyHiWO2cYNIFUGNMWtG0UKtHdsKZcFY0uGHZvKoTkz0RNaAX6gyC/fuX9zM7CrzVuGbjpeM5WdSZ9WUL0+B6kyEcQDl1gb33NAZoKJBa+FPcWVH3vHaEUZf97+5cL5l9KgKGk/ZjSI2j1+k8fG6gVL2eHPZw1n1KTe</vt:lpwstr>
  </property>
</Properties>
</file>