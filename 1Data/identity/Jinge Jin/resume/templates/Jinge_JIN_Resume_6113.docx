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topsection"/>
        <w:tblW w:w="0" w:type="auto"/>
        <w:tblCellSpacing w:w="0" w:type="dxa"/>
        <w:shd w:val="clear" w:color="auto" w:fill="102A73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80"/>
        <w:gridCol w:w="8380"/>
        <w:gridCol w:w="2566"/>
        <w:gridCol w:w="480"/>
      </w:tblGrid>
      <w:tr w:rsidR="00602B75" w:rsidRPr="00DE74A3">
        <w:trPr>
          <w:tblCellSpacing w:w="0" w:type="dxa"/>
        </w:trPr>
        <w:tc>
          <w:tcPr>
            <w:tcW w:w="480" w:type="dxa"/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602B75" w:rsidRPr="00DE74A3" w:rsidRDefault="00602B75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8380" w:type="dxa"/>
            <w:shd w:val="clear" w:color="auto" w:fill="102A73"/>
            <w:tcMar>
              <w:top w:w="480" w:type="dxa"/>
              <w:left w:w="0" w:type="dxa"/>
              <w:bottom w:w="300" w:type="dxa"/>
              <w:right w:w="100" w:type="dxa"/>
            </w:tcMar>
            <w:hideMark/>
          </w:tcPr>
          <w:p w:rsidR="00602B75" w:rsidRPr="00DE74A3" w:rsidRDefault="006A3FA7">
            <w:pPr>
              <w:pStyle w:val="divdocumentdivname"/>
              <w:shd w:val="clear" w:color="auto" w:fill="102A73"/>
              <w:spacing w:line="820" w:lineRule="atLeast"/>
              <w:ind w:right="100"/>
              <w:rPr>
                <w:rStyle w:val="documentleft-box"/>
                <w:rFonts w:ascii="Arial" w:eastAsia="Century Gothic" w:hAnsi="Arial" w:cs="Arial"/>
                <w:b/>
                <w:bCs/>
                <w:color w:val="FFFFFF"/>
                <w:spacing w:val="10"/>
                <w:sz w:val="72"/>
                <w:szCs w:val="72"/>
                <w:shd w:val="clear" w:color="auto" w:fill="auto"/>
              </w:rPr>
            </w:pPr>
            <w:r w:rsidRPr="00DE74A3">
              <w:rPr>
                <w:rStyle w:val="documentnamefName"/>
                <w:rFonts w:ascii="Arial" w:eastAsia="Century Gothic" w:hAnsi="Arial" w:cs="Arial"/>
                <w:color w:val="FFFFFF"/>
                <w:spacing w:val="10"/>
                <w:sz w:val="72"/>
                <w:szCs w:val="72"/>
              </w:rPr>
              <w:t>Jinge</w:t>
            </w:r>
            <w:r w:rsidRPr="00DE74A3">
              <w:rPr>
                <w:rStyle w:val="span"/>
                <w:rFonts w:ascii="Arial" w:eastAsia="Century Gothic" w:hAnsi="Arial" w:cs="Arial"/>
                <w:b/>
                <w:bCs/>
                <w:color w:val="FFFFFF"/>
                <w:spacing w:val="10"/>
                <w:sz w:val="72"/>
                <w:szCs w:val="72"/>
              </w:rPr>
              <w:t xml:space="preserve"> JIN</w:t>
            </w:r>
          </w:p>
          <w:p w:rsidR="00602B75" w:rsidRPr="00DE74A3" w:rsidRDefault="006A3FA7">
            <w:pPr>
              <w:pStyle w:val="documentresumeTitle"/>
              <w:ind w:right="100"/>
              <w:rPr>
                <w:rStyle w:val="documentleft-box"/>
                <w:rFonts w:ascii="Arial" w:eastAsia="Century Gothic" w:hAnsi="Arial" w:cs="Arial"/>
                <w:shd w:val="clear" w:color="auto" w:fill="auto"/>
              </w:rPr>
            </w:pPr>
            <w:r w:rsidRPr="00DE74A3">
              <w:rPr>
                <w:rStyle w:val="documentleft-box"/>
                <w:rFonts w:ascii="Arial" w:eastAsia="Century Gothic" w:hAnsi="Arial" w:cs="Arial"/>
                <w:shd w:val="clear" w:color="auto" w:fill="auto"/>
              </w:rPr>
              <w:t>Senior Software Developer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70"/>
              <w:gridCol w:w="4210"/>
            </w:tblGrid>
            <w:tr w:rsidR="00602B75" w:rsidRPr="00DE74A3">
              <w:trPr>
                <w:tblCellSpacing w:w="0" w:type="dxa"/>
              </w:trPr>
              <w:tc>
                <w:tcPr>
                  <w:tcW w:w="4270" w:type="dxa"/>
                  <w:tcMar>
                    <w:top w:w="300" w:type="dxa"/>
                    <w:left w:w="0" w:type="dxa"/>
                    <w:bottom w:w="0" w:type="dxa"/>
                    <w:right w:w="60" w:type="dxa"/>
                  </w:tcMar>
                  <w:hideMark/>
                </w:tcPr>
                <w:p w:rsidR="00602B75" w:rsidRPr="00DE74A3" w:rsidRDefault="006A3FA7">
                  <w:pPr>
                    <w:pStyle w:val="divdocumentdivaddressdivParagraph"/>
                    <w:spacing w:line="100" w:lineRule="atLeast"/>
                    <w:ind w:right="280"/>
                    <w:rPr>
                      <w:rStyle w:val="divdocumentdivaddressdiv"/>
                      <w:rFonts w:ascii="Arial" w:eastAsia="Century Gothic" w:hAnsi="Arial" w:cs="Arial"/>
                      <w:color w:val="FFFFFF"/>
                      <w:sz w:val="6"/>
                      <w:szCs w:val="6"/>
                    </w:rPr>
                  </w:pPr>
                  <w:r w:rsidRPr="00DE74A3">
                    <w:rPr>
                      <w:rStyle w:val="divdocumentdivaddressdiv"/>
                      <w:rFonts w:ascii="Arial" w:eastAsia="Century Gothic" w:hAnsi="Arial" w:cs="Arial"/>
                      <w:color w:val="FFFFFF"/>
                      <w:sz w:val="6"/>
                      <w:szCs w:val="6"/>
                    </w:rPr>
                    <w:t> </w:t>
                  </w:r>
                </w:p>
                <w:p w:rsidR="00602B75" w:rsidRPr="00DE74A3" w:rsidRDefault="006A3FA7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Arial" w:eastAsia="Century Gothic" w:hAnsi="Arial" w:cs="Arial"/>
                      <w:color w:val="FFFFFF"/>
                      <w:sz w:val="22"/>
                      <w:szCs w:val="22"/>
                    </w:rPr>
                  </w:pPr>
                  <w:r w:rsidRPr="00DE74A3">
                    <w:rPr>
                      <w:rStyle w:val="span"/>
                      <w:rFonts w:ascii="Arial" w:eastAsia="Century Gothic" w:hAnsi="Arial" w:cs="Arial"/>
                      <w:b/>
                      <w:bCs/>
                      <w:color w:val="FFFFFF"/>
                      <w:sz w:val="22"/>
                      <w:szCs w:val="22"/>
                    </w:rPr>
                    <w:t xml:space="preserve">Address </w:t>
                  </w:r>
                  <w:r w:rsidRPr="00DE74A3">
                    <w:rPr>
                      <w:rStyle w:val="span"/>
                      <w:rFonts w:ascii="Arial" w:eastAsia="Century Gothic" w:hAnsi="Arial" w:cs="Arial"/>
                      <w:color w:val="FFFFFF"/>
                      <w:sz w:val="22"/>
                      <w:szCs w:val="22"/>
                    </w:rPr>
                    <w:t>Kingsport, TN 37660</w:t>
                  </w:r>
                </w:p>
                <w:p w:rsidR="00602B75" w:rsidRPr="00DE74A3" w:rsidRDefault="006A3FA7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Arial" w:eastAsia="Century Gothic" w:hAnsi="Arial" w:cs="Arial"/>
                      <w:color w:val="FFFFFF"/>
                      <w:sz w:val="22"/>
                      <w:szCs w:val="22"/>
                    </w:rPr>
                  </w:pPr>
                  <w:r w:rsidRPr="00DE74A3">
                    <w:rPr>
                      <w:rStyle w:val="span"/>
                      <w:rFonts w:ascii="Arial" w:eastAsia="Century Gothic" w:hAnsi="Arial" w:cs="Arial"/>
                      <w:b/>
                      <w:bCs/>
                      <w:color w:val="FFFFFF"/>
                      <w:sz w:val="22"/>
                      <w:szCs w:val="22"/>
                    </w:rPr>
                    <w:t xml:space="preserve">Phone </w:t>
                  </w:r>
                  <w:r w:rsidRPr="00DE74A3">
                    <w:rPr>
                      <w:rStyle w:val="span"/>
                      <w:rFonts w:ascii="Arial" w:eastAsia="Century Gothic" w:hAnsi="Arial" w:cs="Arial"/>
                      <w:color w:val="FFFFFF"/>
                      <w:sz w:val="22"/>
                      <w:szCs w:val="22"/>
                    </w:rPr>
                    <w:t>(254) 262-5719</w:t>
                  </w:r>
                </w:p>
                <w:p w:rsidR="00602B75" w:rsidRPr="00DE74A3" w:rsidRDefault="006A3FA7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Arial" w:eastAsia="Century Gothic" w:hAnsi="Arial" w:cs="Arial"/>
                      <w:color w:val="FFFFFF"/>
                      <w:sz w:val="22"/>
                      <w:szCs w:val="22"/>
                    </w:rPr>
                  </w:pPr>
                  <w:r w:rsidRPr="00DE74A3">
                    <w:rPr>
                      <w:rStyle w:val="span"/>
                      <w:rFonts w:ascii="Arial" w:eastAsia="Century Gothic" w:hAnsi="Arial" w:cs="Arial"/>
                      <w:b/>
                      <w:bCs/>
                      <w:color w:val="FFFFFF"/>
                      <w:sz w:val="22"/>
                      <w:szCs w:val="22"/>
                    </w:rPr>
                    <w:t xml:space="preserve">E-mail </w:t>
                  </w:r>
                  <w:r w:rsidRPr="00DE74A3">
                    <w:rPr>
                      <w:rStyle w:val="span"/>
                      <w:rFonts w:ascii="Arial" w:eastAsia="Century Gothic" w:hAnsi="Arial" w:cs="Arial"/>
                      <w:color w:val="FFFFFF"/>
                      <w:sz w:val="22"/>
                      <w:szCs w:val="22"/>
                    </w:rPr>
                    <w:t>devops7713@gmail.com</w:t>
                  </w:r>
                </w:p>
              </w:tc>
              <w:tc>
                <w:tcPr>
                  <w:tcW w:w="421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ivdocumentdivaddressdivParagraph"/>
                    <w:spacing w:line="100" w:lineRule="atLeast"/>
                    <w:ind w:right="220"/>
                    <w:rPr>
                      <w:rStyle w:val="divdocumentdivaddressdiv"/>
                      <w:rFonts w:ascii="Arial" w:eastAsia="Century Gothic" w:hAnsi="Arial" w:cs="Arial"/>
                      <w:color w:val="FFFFFF"/>
                      <w:sz w:val="6"/>
                      <w:szCs w:val="6"/>
                    </w:rPr>
                  </w:pPr>
                  <w:r w:rsidRPr="00DE74A3">
                    <w:rPr>
                      <w:rStyle w:val="divdocumentdivaddressdiv"/>
                      <w:rFonts w:ascii="Arial" w:eastAsia="Century Gothic" w:hAnsi="Arial" w:cs="Arial"/>
                      <w:color w:val="FFFFFF"/>
                      <w:sz w:val="6"/>
                      <w:szCs w:val="6"/>
                    </w:rPr>
                    <w:t> </w:t>
                  </w:r>
                </w:p>
              </w:tc>
            </w:tr>
          </w:tbl>
          <w:p w:rsidR="00602B75" w:rsidRPr="00DE74A3" w:rsidRDefault="00602B75">
            <w:pPr>
              <w:pStyle w:val="documentleft-boxParagraph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right="100"/>
              <w:textAlignment w:val="auto"/>
              <w:rPr>
                <w:rStyle w:val="documentleft-box"/>
                <w:rFonts w:ascii="Arial" w:eastAsia="Century Gothic" w:hAnsi="Arial" w:cs="Arial"/>
                <w:sz w:val="22"/>
                <w:szCs w:val="22"/>
                <w:shd w:val="clear" w:color="auto" w:fill="auto"/>
              </w:rPr>
            </w:pPr>
          </w:p>
        </w:tc>
        <w:tc>
          <w:tcPr>
            <w:tcW w:w="2566" w:type="dxa"/>
            <w:shd w:val="clear" w:color="auto" w:fill="102A73"/>
            <w:tcMar>
              <w:top w:w="480" w:type="dxa"/>
              <w:left w:w="0" w:type="dxa"/>
              <w:bottom w:w="0" w:type="dxa"/>
              <w:right w:w="0" w:type="dxa"/>
            </w:tcMar>
            <w:hideMark/>
          </w:tcPr>
          <w:p w:rsidR="00602B75" w:rsidRPr="00DE74A3" w:rsidRDefault="006A3FA7">
            <w:pPr>
              <w:pStyle w:val="documentprflPicdiv"/>
              <w:spacing w:line="320" w:lineRule="atLeast"/>
              <w:rPr>
                <w:rStyle w:val="documentright-box"/>
                <w:rFonts w:ascii="Arial" w:eastAsia="Century Gothic" w:hAnsi="Arial" w:cs="Arial"/>
                <w:sz w:val="22"/>
                <w:szCs w:val="22"/>
                <w:shd w:val="clear" w:color="auto" w:fill="auto"/>
              </w:rPr>
            </w:pPr>
            <w:r w:rsidRPr="00DE74A3">
              <w:rPr>
                <w:rStyle w:val="documentright-box"/>
                <w:rFonts w:ascii="Arial" w:eastAsia="Century Gothic" w:hAnsi="Arial" w:cs="Arial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4E7FB7B" wp14:editId="52A74864">
                  <wp:extent cx="1574800" cy="1574800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57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" w:type="dxa"/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602B75" w:rsidRPr="00DE74A3" w:rsidRDefault="00602B75">
            <w:pPr>
              <w:pStyle w:val="documentprflPicdiv"/>
              <w:spacing w:line="320" w:lineRule="atLeast"/>
              <w:rPr>
                <w:rStyle w:val="documentright-box"/>
                <w:rFonts w:ascii="Arial" w:eastAsia="Century Gothic" w:hAnsi="Arial" w:cs="Arial"/>
                <w:sz w:val="22"/>
                <w:szCs w:val="22"/>
                <w:shd w:val="clear" w:color="auto" w:fill="auto"/>
              </w:rPr>
            </w:pPr>
          </w:p>
        </w:tc>
      </w:tr>
    </w:tbl>
    <w:p w:rsidR="00602B75" w:rsidRPr="00DE74A3" w:rsidRDefault="00602B75">
      <w:pPr>
        <w:rPr>
          <w:rFonts w:ascii="Arial" w:hAnsi="Arial" w:cs="Arial"/>
          <w:vanish/>
        </w:rPr>
      </w:pPr>
    </w:p>
    <w:p w:rsidR="00602B75" w:rsidRPr="00DE74A3" w:rsidRDefault="00602B75">
      <w:pPr>
        <w:spacing w:line="0" w:lineRule="atLeast"/>
        <w:rPr>
          <w:rFonts w:ascii="Arial" w:hAnsi="Arial" w:cs="Arial"/>
        </w:rPr>
      </w:pPr>
    </w:p>
    <w:tbl>
      <w:tblPr>
        <w:tblStyle w:val="documentbody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906"/>
      </w:tblGrid>
      <w:tr w:rsidR="00602B75" w:rsidRPr="00DE74A3">
        <w:trPr>
          <w:tblCellSpacing w:w="0" w:type="dxa"/>
        </w:trPr>
        <w:tc>
          <w:tcPr>
            <w:tcW w:w="11906" w:type="dxa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p w:rsidR="00602B75" w:rsidRPr="00DE74A3" w:rsidRDefault="006A3FA7">
            <w:pPr>
              <w:pStyle w:val="section-gap-div"/>
              <w:ind w:left="720" w:right="480"/>
              <w:rPr>
                <w:rStyle w:val="container-2"/>
                <w:rFonts w:ascii="Arial" w:eastAsia="Century Gothic" w:hAnsi="Arial" w:cs="Arial"/>
              </w:rPr>
            </w:pPr>
            <w:r w:rsidRPr="00DE74A3">
              <w:rPr>
                <w:rStyle w:val="container-2"/>
                <w:rFonts w:ascii="Arial" w:eastAsia="Century Gothic" w:hAnsi="Arial" w:cs="Arial"/>
              </w:rPr>
              <w:t> </w:t>
            </w:r>
          </w:p>
          <w:p w:rsidR="00602B75" w:rsidRPr="00DE74A3" w:rsidRDefault="006A3FA7">
            <w:pPr>
              <w:pStyle w:val="p"/>
              <w:spacing w:line="320" w:lineRule="atLeast"/>
              <w:ind w:left="720" w:right="480"/>
              <w:rPr>
                <w:rStyle w:val="container-2"/>
                <w:rFonts w:ascii="Arial" w:eastAsia="Century Gothic" w:hAnsi="Arial" w:cs="Arial"/>
                <w:sz w:val="22"/>
                <w:szCs w:val="22"/>
              </w:rPr>
            </w:pPr>
            <w:r w:rsidRPr="00DE74A3">
              <w:rPr>
                <w:rStyle w:val="container-2"/>
                <w:rFonts w:ascii="Arial" w:eastAsia="Century Gothic" w:hAnsi="Arial" w:cs="Arial"/>
                <w:sz w:val="22"/>
                <w:szCs w:val="22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 w:rsidR="00602B75" w:rsidRPr="00DE74A3" w:rsidRDefault="006A3FA7">
            <w:pPr>
              <w:pStyle w:val="section-gap-div"/>
              <w:ind w:left="720" w:right="480"/>
              <w:rPr>
                <w:rStyle w:val="container-2"/>
                <w:rFonts w:ascii="Arial" w:eastAsia="Century Gothic" w:hAnsi="Arial" w:cs="Arial"/>
              </w:rPr>
            </w:pPr>
            <w:r w:rsidRPr="00DE74A3">
              <w:rPr>
                <w:rStyle w:val="container-2"/>
                <w:rFonts w:ascii="Arial" w:eastAsia="Century Gothic" w:hAnsi="Arial" w:cs="Arial"/>
              </w:rPr>
              <w:t> </w:t>
            </w: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602B75" w:rsidRPr="00DE74A3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02B75">
                  <w:pPr>
                    <w:pStyle w:val="documentleftmargincellParagraph"/>
                    <w:spacing w:line="320" w:lineRule="atLeast"/>
                    <w:textAlignment w:val="auto"/>
                    <w:rPr>
                      <w:rStyle w:val="documentleftmargincell"/>
                      <w:rFonts w:ascii="Arial" w:eastAsia="Century Gothic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sectionSECTIONSUMMsectionheading"/>
                    <w:pBdr>
                      <w:left w:val="none" w:sz="0" w:space="25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color w:val="102A73"/>
                      <w:sz w:val="22"/>
                      <w:szCs w:val="22"/>
                    </w:rPr>
                  </w:pPr>
                  <w:r w:rsidRPr="00DE74A3"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58240" behindDoc="0" locked="0" layoutInCell="1" allowOverlap="1" wp14:anchorId="769112B2" wp14:editId="368725DC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-25400</wp:posOffset>
                        </wp:positionV>
                        <wp:extent cx="431888" cy="432134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E74A3"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  <w:t>Work History</w:t>
                  </w: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9264" behindDoc="0" locked="0" layoutInCell="1" allowOverlap="1" wp14:anchorId="79C431AD" wp14:editId="76B2A1FF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06" name="Picture 10000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Jan 2020 - Current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documentjobtitle"/>
                            <w:rFonts w:ascii="Arial" w:eastAsia="Century Gothic" w:hAnsi="Arial" w:cs="Arial"/>
                            <w:b/>
                            <w:bCs/>
                          </w:rPr>
                          <w:t>Software Engineer</w:t>
                        </w:r>
                        <w:r w:rsidRPr="00DE74A3">
                          <w:rPr>
                            <w:rStyle w:val="singlecolumnspanpaddedlinenth-child1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  <w:t>AAA Colorado, Ina, IL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Developed scalable and maintainable code, ensuring long-term stability of the software.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Integrated new technologies into existing systems, increasing capabilities and improving overall performance.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Developed reusable components that significantly reduced development effort on multiple projects.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Implemented effective debugging strategies, resulting in fewer software defects and increased reliability.</w:t>
                        </w:r>
                      </w:p>
                      <w:p w:rsidR="00602B75" w:rsidRPr="00DE74A3" w:rsidRDefault="006A3FA7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0288" behindDoc="0" locked="0" layoutInCell="1" allowOverlap="1" wp14:anchorId="3DFDA00F" wp14:editId="45F232FF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08" name="Picture 10000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Jun 2015 - Jan 2020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documentjobtitle"/>
                            <w:rFonts w:ascii="Arial" w:eastAsia="Century Gothic" w:hAnsi="Arial" w:cs="Arial"/>
                            <w:b/>
                            <w:bCs/>
                          </w:rPr>
                          <w:t>Full Stack Web Developer</w:t>
                        </w:r>
                        <w:r w:rsidRPr="00DE74A3">
                          <w:rPr>
                            <w:rStyle w:val="singlecolumnspanpaddedlinenth-child1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  <w:t>Accenture, Tea, SD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Used Javascript, SQL and HTML to develop app-solutions.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Increased website performance by optimizing front-end and back-end code for faster loading times.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Applied responsive design principles to ensure consistent display and functionality across a wide range of devices, including mobile phones, tablets, and desktop computers.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Created easy-to-use APIs for third-party integrations, enhancing the functionality of existing applications without compromising on performance or security.</w:t>
                        </w:r>
                      </w:p>
                      <w:p w:rsidR="00602B75" w:rsidRPr="00DE74A3" w:rsidRDefault="006A3FA7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779B286A" wp14:editId="166A6B2A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10" name="Picture 1000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Jan 2013 - Jun 2015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documentjobtitle"/>
                            <w:rFonts w:ascii="Arial" w:eastAsia="Century Gothic" w:hAnsi="Arial" w:cs="Arial"/>
                            <w:b/>
                            <w:bCs/>
                          </w:rPr>
                          <w:t>Mobile Developer</w:t>
                        </w:r>
                        <w:r w:rsidRPr="00DE74A3">
                          <w:rPr>
                            <w:rStyle w:val="singlecolumnspanpaddedlinenth-child1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  <w:t>Bank of America, Waban, MA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Enhanced user experience by designing and implementing intuitive mobile applications for iOS and Android platforms.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Worked closely with UX/UI designers to translate wireframes into functional prototypes, ensuring consistent visual design across all platform versions.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lastRenderedPageBreak/>
                          <w:t>Evaluated emerging technologies and trends to stay current in the ever-evolving landscape of mobile app development.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Collaborated with cross-functional teams to develop innovative solutions for complex client requirements.</w:t>
                        </w:r>
                      </w:p>
                      <w:p w:rsidR="00602B75" w:rsidRPr="00DE74A3" w:rsidRDefault="006A3FA7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2336" behindDoc="0" locked="0" layoutInCell="1" allowOverlap="1" wp14:anchorId="0B9DD917" wp14:editId="419E0EFD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12" name="Picture 1000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Sep 2014 - Apr 2015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documentjobtitle"/>
                            <w:rFonts w:ascii="Arial" w:eastAsia="Century Gothic" w:hAnsi="Arial" w:cs="Arial"/>
                            <w:b/>
                            <w:bCs/>
                          </w:rPr>
                          <w:t>Web Developer</w:t>
                        </w:r>
                        <w:r w:rsidRPr="00DE74A3">
                          <w:rPr>
                            <w:rStyle w:val="singlecolumnspanpaddedlinenth-child1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  <w:t>Pinterest, Caballo, NM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Coded websites using HTML, CSS, JavaScript, and jQuery languages.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Planned website development, converting mockups into usable web presence with HTML, JavaScript, AJAX, and JSON coding.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Provided front-end development support, creating visually appealing designs that aligned with brand standards.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Enhanced user experience by implementing responsive web design and optimizing website performance.</w:t>
                        </w:r>
                      </w:p>
                      <w:p w:rsidR="00602B75" w:rsidRPr="00DE74A3" w:rsidRDefault="006A3FA7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3360" behindDoc="0" locked="0" layoutInCell="1" allowOverlap="1" wp14:anchorId="67B1CC43" wp14:editId="2AF603B4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14" name="Picture 1000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Mar 2011 - Jan 2012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documentjobtitle"/>
                            <w:rFonts w:ascii="Arial" w:eastAsia="Century Gothic" w:hAnsi="Arial" w:cs="Arial"/>
                            <w:b/>
                            <w:bCs/>
                          </w:rPr>
                          <w:t>Blockchain Developer</w:t>
                        </w:r>
                        <w:r w:rsidRPr="00DE74A3">
                          <w:rPr>
                            <w:rStyle w:val="singlecolumnspanpaddedlinenth-child1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  <w:t>Skyworks, Wyandanch, NY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Developed smart contracts for various applications, streamlining business processes and reducing costs.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Designed and built scalable blockchain networks, enabling rapid deployment of new projects and initiatives.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Provided technical guidance to team members during project development, ensuring adherence to best practices and established standards.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Enhanced blockchain security by implementing advanced cryptographic techniques and protocols.</w:t>
                        </w:r>
                      </w:p>
                      <w:p w:rsidR="00602B75" w:rsidRPr="00DE74A3" w:rsidRDefault="006A3FA7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4384" behindDoc="0" locked="0" layoutInCell="1" allowOverlap="1" wp14:anchorId="3AF8D04E" wp14:editId="765C17D9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16" name="Picture 1000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Oct 2010 - Jan 2011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documentjobtitle"/>
                            <w:rFonts w:ascii="Arial" w:eastAsia="Century Gothic" w:hAnsi="Arial" w:cs="Arial"/>
                            <w:b/>
                            <w:bCs/>
                          </w:rPr>
                          <w:t>Unity Game Developer</w:t>
                        </w:r>
                        <w:r w:rsidRPr="00DE74A3">
                          <w:rPr>
                            <w:rStyle w:val="singlecolumnspanpaddedlinenth-child1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  <w:t>Gaming, Luana, IA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Incorporated audio assets into games for a cohesive auditory experience that complemented visuals.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Improved game performance through rigorous testing and profiling, identifying bottlenecks in the process.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Mentored junior developers, fostering a collaborative learning environment within the team.</w:t>
                        </w:r>
                      </w:p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left="260" w:hanging="261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Enhanced player experience by designing and developing immersive 2D and 3D game levels.</w:t>
                        </w:r>
                      </w:p>
                      <w:p w:rsidR="00602B75" w:rsidRPr="00DE74A3" w:rsidRDefault="006A3FA7">
                        <w:pPr>
                          <w:spacing w:line="320" w:lineRule="atLeast"/>
                          <w:textAlignment w:val="auto"/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</w:pPr>
                  <w:r w:rsidRPr="00DE74A3"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</w:tr>
          </w:tbl>
          <w:p w:rsidR="00602B75" w:rsidRPr="00DE74A3" w:rsidRDefault="00602B75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602B75" w:rsidRPr="00DE74A3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02B75">
                  <w:pPr>
                    <w:rPr>
                      <w:rStyle w:val="container-2"/>
                      <w:rFonts w:ascii="Arial" w:eastAsia="Century Gothic" w:hAnsi="Arial" w:cs="Arial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color w:val="102A73"/>
                      <w:sz w:val="22"/>
                      <w:szCs w:val="22"/>
                    </w:rPr>
                  </w:pPr>
                  <w:r w:rsidRPr="00DE74A3"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65408" behindDoc="0" locked="0" layoutInCell="1" allowOverlap="1" wp14:anchorId="460BE607" wp14:editId="518480AB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18" name="Picture 10001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E74A3"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  <w:t>Education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6432" behindDoc="0" locked="0" layoutInCell="1" allowOverlap="1" wp14:anchorId="63491010" wp14:editId="04FA1DE4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20" name="Picture 10002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Aug 2010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degree"/>
                            <w:rFonts w:ascii="Arial" w:eastAsia="Century Gothic" w:hAnsi="Arial" w:cs="Arial"/>
                          </w:rPr>
                          <w:t xml:space="preserve">Bachelor of Science: </w:t>
                        </w:r>
                        <w:r w:rsidRPr="00DE74A3">
                          <w:rPr>
                            <w:rStyle w:val="spanprogramline"/>
                            <w:rFonts w:ascii="Arial" w:eastAsia="Century Gothic" w:hAnsi="Arial" w:cs="Arial"/>
                          </w:rPr>
                          <w:t>Computer And Information Sciences</w:t>
                        </w:r>
                        <w:r w:rsidRPr="00DE74A3">
                          <w:rPr>
                            <w:rStyle w:val="singlecolumnspanpaddedlinenth-child1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i/>
                            <w:iCs/>
                            <w:sz w:val="22"/>
                            <w:szCs w:val="22"/>
                          </w:rPr>
                          <w:t>Texas Christian University - Fort Worth, TX</w:t>
                        </w:r>
                      </w:p>
                      <w:p w:rsidR="00602B75" w:rsidRPr="00DE74A3" w:rsidRDefault="00602B75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602B75" w:rsidRPr="00DE74A3" w:rsidRDefault="00602B75">
                  <w:pPr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</w:pPr>
                  <w:r w:rsidRPr="00DE74A3"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602B75" w:rsidRPr="00DE74A3" w:rsidRDefault="00602B75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602B75" w:rsidRPr="00DE74A3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02B75">
                  <w:pPr>
                    <w:rPr>
                      <w:rStyle w:val="container-2"/>
                      <w:rFonts w:ascii="Arial" w:eastAsia="Century Gothic" w:hAnsi="Arial" w:cs="Arial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color w:val="102A73"/>
                      <w:sz w:val="22"/>
                      <w:szCs w:val="22"/>
                    </w:rPr>
                  </w:pPr>
                  <w:r w:rsidRPr="00DE74A3"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67456" behindDoc="0" locked="0" layoutInCell="1" allowOverlap="1" wp14:anchorId="0A5972C6" wp14:editId="2494B939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22" name="Picture 10002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E74A3"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  <w:t>Skills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8480" behindDoc="0" locked="0" layoutInCell="1" allowOverlap="1" wp14:anchorId="78928862" wp14:editId="28871F26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24" name="Picture 10002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SQL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62C2BEE8" wp14:editId="6422BCC5">
                              <wp:extent cx="863157" cy="152923"/>
                              <wp:effectExtent l="0" t="0" r="0" b="0"/>
                              <wp:docPr id="100026" name="Picture 10002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lastRenderedPageBreak/>
                          <w:drawing>
                            <wp:anchor distT="0" distB="0" distL="114300" distR="114300" simplePos="0" relativeHeight="251669504" behindDoc="0" locked="0" layoutInCell="1" allowOverlap="1" wp14:anchorId="23B0C063" wp14:editId="4ED1623E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28" name="Picture 1000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MySQL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51B2BAEA" wp14:editId="50B98D68">
                              <wp:extent cx="863157" cy="152923"/>
                              <wp:effectExtent l="0" t="0" r="0" b="0"/>
                              <wp:docPr id="100030" name="Picture 10003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0528" behindDoc="0" locked="0" layoutInCell="1" allowOverlap="1" wp14:anchorId="7972A5EB" wp14:editId="3E543217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32" name="Picture 10003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Object-oriented programming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3F1270CD" wp14:editId="417E3726">
                              <wp:extent cx="863157" cy="152923"/>
                              <wp:effectExtent l="0" t="0" r="0" b="0"/>
                              <wp:docPr id="100034" name="Picture 10003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1552" behindDoc="0" locked="0" layoutInCell="1" allowOverlap="1" wp14:anchorId="22167C02" wp14:editId="53A00BFA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36" name="Picture 1000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Javascript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3DF858F3" wp14:editId="7B794807">
                              <wp:extent cx="863157" cy="152923"/>
                              <wp:effectExtent l="0" t="0" r="0" b="0"/>
                              <wp:docPr id="100038" name="Picture 10003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2576" behindDoc="0" locked="0" layoutInCell="1" allowOverlap="1" wp14:anchorId="76CD2801" wp14:editId="3784AB1F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40" name="Picture 10004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Front-end development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7A5885E" wp14:editId="246D82A0">
                              <wp:extent cx="863157" cy="152923"/>
                              <wp:effectExtent l="0" t="0" r="0" b="0"/>
                              <wp:docPr id="100042" name="Picture 10004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3600" behindDoc="0" locked="0" layoutInCell="1" allowOverlap="1" wp14:anchorId="1838ED00" wp14:editId="5AE8C74E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44" name="Picture 1000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Python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F32DEEB" wp14:editId="4D9EA035">
                              <wp:extent cx="863157" cy="152923"/>
                              <wp:effectExtent l="0" t="0" r="0" b="0"/>
                              <wp:docPr id="100046" name="Picture 1000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4624" behindDoc="0" locked="0" layoutInCell="1" allowOverlap="1" wp14:anchorId="5974EBFE" wp14:editId="758E47D6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48" name="Picture 10004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Programming languages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6E66D167" wp14:editId="797C5593">
                              <wp:extent cx="863157" cy="152923"/>
                              <wp:effectExtent l="0" t="0" r="0" b="0"/>
                              <wp:docPr id="100050" name="Picture 10005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5648" behindDoc="0" locked="0" layoutInCell="1" allowOverlap="1" wp14:anchorId="31EBDDAB" wp14:editId="40A3A6F0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52" name="Picture 10005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Software development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61481968" wp14:editId="26038AEB">
                              <wp:extent cx="863157" cy="152923"/>
                              <wp:effectExtent l="0" t="0" r="0" b="0"/>
                              <wp:docPr id="100054" name="Picture 10005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6672" behindDoc="0" locked="0" layoutInCell="1" allowOverlap="1" wp14:anchorId="70F50E91" wp14:editId="043CCF89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56" name="Picture 10005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Software applications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BF25BD1" wp14:editId="0BB91860">
                              <wp:extent cx="863157" cy="152923"/>
                              <wp:effectExtent l="0" t="0" r="0" b="0"/>
                              <wp:docPr id="100058" name="Picture 1000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7696" behindDoc="0" locked="0" layoutInCell="1" allowOverlap="1" wp14:anchorId="56E8DE3C" wp14:editId="3EA288F3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0" name="Picture 10006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Database management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C6CB45B" wp14:editId="714FFE57">
                              <wp:extent cx="863157" cy="152923"/>
                              <wp:effectExtent l="0" t="0" r="0" b="0"/>
                              <wp:docPr id="100062" name="Picture 10006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8720" behindDoc="0" locked="0" layoutInCell="1" allowOverlap="1" wp14:anchorId="24DD5667" wp14:editId="5A487E90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4" name="Picture 10006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Team collaboration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A2C4FA7" wp14:editId="00F87E62">
                              <wp:extent cx="863157" cy="152923"/>
                              <wp:effectExtent l="0" t="0" r="0" b="0"/>
                              <wp:docPr id="100066" name="Picture 10006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9744" behindDoc="0" locked="0" layoutInCell="1" allowOverlap="1" wp14:anchorId="5815185E" wp14:editId="3C54B2C7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8" name="Picture 1000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Agile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185B5F6D" wp14:editId="046897FE">
                              <wp:extent cx="863157" cy="152923"/>
                              <wp:effectExtent l="0" t="0" r="0" b="0"/>
                              <wp:docPr id="100070" name="Picture 10007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0768" behindDoc="0" locked="0" layoutInCell="1" allowOverlap="1" wp14:anchorId="3B9B9203" wp14:editId="5A3D5368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72" name="Picture 1000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Git proficiency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DB5A035" wp14:editId="3BD012E1">
                              <wp:extent cx="863157" cy="152923"/>
                              <wp:effectExtent l="0" t="0" r="0" b="0"/>
                              <wp:docPr id="100074" name="Picture 1000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1792" behindDoc="0" locked="0" layoutInCell="1" allowOverlap="1" wp14:anchorId="387124DF" wp14:editId="67A03E66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76" name="Picture 1000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Agile methodologies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0986C286" wp14:editId="11E13EA3">
                              <wp:extent cx="863157" cy="152923"/>
                              <wp:effectExtent l="0" t="0" r="0" b="0"/>
                              <wp:docPr id="100078" name="Picture 10007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2816" behindDoc="0" locked="0" layoutInCell="1" allowOverlap="1" wp14:anchorId="092CB049" wp14:editId="1273956C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80" name="Picture 1000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Web technologies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7380CD9" wp14:editId="3C51DF03">
                              <wp:extent cx="863157" cy="152923"/>
                              <wp:effectExtent l="0" t="0" r="0" b="0"/>
                              <wp:docPr id="100082" name="Picture 10008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3840" behindDoc="0" locked="0" layoutInCell="1" allowOverlap="1" wp14:anchorId="2BE54B6F" wp14:editId="168BB6E5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84" name="Picture 10008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Database management software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08F4334E" wp14:editId="1B60EF16">
                              <wp:extent cx="863157" cy="152923"/>
                              <wp:effectExtent l="0" t="0" r="0" b="0"/>
                              <wp:docPr id="100086" name="Picture 100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4864" behindDoc="0" locked="0" layoutInCell="1" allowOverlap="1" wp14:anchorId="70C0D7DC" wp14:editId="31260DF5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88" name="Picture 10008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Scripting languages: PHP, python, javascript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1BF22D5F" wp14:editId="34C36649">
                              <wp:extent cx="863157" cy="152923"/>
                              <wp:effectExtent l="0" t="0" r="0" b="0"/>
                              <wp:docPr id="100090" name="Picture 1000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5888" behindDoc="0" locked="0" layoutInCell="1" allowOverlap="1" wp14:anchorId="4737D104" wp14:editId="435A5FC5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92" name="Picture 10009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Database programming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D18CFD2" wp14:editId="3BE9A187">
                              <wp:extent cx="863157" cy="152923"/>
                              <wp:effectExtent l="0" t="0" r="0" b="0"/>
                              <wp:docPr id="100094" name="Picture 10009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6912" behindDoc="0" locked="0" layoutInCell="1" allowOverlap="1" wp14:anchorId="0CE683CD" wp14:editId="025AF517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96" name="Picture 10009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API integration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6792DDF" wp14:editId="21E1BEE6">
                              <wp:extent cx="863157" cy="152923"/>
                              <wp:effectExtent l="0" t="0" r="0" b="0"/>
                              <wp:docPr id="100098" name="Picture 10009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color w:val="102A73"/>
                          </w:rPr>
                        </w:pPr>
                        <w:r w:rsidRPr="00DE74A3">
                          <w:rPr>
                            <w:rStyle w:val="documentsectiontitle"/>
                            <w:rFonts w:ascii="Arial" w:eastAsia="Century Gothic" w:hAnsi="Arial" w:cs="Arial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87936" behindDoc="0" locked="0" layoutInCell="1" allowOverlap="1" wp14:anchorId="6C6543E9" wp14:editId="03EB30FE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100" name="Picture 10010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tabs>
                            <w:tab w:val="right" w:pos="9650"/>
                          </w:tabs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ratingfieldp"/>
                            <w:rFonts w:ascii="Arial" w:eastAsia="Century Gothic" w:hAnsi="Arial" w:cs="Arial"/>
                            <w:sz w:val="22"/>
                            <w:szCs w:val="22"/>
                          </w:rPr>
                          <w:t>Project documentation</w:t>
                        </w: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0C330C0" wp14:editId="0B322399">
                              <wp:extent cx="863157" cy="152923"/>
                              <wp:effectExtent l="0" t="0" r="0" b="0"/>
                              <wp:docPr id="100102" name="Picture 10010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</w:pPr>
                  <w:r w:rsidRPr="00DE74A3"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</w:tr>
          </w:tbl>
          <w:p w:rsidR="00602B75" w:rsidRPr="00DE74A3" w:rsidRDefault="00602B75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602B75" w:rsidRPr="00DE74A3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02B75">
                  <w:pPr>
                    <w:rPr>
                      <w:rStyle w:val="container-2"/>
                      <w:rFonts w:ascii="Arial" w:eastAsia="Century Gothic" w:hAnsi="Arial" w:cs="Arial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color w:val="102A73"/>
                      <w:sz w:val="22"/>
                      <w:szCs w:val="22"/>
                    </w:rPr>
                  </w:pPr>
                  <w:r w:rsidRPr="00DE74A3"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88960" behindDoc="0" locked="0" layoutInCell="1" allowOverlap="1" wp14:anchorId="1D8C6326" wp14:editId="2DC475FB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104" name="Picture 1001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E74A3"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  <w:t>Languages</w:t>
                  </w:r>
                  <w:bookmarkStart w:id="0" w:name="_GoBack"/>
                  <w:bookmarkEnd w:id="0"/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9984" behindDoc="0" locked="0" layoutInCell="1" allowOverlap="1" wp14:anchorId="64EEFB78" wp14:editId="3F3209E7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106" name="Picture 10010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Paragraph"/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English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DB2BE8D" wp14:editId="4D452D0B">
                              <wp:extent cx="863157" cy="152923"/>
                              <wp:effectExtent l="0" t="0" r="0" b="0"/>
                              <wp:docPr id="100108" name="Picture 10010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common-lngg-skillparagraphrattRatg"/>
                          <w:spacing w:line="270" w:lineRule="exact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Full Professional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Fonts w:ascii="Arial" w:hAnsi="Arial" w:cs="Arial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91008" behindDoc="0" locked="0" layoutInCell="1" allowOverlap="1" wp14:anchorId="71DDE8B8" wp14:editId="6935BFFF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110" name="Picture 1001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1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Paragraph"/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Chinese (Mandarin) </w:t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ab/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4E137BDE" wp14:editId="5C83D282">
                              <wp:extent cx="863157" cy="152923"/>
                              <wp:effectExtent l="0" t="0" r="0" b="0"/>
                              <wp:docPr id="100112" name="Picture 1001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1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74A3">
                          <w:rPr>
                            <w:rStyle w:val="documentcommon-lngg-skillratingRect"/>
                            <w:rFonts w:ascii="Arial" w:eastAsia="Century Gothic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602B75" w:rsidRPr="00DE74A3" w:rsidRDefault="006A3FA7">
                        <w:pPr>
                          <w:pStyle w:val="common-lngg-skillparagraphrattRatg"/>
                          <w:spacing w:line="270" w:lineRule="exact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Native or Bilingual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</w:pPr>
                  <w:r w:rsidRPr="00DE74A3"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602B75" w:rsidRPr="00DE74A3" w:rsidRDefault="00602B75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602B75" w:rsidRPr="00DE74A3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02B75">
                  <w:pPr>
                    <w:rPr>
                      <w:rStyle w:val="container-2"/>
                      <w:rFonts w:ascii="Arial" w:eastAsia="Century Gothic" w:hAnsi="Arial" w:cs="Arial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color w:val="102A73"/>
                      <w:sz w:val="22"/>
                      <w:szCs w:val="22"/>
                    </w:rPr>
                  </w:pPr>
                  <w:r w:rsidRPr="00DE74A3"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92032" behindDoc="0" locked="0" layoutInCell="1" allowOverlap="1" wp14:anchorId="482F9D6B" wp14:editId="65B6E3B1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114" name="Picture 1001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1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E74A3"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  <w:t>Certifications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93056" behindDoc="0" locked="0" layoutInCell="1" allowOverlap="1" wp14:anchorId="3449E4A1" wp14:editId="11D4BA79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116" name="Picture 1001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1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b/>
                            <w:bCs/>
                            <w:sz w:val="22"/>
                            <w:szCs w:val="22"/>
                          </w:rPr>
                          <w:t>Dec 2025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  <w:t>Amazon Web Services DevOps Engineer - Professional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</w:pPr>
                  <w:r w:rsidRPr="00DE74A3"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602B75" w:rsidRPr="00DE74A3" w:rsidRDefault="00602B75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602B75" w:rsidRPr="00DE74A3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02B75">
                  <w:pPr>
                    <w:rPr>
                      <w:rStyle w:val="container-2"/>
                      <w:rFonts w:ascii="Arial" w:eastAsia="Century Gothic" w:hAnsi="Arial" w:cs="Arial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color w:val="102A73"/>
                      <w:sz w:val="22"/>
                      <w:szCs w:val="22"/>
                    </w:rPr>
                  </w:pPr>
                  <w:r w:rsidRPr="00DE74A3">
                    <w:rPr>
                      <w:rStyle w:val="documentsectionparagraphwrapper"/>
                      <w:rFonts w:ascii="Arial" w:eastAsia="Century Gothic" w:hAnsi="Arial" w:cs="Arial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94080" behindDoc="0" locked="0" layoutInCell="1" allowOverlap="1" wp14:anchorId="29028076" wp14:editId="6006F3CD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118" name="Picture 10011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1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E74A3"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  <w:t>Websites, Portfolios, Profiles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602B75" w:rsidRPr="00DE74A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divtwocolleftpadding"/>
                            <w:rFonts w:ascii="Arial" w:eastAsia="Century Gothic" w:hAnsi="Arial" w:cs="Arial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95104" behindDoc="0" locked="0" layoutInCell="1" allowOverlap="1" wp14:anchorId="05C3DD83" wp14:editId="46159C7E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120" name="Picture 10012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2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02B75" w:rsidRPr="00DE74A3" w:rsidRDefault="006A3FA7"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line="320" w:lineRule="atLeast"/>
                          <w:ind w:left="260" w:hanging="261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linkedin.com/in/thomas-ford-7ab744393</w:t>
                        </w:r>
                      </w:p>
                      <w:p w:rsidR="00602B75" w:rsidRPr="00DE74A3" w:rsidRDefault="00DE74A3"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line="320" w:lineRule="atLeast"/>
                          <w:ind w:left="260" w:hanging="261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thomas-fords.vercel.app</w:t>
                        </w:r>
                      </w:p>
                      <w:p w:rsidR="00602B75" w:rsidRPr="00DE74A3" w:rsidRDefault="006A3FA7" w:rsidP="00DE74A3">
                        <w:pPr>
                          <w:pStyle w:val="documentulli"/>
                          <w:spacing w:line="320" w:lineRule="atLeast"/>
                          <w:ind w:left="260"/>
                          <w:rPr>
                            <w:rStyle w:val="documentparagraphsinglecolumnCharacter"/>
                            <w:rFonts w:ascii="Arial" w:eastAsia="Century Gothic" w:hAnsi="Arial" w:cs="Arial"/>
                            <w:sz w:val="22"/>
                            <w:szCs w:val="22"/>
                          </w:rPr>
                        </w:pPr>
                        <w:r w:rsidRPr="00DE74A3">
                          <w:rPr>
                            <w:rStyle w:val="span"/>
                            <w:rFonts w:ascii="Arial" w:eastAsia="Century Gothic" w:hAnsi="Arial" w:cs="Arial"/>
                            <w:sz w:val="22"/>
                            <w:szCs w:val="22"/>
                          </w:rPr>
                          <w:t>github.com/thomasford3344</w:t>
                        </w:r>
                      </w:p>
                    </w:tc>
                  </w:tr>
                </w:tbl>
                <w:p w:rsidR="00602B75" w:rsidRPr="00DE74A3" w:rsidRDefault="00602B75">
                  <w:pPr>
                    <w:rPr>
                      <w:rStyle w:val="documentsectiontitle"/>
                      <w:rFonts w:ascii="Arial" w:eastAsia="Century Gothic" w:hAnsi="Arial" w:cs="Arial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602B75" w:rsidRPr="00DE74A3" w:rsidRDefault="006A3FA7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</w:pPr>
                  <w:r w:rsidRPr="00DE74A3">
                    <w:rPr>
                      <w:rStyle w:val="documentrightmargincell"/>
                      <w:rFonts w:ascii="Arial" w:eastAsia="Century Gothic" w:hAnsi="Arial" w:cs="Arial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602B75" w:rsidRPr="00DE74A3" w:rsidRDefault="00602B75">
            <w:pPr>
              <w:rPr>
                <w:rStyle w:val="container-2"/>
                <w:rFonts w:ascii="Arial" w:eastAsia="Century Gothic" w:hAnsi="Arial" w:cs="Arial"/>
              </w:rPr>
            </w:pPr>
          </w:p>
        </w:tc>
      </w:tr>
    </w:tbl>
    <w:p w:rsidR="00602B75" w:rsidRPr="00DE74A3" w:rsidRDefault="00602B75">
      <w:pPr>
        <w:rPr>
          <w:rFonts w:ascii="Arial" w:eastAsia="Century Gothic" w:hAnsi="Arial" w:cs="Arial"/>
          <w:sz w:val="22"/>
          <w:szCs w:val="22"/>
        </w:rPr>
      </w:pPr>
    </w:p>
    <w:p w:rsidR="00602B75" w:rsidRPr="00DE74A3" w:rsidRDefault="006A3FA7">
      <w:pPr>
        <w:spacing w:line="14" w:lineRule="exact"/>
        <w:rPr>
          <w:rFonts w:ascii="Arial" w:hAnsi="Arial" w:cs="Arial"/>
        </w:rPr>
      </w:pPr>
      <w:r w:rsidRPr="00DE74A3">
        <w:rPr>
          <w:rFonts w:ascii="Arial" w:hAnsi="Arial" w:cs="Arial"/>
          <w:color w:val="FFFFFF"/>
          <w:sz w:val="2"/>
        </w:rPr>
        <w:t>#HRJ#3cdeadac-a5ad-432c-9a8d-8a8681288bcf#</w:t>
      </w:r>
    </w:p>
    <w:sectPr w:rsidR="00602B75" w:rsidRPr="00DE74A3">
      <w:headerReference w:type="default" r:id="rId23"/>
      <w:footerReference w:type="default" r:id="rId24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EB3" w:rsidRDefault="007E5EB3">
      <w:pPr>
        <w:spacing w:line="240" w:lineRule="auto"/>
      </w:pPr>
      <w:r>
        <w:separator/>
      </w:r>
    </w:p>
  </w:endnote>
  <w:endnote w:type="continuationSeparator" w:id="0">
    <w:p w:rsidR="007E5EB3" w:rsidRDefault="007E5E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323713A-A950-4171-ADA7-C4789BEF57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45B0D92C-33F7-4171-BBA2-16585AE22CA5}"/>
    <w:embedBold r:id="rId3" w:fontKey="{A74C369A-D492-47CA-9395-2589E707651D}"/>
    <w:embedItalic r:id="rId4" w:fontKey="{D3447E95-5A3A-49A9-BAFD-CCD52CE1A27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B75" w:rsidRDefault="006A3FA7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EB3" w:rsidRDefault="007E5EB3">
      <w:pPr>
        <w:spacing w:line="240" w:lineRule="auto"/>
      </w:pPr>
      <w:r>
        <w:separator/>
      </w:r>
    </w:p>
  </w:footnote>
  <w:footnote w:type="continuationSeparator" w:id="0">
    <w:p w:rsidR="007E5EB3" w:rsidRDefault="007E5E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B75" w:rsidRDefault="006A3FA7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11206C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C844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FE44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64BF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20CB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12B1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C451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CA70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4AC7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52A4E2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ACB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CC0A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D6A8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74C6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D6C5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347C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BCEC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8A56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DDD01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E2BB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1E7B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12F2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C22C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A65A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D60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44B1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7AF7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31C6ED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9A40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B265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5C1E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9C7A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E21C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AA17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D2AC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2E50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46AC8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046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9C12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8225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1C18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9064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B411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643F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82B8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39721C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1414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9A92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4ED5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061C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2AB4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18C1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C66E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BEE3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1E643A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CCC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7E9B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5474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9081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6CB1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9455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7C7F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8A8C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hideSpellingErrors/>
  <w:hideGrammatical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B75"/>
    <w:rsid w:val="00602B75"/>
    <w:rsid w:val="006A3FA7"/>
    <w:rsid w:val="007E5EB3"/>
    <w:rsid w:val="00DA2612"/>
    <w:rsid w:val="00DE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left-padding-cell">
    <w:name w:val="left-padding-cell"/>
    <w:basedOn w:val="DefaultParagraphFont"/>
    <w:rPr>
      <w:shd w:val="clear" w:color="auto" w:fill="102A73"/>
    </w:rPr>
  </w:style>
  <w:style w:type="character" w:customStyle="1" w:styleId="documentleft-box">
    <w:name w:val="document_left-box"/>
    <w:basedOn w:val="DefaultParagraphFont"/>
    <w:rPr>
      <w:shd w:val="clear" w:color="auto" w:fill="102A73"/>
    </w:r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NAME">
    <w:name w:val="div_document_div_PARAGRAPH_NAME"/>
    <w:basedOn w:val="Normal"/>
  </w:style>
  <w:style w:type="paragraph" w:customStyle="1" w:styleId="divdocumentdivname">
    <w:name w:val="div_document_div_name"/>
    <w:basedOn w:val="Normal"/>
  </w:style>
  <w:style w:type="character" w:customStyle="1" w:styleId="documentnamefName">
    <w:name w:val="document_name_fName"/>
    <w:basedOn w:val="DefaultParagraphFont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hd w:val="clear" w:color="auto" w:fill="102A73"/>
      <w:spacing w:line="420" w:lineRule="atLeast"/>
    </w:pPr>
    <w:rPr>
      <w:color w:val="FFFFFF"/>
      <w:sz w:val="32"/>
      <w:szCs w:val="32"/>
      <w:shd w:val="clear" w:color="auto" w:fill="102A73"/>
    </w:rPr>
  </w:style>
  <w:style w:type="paragraph" w:customStyle="1" w:styleId="divdocumentdivSECTIONCNTC">
    <w:name w:val="div_document_div_SECTION_CNTC"/>
    <w:basedOn w:val="Normal"/>
    <w:pPr>
      <w:shd w:val="clear" w:color="auto" w:fill="102A73"/>
    </w:pPr>
    <w:rPr>
      <w:color w:val="FFFFFF"/>
      <w:shd w:val="clear" w:color="auto" w:fill="102A73"/>
    </w:rPr>
  </w:style>
  <w:style w:type="paragraph" w:customStyle="1" w:styleId="divdocumentdivPARAGRAPHCNTC">
    <w:name w:val="div_document_div_PARAGRAPH_CNTC"/>
    <w:basedOn w:val="Normal"/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ocumentaddress">
    <w:name w:val="document_address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pPr>
      <w:pBdr>
        <w:top w:val="none" w:sz="0" w:space="24" w:color="auto"/>
        <w:bottom w:val="none" w:sz="0" w:space="15" w:color="auto"/>
        <w:right w:val="none" w:sz="0" w:space="5" w:color="auto"/>
      </w:pBdr>
      <w:shd w:val="clear" w:color="auto" w:fill="102A73"/>
      <w:textAlignment w:val="top"/>
    </w:pPr>
    <w:rPr>
      <w:shd w:val="clear" w:color="auto" w:fill="102A73"/>
    </w:rPr>
  </w:style>
  <w:style w:type="character" w:customStyle="1" w:styleId="documentright-box">
    <w:name w:val="document_right-box"/>
    <w:basedOn w:val="DefaultParagraphFont"/>
    <w:rPr>
      <w:shd w:val="clear" w:color="auto" w:fill="102A73"/>
    </w:rPr>
  </w:style>
  <w:style w:type="paragraph" w:customStyle="1" w:styleId="documenttopsectionfirstsection">
    <w:name w:val="document_topsection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prflPic">
    <w:name w:val="document_prflPic"/>
    <w:basedOn w:val="Normal"/>
    <w:pPr>
      <w:jc w:val="right"/>
    </w:pPr>
  </w:style>
  <w:style w:type="paragraph" w:customStyle="1" w:styleId="documentprflPicdiv">
    <w:name w:val="document_prflPic &gt; div"/>
    <w:basedOn w:val="Normal"/>
    <w:pPr>
      <w:jc w:val="right"/>
    </w:pPr>
  </w:style>
  <w:style w:type="character" w:customStyle="1" w:styleId="documentprflPicimg">
    <w:name w:val="document_prflPic_img"/>
    <w:basedOn w:val="DefaultParagraphFont"/>
  </w:style>
  <w:style w:type="character" w:customStyle="1" w:styleId="right-padding-cell">
    <w:name w:val="right-padding-cell"/>
    <w:basedOn w:val="DefaultParagraphFont"/>
    <w:rPr>
      <w:shd w:val="clear" w:color="auto" w:fill="102A73"/>
    </w:rPr>
  </w:style>
  <w:style w:type="table" w:customStyle="1" w:styleId="documenttopsection">
    <w:name w:val="document_topsectio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ainer-2">
    <w:name w:val="container-2"/>
    <w:basedOn w:val="DefaultParagraphFont"/>
  </w:style>
  <w:style w:type="paragraph" w:customStyle="1" w:styleId="documentsectionSECTIONSUMM">
    <w:name w:val="document_section_SECTION_SUMM"/>
    <w:basedOn w:val="Normal"/>
  </w:style>
  <w:style w:type="paragraph" w:customStyle="1" w:styleId="section-gap-div">
    <w:name w:val="section-gap-div"/>
    <w:basedOn w:val="Normal"/>
    <w:pPr>
      <w:spacing w:line="400" w:lineRule="atLeast"/>
    </w:pPr>
    <w:rPr>
      <w:sz w:val="40"/>
      <w:szCs w:val="40"/>
    </w:rPr>
  </w:style>
  <w:style w:type="paragraph" w:customStyle="1" w:styleId="documentparagraphsinglecolumn">
    <w:name w:val="document_paragraph_singlecolumn"/>
    <w:basedOn w:val="Normal"/>
  </w:style>
  <w:style w:type="paragraph" w:customStyle="1" w:styleId="p">
    <w:name w:val="p"/>
    <w:basedOn w:val="Normal"/>
  </w:style>
  <w:style w:type="character" w:customStyle="1" w:styleId="documentleftmargincell">
    <w:name w:val="document_leftmargincell"/>
    <w:basedOn w:val="DefaultParagraphFont"/>
  </w:style>
  <w:style w:type="paragraph" w:customStyle="1" w:styleId="documentleftmargincellParagraph">
    <w:name w:val="document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SECTIONSUMMsectionheading">
    <w:name w:val="document_section_SECTION_SUMM + section_heading"/>
    <w:basedOn w:val="Normal"/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paragraph" w:customStyle="1" w:styleId="divtwocolleftpaddingParagraph">
    <w:name w:val="div_twocolleftpadding Paragraph"/>
    <w:basedOn w:val="divParagraph"/>
  </w:style>
  <w:style w:type="paragraph" w:customStyle="1" w:styleId="divParagraph">
    <w:name w:val="div Paragraph"/>
    <w:basedOn w:val="Normal"/>
  </w:style>
  <w:style w:type="character" w:customStyle="1" w:styleId="documentparagraphdateswrapper">
    <w:name w:val="document_paragraph_dates_wrapper"/>
    <w:basedOn w:val="DefaultParagraphFont"/>
  </w:style>
  <w:style w:type="character" w:customStyle="1" w:styleId="documentparagraphsinglecolumnCharacter">
    <w:name w:val="document_paragraph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table" w:customStyle="1" w:styleId="divdocumentexpr-secdivparagraph">
    <w:name w:val="div_document_expr-sec_div_paragraph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ightmargincell">
    <w:name w:val="document_rightmargincell"/>
    <w:basedOn w:val="DefaultParagraphFont"/>
  </w:style>
  <w:style w:type="paragraph" w:customStyle="1" w:styleId="documentrightmargincellParagraph">
    <w:name w:val="document_rightmargincell Paragraph"/>
    <w:basedOn w:val="Normal"/>
  </w:style>
  <w:style w:type="table" w:customStyle="1" w:styleId="documentsection">
    <w:name w:val="document_sectio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table" w:customStyle="1" w:styleId="documentparagraphwrapperdivparagraph">
    <w:name w:val="document_paragraphwrapper_div_paragraph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atingfieldp">
    <w:name w:val="document_ratingfield_p"/>
    <w:basedOn w:val="DefaultParagraphFont"/>
  </w:style>
  <w:style w:type="character" w:customStyle="1" w:styleId="documentcommon-lngg-skillratingRect">
    <w:name w:val="document_common-lngg-skill_ratingRect"/>
    <w:basedOn w:val="DefaultParagraphFont"/>
  </w:style>
  <w:style w:type="paragraph" w:customStyle="1" w:styleId="common-lngg-skillparagraphrattRatg">
    <w:name w:val="common-lngg-skill_paragraph_rattRatg"/>
    <w:basedOn w:val="Normal"/>
    <w:pPr>
      <w:jc w:val="right"/>
    </w:pPr>
  </w:style>
  <w:style w:type="character" w:customStyle="1" w:styleId="common-lngg-skillparagraphrattRatgCharacter">
    <w:name w:val="common-lngg-skill_paragraph_rattRatg Character"/>
    <w:basedOn w:val="DefaultParagraphFont"/>
  </w:style>
  <w:style w:type="table" w:customStyle="1" w:styleId="documentbodyContainer">
    <w:name w:val="document_bodyContainer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26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6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left-padding-cell">
    <w:name w:val="left-padding-cell"/>
    <w:basedOn w:val="DefaultParagraphFont"/>
    <w:rPr>
      <w:shd w:val="clear" w:color="auto" w:fill="102A73"/>
    </w:rPr>
  </w:style>
  <w:style w:type="character" w:customStyle="1" w:styleId="documentleft-box">
    <w:name w:val="document_left-box"/>
    <w:basedOn w:val="DefaultParagraphFont"/>
    <w:rPr>
      <w:shd w:val="clear" w:color="auto" w:fill="102A73"/>
    </w:r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NAME">
    <w:name w:val="div_document_div_PARAGRAPH_NAME"/>
    <w:basedOn w:val="Normal"/>
  </w:style>
  <w:style w:type="paragraph" w:customStyle="1" w:styleId="divdocumentdivname">
    <w:name w:val="div_document_div_name"/>
    <w:basedOn w:val="Normal"/>
  </w:style>
  <w:style w:type="character" w:customStyle="1" w:styleId="documentnamefName">
    <w:name w:val="document_name_fName"/>
    <w:basedOn w:val="DefaultParagraphFont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hd w:val="clear" w:color="auto" w:fill="102A73"/>
      <w:spacing w:line="420" w:lineRule="atLeast"/>
    </w:pPr>
    <w:rPr>
      <w:color w:val="FFFFFF"/>
      <w:sz w:val="32"/>
      <w:szCs w:val="32"/>
      <w:shd w:val="clear" w:color="auto" w:fill="102A73"/>
    </w:rPr>
  </w:style>
  <w:style w:type="paragraph" w:customStyle="1" w:styleId="divdocumentdivSECTIONCNTC">
    <w:name w:val="div_document_div_SECTION_CNTC"/>
    <w:basedOn w:val="Normal"/>
    <w:pPr>
      <w:shd w:val="clear" w:color="auto" w:fill="102A73"/>
    </w:pPr>
    <w:rPr>
      <w:color w:val="FFFFFF"/>
      <w:shd w:val="clear" w:color="auto" w:fill="102A73"/>
    </w:rPr>
  </w:style>
  <w:style w:type="paragraph" w:customStyle="1" w:styleId="divdocumentdivPARAGRAPHCNTC">
    <w:name w:val="div_document_div_PARAGRAPH_CNTC"/>
    <w:basedOn w:val="Normal"/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ocumentaddress">
    <w:name w:val="document_address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pPr>
      <w:pBdr>
        <w:top w:val="none" w:sz="0" w:space="24" w:color="auto"/>
        <w:bottom w:val="none" w:sz="0" w:space="15" w:color="auto"/>
        <w:right w:val="none" w:sz="0" w:space="5" w:color="auto"/>
      </w:pBdr>
      <w:shd w:val="clear" w:color="auto" w:fill="102A73"/>
      <w:textAlignment w:val="top"/>
    </w:pPr>
    <w:rPr>
      <w:shd w:val="clear" w:color="auto" w:fill="102A73"/>
    </w:rPr>
  </w:style>
  <w:style w:type="character" w:customStyle="1" w:styleId="documentright-box">
    <w:name w:val="document_right-box"/>
    <w:basedOn w:val="DefaultParagraphFont"/>
    <w:rPr>
      <w:shd w:val="clear" w:color="auto" w:fill="102A73"/>
    </w:rPr>
  </w:style>
  <w:style w:type="paragraph" w:customStyle="1" w:styleId="documenttopsectionfirstsection">
    <w:name w:val="document_topsection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prflPic">
    <w:name w:val="document_prflPic"/>
    <w:basedOn w:val="Normal"/>
    <w:pPr>
      <w:jc w:val="right"/>
    </w:pPr>
  </w:style>
  <w:style w:type="paragraph" w:customStyle="1" w:styleId="documentprflPicdiv">
    <w:name w:val="document_prflPic &gt; div"/>
    <w:basedOn w:val="Normal"/>
    <w:pPr>
      <w:jc w:val="right"/>
    </w:pPr>
  </w:style>
  <w:style w:type="character" w:customStyle="1" w:styleId="documentprflPicimg">
    <w:name w:val="document_prflPic_img"/>
    <w:basedOn w:val="DefaultParagraphFont"/>
  </w:style>
  <w:style w:type="character" w:customStyle="1" w:styleId="right-padding-cell">
    <w:name w:val="right-padding-cell"/>
    <w:basedOn w:val="DefaultParagraphFont"/>
    <w:rPr>
      <w:shd w:val="clear" w:color="auto" w:fill="102A73"/>
    </w:rPr>
  </w:style>
  <w:style w:type="table" w:customStyle="1" w:styleId="documenttopsection">
    <w:name w:val="document_topsectio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ainer-2">
    <w:name w:val="container-2"/>
    <w:basedOn w:val="DefaultParagraphFont"/>
  </w:style>
  <w:style w:type="paragraph" w:customStyle="1" w:styleId="documentsectionSECTIONSUMM">
    <w:name w:val="document_section_SECTION_SUMM"/>
    <w:basedOn w:val="Normal"/>
  </w:style>
  <w:style w:type="paragraph" w:customStyle="1" w:styleId="section-gap-div">
    <w:name w:val="section-gap-div"/>
    <w:basedOn w:val="Normal"/>
    <w:pPr>
      <w:spacing w:line="400" w:lineRule="atLeast"/>
    </w:pPr>
    <w:rPr>
      <w:sz w:val="40"/>
      <w:szCs w:val="40"/>
    </w:rPr>
  </w:style>
  <w:style w:type="paragraph" w:customStyle="1" w:styleId="documentparagraphsinglecolumn">
    <w:name w:val="document_paragraph_singlecolumn"/>
    <w:basedOn w:val="Normal"/>
  </w:style>
  <w:style w:type="paragraph" w:customStyle="1" w:styleId="p">
    <w:name w:val="p"/>
    <w:basedOn w:val="Normal"/>
  </w:style>
  <w:style w:type="character" w:customStyle="1" w:styleId="documentleftmargincell">
    <w:name w:val="document_leftmargincell"/>
    <w:basedOn w:val="DefaultParagraphFont"/>
  </w:style>
  <w:style w:type="paragraph" w:customStyle="1" w:styleId="documentleftmargincellParagraph">
    <w:name w:val="document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SECTIONSUMMsectionheading">
    <w:name w:val="document_section_SECTION_SUMM + section_heading"/>
    <w:basedOn w:val="Normal"/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paragraph" w:customStyle="1" w:styleId="divtwocolleftpaddingParagraph">
    <w:name w:val="div_twocolleftpadding Paragraph"/>
    <w:basedOn w:val="divParagraph"/>
  </w:style>
  <w:style w:type="paragraph" w:customStyle="1" w:styleId="divParagraph">
    <w:name w:val="div Paragraph"/>
    <w:basedOn w:val="Normal"/>
  </w:style>
  <w:style w:type="character" w:customStyle="1" w:styleId="documentparagraphdateswrapper">
    <w:name w:val="document_paragraph_dates_wrapper"/>
    <w:basedOn w:val="DefaultParagraphFont"/>
  </w:style>
  <w:style w:type="character" w:customStyle="1" w:styleId="documentparagraphsinglecolumnCharacter">
    <w:name w:val="document_paragraph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table" w:customStyle="1" w:styleId="divdocumentexpr-secdivparagraph">
    <w:name w:val="div_document_expr-sec_div_paragraph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ightmargincell">
    <w:name w:val="document_rightmargincell"/>
    <w:basedOn w:val="DefaultParagraphFont"/>
  </w:style>
  <w:style w:type="paragraph" w:customStyle="1" w:styleId="documentrightmargincellParagraph">
    <w:name w:val="document_rightmargincell Paragraph"/>
    <w:basedOn w:val="Normal"/>
  </w:style>
  <w:style w:type="table" w:customStyle="1" w:styleId="documentsection">
    <w:name w:val="document_sectio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table" w:customStyle="1" w:styleId="documentparagraphwrapperdivparagraph">
    <w:name w:val="document_paragraphwrapper_div_paragraph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atingfieldp">
    <w:name w:val="document_ratingfield_p"/>
    <w:basedOn w:val="DefaultParagraphFont"/>
  </w:style>
  <w:style w:type="character" w:customStyle="1" w:styleId="documentcommon-lngg-skillratingRect">
    <w:name w:val="document_common-lngg-skill_ratingRect"/>
    <w:basedOn w:val="DefaultParagraphFont"/>
  </w:style>
  <w:style w:type="paragraph" w:customStyle="1" w:styleId="common-lngg-skillparagraphrattRatg">
    <w:name w:val="common-lngg-skill_paragraph_rattRatg"/>
    <w:basedOn w:val="Normal"/>
    <w:pPr>
      <w:jc w:val="right"/>
    </w:pPr>
  </w:style>
  <w:style w:type="character" w:customStyle="1" w:styleId="common-lngg-skillparagraphrattRatgCharacter">
    <w:name w:val="common-lngg-skill_paragraph_rattRatg Character"/>
    <w:basedOn w:val="DefaultParagraphFont"/>
  </w:style>
  <w:style w:type="table" w:customStyle="1" w:styleId="documentbodyContainer">
    <w:name w:val="document_bodyContainer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26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6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dc:creator>silbi</dc:creator>
  <cp:lastModifiedBy>silbi</cp:lastModifiedBy>
  <cp:revision>4</cp:revision>
  <dcterms:created xsi:type="dcterms:W3CDTF">2025-12-09T17:40:00Z</dcterms:created>
  <dcterms:modified xsi:type="dcterms:W3CDTF">2025-12-09T19:25:00Z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3cdeadac-a5ad-432c-9a8d-8a8681288bcf</vt:lpwstr>
  </property>
  <property fmtid="{D5CDD505-2E9C-101B-9397-08002B2CF9AE}" pid="3" name="x1ye=0">
    <vt:lpwstr>OLIAAB+LCAAAAAAABAAUmsVyrFAURT+IAW5D3F0amOHuzte/vGGqqPS99Dlrr50KxWCESEIEQ2MUS9KiiEIsgWMcwdKUyNC0DklR3Q8zpKFlZ1/IpiRw3qxHO4O64To7bz5XQNzl7L5511Z+CwsJ1esxcD7pPF84rbQhQcx8K28fAZnxqSm/Gw+BsrGFYvrI2uIKKh5NWasL3hWAUDILfxMrsmT3FyV7U7bQKnDQTli9RdXpbOWwcVk9awLHzVu</vt:lpwstr>
  </property>
  <property fmtid="{D5CDD505-2E9C-101B-9397-08002B2CF9AE}" pid="4" name="x1ye=1">
    <vt:lpwstr>LE6M5OXseyZfJa8G7N0Q07qIFp6CJNdJ6AcW94dPB58N2Zcp6XoncNuvua0X8BDRFRZWJMugOhTJQlQsZY82/otoHoCiADYZZHsRFSX09S3ZSTLiOmAbOH902vHsSGXW92xQ81viml+aKSzDIqsSoqOE33nzvyDRu20tFLyAnXRFcqH8keokodZwX+Aeb9vcjKFOAVclaxAJ443CQA2uVxZ6Jxju7kgFlpspFzEWGHU4MCLJOKwxgpN7JT/O0i7</vt:lpwstr>
  </property>
  <property fmtid="{D5CDD505-2E9C-101B-9397-08002B2CF9AE}" pid="5" name="x1ye=10">
    <vt:lpwstr>ea3z6k1+LboSU5J1L0m1Fys4PqFoU2omp6DPcMrV3eLhvVgX25vYPW17qz+osuyLzS0b89lIX6D5qSOwOG16Zz+mcEIaOW1RQhKuNYVxpvImee1v2d2pg+ozfby3zAj8FyPY7BzOLb5H6WWqvLY3WB6WDCrMr3yPWH7zh+kjNWV4D9vaNslI+XTV4QxuZvd4WexzPkvIiKpoK50TVohFBdaPs0Jp7++ARCu1wXqo3IWQPSLuPbuQ4GabOLfxvax</vt:lpwstr>
  </property>
  <property fmtid="{D5CDD505-2E9C-101B-9397-08002B2CF9AE}" pid="6" name="x1ye=100">
    <vt:lpwstr>f+GwqnYvldAwWWP6wrpvsytDSPeghT/n1zpNi2Dhjz5GoS6vUhwkr5O9arz7lsmpCESKVm4Z7XBj4n7KmhjSn4hs6GHLbOJfD9rPrFKpxPZqof2iblVDdTGryKhg/I3EZZq4t7PbExGbS/ohzyLXl1XHeR3CmQ1SHtUuv01ZhukL9HwCH3wmI3PNp/7oUxz/hWLphGV7wX+zYX4NxiBLib5KVAfwEs6UqpjekLJXBPP82phABVuPD6v0XwG0CBc</vt:lpwstr>
  </property>
  <property fmtid="{D5CDD505-2E9C-101B-9397-08002B2CF9AE}" pid="7" name="x1ye=101">
    <vt:lpwstr>m6xXHYxMLS+ACkELkP8fSNbHmlR4ETDoLc9S4q8mXPE8k+sANpL40R0c4huvFkmn6g5oHPz5UUi7bR0Zns4JxmxGIMxTc3dvdryjgJg43oFa62u/2Jplseua7fP0IL0r/ZiY8cMkHrgctWTAQ7pmMqDFsAqDneMMBvXAKWn/HKBLRFth0lBSjh52kQ7EXhkYA/Vt0x9nxVuEnnLKOMVSf0fQvjiKJu6Lc+2dVwDSlecBkofy59JVaADzSQsGuir</vt:lpwstr>
  </property>
  <property fmtid="{D5CDD505-2E9C-101B-9397-08002B2CF9AE}" pid="8" name="x1ye=102">
    <vt:lpwstr>LNU3/hnrltq8wqmO5VrIdBNc/tz2D0cxFKZX1bsUSB/dskprAfvJ4Ua8M4nMdpDIWZROHhOTjrrt1pZH9iue/58rwVnPk0xH3n95opEcIVkik9InBlSXMB0KNDfmYXnR4yMiFz3OiWsVR+o2b696PnrKqjaanPUs9RQusrFaR+lslMny5xEYtmXJlpXN6UOPNbeMY1QEvCAoMdoKs/Q+5pJU1KTuXXsLqvEI+3GY+X50EHBcHPTn+oxVHKn1561</vt:lpwstr>
  </property>
  <property fmtid="{D5CDD505-2E9C-101B-9397-08002B2CF9AE}" pid="9" name="x1ye=103">
    <vt:lpwstr>CcGRVnyXR1x7QGC1K+awL9Wgsf5gdsZI8fMIOU89ZBbrK7ydgtNoThq9ogGRAL9834CWtnJsDxgCIUAqk6HXW68Qpn78S6JPLJ7aIuyez8hqt0L835VL5y4fIkV9cdFzfMjJrokIKZtqDkFQA9RjX651z1arawOC1EbYvj2hPrjhYhlmFr8czxzgSn4y/qwjWEkLA/jHtAEnOvjLvc/BknVyNWyKGeG357KVlnXUpzHvNPo3jWCV0TLM1cQjXP3</vt:lpwstr>
  </property>
  <property fmtid="{D5CDD505-2E9C-101B-9397-08002B2CF9AE}" pid="10" name="x1ye=104">
    <vt:lpwstr>wOARKnCq61BGOmillXpc/W6AOTXGtQmqa7Mc8PJR4Uj5HnQGZ+qNZpsCoT3rCAf901RIkjTRUty3HcUGgAgpkLkKOPRUqu9c1Q0v0pj1qxvlM3kWrkcbK7XmMPnqBzkvqviB2B4LgP+R9OEq/yc7BY6JXe0JmVweCJmZnYGUq08xmtzx+YWyi27ijgpVeSWbMHIfO4E/VyDD6KrbUo8cxS1YFTEo8ffmz8fUBsD2uhGb+vx78pmA2VNNvrhV3Ik</vt:lpwstr>
  </property>
  <property fmtid="{D5CDD505-2E9C-101B-9397-08002B2CF9AE}" pid="11" name="x1ye=105">
    <vt:lpwstr>W+XEZe8yh3GNqlNAhzb/HM/O+dLBxdxDOs3oqUNL6Ck1wW3+fvPLcz6GRDyvfAgDF3aZ0PuGs7ErYbtTmMQf7x3ieqb3PTxpu375g41yjqlpeU7znavq6N1U/+rJNZ8qlo3JkTTh/9KCIIVqd20v5/x2EN92AbtOHrbSg4ok6Kfkuu6pM/z6PnYPrCsxp/QvXF/xen92uHa789t3w9w/CGbcHwyiqedHCUDqQ9garvwA07msaX055ZE9Xr4djw/</vt:lpwstr>
  </property>
  <property fmtid="{D5CDD505-2E9C-101B-9397-08002B2CF9AE}" pid="12" name="x1ye=106">
    <vt:lpwstr>F3JMyVkME5t4ZtaSztAxoTqfQfZ5Bm82qvr2pKRmrkcagrCRasqFmhlfJBQAeWs6wTSfMLWtPX03JzANIyrEvSBg26J39JM4hJJ5iljFnYjWSO8TSjuYcO26mgsnBrWp8ynqdYJ21TYRSqdrwNj9fEbcLGQX/QYgD2NoAa1f1YQDHEdgAxX5dbYtVqyCewiHNRp+gs3CmnXPEstEq1YBh8RPVCIX7xmxS3P0T42SZi5RVXB+Z7UD7Cie4wUHApC</vt:lpwstr>
  </property>
  <property fmtid="{D5CDD505-2E9C-101B-9397-08002B2CF9AE}" pid="13" name="x1ye=107">
    <vt:lpwstr>+9dFS9+ywTP/2X+3eB1/Sg2efJjQYs50H5MCcBi4PP7RnW0RoY8gek7WJOYEQC/qZx00p6NvnTQmIDppINmB6S8eNTxZWhhmpttCzdhi15A5TetosXlEmKu2UXrB7u/YWt37bVpiSvMMV1Y2pCAySoyK3eGMfjp4uqHI+Ah1ZNHhBcIJyUYSK590W3oGHEnN9p1KUYfHfcIUIVd6ySpxZ+pncRVLqfxi9TfxA5LQ1INRLGA+FNVKog2rbw7LfAW</vt:lpwstr>
  </property>
  <property fmtid="{D5CDD505-2E9C-101B-9397-08002B2CF9AE}" pid="14" name="x1ye=108">
    <vt:lpwstr>lHfzLzIDhNzs0lNSQJk3ptJSzceiRoquPJ3ZqcUfHnTWqzCnPtDW2yxNxPfgf93L5/UOOaMRP/Bwfy4nHxGzv21FjqgLMahd3mSiqV1Ey5T7fmBRJKWv1g1zU3eShqIiw8rSDh4JbNN0GsPwi5oZsBLbl6KVYE1t2k90+DNvsRwWXlug+fShgtKqJ8N/3F7lT9hg+h8J1JvFbCf++57AvR6gHSsLDaoDG+qDBwgxhSQiITbzbd16KZNUb7h7x0h</vt:lpwstr>
  </property>
  <property fmtid="{D5CDD505-2E9C-101B-9397-08002B2CF9AE}" pid="15" name="x1ye=109">
    <vt:lpwstr>8T7deibXHA1NSfzGtLq+NHlWrPvm/1dBbHpnhE7sEUPhE/dzFpRpLEjrYgKOD35pUdmmq4E8UlUGtFJJrvtKU8baZ03o4q871BC/fbko1fph5z7fG75t+VIQdAQhfu5usGbIesaH4/FR60EqVU80jG4yNtVbkY9KA+UFgBxxI2vF+NSHxkt89mo4kty/b1mvkFenlprLLYPFSkd5Y8pYeSb3r34O7148Q87x5kvG1mxasRu1mEhKoIPQ9wHo20n</vt:lpwstr>
  </property>
  <property fmtid="{D5CDD505-2E9C-101B-9397-08002B2CF9AE}" pid="16" name="x1ye=11">
    <vt:lpwstr>ymLCjiGyEuBREN9hBVvPgp9PbjlYmdj6XPffQDxqK4TPRPl1a+KC2wemovvqa+K3vB8fqm0xSc9HxcrwDAN/BEW2tqGpOGR5Us+fPBQ+UpvSvmb3WfsZ9ThcNUuD8m9BfJJYSLb+kJrZ5gcCq/QxjxGNP5N6Ptz6JJG5ToTRw22sOC4/d/dNoO9YSGaEmlx4DLex67vbFCJ+fIsW1iaoFIPfPozqDlMnFk9x82RLkeeGCYs/BkiaE5/i7a83c3y</vt:lpwstr>
  </property>
  <property fmtid="{D5CDD505-2E9C-101B-9397-08002B2CF9AE}" pid="17" name="x1ye=110">
    <vt:lpwstr>kF5TAOf7P/768Ua+gzh9ov5bMG6pcQCJtUMl8UZmI80R/Qpw4bz6MiPh7zQ+/OwF0HnRyXM3zwtlJp1jT8hEtCCVcJy8/3cCfhDJ7OJUKRiO8XeTEFGPG6OvoCjJF7fFx6JZIQH6xTgO4mjCjqG1gMAzwoYTFyScwt5xPjXEh+3DEt95kx8wGj60FWCqVkbGGoz28zCAa9oYxUYCkgFb9YJDdyRWvoBPEyrEqi22G0tiq7V1SBqpJoDsbB29uDM</vt:lpwstr>
  </property>
  <property fmtid="{D5CDD505-2E9C-101B-9397-08002B2CF9AE}" pid="18" name="x1ye=111">
    <vt:lpwstr>u73y13wUlm9kRT9RW8GU7jv5+v9Fmkgo/AqOcTNEf5s+Yb2TONdYgqpX3f1O2lYTF0gcvqwzSHswLVtl0exhbJIBcd00H2BsjIEQkt2R/SNtlTJSkBu03ANlojvj+I8t3GlLsv0lhTEjmcevaBR+xESVtOQWjuN6L4PYs0l/40KvEPJyaKt/gFcUV9CHoG2gp0p+LPbwi35J1IBUdG2v5mejCObHpjI2MGyupxUl7PNKw1VRL2UXOL3g50pVmFs</vt:lpwstr>
  </property>
  <property fmtid="{D5CDD505-2E9C-101B-9397-08002B2CF9AE}" pid="19" name="x1ye=112">
    <vt:lpwstr>5j5M8Jvv8ZtvsDI7VaHBdFu/6CyNsBMUhbAOBKW26tHyC+jcF0SCtt+RuKuwEQeiFbXqjpoJAbRmim/3SqZOlucsootSS3w4ftB5avgu4M4h8OSK0IN9gKx7Nkmt1eKKjt944Bl82v0HunWQJtkbS3XUvoX93U9jeNOwPaDtglLM86xfCATY7mPxX6uckoUEfwyj/NbRPVznCw7mrpPpHKCecijRXTW3fNv+a/Gj6dFAshf3jhH3MWzIgoiWVkD</vt:lpwstr>
  </property>
  <property fmtid="{D5CDD505-2E9C-101B-9397-08002B2CF9AE}" pid="20" name="x1ye=113">
    <vt:lpwstr>W+vWquUBRpPjgOSEArntuG4m4YufI3fdEwi4mjBTNLSHEPDo7OPFq2p8FDa4+hx0upuRPZqO8pp0Q5eQGB3EkH6gTXwvTHrsdfI0FEdWnTLqa1IT2QPRspQB87Cdv/93hQzwI4w9AVaiQ74gNj72EkJ5KBIpEJtCdWN+EUMXf0rQkimyDCklkNf+gBFIW1qvRA2ucBndQfGUHuyt0ynxXVz0RepUij3glXp9J5746qiYV99cFKFgq6knpF9XBJW</vt:lpwstr>
  </property>
  <property fmtid="{D5CDD505-2E9C-101B-9397-08002B2CF9AE}" pid="21" name="x1ye=114">
    <vt:lpwstr>u7D5UugrvKv7DW7x84MlEYENvLMpJSpt0RpbvUVe6ueYkf3r3n/7tZsJ+EyUOkW4mYdWdEt2lLaf/EEHjZBybajVtYzXoqgfV2U+DZPuxdirwZmBVNAImelEzKwUUXidMwrIKUw2HKF96MoYPY3S5xOUi5Ws+mdOZzOekfpQkwLwWbk3mKzrXno8S3iKQIlF2sI0NJPnELzqN8mDYSGNiMus485vfjimmyKfvdk4/SWqR82bq8wPkx/V63TBKzV</vt:lpwstr>
  </property>
  <property fmtid="{D5CDD505-2E9C-101B-9397-08002B2CF9AE}" pid="22" name="x1ye=115">
    <vt:lpwstr>36mAHap/AJqE7bTAjVv9+WGQvKlseecVmaek31dpCREGfNa5faQNAQvdohDIuDpMc+YKQZoNjX/b88pdUO6kpKmzg/S8q4P15T/WR/QurPTRbVrCAaxE6uQIhFtVxBhlH9eqoQ9CeZD2L1KiNIGaXt2KlV7IbOjZkVUOyQF1EtocsVUZLy1rNCvHayV3dj6O0A1YAGJXTKnXkvj5noL7VtjceaDXV6RTZhiz5Qew+jWnuHFGGTNiQn2NHy7j1LA</vt:lpwstr>
  </property>
  <property fmtid="{D5CDD505-2E9C-101B-9397-08002B2CF9AE}" pid="23" name="x1ye=116">
    <vt:lpwstr>m5Asyb0ikUKpn5p8cbtA1ArFXLo3F03BL8n7DCkv7v8nptlrS+G8cv8qcl3+r8Eb9JOXKzcZdl6NEt0Apwag3YR9svUYmW4ZnxjHES2IBhlO2W/SUVKK0NS2GnDoGgaWp1U6VfX/2bHVDYYMrBS0kCRkqy7+AisssOpfU3UGzjvTa1R0GTFHVZZyU/LZx7c7cl27MMUiT2VUO4Esj/i65TRXVCSC/W+KKOKmAq2tGqHzhnzeq8CW4Hlh82oGG1i</vt:lpwstr>
  </property>
  <property fmtid="{D5CDD505-2E9C-101B-9397-08002B2CF9AE}" pid="24" name="x1ye=117">
    <vt:lpwstr>/wGwJEg/S2G8xCTfxy2UDhY6JfGNwTS/9AarHS7/REPK/kKDPbffqcOu+lT1cQV5j9fZBMl/1ZOgcqFv9ejo26Dgfw3bM1hOiUoRo6gjEAUGmOMpBtngk8fNu6e3l4XqOTNPYOekGpwBJ7whEhm72g8EJ0cCpTThp50t6XFPD+cnuV68Nm/otS1O9MMFwIF3XxAnuVZZNLdk02a/DV/30n1YLua8D16H9I9zwVkXzxLqB4xpnCMPka6u+YjBj5j</vt:lpwstr>
  </property>
  <property fmtid="{D5CDD505-2E9C-101B-9397-08002B2CF9AE}" pid="25" name="x1ye=118">
    <vt:lpwstr>ROp9UWZ8sAnWGYN6Wk3egT006reV+cjl+2Ep0G26g0982wNn5lQrSot08SUN2r+QQr+tgluqtN7dDDkU7TH3/d0DoVuO5Cor1m228nv7YEFPQcVQxZYa5ZNfq5dd6E8p1yjO+EsOr0tLYxSlqw20+csgyYdbT6pt+jz3oAIJ/STz5aIg+dXfgeiNpuRdMzDvOxvyDzlC5I1jkscdro8fVNVwDI2l5kiMDfteO9Kx3mBO/Qo7ApfwEy0FJMb/HKi</vt:lpwstr>
  </property>
  <property fmtid="{D5CDD505-2E9C-101B-9397-08002B2CF9AE}" pid="26" name="x1ye=119">
    <vt:lpwstr>bYy5SvGUvJkD4886vCmIYKo+S59g90dUGTAwIT/BGKaNvxgrWS61h+ws6hZgAMaZMCSvQbHdG0d6Q08yHuaJZYs8g2zB3O5AIVAIOkeXBSmSOrDgpjcrqVbzWEIbCj4JvF0bzFF04wiAtom8sOE+rozyKZsVlY+x1sG+fqsQMq2JlBv8bS+cMbPNF8mZWLpE1xSLFc6SulvyXuejucZFLkIbQeT9TzxT1tA3Kb2YgWZVSy2yz/vMgRaVwJTRUM0</vt:lpwstr>
  </property>
  <property fmtid="{D5CDD505-2E9C-101B-9397-08002B2CF9AE}" pid="27" name="x1ye=12">
    <vt:lpwstr>4zDpNvHcWDhvvxdp8ONjBwtFmsEffeH4YSwkD6YJHDuQ4j5MCJzcEV/WnfeyXAeo0WsAxeh5HRpw0C7SYXWBLm7bkr0mpudF4irZjN4vd7ikFIpfvv7wIZ0f6ucOPQDtNv/32JKKTMTkVAUBnDwN7U+AKvs6AyupLX0cP6ZeAT5UqmGRwMtLfKW4gVAEzDEF5Qfi6027YOwPqfB4bnlX/OS2tBDO6Bi/6oKc71ZM4dm0b/4MbZmRAZ3ABRGMfes</vt:lpwstr>
  </property>
  <property fmtid="{D5CDD505-2E9C-101B-9397-08002B2CF9AE}" pid="28" name="x1ye=120">
    <vt:lpwstr>AIA3wxoHdmZeS71x1CCDlOaH5JSMGi6oM8t+iDCA0mhDa8z01Y79GvA4+kV+0vMX1tsqqNKy4iTIzM10lkNv8ILzQ0wr6IDI+F2flxDnHBv9WaqeIvUsY8ZLUUr05yGgtHMaGQyBco4wWrd11HFg94Qp1njC4xowwdnxcfsk4VLkte9Js+yn1aRCLoPl9Jeifq98xb9VqnfPqDFgWr9EwmhSC/T989S34twvxJ5pVh0IeuFsFJ77ZsgtNrdngdC</vt:lpwstr>
  </property>
  <property fmtid="{D5CDD505-2E9C-101B-9397-08002B2CF9AE}" pid="29" name="x1ye=121">
    <vt:lpwstr>nahXnUHuvGXRfWBZ1E9/clp4anxYYczS8SFQG+UmUKJCyzwqIp8a4xxr32MTaEEu7Z7DmZH6j17zMEySir20DivQTSOurM1PUYs4TKdFIXGlu7QZ5wBZKgAznii73QU7TQuKAa9zkB5Ds80H4rwiXXmL330PLHJZ/kGoLREyJ5LD36yTL2O7GwAaVudnBcvFhRJ3sIlQVqZKDzBFL2Rc9HthZssXvfKT0yJw1pPT/wnR6gJv3jSMof0cl03VsgT</vt:lpwstr>
  </property>
  <property fmtid="{D5CDD505-2E9C-101B-9397-08002B2CF9AE}" pid="30" name="x1ye=122">
    <vt:lpwstr>jV3Voau7sOGn6Pvo06j+KKjoHCOjuPPk4omJgs4l/KxTYePes/pbDWhtWP7VKCu1V4CJcpO25SxvXEOKI0ro6989KAXcUlTFd+ngj6DTB99W9OcHlhFRVv0KEJLDcMNf3QZW/M0s+n1sdg34MTwrgfZOrzzwz8DmNy+TJtShyyfLP3QU+6zXoSRHn8OtSkF/bAHF1ljLKtkmWhT3WFo0VVS6g436oLNdnJrO/mQbk0AMdCuHArJ0YdN6DMau1Hw</vt:lpwstr>
  </property>
  <property fmtid="{D5CDD505-2E9C-101B-9397-08002B2CF9AE}" pid="31" name="x1ye=123">
    <vt:lpwstr>PCt5D/Tx8MFYN4yLjq6niWMKTYsGwv0gjg6UkkQ2XJIbJ4EgIHcWImU+kADj1UUPyQyZqTOnd/ySdKKnhE/Vv9u9gQobYx/op0sETUatpXKuFjhYsqofr5SIH6I0SYXc7Cybu6Y4k18W6Lz+bGj0ONpnbbl2qXBOu4rtZy1rvM7eRWxAeXoJL9bexXBhcnUndMndRJJWOnEh/ROAznYWNBX9CtbAbLov/0XCAjiC1Bc9fxSuAaF1s9jmpp+dq5L</vt:lpwstr>
  </property>
  <property fmtid="{D5CDD505-2E9C-101B-9397-08002B2CF9AE}" pid="32" name="x1ye=124">
    <vt:lpwstr>wHJ/Lsn/bYzST68GtP0eZ5XGsOntdvrCreO0cMlc79cjMllgjU1PReowWqke9jzaUvocQHBpl67jqC/ZbJ83xPDoAAkoPjajmmT80GCiratwN6HTHt0Y+AzFk0t4+uwxH+/5kOxsK2RClLGayQTxeFnklw8RloucTDbEUcD//3mvgfS3WjaaLC/J+1jx0wbxix4T2e9EmCDDLx/odoV6qJGNLGMGzJ766CtIbblXDXVfwaudpaYApvQwY43qIkk</vt:lpwstr>
  </property>
  <property fmtid="{D5CDD505-2E9C-101B-9397-08002B2CF9AE}" pid="33" name="x1ye=125">
    <vt:lpwstr>8y1T3DqqoyW8VfonFebb6qkFzHmwTvEYe19FkJrlUktI0vq+RBUxm7NVFzxAiJ13MEXd0zFkfqtql2rT2ecvWis/GodQ3a5s39dHclnPoBSjPihJQao8J3jlROMovJtOREO0c/goLiIch13V05ujpz7k/nBA5tZEpLgJ0RUsIQfuBlJiLOIBepT6lGFWjvzkL1WW4nCi0J4rD5OjzOcclh+h9/2p45A0T/WbseED3xmw461kEoGg938DTkyRyLc</vt:lpwstr>
  </property>
  <property fmtid="{D5CDD505-2E9C-101B-9397-08002B2CF9AE}" pid="34" name="x1ye=126">
    <vt:lpwstr>76aAmb8gAYr4bMTftFW6Xat9WaZq9alvHc2ba7Lzuq65hJN9ime35LmOJN1m1DdWvvoPxdgmofGIrGXV6OgNsWMtUDwNdlRbMH1COqSTcpaKd9ARmW3etCTESKNfgH4Cfogc+EmudoiBdeSmuncT1OC8IT08UKp/bLlzu9fK53dVLP5RZmOirk98w8ec5k0wyBe1g0AMNCJ+yIq5H0uDQKlWDGAsg8FVVPoB5r2Wp1jO1DIVIf/cRMlNYQskZYZ</vt:lpwstr>
  </property>
  <property fmtid="{D5CDD505-2E9C-101B-9397-08002B2CF9AE}" pid="35" name="x1ye=127">
    <vt:lpwstr>b6iu5Q+I1jDCywPkuAkyCP4N46Qm+wqYTs67o4NJZwFUaSP4ZOK+shcJrrLjIC/FVLREdzt1IvV79PSL5CybfQCGSXH8KNO6iy9IG1JmIRixUKu3VYvKYWcpx/niQkMuln12SZiAr0hlMok2w6yR/67eiWqh1Kvt6iqYGN2OM3pwbLLA8b78gpBISmHKmgFV9WPw5G+vFYEqkoKEB2W/JprnlwQK1AbU0CsyicY4G80FYf03ozogmx8ant5EzKe</vt:lpwstr>
  </property>
  <property fmtid="{D5CDD505-2E9C-101B-9397-08002B2CF9AE}" pid="36" name="x1ye=128">
    <vt:lpwstr>Z5tGDRyMw8bWb386IN9DI3NfhE0oYJNFKUvoVP8iK/XhOfO1chjACCaKhY1YoQtueeu3RT2TZ14YLv0KA+GDUuJPq7UhyU4IaamseoVWv6B9X+YttxgWnrZ1LxkXA2d1obCm9zsn/kIEZysUL4kv8+08dM2nKcgn59WnpBAKZiCcpll0UavhmG8Fn0K+SITvIQd/9cGmAkRvvxJMPoPxpLdRhCveLx54LYFo9AQSw/2Coga9x6U7MpofE97R0FA</vt:lpwstr>
  </property>
  <property fmtid="{D5CDD505-2E9C-101B-9397-08002B2CF9AE}" pid="37" name="x1ye=129">
    <vt:lpwstr>ndetBm9s9Yzb8RL41wJ2dRC9K5GDECVOF6tPN+FPQQEvGG3hJq8aqEK5T7J0IFPFAV+LUbADoYo5nA8kBm14mo03fOcm+REuo/epgr+qPdI/RukxGBm3o6E50HGimnpSUDwk/cNp9hkNO9gmjIgTdXE8goeH8q7qHAdkNxqtzMwyW6ibK6we7mQfYAMd+Tsvkgqbc3dtwagCOBXLpXEwC7UnO23DcYrNnjYGvRQ3ZfmlfsJ8tsNdlYYJXMtvPhv</vt:lpwstr>
  </property>
  <property fmtid="{D5CDD505-2E9C-101B-9397-08002B2CF9AE}" pid="38" name="x1ye=13">
    <vt:lpwstr>G/Nz+yN81PB+LF01Vm1chWLeBKLkyo1ByBwpSRsZa6caEUf2cpqFfaloOf5yPwiyTCYx36MKPUOrVzTPnMgMtq1RvJGg7dpbQ2WfABLc7g8VygH4ln+KC3bsbXMIGPeWPc6g1r62aOj+FO9kDFmmI68dCkQbLLE6tpVVZeWka6nJqzoyDxalt6sIZjfn03lEX+5MxNj2ANizeXdV30C0NyLP+boWJf570RsUI43lH1xV7YyAzqsLrNT0Jkt94sc</vt:lpwstr>
  </property>
  <property fmtid="{D5CDD505-2E9C-101B-9397-08002B2CF9AE}" pid="39" name="x1ye=130">
    <vt:lpwstr>SNhpfd5Vssi3/dyvUvCkTi3exXxav7dkJTDkPrZWEhdxUcFCCfERrYrxt0vJdOWPyrEjINjVYOwnSGgl/SER/2ZmZ2E8ajtn7Xih4pK0eoYd0V1zA87Pi/NcMHF7cqdFm0KMs6ttmgaPlOmMox98yI4LcRgDWblT1Vjxc13XZhAOQkYuqRgHD3yiHaf0RVSm3rRvQG5h4GVRDYq0Ob+k2vmGjVqajzLRUh2r6r14+NzcwDQP4O3fW2H2fxaOJhV</vt:lpwstr>
  </property>
  <property fmtid="{D5CDD505-2E9C-101B-9397-08002B2CF9AE}" pid="40" name="x1ye=131">
    <vt:lpwstr>vXN51Iu+yXd5OMWscd4ueihJVceio5/4VFPDv0iDG1j3cW7VKTnbASgC8ipaQ00bpYtugx3xNqbIhUcmNOSNPkrIXqv8xsqeDMau1EZ10HAV+P7dhxEA1Ctm/6TydrP3IDJcPSlaqNerJUNJ2XfUOMIohMy1AK/EvMHx3B+PWWRfB4J4Zt5BrIE854uzCoq+K6rkQJUIhBA5kJl9/FzUokotkfHGw7ebIqLRO5xahO3XByXsv9oFxFfnkoHYl26</vt:lpwstr>
  </property>
  <property fmtid="{D5CDD505-2E9C-101B-9397-08002B2CF9AE}" pid="41" name="x1ye=132">
    <vt:lpwstr>Bp1blJEIZU6/hhqhO+dBU+E9PqAowqislw6ceU/oWXRDLvyMWZjy4O+HSsTdnIB6Gr+8+E545Uw6uyz+Tfk5YBXsaeC1SUJLX1f38VUlxuJ/ns41H81m7ts2MC2kOuzk6ZTAv7QS30nm53Bs0LfXDb94l2mkgyqi4MgNsopbzC1Fqf26nC6rUqq5hIZqy/shU9OJTDKQzJuHxr8OAsLXVocAZKvQ8kOhr7Gsn6DPqSPw1EhjY5jsecVXzPAiEFo</vt:lpwstr>
  </property>
  <property fmtid="{D5CDD505-2E9C-101B-9397-08002B2CF9AE}" pid="42" name="x1ye=133">
    <vt:lpwstr>IJJwvqmgmt0np2GcfI72ScbTN+ciSJTeJr5cQ+mbaskgNbfNEhdpE7iS1XwSyOQE1ah3s/KNGnNwiCe9hannITamW9pBX51/UZmF5+S5YQ6/CTFgniZXmckG5SrLhEoZ0yYxiJVj/88Vfm6B7xkTpr+1/9kAtal3A+F0P5L39VXQeS44CQRD9IA54d9gD3iO8uyG8t8J9/TKnUYRCTEdNVWY+wXQ34Hw4POdAx6T7Kcu0zBiPrOtA7sZwjnV5bl</vt:lpwstr>
  </property>
  <property fmtid="{D5CDD505-2E9C-101B-9397-08002B2CF9AE}" pid="43" name="x1ye=134">
    <vt:lpwstr>aHtv5G929/ddb29m+9Rk0DXy8knx+1kJyVzEnpnn+a1OpwuIhL4ux1vRLpG8371PLqRI6i2JsbXxhg1+Xgk5Zng1gtE/bbwivyACb7y2ZyxxhJJS7YCKcRYWnFLVpFo7cRIDq6SoQHVaDDJHJFy7n1Dn7/ams51bYspcEzMheKf3434CepqVVnrWqWXxmcN1ZzfYdXjWR8CyytPBNLCrvkTX5/z3dW42mXzufTAo/GQ+1kf+Q0P0lj1RDzqCAv6</vt:lpwstr>
  </property>
  <property fmtid="{D5CDD505-2E9C-101B-9397-08002B2CF9AE}" pid="44" name="x1ye=135">
    <vt:lpwstr>jFOyj4wQDPlSwLnaew5HPj1E/ZZ0hsXJN4oNXTQGy1nL3q4oo6w4hnigzISI0kHS2bNxtmeb7UUitF6q5fnNHhWGy2Ub5LI+xks9uaNqy9DDDjx/TvrCNMWAYoSsRK0D2gzUGKGO+5PCsMVKkGrfGB6wOywzphDbplLS1C3aBPaotUeI+t3zBKs9efjAG/HeLk1hTD6WWA/JqTcxCvltwKP2YkIe7BB7QqTD9JEfHrjV5/SWorkchnwZEYlxtkz</vt:lpwstr>
  </property>
  <property fmtid="{D5CDD505-2E9C-101B-9397-08002B2CF9AE}" pid="45" name="x1ye=136">
    <vt:lpwstr>x4PoL3+ndYrdd3FXo435yPhYbVcuzBCBWJxgUVXI7oFIvejVH66pvXVzspAOPTfiOgvgWGWxLDPIcFgopHPvFYkATcQtxtBffvrofxhkWmelrpBKN9ktA7By+skz2o4ZoMDH+9nnfLa+oCnow8eA0CtlyKdOkBsLW2p37mE4NWZQv370OOS3HdBzpx12Q7PrfmTjBfmdaKTeDKkTzmhBLtqwFjcQNESnnO/1Z4i2lCuZwNfuLAslmqvrxcd8Ecf</vt:lpwstr>
  </property>
  <property fmtid="{D5CDD505-2E9C-101B-9397-08002B2CF9AE}" pid="46" name="x1ye=137">
    <vt:lpwstr>yytdzq+kUWQD7InSrI8F2wP3cCT27tN49zDKRntaLCpRpwzOtNtfRf52PAWvWdl1Hc2R+bggaOVSt/vMPbwSDaf9WPqqK+o1GT1bksYOdY2Yf8nymk/QxRsWJatmC/cLT9CtjaaR56Ws41XeIrYQQhIg1gBBXBQ+ce+pIPl+lW+fGjkQWd5Ec3lUtsHH6xJqsRY9R+RIt3tHtult0Ga6qUoXqsOgV6Ue/z3D0iV/f07ZhVc6xPl+lynNg1/M1X/</vt:lpwstr>
  </property>
  <property fmtid="{D5CDD505-2E9C-101B-9397-08002B2CF9AE}" pid="47" name="x1ye=138">
    <vt:lpwstr>D6wCFf2v5Eptfco8yRIJf/tdNBghE2tIOYW2cbVHK4BnkFqPek3ePx8zPFKlY8WUqilPeKTRbH90dzf/fVv3+Mf2DdsXKgnAy2AckwdZoHrN9uvhaEHJA5332ASL51fZkcEwmCaz1MhrmK8dsbrhiWC7yTdp1kltTrmIGfzbMsCigP0R0lYYR8f/ilctNH1fgmu2zovcwNJgUJf9B0JxdkrQoyX2ct76Yr/E7Ysz/pwLoDcWBSZNpuGNe9DbVEf</vt:lpwstr>
  </property>
  <property fmtid="{D5CDD505-2E9C-101B-9397-08002B2CF9AE}" pid="48" name="x1ye=139">
    <vt:lpwstr>ssizB3Tb2nALa8rrJsJhfzyDdY6VEj9FNSH4d0+dxWS9DSd5DmhRYPCDlge1UHNn7dCby3WcLjMQBMbtfVsVv40iw3mXGDqgSOdp/cotoz97UasHOp2lxItlpltzfROIkJO8jm5csriC6X92n18n4iwMc3FynB7/gAZdIEM/i5dhlAXE1AqmcY/u7LapTqYdyr44en8/fMLsrUT8s9n0GBBk4/PAdEUeb4m9JAqcn1wpXfeVOlkxN8RovHrmiXl</vt:lpwstr>
  </property>
  <property fmtid="{D5CDD505-2E9C-101B-9397-08002B2CF9AE}" pid="49" name="x1ye=14">
    <vt:lpwstr>3sEdlNl2wACQFF6jmv+VSetGY9us7tpq07yH/Acf1QojzR1gWiFew0+kunfCULm9xEiupSRY7wZ8MUCiu8Vr6WZRLVkzk+5VyZtYiGlDCnfpnhA7xv/xg2e21EEMx0YksbiV/nBVm3N//TcPQrKzrZ1IguPF+0GQl+x/sa97Y9MVnySsWE2IX5+ZDR/Cj+gUXyTzRSRK7gMbi92+bKQ1znaKqJvm8B0+C82Y+gAj/fFUq/y9bSNB1zjnXkjUQ8w</vt:lpwstr>
  </property>
  <property fmtid="{D5CDD505-2E9C-101B-9397-08002B2CF9AE}" pid="50" name="x1ye=140">
    <vt:lpwstr>45y49L5/HgnkxqNNmKE88fEhW5MxxLn2ynR2s71T2mk3QuZkrt345Nd4S3PgBW4ZxwFNp8zdJF/jB7iq2ZNd/8UDkWjC4wCU0j85ETidTpTvg6T5vtobRqmhjECJZUWyLbngKQq0Bng+tZHu1r7nvJqo+09pi62RW8qewk/14G6QgNEVb4DGPcCU2xDvn/C4CV/3hH7MB2erHu/HzSXcOLHSKPzSLyiA3/suQQF03W/XW7NisUPGi9/tRibbYaV</vt:lpwstr>
  </property>
  <property fmtid="{D5CDD505-2E9C-101B-9397-08002B2CF9AE}" pid="51" name="x1ye=141">
    <vt:lpwstr>96lTVw9PW6rpPRCUePIO4LzFQkPMReyKwUNLh2dBoIkRR0TPvaH1fxzYurhDvBkq8cU4eCPbOshrmWu4HgK4BWfrJ9naINxhEo/DtgYOJAb4Wpgb4WG78Y8TjCJYk9WldQNz+WN0mf51LP73mErOEXwZzeKrUJzmA9b9qeeXfjHGMCko1PUvzaM3JuzrqRShvIHNzxySTT+Hcvna7Eu/eMpXys8mGmlg63WxHmKDw9E/eacSNFqC9xEofA2M/7s</vt:lpwstr>
  </property>
  <property fmtid="{D5CDD505-2E9C-101B-9397-08002B2CF9AE}" pid="52" name="x1ye=142">
    <vt:lpwstr>B/Q6sZmu6c/Gq6YnqDC5zAFDJq5KDQuLEr75t5BQqb06rr+QySTTs2aIQ/3es3/+wshKEWADy7GajFPG5eV24iuXolC7+4mgiJJRHotnExxPKs2lmESCrX7+/cd6srlFBj54T1kisl6ZYdTp4KA0i9chmZbyhuEaqaPj75WPXRI0n7JUI+XHFkb54juYA+l4Kz4F9mmjEjcS6bq6Z4NCdER6WsMxsfWfSkb3hlLVZdmIt5w+k1mEY74dhjCO6iq</vt:lpwstr>
  </property>
  <property fmtid="{D5CDD505-2E9C-101B-9397-08002B2CF9AE}" pid="53" name="x1ye=143">
    <vt:lpwstr>AUjvA/kwgj8mJ4iOnifGd7ZKKVHohETqqWvI+Y8FYsojtoro4xBHzR7aZVg7T0w6NusHl0PmRIXdT33xHTzWUS6uHaf/PJTIf3B3qMbDiUYxS9q/Uz5Fp8cQJ6PoZcx6opPxdUs2x8UjMjG6XkOEc81PUT64RYtzESAsf3t8t3yFlvtA8z8LnKPRkiwm+zzrNmsGp6oGwqzv5FZveZ9hO3YD8eCGHK2NUzZN5PxCvh9yQ+vY0EQXHIJK7WEU2kj</vt:lpwstr>
  </property>
  <property fmtid="{D5CDD505-2E9C-101B-9397-08002B2CF9AE}" pid="54" name="x1ye=144">
    <vt:lpwstr>Op+R9+u+YqqGgN1BZhdm58+hiHfLAL/OWdGBttcgZxHL73FfC2WyH/UboNt5ugmZToH/7cNze8rC22D5Cv3E38U0Zw5CNqCLZpIR7NR0DBMpjUHqsZ+OcsTLeBjvnN2pyp3vtRGvFDcjRFxmtowRcR+o7CXhE1yiS1B/dwhCVXExri7UbU24G+BH3l7dX6LRr0ukMuCzjMvpK2wp39As+ZXmUC0adhJ1X7LB11OIvY3LTjEX5AxDdeeM1+QN24Y</vt:lpwstr>
  </property>
  <property fmtid="{D5CDD505-2E9C-101B-9397-08002B2CF9AE}" pid="55" name="x1ye=145">
    <vt:lpwstr>9vNbLMfX9uUjV+hIWVq80MliVpfO++xnTwIggG2L9w7TDfDeBF9Xz/IKCsNlI3xLFVWmDi5mM1kcCQJp5tHbavMDYWx5t92CRkTBny1YlmedjY/DMBEiXKIgFb0FE+KYXg2/0ZX8X1ijPjzmJT29FAkAZAiY8M4qfP2VBB8z9Dc5Wn/WDliaaVELJL2TxpT6ETcKeFU240kI6MskbKjp16xNRiikhGuwuxDZi7VA8ak2ql1fxlouKeq+LYZD49i</vt:lpwstr>
  </property>
  <property fmtid="{D5CDD505-2E9C-101B-9397-08002B2CF9AE}" pid="56" name="x1ye=146">
    <vt:lpwstr>mJByW/m06EtzAfze6xv4UrT3O4WvgrTqc7Yhr6M+2HXGR2mgQEY0FsYAiRzOpPNXETL4XuvUhs+wB61SrF+VVGdTIPGjepjGDAhs3Dwx2yUPy8wdszjJ8mfyOEMnA9ixP/yvchXrIjvbgggLoPdhjVT6On/rnNKRKBQpxjPFaZmQO4dN0UkG0JGgf1uBL1ufLitOAs79cZHLi+8u6WsxX+AEQvrbyABTaVkrbiQCVqLV08LgWKI1HAviUVv1Zdw</vt:lpwstr>
  </property>
  <property fmtid="{D5CDD505-2E9C-101B-9397-08002B2CF9AE}" pid="57" name="x1ye=147">
    <vt:lpwstr>mSld9jmT8dmIUSfxYZnHBHN1lYaw9Zb4Q/3I+LigiskT5b30jA48fRSN5yNQACrn+iwyy2Aw1k0UnYIaKucuwMp3kQ3XESVLJdzJ1NIQ9iyWj72qr8zCgw040+3GDfBSVFn8Ro9e2nH9DPLL+xAs5gv2x8aKn6emZKZZB784kRM+cMPcWvB6srfhpUWVycaLYrN2yBCoUmQrrs9bv9pzz6eyn5qCua+01XXpqrFzSsqPe31omAnBJoh/FfXSUwz</vt:lpwstr>
  </property>
  <property fmtid="{D5CDD505-2E9C-101B-9397-08002B2CF9AE}" pid="58" name="x1ye=148">
    <vt:lpwstr>2jcPvcgDF/kKO83eHMqSSbpXlL5DC+KPUDYlz3XjrCXv8hm6Vww9+hHNGeSZAhSaD5sz5mysdhmIx4pPGNKy9dpPqA3I6dl52GsWGFMKrvHzWmDx6b9iOuPofjm6IKukD9+PiDIrqUy31zfXIteSvhZpt25eYRo7AtqfY3Bqz1pdy+CWqsWHjOYT8NQJSjatRsg9YB3+nnG37CF7zFsVXx/mnlb3v+KrAUFRQQW2Z93kHlK5PVJodrA6WMKo/Jp</vt:lpwstr>
  </property>
  <property fmtid="{D5CDD505-2E9C-101B-9397-08002B2CF9AE}" pid="59" name="x1ye=149">
    <vt:lpwstr>vGXgowh+UOzgfMTHuuEKOe/jEa3HaeHfFz/fkSg5mHh0KpPnD5i+YjCHj6vUxxE4M0onxob2XFnPuql16wsTI1ou6rTBZfektgyWGE0vSQlKX/J21AX4KjlVfd6h3qL8tDcsZiQ5fgbm/v7Qsveqhk9+sodCpAra/gZ5tnfaeuqfWzAu0mMhdlJrZs6uXyCtUz4JbbslrQD1a5fXv7zkITaD0Hc0YrmEDkeWP/k7XUS9IOld8iXp5q0h3hbmAz4</vt:lpwstr>
  </property>
  <property fmtid="{D5CDD505-2E9C-101B-9397-08002B2CF9AE}" pid="60" name="x1ye=15">
    <vt:lpwstr>N3OpIjHHEDzvKqojdHkEcK2LbLDpNCz8W6R3DgonSs5eV+NUjNsUchglE4qKUYHP5PCP32gXmDkEs+vmwI3e9YQYJt/JN3ibKM9jN7mQcGHQ4Bk+b35nBvCxty+4C28cIJk9wypJVQzL9dRNuA9cg5ca+hTKvihQNSwB2UQW675uzLDqiqueoz2EWw/RvicR9AOMr+29hYXX+TiieC/cLZ0f/UG6p3rCtLVHzBCGpHlNmKrFGJxMgK5P75I3r4w</vt:lpwstr>
  </property>
  <property fmtid="{D5CDD505-2E9C-101B-9397-08002B2CF9AE}" pid="61" name="x1ye=150">
    <vt:lpwstr>eUGKLT+7tfH5fRKp4yITpU0aBEMZy7jp/qej9KgvAoVJM3YMD+82CxzKuZOZvQked7Yqjfu+l4KHbKz6J/NzOMV1i8I67/8YF8AL+FuDdVnL+/F3kWph7nEukZB5fGC4lP4Qn3RkvCDtXM5EDf7BqYOMvLPLBR20xweiAOB5AMiK1kohSGGiKXcDzBR9aoX3OcpjMTtPairNrl0M4sZt2FwIlOepPmBYmujVydLYsKCNjbT6ho0VzvxiiCrK3bB</vt:lpwstr>
  </property>
  <property fmtid="{D5CDD505-2E9C-101B-9397-08002B2CF9AE}" pid="62" name="x1ye=151">
    <vt:lpwstr>33OML3eUCxy1mSjeN2KvlUqc8QBzqO68hLoQsqH6QQXQXeq7KFB3LY0NS9C8TIIRnMB3X9EwIwhyvBHA3LTHu2CBCixq53ilrLaZ+IoC5kJAwcplLQUoYrVS2Fh86fNLRi/i3g17COCCowrJxezzUAnDacZ+oP681liQ8c3uNp1144D5KmUq77iNX1OBhQd4qHpR3RyY9UILt53AnOYKmGdLAyz5YHvBTKoJlVGp5fpyxLjGmifSw+SwMXqsqP9</vt:lpwstr>
  </property>
  <property fmtid="{D5CDD505-2E9C-101B-9397-08002B2CF9AE}" pid="63" name="x1ye=152">
    <vt:lpwstr>ejbc5ghUby8bN8VeTwmFPtcxxi7KXd8DyLoioV26DRHhvdqYWJpEdV/AkXFgq19wMtsrRostF1R30BCA5MURU4l4oN5uz9g41m205YbYttC/58pQCaA3IAnxqGj8s3QvCCMMC3sQb6KQ7MpVt4GRFLiieWyoyidnBdf5W6vLNAutKtqZEoc4J64XNrk3sFemzGrLSdp+ZocG8k3L1ad+5B9nXDsLRxi2Qeu5uoVd+gff5LeSP/sBRjXmcVL48wQ</vt:lpwstr>
  </property>
  <property fmtid="{D5CDD505-2E9C-101B-9397-08002B2CF9AE}" pid="64" name="x1ye=153">
    <vt:lpwstr>c8BjVzMwJ9HOvkPpXaSSd1Tns1FhBYJRVXo5YNl9Jbgcm0TiUz2HXiuNTQWmRxszfAYWc6fIWes4K3QZCC5KRtyd62Wd1bgaLHOQXu3E0/iJzVUJjxGOnYZSPyeLIHVYQv6fODhrQFx1iaKWaDk6zAv1gWf0YdfCUqKvGf5u701zcJYJUOlQPg2IHNAEB1fcaEN1mOgyC+dyICiorkjdTORTD2jsjqD6nU60XskLW/xFOdJwHuUwsx5PYxSFLvt</vt:lpwstr>
  </property>
  <property fmtid="{D5CDD505-2E9C-101B-9397-08002B2CF9AE}" pid="65" name="x1ye=154">
    <vt:lpwstr>RsBjpo8DE6rXgH9OeUfm3hxX257CcbV479Gh2mrVPEAUIfEHNwgAoNjfdA5FEb4j+XT+ujCyH/+kYuaN26ma/9lO0CyPjRZxt+GluMqzChDKF+52z/EmYXfstM1BfIvBnEzwf7pxLr/OoaEosuGfeQSKbiA9E0ueup+wYEYFtf+3GOLvK48rUUopIdk6BNOnnOS9m6gx0cP3PwkToBw6Omrg1zrUGXI0+rNKKCdrEXw3c3aprgvOqigaX77RRJq</vt:lpwstr>
  </property>
  <property fmtid="{D5CDD505-2E9C-101B-9397-08002B2CF9AE}" pid="66" name="x1ye=155">
    <vt:lpwstr>+R2qUUQPsboN/V69fiQ+opFgRiHar+QiXT1LwAOJZquWhiGDCwUeWyl6In39zKPAlfgk86gJ7qRF9nqVkjMde46PcyBtNkhZMqfcs3RtP89zQzhWvnmFwbJreKTfBlgxC1xj1Bz1H43Dk1RTFdEED5pYu88TMIYZmPrcbwkGr2pzNTrmdX+HmB0UfZxrPQlZrelBjgmp/GAlxsnhlTMRXrcLvj0YB8TpwHgiZK3EDp3EnOF5u92SGj4mUmmQxIG</vt:lpwstr>
  </property>
  <property fmtid="{D5CDD505-2E9C-101B-9397-08002B2CF9AE}" pid="67" name="x1ye=156">
    <vt:lpwstr>c2mGt9nVhHW13wp9BCwAT82cRAxGwQeO2xjOC2TeHQT795R2pN0NKzCOR1L3L3qZ1BlS4myv9qIBTscM8VfjmNzb1qVSKqPNS+SzcjcOgt+4NbngScz4ZqvcszcjFy59P6I2DPxeX5jjFrULC0N88qqVjOjadF8h7wdjKzl/gRffgpcFlC0fdSMGE5md9K/TJxs/p+mPjEKVxbp4k6zVHlm4JkjU7+sWAh/u9P61pJr5LnwRRU3f8dRmJhLzWGi</vt:lpwstr>
  </property>
  <property fmtid="{D5CDD505-2E9C-101B-9397-08002B2CF9AE}" pid="68" name="x1ye=157">
    <vt:lpwstr>DUR/kd++hyNMEPh/asTeVfmPYiI92q4MYqATY762GCWImvBKngcHRw6P5KsNM9zTBF+8DxbRnOG/w9RMC8wceq+Ej39qq0cbciWWbSS33d2zYmTrn8vVxkcOiU48me4w+LfUdFpzUkb874QoErl/8MasPEwNfZRhcoj1B5ahXXv3qqittSHZYZ7/rtJmn3RRJtwJGiooSUiGriNEJxY9WVML4oUQn12h3hgrAXQQ4+Espn6wchRYdyb9zXZQKDr</vt:lpwstr>
  </property>
  <property fmtid="{D5CDD505-2E9C-101B-9397-08002B2CF9AE}" pid="69" name="x1ye=158">
    <vt:lpwstr>HB1Us5tjpaiAe+YapMlYfu80DnkzJEYhkdEH91pZix5asoW4Ed1rb51Oz1YckarvWSBGPGy1kmkHPbj1GBMRsX9tWU1mXl1hx+fwIgdUQOvWs5nEcngOfnltNqJNW4RRzPTFvVpQTDzRhziFQS8K28d2Fb8IAf1296awZQfpwkawRncVviWSYtS/NYML/bJZJzZ719p08xS76kH+fbW9PSqOtfaznzHrTdXEK65+VER67q7EaTb0Jd02XMUSpgf</vt:lpwstr>
  </property>
  <property fmtid="{D5CDD505-2E9C-101B-9397-08002B2CF9AE}" pid="70" name="x1ye=159">
    <vt:lpwstr>voa7F+gFT0/814QNLQIdNLc3yUABbQhVjGToq8OIE+OHDNVh/3a6/1sGkmeX1M5B0Iy62Bxc/aVNyM9ZbGdpPZLOMZsARFERxtrCrVMhgRklZWbJMCM2g7rQz039TIqVi11qpHQf2m5tTuuqqxYCHTKaYCYxnUCh58yFh2lE0IA2Ob8GGwnsHwtd3w/IPsu1gz+kH3b/KB5VRTuUwGBfgcWnie0PP1mhsCHDkBcDcVMnzbD3+S/63P5WR0FMx4k</vt:lpwstr>
  </property>
  <property fmtid="{D5CDD505-2E9C-101B-9397-08002B2CF9AE}" pid="71" name="x1ye=16">
    <vt:lpwstr>QO11zFfF0GO3o3nizSoP7lgkrnqgQ9vCzZCOwWJ/xgB1BPt0miG0SOus0QlgauPoBxcg/wT0E3DxsSHsr6wSMNiHwZjFOhq4j0xCdnOfiAUTDNymfKbQrGfIBsRrf8TBdzUxYFK0FE2bydi541FdQKGrEV/74RhEJ4zpDeFGAY0uGzOksJXGMYIX1atCbv2fBvGCJnSLqty6P9A0jPbUF5RZpYEYJv0wS9avJcGHVaaWy/Qhd2XK06d/8lc0MnZ</vt:lpwstr>
  </property>
  <property fmtid="{D5CDD505-2E9C-101B-9397-08002B2CF9AE}" pid="72" name="x1ye=160">
    <vt:lpwstr>beO/HUmLy+fvG4MpSl0hM+Ihfd84hp+AkseXMMxdDwsDwuHxMcH1QDMysxUly6VkemfPfUxPPX+ii1veYzf17vmNTNw0x9EvhsPJYQH06nipdIlLUF+sOUu8WvQEwpTFM0ZUimkWDe2G0dugN8TsiENOjRWS6Aj33is/qUssDEpMCf+EylqRWF4fxsS3jzKkYS+0Oq00X/LWowjo826Ifsitc66ISoiwUuUqHvtNAe2dGYKfsKeMVRzkQhnuSN9</vt:lpwstr>
  </property>
  <property fmtid="{D5CDD505-2E9C-101B-9397-08002B2CF9AE}" pid="73" name="x1ye=161">
    <vt:lpwstr>aKKbnHaSAYTMGuwWxCpEDI7khy99CNJdTYani1UikI2nOZ4JC0dw2xEM8GeTKSfkuxQuBjqf/Uaer772i0LN8vC5DQRT4cxkCUbB4B/X8aFnY5Ffp23zLVzAaY1bq+JRDRrrnG3l8u+vvBksQE5wq53dxHUvlhX9WKsoePFZ/gniH/YmY7LChMXudiN/8BjWkuwbFDZwYW/kvaP/9+yFucW2XQxdO/YIZQzIqM/o2Jy9eu8FIDs81b+nj4PhSJy</vt:lpwstr>
  </property>
  <property fmtid="{D5CDD505-2E9C-101B-9397-08002B2CF9AE}" pid="74" name="x1ye=162">
    <vt:lpwstr>FqyYSzAwmeT1sq/34zNwPbsi+6ciclBNdwsfTD6rKRq6HHU/6e1OnOQQPrmJ61JaORErclteR+kMRDDg/4iWW1MbcPWQL2m4DhUNuXRp6VhL/E3XPW/gCHxpFxHNPSTE8pfWbBOxBrW+gkDv1adVrLUwdIVwtq3blmgHmCRL+boqUyNxWYHz4PIh1+8zxG22vU2YCVtUVl9hNFMGX9mbwRd6BiGIX22Q1h8kLn0LUmynnCHdq55zgljOUZratG9</vt:lpwstr>
  </property>
  <property fmtid="{D5CDD505-2E9C-101B-9397-08002B2CF9AE}" pid="75" name="x1ye=163">
    <vt:lpwstr>3K2RpH791OkbdLqVTDhYveZfmBhn06dKegfZwCMYl2Y1Jwq6aHJqEbwTO+B0hb9JjBaYH6kr5KzcYQbiDVtr0XY7FbS5pOSWj+qHc6fKSY0PBnCQKcO4vcTlcbz2/Z+VLAqHlryjLpPgCmWGDtVxHPXef0gsC9K0v4pmK2DoEnIvqGJLfDNtq1KAuKwlPUpLHVofg2F3gf+Q53Pr8G5rcX0keNnAEJDjh3BVBPTMpryApddmFU5V6UzS01fTVG3</vt:lpwstr>
  </property>
  <property fmtid="{D5CDD505-2E9C-101B-9397-08002B2CF9AE}" pid="76" name="x1ye=164">
    <vt:lpwstr>LJyHDqZEJ7dukF27AXUcNYb4aRk43e+j81P47WMQAxKSvI8px/PWyyfhDwbRfX5Qc1KUlU0z2foggEDQJ+V7I8ZbrW3Xa/wX9iTFfySa369ZeRTaSCdiZLKmQ1cajdYhyKG3iJoAaR+N+DvHz+ZFy2mMt/8ET4Ac26Nn0MJR4eO+sbslrwCMhrGcGzln+3BRlHhNeIA/alguxhSVYhJNqOJat98xUHTVKnGXsWA3FJYpxRFodKxGEyF4uFNUfam</vt:lpwstr>
  </property>
  <property fmtid="{D5CDD505-2E9C-101B-9397-08002B2CF9AE}" pid="77" name="x1ye=165">
    <vt:lpwstr>rXcD5iDak00bZ7ZNP0JpF5HWyGQyQFeZKUbFUnZMl0DkqP4BrhUuMp8aRb5Bi7W9qJZguWn+Gc9E93fht4xJCyCJ93lm0nOrOySqrSMXbPv4xFmi3ZI4Zk52XzFp6r6x3oYsdStCKNuO+lRjOIAeg2mEyDfbsQme3712z0Ccj6wKeCIs8MT22EFdsb/GaXnTv+SenNelVAfgjWHgFXqmUnSwGnR60my3jZcNPGbH9CiBqamq5LMC0VnvmHlSt9I</vt:lpwstr>
  </property>
  <property fmtid="{D5CDD505-2E9C-101B-9397-08002B2CF9AE}" pid="78" name="x1ye=166">
    <vt:lpwstr>dBY3YasQAbi16ri/G1oh9Hx3cTq5ePjVNZTXcwKXB0+9ucVv2kQyw7IGF+NR+pfpc6qs1NfmOtlnx31SDvMMYy+2zfEnQiNHOxkLK/f8ek27Xm5gVQ5nxKUI+VZL4dqaV32tiMKP04cX8bMXzOVwxCqPquECo9OpcQcccEwKXDtT6yum384jfqzCX1EG3ZJq76vdbjyhmLnLg3CT2NhPSCVDEPu7FCdRbm46ij1jRSA+kHcpXZT6H/zu7eLtVO6</vt:lpwstr>
  </property>
  <property fmtid="{D5CDD505-2E9C-101B-9397-08002B2CF9AE}" pid="79" name="x1ye=167">
    <vt:lpwstr>bRv4t0gvusemI2iT7Stjs9br7Jxy5AFSD2MuM4LAUvAdazTu5j7uJFyI/eRMOBhZ6e3N8UQTmOiz5P5Rud8lWp7QsHzuxBgS0prv4U29oKJkiG6UHvR2GuhrZl87Vahf5d0P8bx7n6EO9HufAXkfgRpsOgqTeQe15wnFp4eoC9CEIes3IxSfQuqAVVZ/Fn475U5YNPZ4FqPhxEBP8qvFj2ZuMgnVvd7qfWGMUXx4Bvn/V4OoSYgdvGvxl11RQiF</vt:lpwstr>
  </property>
  <property fmtid="{D5CDD505-2E9C-101B-9397-08002B2CF9AE}" pid="80" name="x1ye=168">
    <vt:lpwstr>L9kiE97SxvLfSYpKi9sg1zJJ4yZi+GT8W6WWijRZLBVdhaHC9xdodppU0z1Z+/XiIcFdbWOfFmAlJst+el7clI7XPy6ti0f6o/5OFErJ6PpVm+weyYdFzSX6mVoCumIHW2CzaCOesLDy4NImWZujCNNMuKJEXL5yZ8HL94qsoAtjCOEYFYeCsRdhgb0Eb9ZvnjB1vItvO9kOubdhQKsaRrLkmINJpg6SlY4aohwjGY9zwFu5/im86b7Pb4z2x3V</vt:lpwstr>
  </property>
  <property fmtid="{D5CDD505-2E9C-101B-9397-08002B2CF9AE}" pid="81" name="x1ye=169">
    <vt:lpwstr>zv56yDdLpiOuKF+3WY4ZRkdngxeuT37nzXmJVgimtzw+agmMp+bQ8Ju7NHq+FC5Qoczvr/jZKXiK2Rww+q3u/zkJz+p2wXX30gh7kk8okAonz6GPmjd2LIIyGdnuu8fN5W4evuIZuzwDvEc42jSu49oz67J8IXg8C2V86fzH+tm9U17twYAN9avD9sk22jTWfOxQBISJbV41lOEj9TVJ+hq6QWV0H3eEn72KyAlRL5K0tgvGFChmxZgZQs2OviL</vt:lpwstr>
  </property>
  <property fmtid="{D5CDD505-2E9C-101B-9397-08002B2CF9AE}" pid="82" name="x1ye=17">
    <vt:lpwstr>mDHPK4xuAqDVViDUKTODVO1GYHyCc+GPopVFACzgfFFXgjnmtLYwLD1nuwsQhjMixyd1jHIt32V/kShb5vYmnhSCI+exSJH/VOfLuVpVq1S14lRdkW/hLmT/3R8jfkoiIsteKt2913v88SZG7RkBee1RXcd2ffvBeUkWTKjflptNiYJg26vkMvZFTjCCB5oeY+rRHr9uLVAoubVOMa0iixKTxrZ6DY1IaJzjQheTnQ662/CnsSpa4orq/zmXwfP</vt:lpwstr>
  </property>
  <property fmtid="{D5CDD505-2E9C-101B-9397-08002B2CF9AE}" pid="83" name="x1ye=170">
    <vt:lpwstr>/2lzvBeKfAVTv3t1RNKIibfT2BEcqKBVn31NR4A8FUwIJABtItkCiNdjbUBhGr1bYUg7Xl5QWYeYhw/OC6gGN+x6dUqF1QAIHeQuULahe7pXrmJ2W55ZT2gFFAyT9+3BUDgkveNHNr7Kuqez7+FWs/xFrxMVgPdSXgeXozXQD3Xk2UtPJkbHRAnqbKrsEJxf7z+dWK5t6rTiGeVunNiKuekAZ7YHNbwD0LE+Q4ZbSH0l0INq/kHWpcH1Za9JwGE</vt:lpwstr>
  </property>
  <property fmtid="{D5CDD505-2E9C-101B-9397-08002B2CF9AE}" pid="84" name="x1ye=171">
    <vt:lpwstr>PIdu6YoSn9nAEUY0gxeS2/fIb3cibFSZuRJtnCyn3hpFTwm1T1MtYEW3H5BgDrppE7ET5uN2vIK2RDs8SXVnQrB1Y+jUqcgdPEqOiQ9lUag1u4y7BoZxPwWRb84P5w0busbCNFSVhAYJpf1aftmFM9U9E3XokEfimBsjm1lOUx3cX21mVut6NoWarmk83dyxeS8K0INtvqiyenlY4oE9V2TTtkgQ5QJMoIy0KNYZxb0/g1qqd9vBugro9PlSrcs</vt:lpwstr>
  </property>
  <property fmtid="{D5CDD505-2E9C-101B-9397-08002B2CF9AE}" pid="85" name="x1ye=172">
    <vt:lpwstr>cxtOm14MY7Ji0VZ9NH7YIZB66dTxbAa5iG0eEp4sjYt0T42BPwaJc3ukXZmfsRmi9SURvWlUoTxLksCmoarRtIR4rpLn5tI88cO8WVSF3LkqJ2xS1czOssPrCoFYPFuDlY9MwSXBiAEfy0UyweYPgoliUI0VVe8lFZmlo4pXbCpzurHqDLobUE8KH2PZagbWc2PFmzzdzZwHEnH8ZnCu3FDVUoP6XAzLQ5eiFBH30RjS1bNuDD+eXwLhT+5tJNp</vt:lpwstr>
  </property>
  <property fmtid="{D5CDD505-2E9C-101B-9397-08002B2CF9AE}" pid="86" name="x1ye=173">
    <vt:lpwstr>EJz87YLiiWkZQNtVF1FZEGRg8YSEpVi5lqft9xqKR1TZ9ejxK4MIVNvJkaW/ZEOeSuSC29fCObMwn1ziAgLN2ag8s6+JRszFnQbhG4zj/inrMWl08myvf7V23LvJvds4SpQHVl46Lfka76qabkc2m41ee9Czs8VuPpR+p7B0/3iI8W35yK4LTIlWta54QaFoXXFWD51Nv0FOSfk5Zv+eyz4S34vSymrIP6Jwi148I7LXi10B3EuwToDFlOmSKKU</vt:lpwstr>
  </property>
  <property fmtid="{D5CDD505-2E9C-101B-9397-08002B2CF9AE}" pid="87" name="x1ye=174">
    <vt:lpwstr>/48DZHdpDTXTN5wQkZYsk2gEc24Zrel1tsSpSiabzGr0KgUjO7Ge43lSwomTAe1zdqH3TUBIEhCAnZkDKbxyCXmlKtnAuDrp8b3vSS+ejN99vN/Y7UvoKl4L1jX5TB65c+fkQ1A77I23h3rFD5279A6+1arl5dxjEDC3yUAkYa5NWBSEi7DUU7Jv7dK/WU5uhp5/p2n5dZk6NsX7yjO0w2Gf7QDLYWHrJrsZO/Ct/ZZjNT1kSBoZM4WcPdc9CY3</vt:lpwstr>
  </property>
  <property fmtid="{D5CDD505-2E9C-101B-9397-08002B2CF9AE}" pid="88" name="x1ye=175">
    <vt:lpwstr>CW+/GNjunJUmcf1EuidIxtRxkTjCSZ0qEPFt0+3az8sGOz2Nh0rix3/yK0NUHbc7MmdjQVsOWIHLyRICusMYDYnMtJq1mL1+4ZBdO3i5GyE0j0shEWyDtX9H8kb170GXfucqp29TtMk3cSupKUmUj+j7Lk2yDFVBh315UXVm2D3HNnHSkgrsBlNPxNCUDqVcjbjsb+vGH9rY7a02UALwBoNA4mmNvPGyVaKFJ0EOkH7yfvd+esGHqRhi+B3VCpC</vt:lpwstr>
  </property>
  <property fmtid="{D5CDD505-2E9C-101B-9397-08002B2CF9AE}" pid="89" name="x1ye=176">
    <vt:lpwstr>2zAxqo1oCPUVBnK/MZUzeoJKkcloY0VOrehB4a4t8yePDDgWkhzK9Dy8L5VuoPqLPrddg0VhLfJxkViExa2XEGsbbcOUYr7Htxz1MTgud85sa+wssbzf4VmneGbr9Oy1hy9x8/rc95GDq9oLl3fW7hdbgxQWrubtkSQdAj8GmlBeVQFdwqmd7BwdoRl4FOVq2vWBevwOY6c84KEW2VrVLgT6nnLBOzdIYc+epBs1EvZNIsUP6RIJJgyfELCyxtK</vt:lpwstr>
  </property>
  <property fmtid="{D5CDD505-2E9C-101B-9397-08002B2CF9AE}" pid="90" name="x1ye=177">
    <vt:lpwstr>X0ukBZYL8gDEb2Gy2/rJ+NZyC/UGRdDru5kEZzi6/IEUMxHoIPS4SvKSDmP1p3K03/0RoYdGpJ0t6pTfiJY4akYbsaZjywdbOck6BRSH9Iw1PypxqQf4i+7zrFZVOt9hP8smmIhf8JuadLyHr9HfBogSbVLZ2hnE3kEFTEkJNZTAukW2Iqhy5azNWboGQMrNFXtdGGUy66qb5QV/iQz0bGcF1j32av71Td2CPiSZmwFclA9Yq4fX1zcizcRmBHQ</vt:lpwstr>
  </property>
  <property fmtid="{D5CDD505-2E9C-101B-9397-08002B2CF9AE}" pid="91" name="x1ye=178">
    <vt:lpwstr>wg2rwCOaj8juXv2Jr3HWHIfTeoYJqny5jE/C/uyYPS94dwv/NaraUtvy8GiFRskDNvht4pUp3MO5hbfCLXn9GBVXulcCEQH5K9x8n6Lgmwxl8F41mKX3gyIXVF3IvYn0N+rF4vIb9cKa+PIKLprU5Qov+eqRJUTr2Xp1g1AyI0Amz6gQthvqw9s6k+nOYBXPcpaAMjTwvskvzzjBGNjBLzVKDUT6+wj2dT161q9DTx+SYuRuQjKBaZCqqdfDBaw</vt:lpwstr>
  </property>
  <property fmtid="{D5CDD505-2E9C-101B-9397-08002B2CF9AE}" pid="92" name="x1ye=179">
    <vt:lpwstr>eVAVX534KNmLqPvmlveKnai8u1dAu+fHTWMDuzQZKYP0mTmhacFi90xuwlq5n1YJCZ9xrMzvys1GsfA9ZfTQZL5FHJL8d7xSAk4JMEbDaqdqlg7mJMg4fXI87UpgPUjuCxqt+7BnAW+ASvazIcqv0FS8AkoRt4s00AARn9jq6+QDs+RyMvpUD8y5hO5XWiRQ5nlJ8d7sMGnH1ySJ94KjiqoxPZmhq69eEMm6oPU1CLsT+zE35WqxxYd2NUbhioh</vt:lpwstr>
  </property>
  <property fmtid="{D5CDD505-2E9C-101B-9397-08002B2CF9AE}" pid="93" name="x1ye=18">
    <vt:lpwstr>5DkxsVv3Dsfi8JECCflz6tTMaVNi8ga3h5KHbD4bDroPblP2Y+u12W9kI5oF3lg8R2Zs06X1HYd5HcF19It5WMUWjNo7QcMIBINly1KenwMjCSD867JZD2G9uIKfG5nZQM4FKmHLD7IYGsE8Kbd95HYpSUQNkGXvIwTNarQ0vZGL5MQV1+0INW/5Vd9suL3PeLogSNxrv7J5LRMZbcIYVkterbasL5z86CDSAT1ctQL1hD0zHTiyiVtXBAch5/h</vt:lpwstr>
  </property>
  <property fmtid="{D5CDD505-2E9C-101B-9397-08002B2CF9AE}" pid="94" name="x1ye=180">
    <vt:lpwstr>pBIWMvQEJFcQwUUFUtZrWpl7sLX0L/mKRMZ0UPnCgmdFj22Ow2l/H0Shvo02KtnSnaiOH5QhzfDfvXZmCScugVRPYGLUErBUTxMoVZqEToDIjv52PuFZW7uxU6wBLeJyTAQ4I6BchCPz+LQ+ha3sy1oodyqddH+E6A6gAssRBLCprkqCGJodt3hRcVIjM34z//79B6fSSSM4sgAA</vt:lpwstr>
  </property>
  <property fmtid="{D5CDD505-2E9C-101B-9397-08002B2CF9AE}" pid="95" name="x1ye=19">
    <vt:lpwstr>d1jPZAK3vARWWr9rTmV7Tnz277W+KhBkIBd6TDuNDxAQ2NGhde94+eWSCePELAxc01yoB8fTbzRlJxOBuK/ahxgOlmEFAd/PDwcaPersrufnnZaK99T/gZaN8bzVTOzuzFiAcwVjq9PtXOkknOYgR7oiU+R1TrtexeWpVeP1IjGJN+V3OpWHYfBngR/MAzicEpVVSlUi/D+GY36vDaY8gGUHpn7/XQvBbrNz8XexvLrQS7kpa5bmADzr/ghIQff</vt:lpwstr>
  </property>
  <property fmtid="{D5CDD505-2E9C-101B-9397-08002B2CF9AE}" pid="96" name="x1ye=2">
    <vt:lpwstr>xz0ABp3G/ry23taOwCL0LdU3TDh3i6K8HAulpX1p84t5Q9R57nsyNTbd9uzHKe1j/lmPetddVFEDulBTUR5jBcwgg+KeWrGnLol5ilUtYH+sUZQ2qXD3xhMxJ4zQXvbQEojxLUut5R1CUFLiyr8m1HiKBIxD0MV9iUOqCes4YUuwOgvGSQUJtvGfYr3EIns1XqDaiQk0Fns+V4ya7Lo4XrLy6Tqrr2/JGBoyotU23MqBo/8FYiXAnfbrh4ztY1Q</vt:lpwstr>
  </property>
  <property fmtid="{D5CDD505-2E9C-101B-9397-08002B2CF9AE}" pid="97" name="x1ye=20">
    <vt:lpwstr>Q79VLh8w9a/7G44idahx/TYC3IbsTcMPEdNopHYQ1WAQGEYvF6e/B8o00m58KCSIJaF6y6R4aH3GXn+7qQeL/Efx2Y5j8uNaFiGkwyZzNBR7+vt+bGJA5tf67jgE85gG3luVXn+9P3Gi6xy4Z37c3x/1wXzoVCxcybFEGyTTTZsE1O3e1WvyY4TJ0V9riDdFmQjNt1j4cJI5YM/sd2DfKntqg90vvXs5TNs2Bytl8goIGYMr88NZN8W73+LdyNZ</vt:lpwstr>
  </property>
  <property fmtid="{D5CDD505-2E9C-101B-9397-08002B2CF9AE}" pid="98" name="x1ye=21">
    <vt:lpwstr>4LtySYbfwrQj5wKZmfzlYeAJK79VfObDH85NORj3JVkXu7IFp7j6gCc3Dp/zuUPc+xft7PnG/rYVGLdDIlHaUtX9oZ1oHM838xZEsCMj4wpQ0YYuCnHC3ihk4G/2lkJDgRZ/szg7NKJgkO35xbN5wf3uphczUjV1Dq1NAR2fPxHTaARsd1+TF0vztCDqG7wXwomvGST/xZQtnOfrmbKwYE3Bz5NtYDTz4cpiZFZm+ca1UL1oP8i88+E5THNMZvQ</vt:lpwstr>
  </property>
  <property fmtid="{D5CDD505-2E9C-101B-9397-08002B2CF9AE}" pid="99" name="x1ye=22">
    <vt:lpwstr>DRQjPNhDyqllPYg+MNsuDREv9QKtodXh13gYXccSnUDzcteIj/viQf93IDzBcghyXR5YRfVbctdokdISZ/Z3Z8dOebAaKy00tmeOmIySq2+FXhzHUsPCw2enil/4It73xVeRoZgjIDaNEjtBpgGWi92yj89J/6lLgD8x7qgJF88B8AlWxySIvpZHc2qrEfnEA7sxgk2fuOOhJ5TfvfNj/A3xA9662sdxUSG7lQcbKZrp4af+zpwHCHndweaz4Dr</vt:lpwstr>
  </property>
  <property fmtid="{D5CDD505-2E9C-101B-9397-08002B2CF9AE}" pid="100" name="x1ye=23">
    <vt:lpwstr>cUqy7ppQAY4kCc8gnU3m9rVn2DFOWZ370+Gj4U1Ye3uREX88xcxF4Air4PVbr7HjHpVtot81tqUuCbN/KnrVKZba1YKiMF7Aw/g5a8y9JJ1emRRPUjhghHlz12Ll9QY6pdt+pA7YKvrJ2SUkl+mGflh3cdqzi0PEBZegwUJzBSV1Jcq9Ptn2hUC0bUnCR3+ddo+ha2R3y/+LLV3FRvFwlRCb6/zuxS4KjoU9A8oPoQq/zFTr1kZ2L8rvCw8DUT8</vt:lpwstr>
  </property>
  <property fmtid="{D5CDD505-2E9C-101B-9397-08002B2CF9AE}" pid="101" name="x1ye=24">
    <vt:lpwstr>qYJ4+8bNmf9xpEyn1q5e8ZBqmHcZAmfYJK5I0qC0SmpOxuCLcT5Tvo/YgxOQ6Dajroe4g+1Sjz1C1VnKRiucv9e24mSHfMFr+/bfghrJu6j2kf9SL+3QYf/FhRKlHoFsGMeY1uswu72XE1kN98YwIrS5YdwGuKSIxF88RYwOpREzrWBw3tjuE5zykAmeribL6APWGZQNtXvW+DRiDAV9xorc4xCWaewPMmr6yNItkrMgg0P5ZCZf/RshoAMNcSz</vt:lpwstr>
  </property>
  <property fmtid="{D5CDD505-2E9C-101B-9397-08002B2CF9AE}" pid="102" name="x1ye=25">
    <vt:lpwstr>6I87Ql34S9Spghgh0mO1jU2AuqPoBpRlCmIKq3ffgOjJMysvQCk8ED6XXzk+GZ4LRgYA+d8Sk19CoX/PRM8Oquz/DPjCgRb93cyogsMF9hNn8q34QgawzmokpMfsGtCawrANV+fyZArN0dTfAnpzA521rx8bEVlZHg2bnfWF7gYUDqEqbKYge/lSyn+r9ETwqYU+bPXwQyv7Aj/EpNd8J70HIyxFqx3YNZky2QASJ8dlb4GE6YFI/65bSfpDsAz</vt:lpwstr>
  </property>
  <property fmtid="{D5CDD505-2E9C-101B-9397-08002B2CF9AE}" pid="103" name="x1ye=26">
    <vt:lpwstr>2+9tsss4zfQZu12trL1YIGX/Pf5wnLgo1NyWuW9RsSw32Ejg/G96cMe5nX6crFzMi/pbi+d8Dpy/oXbNopt8YoSy5qa8WEYn0x5E01KQm5ftmUGt/d1GpYKrQ3gcS7vRnug8/lZPL0c3WDtb8DfcPvT3fKIj72sy1OqgEwK16X8B2iRH73g1AVrHmo8FFH+PCWNNn6IpBDG7z+ggCrlY2QrjoXoB8C4sjxgzuf/ClFrHgRenRsdaP6X5OGRxboJ</vt:lpwstr>
  </property>
  <property fmtid="{D5CDD505-2E9C-101B-9397-08002B2CF9AE}" pid="104" name="x1ye=27">
    <vt:lpwstr>Y7I6EXtaAOqzrcrQpTKsiAlG6XU6AXDZHLXcpJnxYI3VV9uScfMBgQcL79Yi0mhYW/YQoUAMyaOe/t9Zai/2dipAl0cRV3MnDrXsn14+rwO/7QWEzbCW1hO3WFS2q0KLmaQzH7t3J4c6cLe1Cnb5zAynWeYEkYJS8QiOieiJYsPJtoYuRLKie9aMTwW+2LqsUAUdwPBfgoULLrpDiASAop2rcBbAlDWn/rOYMTOM+paeOYxWO1Xm8/9xdJdmpRG</vt:lpwstr>
  </property>
  <property fmtid="{D5CDD505-2E9C-101B-9397-08002B2CF9AE}" pid="105" name="x1ye=28">
    <vt:lpwstr>U8v0QAxAvgeqs8gpp1HsXHcVfdqb4CeUGSIrk7f5SH86//OsPVFDKkCclkd02U6N2BNEtOonQLcRuNPhbyvRsHu6sOKbQ1+06eg0JnqJp4Q2um3vP+Xp9T/JVdbGeIAygf2H1S4KMehrdYJ3pacNbdZoNE/5dZlMjmlEY+asC3V4dYWULRv85JdZP1dVCEwYqv+iFrNB9c5OMGapY3nhDiGQFtoZ6TkE/bxuYoynThf+0uAzJoHAUkgXBKupYJP</vt:lpwstr>
  </property>
  <property fmtid="{D5CDD505-2E9C-101B-9397-08002B2CF9AE}" pid="106" name="x1ye=29">
    <vt:lpwstr>/MNPJnzJBPq3p23m5yVT/G4MY73Qr9vvR5n9YSfSoPIciUTRtR+gf4wajZKKOWXLzkdefya5fMytxRkRqgSM4C5P1lvqOAv0dlPfj7RPvQ/GLuEVNNZmPv3wEa/aeMFYM+BbUN1XJ8pTMHVNmzwYs3vUQFQd+dc0TAHurHFwe2N3RRxEXztBtOab/NR2uIO++lerfB/d2igbv4C6M0BUqg4fr/e1XxLUkOWaRHLjZZMfKLvjqH1Nd3OfjJOSc/d</vt:lpwstr>
  </property>
  <property fmtid="{D5CDD505-2E9C-101B-9397-08002B2CF9AE}" pid="107" name="x1ye=3">
    <vt:lpwstr>b3lD5OZ/BHxwDK5M9bcqcAKJpB8pDQY7XmIQi2cTT4Nien0pdrO3j3RcRsIcESMFXNmqDiCZ2K8mEv1486ObejcWkiPwSL7paRZHe1JfJuscScT7gftTt+9khHxUtpOm6ZSkO2PZAN/U15NnWyMzcv54o2eT8ltcHIA0ASIOfYu/fqKfyOTf90lvfgnHBGbMUcWZYWiy/kPmHylK2KPiAy2QAbpfuQVL+LnZdNWG3dkYzz4+3z4hhD/GQAFi/mT</vt:lpwstr>
  </property>
  <property fmtid="{D5CDD505-2E9C-101B-9397-08002B2CF9AE}" pid="108" name="x1ye=30">
    <vt:lpwstr>HQ2+FxMiUq6+Q8nTPPl78n4MLSETvlvralJ/qDp3xVyj0ywDlB0oG/P/Lvcp4fYC/XYlbIZLUuwhJj+x1bf0a0uOECJ2UgS9VJISpSXttvNkdjkQm6pIUiSC6dzEw5eaKYNVCFrqS2AUe2Kyht1DVAO1ZUdrLUdYM9A0VkZbR4/TCRRBTuF4osfnSYWardcZMdK60I8hMFWj1L5Rs/MTJekAKAC/oLJ9xK8PKZgCwRXb6yWtH3PE7a4hRJ7c6Ll</vt:lpwstr>
  </property>
  <property fmtid="{D5CDD505-2E9C-101B-9397-08002B2CF9AE}" pid="109" name="x1ye=31">
    <vt:lpwstr>p2UV/yXjPMlT3GxBjp7eTYJdus+r/sHqRF8AZEuH8WvsMyYjG8VGH/hOI0F1re0FX6A9zeQGcSx04AoID0mJw7PJ3KKKm8vf/jYAXFzO7wsubgKkQvl/BJDuNlLIx2BI45/W+DLIxOvGkyoYrWNIRP2foZ969/nJ+QPjictKEL8FNspOf8C61bfqOxwYwTi6g/o4DUXxPJA5Gq/cwMHf6aJooV1WXcKz/2pmTMGR419U7sWhYWKRC6hys+6OBfb</vt:lpwstr>
  </property>
  <property fmtid="{D5CDD505-2E9C-101B-9397-08002B2CF9AE}" pid="110" name="x1ye=32">
    <vt:lpwstr>1PcAKqGXFvw9yruLN2LAZOvghnB3K9LU4zCdDeS875Z+sk63Tn+kmPkv7lLJQ+JIRfSPNFhwYN9nZrf6L8Zi9aUM8uVeGKeYciuLdrZdNzKWdRE7A8Tv4W5Li7QArNF/s99qz9KZUz6uW87cLZ1oUKjRR892R3XgUahvoUnkgpZFeQTl4R0+/g8MClj968ueZ3Cx1UAEyClhKv513b31BrfKLd3INST08EtCDAngIniGtmiFteYCS6VaM1Rs5gw</vt:lpwstr>
  </property>
  <property fmtid="{D5CDD505-2E9C-101B-9397-08002B2CF9AE}" pid="111" name="x1ye=33">
    <vt:lpwstr>Tly7YFLFdYrlSDsS/f9wLtXTklHZPm2sOlMTq3VC/SDzW2Q+NrfYTyz0yKgzFAp0SXb5Cqn/+qWU/X5LIKa4LHpoaxmCUrSLSvozfYVhzSEAbtGMQunvBdN7o1Hd3LtnHGtm3MUETyFvjLPaqUI4bG1BY0GfvO1y4FuTiJgsVJ/UuOn14GWU5R/lLpYqRyYVIG2o63BJKYW3+WxU+ND6BrJEBfyqHfD2WFcNGeVpztdwpXPrT392WfNPxQWtGti</vt:lpwstr>
  </property>
  <property fmtid="{D5CDD505-2E9C-101B-9397-08002B2CF9AE}" pid="112" name="x1ye=34">
    <vt:lpwstr>4u9KBy6YyigLo0acE25nfFDKKKmf/qta/yRLkLXC4uOZH5kCgCpb6dw13cfLnS+R9O2G1I6iNZoxxiJVvsLg1mqZQz6fcs/irr99k3Lychjt8gSvzpFr42EBlf4Lp1r1xBdSBKf3ZYUGbkbZvHqH+ayQr7G/sdJpXLdVkCVAIpxNN/9ccOWHl/IDf9M86eWbS+6/T0YIAsWvUEPhi3C1pHdInfNx1VSf+ZQCLL2SODg+2dqTcpbYJOwLQMA//6z</vt:lpwstr>
  </property>
  <property fmtid="{D5CDD505-2E9C-101B-9397-08002B2CF9AE}" pid="113" name="x1ye=35">
    <vt:lpwstr>ULZGe8CFNlMisBVBfoX2v1wTqbug3+dIk3/hDPZlxBQFFgOzvObxUko3pgsq+SZkIogflfCnhHyeNmsI8iWUUp83ZArqubzIxdW+6N8ZwSs1AmqhNvOD30WUUO7l0GckL9ua6h3hSFamPb0z0kyNToXPXwkJ6RlSnsQ+p5pa8D7ypnndRvwcoBKn2x7JKWoJ+GinMaYzUqeMvOcKh+BxGiOoTr4hsGBp2K+pYMXxTsNwRPhd1W5auqr6AVUH7rN</vt:lpwstr>
  </property>
  <property fmtid="{D5CDD505-2E9C-101B-9397-08002B2CF9AE}" pid="114" name="x1ye=36">
    <vt:lpwstr>P6VH4nUoZV1xNEFps1LD3k/mFIT+Fqcv+udwY8KEiOFrEOzMToyhXzOwJMSsDwl4iAXLUUi403iLskRCqqZ0DSuNGm4Q4BG/xCMqEFF4spq+BEJfm/h638oBIdGXTumv3PJ2ehkJ3jV38vsYQveMgWRO7q/4A87j9phGBU47a+8pRU4QZ/6fMQVOBfZJT1jm4YWHmVTughI79ZKXGKjpt+bvNwz2eoJMDGXaG/3Vt0lHVCB1bwunkvBR0HNAv4P</vt:lpwstr>
  </property>
  <property fmtid="{D5CDD505-2E9C-101B-9397-08002B2CF9AE}" pid="115" name="x1ye=37">
    <vt:lpwstr>9K5Jn9NyOBWjMdHa45oHzZG9f4m4qDfAi4XkaaozvaGDaZqih1Gp/KYEAcefL48wEe8BrHWhv7muuUSmTX5JIxlj9gVpYzAJC+OcZcajCYS4rlRKhzWVUDnRjN1Wm2cSATQoaIlaRKUIKCL3dGUeGqMGyyudMKxWzkCam1lKi/7IcG89Zu2jHd8uf2S8nnTTnTdbP1SgK23wQ/tIRUXuD81fdfuuILdDxFZscH0wJSqmFhncBxRTSeXm+JruEI+</vt:lpwstr>
  </property>
  <property fmtid="{D5CDD505-2E9C-101B-9397-08002B2CF9AE}" pid="116" name="x1ye=38">
    <vt:lpwstr>Zb8y5BLBlYG67nO6rpdJE7ulo4ORD3isbzh8ik/psyF9J8MWIgtLazfRbT9JFY0ZSxCXkeQdzAai1/VFlYuBxsjeuS0zTZDE2eYA6bwzgXgg0M83GoO1neW7uPLVXvhWRGVsWK33zL9XSmDD+N2DMPE0KcMRC+2yhHoOhVWz3LKUy1FtqMY+UBvbGuEZfE2fDYgjqRcNhO2OsplCJIu/Dn7FR1yFJ5rM08OTOKEtC9Ul+Db9HUNDpuC7JVOamv3</vt:lpwstr>
  </property>
  <property fmtid="{D5CDD505-2E9C-101B-9397-08002B2CF9AE}" pid="117" name="x1ye=39">
    <vt:lpwstr>oeHU3Gf3HzBgiJB2dydA4N/utHfJUHxGZl54DbIrREKBOj2kQ49D2XyiS0KJEwxym/PxoDFJ+wf67NzlMbixSdbYVKGja16rhGj1qUMR67uiY0864/DjywcmCvQSn52J8l/Gs665+yhLAb9pRSxBolauLQvxnkSd/poHn/ah+HvzaQmFuc8K8kobIgmHBKgH6Snv4WGV31k0Tv3rcAGf1wrP2SYLvtZaoAEEWNdZd54be0gOr42paTZS7GEY1ph</vt:lpwstr>
  </property>
  <property fmtid="{D5CDD505-2E9C-101B-9397-08002B2CF9AE}" pid="118" name="x1ye=4">
    <vt:lpwstr>Jkysk/z4jOeSFVkK9p1RIZxkqiBQkRoU6NbpdBk8QZTO+DuivV4fHgz0sB+p+ivSn5NT+cyauj7cSr7VMQrmYXDmqbw/sSyrTKKyYCAfQLi+RWl+ynjBa3Tujmakc4OLSb1+bJDv96aPgEpQ9bvl1HB9RSno/fjDO9acUl0Qmla9lEb1XIhAQOGDJL8GW5QDI3CiTLBskd76/Yw2oV/IOateIH4k8jNCKF2Sl8d42VQ3Gh7vKBuhEhHJRYIIokW</vt:lpwstr>
  </property>
  <property fmtid="{D5CDD505-2E9C-101B-9397-08002B2CF9AE}" pid="119" name="x1ye=40">
    <vt:lpwstr>p3RYlt0Usu6/15K8hAaW7gvfl/rh7ARIInBAdmhjMZkbdMND+hKoOZcSI8nZgm6GtaUdgLYUmzD49vvEc/ugumKXLBSCKJPxJuEN91Jo7zzED/JHTLodQXAwQ6+mk6Tdtv5MO/j6Tj2P+GLvd3uWdy4csn7JpfWQQTW7I2LG5XJWmf7d2hOKOonftHGT8viALUcAvMWU/oZsJR7ufId42enhmH/US/ANZpqQUm0Bs0Tv823erJjlEtLWi16+VXC</vt:lpwstr>
  </property>
  <property fmtid="{D5CDD505-2E9C-101B-9397-08002B2CF9AE}" pid="120" name="x1ye=41">
    <vt:lpwstr>e+xPuQ07/1Oxe/krUpHV2Tafqr8srVSviTODJk31AagG/+6L0NZXMgCV0J765ktjeR/7jfEt/ZDIaV45IVBMsKYw4y+fzpzylyoWnyriF/W8gqU4p3G9mjDlIxq5U/wTnN7JiG4GdNAOLWukEfNIYm/3+7lX/9bIq9Mh+4DlCvG2QjdPKIubv7UqERZJIQ+iwyL+iHMRtzE/K2hzCAFAeUJieeIiAdSKPQ3LMqt5x8xvaka16qyoIjBzu72cg3I</vt:lpwstr>
  </property>
  <property fmtid="{D5CDD505-2E9C-101B-9397-08002B2CF9AE}" pid="121" name="x1ye=42">
    <vt:lpwstr>bHQOHpjfrAf30Rs5grT3LaJ1NDcBN4g8ClByhgoDRIpyYsWyz3OIfMk64qbzRq9J+HhptneHeKU6K9F7GQVAKEN4G/EoEbBaMPhGOdmwS5yavbium7PxNI+rhkIrsqOi4iAfU7viOsWYkmLHs/n3VzWbBf3t6HuzowoOdDUAqsORDu2BEsR59XJHuBeF37C6NwiiIY/EymRmlh2XCnVjfbgxZf201ZYpDm8lTqIRUE2EKrhOOvU8lVEmZweWWvh</vt:lpwstr>
  </property>
  <property fmtid="{D5CDD505-2E9C-101B-9397-08002B2CF9AE}" pid="122" name="x1ye=43">
    <vt:lpwstr>C84e0bkyJxhYdP5gnTWmSf0jJjF/VyxwcSf2eLrpsuSkF6HMHwd7v0UT06MYZyUt2TBX61K4Z8IcfDOADoXY8KP71ySJwAOjMd8h20oAU2YW3A6H/VxRmTT0ZoA2Ayaq/c4/74gwrcalrspQG6kORrIw1Z2va0/gHXaztgbILTDlD/cgwGp/cvnL+WUGKIXExJ/BGf8wh0s6+1R9jDlaqQL0OAhzl+Gq9fqXvNj90V9vnbMjNwup8Xiu1TvJeWU</vt:lpwstr>
  </property>
  <property fmtid="{D5CDD505-2E9C-101B-9397-08002B2CF9AE}" pid="123" name="x1ye=44">
    <vt:lpwstr>vVhD7akVB0aql3p1jDBZLqYmGY5t1T02o1aVbmwsbcCClsYuM2FfO+JRZxtXCuYmjnkyAZaaDPHmPG2bknqpFnOdKajuu1v6aGkgwlVXOiOF2B+047lxTN6SXWfExw6J71opbPAHXgS4l/cEpWJHJfiwvO8F100CDhodlLYRW4PUsOYQtWLPUs8dg0wefZID87cuo+eI5Kiw36sNdJLrci3exm3J/hbNwYCxqDZ2RfGVhC4DWn/Hft6OOdQiX2H</vt:lpwstr>
  </property>
  <property fmtid="{D5CDD505-2E9C-101B-9397-08002B2CF9AE}" pid="124" name="x1ye=45">
    <vt:lpwstr>sXnIBbzQmkiIJxyMftg+/ShK7SZHGzD4SA4d6sDI6G6+SbpAGwkJ/PP9aQwbXWuqLQocB9+zG+tvdAAAtVgdMMqFtBGtOPNcETVO2D8xdA7YGeL4MREOGtBQc7bLgWvmOXw0cTiL7M4j8pUjXqrNUAHNwLteJPwQp/KqlMc/mI5a2lJXCmNMfujjPjrPXLwIEC8v0/cDHlggWQf+5z5ImwrAtPesQJVC0ZGxKjF9uZGpec4yrrcqYtXCOGOAT8U</vt:lpwstr>
  </property>
  <property fmtid="{D5CDD505-2E9C-101B-9397-08002B2CF9AE}" pid="125" name="x1ye=46">
    <vt:lpwstr>lnFkn8ZGVy7vyoU+da3EP9geAjKcWZQ8/fM0v5SdKLWa2krTBq4XbwVy96gUgI0w2gbKIj2Rp3ZZ7ipG/gGAGgdIGl36MJdS/PBph0yF+02a09vgKRmTgMULuT7gKMGY2L/f4yv9DsHCT+ugvwoYIILNprAQDTU5GLEplqfBMbahZXAkn23BetEsmnhtBmN0EPdgBGX34KXOXk8uZfF+uyvKesg/OTyY/ukvcXK+Xey+SOuL7Jn/2XguGyFmXtf</vt:lpwstr>
  </property>
  <property fmtid="{D5CDD505-2E9C-101B-9397-08002B2CF9AE}" pid="126" name="x1ye=47">
    <vt:lpwstr>G5/LMRf4SB/qsz/qQLxXtAW8qlB2vMz5NhNwcE30gldNJNFY8YFkyyrTn/0fCgThgbD45ZPx2GSzxB0yQJioPpMVl2iqcf63DDOo2zT52+MhIN+tLP8T9KQ6prX5zV98LzznWG7WPFHsd1f7Om5ZjxuAjrEM526RQtJJmn0LnRYzAP2ebZA8IoO0PH9jArXGGNvTuPBe2cI6Pq68Iey1k1YAeD0Mm/FpAwLGcywyeOhf8BxNygWKXhwpWvUrgkQ</vt:lpwstr>
  </property>
  <property fmtid="{D5CDD505-2E9C-101B-9397-08002B2CF9AE}" pid="127" name="x1ye=48">
    <vt:lpwstr>CHFQ01FPGEf/W2nvbbaG50lqz1GmdwJb//rcS2pVruihgZKGUvFSnIgIxAvP02ErhUaUqm1PJOSufx4FyWIsUGZ1koK8TLhVfRTKrlgcbxwzqqJjXb45gIwvgsJY8Jz3D5ISQ1WyW0RTOSzC70cw0Psb1kJWs1xh+T3MQU4C2ANrOmZ/Sq8Rh+BPBJMtvZeTbG7hMNgeZJvnLNA7WPFHaiV5jyiprwhKLcFFJ1yAC9LFh7CKbYq121s7DnIrLIV</vt:lpwstr>
  </property>
  <property fmtid="{D5CDD505-2E9C-101B-9397-08002B2CF9AE}" pid="128" name="x1ye=49">
    <vt:lpwstr>Ts+uKQzx8kSVU66JgtOu+HUBwt9Gcc2D/cCrK8isOBjvsYSZ9/bVlN1DtX9o47JgM232Yzi38BciT/mkr6m2aH34Jmtb89efU+s/DRVicGILj/G8KghW17Vk7BtIzLosctS1JWTHbJHc//LoOaTjjvMEbQUp/CBqOTH15lDHKN+meMbw1shY1o8G6tE3JX0GSD+dXHVQ4xH8nXaFJlfu/UkdaHYylobOhJuTDDnANpF642YgY262YNTCOYv4Okp</vt:lpwstr>
  </property>
  <property fmtid="{D5CDD505-2E9C-101B-9397-08002B2CF9AE}" pid="129" name="x1ye=5">
    <vt:lpwstr>qkwGrru/Qp0XFo66Z9pDVWVqhmWed3xy7Zp18/sPL0UYYQQNRK8e+duEXI6UKn4Ewf7slNvA8z8kzzXUXxzSW/PhBwKMfbkeR9EjkeIO81RGqbhzZT1lHLCg2qBYVur530469kiH0jX1G34TmJ/5iq7K0OaVxW28/WbqgSoEC1q+ejbiJcn0N6/BaRZ9ZzOz+oFogiWL7spCbsDyWSjHrERdyXQYyK7b1XtIIlrH2HHQbVepByKNnsyASJwnXl7</vt:lpwstr>
  </property>
  <property fmtid="{D5CDD505-2E9C-101B-9397-08002B2CF9AE}" pid="130" name="x1ye=50">
    <vt:lpwstr>oE7l6wnEZcJS6CozfUmbWUTxpE2surj368H16mxKtgwhXwPTH/eYp0KMt15NAqLzga+eu2nokHn8+7Wcon7KwBA70uucS10yK5fqx8rH8zRHq/4FvHxm3mp0HdGFpDLfKP6460pqPBKBbgOIc9IsvPh+WmZzq8DNUdFaOb13dGuDG7x194KjCQGJXwcYDlNqmg5woix7DT+Yk7MhhyHaZNX4d/oas3pphq/JBGuBOCv6wZn2rjuuJbgLe2KUgEz</vt:lpwstr>
  </property>
  <property fmtid="{D5CDD505-2E9C-101B-9397-08002B2CF9AE}" pid="131" name="x1ye=51">
    <vt:lpwstr>svHsaRRLOhCOvnKUtJMR8Ovt08KNPeK0XQz8iSMdl3f/PFm9hIc5JOPkbqoiMSoje3vN2DD9ywQSKOoQ6ru0ga3EOjSruc6TxvSAOyf3EYiRFavrzV5WG2wPxlml+/PI6Zodai9jjWu+GcUgvqjBcitwDNRkLlTq02oGcQqNDplkYuKdl9XevmvQUV2YKY/ZygQGhc01k0pZ3Afa5gO3OXcDeY2xip0tUs3MyPqo/VCdN7+3t1rBYEGpjJchfjp</vt:lpwstr>
  </property>
  <property fmtid="{D5CDD505-2E9C-101B-9397-08002B2CF9AE}" pid="132" name="x1ye=52">
    <vt:lpwstr>kn9qdKkcJo5Zrxkoen30nhs7hjs/qwfY6k77cVWcYAmXLRR7P8ujGFlGp5F/yTA2GIRrJAWITdQqCiSjRuByYlmkf3V7aBouAMUs3hK1D02qbG+09qLjzxECVfLjwWKMR9+bjAhgyUmuMqx+Bx/yj8CDm08XgOswr44zFWpQS2WLKmzkKAFgzVCdTYcL4PaVZc4zKVCGtcBkdRVym9629k281pXIZN8pznCPk6HeaAZvSdcyUff+st65DnH3cIy</vt:lpwstr>
  </property>
  <property fmtid="{D5CDD505-2E9C-101B-9397-08002B2CF9AE}" pid="133" name="x1ye=53">
    <vt:lpwstr>eIKuHjzpJJVyiQRXPkplf8i1tX3YHGngp/xqqrOksrc8d32/7qFLBKBmvP0EIA8GrOI/SgEnhF1GcMbCQTlPAfTbk7yNdOcNLLP6Zv6bm9ALDyT8ckxakzrQ8Ye6G8h8ygoMEDdrj4n+in55MYKI4zsytcQg+ODG5XMvhV97v8yJEjEtEMxnG56WQSsXor6KIeMeSoABqrfHmzDa+H5U912NQCUaRTzvoaPjrZpieUx6NDZ/U5ceTd//iIGx7Rj</vt:lpwstr>
  </property>
  <property fmtid="{D5CDD505-2E9C-101B-9397-08002B2CF9AE}" pid="134" name="x1ye=54">
    <vt:lpwstr>/p/B96ncHNTjqn8gbnIEVVRRXsbu9Xm/K6J9WBEWCd/5hfOO8LFmR/TQx7e7uUq5Rm5F6wGK2VMt/c0j38M3xooRH0fr8e5a3Du8E+sQjfG8RPW6BmZjgoUJHxFppKDvpSyH7VuV2m9YhHN2vAYKVgfO/Kr0QQs08cbczZB2Lo809PqvQA01t0fhQJtfTRND+Vcycz1LRzhNr26KoJ9JfdfA7bwkV/mzMGA4yTv5MHJ/BY+MPmpeZ1bS7oMsd/9</vt:lpwstr>
  </property>
  <property fmtid="{D5CDD505-2E9C-101B-9397-08002B2CF9AE}" pid="135" name="x1ye=55">
    <vt:lpwstr>Asy7hHwNpw7OukRkNo5kwyrUMz8PHV47koyVQaBTpcjF3prIu3+GIuvMMKm5bD9SfoPDo2k/omdQfOZAMXWj5SF5OttJluNJdDTddp1wF5QbYWkOoQ095BdUwQX9q86d6yzlW1qSjATeZCikZfot8PS5qHE8FdQ6+gl9pHy6/4mSuFFHf36AOW6cfYVAEt5c5A4CR8Q/eUl/C54RMibyGyS0EHJvkUDpVtBZW7JA+hyV9lYVM1zKaPsOird8U/f</vt:lpwstr>
  </property>
  <property fmtid="{D5CDD505-2E9C-101B-9397-08002B2CF9AE}" pid="136" name="x1ye=56">
    <vt:lpwstr>FTclvjmmp/CewPe7pk4ZbiduvNOFUj/VvFOX+50MQJIjLmIr0JkrbJLo82i1D7OWEFPAdjMss/4Kb/bicpUwCTWX3byXD3e3uRbFgMqtHzzppxJu9Urw1xkVmhacCvoBmaHqDjArxkW9xkp9neRvQzxT2R8bQLH6AoPulPrg6KJKpsRiugCki9hTFoyCWKExj4fbjhf5iFmQv5ht2SiXy8JPg4PtOFFEmmt60bDSS3k1ks26o6CTjn0ruFv5Xle</vt:lpwstr>
  </property>
  <property fmtid="{D5CDD505-2E9C-101B-9397-08002B2CF9AE}" pid="137" name="x1ye=57">
    <vt:lpwstr>abUZSqFRg73HkGWhie1CRVQdUu7DUeBEDUfa+OJ2n78o69hWxgWhKT9VC/kEPovycGYvNe0LbTOzmfeOl2Bcpg2LD/QzSV56361zYpdCXHkn76oXaOLgCTiCciBUmRySAqJ8pClEurmYzd3bxCTA17D5j8mTAdYlLiulPM2gZxwqcaZhYpDpO+Vy6UYuUpkfJ1HpSBQ1vyr28M8FqrfOD///eW9Y1mBw8sw3dLYfDorgF+XQgVORtyhrxHntESE</vt:lpwstr>
  </property>
  <property fmtid="{D5CDD505-2E9C-101B-9397-08002B2CF9AE}" pid="138" name="x1ye=58">
    <vt:lpwstr>HhH+rEP9q6LvtSAORU0tdBjf2OsHAbb61lf28PuoUxzONfGFNWHhKK0VJQMguqvJHqY7g/1zaV88X0o1L1PyQ49VwJUk105kflQQ17q8ycKkz4n9ZI/otxdJkcwC+SYI4DjLaWKug4DqHtJBQPSmTay5JEDZtqeooOcm0HLN7JYHzqBZSuPTAqEC04U6o8fP19j/ZJN8SweY37SZWQTa3z6Ub9/JYmtqy2FB9OoM1uPeRodCKIorXu8GqAD0rmF</vt:lpwstr>
  </property>
  <property fmtid="{D5CDD505-2E9C-101B-9397-08002B2CF9AE}" pid="139" name="x1ye=59">
    <vt:lpwstr>+Sgb3pmSolt//MBO1XzYpRSnhMyJAu0P7MBwCdyX+CtkvD0GYn5hkU2arUu2syxE03eHNOb0UexNriBlbvsRZohMI83iyFARZhzU2HUyfslNkKZkYQN/PRDqZ+2TupKSu65mOkzMmF6TcfB71ptAhfz2yk3i/lz40/9chFLkoJWXuEt1BCKmti/uhC+QKJaECcy1Q5pF/w6CKgFhgjmRTUuCY6U6vI2ubDJ+Z9/d1T0k9O+Ha2W+ATQKhH4aAf5</vt:lpwstr>
  </property>
  <property fmtid="{D5CDD505-2E9C-101B-9397-08002B2CF9AE}" pid="140" name="x1ye=6">
    <vt:lpwstr>sCd1KclTcBPflD0xDTeI7wlfnMjzoPu0YP/TSWQ+tXisyDZIDBpgHCKB5jT6IcKRIdOw8rGNQVVPOg1TT9FfwFMJ8X6Yy0NGNDUHPxQpibnhb3dwjcwICgbKANtzI79CqmxaJmypZFtXxG2erXf0pIo3vhc3hNVRJJ/hXY86ul0UTcyJXrg0qB4Vshkx1Nw3Pr23TdKXw8reZfhNViNPo9bMORupMmwZuIbXX1yVY/nwO+yf2VHfbptWppiJPpF</vt:lpwstr>
  </property>
  <property fmtid="{D5CDD505-2E9C-101B-9397-08002B2CF9AE}" pid="141" name="x1ye=60">
    <vt:lpwstr>sjs1VcC0pirAuvhniaOF1h9jl3BG6rSN1Y68SZ46IHGPfWml8PtBRCatPYlgEr6NJUPL/oYWsc4YQE1BiASAf0J2/ojnTxpowB8JJbOBFch0EmQwJHscHHSHjjLOj2OGpe4ty2q8n9fcSheLr2h3n111Thpm83BEMn7c2nemIm9r6rBZpk/rMheQ5Z6JQ5bPtMqBr+ep6vID5A4fMnxU4Ym8UwsJHBvUwxtMoBnYmUL1rr/17EnPDFlv5vVbrYe</vt:lpwstr>
  </property>
  <property fmtid="{D5CDD505-2E9C-101B-9397-08002B2CF9AE}" pid="142" name="x1ye=61">
    <vt:lpwstr>fiYqrV4L0nyV1TK6rq+wQemzB1Q5qum8OoEt4l1f/1ae90sdAfCOH/WFd1ua7mADeRAHobnkfKcr3TOYCuWL0DddBJtz81YiMvEB4KwywFTVrBmONipXEdkIaZ2gqp7A57vhAXK9yK/99JQtgxZiOnOT7PNyHU36zHMGUSYjIkbJy/PVTCB54UHOc4tBbH0QVJXhiRtv6VRn/IqEWFHiE6MPpTC3lGHSD8Xqa2NPmsFgFjhzJ9yAiFCRgCJeVLy</vt:lpwstr>
  </property>
  <property fmtid="{D5CDD505-2E9C-101B-9397-08002B2CF9AE}" pid="143" name="x1ye=62">
    <vt:lpwstr>uc6qcvSmnixJkPKJkFcUA6t7ZIJLct2FLJQMBjT5bRvxc27v6grYeTv2QukUbYVGh6y7OKgzcwLTdPxxzj/gRsKc6c3Eh5GWDMFA+BW843bHJ+iXA+Wizc/MgBEK4EMcUI/QD2ojQfty+1CB2H3E3u/1+B1k9TcBrGf8nlk9YTAi6HGR9ikHVctk3+mhs+6CtrRm0SfTYJGuskz6ZiEGiqs2PAvBM5PEKwcHo0/OlCR+PrLCHvvXegZ9MLCLd8i</vt:lpwstr>
  </property>
  <property fmtid="{D5CDD505-2E9C-101B-9397-08002B2CF9AE}" pid="144" name="x1ye=63">
    <vt:lpwstr>TYI0i4q93P7EyZvRmLVveBCPEIZ+dllrpcQVsekczra+ME5m87tX+nlKjrWFP5Shd4nnk75KJJrBD5OU2swxak8r1YOum5SCk42ASoUfuuQAsS8mRy/EmsJs8mEvx3TWuBHUlNFoy8uU0fGP67VkF9YFLwuOJJDXZ4Lg4YIDTSThqvWouJWaHAq79NhvHrNUniG/QUNRxiJ+OxfnZnE31GNEZe+RNOEhCIVkmSnfXB0IUiGuu/dm49JHD39477D</vt:lpwstr>
  </property>
  <property fmtid="{D5CDD505-2E9C-101B-9397-08002B2CF9AE}" pid="145" name="x1ye=64">
    <vt:lpwstr>WLYM2du+d77JxJkcPf3ELyZ4ddyBsVqVmqJAoOHzbMMEKUAJqZFUk2upvuG7rccQIcmSlq6nO8XyqzV2P2d6f1qraE8WBn4+/a/ZzYNqHTtN/FVc0QyEHyK4f+KbPgowa9pEw37PuvsQyR9Kb+/4C0QFOIgfW8FoA24MRw7ifhGnCf3Np9v1cYnSx2+kvS/VWsi27PkHEXHdLEz0hWiWM0+mBcpY06GQS/DKyBg6emcGjhIwgbh3MWP9SlxW7xB</vt:lpwstr>
  </property>
  <property fmtid="{D5CDD505-2E9C-101B-9397-08002B2CF9AE}" pid="146" name="x1ye=65">
    <vt:lpwstr>NAm9aadsQwG19Yup0oR2AoL2/738VpcRIWmeEx23WpTQ6ZXWQpQBoUE6oIxlObddoRbECm7+WeyBRbPCHPbVtf93ZQAUcgFFZDEorzEslvzTk77lrsRixKCPu0Ipsee6Wo8e6cLCzQ7HIg10jafG9pz2vDaTexcp/seh6TMTxvkGpdPn2V5R+t7jjBM2zfRkhiesguz8KGzGHW5jpcgc48uibhmGBerLbNf3ZfuDJgcLfZMQUAhVAv0CA8fJ3j6</vt:lpwstr>
  </property>
  <property fmtid="{D5CDD505-2E9C-101B-9397-08002B2CF9AE}" pid="147" name="x1ye=66">
    <vt:lpwstr>zlzxvdxkvoouesKUNz1nnWHvvKtEXT9uqSHG7RP/XPNyadxGgPOZy5uqO89+ZNx4hd2o55tbgW+2VvMbOGaW0xZSNaDhezbqMkY+OwI37+ApUEAkJ4QMYnwMGLdfuU/ySmpN1+8SeR89pMa/TDbA3MWgWd/lF0FlkOQlEQXRADPMAQgrvbDJfgDqtvetjnxID/qu5NgO4J0R5XQW0fK1dmsv0ZidtCvw+IrTI4dODjgbQQtbEuV9fj5KUiN8cow</vt:lpwstr>
  </property>
  <property fmtid="{D5CDD505-2E9C-101B-9397-08002B2CF9AE}" pid="148" name="x1ye=67">
    <vt:lpwstr>NCPIYmyXeofp+oJhfZXH5RJwRoqq4Pu+Hs0AxvZ8IsSvVLPJsMugh+NsdW4I+2y8wRQOmv8+Cm7fyC1wDFveoM48XVNjAVIujBzZd/v1wpSJqBuQwTtaVpgoGKuc5qaPeh5AMLWXCZAaKttLlA7sYTVLLSaTd1YRcgqzdsAPHX3RfFwvvLtz9eWCcU8nE0o54HBl/V7ofBOwV6QjgRLUCc+gHlF/b73j/YxSa9AuIuOPmpNy0OalVmf14T6gILm</vt:lpwstr>
  </property>
  <property fmtid="{D5CDD505-2E9C-101B-9397-08002B2CF9AE}" pid="149" name="x1ye=68">
    <vt:lpwstr>X33GJET15gnkZ2bqmqww3z6IQs2jrV1bRxGh2x5bJobSGBL4vdl1rZPyrLYPQGCGd5QhuFKIKz6aV0Ehur4t5GrH2GZnMGcez2Pd2JP8LlP7/7uxVlP256SC4i6TX2KgxtvYYWp+EGzwfttGJRmjY3JRyhHUhagb+Bfq6o9U27HnUJY9LvpjABBc0TGzhqxgQuOnCZBPULupowrGproEVfKT9z5U/yD8B4MYR4qy7uS+Nrni70oslA9XdACZIy9</vt:lpwstr>
  </property>
  <property fmtid="{D5CDD505-2E9C-101B-9397-08002B2CF9AE}" pid="150" name="x1ye=69">
    <vt:lpwstr>Yt3Fz5FTqiRuBh0NBsgbqCOTyza6kClWM/jEvnq/ec39BsNIqPt2tD4BhV4uio4opTxw6sWi1LugIF0O08k9T0UhVOcjiNiUUa+tzXJec6chHsfEaBt0c+fi3YedLPZQ854eUR216jol2m+YycByoagHQ9+pnmAAd9iYoLQduBthCtADfruXSJp3QzIRfAydlmK8r5MefjKGB7fNQrGcyzNfBtdmIVDcx2CzbRoPBdPC7TpKgLso0PY4a71fK3l</vt:lpwstr>
  </property>
  <property fmtid="{D5CDD505-2E9C-101B-9397-08002B2CF9AE}" pid="151" name="x1ye=7">
    <vt:lpwstr>VGb6BNHpAg71VyJ5/L9RZF0JZ/eMM7LC2B9U5L+6QroBf33TjKCOnsaJcQE1LEc9+E3cR+MCSaPFmos1U91dkgO/yGnOdCUqxgGR9g3CuG5nNVN3NyK60x0r4RQ+8ubHYnRqf1M8QccmW0wi4xrgq76dxvLQrswGTDDtUk0mf2OasNEiyBTpFQbNCQ+XIiRhBHe4tkrFu2xmE2drybsJ130hD6+5UtfNSnsnCGEAl3doP+LMCYLMPLnMy4/Usy2</vt:lpwstr>
  </property>
  <property fmtid="{D5CDD505-2E9C-101B-9397-08002B2CF9AE}" pid="152" name="x1ye=70">
    <vt:lpwstr>PGezaIff5vwsECJRXB7uft8jyYGv3D8ts8E/wafs/iiTwNV5kokA5yLyBn+RGGfAc/JSNnJ3JKUAdwGH8ZfemS4TcszjW7vQoj3hlQ+C/9JlDrn+agn9PPxTvUGcOb+W3zc5TbdSdx24H+asyasFdEvs2chEThcqYNlo4BWGynTBlupRdOv6yV0LzZAT0TSVuj3aUi6OvELF85kH36eHah18B/F5/69G9wd3UBM54x23aF7TTpAV/uRBI45HTAF</vt:lpwstr>
  </property>
  <property fmtid="{D5CDD505-2E9C-101B-9397-08002B2CF9AE}" pid="153" name="x1ye=71">
    <vt:lpwstr>Gny6MbKaUNpXxOn8TBDlNHwXZ0DiDqEMZ5VBsDhj3u80pmSJeYar1bgSaqeF4e0efhNpsg+Mh3W3zDtN6B5tmJh8BhgagJm95uTYrs+vDRVBQGtj70HF6+XId/YWS1GUfVKm4g5Wg3EhFcDKIBwNGmp1s9Bdjrc9cQHqWsPRBnM+5kttUTSW6TjgZ8mlYNO/LGMn0sm+lAzPGxtqjyG3ehCs+ZBsPBRAe1ixsPAuGn62J1gR9/o2bizs0kJEEL5</vt:lpwstr>
  </property>
  <property fmtid="{D5CDD505-2E9C-101B-9397-08002B2CF9AE}" pid="154" name="x1ye=72">
    <vt:lpwstr>SqC+IOW2X0Y88zIBwLPAwbr/XyOpOd9tcJ3Kk8LqO35XjGoxjyQlGh7v+KETYG8mhDujCbcy/nYRoEvugatAoPOl8h0U/BbTRvYnq782X1O5JaUBWLU+INnW414ViaAmULVa3XkW/llqHdvqzV7gQ5TbbVPBvnQQ3KO975aoU5NwgowvZz1s52K64VAQ0s7iHaxFVW84cniPnTahbQW+xhfRuZjNYSYcNwkk4Ii2gfluHMefNqQ6cRsxm66tLHw</vt:lpwstr>
  </property>
  <property fmtid="{D5CDD505-2E9C-101B-9397-08002B2CF9AE}" pid="155" name="x1ye=73">
    <vt:lpwstr>6v5GJfaimvMyNNjk02q0VlpaVelA0hLJTaRmFzrQQ7mYxvZiYSq9ZPzu+INoQ2JsGxY2718EaiIMhjc7lxJdz9TGBqPThL2n/VSrh1rW1pMCLJDnGFuD/qbydf2p293AWIp0ouzb5EXn7F68IkRO/6HAzihfe9FpOediCPe2musRPl1K1w9qrbrVsRaIYhP1hd5TGlcCcu/IO0oK7k3whLaudP2LJ6IHSfXVLfiwS8O82ShM/Qk5syBrbFGN/Ik</vt:lpwstr>
  </property>
  <property fmtid="{D5CDD505-2E9C-101B-9397-08002B2CF9AE}" pid="156" name="x1ye=74">
    <vt:lpwstr>rvC9Z8cnlQeDsXA4UgZn50psP2SbwPIR9Pl9tdTLi0kap/jOUPnJmCnwyu9LOzznZCIM9e4KHuZynorNhnRQKdBJv6DZb01TuaDy8f/hn0cgnTYtN9lxDireDHePuUE+/fGnWuNWv7pp+LH/JIsj8xRS8a7XJRlZk1cIWRFwEFrUnoQKHQHw6D49P1/aVtczFWL2r0IWakCyigROv7JRQxeCd6ZKLb6mFznkKEpHTbopLFnbbvIFH1s+fST2TG6</vt:lpwstr>
  </property>
  <property fmtid="{D5CDD505-2E9C-101B-9397-08002B2CF9AE}" pid="157" name="x1ye=75">
    <vt:lpwstr>bkHVDh5ZeC1yv8wyOinn9kpRVjrMLtQzXj1Ek9t1M4AsFsYRFGafNI3ffi7j7RwkSpUhK56wAUQWoLIKIw7McuYJ/JqQWappMZd6rgPcqwfU2ynVSTjSrusAIYEfhRjsyeXq5hvMuRfh5tN7ag0E8mFAuyAMhTHJC7PPpfBvFxP2Btkd06jKCPLuL8ajNBmwOUntChzyfcT69XUj8ZaedtZsufFwEG5C+vFDohZbxbtMibPs/FDOxC8EeZdYJHP</vt:lpwstr>
  </property>
  <property fmtid="{D5CDD505-2E9C-101B-9397-08002B2CF9AE}" pid="158" name="x1ye=76">
    <vt:lpwstr>KwBP5wQcv6ueQ7uPCOnSo/KUX3lZvkoXsONJMmQgWdErZ4Txki68AaAnRH0adnWd9c0KPPFcuGKwj1tBlWpTsNbLA6fpjESJ2MfO54P7yN+5/8Fm4MAh0sUp5+IeQiFiOaGIro5IbSolr3b+TdHClz0culQCS2OmKSRIoDhaoiKRxKFvHzqpz2OUeKmunw/ddls6b4p1IpF6PaZuXfTNbyCTLU7OjBEzUYyy4B7JgJOaIh9U2pNzNhPcYiCUnD/</vt:lpwstr>
  </property>
  <property fmtid="{D5CDD505-2E9C-101B-9397-08002B2CF9AE}" pid="159" name="x1ye=77">
    <vt:lpwstr>kR6IM67Vt+q4a6Iw+B5Dli4LFdmpxikO27qqXTHs8xDlBJSpefOgruA9jZ8vci1sY+td1l21D5nOJOQONGwZ4esSVrzclkc4ooVHWERiRRmq0OGZHgYA8MhgZcyK+bIt2sNvRo5xcYx/fvqFU/ODyzISZy85bmDycKB/GRUGz9t4OTqYJ6jbblLgaM763szUa4MEEmebnR2heScY97STY+2JJos1PpDQ+TdfurwIWbUMXMCPSDA14p/LbIQIEFM</vt:lpwstr>
  </property>
  <property fmtid="{D5CDD505-2E9C-101B-9397-08002B2CF9AE}" pid="160" name="x1ye=78">
    <vt:lpwstr>k4ruK3Ml/G12mMWeFnIwn7u57mlzAI72t0k/KO7gVuvRKXmnO7QVBBDhmsQocrI+B5FnOr12iMdXEQ8wUY2oGH+ljAfRncgKtTRAZColmt4msInnhTXALnF4SA8YrFhziv/UrGnVnX9sA1VmxGcWwSFJslBACh2HXy8GE7PKAArTDQYGxXo9ycN+t0NFgRvCgafJ5Uv3rY+UXkQilE/WsqWJQSdo2QcxpRUGtxjy45bJ/n+27wg/8fzs3b19fxd</vt:lpwstr>
  </property>
  <property fmtid="{D5CDD505-2E9C-101B-9397-08002B2CF9AE}" pid="161" name="x1ye=79">
    <vt:lpwstr>m0ruhAC8AQRyqahBJftp2fV7EtHMXHJSqpOSnWwQvM/URi0jpLqjb5bdvDlxqvB5GSypFN3QCm89D4AFdwYLPS6Uo5/WfajuT3mIiTgeP/FUC+qB5gslQSvQEckMeNCfggao69ITfqmIJn+TDEOgSxL3DjPhzBy3txwl7koAhqoPKICnjiyEPPhroO3eCqkmdrTWHYW8i8TSDf49D9dJ+IXCkhJ/Y2rlahExikH3vwoSkq308hLv3TG4RumRJyE</vt:lpwstr>
  </property>
  <property fmtid="{D5CDD505-2E9C-101B-9397-08002B2CF9AE}" pid="162" name="x1ye=8">
    <vt:lpwstr>30d0klnyc8ZsOlw/b3lyME65dsLC8Nm/REGtJUZXtbwKzduJ1aOftt7J5odbgH170353uuThCVvyXWD1N8PZ2YRkH7V27TlZumS//TxmOf8j9XDiTmyz9Zy2yCd28eaGg37uF/gok4PwARa69B/FVAlZe/3U5L86A+JqZ1RSxyzpyZyeCYi6uUg1qLNb60ysSb3gZ1dpslg+AGQiEKmfk3hVJTLeBdJfqs/L3NZ4zzKb96Cgbc0CJW0XLt7IJ4+</vt:lpwstr>
  </property>
  <property fmtid="{D5CDD505-2E9C-101B-9397-08002B2CF9AE}" pid="163" name="x1ye=80">
    <vt:lpwstr>pBjOveLCPvgB6vXDhSTWdNTRxolL7csAuiyaKU09f4O+APAQZ6dURJ7u8bImeUdQ54rNmiN80qWgZD+5qs1u6ZELzyybFVPWN6YEma3ko69yYmxbArQq7VP9No69YDuglU8nqzk1ttdbGDPNW2DO2GkgcyHr21jCZ21e6pKPHmZvczaAWRlnKVhXGP6VzG4kIVDAb3Ysx3LkATL4fKfKup2m8GhnoeV55MxFOO1JevPbuiWGFoTPFyotJlBhPmK</vt:lpwstr>
  </property>
  <property fmtid="{D5CDD505-2E9C-101B-9397-08002B2CF9AE}" pid="164" name="x1ye=81">
    <vt:lpwstr>8B4nP+RVTE3RkhoiH31iIDIUdTaFgDBm/UF8m1nhw4NK5gw47rugcHwJxg1o544a2wRFuieuyb0jz2bwVz5VsvSr5sqcxNmMrvntvqo7BI2svZsjBixJBg+4ev1fqwe5wog/KYCNExENHcTQCu5PLF++f3c1NkOOVkqJSBZ031LVFzbjtfk11xvKuUTy0Qduxj6ylJaggLuZGlFY740Fj8lniYUwPZwrOMYsf4lbl6vhkca9BSxPwMbj5exVUXW</vt:lpwstr>
  </property>
  <property fmtid="{D5CDD505-2E9C-101B-9397-08002B2CF9AE}" pid="165" name="x1ye=82">
    <vt:lpwstr>MKfgxGV0OdtcjH50BGSCK6K4bAZ5VnE8y5C91/98bHQgUzxGdvferkmGocgkBtIH82YPR+NybyNWLZ03aQ5G01sBA9hDduiV5OBsM9nmnFLNST6+57ytDwBHnTp84Z3qZgJufBv8BWndNNjkywtIkegFUTJD/d1N3mBLtCtPTXYnhTQbAtC/TL9ctu685qgsCB2ZV1C2LFuAxCLIAUWtsUUj8Wn+tSIqiMNR23lt0FmE7yPcMJ02RD8JPYU4GpP</vt:lpwstr>
  </property>
  <property fmtid="{D5CDD505-2E9C-101B-9397-08002B2CF9AE}" pid="166" name="x1ye=83">
    <vt:lpwstr>CCHCVnpL9GnUkikbdNvtxMnPMBy328inXdmk4RR/Rw+jxD8Io+TEkTYihl3o91BtigMU908eREHms3JvYMNgJdf2ZHqxoEV6RjMrA7pVQef/hsm9cEHkKZ22wCv4VxZ70ywHCanWUl+tS1H7XMVgqvb8Ln+Ls6rhWNhFpmjAw/8zsfxvbyCDZIt4U8Bir9qv6qfdIEfyladwM0pxJIwgGr0o7RnIQSaViyIw150gj7lb0BtKqtZE37wR+uUCwD/</vt:lpwstr>
  </property>
  <property fmtid="{D5CDD505-2E9C-101B-9397-08002B2CF9AE}" pid="167" name="x1ye=84">
    <vt:lpwstr>7hTGgoPAnK7jVlqy1KrV3Dn5DBb4HbZP6JLxZ0mKH6ZKZKc6qBdYLNGS35qjjDNmiFnsZ1FippImT3C2DuqTeqGZMH53jFoxpkXH+jSJzam7YUDI81lqERaOVrJCJkRVXWLRNZEgpFMVMkIN+Mk0+2e16DdTIl/d4H4/nP8OAvIF+QU0FqRjxuVJM1EMHULC9EZEa0aTWeL80X2elXmBqG8uEM/FicuNhhod3nXjvQ5UafLTnu6xzMi25YE6oSc</vt:lpwstr>
  </property>
  <property fmtid="{D5CDD505-2E9C-101B-9397-08002B2CF9AE}" pid="168" name="x1ye=85">
    <vt:lpwstr>ovJZIQ+B8iP5Hl4Uw1j54vb6mso9eyPazazlgpuNI9dJbPzuNCDyoJH8Yyk2qfA0kFAxYq7qNysXNknm9NOLRfJMrsxx2KStksMhWPJLNhXZKdPjyjWOh+HElKmaM6ysa3k+V8hWinl/qBB4mFyfubV7en9Jbck7QIXIpcQZ3eqw+dVSCFxWu8+Yrd4JGt4x5WKXIyONY7syByUlHxxPNT8jcQAOExpkJmXirtdERZR6mTIzym6EVub4B9zzMXR</vt:lpwstr>
  </property>
  <property fmtid="{D5CDD505-2E9C-101B-9397-08002B2CF9AE}" pid="169" name="x1ye=86">
    <vt:lpwstr>vkHf88zV3Jr2IMQcKWgtegofFVxI/AZvGx3hq55Gso5orpguMcYJXHKeGBJOyjD1J3hB78nZTQjab9OwUMg7dOfxUmnpqjcVpopOWfO9pYoW+x3ORdYofF8LODWPTOvb9O0QxhXqOa/iLbXXzAlFr1EYKYltwnu156cX5rw9cZyDfiTkPOCs+fY0Uf8vpFGG0JEcAFy3vcVJe8Qr2H3kMRVnqoZ54Ds4jQeCf9oEMnCKqgYiZwDKMRv9XzKtagz</vt:lpwstr>
  </property>
  <property fmtid="{D5CDD505-2E9C-101B-9397-08002B2CF9AE}" pid="170" name="x1ye=87">
    <vt:lpwstr>GI9Hw0JCMqdh7nKzUtspcrkaLX1xsq3TMdHi3qATBhGh82bUMed5l+tY8B3TT/HPcTip6hmfqqqWN5JGUfdojq3B0R5CUVatqAvvMKpupBk9f8kYsZCJQmyHsOMnoAK1lCDEXaVspSxfjtuo6MRkrBdhidfy1rsM0l6MFLrm97Idco8xraCxMItSmTO91Op6XyS73iGuH2sHYGEnLsjq76guLmGC1jmpDHS4t2n1QRdbkLmdUsfSTgPxeZABWLF</vt:lpwstr>
  </property>
  <property fmtid="{D5CDD505-2E9C-101B-9397-08002B2CF9AE}" pid="171" name="x1ye=88">
    <vt:lpwstr>5vLdqxRcx6pBfD6kq2QDV2Sp0U/8vrBc0JOxwVw2ZRi3E2FR/s3tyvezzLxNQAtdOvq8CdjVEdt5H8OeVm1sIpkWGuoLAwzZD4qcor55yu90C6uKt4l2LNaPTUVNuYVPo6q2KeMEWwyFszZtNgKk5eqBigKHpI1nxdrjMj+SZsuwS0/PSy446TQNKrdu86Q4ZyJgEFZ5PyEZkh2EIwNI8nxF7naA7DnZRtC93134N64GRtRa6A5+bGMUd9vFYUo</vt:lpwstr>
  </property>
  <property fmtid="{D5CDD505-2E9C-101B-9397-08002B2CF9AE}" pid="172" name="x1ye=89">
    <vt:lpwstr>Xs9XIik86AM3g81XZzbLZu/XA8x57guSNFF6JXHMeXnB4PuSDmHDefrwniYgDzuGPgBm6Nvbu+InZ5fdpaMPVWTEB0NTZFvizEpbrvyXZQVlXJmlTOieV7i9ZJ+ZOX3q315hon2PT3npYUiLrixSRz/CxxD6ta9xaZzq4Pe3V0XeBJK5OrqVLfhdXv1V2fZa4+gSD6Wq1UCR0+t1GG2JYUW4BFKTMlKG+dFw0Yj04E5ioK+lt8LKNsUuVWFEYwt</vt:lpwstr>
  </property>
  <property fmtid="{D5CDD505-2E9C-101B-9397-08002B2CF9AE}" pid="173" name="x1ye=9">
    <vt:lpwstr>pxXvHqrrEytWJ/HCG2GniY6Xl53/QJjncfnDcVS2wFHI5K/XXjSBF6IX+GFTjY76pcxf8Ipqg7JJ3QyL+uiDe8CLJRl7kEikNHLPC86WlfTbkePyCMvQhGxsHNZ6iX28NvWErRSDkpHlCdzc2iCxl8aFeuY+gXbLcF7Bkkv3DkIRvpl0FCho3d97iyfWlvop41hS/vJBqCQkH0U3/gLWzeCAoKMKYmzbDgtpU501zoUgcRKrQP7tPA2mA0OaoDk</vt:lpwstr>
  </property>
  <property fmtid="{D5CDD505-2E9C-101B-9397-08002B2CF9AE}" pid="174" name="x1ye=90">
    <vt:lpwstr>3uYf4gbP6wmUy8T6s1MISOA9jGZURyfJzf3o+teY84lPk0ZF/+BKb8fFEmgMaWC61wDiqaEKWBPmay4Tb3W8SIVbdZ5QqmcD34Is1fg2OS9xBdkd+XoAAd8y/zJet3YtWpALeteEOuiHxAszP3TbEHnjCPC80SI2jfCT7RoV9YA5zATX5z0iSujfXbZakQsSLdmu2qOFziZ87UzyD+fhr7GC/ZEZuQU+BC8PJTyWTxivQv+JYlH9L1VTEhb5eHy</vt:lpwstr>
  </property>
  <property fmtid="{D5CDD505-2E9C-101B-9397-08002B2CF9AE}" pid="175" name="x1ye=91">
    <vt:lpwstr>uK0/fFJcQ3CdnwUWSrJtJX2JmO+wcwgyUfxhcM0J8P2qB8ufqtv5acIPI5X0xaa232L9Exy35nZO+fxZD6YVzO9H8xwtVA/p0tQq7++Oj5kDgQcGgP572J4Y1dLEL1/0k3zTgI5O4HthWeiaL0Ta5xe2bu41XlPOMiTCaAhEEYHxGJ9aESef2SmM8q5fICjOauWYftfyzsW0q3GQSEl6Wp2/etGw6zx8UUn1H3BC5OeT6M5K1YkLTDEhJOCloup</vt:lpwstr>
  </property>
  <property fmtid="{D5CDD505-2E9C-101B-9397-08002B2CF9AE}" pid="176" name="x1ye=92">
    <vt:lpwstr>+zeqT/rE3AbEMjD8aNy5fI2m4D6zb9jLHX34g0EN/RCXKZzSzdW2Zn0GDtMuaP4/VYil2byWHWKmyYfnd0xZyoVhkjpwYU2WdY9fDinD7hdkbWEsi52u5o8I6B7KI2J9LShygQNrcjBppnOrhqqywVzA9e6inwUSpPQnBLGrBcW++wKo9raEa38ZrHQk6+4Iz9D1tpi0KUceaVS7PdPcHaA00tq3dIO+bSPFq1baPLm8g+/IiiUgtkCQI2vnacK</vt:lpwstr>
  </property>
  <property fmtid="{D5CDD505-2E9C-101B-9397-08002B2CF9AE}" pid="177" name="x1ye=93">
    <vt:lpwstr>o/Cdvs7TIjOx6zZXlbSvhZnJezju4X8YmsO8etncHKbLocjUjHHGYpomZffB+5iU+7xyw7soKoMzmZcuYXRs8XbwJX9CvlXdqbo1InapLX0p7/otjWkAsirk6Fqq0c2qW8mniit38Lz83BvPpFt+dAgMaQmKc8lMQh+wF+CIufu+eDSeHQ5++yI7fJwPNaqSzKa8nujnGEhE5e+HrD3ATyXkb5/75FWd1kV6sMVKGJ2I29aDMukxifrLbdIfeZ7</vt:lpwstr>
  </property>
  <property fmtid="{D5CDD505-2E9C-101B-9397-08002B2CF9AE}" pid="178" name="x1ye=94">
    <vt:lpwstr>C3jI8DQ8FGxeTNs10biHjrByqUEE/n/WFyt2T8/xvomIHOoiGfM7Ty7RWZA6z4w/pCnAMstFe4dWTlphhQsOIneEFlUCLHpv9WKQk3v6Fcu0wdJDDSoaK1S9ZQTOS6eijCQ7b4dd+pFQWWEov9EJDdNzZFvJjTOI19VId1p4JS0+oPPHbYfq+pIHgmHrVJ4KcmohMvzUViAfaMVHd7+i/CLSTGKfcnSKAbZ8NJXq+RN/X1K+nYoTUVrOr7aynkN</vt:lpwstr>
  </property>
  <property fmtid="{D5CDD505-2E9C-101B-9397-08002B2CF9AE}" pid="179" name="x1ye=95">
    <vt:lpwstr>jnDqb9x3t8CPytXedL+d4+bhbXl0KE/+F4a9zRWLom0biurQpJ8SArfgpXID1drtzHXQvEEnoHGh5kM9VfzEo5w3eJltoRT006wYwCpajDeMxc7FbTN5gQCAsPlOlQKE/Prx6+8iCxnlJMrcUr8IJRj0Bnb6ZthhW2Dszn1BH1O8v2qB+7+g1DCMXmFr1Z1VjhQn9lSfPNW/uJDM7D0JBl50sPefhMH8UVhKcwHsll+s8d6synJVzN9hyn2zm9u</vt:lpwstr>
  </property>
  <property fmtid="{D5CDD505-2E9C-101B-9397-08002B2CF9AE}" pid="180" name="x1ye=96">
    <vt:lpwstr>hc4a59A+GfT8PWvWbxBqwi+c64cV8Y8SEwN5T6u4D5h9DL/TcBtGRjMeVUvJ7+QPccDTs8LQBtTjixeHATYFT365Qigb/HnuSLR5runPukEWecM5/5rStpsmGA5HTEUsYQAZ0Wwp+KfAkMjVHsQWM0J9KauO6i/9cvOOECAyMuonDkDt7GWGm0cJITaM5KIPJh3N56wcRCjyLHlVg+thwoPaFThJ7Qail941dA4NcBDB/fnQySNM2ecbbRmbuCC</vt:lpwstr>
  </property>
  <property fmtid="{D5CDD505-2E9C-101B-9397-08002B2CF9AE}" pid="181" name="x1ye=97">
    <vt:lpwstr>TMSRtyKTD2GLgsCAAN0bU88HCbMz4NFvNhVQuGJy2862y6eNx9k5pIOchhfSKKdBnhnKyLUwt8AOXL1h1sduPL6B0mDkr17SwTsYeCZ6TTEwT0g1d7UU/nqtjtGkSYy3B7z665hkcy3gT8D2WhDZsz+hdHDiAElZKkRSM1wdCVL5eb+QMYlmOWr7K1QeENEve7SVuuoDKeKrG0WCrCh+pCMO0/0+DJEar4NMuzRYYJhDeRrEPhYFuClBqJ6m7S6</vt:lpwstr>
  </property>
  <property fmtid="{D5CDD505-2E9C-101B-9397-08002B2CF9AE}" pid="182" name="x1ye=98">
    <vt:lpwstr>3fX54n1Hit35HmbvP58eyx92MbiDyySfqI/99lNpeaUw9YGH82wrV7Sed+tKA7iu4/mHfxKfn9mIlTdnyMhv6OKlMYHi509FSCMYkAwfL/beRnH34fXJASjXMAWoaE/Ux4jyq6MbGP4jmRj5SzYyXLPdfFL27CXhFVsLwIm6jeVSRg8TpwH+e6hpy8gLiqUvrWkGj5RUg7fvppSAUqoYt8TmQPVqS1PaGUE8+n00nOsuwztOCez1vHr2KCDdiP6</vt:lpwstr>
  </property>
  <property fmtid="{D5CDD505-2E9C-101B-9397-08002B2CF9AE}" pid="183" name="x1ye=99">
    <vt:lpwstr>4lP88IYjn+C8W2/91UHIenGgtrIkn6JMQdn+Qw/31WOcu+bZrHRJ4cSqmbnU1aOYE5magCD0caaJKldObU7Ro2Om0hY+r5OTFK3Ee3TC6S/J7XzqgOOOIZmOaqR9RQkdffbUEKofU16f6vGeVA9utxIDmt9JC6OezU38O79Qq5MAGUyFr7snYBdSERitX0YQEu+VMvE5nR8paF6YWUJcG4ti6ugkIx04KglN9U7ZyLffdVGPWQDCprAGw5qO/Qd</vt:lpwstr>
  </property>
</Properties>
</file>