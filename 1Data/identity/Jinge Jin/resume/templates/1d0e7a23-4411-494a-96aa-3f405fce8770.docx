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skn-mlx3top-section"/>
        <w:tblW w:w="0" w:type="auto"/>
        <w:tblCellSpacing w:w="0" w:type="dxa"/>
        <w:tblLayout w:type="fixed"/>
        <w:tblLook w:val="05E0"/>
      </w:tblPr>
      <w:tblGrid>
        <w:gridCol w:w="800"/>
        <w:gridCol w:w="3600"/>
        <w:gridCol w:w="400"/>
        <w:gridCol w:w="6640"/>
        <w:gridCol w:w="800"/>
      </w:tblGrid>
      <w:tr>
        <w:tblPrEx>
          <w:tblW w:w="0" w:type="auto"/>
          <w:tblCellSpacing w:w="0" w:type="dxa"/>
          <w:tblLayout w:type="fixed"/>
          <w:tblLook w:val="05E0"/>
        </w:tblPrEx>
        <w:trPr>
          <w:tblCellSpacing w:w="0" w:type="dxa"/>
        </w:trPr>
        <w:tc>
          <w:tcPr>
            <w:tcW w:w="800" w:type="dxa"/>
            <w:tcMar>
              <w:left w:w="0" w:type="dxa"/>
              <w:right w:w="0" w:type="dxa"/>
            </w:tcMar>
            <w:vAlign w:val="center"/>
            <w:hideMark/>
          </w:tcPr>
          <w:p>
            <w:pPr>
              <w:rPr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anchor simplePos="0" relativeHeight="25165824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2664338" cy="2462759"/>
                  <wp:wrapNone/>
                  <wp:docPr id="10004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338" cy="246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Mar>
              <w:left w:w="0" w:type="dxa"/>
              <w:right w:w="0" w:type="dxa"/>
            </w:tcMar>
            <w:vAlign w:val="top"/>
            <w:hideMark/>
          </w:tcPr>
          <w:p>
            <w:pPr>
              <w:pStyle w:val="skn-mlx3p"/>
              <w:spacing w:before="3780" w:after="60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</w:r>
          </w:p>
          <w:p>
            <w:pPr>
              <w:pStyle w:val="skn-mlx3sectiontitle"/>
              <w:spacing w:after="100"/>
              <w:rPr>
                <w:rStyle w:val="skn-mlx3left-box"/>
                <w:rFonts w:ascii="Archivo" w:eastAsia="Archivo" w:hAnsi="Archivo" w:cs="Archivo"/>
                <w:b/>
                <w:bCs/>
                <w:caps/>
                <w:color w:val="8C3C4B"/>
                <w:sz w:val="28"/>
                <w:szCs w:val="28"/>
              </w:rPr>
            </w:pPr>
            <w:r>
              <w:rPr>
                <w:rStyle w:val="skn-mlx3left-box"/>
                <w:rFonts w:ascii="Archivo" w:eastAsia="Archivo" w:hAnsi="Archivo" w:cs="Archivo"/>
                <w:b/>
                <w:bCs/>
                <w:caps/>
              </w:rPr>
              <w:t>Education</w:t>
            </w:r>
          </w:p>
          <w:p>
            <w:pPr>
              <w:pStyle w:val="skn-mlx3heading"/>
              <w:spacing w:after="100" w:line="60" w:lineRule="exact"/>
              <w:rPr>
                <w:rStyle w:val="skn-mlx3headingCharacter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pict>
                <v:line id="_x0000_s1025" style="position:absolute;z-index:251659264" from="-40pt,0" to="180pt,0" fillcolor="black" strokecolor="black" strokeweight="0.5pt"/>
              </w:pict>
            </w:r>
          </w:p>
          <w:p>
            <w:pPr>
              <w:pStyle w:val="skn-mlx3firstparagraphparagraphpara-gap-div"/>
              <w:spacing w:before="0" w:line="400" w:lineRule="atLeast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40"/>
                <w:szCs w:val="4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40"/>
                <w:szCs w:val="40"/>
              </w:rPr>
              <w:t> </w:t>
            </w:r>
          </w:p>
          <w:p>
            <w:pPr>
              <w:pStyle w:val="skn-mlx3left-boxeduc-secjob-date"/>
              <w:spacing w:after="100" w:line="280" w:lineRule="atLeast"/>
              <w:rPr>
                <w:rStyle w:val="skn-mlx3left-box"/>
                <w:rFonts w:ascii="Archivo" w:eastAsia="Archivo" w:hAnsi="Archivo" w:cs="Archivo"/>
                <w:b w:val="0"/>
                <w:bCs w:val="0"/>
                <w:caps/>
                <w:color w:val="000000"/>
                <w:sz w:val="18"/>
                <w:szCs w:val="18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aps/>
                <w:color w:val="000000"/>
                <w:sz w:val="18"/>
                <w:szCs w:val="18"/>
              </w:rPr>
              <w:t>Aug 2010</w:t>
            </w: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aps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skn-mlx3left-boxeduc-secdegree"/>
              <w:spacing w:after="100" w:line="240" w:lineRule="atLeast"/>
              <w:rPr>
                <w:rStyle w:val="skn-mlx3left-box"/>
                <w:rFonts w:ascii="Archivo" w:eastAsia="Archivo" w:hAnsi="Archivo" w:cs="Archivo"/>
                <w:b/>
                <w:bCs/>
                <w:color w:val="000000"/>
              </w:rPr>
            </w:pPr>
            <w:r>
              <w:rPr>
                <w:rStyle w:val="skn-mlx3left-box"/>
                <w:rFonts w:ascii="Archivo" w:eastAsia="Archivo" w:hAnsi="Archivo" w:cs="Archivo"/>
                <w:b/>
                <w:bCs/>
                <w:color w:val="000000"/>
              </w:rPr>
              <w:t>Bachelor of Science</w:t>
            </w:r>
          </w:p>
          <w:p>
            <w:pPr>
              <w:pStyle w:val="skn-mlx3left-boxeduc-secdegree"/>
              <w:spacing w:after="100" w:line="240" w:lineRule="atLeast"/>
              <w:rPr>
                <w:rStyle w:val="skn-mlx3left-box"/>
                <w:rFonts w:ascii="Archivo" w:eastAsia="Archivo" w:hAnsi="Archivo" w:cs="Archivo"/>
                <w:b/>
                <w:bCs/>
                <w:vanish/>
                <w:color w:val="000000"/>
              </w:rPr>
            </w:pPr>
            <w:r>
              <w:rPr>
                <w:rStyle w:val="skn-mlx3left-box"/>
                <w:rFonts w:ascii="Archivo" w:eastAsia="Archivo" w:hAnsi="Archivo" w:cs="Archivo"/>
                <w:b/>
                <w:bCs/>
                <w:vanish/>
                <w:color w:val="000000"/>
              </w:rPr>
              <w:t>Bachelor of Science</w:t>
            </w:r>
          </w:p>
          <w:p>
            <w:pPr>
              <w:pStyle w:val="skn-mlx3left-boxeduc-secjob-date"/>
              <w:spacing w:after="100" w:line="280" w:lineRule="atLeast"/>
              <w:rPr>
                <w:rStyle w:val="skn-mlx3left-box"/>
                <w:rFonts w:ascii="Archivo" w:eastAsia="Archivo" w:hAnsi="Archivo" w:cs="Archivo"/>
                <w:b w:val="0"/>
                <w:bCs w:val="0"/>
                <w:caps/>
                <w:vanish/>
                <w:color w:val="000000"/>
                <w:sz w:val="18"/>
                <w:szCs w:val="18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aps/>
                <w:vanish/>
                <w:color w:val="000000"/>
                <w:sz w:val="18"/>
                <w:szCs w:val="18"/>
              </w:rPr>
              <w:t>Aug 2010</w:t>
            </w: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aps/>
                <w:vanish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skn-mlx3dsp-blk"/>
              <w:spacing w:after="600" w:line="280" w:lineRule="atLeast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</w:rPr>
              <w:t>Computer And Information Sciences</w:t>
            </w: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</w:rPr>
              <w:t xml:space="preserve"> </w:t>
            </w:r>
            <w:r>
              <w:rPr>
                <w:rStyle w:val="skn-mlx3educ-secsprtr"/>
                <w:rFonts w:ascii="Archivo" w:eastAsia="Archivo" w:hAnsi="Archivo" w:cs="Archivo"/>
                <w:b w:val="0"/>
                <w:bCs w:val="0"/>
                <w:color w:val="000000"/>
              </w:rPr>
              <w:t>| </w:t>
            </w: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</w:rPr>
              <w:t>Texas Christian University</w:t>
            </w:r>
            <w:r>
              <w:rPr>
                <w:rStyle w:val="skn-mlx3educ-secsprtr"/>
                <w:rFonts w:ascii="Archivo" w:eastAsia="Archivo" w:hAnsi="Archivo" w:cs="Archivo"/>
                <w:b w:val="0"/>
                <w:bCs w:val="0"/>
                <w:color w:val="000000"/>
              </w:rPr>
              <w:t> | </w:t>
            </w: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</w:rPr>
              <w:t>Fort Worth</w:t>
            </w: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</w:rPr>
              <w:t xml:space="preserve">, </w:t>
            </w: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</w:rPr>
              <w:t>TX</w:t>
            </w:r>
          </w:p>
          <w:p>
            <w:pPr>
              <w:pStyle w:val="skn-mlx3sectiontitle"/>
              <w:spacing w:after="100"/>
              <w:ind w:left="0"/>
              <w:rPr>
                <w:rStyle w:val="skn-mlx3left-box"/>
                <w:rFonts w:ascii="Archivo" w:eastAsia="Archivo" w:hAnsi="Archivo" w:cs="Archivo"/>
                <w:b/>
                <w:bCs/>
                <w:caps/>
                <w:color w:val="8C3C4B"/>
                <w:sz w:val="28"/>
                <w:szCs w:val="28"/>
              </w:rPr>
            </w:pPr>
            <w:r>
              <w:rPr>
                <w:rStyle w:val="skn-mlx3left-box"/>
                <w:rFonts w:ascii="Archivo" w:eastAsia="Archivo" w:hAnsi="Archivo" w:cs="Archivo"/>
                <w:b/>
                <w:bCs/>
                <w:caps/>
              </w:rPr>
              <w:t>Skills</w:t>
            </w:r>
          </w:p>
          <w:p>
            <w:pPr>
              <w:pStyle w:val="skn-mlx3skli-secheading"/>
              <w:spacing w:after="100" w:line="60" w:lineRule="exact"/>
              <w:ind w:left="0"/>
              <w:rPr>
                <w:rStyle w:val="skn-mlx3skli-secheadingCharacter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pict>
                <v:line id="_x0000_s1026" style="position:absolute;z-index:251660288" from="-40pt,0" to="180pt,0" fillcolor="black" strokecolor="black" strokeweight="0.5pt"/>
              </w:pict>
            </w:r>
          </w:p>
          <w:p>
            <w:pPr>
              <w:spacing w:before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SQL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MySQL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Object-oriented programming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Javascript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Front-end development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0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Python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Programming languages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1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Software development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1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Software applications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1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Database management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1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Team collaboration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2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Agile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2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Git proficiency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2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Agile methodologies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2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Web technologies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2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Database management software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3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Scripting languages: PHP, python, javascript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3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Database programming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3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API integration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3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before="21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skli-secfieldp"/>
                <w:rFonts w:ascii="Archivo" w:eastAsia="Archivo" w:hAnsi="Archivo" w:cs="Archivo"/>
                <w:b w:val="0"/>
                <w:bCs w:val="0"/>
                <w:color w:val="000000"/>
              </w:rPr>
              <w:t>Project documentation</w:t>
            </w:r>
          </w:p>
          <w:p>
            <w:pPr>
              <w:pStyle w:val="skn-mlx3skli-secinfotilesecsliced-rect"/>
              <w:spacing w:before="110" w:after="100" w:line="80" w:lineRule="exac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drawing>
                <wp:inline>
                  <wp:extent cx="2283807" cy="51392"/>
                  <wp:docPr id="10003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7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kn-mlx3left-boxskli-secparagraphskli-string"/>
              <w:spacing w:after="0" w:line="280" w:lineRule="atLeast"/>
              <w:ind w:left="0" w:right="0"/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vanish/>
                <w:color w:val="000000"/>
                <w:sz w:val="20"/>
                <w:szCs w:val="20"/>
              </w:rPr>
              <w:t> </w:t>
            </w:r>
          </w:p>
          <w:p>
            <w:pPr>
              <w:spacing w:after="0" w:line="600" w:lineRule="exact"/>
              <w:ind w:left="0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 </w:t>
            </w:r>
          </w:p>
          <w:p>
            <w:pPr>
              <w:pStyle w:val="skn-mlx3top-pattern"/>
              <w:spacing w:line="280" w:lineRule="atLeast"/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lef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0" w:type="dxa"/>
            <w:tcMar>
              <w:left w:w="0" w:type="dxa"/>
              <w:right w:w="0" w:type="dxa"/>
            </w:tcMar>
            <w:vAlign w:val="center"/>
            <w:hideMark/>
          </w:tcPr>
          <w:p>
            <w:pPr>
              <w:pStyle w:val="skn-mlx3middle-padding-cellParagraph"/>
              <w:spacing w:line="280" w:lineRule="atLeast"/>
              <w:rPr>
                <w:rStyle w:val="skn-mlx3middle-padding-cell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6640" w:type="dxa"/>
            <w:tcMar>
              <w:left w:w="0" w:type="dxa"/>
              <w:right w:w="0" w:type="dxa"/>
            </w:tcMar>
            <w:vAlign w:val="top"/>
            <w:hideMark/>
          </w:tcPr>
          <w:p>
            <w:pPr>
              <w:pStyle w:val="skn-mlx3name"/>
              <w:spacing w:before="600"/>
              <w:rPr>
                <w:rStyle w:val="skn-mlx3right-box"/>
                <w:rFonts w:ascii="DM Serif Display" w:eastAsia="DM Serif Display" w:hAnsi="DM Serif Display" w:cs="DM Serif Display"/>
                <w:b w:val="0"/>
                <w:bCs w:val="0"/>
                <w:color w:val="000000"/>
                <w:sz w:val="80"/>
                <w:szCs w:val="80"/>
              </w:rPr>
            </w:pPr>
            <w:r>
              <w:rPr>
                <w:rStyle w:val="skn-mlx3right-box"/>
                <w:b w:val="0"/>
                <w:bCs w:val="0"/>
                <w:color w:val="000000"/>
              </w:rPr>
              <w:t>Jinge</w:t>
            </w:r>
            <w:r>
              <w:rPr>
                <w:rStyle w:val="skn-mlx3right-box"/>
                <w:b w:val="0"/>
                <w:bCs w:val="0"/>
                <w:color w:val="000000"/>
              </w:rPr>
              <w:t xml:space="preserve"> </w:t>
            </w:r>
            <w:r>
              <w:rPr>
                <w:rStyle w:val="skn-mlx3right-box"/>
                <w:b w:val="0"/>
                <w:bCs w:val="0"/>
                <w:color w:val="000000"/>
              </w:rPr>
              <w:t>JIN</w:t>
            </w:r>
          </w:p>
          <w:p>
            <w:pPr>
              <w:pStyle w:val="skn-mlx3prof-title"/>
              <w:spacing w:after="300"/>
              <w:rPr>
                <w:rStyle w:val="skn-mlx3right-box"/>
                <w:rFonts w:ascii="Archivo" w:eastAsia="Archivo" w:hAnsi="Archivo" w:cs="Archivo"/>
                <w:b/>
                <w:bCs/>
                <w:caps/>
                <w:color w:val="000000"/>
                <w:spacing w:val="39"/>
                <w:sz w:val="30"/>
                <w:szCs w:val="30"/>
              </w:rPr>
            </w:pPr>
            <w:r>
              <w:rPr>
                <w:rStyle w:val="skn-mlx3right-box"/>
                <w:rFonts w:ascii="Archivo" w:eastAsia="Archivo" w:hAnsi="Archivo" w:cs="Archivo"/>
                <w:b/>
                <w:bCs/>
                <w:caps/>
              </w:rPr>
              <w:t>Senior Software Developer</w:t>
            </w:r>
          </w:p>
          <w:p>
            <w:pPr>
              <w:pStyle w:val="skn-mlx3addr1"/>
              <w:spacing w:before="0"/>
              <w:jc w:val="righ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cntc-secfielditemnth-child1endfield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 xml:space="preserve"> </w:t>
            </w:r>
            <w:r>
              <w:rPr>
                <w:rStyle w:val="skn-mlx3fieldgroupfielditem"/>
                <w:rFonts w:ascii="Archivo" w:eastAsia="Archivo" w:hAnsi="Archivo" w:cs="Archivo"/>
                <w:b w:val="0"/>
                <w:bCs w:val="0"/>
                <w:color w:val="000000"/>
              </w:rPr>
              <w:t>devops7713@gmail.com</w:t>
            </w:r>
            <w:r>
              <w:rPr>
                <w:rStyle w:val="skn-mlx3fielditemnth-last-child1sprtrnth-last-child1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>   | </w:t>
            </w:r>
          </w:p>
          <w:p>
            <w:pPr>
              <w:pStyle w:val="skn-mlx3addr1"/>
              <w:jc w:val="righ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cntc-secfielditemnth-child1endfield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 xml:space="preserve"> </w:t>
            </w:r>
            <w:r>
              <w:rPr>
                <w:rStyle w:val="skn-mlx3fieldgroupfielditem"/>
                <w:rFonts w:ascii="Archivo" w:eastAsia="Archivo" w:hAnsi="Archivo" w:cs="Archivo"/>
                <w:b w:val="0"/>
                <w:bCs w:val="0"/>
                <w:color w:val="000000"/>
              </w:rPr>
              <w:t>Kingsport, TN 37660</w:t>
            </w:r>
            <w:r>
              <w:rPr>
                <w:rStyle w:val="skn-mlx3fielditemnth-last-child1sprtrnth-last-child1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>   | </w:t>
            </w:r>
          </w:p>
          <w:p>
            <w:pPr>
              <w:pStyle w:val="skn-mlx3addr1"/>
              <w:jc w:val="righ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cntc-secfielditemnth-child1endfield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 xml:space="preserve"> </w:t>
            </w:r>
            <w:r>
              <w:rPr>
                <w:rStyle w:val="skn-mlx3fieldgroupfielditem"/>
                <w:rFonts w:ascii="Archivo" w:eastAsia="Archivo" w:hAnsi="Archivo" w:cs="Archivo"/>
                <w:b w:val="0"/>
                <w:bCs w:val="0"/>
                <w:color w:val="000000"/>
              </w:rPr>
              <w:t>(254)</w:t>
            </w:r>
            <w:r>
              <w:rPr>
                <w:rStyle w:val="skn-mlx3fieldgroupfielditem"/>
                <w:rFonts w:ascii="Archivo" w:eastAsia="Archivo" w:hAnsi="Archivo" w:cs="Archivo"/>
                <w:b w:val="0"/>
                <w:bCs w:val="0"/>
                <w:color w:val="000000"/>
              </w:rPr>
              <w:t> </w:t>
            </w:r>
            <w:r>
              <w:rPr>
                <w:rStyle w:val="skn-mlx3fieldgroupfielditem"/>
                <w:rFonts w:ascii="Archivo" w:eastAsia="Archivo" w:hAnsi="Archivo" w:cs="Archivo"/>
                <w:b w:val="0"/>
                <w:bCs w:val="0"/>
                <w:color w:val="000000"/>
              </w:rPr>
              <w:t>262</w:t>
            </w:r>
            <w:r>
              <w:rPr>
                <w:rStyle w:val="skn-mlx3fieldgroupfielditem"/>
                <w:rFonts w:ascii="Archivo" w:eastAsia="Archivo" w:hAnsi="Archivo" w:cs="Archivo"/>
                <w:b w:val="0"/>
                <w:bCs w:val="0"/>
                <w:color w:val="000000"/>
              </w:rPr>
              <w:noBreakHyphen/>
            </w:r>
            <w:r>
              <w:rPr>
                <w:rStyle w:val="skn-mlx3fieldgroupfielditem"/>
                <w:rFonts w:ascii="Archivo" w:eastAsia="Archivo" w:hAnsi="Archivo" w:cs="Archivo"/>
                <w:b w:val="0"/>
                <w:bCs w:val="0"/>
                <w:color w:val="000000"/>
              </w:rPr>
              <w:t>5719</w:t>
            </w:r>
            <w:r>
              <w:rPr>
                <w:rStyle w:val="skn-mlx3fielditemnth-last-child1sprtrnth-last-child2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> </w:t>
            </w:r>
            <w:r>
              <w:rPr>
                <w:rStyle w:val="skn-mlx3fielditemnth-last-child1sprtrnth-last-child2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> </w:t>
            </w:r>
            <w:r>
              <w:rPr>
                <w:rStyle w:val="skn-mlx3fielditemnth-last-child1sprtrnth-last-child2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> </w:t>
            </w:r>
            <w:r>
              <w:rPr>
                <w:rStyle w:val="skn-mlx3fielditemnth-last-child1sprtrnth-last-child2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>|</w:t>
            </w:r>
            <w:r>
              <w:rPr>
                <w:rStyle w:val="skn-mlx3fielditemnth-last-child1sprtrnth-last-child2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> </w:t>
            </w:r>
            <w:r>
              <w:rPr>
                <w:rStyle w:val="cntc-secfielditemnth-child1endfield"/>
                <w:rFonts w:ascii="Archivo" w:eastAsia="Archivo" w:hAnsi="Archivo" w:cs="Archivo"/>
                <w:b w:val="0"/>
                <w:bCs w:val="0"/>
                <w:vanish/>
                <w:color w:val="000000"/>
              </w:rPr>
              <w:t xml:space="preserve"> </w:t>
            </w:r>
          </w:p>
          <w:p>
            <w:pPr>
              <w:pStyle w:val="skn-mlx3sectioncntc-secsection-gap"/>
              <w:spacing w:after="0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</w:rPr>
              <w:t> </w:t>
            </w:r>
          </w:p>
          <w:p>
            <w:pPr>
              <w:pStyle w:val="skn-mlx3sectiontitle"/>
              <w:spacing w:after="100"/>
              <w:rPr>
                <w:rStyle w:val="skn-mlx3right-box"/>
                <w:rFonts w:ascii="Archivo" w:eastAsia="Archivo" w:hAnsi="Archivo" w:cs="Archivo"/>
                <w:b/>
                <w:bCs/>
                <w:caps/>
                <w:color w:val="8C3C4B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/>
                <w:bCs/>
                <w:caps/>
              </w:rPr>
              <w:t>Work History</w:t>
            </w:r>
          </w:p>
          <w:p>
            <w:pPr>
              <w:pStyle w:val="skn-mlx3heading"/>
              <w:spacing w:after="100" w:line="60" w:lineRule="exact"/>
              <w:rPr>
                <w:rStyle w:val="skn-mlx3headingCharacter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pict>
                <v:line id="_x0000_s1027" style="position:absolute;z-index:251661312" from="0,0" to="372pt,0" fillcolor="black" strokecolor="black" strokeweight="0.5pt"/>
              </w:pict>
            </w:r>
          </w:p>
          <w:p>
            <w:pPr>
              <w:pStyle w:val="skn-mlx3firstparagraphparagraphpara-gap-div"/>
              <w:spacing w:before="0" w:line="400" w:lineRule="atLeast"/>
              <w:rPr>
                <w:rStyle w:val="skn-mlx3right-box"/>
                <w:rFonts w:ascii="Archivo" w:eastAsia="Archivo" w:hAnsi="Archivo" w:cs="Archivo"/>
                <w:b w:val="0"/>
                <w:bCs w:val="0"/>
                <w:vanish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vanish/>
                <w:color w:val="000000"/>
                <w:sz w:val="40"/>
                <w:szCs w:val="40"/>
              </w:rPr>
              <w:t> </w:t>
            </w:r>
          </w:p>
          <w:p>
            <w:pPr>
              <w:pStyle w:val="skn-mlx3right-boxexpr-secjob-title"/>
              <w:pBdr>
                <w:top w:val="none" w:sz="0" w:space="0" w:color="auto"/>
                <w:left w:val="none" w:sz="0" w:space="0" w:color="auto"/>
                <w:bottom w:val="none" w:sz="0" w:space="3" w:color="auto"/>
                <w:right w:val="none" w:sz="0" w:space="0" w:color="auto"/>
              </w:pBdr>
              <w:spacing w:line="400" w:lineRule="atLeast"/>
              <w:ind w:left="0"/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  <w:t>Software Engineer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5E0"/>
            </w:tblPr>
            <w:tblGrid>
              <w:gridCol w:w="20"/>
              <w:gridCol w:w="5577"/>
              <w:gridCol w:w="6630"/>
            </w:tblGrid>
            <w:tr>
              <w:tblPrEx>
                <w:tblW w:w="0" w:type="auto"/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77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lx3right-boxjob-positionpind-cellParagraph"/>
                    <w:spacing w:line="280" w:lineRule="atLeas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AAA Colorado</w:t>
                  </w:r>
                  <w:r>
                    <w:rPr>
                      <w:rStyle w:val="skn-mlx3expr-secsprtr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Ina, IL</w:t>
                  </w:r>
                </w:p>
              </w:tc>
              <w:tc>
                <w:tcPr>
                  <w:tcW w:w="6630" w:type="dxa"/>
                  <w:tcMar>
                    <w:left w:w="100" w:type="dxa"/>
                    <w:right w:w="10" w:type="dxa"/>
                  </w:tcMar>
                  <w:vAlign w:val="top"/>
                  <w:hideMark/>
                </w:tcPr>
                <w:p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Jan 2020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Current</w:t>
                  </w:r>
                </w:p>
              </w:tc>
            </w:tr>
          </w:tbl>
          <w:p>
            <w:pPr>
              <w:pStyle w:val="skn-mlx3expr-sec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Developed scalable and maintainable code, ensuring long-term stability of the software.</w:t>
            </w:r>
          </w:p>
          <w:p>
            <w:pPr>
              <w:pStyle w:val="skn-mlx3expr-sec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Integrated new technologies into existing systems, increasing capabilities and improving overall performance.</w:t>
            </w:r>
          </w:p>
          <w:p>
            <w:pPr>
              <w:pStyle w:val="skn-mlx3expr-sec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Developed reusable components that significantly reduced development effort on multiple projects.</w:t>
            </w:r>
          </w:p>
          <w:p>
            <w:pPr>
              <w:pStyle w:val="skn-mlx3ullinth-last-child1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Implemented effective debugging strategies, resulting in fewer software defects and increased reliability.</w:t>
            </w:r>
          </w:p>
          <w:p>
            <w:pPr>
              <w:pStyle w:val="skn-mlx3paragraphpara-gap-div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</w:rPr>
              <w:t> </w:t>
            </w:r>
          </w:p>
          <w:p>
            <w:pPr>
              <w:pStyle w:val="skn-mlx3right-boxexpr-secjob-title"/>
              <w:pBdr>
                <w:top w:val="none" w:sz="0" w:space="0" w:color="auto"/>
                <w:left w:val="none" w:sz="0" w:space="0" w:color="auto"/>
                <w:bottom w:val="none" w:sz="0" w:space="3" w:color="auto"/>
                <w:right w:val="none" w:sz="0" w:space="0" w:color="auto"/>
              </w:pBdr>
              <w:spacing w:line="400" w:lineRule="atLeast"/>
              <w:ind w:left="0"/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  <w:t>Full Stack Web Developer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5E0"/>
            </w:tblPr>
            <w:tblGrid>
              <w:gridCol w:w="20"/>
              <w:gridCol w:w="5214"/>
              <w:gridCol w:w="6630"/>
            </w:tblGrid>
            <w:tr>
              <w:tblPrEx>
                <w:tblW w:w="0" w:type="auto"/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14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lx3right-boxjob-positionpind-cellParagraph"/>
                    <w:spacing w:line="280" w:lineRule="atLeas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Accenture</w:t>
                  </w:r>
                  <w:r>
                    <w:rPr>
                      <w:rStyle w:val="skn-mlx3expr-secsprtr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Tea, SD</w:t>
                  </w:r>
                </w:p>
              </w:tc>
              <w:tc>
                <w:tcPr>
                  <w:tcW w:w="6630" w:type="dxa"/>
                  <w:tcMar>
                    <w:left w:w="100" w:type="dxa"/>
                    <w:right w:w="10" w:type="dxa"/>
                  </w:tcMar>
                  <w:vAlign w:val="top"/>
                  <w:hideMark/>
                </w:tcPr>
                <w:p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Jun 2015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Jan 2020</w:t>
                  </w:r>
                </w:p>
              </w:tc>
            </w:tr>
          </w:tbl>
          <w:p>
            <w:pPr>
              <w:pStyle w:val="skn-mlx3expr-sec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Used Javascript, SQL and HTML to develop app-solutions.</w:t>
            </w:r>
          </w:p>
          <w:p>
            <w:pPr>
              <w:pStyle w:val="skn-mlx3expr-sec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Increased website performance by optimizing front-end and back-end code for faster loading times.</w:t>
            </w:r>
          </w:p>
          <w:p>
            <w:pPr>
              <w:pStyle w:val="skn-mlx3expr-sec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Applied responsive design principles to ensure consistent display and functionality across a wide range of devices, including mobile phones, tablets, and desktop computers.</w:t>
            </w:r>
          </w:p>
          <w:p>
            <w:pPr>
              <w:pStyle w:val="skn-mlx3ullinth-last-child1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Created easy-to-use APIs for third-party integrations, enhancing the functionality of existing applications without compromising on performance or security.</w:t>
            </w:r>
          </w:p>
          <w:p>
            <w:pPr>
              <w:pStyle w:val="skn-mlx3paragraphpara-gap-div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</w:rPr>
              <w:t> </w:t>
            </w:r>
          </w:p>
          <w:p>
            <w:pPr>
              <w:pStyle w:val="skn-mlx3right-boxexpr-secjob-title"/>
              <w:pBdr>
                <w:top w:val="none" w:sz="0" w:space="0" w:color="auto"/>
                <w:left w:val="none" w:sz="0" w:space="0" w:color="auto"/>
                <w:bottom w:val="none" w:sz="0" w:space="3" w:color="auto"/>
                <w:right w:val="none" w:sz="0" w:space="0" w:color="auto"/>
              </w:pBdr>
              <w:spacing w:line="400" w:lineRule="atLeast"/>
              <w:ind w:left="0"/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  <w:t>Mobile Developer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5E0"/>
            </w:tblPr>
            <w:tblGrid>
              <w:gridCol w:w="20"/>
              <w:gridCol w:w="6018"/>
              <w:gridCol w:w="6630"/>
            </w:tblGrid>
            <w:tr>
              <w:tblPrEx>
                <w:tblW w:w="0" w:type="auto"/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018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lx3right-boxjob-positionpind-cellParagraph"/>
                    <w:spacing w:line="280" w:lineRule="atLeas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Bank of America</w:t>
                  </w:r>
                  <w:r>
                    <w:rPr>
                      <w:rStyle w:val="skn-mlx3expr-secsprtr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Waban, MA</w:t>
                  </w:r>
                </w:p>
              </w:tc>
              <w:tc>
                <w:tcPr>
                  <w:tcW w:w="6630" w:type="dxa"/>
                  <w:tcMar>
                    <w:left w:w="100" w:type="dxa"/>
                    <w:right w:w="10" w:type="dxa"/>
                  </w:tcMar>
                  <w:vAlign w:val="top"/>
                  <w:hideMark/>
                </w:tcPr>
                <w:p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Jan 2013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Jun 2015</w:t>
                  </w:r>
                </w:p>
              </w:tc>
            </w:tr>
          </w:tbl>
          <w:p>
            <w:pPr>
              <w:pStyle w:val="skn-mlx3expr-sec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Enhanced user experience by designing and implementing intuitive mobile applications for iOS and Android platforms.</w:t>
            </w:r>
          </w:p>
          <w:p>
            <w:pPr>
              <w:pStyle w:val="skn-mlx3expr-sec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Worked closely with UX/UI designers to translate wireframes into functional prototypes, ensuring consistent visual design across all platform versions.</w:t>
            </w:r>
          </w:p>
          <w:p>
            <w:pPr>
              <w:pStyle w:val="skn-mlx3expr-sec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Evaluated emerging technologies and trends to stay current in the ever-evolving landscape of mobile app development.</w:t>
            </w:r>
          </w:p>
          <w:p>
            <w:pPr>
              <w:pStyle w:val="skn-mlx3ullinth-last-child1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Collaborated with cross-functional teams to develop innovative solutions for complex client requirements.</w:t>
            </w:r>
          </w:p>
          <w:p>
            <w:pPr>
              <w:pStyle w:val="skn-mlx3paragraphpara-gap-div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</w:rPr>
              <w:t> </w:t>
            </w:r>
          </w:p>
          <w:p>
            <w:pPr>
              <w:pStyle w:val="skn-mlx3right-boxexpr-secjob-title"/>
              <w:pBdr>
                <w:top w:val="none" w:sz="0" w:space="0" w:color="auto"/>
                <w:left w:val="none" w:sz="0" w:space="0" w:color="auto"/>
                <w:bottom w:val="none" w:sz="0" w:space="3" w:color="auto"/>
                <w:right w:val="none" w:sz="0" w:space="0" w:color="auto"/>
              </w:pBdr>
              <w:spacing w:line="400" w:lineRule="atLeast"/>
              <w:ind w:left="0"/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  <w:t>Web Developer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5E0"/>
            </w:tblPr>
            <w:tblGrid>
              <w:gridCol w:w="20"/>
              <w:gridCol w:w="5502"/>
              <w:gridCol w:w="6630"/>
            </w:tblGrid>
            <w:tr>
              <w:tblPrEx>
                <w:tblW w:w="0" w:type="auto"/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502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lx3right-boxjob-positionpind-cellParagraph"/>
                    <w:spacing w:line="280" w:lineRule="atLeas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Pinterest</w:t>
                  </w:r>
                  <w:r>
                    <w:rPr>
                      <w:rStyle w:val="skn-mlx3expr-secsprtr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Caballo, NM</w:t>
                  </w:r>
                </w:p>
              </w:tc>
              <w:tc>
                <w:tcPr>
                  <w:tcW w:w="6630" w:type="dxa"/>
                  <w:tcMar>
                    <w:left w:w="100" w:type="dxa"/>
                    <w:right w:w="10" w:type="dxa"/>
                  </w:tcMar>
                  <w:vAlign w:val="top"/>
                  <w:hideMark/>
                </w:tcPr>
                <w:p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Sep 2014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Apr 2015</w:t>
                  </w:r>
                </w:p>
              </w:tc>
            </w:tr>
          </w:tbl>
          <w:p>
            <w:pPr>
              <w:pStyle w:val="skn-mlx3expr-seculli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Coded websites using HTML, CSS, JavaScript, and jQuery languages.</w:t>
            </w:r>
          </w:p>
          <w:p>
            <w:pPr>
              <w:pStyle w:val="skn-mlx3expr-seculli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Planned website development, converting mockups into usable web presence with HTML, JavaScript, AJAX, and JSON coding.</w:t>
            </w:r>
          </w:p>
          <w:p>
            <w:pPr>
              <w:pStyle w:val="skn-mlx3expr-seculli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Provided front-end development support, creating visually appealing designs that aligned with brand standards.</w:t>
            </w:r>
          </w:p>
          <w:p>
            <w:pPr>
              <w:pStyle w:val="skn-mlx3ullinth-last-child1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Enhanced user experience by implementing responsive web design and optimizing website performance.</w:t>
            </w:r>
          </w:p>
          <w:p>
            <w:pPr>
              <w:pStyle w:val="skn-mlx3paragraphpara-gap-div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</w:rPr>
              <w:t> </w:t>
            </w:r>
          </w:p>
          <w:p>
            <w:pPr>
              <w:pStyle w:val="skn-mlx3right-boxexpr-secjob-title"/>
              <w:pBdr>
                <w:top w:val="none" w:sz="0" w:space="0" w:color="auto"/>
                <w:left w:val="none" w:sz="0" w:space="0" w:color="auto"/>
                <w:bottom w:val="none" w:sz="0" w:space="3" w:color="auto"/>
                <w:right w:val="none" w:sz="0" w:space="0" w:color="auto"/>
              </w:pBdr>
              <w:spacing w:line="400" w:lineRule="atLeast"/>
              <w:ind w:left="0"/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  <w:t>Blockchain Developer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5E0"/>
            </w:tblPr>
            <w:tblGrid>
              <w:gridCol w:w="20"/>
              <w:gridCol w:w="5874"/>
              <w:gridCol w:w="6630"/>
            </w:tblGrid>
            <w:tr>
              <w:tblPrEx>
                <w:tblW w:w="0" w:type="auto"/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74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lx3right-boxjob-positionpind-cellParagraph"/>
                    <w:spacing w:line="280" w:lineRule="atLeas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Skyworks</w:t>
                  </w:r>
                  <w:r>
                    <w:rPr>
                      <w:rStyle w:val="skn-mlx3expr-secsprtr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Wyandanch, NY</w:t>
                  </w:r>
                </w:p>
              </w:tc>
              <w:tc>
                <w:tcPr>
                  <w:tcW w:w="6630" w:type="dxa"/>
                  <w:tcMar>
                    <w:left w:w="100" w:type="dxa"/>
                    <w:right w:w="10" w:type="dxa"/>
                  </w:tcMar>
                  <w:vAlign w:val="top"/>
                  <w:hideMark/>
                </w:tcPr>
                <w:p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Mar 2011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Jan 2012</w:t>
                  </w:r>
                </w:p>
              </w:tc>
            </w:tr>
          </w:tbl>
          <w:p>
            <w:pPr>
              <w:pStyle w:val="skn-mlx3expr-sec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Developed smart contracts for various applications, streamlining business processes and reducing costs.</w:t>
            </w:r>
          </w:p>
          <w:p>
            <w:pPr>
              <w:pStyle w:val="skn-mlx3expr-sec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Designed and built scalable blockchain networks, enabling rapid deployment of new projects and initiatives.</w:t>
            </w:r>
          </w:p>
          <w:p>
            <w:pPr>
              <w:pStyle w:val="skn-mlx3expr-sec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Provided technical guidance to team members during project development, ensuring adherence to best practices and established standards.</w:t>
            </w:r>
          </w:p>
          <w:p>
            <w:pPr>
              <w:pStyle w:val="skn-mlx3ullinth-last-child1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Enhanced blockchain security by implementing advanced cryptographic techniques and protocols.</w:t>
            </w:r>
          </w:p>
          <w:p>
            <w:pPr>
              <w:pStyle w:val="skn-mlx3paragraphpara-gap-div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</w:rPr>
              <w:t> </w:t>
            </w:r>
          </w:p>
          <w:p>
            <w:pPr>
              <w:pStyle w:val="skn-mlx3right-boxexpr-secjob-title"/>
              <w:pBdr>
                <w:top w:val="none" w:sz="0" w:space="0" w:color="auto"/>
                <w:left w:val="none" w:sz="0" w:space="0" w:color="auto"/>
                <w:bottom w:val="none" w:sz="0" w:space="3" w:color="auto"/>
                <w:right w:val="none" w:sz="0" w:space="0" w:color="auto"/>
              </w:pBdr>
              <w:spacing w:line="400" w:lineRule="atLeast"/>
              <w:ind w:left="0"/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aps/>
                <w:color w:val="000000"/>
                <w:sz w:val="28"/>
                <w:szCs w:val="28"/>
              </w:rPr>
              <w:t>Unity Game Developer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5E0"/>
            </w:tblPr>
            <w:tblGrid>
              <w:gridCol w:w="20"/>
              <w:gridCol w:w="5152"/>
              <w:gridCol w:w="6630"/>
            </w:tblGrid>
            <w:tr>
              <w:tblPrEx>
                <w:tblW w:w="0" w:type="auto"/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152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lx3right-boxjob-positionpind-cellParagraph"/>
                    <w:spacing w:line="280" w:lineRule="atLeas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Gaming</w:t>
                  </w:r>
                  <w:r>
                    <w:rPr>
                      <w:rStyle w:val="skn-mlx3expr-secsprtr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 | </w:t>
                  </w:r>
                  <w:r>
                    <w:rPr>
                      <w:rStyle w:val="skn-mlx3right-boxjob-details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Luana, IA</w:t>
                  </w:r>
                </w:p>
              </w:tc>
              <w:tc>
                <w:tcPr>
                  <w:tcW w:w="6630" w:type="dxa"/>
                  <w:tcMar>
                    <w:left w:w="100" w:type="dxa"/>
                    <w:right w:w="10" w:type="dxa"/>
                  </w:tcMar>
                  <w:vAlign w:val="top"/>
                  <w:hideMark/>
                </w:tcPr>
                <w:p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Oct 2010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Jan 2011</w:t>
                  </w:r>
                </w:p>
              </w:tc>
            </w:tr>
          </w:tbl>
          <w:p>
            <w:pPr>
              <w:pStyle w:val="skn-mlx3expr-sec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Incorporated audio assets into games for a cohesive auditory experience that complemented visuals.</w:t>
            </w:r>
          </w:p>
          <w:p>
            <w:pPr>
              <w:pStyle w:val="skn-mlx3expr-sec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Improved game performance through rigorous testing and profiling, identifying bottlenecks in the process.</w:t>
            </w:r>
          </w:p>
          <w:p>
            <w:pPr>
              <w:pStyle w:val="skn-mlx3expr-sec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Mentored junior developers, fostering a collaborative learning environment within the team.</w:t>
            </w:r>
          </w:p>
          <w:p>
            <w:pPr>
              <w:pStyle w:val="skn-mlx3ullinth-last-child1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Enhanced player experience by designing and developing immersive 2D and 3D game levels.</w:t>
            </w:r>
          </w:p>
          <w:p>
            <w:pPr>
              <w:pStyle w:val="skn-mlx3sectiontitle"/>
              <w:spacing w:after="100"/>
              <w:ind w:left="0"/>
              <w:rPr>
                <w:rStyle w:val="skn-mlx3right-box"/>
                <w:rFonts w:ascii="Archivo" w:eastAsia="Archivo" w:hAnsi="Archivo" w:cs="Archivo"/>
                <w:b/>
                <w:bCs/>
                <w:caps/>
                <w:color w:val="8C3C4B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/>
                <w:bCs/>
                <w:caps/>
              </w:rPr>
              <w:t>Languages</w:t>
            </w:r>
          </w:p>
          <w:p>
            <w:pPr>
              <w:pStyle w:val="skn-mlx3lang-secheading"/>
              <w:spacing w:after="100" w:line="60" w:lineRule="exact"/>
              <w:ind w:left="0"/>
              <w:rPr>
                <w:rStyle w:val="skn-mlx3lang-secheadingCharacter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pict>
                <v:line id="_x0000_s1028" style="position:absolute;z-index:251662336" from="0,0" to="372pt,0" fillcolor="black" strokecolor="black" strokeweight="0.5pt"/>
              </w:pict>
            </w:r>
          </w:p>
          <w:tbl>
            <w:tblPr>
              <w:tblStyle w:val="right-boxsectionlang-seclnggparatable"/>
              <w:tblW w:w="0" w:type="auto"/>
              <w:tblCellSpacing w:w="0" w:type="dxa"/>
              <w:tblInd w:w="0" w:type="dxa"/>
              <w:tblLayout w:type="fixed"/>
              <w:tblLook w:val="05E0"/>
            </w:tblPr>
            <w:tblGrid>
              <w:gridCol w:w="3161"/>
              <w:gridCol w:w="319"/>
              <w:gridCol w:w="3161"/>
            </w:tblGrid>
            <w:tr>
              <w:tblPrEx>
                <w:tblW w:w="0" w:type="auto"/>
                <w:tblCellSpacing w:w="0" w:type="dxa"/>
                <w:tblInd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3161" w:type="dxa"/>
                  <w:noWrap w:val="0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spacing w:before="0" w:line="280" w:lineRule="atLeast"/>
                    <w:ind w:left="0" w:right="0"/>
                    <w:rPr>
                      <w:rStyle w:val="skn-mlx3right-boxlang-secparagraphnth-last-child2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sectionlang-secparagraphnotnativeLangParafieldfieldFRFM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English</w:t>
                  </w:r>
                  <w:r>
                    <w:rPr>
                      <w:rStyle w:val="skn-mlx3lang-secbeforecolonspace"/>
                      <w:rFonts w:ascii="Archivo" w:eastAsia="Archivo" w:hAnsi="Archivo" w:cs="Archivo"/>
                      <w:b w:val="0"/>
                      <w:bCs w:val="0"/>
                      <w:vanish/>
                      <w:color w:val="000000"/>
                    </w:rPr>
                    <w:t xml:space="preserve"> </w:t>
                  </w:r>
                </w:p>
                <w:p>
                  <w:pPr>
                    <w:pStyle w:val="skn-mlx3lang-secinfotilesecsliced-rect"/>
                    <w:spacing w:before="110" w:after="100" w:line="80" w:lineRule="exact"/>
                    <w:ind w:left="0" w:right="0"/>
                    <w:rPr>
                      <w:rStyle w:val="skn-mlx3right-boxlang-secparagraphnth-last-child2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lang-secparagraphnth-last-child2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drawing>
                      <wp:inline>
                        <wp:extent cx="2017435" cy="51392"/>
                        <wp:docPr id="10004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7435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230" w:lineRule="exact"/>
                    <w:ind w:left="0" w:right="0"/>
                    <w:rPr>
                      <w:rStyle w:val="skn-mlx3right-boxlang-secparagraphnth-last-child2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paragraphnotnativeLangParasmall-size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Full Professional</w:t>
                  </w:r>
                  <w:r>
                    <w:rPr>
                      <w:rStyle w:val="skn-mlx3lang-sechide-colonfieldcolon"/>
                      <w:rFonts w:ascii="Archivo" w:eastAsia="Archivo" w:hAnsi="Archivo" w:cs="Archivo"/>
                      <w:b w:val="0"/>
                      <w:bCs w:val="0"/>
                      <w:vanish/>
                      <w:color w:val="000000"/>
                      <w:sz w:val="18"/>
                      <w:szCs w:val="18"/>
                    </w:rPr>
                    <w:t xml:space="preserve">: </w:t>
                  </w:r>
                </w:p>
                <w:p>
                  <w:pPr>
                    <w:spacing w:after="0" w:line="20" w:lineRule="exact"/>
                    <w:ind w:left="0" w:right="0"/>
                    <w:rPr>
                      <w:rStyle w:val="skn-mlx3right-boxlang-secparagraphnth-last-child2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lang-secparagraphnth-last-child2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  <w:p>
                  <w:pPr>
                    <w:spacing w:line="20" w:lineRule="exact"/>
                    <w:ind w:left="0" w:right="0"/>
                    <w:rPr>
                      <w:rStyle w:val="skn-mlx3right-boxlang-secparagraphnth-last-child2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9" w:type="dxa"/>
                  <w:noWrap w:val="0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61" w:type="dxa"/>
                  <w:noWrap w:val="0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spacing w:before="0" w:line="280" w:lineRule="atLeast"/>
                    <w:ind w:left="0" w:right="0"/>
                    <w:rPr>
                      <w:rStyle w:val="skn-mlx3right-boxlang-secparagraph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sectionlang-secparagraphnotnativeLangParafieldfieldFRFM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Chinese (Mandarin)</w:t>
                  </w:r>
                  <w:r>
                    <w:rPr>
                      <w:rStyle w:val="skn-mlx3lang-secbeforecolonspace"/>
                      <w:rFonts w:ascii="Archivo" w:eastAsia="Archivo" w:hAnsi="Archivo" w:cs="Archivo"/>
                      <w:b w:val="0"/>
                      <w:bCs w:val="0"/>
                      <w:vanish/>
                      <w:color w:val="000000"/>
                    </w:rPr>
                    <w:t xml:space="preserve"> </w:t>
                  </w:r>
                </w:p>
                <w:p>
                  <w:pPr>
                    <w:pStyle w:val="skn-mlx3lang-secinfotilesecsliced-rect"/>
                    <w:spacing w:before="110" w:after="100" w:line="80" w:lineRule="exact"/>
                    <w:ind w:left="0" w:right="0"/>
                    <w:rPr>
                      <w:rStyle w:val="skn-mlx3right-boxlang-secparagraph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lang-secparagraph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drawing>
                      <wp:inline>
                        <wp:extent cx="2017435" cy="51392"/>
                        <wp:docPr id="10004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7435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230" w:lineRule="exact"/>
                    <w:ind w:left="0" w:right="0"/>
                    <w:rPr>
                      <w:rStyle w:val="skn-mlx3right-boxlang-secparagraph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paragraphnotnativeLangParasmall-size"/>
                      <w:rFonts w:ascii="Archivo" w:eastAsia="Archivo" w:hAnsi="Archivo" w:cs="Archivo"/>
                      <w:b w:val="0"/>
                      <w:bCs w:val="0"/>
                      <w:color w:val="000000"/>
                    </w:rPr>
                    <w:t>Native or Bilingual</w:t>
                  </w:r>
                  <w:r>
                    <w:rPr>
                      <w:rStyle w:val="skn-mlx3lang-sechide-colonfieldcolon"/>
                      <w:rFonts w:ascii="Archivo" w:eastAsia="Archivo" w:hAnsi="Archivo" w:cs="Archivo"/>
                      <w:b w:val="0"/>
                      <w:bCs w:val="0"/>
                      <w:vanish/>
                      <w:color w:val="000000"/>
                      <w:sz w:val="18"/>
                      <w:szCs w:val="18"/>
                    </w:rPr>
                    <w:t xml:space="preserve">: </w:t>
                  </w:r>
                </w:p>
                <w:p>
                  <w:pPr>
                    <w:spacing w:after="0" w:line="20" w:lineRule="exact"/>
                    <w:ind w:left="0" w:right="0"/>
                    <w:rPr>
                      <w:rStyle w:val="skn-mlx3right-boxlang-secparagraph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lang-secparagraph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  <w:p>
                  <w:pPr>
                    <w:spacing w:line="20" w:lineRule="exact"/>
                    <w:ind w:left="0" w:right="0"/>
                    <w:rPr>
                      <w:rStyle w:val="skn-mlx3right-boxlang-secparagraph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>
            <w:pPr>
              <w:pStyle w:val="skn-mlx3sectionlang-secsection-gap"/>
              <w:spacing w:after="0"/>
              <w:ind w:left="0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</w:rPr>
              <w:t> </w:t>
            </w:r>
          </w:p>
          <w:p>
            <w:pPr>
              <w:pStyle w:val="skn-mlx3sectiontitle"/>
              <w:spacing w:after="100"/>
              <w:rPr>
                <w:rStyle w:val="skn-mlx3right-box"/>
                <w:rFonts w:ascii="Archivo" w:eastAsia="Archivo" w:hAnsi="Archivo" w:cs="Archivo"/>
                <w:b/>
                <w:bCs/>
                <w:caps/>
                <w:color w:val="8C3C4B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/>
                <w:bCs/>
                <w:caps/>
              </w:rPr>
              <w:t>Certifications</w:t>
            </w:r>
          </w:p>
          <w:p>
            <w:pPr>
              <w:pStyle w:val="skn-mlx3heading"/>
              <w:spacing w:after="100" w:line="60" w:lineRule="exact"/>
              <w:rPr>
                <w:rStyle w:val="skn-mlx3headingCharacter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pict>
                <v:line id="_x0000_s1029" style="position:absolute;z-index:251663360" from="0,0" to="372pt,0" fillcolor="black" strokecolor="black" strokeweight="0.5pt"/>
              </w:pict>
            </w:r>
          </w:p>
          <w:p>
            <w:pPr>
              <w:pStyle w:val="skn-mlx3firstparagraphparagraphpara-gap-div"/>
              <w:spacing w:before="0" w:line="400" w:lineRule="atLeast"/>
              <w:rPr>
                <w:rStyle w:val="skn-mlx3right-box"/>
                <w:rFonts w:ascii="Archivo" w:eastAsia="Archivo" w:hAnsi="Archivo" w:cs="Archivo"/>
                <w:b w:val="0"/>
                <w:bCs w:val="0"/>
                <w:vanish/>
                <w:color w:val="000000"/>
                <w:sz w:val="40"/>
                <w:szCs w:val="4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vanish/>
                <w:color w:val="000000"/>
                <w:sz w:val="40"/>
                <w:szCs w:val="40"/>
              </w:rPr>
              <w:t> </w:t>
            </w:r>
          </w:p>
          <w:tbl>
            <w:tblPr>
              <w:tblStyle w:val="skn-mlx3right-boxjob-position"/>
              <w:tblW w:w="0" w:type="auto"/>
              <w:tblCellSpacing w:w="0" w:type="dxa"/>
              <w:tblLayout w:type="fixed"/>
              <w:tblLook w:val="05E0"/>
            </w:tblPr>
            <w:tblGrid>
              <w:gridCol w:w="20"/>
              <w:gridCol w:w="7698"/>
              <w:gridCol w:w="6630"/>
            </w:tblGrid>
            <w:tr>
              <w:tblPrEx>
                <w:tblW w:w="0" w:type="auto"/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10" w:type="dxa"/>
                  <w:tcMar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kn-mlx3right-boxjob-positionpind-cellParagraph"/>
                    <w:spacing w:line="20" w:lineRule="exact"/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job-positionpind-cell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98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lx3p"/>
                    <w:spacing w:before="0" w:after="100" w:line="280" w:lineRule="atLeast"/>
                    <w:ind w:left="0" w:right="0"/>
                    <w:rPr>
                      <w:rStyle w:val="skn-mlx3right-boxcert-secfrfm-details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kn-mlx3right-boxcert-secfrfm-details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  <w:t>Amazon Web Services DevOps Engineer - Professional</w:t>
                  </w:r>
                </w:p>
                <w:p>
                  <w:pPr>
                    <w:pStyle w:val="skn-mlx3right-boxsinglecolumn"/>
                    <w:spacing w:line="280" w:lineRule="atLeast"/>
                    <w:ind w:left="0"/>
                    <w:rPr>
                      <w:rStyle w:val="skn-mlx3right-boxsinglecolumnCharacter"/>
                      <w:rFonts w:ascii="Archivo" w:eastAsia="Archivo" w:hAnsi="Archivo" w:cs="Archivo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>
                  <w:pPr>
                    <w:pStyle w:val="skn-mlx3right-boxcert-secfrfm-detailsParagraph"/>
                    <w:spacing w:line="10" w:lineRule="atLeast"/>
                    <w:textAlignment w:val="auto"/>
                    <w:rPr>
                      <w:rStyle w:val="skn-mlx3right-boxcert-secfrfm-details"/>
                      <w:rFonts w:ascii="Archivo" w:eastAsia="Archivo" w:hAnsi="Archivo" w:cs="Archivo"/>
                      <w:b w:val="0"/>
                      <w:bCs w:val="0"/>
                      <w:color w:val="000000"/>
                      <w:sz w:val="2"/>
                      <w:szCs w:val="2"/>
                    </w:rPr>
                  </w:pPr>
                </w:p>
              </w:tc>
              <w:tc>
                <w:tcPr>
                  <w:tcW w:w="6630" w:type="dxa"/>
                  <w:tcMar>
                    <w:left w:w="100" w:type="dxa"/>
                    <w:right w:w="10" w:type="dxa"/>
                  </w:tcMar>
                  <w:vAlign w:val="top"/>
                  <w:hideMark/>
                </w:tcPr>
                <w:p>
                  <w:pPr>
                    <w:pStyle w:val="skn-mlx3right-boxtext-right"/>
                    <w:spacing w:line="280" w:lineRule="atLeast"/>
                    <w:ind w:left="100" w:right="10"/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kn-mlx3right-boxjob-date"/>
                      <w:rFonts w:ascii="Archivo" w:eastAsia="Archivo" w:hAnsi="Archivo" w:cs="Archivo"/>
                      <w:b w:val="0"/>
                      <w:bCs w:val="0"/>
                      <w:caps/>
                      <w:color w:val="000000"/>
                      <w:sz w:val="18"/>
                      <w:szCs w:val="18"/>
                    </w:rPr>
                    <w:t>Dec 2025</w:t>
                  </w:r>
                </w:p>
              </w:tc>
            </w:tr>
          </w:tbl>
          <w:p>
            <w:pPr>
              <w:pStyle w:val="skn-mlx3sectioncert-sec"/>
              <w:spacing w:after="0" w:line="600" w:lineRule="exact"/>
              <w:rPr>
                <w:rStyle w:val="skn-mlx3sectioncert-secCharacter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</w:p>
          <w:p>
            <w:pPr>
              <w:pStyle w:val="skn-mlx3sectiontitle"/>
              <w:spacing w:after="100"/>
              <w:rPr>
                <w:rStyle w:val="skn-mlx3right-box"/>
                <w:rFonts w:ascii="Archivo" w:eastAsia="Archivo" w:hAnsi="Archivo" w:cs="Archivo"/>
                <w:b/>
                <w:bCs/>
                <w:caps/>
                <w:color w:val="8C3C4B"/>
                <w:sz w:val="28"/>
                <w:szCs w:val="28"/>
              </w:rPr>
            </w:pPr>
            <w:r>
              <w:rPr>
                <w:rStyle w:val="skn-mlx3right-box"/>
                <w:rFonts w:ascii="Archivo" w:eastAsia="Archivo" w:hAnsi="Archivo" w:cs="Archivo"/>
                <w:b/>
                <w:bCs/>
                <w:caps/>
              </w:rPr>
              <w:t>Websites, Portfolios, Profiles</w:t>
            </w:r>
          </w:p>
          <w:p>
            <w:pPr>
              <w:pStyle w:val="skn-mlx3heading"/>
              <w:spacing w:after="100" w:line="60" w:lineRule="exact"/>
              <w:rPr>
                <w:rStyle w:val="skn-mlx3headingCharacter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pict>
                <v:line id="_x0000_s1030" style="position:absolute;z-index:251664384" from="0,0" to="372pt,0" fillcolor="black" strokecolor="black" strokeweight="0.5pt"/>
              </w:pict>
            </w:r>
          </w:p>
          <w:p>
            <w:pPr>
              <w:pStyle w:val="skn-mlx3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https://linkedin.com/in/thomas-ford-7ab744393</w:t>
            </w:r>
          </w:p>
          <w:p>
            <w:pPr>
              <w:pStyle w:val="skn-mlx3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0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https://thomas-fords.vercel.app/</w:t>
            </w:r>
          </w:p>
          <w:p>
            <w:pPr>
              <w:pStyle w:val="skn-mlx3ullinth-last-child1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80" w:lineRule="atLeast"/>
              <w:ind w:left="300" w:right="0" w:hanging="192"/>
              <w:jc w:val="left"/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skn-mlx3right-box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  <w:t>https://github.com/thomasford3344</w:t>
            </w:r>
          </w:p>
        </w:tc>
        <w:tc>
          <w:tcPr>
            <w:tcW w:w="800" w:type="dxa"/>
            <w:tcMar>
              <w:left w:w="0" w:type="dxa"/>
              <w:right w:w="0" w:type="dxa"/>
            </w:tcMar>
            <w:vAlign w:val="center"/>
            <w:hideMark/>
          </w:tcPr>
          <w:p>
            <w:pPr>
              <w:pStyle w:val="skn-mlx3right-padding-cellParagraph"/>
              <w:spacing w:line="280" w:lineRule="atLeast"/>
              <w:rPr>
                <w:rStyle w:val="skn-mlx3right-padding-cell"/>
                <w:rFonts w:ascii="Archivo" w:eastAsia="Archivo" w:hAnsi="Archivo" w:cs="Archivo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</w:tbl>
    <w:p>
      <w:pPr>
        <w:rPr>
          <w:rFonts w:ascii="Archivo" w:eastAsia="Archivo" w:hAnsi="Archivo" w:cs="Archivo"/>
          <w:b w:val="0"/>
          <w:bCs w:val="0"/>
          <w:color w:val="000000"/>
          <w:sz w:val="20"/>
          <w:szCs w:val="20"/>
        </w:rPr>
      </w:pPr>
    </w:p>
    <w:p>
      <w:pPr>
        <w:spacing w:line="14" w:lineRule="exact"/>
      </w:pPr>
      <w:r>
        <w:rPr>
          <w:color w:val="FFFFFF"/>
          <w:sz w:val="2"/>
        </w:rPr>
        <w:t>#HRJ#f660cb20-4cf1-4f75-88d7-f6ca84cb3ae3#</w:t>
      </w:r>
    </w:p>
    <w:sectPr>
      <w:pgSz w:w="12240" w:h="15840"/>
      <w:pgMar w:top="400" w:right="0" w:bottom="40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chivo">
    <w:charset w:val="00"/>
    <w:family w:val="auto"/>
    <w:pitch w:val="default"/>
    <w:sig w:usb0="00000000" w:usb1="00000000" w:usb2="00000000" w:usb3="00000000" w:csb0="00000001" w:csb1="00000000"/>
    <w:embedRegular r:id="rId1" w:fontKey="{683396E9-5562-446E-98C0-BC0FCF80B10F}"/>
    <w:embedBold r:id="rId2" w:fontKey="{B6BA0615-29ED-47D7-BAAF-49E25B1E4700}"/>
  </w:font>
  <w:font w:name="Courier New">
    <w:charset w:val="00"/>
    <w:family w:val="auto"/>
    <w:pitch w:val="default"/>
  </w:font>
  <w:font w:name="DM Serif Display">
    <w:charset w:val="00"/>
    <w:family w:val="auto"/>
    <w:pitch w:val="default"/>
    <w:sig w:usb0="00000000" w:usb1="00000000" w:usb2="00000000" w:usb3="00000000" w:csb0="00000001" w:csb1="00000000"/>
    <w:embedRegular r:id="rId3" w:fontKey="{0B322A68-951C-41C3-B9BA-8C732EC3A25A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skn-mlx3pagesize">
    <w:name w:val="skn-mlx3_pagesize"/>
    <w:basedOn w:val="Normal"/>
  </w:style>
  <w:style w:type="character" w:customStyle="1" w:styleId="skn-mlx3left-padding-cell">
    <w:name w:val="skn-mlx3_left-padding-cell"/>
    <w:basedOn w:val="DefaultParagraphFont"/>
  </w:style>
  <w:style w:type="character" w:customStyle="1" w:styleId="skn-mlx3left-box">
    <w:name w:val="skn-mlx3_left-box"/>
    <w:basedOn w:val="DefaultParagraphFont"/>
  </w:style>
  <w:style w:type="paragraph" w:customStyle="1" w:styleId="skn-mlx3left-boxsectionnth-child1">
    <w:name w:val="skn-mlx3_left-box_section_nth-child(1)"/>
    <w:basedOn w:val="Normal"/>
  </w:style>
  <w:style w:type="paragraph" w:customStyle="1" w:styleId="skn-mlx3cmnsize">
    <w:name w:val="skn-mlx3_cmnsize"/>
    <w:basedOn w:val="Normal"/>
  </w:style>
  <w:style w:type="paragraph" w:customStyle="1" w:styleId="skn-mlx3p">
    <w:name w:val="skn-mlx3_p"/>
    <w:basedOn w:val="Normal"/>
  </w:style>
  <w:style w:type="paragraph" w:customStyle="1" w:styleId="skn-mlx3section">
    <w:name w:val="skn-mlx3_section"/>
    <w:basedOn w:val="Normal"/>
  </w:style>
  <w:style w:type="paragraph" w:customStyle="1" w:styleId="skn-mlx3heading">
    <w:name w:val="skn-mlx3_heading"/>
    <w:basedOn w:val="Normal"/>
  </w:style>
  <w:style w:type="paragraph" w:customStyle="1" w:styleId="skn-mlx3sectiontitle">
    <w:name w:val="skn-mlx3_sectiontitle"/>
    <w:basedOn w:val="Normal"/>
    <w:pPr>
      <w:spacing w:line="280" w:lineRule="atLeast"/>
    </w:pPr>
    <w:rPr>
      <w:b/>
      <w:bCs/>
      <w:caps/>
      <w:color w:val="8C3C4B"/>
      <w:sz w:val="28"/>
      <w:szCs w:val="28"/>
    </w:rPr>
  </w:style>
  <w:style w:type="character" w:customStyle="1" w:styleId="skn-mlx3headingCharacter">
    <w:name w:val="skn-mlx3_heading Character"/>
    <w:basedOn w:val="DefaultParagraphFont"/>
  </w:style>
  <w:style w:type="paragraph" w:customStyle="1" w:styleId="skn-mlx3firstparagraph">
    <w:name w:val="skn-mlx3_firstparagraph"/>
    <w:basedOn w:val="Normal"/>
  </w:style>
  <w:style w:type="paragraph" w:customStyle="1" w:styleId="skn-mlx3firstparagraphparagraphpara-gap-div">
    <w:name w:val="skn-mlx3_firstparagraph_paragraph_para-gap-div"/>
    <w:basedOn w:val="Normal"/>
    <w:rPr>
      <w:vanish/>
    </w:rPr>
  </w:style>
  <w:style w:type="paragraph" w:customStyle="1" w:styleId="skn-mlx3left-boxeduc-secjob-date">
    <w:name w:val="skn-mlx3_left-box_educ-sec_job-date"/>
    <w:basedOn w:val="Normal"/>
  </w:style>
  <w:style w:type="paragraph" w:customStyle="1" w:styleId="skn-mlx3left-boxeduc-secdegree">
    <w:name w:val="skn-mlx3_left-box_educ-sec_degree"/>
    <w:basedOn w:val="Normal"/>
  </w:style>
  <w:style w:type="paragraph" w:customStyle="1" w:styleId="skn-mlx3left-boxright-box-only">
    <w:name w:val="skn-mlx3_left-box_right-box-only"/>
    <w:basedOn w:val="Normal"/>
    <w:rPr>
      <w:vanish/>
    </w:rPr>
  </w:style>
  <w:style w:type="paragraph" w:customStyle="1" w:styleId="skn-mlx3dsp-blk">
    <w:name w:val="skn-mlx3_dsp-blk"/>
    <w:basedOn w:val="Normal"/>
  </w:style>
  <w:style w:type="character" w:customStyle="1" w:styleId="skn-mlx3educ-secsprtr">
    <w:name w:val="skn-mlx3_educ-sec_sprtr"/>
    <w:basedOn w:val="DefaultParagraphFont"/>
  </w:style>
  <w:style w:type="paragraph" w:customStyle="1" w:styleId="skn-mlx3joblineempty">
    <w:name w:val="skn-mlx3_jobline_empty"/>
    <w:basedOn w:val="Normal"/>
    <w:rPr>
      <w:vanish/>
    </w:rPr>
  </w:style>
  <w:style w:type="paragraph" w:customStyle="1" w:styleId="skn-mlx3skli-secheading">
    <w:name w:val="skn-mlx3_skli-sec_heading"/>
    <w:basedOn w:val="Normal"/>
  </w:style>
  <w:style w:type="character" w:customStyle="1" w:styleId="skn-mlx3skli-secheadingCharacter">
    <w:name w:val="skn-mlx3_skli-sec_heading Character"/>
    <w:basedOn w:val="DefaultParagraphFont"/>
  </w:style>
  <w:style w:type="paragraph" w:customStyle="1" w:styleId="skn-mlx3left-boxskli-secparagraphfirstparagraph">
    <w:name w:val="skn-mlx3_left-box_skli-sec_paragraph_firstparagraph"/>
    <w:basedOn w:val="Normal"/>
  </w:style>
  <w:style w:type="paragraph" w:customStyle="1" w:styleId="skn-mlx3left-boxskli-secparagraphfirstparagraphsinglecolumn">
    <w:name w:val="skn-mlx3_left-box_skli-sec_paragraph_firstparagraph_singlecolumn"/>
    <w:basedOn w:val="Normal"/>
  </w:style>
  <w:style w:type="character" w:customStyle="1" w:styleId="skn-mlx3size-changeinner-wrapper">
    <w:name w:val="skn-mlx3_size-change_inner-wrapper"/>
    <w:basedOn w:val="DefaultParagraphFont"/>
    <w:rPr>
      <w:sz w:val="24"/>
      <w:szCs w:val="24"/>
    </w:rPr>
  </w:style>
  <w:style w:type="character" w:customStyle="1" w:styleId="documentskli-secfieldp">
    <w:name w:val="document_skli-sec_field_p"/>
    <w:basedOn w:val="DefaultParagraphFont"/>
  </w:style>
  <w:style w:type="paragraph" w:customStyle="1" w:styleId="skn-mlx3skli-secinfotilesecsliced-rect">
    <w:name w:val="skn-mlx3_skli-sec_infotilesec_sliced-rect"/>
    <w:basedOn w:val="Normal"/>
  </w:style>
  <w:style w:type="character" w:customStyle="1" w:styleId="skn-mlx3skli-secinfotilesecsliced-rectCharacter">
    <w:name w:val="skn-mlx3_skli-sec_infotilesec_sliced-rect Character"/>
    <w:basedOn w:val="DefaultParagraphFont"/>
  </w:style>
  <w:style w:type="paragraph" w:customStyle="1" w:styleId="skn-mlx3left-boxskli-secparagraphskli-string">
    <w:name w:val="skn-mlx3_left-box_skli-sec_paragraph_skli-string"/>
    <w:basedOn w:val="Normal"/>
    <w:rPr>
      <w:vanish/>
    </w:rPr>
  </w:style>
  <w:style w:type="paragraph" w:customStyle="1" w:styleId="skn-mlx3left-boxskli-secparagraph">
    <w:name w:val="skn-mlx3_left-box_skli-sec_paragraph"/>
    <w:basedOn w:val="Normal"/>
  </w:style>
  <w:style w:type="paragraph" w:customStyle="1" w:styleId="skn-mlx3left-boxskli-secparagraphsinglecolumn">
    <w:name w:val="skn-mlx3_left-box_skli-sec_paragraph_singlecolumn"/>
    <w:basedOn w:val="Normal"/>
  </w:style>
  <w:style w:type="paragraph" w:customStyle="1" w:styleId="skn-mlx3left-boxskli-secparagraphnth-last-child1">
    <w:name w:val="skn-mlx3_left-box_skli-sec_paragraph_nth-last-child(1)"/>
    <w:basedOn w:val="Normal"/>
  </w:style>
  <w:style w:type="paragraph" w:customStyle="1" w:styleId="skn-mlx3top-pattern">
    <w:name w:val="skn-mlx3_top-pattern"/>
    <w:basedOn w:val="Normal"/>
  </w:style>
  <w:style w:type="character" w:customStyle="1" w:styleId="skn-mlx3middle-padding-cell">
    <w:name w:val="skn-mlx3_middle-padding-cell"/>
    <w:basedOn w:val="DefaultParagraphFont"/>
  </w:style>
  <w:style w:type="paragraph" w:customStyle="1" w:styleId="skn-mlx3middle-padding-cellParagraph">
    <w:name w:val="skn-mlx3_middle-padding-cell Paragraph"/>
    <w:basedOn w:val="Normal"/>
  </w:style>
  <w:style w:type="character" w:customStyle="1" w:styleId="skn-mlx3right-box">
    <w:name w:val="skn-mlx3_right-box"/>
    <w:basedOn w:val="DefaultParagraphFont"/>
  </w:style>
  <w:style w:type="paragraph" w:customStyle="1" w:styleId="skn-mlx3right-boxsectionnth-child1">
    <w:name w:val="skn-mlx3_right-box_section_nth-child(1)"/>
    <w:basedOn w:val="Normal"/>
  </w:style>
  <w:style w:type="paragraph" w:customStyle="1" w:styleId="skn-mlx3name">
    <w:name w:val="skn-mlx3_name"/>
    <w:basedOn w:val="Normal"/>
    <w:pPr>
      <w:spacing w:line="1000" w:lineRule="atLeast"/>
      <w:jc w:val="right"/>
    </w:pPr>
    <w:rPr>
      <w:rFonts w:ascii="DM Serif Display" w:eastAsia="DM Serif Display" w:hAnsi="DM Serif Display" w:cs="DM Serif Display"/>
      <w:b w:val="0"/>
      <w:bCs w:val="0"/>
      <w:sz w:val="80"/>
      <w:szCs w:val="80"/>
    </w:rPr>
  </w:style>
  <w:style w:type="paragraph" w:customStyle="1" w:styleId="skn-mlx3prof-title">
    <w:name w:val="skn-mlx3_prof-title"/>
    <w:basedOn w:val="Normal"/>
    <w:pPr>
      <w:jc w:val="right"/>
    </w:pPr>
    <w:rPr>
      <w:b/>
      <w:bCs/>
      <w:caps/>
      <w:color w:val="000000"/>
      <w:spacing w:val="39"/>
      <w:sz w:val="30"/>
      <w:szCs w:val="30"/>
    </w:rPr>
  </w:style>
  <w:style w:type="paragraph" w:customStyle="1" w:styleId="skn-mlx3sectioncntc-sec">
    <w:name w:val="skn-mlx3_section_cntc-sec"/>
    <w:basedOn w:val="Normal"/>
  </w:style>
  <w:style w:type="paragraph" w:customStyle="1" w:styleId="skn-mlx3address">
    <w:name w:val="skn-mlx3_address"/>
    <w:basedOn w:val="Normal"/>
    <w:pPr>
      <w:jc w:val="right"/>
    </w:pPr>
  </w:style>
  <w:style w:type="paragraph" w:customStyle="1" w:styleId="skn-mlx3addr1">
    <w:name w:val="skn-mlx3_addr1"/>
    <w:basedOn w:val="Normal"/>
    <w:pPr>
      <w:spacing w:line="240" w:lineRule="atLeast"/>
    </w:pPr>
    <w:rPr>
      <w:sz w:val="20"/>
      <w:szCs w:val="20"/>
    </w:rPr>
  </w:style>
  <w:style w:type="character" w:customStyle="1" w:styleId="skn-mlx3fieldgroupfielditem">
    <w:name w:val="skn-mlx3_fieldgroup_fielditem"/>
    <w:basedOn w:val="DefaultParagraphFont"/>
  </w:style>
  <w:style w:type="character" w:customStyle="1" w:styleId="cntc-secfielditemnth-child1endfield">
    <w:name w:val="cntc-sec_fielditem_nth-child(1)_endfield"/>
    <w:basedOn w:val="DefaultParagraphFont"/>
    <w:rPr>
      <w:vanish/>
    </w:rPr>
  </w:style>
  <w:style w:type="character" w:customStyle="1" w:styleId="cntc-secfielditemnth-last-child1startfield">
    <w:name w:val="cntc-sec_fielditem_nth-last-child(1)_startfield"/>
    <w:basedOn w:val="DefaultParagraphFont"/>
    <w:rPr>
      <w:vanish/>
    </w:rPr>
  </w:style>
  <w:style w:type="character" w:customStyle="1" w:styleId="skn-mlx3fielditemnth-last-child1sprtrnth-last-child1">
    <w:name w:val="skn-mlx3_fielditem_nth-last-child(1)_sprtr_nth-last-child(1)"/>
    <w:basedOn w:val="DefaultParagraphFont"/>
    <w:rPr>
      <w:vanish/>
    </w:rPr>
  </w:style>
  <w:style w:type="character" w:customStyle="1" w:styleId="skn-mlx3fielditemnth-last-child1sprtrnth-last-child2">
    <w:name w:val="skn-mlx3_fielditem_nth-last-child(1)_sprtr_nth-last-child(2)"/>
    <w:basedOn w:val="DefaultParagraphFont"/>
    <w:rPr>
      <w:vanish/>
    </w:rPr>
  </w:style>
  <w:style w:type="paragraph" w:customStyle="1" w:styleId="skn-mlx3addressfieldgroupfieldgroup-4">
    <w:name w:val="skn-mlx3_address_fieldgroup_fieldgroup-4"/>
    <w:basedOn w:val="Normal"/>
    <w:pPr>
      <w:pBdr>
        <w:top w:val="none" w:sz="0" w:space="10" w:color="auto"/>
      </w:pBdr>
      <w:spacing w:line="240" w:lineRule="atLeast"/>
    </w:pPr>
    <w:rPr>
      <w:sz w:val="18"/>
      <w:szCs w:val="18"/>
    </w:rPr>
  </w:style>
  <w:style w:type="paragraph" w:customStyle="1" w:styleId="skn-mlx3sectioncntc-secsection-gap">
    <w:name w:val="skn-mlx3_section_cntc-sec_section-gap"/>
    <w:basedOn w:val="Normal"/>
    <w:pPr>
      <w:spacing w:line="600" w:lineRule="atLeast"/>
    </w:pPr>
    <w:rPr>
      <w:sz w:val="20"/>
      <w:szCs w:val="20"/>
    </w:rPr>
  </w:style>
  <w:style w:type="paragraph" w:customStyle="1" w:styleId="skn-mlx3right-boxexpr-secjob-title">
    <w:name w:val="skn-mlx3_right-box_expr-sec_job-title"/>
    <w:basedOn w:val="Normal"/>
    <w:pPr>
      <w:pBdr>
        <w:left w:val="none" w:sz="0" w:space="0" w:color="auto"/>
      </w:pBdr>
    </w:pPr>
  </w:style>
  <w:style w:type="character" w:customStyle="1" w:styleId="skn-mlx3right-boxjob-positionpind-cell">
    <w:name w:val="skn-mlx3_right-box_job-position_pind-cell"/>
    <w:basedOn w:val="DefaultParagraphFont"/>
  </w:style>
  <w:style w:type="paragraph" w:customStyle="1" w:styleId="skn-mlx3right-boxjob-positionpind-cellParagraph">
    <w:name w:val="skn-mlx3_right-box_job-position_pind-cell Paragraph"/>
    <w:basedOn w:val="Normal"/>
  </w:style>
  <w:style w:type="character" w:customStyle="1" w:styleId="skn-mlx3right-boxjob-details">
    <w:name w:val="skn-mlx3_right-box_job-details"/>
    <w:basedOn w:val="DefaultParagraphFont"/>
  </w:style>
  <w:style w:type="character" w:customStyle="1" w:styleId="skn-mlx3expr-secsprtr">
    <w:name w:val="skn-mlx3_expr-sec_sprtr"/>
    <w:basedOn w:val="DefaultParagraphFont"/>
  </w:style>
  <w:style w:type="character" w:customStyle="1" w:styleId="skn-mlx3right-boxjob-date">
    <w:name w:val="skn-mlx3_right-box_job-date"/>
    <w:basedOn w:val="DefaultParagraphFont"/>
  </w:style>
  <w:style w:type="paragraph" w:customStyle="1" w:styleId="skn-mlx3right-boxtext-right">
    <w:name w:val="skn-mlx3_right-box_text-right"/>
    <w:basedOn w:val="Normal"/>
    <w:pPr>
      <w:jc w:val="right"/>
    </w:pPr>
  </w:style>
  <w:style w:type="table" w:customStyle="1" w:styleId="skn-mlx3right-boxjob-position">
    <w:name w:val="skn-mlx3_right-box_job-position"/>
    <w:basedOn w:val="TableNormal"/>
    <w:tblPr/>
  </w:style>
  <w:style w:type="paragraph" w:customStyle="1" w:styleId="skn-mlx3jobline">
    <w:name w:val="skn-mlx3_jobline"/>
    <w:basedOn w:val="Normal"/>
  </w:style>
  <w:style w:type="paragraph" w:customStyle="1" w:styleId="skn-mlx3expr-seculli">
    <w:name w:val="skn-mlx3_expr-sec_ul_li"/>
    <w:basedOn w:val="Normal"/>
  </w:style>
  <w:style w:type="paragraph" w:customStyle="1" w:styleId="skn-mlx3ullinth-last-child1">
    <w:name w:val="skn-mlx3_ul_li_nth-last-child(1)"/>
    <w:basedOn w:val="Normal"/>
  </w:style>
  <w:style w:type="paragraph" w:customStyle="1" w:styleId="skn-mlx3paragraphpara-gap-div">
    <w:name w:val="skn-mlx3_paragraph_para-gap-div"/>
    <w:basedOn w:val="Normal"/>
    <w:pPr>
      <w:spacing w:line="400" w:lineRule="atLeast"/>
    </w:pPr>
    <w:rPr>
      <w:sz w:val="40"/>
      <w:szCs w:val="40"/>
    </w:rPr>
  </w:style>
  <w:style w:type="paragraph" w:customStyle="1" w:styleId="skn-mlx3sectionlang-sec">
    <w:name w:val="skn-mlx3_section_lang-sec"/>
    <w:basedOn w:val="Normal"/>
  </w:style>
  <w:style w:type="paragraph" w:customStyle="1" w:styleId="skn-mlx3lang-secheading">
    <w:name w:val="skn-mlx3_lang-sec_heading"/>
    <w:basedOn w:val="Normal"/>
  </w:style>
  <w:style w:type="character" w:customStyle="1" w:styleId="skn-mlx3lang-secheadingCharacter">
    <w:name w:val="skn-mlx3_lang-sec_heading Character"/>
    <w:basedOn w:val="DefaultParagraphFont"/>
  </w:style>
  <w:style w:type="character" w:customStyle="1" w:styleId="skn-mlx3right-boxlang-secparagraphnth-last-child2">
    <w:name w:val="skn-mlx3_right-box_lang-sec_paragraph_nth-last-child(2)"/>
    <w:basedOn w:val="DefaultParagraphFont"/>
  </w:style>
  <w:style w:type="paragraph" w:customStyle="1" w:styleId="skn-mlx3lang-secinfotilesecinfotilepara">
    <w:name w:val="skn-mlx3_lang-sec_infotilesec_infotilepara"/>
    <w:basedOn w:val="Normal"/>
  </w:style>
  <w:style w:type="character" w:customStyle="1" w:styleId="skn-mlx3sectionlang-secparagraphnotnativeLangParafieldfieldFRFM">
    <w:name w:val="skn-mlx3_section_lang-sec_paragraph_not(.nativeLangPara)_field_fieldFRFM"/>
    <w:basedOn w:val="DefaultParagraphFont"/>
    <w:rPr>
      <w:b w:val="0"/>
      <w:bCs w:val="0"/>
    </w:rPr>
  </w:style>
  <w:style w:type="character" w:customStyle="1" w:styleId="skn-mlx3lang-secbeforecolonspace">
    <w:name w:val="skn-mlx3_lang-sec_beforecolonspace"/>
    <w:basedOn w:val="DefaultParagraphFont"/>
    <w:rPr>
      <w:vanish/>
    </w:rPr>
  </w:style>
  <w:style w:type="paragraph" w:customStyle="1" w:styleId="skn-mlx3lang-secinfotilesecsliced-rect">
    <w:name w:val="skn-mlx3_lang-sec_infotilesec_sliced-rect"/>
    <w:basedOn w:val="Normal"/>
  </w:style>
  <w:style w:type="character" w:customStyle="1" w:styleId="skn-mlx3lang-secinfotilesecsliced-rectCharacter">
    <w:name w:val="skn-mlx3_lang-sec_infotilesec_sliced-rect Character"/>
    <w:basedOn w:val="DefaultParagraphFont"/>
  </w:style>
  <w:style w:type="character" w:customStyle="1" w:styleId="paragraphnotnativeLangParasmall-size">
    <w:name w:val="paragraph_not(.nativeLangPara)_small-size"/>
    <w:basedOn w:val="DefaultParagraphFont"/>
    <w:rPr>
      <w:sz w:val="18"/>
      <w:szCs w:val="18"/>
    </w:rPr>
  </w:style>
  <w:style w:type="character" w:customStyle="1" w:styleId="skn-mlx3lang-sechide-colonfieldcolon">
    <w:name w:val="skn-mlx3_lang-sec_hide-colon_field_colon"/>
    <w:basedOn w:val="DefaultParagraphFont"/>
    <w:rPr>
      <w:vanish/>
    </w:rPr>
  </w:style>
  <w:style w:type="character" w:customStyle="1" w:styleId="skn-mlx3right-boxlang-secparagraph">
    <w:name w:val="skn-mlx3_right-box_lang-sec_paragraph"/>
    <w:basedOn w:val="DefaultParagraphFont"/>
  </w:style>
  <w:style w:type="table" w:customStyle="1" w:styleId="right-boxsectionlang-seclnggparatable">
    <w:name w:val="right-box_section_lang-sec_lnggparatable"/>
    <w:basedOn w:val="TableNormal"/>
    <w:tblPr/>
  </w:style>
  <w:style w:type="paragraph" w:customStyle="1" w:styleId="skn-mlx3sectionlang-secsection-gap">
    <w:name w:val="skn-mlx3_section_lang-sec_section-gap"/>
    <w:basedOn w:val="Normal"/>
    <w:pPr>
      <w:spacing w:line="600" w:lineRule="atLeast"/>
    </w:pPr>
    <w:rPr>
      <w:sz w:val="20"/>
      <w:szCs w:val="20"/>
    </w:rPr>
  </w:style>
  <w:style w:type="paragraph" w:customStyle="1" w:styleId="skn-mlx3sectioncert-sec">
    <w:name w:val="skn-mlx3_section_cert-sec"/>
    <w:basedOn w:val="Normal"/>
  </w:style>
  <w:style w:type="character" w:customStyle="1" w:styleId="skn-mlx3right-boxcert-secfrfm-details">
    <w:name w:val="skn-mlx3_right-box_cert-sec_frfm-details"/>
    <w:basedOn w:val="DefaultParagraphFont"/>
  </w:style>
  <w:style w:type="paragraph" w:customStyle="1" w:styleId="skn-mlx3right-boxsinglecolumn">
    <w:name w:val="skn-mlx3_right-box_singlecolumn"/>
    <w:basedOn w:val="Normal"/>
  </w:style>
  <w:style w:type="character" w:customStyle="1" w:styleId="skn-mlx3right-boxsinglecolumnCharacter">
    <w:name w:val="skn-mlx3_right-box_singlecolumn Character"/>
    <w:basedOn w:val="DefaultParagraphFont"/>
  </w:style>
  <w:style w:type="paragraph" w:customStyle="1" w:styleId="skn-mlx3right-boxcert-secfrfm-detailsParagraph">
    <w:name w:val="skn-mlx3_right-box_cert-sec_frfm-details Paragraph"/>
    <w:basedOn w:val="Normal"/>
    <w:pPr>
      <w:textAlignment w:val="top"/>
    </w:pPr>
  </w:style>
  <w:style w:type="character" w:customStyle="1" w:styleId="skn-mlx3sectioncert-secCharacter">
    <w:name w:val="skn-mlx3_section_cert-sec Character"/>
    <w:basedOn w:val="DefaultParagraphFont"/>
  </w:style>
  <w:style w:type="paragraph" w:customStyle="1" w:styleId="skn-mlx3sectionnth-last-child1">
    <w:name w:val="skn-mlx3_section_nth-last-child(1)"/>
    <w:basedOn w:val="Normal"/>
  </w:style>
  <w:style w:type="paragraph" w:customStyle="1" w:styleId="skn-mlx3ulli">
    <w:name w:val="skn-mlx3_ul_li"/>
    <w:basedOn w:val="Normal"/>
  </w:style>
  <w:style w:type="character" w:customStyle="1" w:styleId="skn-mlx3right-padding-cell">
    <w:name w:val="skn-mlx3_right-padding-cell"/>
    <w:basedOn w:val="DefaultParagraphFont"/>
  </w:style>
  <w:style w:type="paragraph" w:customStyle="1" w:styleId="skn-mlx3right-padding-cellParagraph">
    <w:name w:val="skn-mlx3_right-padding-cell Paragraph"/>
    <w:basedOn w:val="Normal"/>
  </w:style>
  <w:style w:type="table" w:customStyle="1" w:styleId="skn-mlx3top-section">
    <w:name w:val="skn-mlx3_top-section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f660cb20-4cf1-4f75-88d7-f6ca84cb3ae3</vt:lpwstr>
  </property>
  <property fmtid="{D5CDD505-2E9C-101B-9397-08002B2CF9AE}" pid="3" name="x1ye=0">
    <vt:lpwstr>OLIAAB+LCAAAAAAABAAUmrWS60AUBT9IgZhCMfMKMzEz6+ufX+TawPJ65t5zuqss4BhLYIKAo6KIMhjNorwgogiPcjgPCZzwJwja555LhClcmRCgQLeRYDxxpq0XWfkJ3YaF6IxXHtDb7Wazy37FqlLhFdpX/VoJyeaBaKl0ZClkboFK64T09InY7fhgPVJ2JnTe+2fK3PAXUljUNs5pYYnFrcGw9GGjpr8X+7lGHsrNPCjnhtequtWNJwIgFqB</vt:lpwstr>
  </property>
  <property fmtid="{D5CDD505-2E9C-101B-9397-08002B2CF9AE}" pid="4" name="x1ye=1">
    <vt:lpwstr>An7FDw1aFt9+Y7685wC6LpT/OTUwBYQVMuqGEHz7lGGrIiCa3Ul9uuYUte6EEEYP8FG7m5K8apLDdgSknOE/KicWyhEKHC0QuxRXsRIsUJtzUjjAOyFs2bgG5HPAVGtIWObom+Ro47li4g1aha8htDFOg5oQ7XRGlxN/OAXEYKrUCJDyz3Fgt6i3IuTymCxABSjpwjCePElS0YE09tmRdBkXrlcU2cUO7K3k7CbriaU24745AUG5XfVb2rwbdhQ</vt:lpwstr>
  </property>
  <property fmtid="{D5CDD505-2E9C-101B-9397-08002B2CF9AE}" pid="5" name="x1ye=10">
    <vt:lpwstr>4F+kj07lNLRw4qNpaqIjzFpWMXI8+83gWpPvpY4L1XLtj3hHAr56vTsodMBPyVmVdU/DwafBShC8F6Vl5hAMyIa5F68tWo3BFD+dgO/Pzpbly8cMZRQhZOh6KbWfJCtujiuSq49LFl1bHVYzQGfelCdFsib00Mp7cWYM78PanrfobrfH9Zp77MesY36JbOX+P+4iuiOXmyNWFaOYf8dsjfhLjTsnOguNI2cDk6NmlRiPp3eJYYGaMr3KTJJSNTa</vt:lpwstr>
  </property>
  <property fmtid="{D5CDD505-2E9C-101B-9397-08002B2CF9AE}" pid="6" name="x1ye=100">
    <vt:lpwstr>C/RDN7STd8RtljdtXv5K5EyuUSGQ/GY9jR/ny56yxJHZWgbTaHQ2vZpvXvYGQVvcc2OuGFCb82pw7gj10HjXfz0jxc8ChKmB+ej/T7Vn3Dj+WWmYw5Q2k+SgCmVQ7Id4p5MwMD/XnbKxGMf4ER5T0jpaU9rUu8ICdh32pkx1DLUCgSPVoYj5qFuP+gSD3fMTQsNmon94J6p+aGqjeUQTqpFs9Tm/t/e5uo+3iYJYUMMFIjuuoepZOuuDZYrJFut</vt:lpwstr>
  </property>
  <property fmtid="{D5CDD505-2E9C-101B-9397-08002B2CF9AE}" pid="7" name="x1ye=101">
    <vt:lpwstr>KPB57EeH0FFZQ+K8eXlM7DeYnRfcWqHZ6/04k2QRMdtDjT04oj4vOc0QeiykP5wmpz3F9euMXzVULFrKnLmtQ8q1bQxnKRle2Hwo0c515BFlOdVcjzlupOQtyUXcxDfTMWQ/Ag+o95bQsRrIIZuJ6CPHcvBGRaWMFrTKSDZul2VUuVZZWl8M+2d/PPRqy9M10wJMDfiLvufJgBncQaFT20kGfGc3vRCAbs/9g0WpfVQkDDVeQk9srnlteJdJZtn</vt:lpwstr>
  </property>
  <property fmtid="{D5CDD505-2E9C-101B-9397-08002B2CF9AE}" pid="8" name="x1ye=102">
    <vt:lpwstr>X2zwivnxxBiwaXGkA+PAEYpPWcFsr7TK7zzJGCk/vKSWTGY7Yp0T2z4B5Ff9Yx75ld1QZHcMO1S4WrgFCLVIpydeP81CPY+bztebEZreOZs7HEctBwP+ar7cgqCYd4+RGYrrp7uH64o6gJW/9NdykXpo+Y8iV5evx2H83GHAiI3Kab4nxTN5UF3EOa26N9EhGQep4cVrslul0SglpndCUQ2edyS0eVAw2MYX3e6tafkudIy930araG2fuAxkXai</vt:lpwstr>
  </property>
  <property fmtid="{D5CDD505-2E9C-101B-9397-08002B2CF9AE}" pid="9" name="x1ye=103">
    <vt:lpwstr>OIG2dd+z6eR6yXCOWLvtETZ+0+fkM7xa/if6Fi2huy7qYQX0yk9iz6Gf1rFRifAbl5GiLRTD5wEwg5CxKKBRcB3oJEPxSVPxuuwGEYOeBUslwQ2lUsgiH0S0d57PNI8tFjHlKYJA6wLvSb9GwVPcElVDZYPB84F2TAa3l1GQQtip/bfTwtJi3E/pvlCFFd7Gd46ljww3gEpTV64K4GUW4Nh04N71mf3G/70MUj391pVt77BnnmEvCC8bfMbT/Y7</vt:lpwstr>
  </property>
  <property fmtid="{D5CDD505-2E9C-101B-9397-08002B2CF9AE}" pid="10" name="x1ye=104">
    <vt:lpwstr>W3QduYi9NtneWHpAKz8JsllQ4SM5qpKTDW0xUUqlJkHkHmYJitF9ciTG+KAGU21FB43CJzjIjmJGGZSEgZusBfvMTDnbtUQOx2u1iHSgCAmr7M1Rbf8RoQOc6WvMJR3t+r2LADNHsAAAp6mvG5uzlUEPsWkPwb4bm8bxtN/ahrbjmKpfuuSCLjmLFCXouvLJIDGKZjTONITZ6S3EEC8FY//zHwj+zpzPDyagOvg4kOu12H3C+X5ljkmDLOIJ/Z0</vt:lpwstr>
  </property>
  <property fmtid="{D5CDD505-2E9C-101B-9397-08002B2CF9AE}" pid="11" name="x1ye=105">
    <vt:lpwstr>zFRrd6Bdkz0A522i4PuY99aO81mnWujq36wvfubpV/MCqhEmmXwYs0B4TT2mNLxggM9yNGRuPlhNEhtVerjjV5YgfBNIC3wEUWokEqQETkWL41E8TI4curVOs7CMXfei5ghI31chYQi0fommJrNsNPUjnvKpJp4JUPa1OWMThnBa66qdl+1BFKzoxNeOWe9dzTbqFJfkZXQAVdEJfYha2vopLvqOTTRX1czhsESBaO4708FdE0nG8XiVDabXNXW</vt:lpwstr>
  </property>
  <property fmtid="{D5CDD505-2E9C-101B-9397-08002B2CF9AE}" pid="12" name="x1ye=106">
    <vt:lpwstr>9oaJdsJzcPp/P2QfUkjLNpMfTZH2c/MMo3NL4w+DUP+tmUAFmmo+uq8eSiL1Oky5amQ/HaxiSeLzGxufugv/nQ0Vzjnk8dGmVxBQ6NbLkvaek38S2aMfn+nK2+uNcPZ+IP5KkPX8ZfIPmhq/kFblVCu2w0WEkVMUBuPyp1Iu91/ZYS86ennp3Nzh9RdAUVHwrLQWzfuGQB0l7erFDZd36WpSQVO6JRWAyS1lT94PV6rP3m7q516uofwmi5wPjd0</vt:lpwstr>
  </property>
  <property fmtid="{D5CDD505-2E9C-101B-9397-08002B2CF9AE}" pid="13" name="x1ye=107">
    <vt:lpwstr>df+Cj19dfNQ1bjuM+9a6k2BZvikFZvpfh7VDbPexV4qG6byFBwvO/nESvUaGFBipTaEzhHLmai87pcfafHMgqkqKPxEDkUZvSFGd6/w/JP5/iP9fC5Itz4GquYk3mzORBDTQaFG2UVBymSxTLuCLhRcXyxeGYdu1okbHFjs2teT16IWi1Pz3Kppj+c5CSM6jc2ePMEGcFaYSPXWfxz9kUW2HUgSGXwpYC4zP7xcFaBy9aFY5RZFenUgUuoSGWb6</vt:lpwstr>
  </property>
  <property fmtid="{D5CDD505-2E9C-101B-9397-08002B2CF9AE}" pid="14" name="x1ye=108">
    <vt:lpwstr>YbMzUxgcSl3/h4Bsf457ZcN9OHGGXMTC3gM/8y7kXZO7/CWkmj/Mroso6f8XiGJ7cTneJchhmqcaEaVxGrGqSXo8oD0yfbplxQzNtW5yJT7ojSVI3eQ7GVJyYUNZG2Ryby54LD/ZBribTgRzEjuW+9MTJh7lTYAoddNB0ezXI3Tt0zPYfprJwIy1QMCXTjuXJkDMnfpIXAjKAfyz1oAkz+ku4hcKhiByFqINpMjvRZiwyI1nB8zM4dPhx/L6Ssu</vt:lpwstr>
  </property>
  <property fmtid="{D5CDD505-2E9C-101B-9397-08002B2CF9AE}" pid="15" name="x1ye=109">
    <vt:lpwstr>g6lvgCQPS8boFJbZbzi+OHR8MiuGdH/LNGlpLq1r66AQXG4HABPyRDkQE1dUm3ZGG1A+ASgoRLHXbuccrsQqVVShjjiup8+YdwA81U0A26JuU+bYy99WpXME+hC7yU1vYIR/9JkS0sW+61Y36kEmgvt2DxZ8pgl5i1M1vH0YTKJZrUiVmGd2HSWdwlQ+SSlqIgZwHG9cc2uGa9hHzoFcQ6LuzHrEF28P9DiPyBM7Vtsf3UHE4evI7c7rgra5NF8</vt:lpwstr>
  </property>
  <property fmtid="{D5CDD505-2E9C-101B-9397-08002B2CF9AE}" pid="16" name="x1ye=11">
    <vt:lpwstr>waBYO+ZnxvPKpj0RrLNHXkxdjgj/Om7eHd87tuF8Gebf58GRcQw0ZKYj7aIebPXYxzzQWb1d4RwTGKnhdwATMfiEOYswPV57K6H4vPGGzitZDqlUOFsa/ViYK3pgCEMwQrNuMyxBeU7yZIf4E+bt6WBXHEBYvz5KJ/zJYuFRhWLXLvsPfCgpfJdGu63+2zRxJ3JkQ9hBvUMJbiXmwn8teN18jb+F24NqWzxVttmCGtVH8sN+j0YiV9VLx/hlBUt</vt:lpwstr>
  </property>
  <property fmtid="{D5CDD505-2E9C-101B-9397-08002B2CF9AE}" pid="17" name="x1ye=110">
    <vt:lpwstr>ps7XAqnoFarNHKuKwRYjmRl5+seDXa5zyI/JyG03TZdE5JrXzvgh/C8WlvVNGK6W2ADBq3xoOsDCZNzfs2QDrAKDPHqPdiz3bvFoZr7i9vHle++khrPyRQCOysrb+Mw35doLlDubLkvQ0Y7wVjQYIC5DrKkpq/RNibXQ353zrmCtWDdj8Zbxi8aT6QnljwZTJfIA/fY7wkQkHvKsXAeNTeiTTIXu/ISYnwwan8alG5c/Ra4ASfsqx97g9JmUnHQ</vt:lpwstr>
  </property>
  <property fmtid="{D5CDD505-2E9C-101B-9397-08002B2CF9AE}" pid="18" name="x1ye=111">
    <vt:lpwstr>ddl7/XCs3sItZm7AiztQjcsoUPQGewXD9adnpmsbt5qxliDJH3iMn6xTNP2QgxzuUNIW5TCHEf7r992qFy8gaBtgwLZaanXCPu9XxidwDRaYgwL3seiCj5PCversxSDCPGFO5v72CUIhiL1TshikrTjebJqr5vk0ON28RmkiUyZg2mME98ePX9Y0GixmWLazic9qZzLHifOFxvAk6Ezo5FwgCr7H7ltxRJuRjbLALkcTQC64rHIO/8dFNmBh89L</vt:lpwstr>
  </property>
  <property fmtid="{D5CDD505-2E9C-101B-9397-08002B2CF9AE}" pid="19" name="x1ye=112">
    <vt:lpwstr>IHb/mb3oXpN4Z6oE1c8CZUot1X/kSZYWzS5G3Mmm3Tb4xzEyvEp3ebux9Lyu0fFrlpbh5MuIv/Hb7ft+lAprF2pmQ974Bltgp+XHcQa6Xm20l42D075UJ/ASydchD1oC1yQTPc69/9oXz5Q/+9SuQQF1UPd+dL2LzYrFetXmUQfqvv0m7LqxBb+sv8w6EKHbCTv7kY+kjsWJq9Uu/5bydCX6wrI6AL5Dae/R8oIA+H42I0/T2aFtHO9h32vQZHj</vt:lpwstr>
  </property>
  <property fmtid="{D5CDD505-2E9C-101B-9397-08002B2CF9AE}" pid="20" name="x1ye=113">
    <vt:lpwstr>bkfewuZbvR/e+CallLuvXTSggnV42AMPXCmEawRzHvv9WwPlYZ3fVYsnTfl5uSQRyfoHPhNnbz4Q8+2ymEmyzuZ6r6YT9khAPT9LoiFe62Qnkh6z9aQVp5Mdr6k642CZ7f78u/7UF8+Jw5DKkxq+tPC0WVPvYxTBGjIylLSpybP0eWKixzHv3ZBHq+WkxCmTx2xevviIHEBH+mk8gLW9nfwzLzkFTYza6qTF4+N28fFs9g3lF7gXieEP3BuwODs</vt:lpwstr>
  </property>
  <property fmtid="{D5CDD505-2E9C-101B-9397-08002B2CF9AE}" pid="21" name="x1ye=114">
    <vt:lpwstr>piT/u4spaSKAn45dquso/5Y5AfW7orVcI4Q+46gY33H+aNXao8qzH8svfyAtAl0KTAhkalnmpnLzOfXBjUBe990R1ZQtGacvtQhGCw3YqqkMCCBAqyxRvF/VZ8L31WrY/zC5g3eTlZnSOTzlejbKpGFZMsOIa/93LFOejlwLebr8G5pIUWWfEhMnz9rKCcPJ9+P07fn8cFVHWa75MC+HALj3bSFvl2sQON/WAnMVuqTHpk84sq1yGvY7UnqTczc</vt:lpwstr>
  </property>
  <property fmtid="{D5CDD505-2E9C-101B-9397-08002B2CF9AE}" pid="22" name="x1ye=115">
    <vt:lpwstr>Mh/pikZ7NhfPQKOQnt/zRrVlVKALDqVsVHflV6xkwN1PURv/eXGz9Avp+vevmV3ID6BMuTxjYQzf8qRNa2wRxPz3CsD1tGW67jxdJkvLZ5p9vryPrCCS5jUBLVtFNZdzlKf7012JdNXnYv3j7VGJudaU1iBC+CZBvZKfXn+sGTG8DE8Q010T3EzoCvTqvolHrrCpOo+iy30lR9OncuyZYja0CdeofblynkpXL8UcsDP0lHIr13NYMiG2j89+D3p</vt:lpwstr>
  </property>
  <property fmtid="{D5CDD505-2E9C-101B-9397-08002B2CF9AE}" pid="23" name="x1ye=116">
    <vt:lpwstr>r1wlGGP1E5FD2vTI7PxG0TlBdN/ghjRK1ofpYSPZV3cNAB33KhdA6M9w/EYsQqvtOk9+0Hk+/v4Kba+/lKsu8hBWvdDsY4MHmVto5oeKf6iQuOUn1j9iJnc/odkzDXcvyBFOxA4hg4KM50m/orX8/AA49ozVXJxlF3XtFjxPRcXeqTDiOSbaH/+wIGC0En+weOY0EOfXVPQNC6ARI5HonLcdxddNd7uCmHojKmpmYIprRaTIuNrA+AovUiVW+Zh</vt:lpwstr>
  </property>
  <property fmtid="{D5CDD505-2E9C-101B-9397-08002B2CF9AE}" pid="24" name="x1ye=117">
    <vt:lpwstr>i09uSGqGU5QHZ6YtkZ89VhM40aSqIx5/+0nwVzSnRpxZ4zgbc/GELbFZiV/0/S51xsqazzeAZJdGtr07czBIzcoI6PPYY7iq2POg4I6tJpDspzb2ypI4k1CRBcZ7Ooe31LNSNS/Y1F7Vi1tHjwi7PBP779RapgyR3rmOfKkBdQo0fFei72O7kxZle25tRhotgNUJngTdEDW+Ctmqjr5lbm9JS3WViZcnCOpE+o7zMxfSN9Pkxov9gxoEOAOSOqF</vt:lpwstr>
  </property>
  <property fmtid="{D5CDD505-2E9C-101B-9397-08002B2CF9AE}" pid="25" name="x1ye=118">
    <vt:lpwstr>KtEJ/hZMis6P3xgh8ANhfWFuHx/yNnwa39oPhdFb+m+UH0+0STuMQo0J4b20ryaLagwlbO18cLmYNaXMSoBqBeVU0sFSjahw8BcbPWX5TxUB5d22+hAG1ZHMG2nDKdApQgn+fN/aQ1/gmCh0OrIsnxJk7IwDwKoYLPFwqwrM8bZRk7UbSFYeagIZ3CwK4FJftSJvVsQtP5n6D82uPXuB6LlgAG+zxf+RFuv6pka8frCbU+kvJ48ZK3SMR7tGB4b</vt:lpwstr>
  </property>
  <property fmtid="{D5CDD505-2E9C-101B-9397-08002B2CF9AE}" pid="26" name="x1ye=119">
    <vt:lpwstr>kG8rPXRK49PwTP/EVnW5t1NfBdMHGfsGH5TDb44yS51ZlE5lWu4kICCe1o9Q9V6SPXRgi2mo/Vq6WP5mRLCwr11rHVwyfjAzWJRlrrulFHktuinMiYSoTaoiil8c0U6AyOkRyiPyl2VkduGA9CemTLIzzj853WAvjyW8hYcdlmuUFZasJ/OzdRvdwzjfkCYKexmQ31W1ZXvCsJy6fk2fMFK3E8MO2ryJ5qKZ4TqcFHbOh9EHkQhRciqiDhn50DD</vt:lpwstr>
  </property>
  <property fmtid="{D5CDD505-2E9C-101B-9397-08002B2CF9AE}" pid="27" name="x1ye=12">
    <vt:lpwstr>jFjIjuxkgTJ/md/ZFGEPBkaNKZap7QiWM80A8RVtDWxc2zgmXwcaCavbtBiFw6+VlRTFmHtk/pRkInhEkOjWOc9sXP4WTv4LwRUywNlFG+rhCWWwMVF4fToTM36qk78/WHF+HaknDs+3UvPdwbFVUTL7p1GrRDHQXHaXceXpv2tkRgkYtikyPwCqEBzDDYcMRSsIzJo4Gj87KDK5t++vt1euCobLODcOPQ58kUlUfmCIP/yNubndN10N4dh5//0</vt:lpwstr>
  </property>
  <property fmtid="{D5CDD505-2E9C-101B-9397-08002B2CF9AE}" pid="28" name="x1ye=120">
    <vt:lpwstr>ICQuWweLbSGUHIfP4IiB66DCfjQSlzzh1/iNdutpCfxhqxj/pQIqQZ0kwVVo8WIuY6TzZ5fG2OS8LxBtBbrHtV8QFDq9d4dLqj7Hztz5sCYt+cFIbANeyJbrbVYPVhyCEIZ5tngjo2lQ2fk0GmKWh5uYhcDfJMJRUVB0ozYvsBsTmzAdiU4prEbcmDp2SoFF5xPoJATwMuR3PH/xayv4IL9/6A3CsVoOFGWDSE0FEFxA9gJS6byQqz6uyna8Nh1</vt:lpwstr>
  </property>
  <property fmtid="{D5CDD505-2E9C-101B-9397-08002B2CF9AE}" pid="29" name="x1ye=121">
    <vt:lpwstr>mzc9ms0Ob5tmGHelwwzasHuFhTZEm07vFGqqofiJGOOqsJmHVB97BaUDrSKNnFncsWOu8yYNs6wopir06uaominsFDEBdrOyvloWVfJWM7v0/SsYAOyj8iqTqjDD4SteOd+wmL3ahItTz2nzqgbu9/lZsxOBoftq9HX2Q2fFCUbREY3q55r81oD8iTciZRh4wwtzAEE7J2tQ3wdHIb5bhM6Cr68n8n2uf5b4PS/zZPNPR3+4A2GOlEuGc3Hebne</vt:lpwstr>
  </property>
  <property fmtid="{D5CDD505-2E9C-101B-9397-08002B2CF9AE}" pid="30" name="x1ye=122">
    <vt:lpwstr>ohrRcXtmCys1kEvhQfPkutBilG0rHrJWcW8a9lDahHq2Y+g65wZ++8TddaZQzdvV4Yo3biBciR9vuJMI/QKk3auslupDIHFujxeO94rhcucxEkfa7nZ/vfAWO2UzWvr88qmHAA5WMpdkHDBZq2OuiWirQoHniggZbDOQIyQwTVEWSj2y59uI700Xy1A8nYUUHdk7qwHbKnq9AaCz79bfpXFgzdiJd79dPkrUb2GX7ApHlQ/ZhblnZWAXXaFl5s9</vt:lpwstr>
  </property>
  <property fmtid="{D5CDD505-2E9C-101B-9397-08002B2CF9AE}" pid="31" name="x1ye=123">
    <vt:lpwstr>TvhydgU/NJqbREmzs77MfHKDya36mGc2F7nNQv1hfqeXAMKaOmir0oPqN0gGkl4V1EgLAfdSt5nvJ5JxxZYNmNsi88mBL2L8TINXMTsMHstSdudW+Eozu/SuljJ1OywLZBPJm4CMzN+KvsJIUogV7tprGa/Mu9rVSj0qaGWB0gqJUwHPqEOoqFw7sGi9D9U2U55HFfj2wLDshgbNBHXR6I/pGfmlnPcPSe8V+s/Pd+IvU0yBdBYg+Mu7C5+ip+x</vt:lpwstr>
  </property>
  <property fmtid="{D5CDD505-2E9C-101B-9397-08002B2CF9AE}" pid="32" name="x1ye=124">
    <vt:lpwstr>V184/NK5/OFzsYgOhrLhMjAuI85kHdM7GwI9cQd+wHdG2a+5wdd9usCD6WHkDJuANu3Z4yvU6ZjjY11xNu+lS1gtDZWw1uWbZzCLzhVgf5MvzQPnD1wMbGE1f/uCTH0eWiVJQ9OUSxurtiZ2OtL2wl1W5ga3IfCJT0ftHqt8ShsuQHTDXwrjJjY4kHN2gtdk4aBIAYxXBA500rFzhLcEeKz0QvE6FyXlAGA/W536bH09TF/fyk5G79PEjx9+ffL</vt:lpwstr>
  </property>
  <property fmtid="{D5CDD505-2E9C-101B-9397-08002B2CF9AE}" pid="33" name="x1ye=125">
    <vt:lpwstr>vPeyrHgOhQF1HbKNyCAKT65I6OGvOjqLy76gnR38GdmTjtSI+WYikq9CPiuhmSJonwGvelwcOCfIwn+HGa50MS9yxPqXcRwdnA33zGbrH1aTodeuPalFY2jTXAn2t0Wfp/j3Gdz7UYTuTUYAi028aZJ8Gr7LWpxuk++OYKihG364WQx23F+TI6tSAQP2nbUlswbH145d7rXGbOfK+Of8/z94H31nPQRY/jK27KcOy8WzTzNvnYIljQzB6TffgT5</vt:lpwstr>
  </property>
  <property fmtid="{D5CDD505-2E9C-101B-9397-08002B2CF9AE}" pid="34" name="x1ye=126">
    <vt:lpwstr>N5iNIir2J/FSVO3aIThdwYLOGCpHn1ooBFkQRhbIE1fC4WAqwVO3POMb8cPeiT5fg3pJ5xRDoD6+0RQYfwjMTpVMSehnJWw22zYWwEcOUgBcQjRQUBiNvVOVWdKNsQLaqajDZHCXFHaIvAfF8cQglIXD2sB9PCtoC8pSRZhmUgTpMTjaoz/npFs7YIT4qNiGIyvPoLB44glV0ldM66PNcKjyRnjA+UforZ+hbxc+jdu98TqOsOQeMhM54NgllTH</vt:lpwstr>
  </property>
  <property fmtid="{D5CDD505-2E9C-101B-9397-08002B2CF9AE}" pid="35" name="x1ye=127">
    <vt:lpwstr>ZgIKp4LvvZjBjIxnTlEb/vc3ftLql2fo/8OWgoIKsALgrqVJCZPTzVgpiWp01ij4DyKeZajI1sl5mWXV8upiQm9I4qgd6pVW1j7vTXfiBM3CrEfnobhcLE3vZ990e3wNcp1ARw4Y+I3XM67qkAmzk9P9XYHpFdT4iKD+Y/zVGhtippjad3djSzF6K82yCTC/3CuUzBuRWDewk+XkI0S2kSkMixIeYDmZBrqdmzOaXNe0VW+OxUi4zWM5yX3ECga</vt:lpwstr>
  </property>
  <property fmtid="{D5CDD505-2E9C-101B-9397-08002B2CF9AE}" pid="36" name="x1ye=128">
    <vt:lpwstr>JX9XO7UnRMnoTLoqfMKw+Jzsozrq+7HNu/KHLjCH5jWS0AGK3O/AH7pG/D6cE2MkootILfgpcF+uu+C0ZtX0lG98ZZWcAukB0BOyBvzw+RBN6oVNnQgiKJg3FIy4tjFhhkhefYsNLTetAWjW2nLJh9lQY0s+kmdqxMAWcXD6jQxggH1g1TASUu0/U9OErjKM0GLw72wSG+MGrP0bpUTAkZWm6ALm+sbi3azri97WbXpobj4NiuMLMXI+K9OeYTf</vt:lpwstr>
  </property>
  <property fmtid="{D5CDD505-2E9C-101B-9397-08002B2CF9AE}" pid="37" name="x1ye=129">
    <vt:lpwstr>sX9lsN6Y5tBpOkzqatJJILc5RzEPmxDmC86e6EFDan/Tbi7/s6uTBtZF1ue08G/x3e1TS7hkFG7a9CsZY1kWCZ3RCy6BNJ9iDK7dpwuDQQ6WFFRkAFOMjP2wFC0cb9U76zmYMJqbUCgXwp4L8QKdtibgWbpX9XDQxmi+8d1cgaYNeIcQwLH33BttSQrTdVHCeTiguh3t/rOb3Z2rILvnrmMNBf6bwOaoIXucf6el8FNVy0nK3c0RUnMJ4DjABg9</vt:lpwstr>
  </property>
  <property fmtid="{D5CDD505-2E9C-101B-9397-08002B2CF9AE}" pid="38" name="x1ye=13">
    <vt:lpwstr>FUiV8SOzUYM77V3rVxDHaho4pk71WrStUYdxSKqbHH4Ds/buRFGOsTmQSnKiSF1FOcUFOURWocDoOxDvazKvd1UcYEXYtj+rRIuVaBBNUjZ3QLqv2QufTO1iourCDT3vBCvpx0r2R3f2pg3TOuElO/IYO7j56jdPFf5rZugHnKvaZ/FB+lF54TC4Hecu8lWNS7BXv1xoAEbif30bSoSFIHq3yagCWM25yR+gGAgb3RpfMpImTQUZOUEhq3uVSHV</vt:lpwstr>
  </property>
  <property fmtid="{D5CDD505-2E9C-101B-9397-08002B2CF9AE}" pid="39" name="x1ye=130">
    <vt:lpwstr>/P+ouD2r3Axfv/5OmbOTfCROT5jZ88IYVAv32V2Ne9SslBTKn8dTZu/13ezvL5x5b3kxaD87v2RdqacYJPMA07P9a6AackZN+n6N7vp6zzVSpykNW+tfWJFwPZ+NAzjK7lX/FsIZK5HBm7deHRlUj5rt+wYW5Yge+xMa9wL4CBazZnWTze6fNxHxlYink2zT7JGtrXbUYoHTBTusQvVUAl3KZqZ7tQXLy1/ILUkqjBtHAdg7/z2gD7dy+/J2sDr</vt:lpwstr>
  </property>
  <property fmtid="{D5CDD505-2E9C-101B-9397-08002B2CF9AE}" pid="40" name="x1ye=131">
    <vt:lpwstr>SLMk4NtLa3NbIrAHT6wqxe3Zgm7c8XYMh9ajQDegtUmVyQ3x80oQyS0VIPXaaPcVni5JIhMcSDBH9LvtLOylEuCLU3lCQLtVOh71T/am+AHriYnKfEBvGmIk6Mx2Xs5OCliSYx2GGTW6Hd7ql3waexXEoO42hXfAOzTt/oCABkE/Ng9FurbPooQ5DrVC8dhpWD1QGLfbBQXEISonWSvWIyfkZc+yCF4q42jlv1NLXTE+WZ7j9lG3VxblLeT+/j5</vt:lpwstr>
  </property>
  <property fmtid="{D5CDD505-2E9C-101B-9397-08002B2CF9AE}" pid="41" name="x1ye=132">
    <vt:lpwstr>hVPUd1nBQslW34+Ebe7sOxoC8UJrHkHOZzdTLw2x8q5QZC66EwhgUlq0KxDo1lHl8C2HPmH/eFExu2fGnLU1f61fmo7b95PS2ee7Sqsy8t3v2D6PTC7KOfZHmJLd02YcKvi/8TJc7kilR7oHPhX7NA18KKSTaHIU0L78cz3PJfYtLQdWZZjnQpMBrWrUoymFNt/1Y0xR9nE9W+KFRvnmQSHNkXzExADN+zLRWXVar06fdYho9TQRCLoy68CFFD+</vt:lpwstr>
  </property>
  <property fmtid="{D5CDD505-2E9C-101B-9397-08002B2CF9AE}" pid="42" name="x1ye=133">
    <vt:lpwstr>PagXNBGo23GtWauQIBw7I5EfJoB0Kkip9ruX8hZGda221WGwKmPPCCMnWUTNyJcroE8Ig7F09RUaGfNML5UGp1JCEuDyyZ4+WhN4kTOY+fIGNzAwW/avorLVehYIw+kAUuBW3wN2dDg0SPOjTX/4uRVbknJn59l6Ek4r4Wn4YH+SKnYjhIrRNUqNL7h85Zl+GM4vfOJ0S77JYYQzsrIkpa01JXwb87h8Bz0pKa6AK+A5Eipb09hFQbIgZ8RI4Gv</vt:lpwstr>
  </property>
  <property fmtid="{D5CDD505-2E9C-101B-9397-08002B2CF9AE}" pid="43" name="x1ye=134">
    <vt:lpwstr>NU4KwafUrRA2KGOMlk5p0H/EP9XfaF4HOr0t/t0dMJp8nA2+OFU/RFoGNO/DLrA+2lGZ7HDjEbSjMJhFyozwWcoL3MXzktjmr7QuLZgV/fYGel+m4+BLcCy3Mi+zVRUILXgUc6p2Z/3EsuQ4OfyTtT+ucJCF4nKZfDLB/BnnC9XarhNbUVy21lt+eeJJNWUIwK17n/KaF/0G3ApHEOe5euGKkYkp1RBgKvAqRx7OpI2OQWqMzZgkmfRpp4iHKav</vt:lpwstr>
  </property>
  <property fmtid="{D5CDD505-2E9C-101B-9397-08002B2CF9AE}" pid="44" name="x1ye=135">
    <vt:lpwstr>rJB7Tapb0oXCcENFJ8Ft3zQxE89CAai4TnV/bx+sbpAkYgsESCmlPHi4Ef5Kpee4KVy8xk3nfQqj+gj7MJrSACI8eeGE2QeJ2bCjs2lT/AhYFYeL9j7bsCC1VytJzdP4dFtQnDvBX3/vSiLKwHVHGSQXw2Jexf0ybGqkWixBtBD9kk/zZIv9/eDZxICl0kP+sNEA4NG5AGD2SHr7CnxJqH4GmJMuNkhBnzqXmumY0B+AO75CmC2sWmBOPh9lK6j</vt:lpwstr>
  </property>
  <property fmtid="{D5CDD505-2E9C-101B-9397-08002B2CF9AE}" pid="45" name="x1ye=136">
    <vt:lpwstr>yNKncfBBKEIbDHPLohFILrGtPEeB4soSoWcTsm5PKdUAVE2T6t7Vw5DPCP1mMrHISqMMXMs28HfZVVGQNP/BNsxotiuGwDaQCLB0zIR+cd0r9hYa1fkonH2JjA9O3zEs8QMN/mj1/DydDf/a5MY8xfiC5VttJ1aPs4aoCmyl2mjX9XgJqft2ufohl3tkXkjk1apYbzy1chOFyuTs6+yz5ZA6uTZzvh4Msb+zP7Ccbd6GTpg+Yr56ljaYtBPcgVz</vt:lpwstr>
  </property>
  <property fmtid="{D5CDD505-2E9C-101B-9397-08002B2CF9AE}" pid="46" name="x1ye=137">
    <vt:lpwstr>2rzlYP1/hj412aB53RYLLxcwxS3fQi8nvEZUaXgUCn+nhEwZZ3mzhZQWvyOJzkpKvNRfT56fpWAW9gS7itRDcOpfPhQHdxQfE6/eQ8K81yrZ3b+nOja3bWORdpjlILB+Sjf7u3YN437l62s1xJQ1L+mLvSFR0as2QqAHI8pdIIlNxqV9Mg5Xc+rSPJZDCyrEi98Xj+crARLpRYh5hez9BrwlLSdV71FMyuDZ3dUod0QvelPzJMPHzg1C68b2TRv</vt:lpwstr>
  </property>
  <property fmtid="{D5CDD505-2E9C-101B-9397-08002B2CF9AE}" pid="47" name="x1ye=138">
    <vt:lpwstr>WB3H6ietd6ymXHKfljIx9xGjkOmPhtbH53Nai+IfQbK9EfaXnTAIKADGD8hJG1UhOTp9gY3TNPPw9YGRSUJTyBnrN0EdDkQBAasK0CQ+M1/x3jihloKIM6rOPdj2dylRx1UXGMtIwo7jdjWqiuOshiAktTOZjC/qLeAFF9RGMBKI+oCshFUtPAdjqAbLzEPHeVtDRzEnm2zqDevw6x87wqRXjmzgPOdY1yFlSlvwE8V45VoxFEdhtWCgpWQ/I6f</vt:lpwstr>
  </property>
  <property fmtid="{D5CDD505-2E9C-101B-9397-08002B2CF9AE}" pid="48" name="x1ye=139">
    <vt:lpwstr>o5mS4JUMxEa6gdOYtaYHsj7MVshogMuIb8eEYPrwbq4k/TWD3fd0C1oo4UVWB1GViutH/13RasF5G1JRyu9kxYcpLKU0AZahaS82g57Q86PZlJYJwl6P3HyJb6Knic2I7pJfRF2cGorZWxc2hs41Llze+rFeil5gCwFiwcjDPPq2oJKTgpiFhu0GiHGEfq/slE4UUujWD49jiXZz3RZAKIgqz16cSCvrPi5xAyZainFG0tvU2vJni+bAQiN79B9</vt:lpwstr>
  </property>
  <property fmtid="{D5CDD505-2E9C-101B-9397-08002B2CF9AE}" pid="49" name="x1ye=14">
    <vt:lpwstr>aujaGYeeOmbpRfWEw33LIYnQV43L22DvJ9ovQMG8AqqqqFSGze+BCVgCNjXvVXnK1q70etCbHfPFdlV00dWDQ0+9F2Rbv0HiBnXptVaJO/LM9C5bSRrpXKP846id9VzvPfb9rqZ1Imoi8AZNrU6Z3b8cv5FAc8ZpHAbK/fSCOwovFlcj5dqNSluzid7L6DlYUt7xXb4aTVr1wmwlspMhwFFfC9UCsaQqztO6/Wa8nbBxDRP3AyIuDiPOlv6oyWR</vt:lpwstr>
  </property>
  <property fmtid="{D5CDD505-2E9C-101B-9397-08002B2CF9AE}" pid="50" name="x1ye=140">
    <vt:lpwstr>XiV2V17Dvy9zn4Ngjfcx4/qRYUUeudAAzMlc4rKjrz1Ifh2u5dNMR/j59gjf2B/oKm37Zba4RYkuKK51uicw+zjQSVxjven6lo063WrrULNRV39Yi1zQvl5sKo9FSwSxsUJ+1IwnT9FOOGC1iJZ7BG+ROyE5U/wTZ9Bq4JBcMt8KdKyQ2qHv+SW2CWOPDlS6aqmcunGAac30dq3XUn0hfY3FGAIC5vbIiuDzdyD2Mw5vxy4HSCBDr9leeqP5Kj3</vt:lpwstr>
  </property>
  <property fmtid="{D5CDD505-2E9C-101B-9397-08002B2CF9AE}" pid="51" name="x1ye=141">
    <vt:lpwstr>dhV67K+TfU9x3CTuMMfiuDHnb2NXB56tf9C+9c+muKv/7GyBX8WhooX6qohCDoaAQinwr/B0CkyDaxQuh98U6LeAjxWxv+NeiOMr8LK8jKLkYQscS1rzmXvu4vyUQ+GNmyCYO1bL/9KN9CWpsgl97B1GMTQBX0NlswJKoEmvuAiJVW5TtnW485IMNnlvKLAUQGGD2zXp89SC2eQ/a3Kca0P0ok044oOVG/e+4aUTUecHbkD6w2ZwL+sutN3ZRA1</vt:lpwstr>
  </property>
  <property fmtid="{D5CDD505-2E9C-101B-9397-08002B2CF9AE}" pid="52" name="x1ye=142">
    <vt:lpwstr>6ma6orynAwHHI27Gn0LheAAxvyb4PSjgDPDLFdvn9QnuFjpZzOsGZWsDV+7Cioy/UOEy1UaQMytC3XNhl8hxuuSpJZPUEEdDvkNU/Sx4DBPUa7K38tY8bATSv5RGxKHVYJd/vF9aYgRgaNI7P7aGLZuWfIOTtHJh9o2w9BGiH3yonrXk8YbQkSi856BLffQFvvC0AxPIbvrkSxNAiFJA3XpDo0Wa3GcajtDMcsRCBR7YyDdCCL7O3iZifhbFv2U</vt:lpwstr>
  </property>
  <property fmtid="{D5CDD505-2E9C-101B-9397-08002B2CF9AE}" pid="53" name="x1ye=143">
    <vt:lpwstr>6Ibp9bHQIOg5i8qw9AA/mrf/vVapzfW1YrfJ7psZAMFxNBNoY3eVnC3ybnXEmMo2gQ5Hm/D4hvtfRLKY8LX5FgyvfsQcmpe41vuaOA1cqYxF0AcT3Oe3of8QHVZovtP4Rc+2k3yhiuICNy/SyCMYpLBBsGwwjDlCe5kciazSlbzqjXC4VV9ajVH03zDGVt3jLDhdnfYY6q4Dd4ro7ynCpZvGgCaVEN47Ps5v5N1m33X2aIGzHxN/KZr9bLzQb+i</vt:lpwstr>
  </property>
  <property fmtid="{D5CDD505-2E9C-101B-9397-08002B2CF9AE}" pid="54" name="x1ye=144">
    <vt:lpwstr>LBy1dpVInBlzg/2sL8JICKfBcL4dfBDvAmyag4asooUq6oxxv5jZm+CgpjUyICHA2JN9Tuh76gZxCMQ7SqSQqc/k75RCLJjjBdr1TpWoOocOmvlpMsJ734QptM6hhp+cIM/TTXZX9tCwvcuPm5a+VQsqkfeZ2KOZj2QpMEAKUSjuKvajDcva+egbddGXfsWzTsaJOl3e41Mf96bkylV4wpE9dbhCYm8BYPcEVW2OT27GSLJ1/jY6nghpIEQ3idn</vt:lpwstr>
  </property>
  <property fmtid="{D5CDD505-2E9C-101B-9397-08002B2CF9AE}" pid="55" name="x1ye=145">
    <vt:lpwstr>Z3EprHhBiDPnlt+9JMu4nlXWQL7xxg2PEZrI5mLuKqxxqaU0aNG+mkkIEL8xFYdAIzjNtI+Onv0EgiiQrHHgU+cUz4xT8XJb7SuZcdEAfFD15fn/gRrfGwqtqT5xMJxr06tiA7VMlO8UH4PTFvvn0gaUPFdUvnpC2xhGKgRB1/zD1EJU5Yn9xqsEVOcqX2PPLl9sDEqCOTX6iDfvVFV8rF56z/Bi2MSgRVgcTXgc9WmPmFNof38kdiEgBmJKpGd</vt:lpwstr>
  </property>
  <property fmtid="{D5CDD505-2E9C-101B-9397-08002B2CF9AE}" pid="56" name="x1ye=146">
    <vt:lpwstr>Xm20uX2O4IkhtndSc9hZ5eWGfcFfkKXiEHl+76/jQgHXTGd3cR+ypTWL3CKLsJ0HqWQB7zt+cVEv6eAARdKxZebNKP8YNq3Vf5jOltqFwrB+Mx5EiT5xgEHMALLc6NDXjcQyUCkle1h5IO/+rSl76jhCrAJtcEuBgJ2xKahESOBKmfQgORfIxrUT2cpmESgZ4cf8cS7SN7SpWeLVmI9a2Kk/57vPRzYQWovUNgZjc1cD2Q193S9O6ixMz9MwNOh</vt:lpwstr>
  </property>
  <property fmtid="{D5CDD505-2E9C-101B-9397-08002B2CF9AE}" pid="57" name="x1ye=147">
    <vt:lpwstr>Dw/IhelI5+EQbEOcGve8aLjB/zuP3mqzarxG1HbfXh+IOZXfIIhkNakNUYEKj6xMdiGyl6EmFZ3YxB/JzDoyXOP3QAZxWJEy4tQNdyCKWDhTmlmt6TyRMLzJn0Fx+rOfvVcPeQoBt4doWTwOqHKX1HK6m8Z9qHwE3HOUj7iJMpDH+v0gfLNnkEgAZKbdmbtpy73S65gIryqwS6qd0iGWJAZOcR1B6t9f/mMdzDTNR84IjAUeva49fH2HOS0rq44</vt:lpwstr>
  </property>
  <property fmtid="{D5CDD505-2E9C-101B-9397-08002B2CF9AE}" pid="58" name="x1ye=148">
    <vt:lpwstr>9mNesyO1oRkA3fRFkOgjTUIjDwfKVDdY6zLNTyFFRMKG2uP9zBKf+qEvOQE5c0RK08vkFssXpwJ3sSYE0LPVi1mf53A80nvuBI/kZjv9CxfmHez8A/NXRsmfMm0vPzPG1+f6nLNfSHArZ8mEJqA0Af4sg5a3rRE+OP+Vm2vcYyn8RtpveBQteYLCkOO3ub27rCDy3Oz54ccEohzU/DQ0gjg70Eq8jCXQmoHyzY3djqAv0qtfTbwd1uWCWf8+jM0</vt:lpwstr>
  </property>
  <property fmtid="{D5CDD505-2E9C-101B-9397-08002B2CF9AE}" pid="59" name="x1ye=149">
    <vt:lpwstr>CMBi2hx3GaJ9ItlI2pTmXNAgny5xz9MT8LCN3dKSRFzx6VnRmbOIlJ3QzoEUXLgK0vixaml9uAfJkaHYitiuM6g9V5dyU7rbTbj/0vlY8cFjKCLh32Tr9iBnDtmwfBJFREpPhrjbF1PU5klhfK9tIwm/gm7x9WiMNWVr75HN7Tz6NnHg4bd0UotpwUtE+bKh4qtQwdZgfWrh+5Qmcl16/3Hvc/KL35GpAftFtuaJ6NjCnUdKYDHpVK4mx1IQDQl</vt:lpwstr>
  </property>
  <property fmtid="{D5CDD505-2E9C-101B-9397-08002B2CF9AE}" pid="60" name="x1ye=15">
    <vt:lpwstr>0FcNGqukUhBE4HSAYXHuhgUqQLP9vni1AaUK1Q0nietUvAsogD1E/lHQp7o+eMjp6NR5TPp1I8ImlMyA0QSMHyDX8R+wfWZ1W5OTdnpyQDvO8cIO/cHm7KIpQd69GVUI0fTTVe9cKkPxGZPppzgkkaDGAnpEHA43lmTmFaJlY2ywuKjc+KOdPNSZ4/27tWcnliYM+bqhm37q8mJKy7j43tK5j2xZvTpPGbd79JXR34L3jtcGG/kGyr+I4wCyyHh</vt:lpwstr>
  </property>
  <property fmtid="{D5CDD505-2E9C-101B-9397-08002B2CF9AE}" pid="61" name="x1ye=150">
    <vt:lpwstr>1Y1weBIwgNvmr73bJvfLMTc9OkXDjcpB57SbgjvXwMVOolbao2rhp83cuIU8r7iG+0eFxl/lKk/ZpBvqgdQF4TRRkXF5YMG4AFtDZnJVasTHefoLGNHQiXmiVFO9AceSp3/hi1QAffYVvnQNYfj47A+mjV77YafMOr24nKndz8co0Jt6wyhsCND3nE483GTS7tyHRgAJARiB1uqHl19WSej1dC5O0NpYhDV/N0J7SrL4HF37l5nopS7WlO+sl9M</vt:lpwstr>
  </property>
  <property fmtid="{D5CDD505-2E9C-101B-9397-08002B2CF9AE}" pid="62" name="x1ye=151">
    <vt:lpwstr>TrWn6yDToNw5ZrHwbTBRlrQGj4H6lyr6r9jmK5qTgfu0YSwBSBV6s5nytZtHiwZc4TQYDrkRinrmmgh48FZO1jviqc0a048MQPRHdJ7efyKU2rY+V7d5CKxHG4HDDb1rWDm5p8FgvZ+KS9fw/UL2BDsjPGE6KPZ9BsGoXlAGdzEFAsqXL8O2SrXgjdsA8+YYkggaut0yQc1JRjtGdiIFJQjv2swKv4VKI00DHUJt5giUO9YpuLPdGxKvQTX8IrT</vt:lpwstr>
  </property>
  <property fmtid="{D5CDD505-2E9C-101B-9397-08002B2CF9AE}" pid="63" name="x1ye=152">
    <vt:lpwstr>tob77IBOsYt2a9UxruJU8mumrDOhFZuqpunzKNkO7CrvpH94qBmark/uJEmo+o4FaEqEhnNIaMJipCKkWYxrKWHP4ncQPrbHP5VpBGHFkGwU4ybCMN2agKIv2yl3+JvU3kpQw1+1rZsgajhv02P2plQL1+jwC8JtGDGYklcjGlIrPPWNpaym/gmqyGC2d9R4ygEfSNtp+YsAskb6c9XL61wqFJnajueZHzrTPu/rcrD+oZVQT/ZIEz9phFZZkAz</vt:lpwstr>
  </property>
  <property fmtid="{D5CDD505-2E9C-101B-9397-08002B2CF9AE}" pid="64" name="x1ye=153">
    <vt:lpwstr>+GWbekAHU+LkgYmeaJWyX5AFwxjbFj43Qu2xb2C89PhYf2A+DUSZAerNnPAIAuwG10YAKFJnf0MH0xdMx0GJwTySXQvQu1gVMTH+J/UNdh538Y4cfQ4yQJvjFrG/U+Co+HIy25NNKgbDZgoUQq7E0DNMr4WBPC2muX6qCgZw7RtcdQk/EZdukxSwgl22nXOvo6sruMh7Jb5nxXAnLiOXOGiVfrA1jNX5YUObMIGllLjonneaFcVuXcAG08sm+xm</vt:lpwstr>
  </property>
  <property fmtid="{D5CDD505-2E9C-101B-9397-08002B2CF9AE}" pid="65" name="x1ye=154">
    <vt:lpwstr>W+8GmO+hGXoNYcpjF9XSVjd3Mwerglzp2ZwiJNcfyXd4PvwiOSZ2pXORs0DUoA8YrlwXHBca0WTsSavjYaxgkEz0Ipsl4XLV3eEvdNQiOk1g8n2WGmNVLszeiXT6cuI6sP3vK+rqFePitXJt36JAlPGaucOmIPZUIhrzGzqRIYP5Czl/oYsvonBWU0oXQyQwHCL5XvqvSedhkPFkw3guWLmBExm5gg+kTrpKnL9mf0TulO0D5nnwkzQ7fEfLFvh</vt:lpwstr>
  </property>
  <property fmtid="{D5CDD505-2E9C-101B-9397-08002B2CF9AE}" pid="66" name="x1ye=155">
    <vt:lpwstr>91K3uKmc/ZzZ8/5M+oK94VD5+dQWPRY1quKhTiuBHAJM3rf94eyFvmzpegqy/t5kJBKTHoo2QgQzRFxXyLcU4egzneTG1MV8Mb5altT8sgcDCi3vGMqaRnGJZzZgqMZbzzN3r3adyyvGFU0PHtiFtXPlPqv9Pp3FNpkMGTPpOuWZpJvquPtKBQU+vle5U+8y+jYcOiCXll7fsCk4kM9euRoCvtH1k9HD4Ra7rK0wxIeI4vQeMmDazgb+q6fg58o</vt:lpwstr>
  </property>
  <property fmtid="{D5CDD505-2E9C-101B-9397-08002B2CF9AE}" pid="67" name="x1ye=156">
    <vt:lpwstr>4qdBz80D3Pk1gWXdLOFGgDkgC1r0bK+oq7I1R3D9rS8gP7S5I/Llsiq9In6yNe9ujK9kpgdWGSGatOf5gKoXueetS3U9tnP5nbJcIoYnMo8Mmg0LCwBLYZf84A14fWs5Tu+kxhR3bN4GRBveszxnQ+Q2wwvR5nZnDxbL2UxH52LmfBvLXdO0jwCYixJrt+sxFPltr/0m3/Sfb9il9vkdWzAAhL/I1HwredcK27LTOL3f3mVa2aZGYl64EHIZkyr</vt:lpwstr>
  </property>
  <property fmtid="{D5CDD505-2E9C-101B-9397-08002B2CF9AE}" pid="68" name="x1ye=157">
    <vt:lpwstr>p2Y+Oyp/gwOfWsl/YPAagiy0hH6OuOBS++ipMQAohsH0TyGWwFDvULxRM7a/ws7chjWPuFpgdEPMob3KoWEw6PrZrNy2McvfRskVXneUnY1G4ECtzBwWBEQ9u7TFniT5YHeylKWxhoC+SHpognbnxXmpf+bYMihnuyVe809cLpphC05pVSRtCTrKqT6cmJocLwyMwfPKWzy+lPtVMD2Rn55vGgnK7yWDCrp/7DN9osJArcnuUJarLR3HVCu4ycN</vt:lpwstr>
  </property>
  <property fmtid="{D5CDD505-2E9C-101B-9397-08002B2CF9AE}" pid="69" name="x1ye=158">
    <vt:lpwstr>rGnfI1D4P9Vnps5kh74gdU7XqEEsCIsFXmBmvUQiWDrdG2TXYAfwsLfpgUhiMXUr5Jn/DDz7IySkLiOWfQH87VU++prKTU3TMsI+sDMC8wbbytCp6eA1wXJS55KTYJ9BdVIY+Z38wLVuQEHxV1vcJrWBoFK2PCbQ2ycyMjnzuKvZWt5/jcA42Tc/Mn+Z3CittizsLLkbxIuyObAZeRVDwLZuC3+KL2qJ+pacvLcw4Odv3IFfo2Y8sDs0lzoX2Ld</vt:lpwstr>
  </property>
  <property fmtid="{D5CDD505-2E9C-101B-9397-08002B2CF9AE}" pid="70" name="x1ye=159">
    <vt:lpwstr>RYQePz3vyVxAT5Jqz2nQaLlb3i3SstVr81VJSdP1p9YA15qRPnJC9uRkm5tiP+au/Rq+a35bSIZzBjCoaBR3+bmM+lBH+LXkwxnUzrev0CuPnrRijciZF/mJCd0RBMJf5FvzAKgF58mH7QP8mIHpq/cSIMy6C5Dspb8Zp3M8QpkZkzMgRtE54r843QTH0ywqNePLQ1zkDQzqLoy7ppVkyWr+cNUK6PNbOve9jKBBATdLqeUXfkldP44cFcYzy2y</vt:lpwstr>
  </property>
  <property fmtid="{D5CDD505-2E9C-101B-9397-08002B2CF9AE}" pid="71" name="x1ye=16">
    <vt:lpwstr>r9gVgTvuGTxCzVGAKQLYQUFFZEMMRPwdVbCbHzqK/gEM1iELJC7F/icVYHtNHhoDfyIKk9tLDD9N0Mqs0g3sNdm/hopYsCOl4wC5b/BfTxg113Dne/0jrKw8FtoI0qooWSK7P78+ERtyutPXl50U+rw+e0b/FlF+f0A9O6JEMBk/IpIW9grfd39OgzxHTpARp/fs8ws/hr3UhIMzQot+qNlEZss1h8C+weUVCalorO91S3Zg+94Z4npm/etozaH</vt:lpwstr>
  </property>
  <property fmtid="{D5CDD505-2E9C-101B-9397-08002B2CF9AE}" pid="72" name="x1ye=160">
    <vt:lpwstr>y4FbPu5iUIy13HXX4ef7fEtd2AYEjPdKc/0HSzlP1dL7HXQ4XY/vzPOSQ0TzmwI1/BdinZ636w8d1Z1ctRAYAy/pI7SPSeh+np+9PwtC0EHMAJ+TKdVO39ZZ64TnQCOj+0rUyayMbIj0FScvu8tGwdatZwTbfDKF9wE4U2xVQKYwMS55ldghjmXUUyG1uz9t+R45YXqrQu0Zv3OYb511w3V7hJNG33QfIDGEJcAQDR22zHJ8e2UvxUlrRw6tkZF</vt:lpwstr>
  </property>
  <property fmtid="{D5CDD505-2E9C-101B-9397-08002B2CF9AE}" pid="73" name="x1ye=161">
    <vt:lpwstr>BH6TVyxrmL95u4qE48ZUz23xN+DIM7HCiI8F7EfBD86iR38bPzgILKf3uNLpfK5FMzcn70ceN3DMcgItrZwR9wATSZqYXopFeZg66TnB9VW2hE6tAnZd3zVwnJG37d6SlvN6x+epaqTe/FCUcsT5KVbnsTet+iQD1n6jIfl+aFD+RSqyd40lreBtc/JnVXnL2eYCOdKRvR0DxiPg4LFpkdgRF34ZPQXac7ulo33e7s2z0MONEJboJCg/RkY3uVp</vt:lpwstr>
  </property>
  <property fmtid="{D5CDD505-2E9C-101B-9397-08002B2CF9AE}" pid="74" name="x1ye=162">
    <vt:lpwstr>RKzbWKeL4k5Tq/mKD7iPOaBSdk9DuWA8HAgcavwEA1+OxA7FnbySVW5d/ky4PxR/lZ6FHAgEP5ljOxig5v12yPGFErcR7an63KyKjsfwiMfqRZ2uxrMLdSlpxqbyQ/LMZPunb1R54Og65WTxWVuHztr8ssccmRjyltmpfS1I+br8I+nR+CzdYYpMOBlcneqxtj3hleQp87NXCXxBU/n9rxoBfdhPTv/ibkzzQCqXUOJQwJC0aWihN3ugV1mLStn</vt:lpwstr>
  </property>
  <property fmtid="{D5CDD505-2E9C-101B-9397-08002B2CF9AE}" pid="75" name="x1ye=163">
    <vt:lpwstr>9lXLs10ejBIm5yO9/eHLUnPBYZ5BLE8JlepiRFQtcEb78P5OQOUHb5A0ggf5dSzT3rW4ZvyhgBSMGATOzfKGdeJEIY9i9MrMkEg7Weul+ImtwQ0NXRgc5gu6O/fjWIkbmNq1LnS2IDlMCe2aaNhVqth+CjkOMa7rdljMPUHY9yKGuvc+k6Yyw9ugCiDShUl10e/4NDhLRLknmj5AzD4uJPLln8RiCZLLNVsn9Fm01Esf+rGT8SGlL/n4W9ilBOr</vt:lpwstr>
  </property>
  <property fmtid="{D5CDD505-2E9C-101B-9397-08002B2CF9AE}" pid="76" name="x1ye=164">
    <vt:lpwstr>l0pSJJg1+rqJslbz4ngNjpNAssp3aHm0sX/uDSoUFcVLokQ3Ub/TqJv5XJvasPaPXHSBYO/kCxAeX/+hb41aGI4c0vsteF2e4Scd1KJMX8z7ESa+hgRWVAeiVC6zLkqhSUgzLEzVZzj5qJQaBqPLCqRsGcmxPV89XBy5BGqyHUZUKNfL6wcxkTnE3n3Ne0ymWuMqWKWGQJSY65cZG3gVSd1tC8yIvCtPmz+5OXhEtPCY4ahOQQEa3oo0e/ejHk/</vt:lpwstr>
  </property>
  <property fmtid="{D5CDD505-2E9C-101B-9397-08002B2CF9AE}" pid="77" name="x1ye=165">
    <vt:lpwstr>OKuCJC4odA49f32NbZx3BaEO6J7HGUoViGnfHEeOnHHTS3YEB9EStTvFgaWJro6QkizKo0KnqNovUX5VAC1snfnMlOPa0WMHlZsVeuiiVozTy14FkoEfPSKNimcVpuwnc5mWjHV/glz5eKiiFRGWSHTDLHhjMtJ6jDGtylw78nC7QIC4kAZsVcLmaH5XsnKBqMQ3RoBlZhPJGOrQI/CCQ1G88R3o5ycerqMRBtVYsZ0RHgsoF5PmZXPFIEKT4Iq</vt:lpwstr>
  </property>
  <property fmtid="{D5CDD505-2E9C-101B-9397-08002B2CF9AE}" pid="78" name="x1ye=166">
    <vt:lpwstr>SwmztE8zfnPsdmoYQ7c0TfqrwmKdMIf5Vr7RmaOzYR06WJudjVfkcMRql6vLcMfX5fbLFHkXeC9ImF5k0CBSj8TgciqUl8WqumEFCocPFwpZyXWWCJU0G+Uu5CIYWyRVoYhXOyl8ZgpStCgWSvkJViWZPY0YnBdFSAHkdIezDLT/4xM6QR1ux2h2JPqiySiLBKm8rz/Tru59l1d4i35BCilGKR0YXFFXUM19RqPk0Z9MkWK20h5fhkCMRtwX0V3</vt:lpwstr>
  </property>
  <property fmtid="{D5CDD505-2E9C-101B-9397-08002B2CF9AE}" pid="79" name="x1ye=167">
    <vt:lpwstr>W9cPjnZGrOV2s335dQXyrYvglBnYJCJ/M6F4V0luFQus3dm5mJiY5wjE96Pyd1koIOLSEZd0qPukmO19EsA0i2das6VsMqoOKNy+g0bCif9ZqpdmpYl3R9+QASqrTphFf1aJTuuAklyCxuHh25OxBXw5Kvdh+OTSI02GVAa5B1mCdzD6l/IIAqEE1CiKcDNdY2ooKl03I3NXS5XNbVvv7jj7fjVLIzEEtWYSjEN5vCMnufxfPjfrqxwKApLKTbd</vt:lpwstr>
  </property>
  <property fmtid="{D5CDD505-2E9C-101B-9397-08002B2CF9AE}" pid="80" name="x1ye=168">
    <vt:lpwstr>xzbZ2osAC0/VTiASXYn5GtcNPhYum5GTuFOcQEsyxzB37HbWBXoWcqFoOvMcg+Hjz7q2IB8hFRaEmUDpg4HliRXbJLrXtCc/IEv91ADGyO/sx1pL3gXezqbeozm0IQBVGIuo2XimAziaU/Cbd1ShV9rTNQeZ40g64DRvm/1DSTeTuh7lBCPoZ57Oct9v537SKyA1oS6Dgu3mknC/Gv/SRUKK5cB3kXoRHT4IfkK3q6ghVStOHayTkts1pf4VUfl</vt:lpwstr>
  </property>
  <property fmtid="{D5CDD505-2E9C-101B-9397-08002B2CF9AE}" pid="81" name="x1ye=169">
    <vt:lpwstr>CmgvAFmNm5ac8I+6WJ/MNuaYC1LQLb9YY5fIbpIte/f0QlSj0wo+ccMc80gOTjwc2ThjcPc1ryq95N73QeuXWyGy64Csp08UtcJUyXc3r9gUOdIfeZlGTX2skZw06WzOMzur2P4rRWF8vpnXj5ywqy2DxfUjimhvPaFPziKk5igQ0tMWmBVd+Jj77phHfcjG/CLGJYF476q2y4NFsT00d0oEGjhCB9CW9Cd7DeecRCRPE1ZpWfQc1v4aUV+HJdN</vt:lpwstr>
  </property>
  <property fmtid="{D5CDD505-2E9C-101B-9397-08002B2CF9AE}" pid="82" name="x1ye=17">
    <vt:lpwstr>pvk7Wg1hlloguFlKwohaJXAQBLvkUFLvBn5CMfiNSr7z8hPTYPB0hnCLsOkeFRF5uaORz/O5lu6jcMGOpSRvY8o5JrlqzrleNgkwpBVkcj6XADpN7s1B/L487VpOHYObUBGIhSrneIlRoKy2pz9+pONb56HPbdWaMn6GjN62ahwQXRIqNM/CFm8Uwxb6DGThylw16q2d+Ver1FpytNvKRws4z4fy2btLajq25BGWDUdAXRXeoOr94h0FoDZBUV+</vt:lpwstr>
  </property>
  <property fmtid="{D5CDD505-2E9C-101B-9397-08002B2CF9AE}" pid="83" name="x1ye=170">
    <vt:lpwstr>vgf6MYfH9nOwllbixH1UqWzPi/43Eijfe3LILXE6XOQm0cMxkwPzno77TarTEOMGmsn3xH2OtCiIO0r1okBDaxKXjIweeVDhSAzO33VTKwjWLqca1kA2c2w6MelKOl7VRAHELxw+PXRvJuOnDGNY8/RwhxFaGCBmIz2SpVtTaYt4D8L0Xsq9lGkq69T+laY+lUhK1UOy4nAO0zodf8GRmp+1Vmi3PKn4ldvqMcMmX5X9ZTJH3dp2nBOk1a347jS</vt:lpwstr>
  </property>
  <property fmtid="{D5CDD505-2E9C-101B-9397-08002B2CF9AE}" pid="84" name="x1ye=171">
    <vt:lpwstr>PZ7DXJGs1Z/NG2ew+1Sdh6eSvhaXAzYCCSBDp/luPK3vwCt3yZtN16N9ASa/GAU1H6ITCIOZCfCzaYcBE3SssV6SBqIbwhBQAeOK4FuJrhpZ3x2KpRNCULRJPt34GFxrlPYix/5xfiuPUZhqTLZjK+GKX2l6ocs+ZW0T0Ckzfu70Nfh1H4o1JESJezzCcgTqb/1vANfF9NcRJwkTNtno4AWEpNQ36UD+wRZ7B5bE8VH1XTqFKug8eXnK0jNi1wM</vt:lpwstr>
  </property>
  <property fmtid="{D5CDD505-2E9C-101B-9397-08002B2CF9AE}" pid="85" name="x1ye=172">
    <vt:lpwstr>6JdruC2DLOxVTpZT+10mzJvwTmlQRVn0OO+xoIAJ+FBWEmaWurLwzTUk2BFZ5POJs67wLiUjHhkUrrjGgwKdD4gmElxztel6d9BAxjy7fcl4e4MPb5QfMSrx1CwYJdTJaw0lus+K8xTkvXHtGFZjbZ35WAyP9CPSD+xEJjsUzkKFs9ydovyAcSzHluTpK6khgqiVcgYceC7dVFAomnvqqFBpCJp0UuJRftqbJ9aUpg/BKOjqfEuRvq+fgJ5ptSx</vt:lpwstr>
  </property>
  <property fmtid="{D5CDD505-2E9C-101B-9397-08002B2CF9AE}" pid="86" name="x1ye=173">
    <vt:lpwstr>Zq8wu7OAviAC2bziPGXB7Tyw5kYRjStu/PgovI3bBe8vcNBRM3uIyF5ujJyQbtOGyHxUb3gXjfmJJYmF3SYjmH+JOd/ROKIH4Xc6aF56xd86wtSrLFkFG1V8Z8gMy/vJ84zAQCIxNV79TjN5lIG1oAaVzpYysHBwVirmoT0B9VjLXt1G525+Ks1ff5z5Zq90pNuReah5pdOiX5AiDdj8fF1jZv8PYP86rykYNcxLi1izWzotxCt0RpHgD2Q9Dbi</vt:lpwstr>
  </property>
  <property fmtid="{D5CDD505-2E9C-101B-9397-08002B2CF9AE}" pid="87" name="x1ye=174">
    <vt:lpwstr>DKTf5S8NsHpwQPN2YVKK8Qo3+vh39trvlAes8rQOeFJ+Sh2XcgxnZ2a/Du+K10dHI8Kiiu6au2evUTUSFyEXALOy6ip3fFUc1XL9IrNHkVhMPIDFe9T17vUX1i7ClgX8EqAzqKTeGY2QV+2rN+lEkhkuY5xNekLIe+216VBSbMXGhpfXYD4wUGiftQ6JQGuzIkOWG/Cgl+47pDo9XfUQARwhVEil5ZrO53BCI0j0fns/AJLK47UlH85yZRrosg6</vt:lpwstr>
  </property>
  <property fmtid="{D5CDD505-2E9C-101B-9397-08002B2CF9AE}" pid="88" name="x1ye=175">
    <vt:lpwstr>xRJCbdTcdpY0gSYlLyZjrr5vigSUsdQ3SiH/Fv2lTjXu4M/7q9hm/Y4GwacFyAWNyOKIHTlOk9mwbTj1uhFm0NRU70Oxksr+csA19Hnv0FcbmIGmXnrqC3wEbqXvMz0NiQzUHil4ZWYxe9U6263L9P4+i1Nbi4QnCDxqR9b/+UBBC/jJPxMSWn1ZvZi4Ecxufz3Q46JVcexxgqyxXXpQqco/ogQ2q1wD8/vrPGl2+t/SmemWd3PijWUX9ljxb3m</vt:lpwstr>
  </property>
  <property fmtid="{D5CDD505-2E9C-101B-9397-08002B2CF9AE}" pid="89" name="x1ye=176">
    <vt:lpwstr>q8yE1lEi60D7SJl2a3tUdVcagGwe6mUSLjOjRlc19JaYtLzXG9kttjRVx/Pq3p1T+cyWUuNgMwEouE5/VVQl2eK9wu6ey8dBRIWG1TLVBQiUMJlgfD+TjtEpjMSDvE6L7hb8RXch78CQ3ZkmWRBCiOS4UF4//5HxXHoDYLMgB1BzZef6VX8bQ+vYwNjx/QuBviP/XThikIZXBQ+Mdtt7x8SPu8LPV5d1/ktn+IgFSmrTigK8AQawcbYPFvuEhMJ</vt:lpwstr>
  </property>
  <property fmtid="{D5CDD505-2E9C-101B-9397-08002B2CF9AE}" pid="90" name="x1ye=177">
    <vt:lpwstr>pgu0fKsrWe0gJyiZhsHw/NFWJ98TLGzUD/vccA+QzNNIkx7xp1mDyd+fWgkw0Vmgpb7RtSXWFo+mf96N+EOPynmCYkrOSSGoZ3CwvqPjTiXPyoKC5wRWJT4ipLxUpXvGBrUkxI3kABxYss8t3iOVyVlvz3RNuEBInnt4+GVRQAbLDJ8nNUAY1rPm03aPOQgX2KK62qZ1vYHJlhJjEL29zW1mlJ9VtUW+7/acFNmA+Gy0OxOqaT+TOEujjCfBR2U</vt:lpwstr>
  </property>
  <property fmtid="{D5CDD505-2E9C-101B-9397-08002B2CF9AE}" pid="91" name="x1ye=178">
    <vt:lpwstr>WziSVg17xjRAbk682oXRl2KdwiAw76LPUZGvSXvpYSmC1ddCk1U1PDR77r/OmWleyULRe/uHTMB9uqX9Z2nF+MHxLEncn2ToEG4KB6z0uJetf9mgKVx43TTWc/22N82qJQ6mBPSeE6xW0VcdIJeWugfGJRMb0PmIEu5H/aDw3DPZuRPsXex1w3wOq0XRIDxuHuHGy4VQ1xYsNwjahfYyPRbq+1UhQi+LjrKVj1qY8SFS8bPNQrQP1IrW9D2fu4/</vt:lpwstr>
  </property>
  <property fmtid="{D5CDD505-2E9C-101B-9397-08002B2CF9AE}" pid="92" name="x1ye=179">
    <vt:lpwstr>zmW6T09xZeyXJbHRLkzforfIvXYsBh/GVLPhODWUaj/KDSMkPYUVljnIVZVh9X++xO15DKKpwfhFXpnomEurhbodP6jGCcE2uWl+w7LpiHtlFkbrfUq1N1WbOsXVydsWoX7XS379wGGss9j2PhQyWyceMZaQ2FAYZPoPRd9UYioxkCxuKVF5k6scRM440Jx0JUMp1jlj7ExmpOO39zKdYk25kdXHn9fNE+8v2rQrOx6CZpPkUkTWCXRW3rdyNAu</vt:lpwstr>
  </property>
  <property fmtid="{D5CDD505-2E9C-101B-9397-08002B2CF9AE}" pid="93" name="x1ye=18">
    <vt:lpwstr>+kI/uH87BY3w/oeaT5rIcSNSYcA06tvXvLrkmLaiajbg+2aDVRwiRDv+uABngpcr4u87wNALOwdcb2S8AT6dE/yNvf6UqruAe7YIB/UMkx9UrqHLydGmY9stdMbqoytSBa8C6cWrz2lzwTTjh6HJfz6+jphc/umAkb8cbGsp4uFA5ofqgz8cFkSQ2nVPFjgeKeeWN8d42BJc5HsfPszel3coMBI20rJnIL4JBVgfQKSdYqBozzh0bIBXZv1SmIl</vt:lpwstr>
  </property>
  <property fmtid="{D5CDD505-2E9C-101B-9397-08002B2CF9AE}" pid="94" name="x1ye=180">
    <vt:lpwstr>K0KnbuvO599gJ5kFOAar1QdXxX80AGITi9tQ6AH8gOZfLRdXDbG6tW56vwVtRy2WBwV6Vz+JaO33X4qMDUhH3hOnzSFZ3yJDOff3kOfcnaFEIsKnxjidww0SwLBOQaCusi5Q6ec0XW/yzMNxR7Ro3ymMouw3WRidaBTlPLGjlAsvXLDECwiA+ffvP4tbWuw4sgAA</vt:lpwstr>
  </property>
  <property fmtid="{D5CDD505-2E9C-101B-9397-08002B2CF9AE}" pid="95" name="x1ye=19">
    <vt:lpwstr>k7gQD3Quv1xeZ0AOMBozb1UBn6JgvNbQREs6klmec7zHsXDzDZ9gBIxvxqfQhoVmmGWgGBqUCH6E6Q55g0/F14JvL2V9MzYADDRVkvbFVIRYZdaBaIV7Ga75gA957d42Z+rlvmC2W6Q72TkNw5Z/zgggM61L6tqCy6duFB6gT/egQXyb5BOq/Sgah/t4c6LQLCBTwMXjAfRcbfEvl30lIaTvlPrWaXxjz6doYNUMusRAgz/PvPRwqQOoIwPJR10</vt:lpwstr>
  </property>
  <property fmtid="{D5CDD505-2E9C-101B-9397-08002B2CF9AE}" pid="96" name="x1ye=2">
    <vt:lpwstr>je313IaSmFTieD09TAso7Z4O9b8uXFp2fjhOCYPdA3Mvh2ATPjtW4DvoBa0Aeb+Wj2RqH2x4VIPIMerj/E9l49n+6AS3FnQP4B4AKKXjuXK7eUTDtDfy4DngyQ6VSso8n2xxEt4nBIZ7kBraB4TSFn22ygAeZ/wTt/VFsT+O6MSlhKf1DjfoTVDPTecWaHLohqwA/f03FgvTSYF5pKLfWWk1cIli7JtWE6xitjeJjWJhFgGr8rg5b4FS19kOuKV</vt:lpwstr>
  </property>
  <property fmtid="{D5CDD505-2E9C-101B-9397-08002B2CF9AE}" pid="97" name="x1ye=20">
    <vt:lpwstr>3ncb736oM46Y+iNNZtO+fx+klTVdiK5G6TM4rjWgq0pYFK8SeQO6LplP2DeyWDP6K890XFXj7xgjpshZO42faLQMwvjldgaE4GtUXxOds1DzWXKW5d+rgGJY+WISMRav/XJrmwbAZCnY+sgpJktXJ1G2/jkkVH4P5eYkBZTHn/014s7rx5kgnfwWZJaJBA6irzpDq+VRqte+VTp6yl8grLiUkReDrRazOmQxsemvmH6Dpv/W6lhn1MlKxGiygFa</vt:lpwstr>
  </property>
  <property fmtid="{D5CDD505-2E9C-101B-9397-08002B2CF9AE}" pid="98" name="x1ye=21">
    <vt:lpwstr>myM7jbEqHwIGdo6iYhzftV98kinMv1/wFW3jb6DARo0rVP+5+AFVNssLiHNwpGFN9+2viukmQ91p9/ghBkLD5tkp4YVgXAIpsSyFQ/dknunuW7yxKFAZDRPxmmyIHizsLQwjO53DzIGiH6Uowy2aL0Xo7XAbxILRH8Nvu+zwTltMUaDrfv/S3nWvnbTL+FvOoEPPC4lAS4HNbomRHdfdMMOS8C3qG30niTBk91hSTRa8Cjw3wyb49Un457N6i0C</vt:lpwstr>
  </property>
  <property fmtid="{D5CDD505-2E9C-101B-9397-08002B2CF9AE}" pid="99" name="x1ye=22">
    <vt:lpwstr>m7P9/ms+p0iTUrKSy+9/JfQyBJP9eB0ZS/DZ0Pdk8Li9V1q7OUM89pPG+NfMPaNniEhv0LPz3mcRwC7xcIh5i1keGTwR6Il1eKw1wWqEXePpcl+FCAojilbEhn909UXc4218TsV6h37Z8b3s3PrGR0BCdiMw8o2pkvU9gLxq7vNmDdXP8OZ1GP3GVt4+nr31JXAwKomTyXd1JmykfOZSnr99vB2Ozdrm/hGqLfx9p9qoRKMJTjViBI4CykLFeR1</vt:lpwstr>
  </property>
  <property fmtid="{D5CDD505-2E9C-101B-9397-08002B2CF9AE}" pid="100" name="x1ye=23">
    <vt:lpwstr>issZS01vmZ+0Fv3rIPF/Y/Yvb97r4wEQUUey+Ghri/zJLwYjcl2Cgp97v6018uzCAGwxmalzQqprKWwLPC5+hPrad/EYlUDWSkI2/1LB4Xq2wLnxM6/zNCxxVZwBZXFR+8YjjWp3iJyBez+cz4v/76C+CKzwJLIFgQrwInRxnHes+tMZK8Ds8rV9mQy24a1FKVlA0ZYmxk1snK07YhuMYcTl2WQwIWJWl8O/jxi5rxiJak0oQa/r8ZkT8XTSPm3</vt:lpwstr>
  </property>
  <property fmtid="{D5CDD505-2E9C-101B-9397-08002B2CF9AE}" pid="101" name="x1ye=24">
    <vt:lpwstr>heJjfmEp9BoXG/70XBt4SkYsKDs8ER6wM3gOUjem2FQkpYlehho58v3gxkGd8c8vkKNH+wz3bubtN7iVhXi+xnjfC7qioELLwLjE6GCGu+qP2v1hgPSVmHtBoKOi/USmU0sWuhS2KRp+U32Tkojmz9Y/g2C5TN6PnxovfYLGrb6uoV3h/MiDd7EDkwmwW60NiUCePJck97HRtYF2QUIVCaUjzrFE13A5Mtpd2t6br8ZxMXRF4F1L2XWDYYoWUC0</vt:lpwstr>
  </property>
  <property fmtid="{D5CDD505-2E9C-101B-9397-08002B2CF9AE}" pid="102" name="x1ye=25">
    <vt:lpwstr>jBJZoBfHTojxke1wvnRq7H6A3ZyH5Yxmw3vz8TznMTYfMvm5LPL/UwgQVDSH2GvYk1DtJqR7aVX9eRqguFV13CL1udChogszVz/Z9acw9C4FtcVmgW4CxOL0LnEYvvx5bxydu+j2bWKnR95cu5HzLZwllbmgDb8kXknwCV1RkApTT2WtvFl7V3MaOc6tMKRdI9WkZ1REaMHxb0UZynNrdnaSGm/Mx27dLMRupPQZJYlFHhyJUtXBcNAah0BQZH2</vt:lpwstr>
  </property>
  <property fmtid="{D5CDD505-2E9C-101B-9397-08002B2CF9AE}" pid="103" name="x1ye=26">
    <vt:lpwstr>JbiORxX8Q6LTZaF4Je7wK3mEr50I3u5M1waO9RgIwAMMBQvYUwzMgc5WyjkhOV3Vl+jtidmmhL0HerZPLEWk21nN9v2u5kBRZD4wH/SfBCFB0B16UFEhJvrEONAAED/GYbFmov1vWq9tvMzBbsEpHX/ws7oxCzNVJGrWA4H4MiAO6XGMv/yNhba8mJOcb7s9B3v6i6l93Ypz88pNPSC5Er6shBMweLlq32cKHkugXww9FOYSqz9rIWH9dXFgm3/</vt:lpwstr>
  </property>
  <property fmtid="{D5CDD505-2E9C-101B-9397-08002B2CF9AE}" pid="104" name="x1ye=27">
    <vt:lpwstr>8uJT96X30g7ya2G1SQaQHcqQl38RcppgJstqAPgHUdL5FS7Vn36SBaEPF9Gyu3XCyd+ZoWirpj4k9x6zm0rMo3P269RGLxSSjbo3Vh6p2N8QPllXX4B9/NOxIE/XRe6cr3w51bNgKqos26s9oQB3PxZ51RfKK53yOS3RFMshXYqzMN96XjValUm+qx3vpVJMNBbL0QMf0bG5EClAspsikJ3RLSF8DIxBC3VI8beUrwW55MAKsgEPbE3/QDexU4a</vt:lpwstr>
  </property>
  <property fmtid="{D5CDD505-2E9C-101B-9397-08002B2CF9AE}" pid="105" name="x1ye=28">
    <vt:lpwstr>pgc9suVBftlZDkpaDym8UgJM9nMC1Mb7nCDdDivZXlOsCzwYNQkWi8oDKzKgP9g/1wd+ndVbs7Oue1YIOHX/AQm3EtWF289ryAAMy7MxZLiI9fSDsONo8aUIASiVO8msa5MYouguob1Yd89AWz8pDQZ3RGvQ0xroAKRGA0UxwhxTWPpTaDuk7ljQqABLJZohBnuqEe82Mbbn1JRV8YwoxJrPBVH+sUhqeSu92GvW0qcYmixvj+7nXb2YtuKb97F</vt:lpwstr>
  </property>
  <property fmtid="{D5CDD505-2E9C-101B-9397-08002B2CF9AE}" pid="106" name="x1ye=29">
    <vt:lpwstr>+TJOrIRrprnSZ41Pv7Ei3lSIER/BLwQ0dt3h6++t+KeE4dJPBlq2rSKqMr+BYYM5E7YUQdW8n/DTeoipO9yzLvpzpMDCmoA4u8IaU4T4sWN4j3qS0vMz50QCulMx63ndq2zJqdqD/aEUz3Qz6Y9y79Tzlo4Z2G7vLNNbHhjuj/kIj6vY16ZTYnMVhhdOMcBO5hn2ORDPSYDG2Z7kmTZM0k93bUt1SPyn8r9mYniIcN7/27UNdMfmL1+zPKeNzgM</vt:lpwstr>
  </property>
  <property fmtid="{D5CDD505-2E9C-101B-9397-08002B2CF9AE}" pid="107" name="x1ye=3">
    <vt:lpwstr>ejy6BQXVPUCSgkRQvHfFIgJxljJs6s3Yg21yuHpPr6wVtwAYMznKIsuxTYn3P91ygGhH1T7iUGQOg4KN5QmX16RX81u6Lo/55Kv4uZN4KngahvSomgDWoYUwEmn38dLtbYPbDbvmI2xmVfjLMp90APr+Db2h5/dwaAzyYSI0hCNZJQo9OSZrdBesejsNPpqvw0pqL1y00mUv36MWBs9vnRis6TKHTi5W6w1/wSRgKzpWqNJud5tU12wp8GCr1mz</vt:lpwstr>
  </property>
  <property fmtid="{D5CDD505-2E9C-101B-9397-08002B2CF9AE}" pid="108" name="x1ye=30">
    <vt:lpwstr>ndOG6ZhkZqhJlnbaiY9RuTKPyD/FVcAa/C0jV58HbEn4keEZY3cKRTrSSJ80HMoFImv+gsCY5qNKE98y5w3QRDsVUVlLvyAY9n9wiHS4pYyhREuPzP602fcp8Qe9m06O8YxqoDNA1BI/pW/U1S/vzklPLz7bv3GThXn/QdhlZKqHVnC1+qIkDqbJ3V/CuzAOwjxz+hckT5i6YfGJvknGa32D6ynw58mnPcW+sqfOU3q07Uzt/Wgt3zmxBATmxau</vt:lpwstr>
  </property>
  <property fmtid="{D5CDD505-2E9C-101B-9397-08002B2CF9AE}" pid="109" name="x1ye=31">
    <vt:lpwstr>7eo6I8scPcBoBM9wxD9+rBZGLOSdCHXKZG6kJ7HjhcDu6kK6uW3f4eVwrt7fd45mLO12ZVQ7PFr+1g+vsR9f79BKtAFmy9e4L2T/4MfK/T2Byw4iu7hWi4pTA+3kWIPHZ0EdLEvxQkIiK5zb/dD3Cri/HdbJJCT6fsnA6/E4fHNOaaejvefK2mryxasK//ltrgFMV9FQHQykg4Ta6GwzvLbmV9poDZQnbgppM2QEIfcCBHLnXuo0Fwqrb/6ZSEq</vt:lpwstr>
  </property>
  <property fmtid="{D5CDD505-2E9C-101B-9397-08002B2CF9AE}" pid="110" name="x1ye=32">
    <vt:lpwstr>CI5PKA//VxndTvix6sCgqN4wifjOTLjCDi9T/hVlaTtCRxOoZ/1C7n4j/Q+A07GQ8m7OPtrMcNqFCLX/zxGvf4oqcaTHTy7EVetaYm0KlIPtcCDd1I1sdNcr6RfaaeP8ZnBiiwKsoMUy4QReJKBJ/NWUdXY5KVXm3XMO7g+BN8HAMftU+z/nli0/aMVQP9/19xDVjP+ugfFZFD8igt8DMsNhUxKvqu/i5/tbm9mzsrKy00d0UwYzbxYTpTTFJxr</vt:lpwstr>
  </property>
  <property fmtid="{D5CDD505-2E9C-101B-9397-08002B2CF9AE}" pid="111" name="x1ye=33">
    <vt:lpwstr>xaNPPP1Om1xlMHjr4bdZN7z83GNCl+MPHZf/T3MaIBwk7mght1LrIjVrhkpNR5TTXIcbKxNo8oXkQNnVph06gPcO8/iantH0TrsV3mqwtNO58iAaev3lYOz6SBk7/Bx6yUGgum8g4iPd57n49kYk6rKt/xOEOj7ooIM6yT1/6sqjf2vnBNB7oOk7ycwcIuZXgSBOEnhdGjm1Jfzqdoox9blvknR8dPTkrwL6Wd1em0jMAKfMpmVyLzou0QbG2CC</vt:lpwstr>
  </property>
  <property fmtid="{D5CDD505-2E9C-101B-9397-08002B2CF9AE}" pid="112" name="x1ye=34">
    <vt:lpwstr>2tSOAXLkpmpUhaDuOGC7dCu382NDtCnGyoag9wulHbgdAF7pibgc2dLttjxRx9iKaNC8zw2WWPRqsVmyz+n+1T70FCrRC0zAzGq1VCs2b0NNvbEK3k6A0eag7X44bNjy48JZGrPBHSnbbfySnE3nEqV1EbAHXcV1NG5l+GEney8Q4QwTEwGupAio89Nl7S63BXWqgqeEhaxxTVYSLC0y8zpXkTIwHbzNMcD7SSeKzjIVN958jKYvYzCRu6UnScx</vt:lpwstr>
  </property>
  <property fmtid="{D5CDD505-2E9C-101B-9397-08002B2CF9AE}" pid="113" name="x1ye=35">
    <vt:lpwstr>2y3pGMpqmNMLRvfNb/zXrcdeCEOjKyBAvQRti0/Gd2Jm0gpsYr5VsK7knDRnZPqBOLtSLeL0tLKrsmto0hch3IvtsYfToAtmCadXAhOHQPLW3jnq1h/pXaEzw8QsWr1gmRlfzdwCbjBhXhdkTXFPp9JI1vvu58YL0Wq8HrfAzNb8P6+U11hli6G1+b3mxPlZ8FLI5jFufBt81DicGNvKHgQnAb0wqf4iuRQYl2Bn0+oTI54AMZ05w/WFLXf1vmE</vt:lpwstr>
  </property>
  <property fmtid="{D5CDD505-2E9C-101B-9397-08002B2CF9AE}" pid="114" name="x1ye=36">
    <vt:lpwstr>vPD9XOH6k5psTVDlkNKiWG/7ZkP9FwVBAWsKpszVDP3wCa4C4TeX3bnYSRpj6fh++Qttg4z6iuau8slHX0bBGjwdmsTKhdbaEa9oJwXL3GYtJkfJP4Wr/IdAgYjstvqMm/3V1fZAq8yxfsjhQOLylbmhkuFpPH/VN/NJijVIzmGf5tutKQz7Pv6FxptqneUwCXTgHTVhD+Up/iaqCHqOs9NgWqXY30oZeo8ejItNSRgYwGyqS5hdEez96NDSOFI</vt:lpwstr>
  </property>
  <property fmtid="{D5CDD505-2E9C-101B-9397-08002B2CF9AE}" pid="115" name="x1ye=37">
    <vt:lpwstr>2iLXjtifpoRzWHRd8dbq7jTNfhKXG2DoyN1Z2+ZPlhIS0ESo+dMlZ1bQh9wBKBRtOW2KQ8oqwyGQKnZ1JQ3aakvMnjLTaFlzIATLAcZl6TKe1wIhFfwRY/HTA//TuVYFcz48YmKN0jmz3UIa2h3G1s7kjNjpIKS36mLgkRCAbnqOfe7Otn5K/Z3RZmTTYVk/VbU2yAlVXIo+daC+neZh/nZM2vv6pzWIBh5B+27m4Yw5uu7mcENHBqO/+jnV/a9</vt:lpwstr>
  </property>
  <property fmtid="{D5CDD505-2E9C-101B-9397-08002B2CF9AE}" pid="116" name="x1ye=38">
    <vt:lpwstr>NH19W2uAQfMb5kRmTJQIRP3194E5J0BJKipntwUmvT2w3vu2SdaQ9jNnsWHanXLn4au7ta9r/IEuE8IKXPE9m4Pe5MCn+cI/pb+NsvAQXFms6Qh153Lj3N/FxOT9wcHlfUbJ49Uqfm1c0Wrfrwg/Wh9NftepI4s2DSvTIjD9HD7qYqIPicgU8LLQpIaRkThP2DrLvlz3nshjtyVXK1OyjWOUioblyE/RMlBIJaSfFLTOy+IkWARkcQqLOq78PQY</vt:lpwstr>
  </property>
  <property fmtid="{D5CDD505-2E9C-101B-9397-08002B2CF9AE}" pid="117" name="x1ye=39">
    <vt:lpwstr>B2uKNmy3+XvyXvwHeCYVtWMiUawv6qrOkdHwyVpfaboHRLqGlKr2wE1jJAWaqjfEf21q6dT9QVKhDRRaBCDT1aPZ+W6erpji3g1+AKkP3gflmfevuKXE5iKQJrmfzXuPMkz7XiBH64xmj+Tw/PCiGIUZ8n+QM9CS7K7ssyR9Kx2Kv4O21dxKv9aX0qlDWugsIaeQiAKNZP0Yvq4M90+Iw3Oys/ARqO/EGiIpILLuMjgXythRsiapMiW7K5iiblr</vt:lpwstr>
  </property>
  <property fmtid="{D5CDD505-2E9C-101B-9397-08002B2CF9AE}" pid="118" name="x1ye=4">
    <vt:lpwstr>qOuoUCGcP9QiYH8jil0SBsKviG+dSS6s1preM0MT2NkKfj8xr7ArqqHS0PIbNtmGMhqmTehKly8MFQn+jE2LMh2oENjAH5s0K1GcqzCJaFH4c3m18e70Osbq21/8sbR96OEi/7b4KTd6ZbU17/8gdaHxIe/MkPdDBlpcViS6YCYuFnMJvVwhEFy1QF6CvZu8xYxTIKFyWYtHquCRuraKLgYyecS2rfEXXiMKqhSFZQ4xYl2RJ2+3Dhq0hBfGNDO</vt:lpwstr>
  </property>
  <property fmtid="{D5CDD505-2E9C-101B-9397-08002B2CF9AE}" pid="119" name="x1ye=40">
    <vt:lpwstr>Fa8GoQqIn7K+u4Atd4KeSY1brrKQOWUQTiOmNHY84G8IcFzIO6Q619mUCPUU+wIsekWJkHAjoLsfjpAZe40b8f+ORf5nKOdbGD8stUwIeTFgP+W+lDZa1WGFAJvA5y97Ud8HLh7RahZcoJZzUqCFmV8nSBUlBH1zNWN4w6YezoS3MF3QVrzR/S1RtyDmE0O/SwuBULPo2EE0w7hHZVpoqJzV7+dfVrO1a7SA+qsQmQECe+FkbltBFGKJGuxFubx</vt:lpwstr>
  </property>
  <property fmtid="{D5CDD505-2E9C-101B-9397-08002B2CF9AE}" pid="120" name="x1ye=41">
    <vt:lpwstr>Heu/wT8GGn1W6W69n4/UXM4EUq8VtOFHwaxXwcMDpXGUkOEHxODSACaU2tn7By87U3GQF/rrsfcUxZWeB+emb45AORdE4pTqNOucALeAs+svB5Wfpjnw9llQPe7rNqnT/6fI8K/zfK6VYWKfCgvM1YwDjFVB8DS9QjWTTu+Qs+Gs6And8CdQDF7NIjnpZfZ8m2iTnEJny+6cR27lr79Zm85CtXYEco2hSGiDxzs77E9Wrzem9p2bit+FPpSf6Cj</vt:lpwstr>
  </property>
  <property fmtid="{D5CDD505-2E9C-101B-9397-08002B2CF9AE}" pid="121" name="x1ye=42">
    <vt:lpwstr>taS8v//ZHoJIkH+vc3dY1WNX8Ut0eZFCM61M3cdU3Vs2QOBjICpL+DNcMLYvX70iouF4q+xeRbVyTFqN+opW/6Vcd1p+d8yHBOblkVvB7T/Xu/AaIgJh36KOEWSD7ndeKdxn5RBgs2Wwze/Hm35y3AugJNiCFWQ8IOgEB/pamYH7QsblPRXbO21pUvyeeToej8ilb8A38VjlQuu4ROsc79YfIPqTkbEOsSYDnwhKd98rF/XW0/FqynlseI0p9C8</vt:lpwstr>
  </property>
  <property fmtid="{D5CDD505-2E9C-101B-9397-08002B2CF9AE}" pid="122" name="x1ye=43">
    <vt:lpwstr>4tLRvlWRY1zQeCLDmrzg1YR23KSgzTkQ9ID+VM8GymW/Pn1Qj6Sbenel1sThGUO8OY33klYj8ixS1bdjJ63zl+tpPE3JQvlZPu5MaHKb5s4Bt/L07rInAlKATaPm3vD4eBJmYRBSnkpLCJZqWQ2QWA2NAH/DU719yW1b9eAUxLX4/DCOh8LW+19a97XQ0CVO2gntF7ataPcQykjMpXTHie6Jv/O5HIi5Fv0h4rypSyaOv6T+fPhWPr8cwcg6KBq</vt:lpwstr>
  </property>
  <property fmtid="{D5CDD505-2E9C-101B-9397-08002B2CF9AE}" pid="123" name="x1ye=44">
    <vt:lpwstr>jGWLCW/qkfJa3DvJEkeTTVs6ld0WYF9t7v/ityLI1gGUBnREgnxNVXiSTw/jikRRdBoBUj9Xe5qC9gEmPXnv1VQudlPK541HXqzXaF8YktkAw9db24Qk1WWlYAbfRWOmFpBa7OemkxjZodRMWM9VwpHUzcA9l13+YpNX1o4EyXzXFuPvvsZ0boqej6fB227sT1pyfdwxquAz8I+Jj5OJmELuCqmvXGck3UvPQ0IjnFIOSrNxN0MDjtzy3oJ8a7x</vt:lpwstr>
  </property>
  <property fmtid="{D5CDD505-2E9C-101B-9397-08002B2CF9AE}" pid="124" name="x1ye=45">
    <vt:lpwstr>2uZuq82LpQehV22mVQ1DQN9vpFtyygwN1huBcy+87y/STzywH1a9vSC+5PSNcCkgfFDAYkMfhaiuFMYCqPvcX62UaeAXcl2Zh9ZVm2H/cXzuFd/l3oDDaYG+EcJAYamYElEAT9V2Q/Jm/TpcZBJlJiuuhfduuajUclAVO1LxCfnrsk3bhjItHo9y6Opl+5nuu3/4Kjvl8PXKs4Z826KuECVV4Z87J1W3SXQVFkY2noQUcmINkqBoRJJDTG+kcbo</vt:lpwstr>
  </property>
  <property fmtid="{D5CDD505-2E9C-101B-9397-08002B2CF9AE}" pid="125" name="x1ye=46">
    <vt:lpwstr>LFvB1waulS1IduOvTk3xXZ+6+u/407v8WNfsts9iPH1MjU9YZl9pI/xnvAv7UL/bkGefTdM2Mh6YyFGO9e9P2rCjwBufW2i0/8cxKS+tYP5e8mxLUNtygZihQm8Kc5cbB+LUGVfmECdGy2uci30w646AXXt36rSUQ/zBbKbTu0qV7RjXgnTzBXuRJcG1fJNMPTmsC3aV5OJ8rjeHGJSBny47CL/PM37H3hoSqQMZ3gWPIvV7Vk+isiNLyZHmWK3</vt:lpwstr>
  </property>
  <property fmtid="{D5CDD505-2E9C-101B-9397-08002B2CF9AE}" pid="126" name="x1ye=47">
    <vt:lpwstr>+y2Vjcmr1LDUI5QxdD0JFOuOZZ3ZoKUwOxap2ER6oh3fDM/t4zdINQVwDYbsKWSJ7TXXCPS7ZXSPkIWM0Sdv65ZsR7+C7hD6gwZqs8OKu00OLpvVMiOuonvgnhyER78b7jojMwPYMH/3i5Q74oayAvmQR/wbeHV2XZq725g4FZy6GexVhpqELwqU+17DlF463pMQgJWqL1H57Lz85qbidblWglgy4t83hSZNg1ZfpfWY+NUlKFSq1twKaLKcHEP</vt:lpwstr>
  </property>
  <property fmtid="{D5CDD505-2E9C-101B-9397-08002B2CF9AE}" pid="127" name="x1ye=48">
    <vt:lpwstr>yf1Zz+0igC9O2frRbcTuhyZfk9qxzRhx+7gRA3jRCg3QSvALya961AZTEOHl3wqEOZBr5It7/s1SfsY56xo4X8YA96U47vaMmN6dkaY+EarXh29KM6yaHPgtTmB74mTJCkUebGXIXq/FRlsZv/5x1M60yY7FDZ3tss0S3jOYJN3tIFz7iqrqpaBnMP4wEOsKJZgoaDGbn+eG98Mx6qazcqXbn9ZpsPjHFLwVmh6Gzzmfi0sGjQPSVb/UD33wdTr</vt:lpwstr>
  </property>
  <property fmtid="{D5CDD505-2E9C-101B-9397-08002B2CF9AE}" pid="128" name="x1ye=49">
    <vt:lpwstr>gyW9oBWq7xOFCEAfQ/U3bTMp+5prDgUmnxYtDVP31Awn/tY9h3qVxLvBXl0rBEGOZyvaOr+tg9ywwx8wfiu2lfnuM1S8hga31t3TzSq7kDwu+YYAOa1YuzUwEb8moyrv1yGYoZnz+fpDjxe0fTvCyEybutEP4yqjGSdl+9zaKZe3oUWWwikF/hCrH/tIpzhVCF63ZuKtqusjKbHFIfip3XhCCzDrDWEocZEoX7eB49pY28WIJXGYRNbzeS681FM</vt:lpwstr>
  </property>
  <property fmtid="{D5CDD505-2E9C-101B-9397-08002B2CF9AE}" pid="129" name="x1ye=5">
    <vt:lpwstr>RI0qLQsUDliIiP7kwbnmgCtMFAMlZPz01xc6llDW/E0CIQnINVq7UjnABTgB5vao1/izHTzBL/mJImkJq4DzI6JgWOMhdJ5caU52ky5/pZFo7AjxjP1a7s2tSUApAk/ZvbrKskxnQw7SCb8qoTmie9mtSqA2KKhbG4cMjSA+JxlPX0A0aG1SkJpRsIvwai6Bkywv7tJa2DFXdP3by5Qplu282tZ2p/jL6PQNnHWRlWrZMpnJOgSMBKew8Utlvh7</vt:lpwstr>
  </property>
  <property fmtid="{D5CDD505-2E9C-101B-9397-08002B2CF9AE}" pid="130" name="x1ye=50">
    <vt:lpwstr>PiD5itRiPjpoRCWDBPuzRUyTWhr4YCCM9MCoLLmwH+LJxni/jLeP3Xzd2OJkTl9mA0bPyGpCR7n5An3YnLns/dtqdV1kIS9/oS8rg6qTIxdJjC9EpGQtdsOppOt0r2oal1pE5gWbMltc1aUdflinlCGJPpJPM97yDD28nVchunvb6T5FkaFC0WGB2FgUFNMZaowq1T6SzG6ApZeFnQbI0IKLdpgrwwaPkl5URjKLIGagRd8qP9h4t4T4pOQmeGA</vt:lpwstr>
  </property>
  <property fmtid="{D5CDD505-2E9C-101B-9397-08002B2CF9AE}" pid="131" name="x1ye=51">
    <vt:lpwstr>lj6Q8igt5hft/20JvU6zkgm2ovtU6IHNDFz9EzFTxL9+xY8H1fTzoVCU976fZMw/rB3nczg10bimP5+aUXZrZAYgyJcbn4k5+xCFJlrRmvu1aPCP+oafUaFzh+5Xgy0mFB5/OoZZ7q/ppYxYpHwRxPBrpjmv0pyrj6lvTtYSgUg+GfDBdiPd+ilMlp89/qPGzSMigeuEb6kzIuTzieIK8aV/PE0RnU6xoRrDGg2RoOeWQB0/osYnXnJtMb/0Drg</vt:lpwstr>
  </property>
  <property fmtid="{D5CDD505-2E9C-101B-9397-08002B2CF9AE}" pid="132" name="x1ye=52">
    <vt:lpwstr>R8nPwblEUrhrWf8Ne3EgAtBsnwCFmOayEHIB2tle5/Fb9t/9A0XhqiFgvOChgfOgJixcvqkCu78SH3ndfRa1jRZk8Z0oqjxgPbuuqUX49x/u2SHlxhcL5UC5LDFfJ3VRxv6TGCgTMSk2ZwzDmIIUyyXcpD6y/oySRuJiGTU2EC7tTCzLYpyq5zrx+Q7tp//1L8o1uLMMUGw2AQdLGiBbwoLLWUuEGoha1Udfx2+WFQ9PF0vG6Epl5WUPgbdYUf9</vt:lpwstr>
  </property>
  <property fmtid="{D5CDD505-2E9C-101B-9397-08002B2CF9AE}" pid="133" name="x1ye=53">
    <vt:lpwstr>Wd7CqHKgb53BSaj8+7ctF+aO6yCQz7NoudPsV4Xi8aFNkbuhSaEg8qjKX0ZqU4t/Q405yjgBV7khkxcabi24sRkexKgDeHwxBBWTm8ee3RxOLlPthPJaBi5SNX+XjYjT++WhbolBsSRZuSMglISiDSlPJnpWtIqBJHD9lgdpRm3+wqq4h1Q1WppVzz/q1wm3ZFEWITBqVxfuvMNcrt7gKzMviQCtktf383/emTfr1DFM5Aad3sNwmIqE5j+LYtR</vt:lpwstr>
  </property>
  <property fmtid="{D5CDD505-2E9C-101B-9397-08002B2CF9AE}" pid="134" name="x1ye=54">
    <vt:lpwstr>Npb4+vm/nQ9HRrn+L1f0exQVpXhQuBZFIyK2XsZ3FmFgnWo0rzM93zT3rJt5Ehwv+DGqOv/qKfw7K+qnuOFzAqpl/giQB/AfpX6R5P472CilCvBXgTgM8kRDSZXDFkFuH5wOpOQL+wdglHZZpXbhX5JLjVWMGzjzCkCrMa6+UhtnP7uzRdfYrNm9DtERq7o6o9UWsj2ErYlJ3FxEfKf4xh5z9wE2+7Vps8zfaplrOuGifopq/n/6+6KLXjntuEt</vt:lpwstr>
  </property>
  <property fmtid="{D5CDD505-2E9C-101B-9397-08002B2CF9AE}" pid="135" name="x1ye=55">
    <vt:lpwstr>q1NvAWWfYWk3eXPp4/jefYS17UQLQlo3k4CM6Qy+Owvl+cYlnI5IrqgWFRq2gAGlOotP13cEE8onR8yrTbdj+ad5kZlNOC7KpRLNJa8/XaM3hGq9reBF2FEkDYTkEK5wS8phLXY4ALcCYspuE00Umd/YYakCfNN4y3TCsecMm1tSTecHbxB3darKNgUg3ogTA6vS5TJ3MvXKmWYBusLGfk8MJRlpJ5KY+KC77Kc1SSbJsyfrwKS1Q/Zl0B4iISM</vt:lpwstr>
  </property>
  <property fmtid="{D5CDD505-2E9C-101B-9397-08002B2CF9AE}" pid="136" name="x1ye=56">
    <vt:lpwstr>Lc5uT6W42xh2SScOYIw8fb+TFZUfBx42NiMf6QxuDhEgtP7kYNmcOrWqgLQmYfrNjOPMJ3GpbRgA/F+P4Wsopd2rrgqUAPToHl7cPbHxa7L8BxhxM5fab6sbss28N3yCg5/2qRdT7nf34N16pomFsY3JSf6U3cBNRm9imwqvNMoIglw+XaoRkBT1fzxeI3vOzMO+g4jr4P3wB3WVt4pCUeXiOFd1AriCchiiYF3sniNJ8EBNjrt+8ykXU8/KiuD</vt:lpwstr>
  </property>
  <property fmtid="{D5CDD505-2E9C-101B-9397-08002B2CF9AE}" pid="137" name="x1ye=57">
    <vt:lpwstr>Xb6DIB/pSFoEo4edNhZsINGOkuIm7XNw6beXyqLPUQBPkgH6P4f1V/NF+RazoyZ2xjIDMjpALAQFWsCRJFLuwFvN/GaVk7PlJ6yDsOWx+a8ocJ4ABx21Nlk3rGlKSM+gNbEPOQEGqo627TZEn3ft8/pXE32goqonnCRjAumFt9KyGlLSyyIuJCy+X8LrJqp8380amzwsukoB2akkIr1qS9EgTJPI8HNVa6Hj/usewIhxW4bGJFbnj7dbheI3hoz</vt:lpwstr>
  </property>
  <property fmtid="{D5CDD505-2E9C-101B-9397-08002B2CF9AE}" pid="138" name="x1ye=58">
    <vt:lpwstr>mt7rh8Ri7pdg+Fj25hhG2D1h3BtcGdoQXB0hCQzJ1hFk0FgZM3koGA4bpTlhS04rTEX+d6IIj8gUWrsyBIQY6Os7IyrY9EfSGk0JGZqg4GtCcnT1nYDKp4Xy3oRMfdTdAHxdxMXWv1dwpZvrNT9F1DuEBSTDvaK2SipTjNrYKOYcPh4nqAP33d7S04VSq1ci5vA7WwSd5her8IgW3SVeeyDbPTTXB7MkOT0sC39WURK1oifOG5mKKt5jYI+q7hl</vt:lpwstr>
  </property>
  <property fmtid="{D5CDD505-2E9C-101B-9397-08002B2CF9AE}" pid="139" name="x1ye=59">
    <vt:lpwstr>m4e5fFbKxvZDO4gpwu2hm01QGpFr5TyfAEYkCg87sE9+xcl2y2QUPr3o2pxHBQC51nYHGXPxXVAgksB4OpMIQK2w/MU5NnJsAkFbXdnV8T9LpODQTbARAVXlTTUd2z5Tf5+yC+ID8hmvgpnzPJ7TphD1Pzz7SRmoaDgJpB9PvKP2E3jCwIcSwzExY7yapXTy2XGJjdyqcFTLqwXGil1pAxg8OLRMv62uost+7MwfaBUWihUV4ySd8Dq9UUrpL/N</vt:lpwstr>
  </property>
  <property fmtid="{D5CDD505-2E9C-101B-9397-08002B2CF9AE}" pid="140" name="x1ye=6">
    <vt:lpwstr>1WmUpJWXlSQ/GyOpYz0cyvQqmw7XWnbMJu4lUQYkEIGGbi9mg31mZOe7lLZ5uO//hmp7mhjigZxpiHUsWDiMwoR1S4ORlCKho19Fin6n3CnBjKhWDlBlZAS/96gnKocq2JmHNAfnbhY7JT6JbFAooRmCHeiXMa+lWth5DHUnAVGX5u1AcuHxWIvUHug+xgulxgMP9wzjsitBMO0hPHEBgGpvLgqc2mCZ8y0p9+AaBSSfhIYBXGLlPg9tFiqek+6</vt:lpwstr>
  </property>
  <property fmtid="{D5CDD505-2E9C-101B-9397-08002B2CF9AE}" pid="141" name="x1ye=60">
    <vt:lpwstr>omgR2ucKzIitmRyOl7Yim68CABE2IIUU+SvzvWakvCBil3Xxyx3tRo0WaWMnMQPWDNEeInwnABDOL6ykjgNpee58jNLDNWsXyyXulW7GsiKEAhrWyIfd/c8DEeD5Cy707i6s1iqPoZ068+4cShAN9doP7LPmtczJXfxhbk0mdt0HA6sfgJTj6l1as/84UAkuh+3//uBa6X9AVtbuOPmkG4yxmlBx6FVgeDw7UxkL0FkyQSiue3ZgMmj0QzUs5Ck</vt:lpwstr>
  </property>
  <property fmtid="{D5CDD505-2E9C-101B-9397-08002B2CF9AE}" pid="142" name="x1ye=61">
    <vt:lpwstr>MiVK8sDFZYEMlo1NIFPORV3PKH/lHd1ib95XedDxxBPaJ7n9Hw+XyuWEpU/cuetlwIv1typ8LyJ08bqp79z4UBmrRpIIR+YjWluU7sxMlczCl/rU/+6IHJhYXRBMNnqUifZTqadtUo0UAtakBw1q/BgRS2J8Joc+gmUtOIxcv5bchg4SZyZjf/lvInuSrnjky8hFPNtsFVFAXaBN//ogqwbQMrVi83zzL0F79OsP9lBDOLqpaQDP9O4dL3wYMnP</vt:lpwstr>
  </property>
  <property fmtid="{D5CDD505-2E9C-101B-9397-08002B2CF9AE}" pid="143" name="x1ye=62">
    <vt:lpwstr>DxNPPYUI44B3JOw0OjBgPk3X1XLlk9eju7ikar7zwouUF4INRyp3ZUrqp8Cxo9GZwmnh36V7srvsgU2aSnkeDXp+f7ew9y5JZ9p3YKsLWpr6dTTG/TRZPF1Ayi8vfyD6eQi4agMO2q0/rejSfzzP+fpUbj6V7BsxOC4sDzJofvzRtfIxPVKcmoRGxSEzUnaUAw2rNzgd1Q49Oq8Tfw922nYhj9egKcLi/hEeHxJWaY8xkgisEhXAVa/OQ2f8wuZ</vt:lpwstr>
  </property>
  <property fmtid="{D5CDD505-2E9C-101B-9397-08002B2CF9AE}" pid="144" name="x1ye=63">
    <vt:lpwstr>EVxXc23jXrRkpJw4pL72S/Tc83NeuD8a4E3sds94iUiIbtRV4a/4qLdXJYEPp3PyJcwwXlwm+pK0EPzsxM5PdjBffWrzbmZ0W0WrhyuZ4XSgabsIwu8gTMfgdRxzntHjTY3aOcK6twxZJgREMjZChyPwSszXCfCvekiwecCGKzUwfS3ltL5DDnWn/J1uEoEfXvFYwjOPiP4GJrvy5+G2VN8lYhdaC3VYhEcCtes79gr41rx4scxmoj7I9yY7xDE</vt:lpwstr>
  </property>
  <property fmtid="{D5CDD505-2E9C-101B-9397-08002B2CF9AE}" pid="145" name="x1ye=64">
    <vt:lpwstr>mBXnY0rzQ58DVoyn9c0FoNsCLHGWedXc6oM4v8FbBmm08uy/IF8cLZWORNspWWZ3Qi6i9w+BsOOw5S10kU8523fxaJl7ITh4wMbe6jr+AwCRXMXzRVmoorGmT2yMwDlflbaosUYmTY5yDf7IvUly6VdVvy5GU72yB2gN0QcO1t68Jn69tuWd7sP4fs97YLSeCH2MTwPPfWQTLjl96uWg5fPesIVLd6vhh4G4Teepro4Zf0VICQpK+hlP3kQfwJE</vt:lpwstr>
  </property>
  <property fmtid="{D5CDD505-2E9C-101B-9397-08002B2CF9AE}" pid="146" name="x1ye=65">
    <vt:lpwstr>7+9UnuW7TC9sKIcPPASl7xfO6xvYIGUEw4W29CwGV5Akytw6onll4CWz1tnlTTLycXhbUnn+AUG669LicYbD89A1qlkc/m2rCvwcaSXoirtNq++z5BZH+e4/yVl7FA9jsheYYGoSi29stoUxZj7egJxp/lHGspA+gqClD08qu+b/Z6brxp+qQ79wTUIZAG+9r/T0of/PaiY8j4SyplAQJkH8JI/1I0qDc4vQctIGTfCsgelD5zkp/HyWAId1//R</vt:lpwstr>
  </property>
  <property fmtid="{D5CDD505-2E9C-101B-9397-08002B2CF9AE}" pid="147" name="x1ye=66">
    <vt:lpwstr>3xUewus6CWuPc0iZlRQVofaNf2OGMI86V35hA+WvA8uN6PUDkkC5GtoSnM4Q/DZ2+FoRYCpoEfjGRjjO5sfk1f2edqbkA8h82X7nRay+/AWFqHAxTD3I+822deT1IV78uvW5buWZ835cVrRLaxPaQ/y5eAEvQb+B0TJqQa+bVIBWoGBsb5fxSdN5KDUBAFD0SABxHiEd67DO+95/SrjTaSivrMvNddWqE6MYUewAM5ruUAlSGs/HJWrS8+Vnaem</vt:lpwstr>
  </property>
  <property fmtid="{D5CDD505-2E9C-101B-9397-08002B2CF9AE}" pid="148" name="x1ye=67">
    <vt:lpwstr>n67TWp61mFoxSNm8tcVS+UVDKO9rBX0BqbdA48OYMl/mfb8qPkPX2bwM+H5eHmWBuOsFoa1kMvLRj9tlPvbym986U3Qr4GWG+scwUSFgvgglt0wutyS8YuU2RClbIjp6T1mHUvdQ61/6PEAtJEwGZYVjuloFUBokPh8px473wCOfCHMSKkx2cugr72VjFwzZLjnJyA1NYYlTfjpAzMv/OEjEdvhmdEkFI6Q62dZM6LBw1A2SNvPLm1uIpKYxCGZ</vt:lpwstr>
  </property>
  <property fmtid="{D5CDD505-2E9C-101B-9397-08002B2CF9AE}" pid="149" name="x1ye=68">
    <vt:lpwstr>Z34Dnd7JperirV5zZUU0K3Wr/fpyjfavAry1LPSTZbW/vv+g3BhGy9BAlKdNVmngItgfle4lRlgKSLucTWJHQ2IODqnPVzRMAqZtYEdDylQ5zUirMhL22x4hYsqadESHMED57PXcpLgrfbzzwFisuMLUcmvkess8NoioKb3ZZ2wkimYzv7M7iatqnaVb73FExLkt+hRQfNSGJBIbo+6DEOJ7x1gAuX0s5ZM7cIVsgIaKdOdTmewink5RN19PWFk</vt:lpwstr>
  </property>
  <property fmtid="{D5CDD505-2E9C-101B-9397-08002B2CF9AE}" pid="150" name="x1ye=69">
    <vt:lpwstr>poMqCEmJklS4deUNziNQDIpkpRprFQa7ogsVRq6jxHiLTFvKKeUMtbciIsc4U+G0eNjQcka1TvfStd5NR9r3D9nFcqZbvtpn5nGXaBc507WufKtjGBCeezaJ4pl3NeBBPtW53w8/+svSJPGeX2o4UPpX5jEc1rycJwwaCQwZjCzU48mx+ypCYD2MWNjR+tMONlTMpCojfiPqkEpf7YYO8xE4IUO4HuPCBSTaRCJtPnKnq0wAZnD+HV3YXUw3A+u</vt:lpwstr>
  </property>
  <property fmtid="{D5CDD505-2E9C-101B-9397-08002B2CF9AE}" pid="151" name="x1ye=7">
    <vt:lpwstr>vVsjsxB1TidQuXIjthArAvtCumK8czpgAfD+HzO1+SGWWqpCJ2jGhVsXHT8ubDeBF1cXMcsBBVmMFsT9OBHT8m4sNBKf5ug2tA5I4p5vA+tO2Zy1O+9R39DZ7B2w+VwkkZhFzty2cFpudRLchoni0qEnUlf+DsQqnDjv+jDkFPKC9vNmxM0/FUcvehkOps+DILgOrUQPPlGG8s+EdW0w8PIkqEeSUQfLYqPqjcX61hSxAM8Hb+F83M4CvHeXn1U</vt:lpwstr>
  </property>
  <property fmtid="{D5CDD505-2E9C-101B-9397-08002B2CF9AE}" pid="152" name="x1ye=70">
    <vt:lpwstr>3TcAoaHltwUdZgTfjl5oyhK43EjW8K4yhmMo1qNujkMfwdg5enP+Y4fjbFuSce9u7vUXLM4hlaa2pI/n2eUeVxEvh4X02RHiU8G8LT9SkxyE9wXEQfwyfK8jjvfb7WHTYq5Hhk/GBEI/1kC91qqN3s8tQIXQU0Jecyk69vDIrRdjbLcwC0xhHJZYD6Bn+PzWdT8zPga95eStcCapXeakpIJTK5t18FZhJJKqzc74+i4hMuNpwRno0by/wFfum9U</vt:lpwstr>
  </property>
  <property fmtid="{D5CDD505-2E9C-101B-9397-08002B2CF9AE}" pid="153" name="x1ye=71">
    <vt:lpwstr>F38Esol+4LVcDqfGkdT2b80KBEKQe71HNptmKIAwCdEYad53kdJIuWzGl0MKBHPm0KZAaL1WK4GIIpHOfuezTcjDgKhD7cvUuJkzZsc9cOTPUZE09w+54mKaDvE6Pzq/k+g7+cxtP6R1IovKXbBSqV4URMU2vRLfWy4UrkgaOoRvQp0UTkYVnmv0T4Ydp6h2/yGJ2V8qKM9SboUyJickojrTEe79BdWy1idiZDGkOlVCi77PqGVeMF9VHs2IR5g</vt:lpwstr>
  </property>
  <property fmtid="{D5CDD505-2E9C-101B-9397-08002B2CF9AE}" pid="154" name="x1ye=72">
    <vt:lpwstr>6ph89BT6Ag1yCX5ny9JnE5nhd19LOJPCX+OPz+1DApdegmhZIcQ7w/Fh5OfQ8Y81yT2wwgpXbunbKyPQudrJyithg+yzpLI5MN+XWcgedcjv8guquMl5q89JFt24Wztk06R0T6jmZr+DLom/hgfznO4X8a9cwDVuV9bUveHOYt8jJz+TpJdyj6dpMRuduyJ0fQc2SJT1Owhyb4z6PqT+4101zN2xsdVxD8gfyKTQ3YxVrPkgKctTp4B8H1Y+gT3</vt:lpwstr>
  </property>
  <property fmtid="{D5CDD505-2E9C-101B-9397-08002B2CF9AE}" pid="155" name="x1ye=73">
    <vt:lpwstr>qh9lzXhMRbBg2Oa0cXjoqwllfk8g/zmOH0E1vdNWGLId9i3s7ZhAFRFO0PaHOmAouOX1GKO7sX8vdg9iD1NJagbX/+PwEeV+ABVkK+Oj3inQJFT21jQJOgOr7/TWtRFsej4FoyHFI/EicBV8XUaHHyWEMIcBw7C2g2sJE0qgRgBbiKIJ26JmOLagYh+ET+nUEGcrqQRAbUvKu+aY6ksld5oCyMpDres7CQWFdzOoP0dqMp/zANaOAmatuYVcpJC</vt:lpwstr>
  </property>
  <property fmtid="{D5CDD505-2E9C-101B-9397-08002B2CF9AE}" pid="156" name="x1ye=74">
    <vt:lpwstr>aE788x5gmPHJtSrS6LvoSwoBLe10Pk21xtqQNpMdRAD4d5l2Kmk8h1oR85MqWJvWYcnb8L7M+bv06QViJJY423KDuQEDbBSnyyT7VnIPOxtoRQO6luPrcO1B7HoY70SaGIXBnJcrkz/sGTB1ZqiGcLoNeTAcv+3m/qa25ViOJb4EWE2PP0ecvPOZ+/FvXugzCjpeNgRTMasPZ6Z8SfiFZuEynSxfGEnQKDinVEXEy2+RBMSg59OVBSl8vPMpX8h</vt:lpwstr>
  </property>
  <property fmtid="{D5CDD505-2E9C-101B-9397-08002B2CF9AE}" pid="157" name="x1ye=75">
    <vt:lpwstr>IZl6+zTe8/2XLl+tECiUGvdmLWiZZo8lCVFoZCHq+rYRi591sOZL4aV5qXFbjF1v64l9/mg7lEN6z8PHCYxMTlIdlgOhZxmoJo+UdPs/oiquLtj3IQGStNZKHqrD+C1fxp+pmB9qr+UAUu0qBX7R5Q/Dxh/vvMubrjQX+CM5YGW2t07yAtyhI9edQ0p9yQeFGCcuUaISWVd4V79AaPqGWGfgg67QO1jCtZb306MPe6Qqv1Gi0luNwZh2QrOIdmD</vt:lpwstr>
  </property>
  <property fmtid="{D5CDD505-2E9C-101B-9397-08002B2CF9AE}" pid="158" name="x1ye=76">
    <vt:lpwstr>13CRWk9g3U8UBicguR/BLkvo+4hCz61QtEspV0katSUW18zCVwRwFCT1LGjTn0Q3SieeG75DcV12OZVXe5iAkMYbr8dw8E8PW55MDKoANV5L5jJGoQHk4m7ES7fhNYo1cV0RLaW8wnERYdXndNwPWLtsDBG78Oo4D54uiBMXoipjtUrlGYp8BFMsxORMI3yMRDj6Sf8U1h2wni7/NUKCMzkVnZP2fZ+3W2EHgWhT//SS+wYdFOFI8/mgaMaKvAx</vt:lpwstr>
  </property>
  <property fmtid="{D5CDD505-2E9C-101B-9397-08002B2CF9AE}" pid="159" name="x1ye=77">
    <vt:lpwstr>fr4NInl73nsW+UacN7xQhIY78gKQp34wz2gStGPXuw9rmYveO0KzoMV4b90585mpFT/xBPwuV9IPirWY7mvW33vvxYm68+rpHztHFe3Kv/OBizmri6GVn6ooD0zf2+dulNzM79ndJkEhP3XSmpl721GBSlwpRpV9aSXIoS9Dh/gOFJ6Dvvzv5ITtxsfa5nE64vwT9VnbkafJjzfASiInAaceKWwjq9hsvhvveo6oWP/CeiH/OvzRH+FpKU9RvMU</vt:lpwstr>
  </property>
  <property fmtid="{D5CDD505-2E9C-101B-9397-08002B2CF9AE}" pid="160" name="x1ye=78">
    <vt:lpwstr>oGFpViN2ljUDPxUyUFmj3dupQ7r1zUrWm6W2QYCDmvUw6jofsIr6ovKEkrjwJ5ANxX+SWG2n9t43MDr6mbooNr4Ti1iQ4eGKKaNANukvD/f/1Y93WU2pZrA3Mg9xmHay6tE50hrb59ZvSaIIy+CkH3d7Ydqu1tTmGNCrlafZlWqv7/3fUtjivFjUuYRisKRRawr19qGOfJXmQ3QEW7A1o3JN7fiWG6Fk+XOtoEQ4iyKKU1L9hUE1MDCKMF05TD7</vt:lpwstr>
  </property>
  <property fmtid="{D5CDD505-2E9C-101B-9397-08002B2CF9AE}" pid="161" name="x1ye=79">
    <vt:lpwstr>o8cMGqCnCeMQHyw4rcyGsEF35VaM535YGz9VJZXIC8SSQ56yT9VX3hQ2GnJvnpM2lJvBa7kJCv27vAaosPr7t8vit42Q+8frQjsVbyO0ygfGQ+Ca14K3V4LYv+YQTXCtGoM4muD3ZtXWnVAPydPP4FuA8JbXTHb2McObTI56jrXAjR5z2r65pmerBljR5YFAL/F6SSd8PvMQMClS1wQiGOemdRmL1E+OkEU19He2SrgaivDO30B+miATC8L5sms</vt:lpwstr>
  </property>
  <property fmtid="{D5CDD505-2E9C-101B-9397-08002B2CF9AE}" pid="162" name="x1ye=8">
    <vt:lpwstr>IXfP79qJbFuwIYPPhKZEo1Yb2hDNMXRLAS2uU5c057gW+Lw9Qv2KBQM5R6ojd8/vCt/lpsAFDC2oxdcLIzUbp5b1eqMWjonVALm1XV/iPsKfZM3LqLoZtrZVKveWwj2fRPOXorIyfNY+gLcw27tcZEu886taWifY89TTXL+7IUr9Y9KGfOMn0M+iZRngTd/3s7Tea85dL/WdGzA8CWM2MSTdyLE6sJpvSA4zDchuImqSyBQHnvJ6tdEMl4UG9hT</vt:lpwstr>
  </property>
  <property fmtid="{D5CDD505-2E9C-101B-9397-08002B2CF9AE}" pid="163" name="x1ye=80">
    <vt:lpwstr>YMpthMGcjWqb78G6mMPxk/9ujaZxUdt4SP7rCkVHJT0Bpe9cVmdpssGcGpJsQWf93SwGfB6z4HZL4jqlEPTBC/Xnq9dRQt5I7eW/K3bzR6QSTXa8oeKDVPTf1HH2lx10SN9utSWqW3+eRnRx5/ji5NcTKcpuHkcXXLyU4W4SfUBw8/D/mTD2/vVhyxs5LRnCmTOd2O/GfnW/0v3Ai8bAAYW/PisADzXti0niPtLkiUIZ39CpwniL22SGJhzJrhQ</vt:lpwstr>
  </property>
  <property fmtid="{D5CDD505-2E9C-101B-9397-08002B2CF9AE}" pid="164" name="x1ye=81">
    <vt:lpwstr>XEehbOYaPF2ORakd75R7mfu9v8IYktRmgDgzATDQrWy1rlj0/ZNhxjJpqb2d6fo2IHikuNyjrgk4MkbjVRQgQPgNXpXJpgADWyzF/LWJqPZixb618JaKOPW8lDZDgbedn178/ZCiQlmL68WpbPe5+/IHxaCNJoHTJynoRHM3xCad4qhMLOYBN0S0SBqWDFGq9puTI3tZogXJDoAz3wYZWM3siJM4/PYja6nTgkhrV+WIj+qk9FjbmLLJeh8wJJ0</vt:lpwstr>
  </property>
  <property fmtid="{D5CDD505-2E9C-101B-9397-08002B2CF9AE}" pid="165" name="x1ye=82">
    <vt:lpwstr>f9dnZ9qs86DE/n+MHPx3zlTgKBqCqpKNGsm0cwlgU2rL8e8IhRu3K4gk11cScPzZpBljUeoKhKxzO6K9st1sECn6LPC5Z9NAEKiJ+siAxKM2C5D1C/RUo+ZGR1RWN83A4HtN0Q6rrgY/64pzQC89AAOYpdGfKdriAeuXYgyGMTtD6+XOPh7VES5i9vuS4HTO7ZsJUNjVmsBh+ASCLnAX7GfnPDCG0+9gZJ7AAQ2k5u7UxzoY2TdK3uj7iqQJpMI</vt:lpwstr>
  </property>
  <property fmtid="{D5CDD505-2E9C-101B-9397-08002B2CF9AE}" pid="166" name="x1ye=83">
    <vt:lpwstr>eTlwfFLen1ZDj6/JTDVdemAnNseP3AskrfXZR3JlvJTp89+9Rmc0lk1zTtHRrzRfADXmJ468PHcvcjkU5bhSub5mNDbbfvOk/1/BmdrrtYix1cjMSOSyPxRww83LkJPhlNHSNHQ0DFgXsQpzJ4hcUQd6MnHuO/cvsML9F6WjpQG9/nnkoIdKbLyttd47nZq+5iwW461Ue3kxfi2+p7PFxvBqm/g29NBBVGpMmY19dOzWaOK6PdnscxrnfmYdd36</vt:lpwstr>
  </property>
  <property fmtid="{D5CDD505-2E9C-101B-9397-08002B2CF9AE}" pid="167" name="x1ye=84">
    <vt:lpwstr>XYce/z5avGA11IBkpa53iKDLAW6TK59+5SBHkNrKNzwALuNs7Pry2t7e0SEZE9rvvyCpb56QstltNFdAaLH3tNoOAY88kdgKv2zyhpfLUxN6Gw35PGnWNCVadFzwSEHvwwYlG80gS/XX8HOTcQrUxI/3u6GGR+Xvt4BcCeQHMqULriIP6qMtr4XPwHLmchbQ1gk5fT85aXtMRYasVEKI0uSm8TiD469w7wORseyWMDbk23G3DalPXOfXnF7wOy4</vt:lpwstr>
  </property>
  <property fmtid="{D5CDD505-2E9C-101B-9397-08002B2CF9AE}" pid="168" name="x1ye=85">
    <vt:lpwstr>ifxerPITg/BgmymuchnpAZnRyGHWLLajxABVkNjyrbLiPU/xm0ORQxHcfD6ApXq7HYl6oooWHCaYEvrU9e0fMXp2byDZojwFEGp1O7oYvvqovgxfBSptnor9bBpmFUhHkAhGoOfLWN4r2lhcHd/VbYAq9BClb/4ASkPrArOmOtHWvI3A72zWZ8nMH6cth8Vz4xbtAzbxsanjkzdfY8zpV+5HdMSyqgwfcEgr1DuTCV1KnH/oXC7QbQxNhY1aakF</vt:lpwstr>
  </property>
  <property fmtid="{D5CDD505-2E9C-101B-9397-08002B2CF9AE}" pid="169" name="x1ye=86">
    <vt:lpwstr>5NB/FScEFzW6fZ9ngg8+mTr1AmfBd2IibU6exAGzp3N1hDywIeh/T0hoL+AYjdid/uJ4HLN8vpI8yOR833bpAMH+qpq+zzw49RGpkbN3d21mQTsTecj/FVjWkLk/MqVBL7+JD2XR4C7Yxbdr4+pBxiVpwRGaVwW7yxGIsKl2XRmKl6ySPZTxaDUjkKA3QT/eHVCH1pimjPwJY9mETN1qsHFPUC4HsT7PmMTraE/bQFiJAGmqj3Gn+nCJlXhDc4k</vt:lpwstr>
  </property>
  <property fmtid="{D5CDD505-2E9C-101B-9397-08002B2CF9AE}" pid="170" name="x1ye=87">
    <vt:lpwstr>vbC65WFPv0Mp6LYQJvctjIHt/+LfKMiEOdDzV7ItDHC2BvjfyTCJ/lm1ekbnNzg+1L7RJ2Fdf1g6i0bKOD2tdJEg52tcuw1BML9hDmac8M4EM88yfVWZMaNQNXpmKfp/27uIXoumSu51gL7kJr7KvhbS6fp/yKlyL4MSezKUNCnAFjhaPc5Uv4YkzH4fJNfa7NsZYMltCt5ZUlcT5PzcsyBC4F2MZub/pajVMECIqVmUtPoedmHd0QcMiIeJ+Ao</vt:lpwstr>
  </property>
  <property fmtid="{D5CDD505-2E9C-101B-9397-08002B2CF9AE}" pid="171" name="x1ye=88">
    <vt:lpwstr>I7JPM533xnNxCR3Q/ga7yO9MPS6GAZ980RCzUinXKIwbbCg5i2GqT8K0JHqwvfuJyNPWZ/38vfSjrGdUwkRoWO+tVJYKnfESTASnqSv2FPFxqvvNzr05f55rjUHGWQQTwZh91KD0a3/0iswEmDnslE4KW2VdIlvtfWvjmBb2iasp1vW+8cw5Ti3vdp22cVmlEtAGBxBbtOBxnkQLcPi5tDkA+MLyA4+HrJpwkN05CWL0fj2nLA6lJim2m06x7wx</vt:lpwstr>
  </property>
  <property fmtid="{D5CDD505-2E9C-101B-9397-08002B2CF9AE}" pid="172" name="x1ye=89">
    <vt:lpwstr>nKo7x7Hgtg6YIqBd/SW9u7u6kXqfB6E5JhttPJgWk9ZbVG5YjCzyCJzAi58JLM9whaeh5SFamIGjNV3xhsOoXX6cEBV1iAeFeJ8sz5yywNNSI8byKJikfehBNLT4O5lmgKemfNPyiQTanXTM7on0Bb1Rg39AjPqYg6Q6MSiOeyWFClU39DekBQ+7CK4tJh1iMpbTtML1fa3F3en/wVM4qM+ICcMxw07KLyvtGxTa3QIYUEhWNdB7HZ6QdetXGeV</vt:lpwstr>
  </property>
  <property fmtid="{D5CDD505-2E9C-101B-9397-08002B2CF9AE}" pid="173" name="x1ye=9">
    <vt:lpwstr>wrMZYFSXdp1In9f4+d/2UjEzG06FW9dZnC/kbCqs/a0N6V7Bs/N0lXOi+Eheccnd+3FHiCMGhXM2Shj41tXukgF+ApYIR+5H1HVEgkZoSJdPbKn6nK+Z5Xe2+YWft3dC0aG6S+L/6pnpfRTTr19Xtqx9KjreDzgUYkUAW3syUUuZx/TT5/PaQkIA0VQtuyxUZG1h2CUadBAYlxNsDPROJyDhQaJnIpeCoot35E3LbHU3bamh11tqyI28pzad1cC</vt:lpwstr>
  </property>
  <property fmtid="{D5CDD505-2E9C-101B-9397-08002B2CF9AE}" pid="174" name="x1ye=90">
    <vt:lpwstr>BYP731lr4SqYYpqnpQTu6g96KEg72Yi+6BMQZhgr7lpZBfC4AMB2MrMaGb6N3hnFNR+8ENYdqKS4LZxvZc8Vx5wUl2NhCLHs3Ohyy6TcqvujUShN70BQIm5NzVfkbzdC9H2o+2II/tdjviJY85Wutw3AP2tLvOz5wLISzyDgOjSXxMoCbve11iNgGgE6JncHHxfnDWqNbX2CtqcoD+XX50xkibJoaQQ1utUtJ+R1CH+q4tziheGECb6xtkXiBV2</vt:lpwstr>
  </property>
  <property fmtid="{D5CDD505-2E9C-101B-9397-08002B2CF9AE}" pid="175" name="x1ye=91">
    <vt:lpwstr>GBQSK62XQ0jycFoj3wABtNsJ9L8xedf7kEPvz3EVayz2vCRNXJc61mfp9S6pwHZIZ8NxPiKtVSgJHsL73nogc0vvr41NrY9QHkMw9KyqCx9yKIgUegL3UDYtoEgUzVHeeAcwAIMLyo78T2Kbn6yxP7cJBpeyKKwmiIsA++k5NUTAr1P5ZpAZDvBw5cJejH+zMxWwguGJF3cw7AHNcKyNqI4GBbZJFt8F+Ln+rR6CN7G+BMUGSR9GtzayD0rbpC2</vt:lpwstr>
  </property>
  <property fmtid="{D5CDD505-2E9C-101B-9397-08002B2CF9AE}" pid="176" name="x1ye=92">
    <vt:lpwstr>l4qvMk9zozEcicr7B8YVDfhGgs5de/Sbf9nXxKaWk7AXohcw/UHuON/H8lfHRnTMUlRQ/FYO7bxHWvjjf3YI2xVpakEBW+xg1PcY6jFC5Yq6mryLQLVBd1oaS3Ya+pU5HJgdZG2F8zvD0tfDapUdQNcqQK0NAfywzmGS+YeVjMa3vrBrhQ69sfMWcPcnVEbs53SzNEonUlv9BPWTZw+dSni13pAWMxuvGHMyXCGpOUj34QpzOMswWIK4FITPynl</vt:lpwstr>
  </property>
  <property fmtid="{D5CDD505-2E9C-101B-9397-08002B2CF9AE}" pid="177" name="x1ye=93">
    <vt:lpwstr>mfULtOxYDLBzZojaRG0w1VvrhLCLUZa/5aXsJ5QnPfZTKJl4sPckcSyewcvaHiPwiZnvpxJZ6LQRhL9WLSRVEEBkrJh/E6tLkWb/yxTZzLKk8zn9cJKPndS7ZCI6XfvjsJXMYmr7PFMOiotVSH137khxi8tL9o6fziwq+9jtWPE3HVSNBpdRDf4kR8x35r13FII9zyl748ZmZgd1JDyvHvcC/9jMkoIZLNZaD7MeFMbrt6LBkzmNt4ZrIVE04vj</vt:lpwstr>
  </property>
  <property fmtid="{D5CDD505-2E9C-101B-9397-08002B2CF9AE}" pid="178" name="x1ye=94">
    <vt:lpwstr>9/uvzLL2dBO9zO63Qh7+QeXe3Zbyx4LL4D1xK+hOEraxUJH1Qi2PUVvqk27v9WLEnteD8SPAYcZLEP3l6Q27j6qQCHg12sAAwkHpzHos9kY+PN/WMBF1lFb9GF+U9E2CQG4s3T09z3Aa43Eghi4Xf9WhdDfXi0KMl9tNqnSzowv4ThdpungSz3ha/9ah8oTUB0+/+OTU5OGec60Arcl3AbuiOFqJsJUnF3uin4Rhx5VTd1L5Qn6+vj/q/xN0uIM</vt:lpwstr>
  </property>
  <property fmtid="{D5CDD505-2E9C-101B-9397-08002B2CF9AE}" pid="179" name="x1ye=95">
    <vt:lpwstr>/VnuGGEzFeKpRGlHKOGr5r25jHJfWcYnMn+Jk1KSKJ8R3dTa/UCn27r8pZU3ohb+XgckgMaO6r1XHBfJsCE3jlow4/Whw4LDgrhE5XwWHvlM3cAJy5a/ZFjycXu9swNtIeVAxOA0psfBqkcEgm+h5gr8eIFb1TSQRqw6iX8bqjor04E9wYinScYuIRq1gnY26aycVsaQnipv54IAQU/R5VKiLJUiBzMYxv9UoTXVu5VehEEQPXJZobBYQc1jbSG</vt:lpwstr>
  </property>
  <property fmtid="{D5CDD505-2E9C-101B-9397-08002B2CF9AE}" pid="180" name="x1ye=96">
    <vt:lpwstr>z9LgRSS5v1q5C5QXAd3zM2jUKzVad2gtslH22cqgepKDlcMBVI7chwj452Q6XxbIiQvFxkhc87kkFxRs1TLTbldj8lXTSL+UfJx/+9lyqSMAoPkmyM4djUASmPJ+U4a75uYLqLjivKXSu0IjhSCASU+BiiXcnxIMuS2BhfOWtIgJfi29OcPhGrakUdQ4auru1rMGNPg1BfLLzkkOC1qIGHAEtm0CYc5r50/sa29CTkKRt0FG/ZkLFfiFdN3ftIl</vt:lpwstr>
  </property>
  <property fmtid="{D5CDD505-2E9C-101B-9397-08002B2CF9AE}" pid="181" name="x1ye=97">
    <vt:lpwstr>IlJtD+045NUTO5SDLYITlKM26P146BEXyeGYvChjG0OIo4PKmILcvPr+s8z+thXNG+15OE9bFlLnOz531R1xlxSJX3JeLJi1l/kTaXu/9kANrnIHgQKP0r1XAJ1YTJAOEgvXIfpeHe06x5ZNWDvElGZvGoNT88ggYGQOuZSUNBejH/eU4ZXbY8X3luCo1V6d/ea3ObKc1fcKN4ew8geO+aDo/bXmrwET9eq2JI6Dt0gSNMpb5ohjnpEqYVrGCVj</vt:lpwstr>
  </property>
  <property fmtid="{D5CDD505-2E9C-101B-9397-08002B2CF9AE}" pid="182" name="x1ye=98">
    <vt:lpwstr>MYJcs9BD/4Ah/wUkGuLwGSJ6ZYosyP92bfPaasPNBsqgOB+JQoJzUv57O+Pfy7C2F0gaXngxwQih2OvD1mRl8fO83mW/gQDM3gK5xQ3HttnS9d6oBVboa6lmUBaxs3AyD6XIuieksaLiatLyKHhen99yvLR/6xNhH0m14+YJcRdrs30eg9w/G+4MiDW1eq1A1frRI4MnLK0/Vejti1nGbAuDdIeQWS017L2HNII5YFbO6Hz35OKtGNdZqaXhwm+</vt:lpwstr>
  </property>
  <property fmtid="{D5CDD505-2E9C-101B-9397-08002B2CF9AE}" pid="183" name="x1ye=99">
    <vt:lpwstr>ocoow1Izx8atuAv0oqEJZhbHafwoLYikOvgUi1mGx3c4LnTaBvEGT1GSsUpE3oGnCus9wy8kLJYKLsqeMLcZl2t7NkBO567PYoTFAtJIlwIlo9gi0yGHAbb1Jmd23iovAqYNJHSHdSnsEonfEJI2MFZoD712G3rL0Al054XfE3otLYxu7wK26w+CDUC+sEV8qMThT8qqCpEecioePJMdBggneLnOx/SicF52AkibyrsjtM9eC2U1ZDYuHaTXByb</vt:lpwstr>
  </property>
</Properties>
</file>