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2.0 -->
  <w:background w:color="ffffff">
    <v:background id="_x0000_s1025" filled="t" fillcolor="white"/>
  </w:background>
  <w:body>
    <w:tbl>
      <w:tblPr>
        <w:tblStyle w:val="documentfontsize"/>
        <w:tblW w:w="0" w:type="auto"/>
        <w:tblCellSpacing w:w="0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2400"/>
        <w:gridCol w:w="240"/>
        <w:gridCol w:w="8786"/>
        <w:gridCol w:w="480"/>
      </w:tblGrid>
      <w:tr>
        <w:tblPrEx>
          <w:tblW w:w="0" w:type="auto"/>
          <w:tblCellSpacing w:w="0" w:type="dxa"/>
          <w:tblInd w:w="0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15800"/>
          <w:tblCellSpacing w:w="0" w:type="dxa"/>
        </w:trPr>
        <w:tc>
          <w:tcPr>
            <w:tcW w:w="2400" w:type="dxa"/>
            <w:tcBorders>
              <w:top w:val="single" w:sz="200" w:space="0" w:color="002E58"/>
              <w:left w:val="none" w:sz="0" w:space="0" w:color="002E58"/>
              <w:bottom w:val="single" w:sz="200" w:space="0" w:color="002E58"/>
              <w:right w:val="none" w:sz="0" w:space="0" w:color="002E58"/>
            </w:tcBorders>
            <w:shd w:val="clear" w:color="auto" w:fill="002E58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/>
        </w:tc>
        <w:tc>
          <w:tcPr>
            <w:tcW w:w="24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rPr>
                <w:rStyle w:val="leftborder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shd w:val="clear" w:color="auto" w:fill="auto"/>
                <w:vertAlign w:val="baseline"/>
              </w:rPr>
            </w:pPr>
          </w:p>
        </w:tc>
        <w:tc>
          <w:tcPr>
            <w:tcW w:w="878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tbl>
            <w:tblPr>
              <w:tblStyle w:val="documenttopsection"/>
              <w:tblW w:w="5000" w:type="pct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6150"/>
              <w:gridCol w:w="2636"/>
            </w:tblGrid>
            <w:tr>
              <w:tblPrEx>
                <w:tblW w:w="5000" w:type="pct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615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word-break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920" w:lineRule="atLeast"/>
                    <w:ind w:left="0" w:right="0"/>
                    <w:rPr>
                      <w:rStyle w:val="documentleft-box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72"/>
                      <w:szCs w:val="7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72"/>
                      <w:szCs w:val="72"/>
                    </w:rPr>
                    <w:t>Jinge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72"/>
                      <w:szCs w:val="72"/>
                    </w:rPr>
                    <w:t xml:space="preserve"> </w:t>
                  </w:r>
                  <w:r>
                    <w:rPr>
                      <w:rStyle w:val="span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72"/>
                      <w:szCs w:val="72"/>
                    </w:rPr>
                    <w:t>JIN</w:t>
                  </w:r>
                </w:p>
                <w:p>
                  <w:pPr>
                    <w:pStyle w:val="documentresumeTitle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/>
                    <w:ind w:left="0" w:right="0"/>
                    <w:rPr>
                      <w:rStyle w:val="documentleft-box"/>
                      <w:rFonts w:ascii="Century Gothic" w:eastAsia="Century Gothic" w:hAnsi="Century Gothic" w:cs="Century Gothic"/>
                      <w:b w:val="0"/>
                      <w:bCs w:val="0"/>
                      <w:color w:val="002E58"/>
                      <w:sz w:val="32"/>
                      <w:szCs w:val="3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left-box"/>
                      <w:rFonts w:ascii="Century Gothic" w:eastAsia="Century Gothic" w:hAnsi="Century Gothic" w:cs="Century Gothic"/>
                      <w:b w:val="0"/>
                      <w:bCs w:val="0"/>
                      <w:bdr w:val="none" w:sz="0" w:space="0" w:color="auto"/>
                      <w:vertAlign w:val="baseline"/>
                    </w:rPr>
                    <w:t>Senior Software Developer</w:t>
                  </w:r>
                </w:p>
                <w:tbl>
                  <w:tblPr>
                    <w:tblStyle w:val="documentaddress"/>
                    <w:tblW w:w="5000" w:type="pct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3075"/>
                    <w:gridCol w:w="3075"/>
                  </w:tblGrid>
                  <w:tr>
                    <w:tblPrEx>
                      <w:tblW w:w="5000" w:type="pct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307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iconInner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40"/>
                          <w:gridCol w:w="2635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14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254307" cy="254455"/>
                                    <wp:docPr id="100002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2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635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asposeztyaddresstabl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/>
                                <w:ind w:left="0" w:right="0"/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Kingsport, TN 37660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40"/>
                          <w:gridCol w:w="2635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254307" cy="254455"/>
                                    <wp:docPr id="100004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4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635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asposeztyaddresstabl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/>
                                <w:ind w:left="0" w:right="0"/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(254) 262-5719</w:t>
                              </w:r>
                              <w:r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vanish/>
                          </w:rPr>
                        </w:pPr>
                      </w:p>
                      <w:tbl>
                        <w:tblPr>
                          <w:tblStyle w:val="documenticonInner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40"/>
                          <w:gridCol w:w="2635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40" w:type="dxa"/>
                              <w:tcMar>
                                <w:top w:w="0" w:type="dxa"/>
                                <w:left w:w="0" w:type="dxa"/>
                                <w:bottom w:w="14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addressLeft"/>
                                  <w:rFonts w:ascii="Century Gothic" w:eastAsia="Century Gothic" w:hAnsi="Century Gothic" w:cs="Century Gothic"/>
                                  <w:sz w:val="20"/>
                                  <w:szCs w:val="20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254307" cy="254455"/>
                                    <wp:docPr id="100006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06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254307" cy="25445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  <w:tc>
                            <w:tcPr>
                              <w:tcW w:w="2635" w:type="dxa"/>
                              <w:tc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asposeztyaddresstable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/>
                                <w:ind w:left="0" w:right="0"/>
                                <w:rPr>
                                  <w:rStyle w:val="documenticonRowicoTxt"/>
                                  <w:rFonts w:ascii="Century Gothic" w:eastAsia="Century Gothic" w:hAnsi="Century Gothic" w:cs="Century Gothic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iconRowany"/>
                                  <w:rFonts w:ascii="Century Gothic" w:eastAsia="Century Gothic" w:hAnsi="Century Gothic" w:cs="Century Gothic"/>
                                </w:rPr>
                                <w:t>devops7713@gmail.com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  <w:tc>
                      <w:tcPr>
                        <w:tcW w:w="3075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rPr>
                            <w:rStyle w:val="documentaddressLeft"/>
                            <w:rFonts w:ascii="Century Gothic" w:eastAsia="Century Gothic" w:hAnsi="Century Gothic" w:cs="Century Gothic"/>
                            <w:sz w:val="20"/>
                            <w:szCs w:val="20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pStyle w:val="documentleft-box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ocumentlef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263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prflPicdiv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before="0" w:after="0" w:line="320" w:lineRule="atLeast"/>
                    <w:ind w:left="0" w:right="0"/>
                    <w:rPr>
                      <w:rStyle w:val="documentright-box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right-box"/>
                      <w:rFonts w:ascii="Century Gothic" w:eastAsia="Century Gothic" w:hAnsi="Century Gothic" w:cs="Century Gothic"/>
                      <w:strike w:val="0"/>
                      <w:sz w:val="22"/>
                      <w:szCs w:val="22"/>
                      <w:u w:val="none"/>
                    </w:rPr>
                    <w:drawing>
                      <wp:inline>
                        <wp:extent cx="1574800" cy="1574800"/>
                        <wp:docPr id="100008" nam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8" name="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xmlns:r="http://schemas.openxmlformats.org/officeDocument/2006/relationships"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574800" cy="15748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pStyle w:val="p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300" w:after="0" w:line="320" w:lineRule="atLeast"/>
              <w:ind w:left="0" w:right="0"/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  <w: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  <w:t>Experienced with creating robust software applications tailored to client needs. Utilizes advanced coding techniques to ensure seamless performance and scalability. Strong understanding of software development lifecycle and agile methodologies.</w:t>
            </w:r>
          </w:p>
          <w:p>
            <w:pPr>
              <w:spacing w:line="300" w:lineRule="exact"/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40"/>
              <w:gridCol w:w="8526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paragraphwrapperheading"/>
                    <w:pBdr>
                      <w:top w:val="none" w:sz="0" w:space="0" w:color="auto"/>
                      <w:left w:val="none" w:sz="0" w:space="25" w:color="auto"/>
                      <w:bottom w:val="none" w:sz="0" w:space="10" w:color="auto"/>
                      <w:right w:val="none" w:sz="0" w:space="0" w:color="auto"/>
                    </w:pBdr>
                    <w:spacing w:before="0" w:line="320" w:lineRule="exact"/>
                    <w:ind w:left="500" w:right="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anchor simplePos="0" relativeHeight="251658240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-88900</wp:posOffset>
                        </wp:positionV>
                        <wp:extent cx="368466" cy="368677"/>
                        <wp:wrapNone/>
                        <wp:docPr id="100010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0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Work History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5926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12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2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6" style="width:100pt;height:0;margin-top:-2pt;margin-left:-135pt;position:absolute;z-index:251660288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2020-01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Current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Software Engineer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AAA Colorado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Ina, IL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Developed scalable and maintainable code, ensuring long-term stability of the software.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Integrated new technologies into existing systems, increasing capabilities and improving overall performance.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Developed reusable components that significantly reduced development effort on multiple projects.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1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Implemented effective debugging strategies, resulting in fewer software defects and increased reliability.</w:t>
                        </w:r>
                      </w:p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0" w:line="100" w:lineRule="exact"/>
                          <w:ind w:left="0" w:right="0"/>
                          <w:textAlignment w:val="auto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131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14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4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7" style="width:100pt;height:0;margin-top:-2pt;margin-left:-135pt;position:absolute;z-index:251662336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2015-06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2020-01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Full Stack Web Developer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Accenture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Tea, SD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Used Javascript, SQL and HTML to develop app-solutions.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Increased website performance by optimizing front-end and back-end code for faster loading times.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Applied responsive design principles to ensure consistent display and functionality across a wide range of devices, including mobile phones, tablets, and desktop computers.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2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Created easy-to-use APIs for third-party integrations, enhancing the functionality of existing applications without compromising on performance or security.</w:t>
                        </w:r>
                      </w:p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0" w:line="100" w:lineRule="exact"/>
                          <w:ind w:left="0" w:right="0"/>
                          <w:textAlignment w:val="auto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336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16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6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8" style="width:100pt;height:0;margin-top:-2pt;margin-left:-135pt;position:absolute;z-index:251664384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2013-01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2015-06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Mobile Developer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Bank of America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Waban, MA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Enhanced user experience by designing and implementing intuitive mobile applications for iOS and Android platforms.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Worked closely with UX/UI designers to translate wireframes into functional prototypes, ensuring consistent visual design across all platform versions.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Evaluated emerging technologies and trends to stay current in the ever-evolving landscape of mobile app development.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3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Collaborated with cross-functional teams to develop innovative solutions for complex client requirements.</w:t>
                        </w:r>
                      </w:p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0" w:line="100" w:lineRule="exact"/>
                          <w:ind w:left="0" w:right="0"/>
                          <w:textAlignment w:val="auto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540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18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18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29" style="width:100pt;height:0;margin-top:-2pt;margin-left:-135pt;position:absolute;z-index:251666432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2014-09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2015-04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Web Developer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Pinterest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Caballo, NM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4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Coded websites using HTML, CSS, JavaScript, and jQuery languages.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4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Planned website development, converting mockups into usable web presence with HTML, JavaScript, AJAX, and JSON coding.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4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Provided front-end development support, creating visually appealing designs that aligned with brand standards.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4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Enhanced user experience by implementing responsive web design and optimizing website performance.</w:t>
                        </w:r>
                      </w:p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0" w:line="100" w:lineRule="exact"/>
                          <w:ind w:left="0" w:right="0"/>
                          <w:textAlignment w:val="auto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745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20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0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30" style="width:100pt;height:0;margin-top:-2pt;margin-left:-135pt;position:absolute;z-index:251668480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2011-03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2012-01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Blockchain Developer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Skyworks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Wyandanch, NY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5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Developed smart contracts for various applications, streamlining business processes and reducing costs.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5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Designed and built scalable blockchain networks, enabling rapid deployment of new projects and initiatives.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5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Provided technical guidance to team members during project development, ensuring adherence to best practices and established standards.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5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Enhanced blockchain security by implementing advanced cryptographic techniques and protocols.</w:t>
                        </w:r>
                      </w:p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0" w:line="100" w:lineRule="exact"/>
                          <w:ind w:left="0" w:right="0"/>
                          <w:textAlignment w:val="auto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6950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22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2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31" style="width:100pt;height:0;margin-top:-2pt;margin-left:-135pt;position:absolute;z-index:251670528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2010-10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 xml:space="preserve"> - </w:t>
                                    </w: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2011-01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panjobtitle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Unity Game Developer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Gaming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Luana, IA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6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Incorporated audio assets into games for a cohesive auditory experience that complemented visuals.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6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Improved game performance through rigorous testing and profiling, identifying bottlenecks in the process.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6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Mentored junior developers, fostering a collaborative learning environment within the team.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6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Enhanced player experience by designing and developing immersive 2D and 3D game levels.</w:t>
                        </w:r>
                      </w:p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after="0" w:line="340" w:lineRule="atLeast"/>
                          <w:ind w:left="0" w:right="0"/>
                          <w:textAlignment w:val="auto"/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 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40"/>
              <w:gridCol w:w="8526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paragraphwrapperheading"/>
                    <w:pBdr>
                      <w:top w:val="none" w:sz="0" w:space="15" w:color="auto"/>
                      <w:left w:val="none" w:sz="0" w:space="25" w:color="auto"/>
                      <w:bottom w:val="none" w:sz="0" w:space="10" w:color="auto"/>
                      <w:right w:val="none" w:sz="0" w:space="0" w:color="auto"/>
                    </w:pBdr>
                    <w:spacing w:before="0" w:line="320" w:lineRule="atLeast"/>
                    <w:ind w:left="500" w:right="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anchor simplePos="0" relativeHeight="251671552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wrapNone/>
                        <wp:docPr id="100024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4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Education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257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26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26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32" style="width:100pt;height:0;margin-top:-2pt;margin-left:-135pt;position:absolute;z-index:251673600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2010-08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pandegree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Bachelor of Science</w:t>
                        </w:r>
                        <w:r>
                          <w:rPr>
                            <w:rStyle w:val="documentspandegree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 xml:space="preserve">: </w:t>
                        </w:r>
                        <w:r>
                          <w:rPr>
                            <w:rStyle w:val="documentspanprogramline"/>
                            <w:rFonts w:ascii="Century Gothic" w:eastAsia="Century Gothic" w:hAnsi="Century Gothic" w:cs="Century Gothic"/>
                            <w:b/>
                            <w:bCs/>
                            <w:color w:val="000000"/>
                            <w:sz w:val="28"/>
                            <w:szCs w:val="28"/>
                          </w:rPr>
                          <w:t>Computer And Information Sciences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Texas Christian University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 -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Fort Worth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 xml:space="preserve">, </w:t>
                        </w: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i/>
                            <w:iCs/>
                            <w:color w:val="000000"/>
                            <w:sz w:val="22"/>
                            <w:szCs w:val="22"/>
                          </w:rPr>
                          <w:t>TX</w:t>
                        </w:r>
                      </w:p>
                      <w:p>
                        <w:pPr>
                          <w:pStyle w:val="documentspanpaddedline"/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40"/>
              <w:gridCol w:w="8526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paragraphwrapperheading"/>
                    <w:pBdr>
                      <w:top w:val="none" w:sz="0" w:space="15" w:color="auto"/>
                      <w:left w:val="none" w:sz="0" w:space="25" w:color="auto"/>
                      <w:bottom w:val="none" w:sz="0" w:space="10" w:color="auto"/>
                      <w:right w:val="none" w:sz="0" w:space="0" w:color="auto"/>
                    </w:pBdr>
                    <w:spacing w:before="0" w:line="320" w:lineRule="atLeast"/>
                    <w:ind w:left="500" w:right="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anchor simplePos="0" relativeHeight="251674624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wrapNone/>
                        <wp:docPr id="100028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8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Skills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564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30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0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SQL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32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2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667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34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4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MySQL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36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36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769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38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38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Object-oriented programming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40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0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872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42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2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Javascript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44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4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7974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46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46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Front-end development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48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48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076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50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0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Python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52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2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179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54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4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Programming languages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56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56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281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58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58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Software development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60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0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384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62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2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Software applications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64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4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486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66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66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Database management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68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68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588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70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0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Team collaboration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72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2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691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74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4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Agile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76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76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793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78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78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Git proficiency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80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80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896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82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2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Agile methodologies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84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84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8998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86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86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9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Web technologies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88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88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3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91008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90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90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Database management software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92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92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5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9203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94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94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Scripting languages: PHP, python, javascript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096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096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9305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098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098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Database programming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100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100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94080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102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102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API integration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104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104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9510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106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106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ratvtextp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Project documentation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108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108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40"/>
              <w:gridCol w:w="8526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paragraphwrapperheading"/>
                    <w:pBdr>
                      <w:top w:val="none" w:sz="0" w:space="15" w:color="auto"/>
                      <w:left w:val="none" w:sz="0" w:space="25" w:color="auto"/>
                      <w:bottom w:val="none" w:sz="0" w:space="10" w:color="auto"/>
                      <w:right w:val="none" w:sz="0" w:space="0" w:color="auto"/>
                    </w:pBdr>
                    <w:spacing w:before="0" w:line="320" w:lineRule="atLeast"/>
                    <w:ind w:left="500" w:right="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anchor simplePos="0" relativeHeight="251696128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wrapNone/>
                        <wp:docPr id="100110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110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Languages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97152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112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112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span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English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114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114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spacing w:before="0" w:after="0" w:line="220" w:lineRule="atLeast"/>
                                <w:ind w:left="0" w:right="0"/>
                                <w:jc w:val="right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span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Full Professional</w:t>
                              </w:r>
                              <w:r>
                                <w:rPr>
                                  <w:rStyle w:val="span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vanish/>
                    </w:rPr>
                  </w:pP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69817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116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116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100" w:type="dxa"/>
                          <w:right w:w="0" w:type="dxa"/>
                        </w:tcMar>
                        <w:vAlign w:val="top"/>
                        <w:hideMark/>
                      </w:tcPr>
                      <w:tbl>
                        <w:tblPr>
                          <w:tblStyle w:val="documentratvtable"/>
                          <w:tblCellSpacing w:w="0" w:type="dxa"/>
                          <w:tblLayout w:type="fixed"/>
                          <w:tblCellMar>
                            <w:top w:w="0" w:type="dxa"/>
                            <w:left w:w="0" w:type="dxa"/>
                            <w:bottom w:w="0" w:type="dxa"/>
                            <w:right w:w="0" w:type="dxa"/>
                          </w:tblCellMar>
                          <w:tblLook w:val="05E0"/>
                        </w:tblPr>
                        <w:tblGrid>
                          <w:gridCol w:w="4920"/>
                          <w:gridCol w:w="80"/>
                          <w:gridCol w:w="3000"/>
                        </w:tblGrid>
                        <w:tr>
                          <w:tblPrEx>
                            <w:tblCellSpacing w:w="0" w:type="dxa"/>
                            <w:tblLayout w:type="fixed"/>
                            <w:tblCellMar>
                              <w:top w:w="0" w:type="dxa"/>
                              <w:left w:w="0" w:type="dxa"/>
                              <w:bottom w:w="0" w:type="dxa"/>
                              <w:right w:w="0" w:type="dxa"/>
                            </w:tblCellMar>
                            <w:tblLook w:val="05E0"/>
                          </w:tblPrEx>
                          <w:trPr>
                            <w:tblCellSpacing w:w="0" w:type="dxa"/>
                          </w:trPr>
                          <w:tc>
                            <w:tcPr>
                              <w:tcW w:w="492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leftratvcellfield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/>
                                <w:ind w:left="0" w:right="0"/>
                                <w:rPr>
                                  <w:rStyle w:val="documentcommon-lngg-skilllef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span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Chinese (Mandarin)</w:t>
                              </w:r>
                            </w:p>
                          </w:tc>
                          <w:tc>
                            <w:tcPr>
                              <w:tcW w:w="8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bottom"/>
                              <w:hideMark/>
                            </w:tcPr>
                            <w:p>
                              <w:pPr>
                                <w:pStyle w:val="documentskli-paddingParagraph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line="10" w:lineRule="atLeast"/>
                                <w:ind w:left="0" w:right="0"/>
                                <w:textAlignment w:val="auto"/>
                                <w:rPr>
                                  <w:rStyle w:val="documentskli-padding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"/>
                                  <w:szCs w:val="2"/>
                                  <w:bdr w:val="none" w:sz="0" w:space="0" w:color="auto"/>
                                  <w:vertAlign w:val="baseline"/>
                                </w:rPr>
                              </w:pPr>
                            </w:p>
                          </w:tc>
                          <w:tc>
                            <w:tcPr>
                              <w:tcW w:w="3000" w:type="dxa"/>
                              <w:tcMar>
                                <w:top w:w="0" w:type="dxa"/>
                                <w:left w:w="0" w:type="dxa"/>
                                <w:bottom w:w="100" w:type="dxa"/>
                                <w:right w:w="0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pStyle w:val="documentrating-wrapper"/>
                                <w:pBdr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pBdr>
                                <w:spacing w:before="0" w:after="0" w:line="340" w:lineRule="atLeast"/>
                                <w:ind w:left="0" w:right="0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  <w:drawing>
                                  <wp:inline>
                                    <wp:extent cx="812419" cy="165615"/>
                                    <wp:docPr id="100118" name=""/>
                                    <wp:cNvGraphicFramePr>
                                      <a:graphicFrameLocks xmlns:a="http://schemas.openxmlformats.org/drawingml/2006/main" noChangeAspect="0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00118" name=""/>
                                            <pic:cNvPicPr>
                                              <a:picLocks noChangeAspect="0"/>
                                            </pic:cNvPicPr>
                                          </pic:nvPicPr>
                                          <pic:blipFill>
                                            <a:blip xmlns:r="http://schemas.openxmlformats.org/officeDocument/2006/relationships"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812419" cy="16561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>
                              <w:pPr>
                                <w:pStyle w:val="documentspanpaddedline"/>
                                <w:spacing w:before="0" w:after="0" w:line="220" w:lineRule="atLeast"/>
                                <w:ind w:left="0" w:right="0"/>
                                <w:jc w:val="right"/>
                                <w:rPr>
                                  <w:rStyle w:val="documentcommon-lngg-skillrightratvcell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  <w:bdr w:val="none" w:sz="0" w:space="0" w:color="auto"/>
                                  <w:vertAlign w:val="baseline"/>
                                </w:rPr>
                              </w:pPr>
                              <w:r>
                                <w:rPr>
                                  <w:rStyle w:val="span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>Native or Bilingual</w:t>
                              </w:r>
                              <w:r>
                                <w:rPr>
                                  <w:rStyle w:val="span"/>
                                  <w:rFonts w:ascii="Century Gothic" w:eastAsia="Century Gothic" w:hAnsi="Century Gothic" w:cs="Century Gothic"/>
                                  <w:b w:val="0"/>
                                  <w:bCs w:val="0"/>
                                  <w:color w:val="000000"/>
                                  <w:sz w:val="22"/>
                                  <w:szCs w:val="22"/>
                                </w:rPr>
                                <w:t xml:space="preserve"> </w:t>
                              </w:r>
                            </w:p>
                          </w:tc>
                        </w:tr>
                      </w:tbl>
                      <w:p>
                        <w:pP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40"/>
              <w:gridCol w:w="8526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paragraphwrapperheading"/>
                    <w:pBdr>
                      <w:top w:val="none" w:sz="0" w:space="15" w:color="auto"/>
                      <w:left w:val="none" w:sz="0" w:space="25" w:color="auto"/>
                      <w:bottom w:val="none" w:sz="0" w:space="10" w:color="auto"/>
                      <w:right w:val="none" w:sz="0" w:space="0" w:color="auto"/>
                    </w:pBdr>
                    <w:spacing w:before="0" w:line="320" w:lineRule="atLeast"/>
                    <w:ind w:left="500" w:right="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anchor simplePos="0" relativeHeight="251699200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wrapNone/>
                        <wp:docPr id="100120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120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1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Certifications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700224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122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122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  <w:r>
                          <w:pict>
                            <v:rect id="_x0000_s1033" style="width:100pt;height:0;margin-top:-2pt;margin-left:-135pt;position:absolute;z-index:251701248" fillcolor="this" stroked="f">
                              <v:fill opacity="0"/>
                              <v:path strokeok="f"/>
                              <v:textbox style="mso-fit-shape-to-text:t" inset="0,0,0,0">
                                <w:txbxContent>
                                  <w:p>
                                    <w:pPr>
                                      <w:p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pBdr>
                                      <w:spacing w:line="340" w:lineRule="atLeast"/>
                                      <w:ind w:left="0" w:right="0"/>
                                      <w:jc w:val="right"/>
                                      <w:textAlignment w:val="auto"/>
                                      <w:rPr>
                                        <w:rStyle w:val="documentparagraphdateswrapper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sz w:val="22"/>
                                        <w:szCs w:val="22"/>
                                        <w:bdr w:val="none" w:sz="0" w:space="0" w:color="auto"/>
                                        <w:vertAlign w:val="baseline"/>
                                      </w:rPr>
                                    </w:pPr>
                                    <w:r>
                                      <w:rPr>
                                        <w:rStyle w:val="span"/>
                                        <w:rFonts w:ascii="Century Gothic" w:eastAsia="Century Gothic" w:hAnsi="Century Gothic" w:cs="Century Gothic"/>
                                        <w:b/>
                                        <w:bCs/>
                                        <w:color w:val="FFFFFF"/>
                                        <w:sz w:val="22"/>
                                        <w:szCs w:val="22"/>
                                      </w:rPr>
                                      <w:t>2025-12</w:t>
                                    </w:r>
                                  </w:p>
                                </w:txbxContent>
                              </v:textbox>
                            </v:rect>
                          </w:pict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p"/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before="0" w:after="0" w:line="340" w:lineRule="atLeast"/>
                          <w:ind w:left="0" w:right="0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t>Amazon Web Services DevOps Engineer - Professional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vanish/>
              </w:rPr>
            </w:pPr>
          </w:p>
          <w:tbl>
            <w:tblPr>
              <w:tblStyle w:val="documentsectionTable"/>
              <w:tblW w:w="0" w:type="auto"/>
              <w:tblCellSpacing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240"/>
              <w:gridCol w:w="8526"/>
            </w:tblGrid>
            <w:tr>
              <w:tblPrEx>
                <w:tblW w:w="0" w:type="auto"/>
                <w:tblCellSpacing w:w="0" w:type="dxa"/>
                <w:tblLayout w:type="fixed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blCellSpacing w:w="0" w:type="dxa"/>
              </w:trPr>
              <w:tc>
                <w:tcPr>
                  <w:tcW w:w="240" w:type="dxa"/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leftmargincellParagraph"/>
                    <w:pBdr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</w:pBdr>
                    <w:spacing w:line="320" w:lineRule="atLeast"/>
                    <w:ind w:left="0" w:right="0"/>
                    <w:textAlignment w:val="auto"/>
                    <w:rPr>
                      <w:rStyle w:val="documentsectionleftmargincell"/>
                      <w:rFonts w:ascii="Century Gothic" w:eastAsia="Century Gothic" w:hAnsi="Century Gothic" w:cs="Century Gothic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</w:p>
              </w:tc>
              <w:tc>
                <w:tcPr>
                  <w:tcW w:w="8526" w:type="dxa"/>
                  <w:tcBorders>
                    <w:left w:val="single" w:sz="8" w:space="0" w:color="CCCCCC"/>
                  </w:tcBorders>
                  <w:noWrap w:val="0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top"/>
                  <w:hideMark/>
                </w:tcPr>
                <w:p>
                  <w:pPr>
                    <w:pStyle w:val="documentsectionparagraphwrapperheading"/>
                    <w:pBdr>
                      <w:top w:val="none" w:sz="0" w:space="15" w:color="auto"/>
                      <w:left w:val="none" w:sz="0" w:space="25" w:color="auto"/>
                      <w:bottom w:val="none" w:sz="0" w:space="10" w:color="auto"/>
                      <w:right w:val="none" w:sz="0" w:space="0" w:color="auto"/>
                    </w:pBdr>
                    <w:spacing w:before="0" w:line="320" w:lineRule="atLeast"/>
                    <w:ind w:left="500" w:right="0"/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</w:pPr>
                  <w:r>
                    <w:rPr>
                      <w:rStyle w:val="documentsectionparagraphwrapper"/>
                      <w:rFonts w:ascii="Century Gothic" w:eastAsia="Century Gothic" w:hAnsi="Century Gothic" w:cs="Century Gothic"/>
                      <w:b/>
                      <w:bCs/>
                      <w:color w:val="002E58"/>
                      <w:sz w:val="22"/>
                      <w:szCs w:val="22"/>
                      <w:bdr w:val="none" w:sz="0" w:space="0" w:color="auto"/>
                      <w:vertAlign w:val="baseline"/>
                    </w:rPr>
                    <w:drawing>
                      <wp:anchor simplePos="0" relativeHeight="251702272" behindDoc="0" locked="0" layoutInCell="1" allowOverlap="1">
                        <wp:simplePos x="0" y="0"/>
                        <wp:positionH relativeFrom="column">
                          <wp:posOffset>-190500</wp:posOffset>
                        </wp:positionH>
                        <wp:positionV relativeFrom="paragraph">
                          <wp:posOffset>127000</wp:posOffset>
                        </wp:positionV>
                        <wp:extent cx="368466" cy="368677"/>
                        <wp:wrapNone/>
                        <wp:docPr id="100124" name=""/>
                        <wp:cNvGraphicFramePr>
                          <a:graphicFrameLocks xmlns:a="http://schemas.openxmlformats.org/drawingml/2006/main" noChangeAspect="0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124" name=""/>
                                <pic:cNvPicPr>
                                  <a:picLocks noChangeAspect="0"/>
                                </pic:cNvPicPr>
                              </pic:nvPicPr>
                              <pic:blipFill>
                                <a:blip xmlns:r="http://schemas.openxmlformats.org/officeDocument/2006/relationships" r:embed="rId2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8466" cy="36867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  <w:t>Websites, Portfolios, Profiles</w:t>
                  </w:r>
                </w:p>
                <w:tbl>
                  <w:tblPr>
                    <w:tblStyle w:val="documentsectionparagraphwrapperparagraphtwocolpara"/>
                    <w:tblW w:w="0" w:type="auto"/>
                    <w:tblCellSpacing w:w="0" w:type="dxa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500"/>
                    <w:gridCol w:w="8006"/>
                  </w:tblGrid>
                  <w:tr>
                    <w:tblPrEx>
                      <w:tblW w:w="0" w:type="auto"/>
                      <w:tblCellSpacing w:w="0" w:type="dxa"/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blCellSpacing w:w="0" w:type="dxa"/>
                    </w:trPr>
                    <w:tc>
                      <w:tcPr>
                        <w:tcW w:w="500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pBdr>
                          <w:spacing w:line="340" w:lineRule="atLeast"/>
                          <w:ind w:left="0" w:right="0"/>
                          <w:jc w:val="right"/>
                          <w:textAlignment w:val="auto"/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documentparagraphdateswrapper"/>
                            <w:rFonts w:ascii="Century Gothic" w:eastAsia="Century Gothic" w:hAnsi="Century Gothic" w:cs="Century Gothic"/>
                            <w:b/>
                            <w:bCs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  <w:drawing>
                            <wp:anchor simplePos="0" relativeHeight="251703296" behindDoc="0" locked="0" layoutInCell="1" allowOverlap="1">
                              <wp:simplePos x="0" y="0"/>
                              <wp:positionH relativeFrom="column">
                                <wp:posOffset>-63500</wp:posOffset>
                              </wp:positionH>
                              <wp:positionV relativeFrom="paragraph">
                                <wp:posOffset>50800</wp:posOffset>
                              </wp:positionV>
                              <wp:extent cx="102094" cy="102158"/>
                              <wp:wrapNone/>
                              <wp:docPr id="100126" name=""/>
                              <wp:cNvGraphicFramePr>
                                <a:graphicFrameLocks xmlns:a="http://schemas.openxmlformats.org/drawingml/2006/main" noChangeAspect="0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0126" name=""/>
                                      <pic:cNvPicPr>
                                        <a:picLocks noChangeAspect="0"/>
                                      </pic:cNvPicPr>
                                    </pic:nvPicPr>
                                    <pic:blipFill>
                                      <a:blip xmlns:r="http://schemas.openxmlformats.org/officeDocument/2006/relationships" r:embed="rId14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02094" cy="10215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anchor>
                          </w:drawing>
                        </w:r>
                      </w:p>
                    </w:tc>
                    <w:tc>
                      <w:tcPr>
                        <w:tcW w:w="8006" w:type="dxa"/>
                        <w:noWrap w:val="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vAlign w:val="top"/>
                        <w:hideMark/>
                      </w:tcPr>
                      <w:p>
                        <w:pPr>
                          <w:pStyle w:val="documentulli"/>
                          <w:numPr>
                            <w:ilvl w:val="0"/>
                            <w:numId w:val="7"/>
                          </w:numPr>
                          <w:spacing w:before="0" w:after="0" w:line="340" w:lineRule="atLeast"/>
                          <w:ind w:left="320" w:right="0" w:hanging="201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https://linkedin.com/in/thomas-ford-7ab744393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7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https://thomas-fords.vercel.app/</w:t>
                        </w:r>
                      </w:p>
                      <w:p>
                        <w:pPr>
                          <w:pStyle w:val="documentulli"/>
                          <w:numPr>
                            <w:ilvl w:val="0"/>
                            <w:numId w:val="7"/>
                          </w:numPr>
                          <w:spacing w:after="0" w:line="340" w:lineRule="atLeast"/>
                          <w:ind w:left="320" w:right="0" w:hanging="201"/>
                          <w:rPr>
                            <w:rStyle w:val="documentsinglecolumnCharacter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  <w:bdr w:val="none" w:sz="0" w:space="0" w:color="auto"/>
                            <w:vertAlign w:val="baseline"/>
                          </w:rPr>
                        </w:pPr>
                        <w:r>
                          <w:rPr>
                            <w:rStyle w:val="span"/>
                            <w:rFonts w:ascii="Century Gothic" w:eastAsia="Century Gothic" w:hAnsi="Century Gothic" w:cs="Century Gothic"/>
                            <w:b w:val="0"/>
                            <w:bCs w:val="0"/>
                            <w:color w:val="000000"/>
                            <w:sz w:val="22"/>
                            <w:szCs w:val="22"/>
                          </w:rPr>
                          <w:t>https://github.com/thomasford3344</w:t>
                        </w:r>
                      </w:p>
                    </w:tc>
                  </w:tr>
                </w:tbl>
                <w:p>
                  <w:pPr>
                    <w:rPr>
                      <w:rStyle w:val="documentsectiontitle"/>
                      <w:rFonts w:ascii="Century Gothic" w:eastAsia="Century Gothic" w:hAnsi="Century Gothic" w:cs="Century Gothic"/>
                      <w:b/>
                      <w:bCs/>
                    </w:rPr>
                  </w:pPr>
                </w:p>
              </w:tc>
            </w:tr>
          </w:tbl>
          <w:p>
            <w:pPr>
              <w:rPr>
                <w:rStyle w:val="main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  <w:tc>
          <w:tcPr>
            <w:tcW w:w="480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  <w:hideMark/>
          </w:tcPr>
          <w:p>
            <w:pPr>
              <w:pStyle w:val="rightpaddingcell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line="320" w:lineRule="atLeast"/>
              <w:ind w:left="0" w:right="0"/>
              <w:textAlignment w:val="auto"/>
              <w:rPr>
                <w:rStyle w:val="rightpaddingcell"/>
                <w:rFonts w:ascii="Century Gothic" w:eastAsia="Century Gothic" w:hAnsi="Century Gothic" w:cs="Century Gothic"/>
                <w:sz w:val="22"/>
                <w:szCs w:val="22"/>
                <w:bdr w:val="none" w:sz="0" w:space="0" w:color="auto"/>
                <w:vertAlign w:val="baseline"/>
              </w:rPr>
            </w:pPr>
          </w:p>
        </w:tc>
      </w:tr>
    </w:tbl>
    <w:p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space="0" w:color="auto"/>
        </w:pBdr>
        <w:spacing w:before="0" w:after="0" w:line="20" w:lineRule="auto"/>
      </w:pPr>
      <w:r>
        <w:rPr>
          <w:color w:val="FFFFFF"/>
          <w:sz w:val="2"/>
        </w:rPr>
        <w:t>.</w:t>
      </w:r>
    </w:p>
    <w:p>
      <w:pPr>
        <w:spacing w:line="14" w:lineRule="exact"/>
      </w:pPr>
      <w:r>
        <w:rPr>
          <w:color w:val="FFFFFF"/>
          <w:sz w:val="2"/>
        </w:rPr>
        <w:t>#HRJ#f015dc49-b38b-4d27-9def-a78772b00fdf#</w:t>
      </w:r>
    </w:p>
    <w:sectPr>
      <w:headerReference w:type="default" r:id="rId21"/>
      <w:footerReference w:type="default" r:id="rId22"/>
      <w:pgSz w:w="11906" w:h="16838"/>
      <w:pgMar w:top="0" w:right="0" w:bottom="0" w:left="0" w:header="0" w:foo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entury Gothic">
    <w:charset w:val="00"/>
    <w:family w:val="auto"/>
    <w:pitch w:val="default"/>
    <w:sig w:usb0="00000000" w:usb1="00000000" w:usb2="00000000" w:usb3="00000000" w:csb0="00000001" w:csb1="00000000"/>
    <w:embedRegular r:id="rId1" w:fontKey="{69D20132-53AF-453A-9765-1E6A6AD6FAED}"/>
    <w:embedBold r:id="rId2" w:fontKey="{81F308EB-8BC2-4FE3-8E2F-A8D4D883A274}"/>
    <w:embedItalic r:id="rId3" w:fontKey="{71E63DD5-AB99-49FD-89B2-D825279B57D3}"/>
  </w:font>
  <w:font w:name="Courier New">
    <w:charset w:val="00"/>
    <w:family w:val="auto"/>
    <w:pitch w:val="default"/>
  </w:font>
  <w:font w:name="Symbol">
    <w:charset w:val="00"/>
    <w:family w:val="auto"/>
    <w:pitch w:val="default"/>
  </w:font>
  <w:font w:name="Times New Roman">
    <w:charset w:val="00"/>
    <w:family w:val="auto"/>
    <w:pitch w:val="default"/>
  </w:font>
  <w:font w:name="Wingdings">
    <w:charset w:val="00"/>
    <w:family w:val="auto"/>
    <w:pitch w:val="default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space="0" w:color="auto"/>
      </w:pBdr>
      <w:spacing w:before="0" w:after="0"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00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0000000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0000000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0000000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TrueTypeFonts/>
  <w:defaultTabStop w:val="720"/>
  <w:noPunctuationKerning/>
  <w:characterSpacingControl w:val="doNotCompress"/>
  <w:compat/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line="240" w:lineRule="atLeast"/>
      <w:jc w:val="left"/>
      <w:textAlignment w:val="baseline"/>
    </w:pPr>
    <w:rPr>
      <w:sz w:val="24"/>
      <w:szCs w:val="24"/>
      <w:bdr w:val="none" w:sz="0" w:space="0" w:color="auto"/>
      <w:vertAlign w:val="baseli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0"/>
      <w:textAlignment w:val="baseline"/>
      <w:outlineLvl w:val="0"/>
    </w:pPr>
    <w:rPr>
      <w:rFonts w:ascii="Times New Roman" w:eastAsia="Times New Roman" w:hAnsi="Times New Roman" w:cs="Times New Roman"/>
      <w:b/>
      <w:bCs/>
      <w:i w:val="0"/>
      <w:color w:val="2F5496" w:themeShade="BF"/>
      <w:kern w:val="36"/>
      <w:sz w:val="48"/>
      <w:szCs w:val="48"/>
      <w:bdr w:val="none" w:sz="0" w:space="0" w:color="auto"/>
      <w:vertAlign w:val="baseline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1"/>
    </w:pPr>
    <w:rPr>
      <w:rFonts w:ascii="Times New Roman" w:eastAsia="Times New Roman" w:hAnsi="Times New Roman" w:cs="Times New Roman"/>
      <w:b/>
      <w:bCs/>
      <w:i w:val="0"/>
      <w:color w:val="2F5496" w:themeShade="BF"/>
      <w:sz w:val="36"/>
      <w:szCs w:val="36"/>
      <w:bdr w:val="none" w:sz="0" w:space="0" w:color="auto"/>
      <w:vertAlign w:val="baseline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2"/>
    </w:pPr>
    <w:rPr>
      <w:rFonts w:ascii="Times New Roman" w:eastAsia="Times New Roman" w:hAnsi="Times New Roman" w:cs="Times New Roman"/>
      <w:b/>
      <w:bCs/>
      <w:i w:val="0"/>
      <w:color w:val="1F3763" w:themeShade="7F"/>
      <w:sz w:val="28"/>
      <w:szCs w:val="28"/>
      <w:bdr w:val="none" w:sz="0" w:space="0" w:color="auto"/>
      <w:vertAlign w:val="baseline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3"/>
    </w:pPr>
    <w:rPr>
      <w:rFonts w:ascii="Times New Roman" w:eastAsia="Times New Roman" w:hAnsi="Times New Roman" w:cs="Times New Roman"/>
      <w:b/>
      <w:bCs/>
      <w:i w:val="0"/>
      <w:iCs/>
      <w:color w:val="2F5496" w:themeShade="BF"/>
      <w:sz w:val="24"/>
      <w:szCs w:val="24"/>
      <w:bdr w:val="none" w:sz="0" w:space="0" w:color="auto"/>
      <w:vertAlign w:val="baseline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4"/>
    </w:pPr>
    <w:rPr>
      <w:rFonts w:ascii="Times New Roman" w:eastAsia="Times New Roman" w:hAnsi="Times New Roman" w:cs="Times New Roman"/>
      <w:b/>
      <w:bCs/>
      <w:i w:val="0"/>
      <w:color w:val="2F5496" w:themeShade="BF"/>
      <w:sz w:val="20"/>
      <w:szCs w:val="20"/>
      <w:bdr w:val="none" w:sz="0" w:space="0" w:color="auto"/>
      <w:vertAlign w:val="baseline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40" w:after="0"/>
      <w:textAlignment w:val="baseline"/>
      <w:outlineLvl w:val="5"/>
    </w:pPr>
    <w:rPr>
      <w:rFonts w:ascii="Times New Roman" w:eastAsia="Times New Roman" w:hAnsi="Times New Roman" w:cs="Times New Roman"/>
      <w:b/>
      <w:bCs/>
      <w:i w:val="0"/>
      <w:color w:val="1F3763" w:themeShade="7F"/>
      <w:sz w:val="16"/>
      <w:szCs w:val="16"/>
      <w:bdr w:val="none" w:sz="0" w:space="0" w:color="auto"/>
      <w:vertAlign w:val="baseli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 w:themeShade="7F"/>
    </w:rPr>
  </w:style>
  <w:style w:type="character" w:customStyle="1" w:styleId="leftbordercell">
    <w:name w:val="leftbordercell"/>
    <w:basedOn w:val="DefaultParagraphFont"/>
    <w:rPr>
      <w:shd w:val="clear" w:color="auto" w:fill="002E58"/>
    </w:rPr>
  </w:style>
  <w:style w:type="character" w:customStyle="1" w:styleId="leftpaddingcell">
    <w:name w:val="leftpaddingcell"/>
    <w:basedOn w:val="DefaultParagraphFont"/>
  </w:style>
  <w:style w:type="character" w:customStyle="1" w:styleId="maincell">
    <w:name w:val="maincell"/>
    <w:basedOn w:val="DefaultParagraphFont"/>
  </w:style>
  <w:style w:type="paragraph" w:customStyle="1" w:styleId="div">
    <w:name w:val="div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character" w:customStyle="1" w:styleId="documentleft-box">
    <w:name w:val="document_left-box"/>
    <w:basedOn w:val="DefaultParagraphFont"/>
  </w:style>
  <w:style w:type="paragraph" w:customStyle="1" w:styleId="documentsectionSECTIONNAME">
    <w:name w:val="document_section_SECTION_NAME"/>
    <w:basedOn w:val="Normal"/>
  </w:style>
  <w:style w:type="paragraph" w:customStyle="1" w:styleId="documentparagraph">
    <w:name w:val="document_paragraph"/>
    <w:basedOn w:val="Normal"/>
  </w:style>
  <w:style w:type="paragraph" w:customStyle="1" w:styleId="documentword-break">
    <w:name w:val="document_word-break"/>
    <w:basedOn w:val="Normal"/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420" w:lineRule="atLeast"/>
      <w:jc w:val="left"/>
    </w:pPr>
    <w:rPr>
      <w:b w:val="0"/>
      <w:bCs w:val="0"/>
      <w:color w:val="002E58"/>
      <w:sz w:val="32"/>
      <w:szCs w:val="32"/>
    </w:rPr>
  </w:style>
  <w:style w:type="paragraph" w:customStyle="1" w:styleId="documentsection">
    <w:name w:val="document_section"/>
    <w:basedOn w:val="Normal"/>
  </w:style>
  <w:style w:type="character" w:customStyle="1" w:styleId="documentaddressLeft">
    <w:name w:val="document_addressLeft"/>
    <w:basedOn w:val="DefaultParagraphFont"/>
  </w:style>
  <w:style w:type="paragraph" w:customStyle="1" w:styleId="documenticonRow">
    <w:name w:val="document_iconRow"/>
    <w:basedOn w:val="Normal"/>
  </w:style>
  <w:style w:type="character" w:customStyle="1" w:styleId="documenticonRowiconSvg">
    <w:name w:val="document_iconRow_iconSvg"/>
    <w:basedOn w:val="DefaultParagraphFont"/>
  </w:style>
  <w:style w:type="character" w:customStyle="1" w:styleId="documenticonRowicoTxt">
    <w:name w:val="document_iconRow_icoTxt"/>
    <w:basedOn w:val="DefaultParagraphFont"/>
  </w:style>
  <w:style w:type="paragraph" w:customStyle="1" w:styleId="documentasposeztyaddresstable">
    <w:name w:val="document_aspose_ztyaddresstable"/>
    <w:basedOn w:val="Normal"/>
    <w:pPr>
      <w:spacing w:line="320" w:lineRule="atLeast"/>
    </w:pPr>
  </w:style>
  <w:style w:type="character" w:customStyle="1" w:styleId="iconRowany">
    <w:name w:val="iconRow_any"/>
    <w:basedOn w:val="DefaultParagraphFont"/>
    <w:rPr>
      <w:sz w:val="22"/>
      <w:szCs w:val="22"/>
    </w:rPr>
  </w:style>
  <w:style w:type="character" w:customStyle="1" w:styleId="documentasposeztyaddresstableCharacter">
    <w:name w:val="document_aspose_ztyaddresstable Character"/>
    <w:basedOn w:val="DefaultParagraphFont"/>
  </w:style>
  <w:style w:type="table" w:customStyle="1" w:styleId="documenticonInnerTable">
    <w:name w:val="document_iconInnerTable"/>
    <w:basedOn w:val="TableNormal"/>
    <w:tblPr/>
  </w:style>
  <w:style w:type="character" w:customStyle="1" w:styleId="documentaddressRight">
    <w:name w:val="document_addressRight"/>
    <w:basedOn w:val="DefaultParagraphFont"/>
  </w:style>
  <w:style w:type="table" w:customStyle="1" w:styleId="documentaddress">
    <w:name w:val="document_address"/>
    <w:basedOn w:val="TableNormal"/>
    <w:tblPr/>
  </w:style>
  <w:style w:type="paragraph" w:customStyle="1" w:styleId="documentleft-boxParagraph">
    <w:name w:val="document_left-box Paragraph"/>
    <w:basedOn w:val="Normal"/>
    <w:pPr>
      <w:textAlignment w:val="top"/>
    </w:pPr>
  </w:style>
  <w:style w:type="character" w:customStyle="1" w:styleId="documentright-box">
    <w:name w:val="document_right-box"/>
    <w:basedOn w:val="DefaultParagraphFont"/>
  </w:style>
  <w:style w:type="paragraph" w:customStyle="1" w:styleId="documentprflPic">
    <w:name w:val="document_prflPic"/>
    <w:basedOn w:val="Normal"/>
    <w:pPr>
      <w:jc w:val="right"/>
    </w:pPr>
  </w:style>
  <w:style w:type="paragraph" w:customStyle="1" w:styleId="documentprflPicdiv">
    <w:name w:val="document_prflPic &gt; div"/>
    <w:basedOn w:val="Normal"/>
    <w:pPr>
      <w:jc w:val="right"/>
    </w:pPr>
  </w:style>
  <w:style w:type="character" w:customStyle="1" w:styleId="documentprflPicimg">
    <w:name w:val="document_prflPic_img"/>
    <w:basedOn w:val="DefaultParagraphFont"/>
  </w:style>
  <w:style w:type="table" w:customStyle="1" w:styleId="documenttopsection">
    <w:name w:val="document_topsection"/>
    <w:basedOn w:val="TableNormal"/>
    <w:tblPr/>
  </w:style>
  <w:style w:type="paragraph" w:customStyle="1" w:styleId="documentsectionSECTIONSUMM">
    <w:name w:val="document_section_SECTION_SUMM"/>
    <w:basedOn w:val="Normal"/>
  </w:style>
  <w:style w:type="paragraph" w:customStyle="1" w:styleId="documentsinglecolumn">
    <w:name w:val="document_singlecolumn"/>
    <w:basedOn w:val="Normal"/>
  </w:style>
  <w:style w:type="paragraph" w:customStyle="1" w:styleId="p">
    <w:name w:val="p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extAlignment w:val="baseline"/>
    </w:pPr>
    <w:rPr>
      <w:bdr w:val="none" w:sz="0" w:space="0" w:color="auto"/>
      <w:vertAlign w:val="baseline"/>
    </w:rPr>
  </w:style>
  <w:style w:type="character" w:customStyle="1" w:styleId="documentsectionleftmargincell">
    <w:name w:val="document_section_leftmargincell"/>
    <w:basedOn w:val="DefaultParagraphFont"/>
  </w:style>
  <w:style w:type="paragraph" w:customStyle="1" w:styleId="documentsectionleftmargincellParagraph">
    <w:name w:val="document_section_leftmargincell Paragraph"/>
    <w:basedOn w:val="Normal"/>
  </w:style>
  <w:style w:type="character" w:customStyle="1" w:styleId="documentsectionparagraphwrapper">
    <w:name w:val="document_section_paragraphwrapper"/>
    <w:basedOn w:val="DefaultParagraphFont"/>
  </w:style>
  <w:style w:type="paragraph" w:customStyle="1" w:styleId="documentsectionparagraphwrapperheading">
    <w:name w:val="document_section_paragraphwrapper_heading"/>
    <w:basedOn w:val="Normal"/>
    <w:pPr>
      <w:pBdr>
        <w:left w:val="none" w:sz="0" w:space="25" w:color="auto"/>
      </w:pBdr>
    </w:pPr>
  </w:style>
  <w:style w:type="character" w:customStyle="1" w:styleId="documentheadingIcon">
    <w:name w:val="document_headingIcon"/>
    <w:basedOn w:val="DefaultParagraphFont"/>
  </w:style>
  <w:style w:type="character" w:customStyle="1" w:styleId="documentsectiontitle">
    <w:name w:val="document_sectiontitle"/>
    <w:basedOn w:val="DefaultParagraphFont"/>
    <w:rPr>
      <w:color w:val="002E58"/>
      <w:sz w:val="32"/>
      <w:szCs w:val="32"/>
    </w:rPr>
  </w:style>
  <w:style w:type="character" w:customStyle="1" w:styleId="documentparagraphdateswrapper">
    <w:name w:val="document_paragraph_dates_wrapper"/>
    <w:basedOn w:val="DefaultParagraphFont"/>
    <w:rPr>
      <w:b/>
      <w:bCs/>
      <w:color w:val="FFFFFF"/>
    </w:rPr>
  </w:style>
  <w:style w:type="character" w:customStyle="1" w:styleId="documentsinglecolumnCharacter">
    <w:name w:val="document_singlecolumn Character"/>
    <w:basedOn w:val="DefaultParagraphFont"/>
  </w:style>
  <w:style w:type="paragraph" w:customStyle="1" w:styleId="documentspanpaddedline">
    <w:name w:val="document_span_paddedline"/>
    <w:basedOn w:val="Normal"/>
  </w:style>
  <w:style w:type="character" w:customStyle="1" w:styleId="documentspanjobtitle">
    <w:name w:val="document_span_jobtitle"/>
    <w:basedOn w:val="DefaultParagraphFont"/>
    <w:rPr>
      <w:b/>
      <w:bCs/>
    </w:rPr>
  </w:style>
  <w:style w:type="paragraph" w:customStyle="1" w:styleId="documentulli">
    <w:name w:val="document_ul_li"/>
    <w:basedOn w:val="Normal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table" w:customStyle="1" w:styleId="documentsectionparagraphwrapperparagraphtwocolpara">
    <w:name w:val="document_section_paragraphwrapper_paragraph_twocolpara"/>
    <w:basedOn w:val="TableNormal"/>
    <w:tblPr/>
  </w:style>
  <w:style w:type="table" w:customStyle="1" w:styleId="documentsectionTable">
    <w:name w:val="document_section Table"/>
    <w:basedOn w:val="TableNormal"/>
    <w:tblPr/>
  </w:style>
  <w:style w:type="character" w:customStyle="1" w:styleId="documentspandegree">
    <w:name w:val="document_span_degree"/>
    <w:basedOn w:val="DefaultParagraphFont"/>
    <w:rPr>
      <w:b/>
      <w:bCs/>
    </w:rPr>
  </w:style>
  <w:style w:type="character" w:customStyle="1" w:styleId="documentspanprogramline">
    <w:name w:val="document_span_programline"/>
    <w:basedOn w:val="DefaultParagraphFont"/>
    <w:rPr>
      <w:b/>
      <w:bCs/>
    </w:rPr>
  </w:style>
  <w:style w:type="character" w:customStyle="1" w:styleId="documentcommon-lngg-skillleftratvcell">
    <w:name w:val="document_common-lngg-skill_leftratvcell"/>
    <w:basedOn w:val="DefaultParagraphFont"/>
  </w:style>
  <w:style w:type="paragraph" w:customStyle="1" w:styleId="documentleftratvcellfield">
    <w:name w:val="document_leftratvcell_field"/>
    <w:basedOn w:val="Normal"/>
    <w:pPr>
      <w:spacing w:line="320" w:lineRule="atLeast"/>
    </w:pPr>
  </w:style>
  <w:style w:type="character" w:customStyle="1" w:styleId="documentratvtextp">
    <w:name w:val="document_ratvtext_p"/>
    <w:basedOn w:val="DefaultParagraphFont"/>
  </w:style>
  <w:style w:type="character" w:customStyle="1" w:styleId="documentleftratvcellfieldCharacter">
    <w:name w:val="document_leftratvcell_field Character"/>
    <w:basedOn w:val="DefaultParagraphFont"/>
  </w:style>
  <w:style w:type="character" w:customStyle="1" w:styleId="documentskli-padding">
    <w:name w:val="document_skli-padding"/>
    <w:basedOn w:val="DefaultParagraphFont"/>
  </w:style>
  <w:style w:type="paragraph" w:customStyle="1" w:styleId="documentskli-paddingParagraph">
    <w:name w:val="document_skli-padding Paragraph"/>
    <w:basedOn w:val="Normal"/>
  </w:style>
  <w:style w:type="character" w:customStyle="1" w:styleId="documentcommon-lngg-skillrightratvcell">
    <w:name w:val="document_common-lngg-skill_rightratvcell"/>
    <w:basedOn w:val="DefaultParagraphFont"/>
  </w:style>
  <w:style w:type="paragraph" w:customStyle="1" w:styleId="documentrating-wrapper">
    <w:name w:val="document_rating-wrapper"/>
    <w:basedOn w:val="Normal"/>
    <w:pPr>
      <w:jc w:val="right"/>
    </w:pPr>
  </w:style>
  <w:style w:type="table" w:customStyle="1" w:styleId="documentratvtable">
    <w:name w:val="document_ratvtable"/>
    <w:basedOn w:val="TableNormal"/>
    <w:tblPr/>
  </w:style>
  <w:style w:type="character" w:customStyle="1" w:styleId="rightpaddingcell">
    <w:name w:val="rightpaddingcell"/>
    <w:basedOn w:val="DefaultParagraphFont"/>
  </w:style>
  <w:style w:type="paragraph" w:customStyle="1" w:styleId="rightpaddingcellParagraph">
    <w:name w:val="rightpaddingcell Paragraph"/>
    <w:basedOn w:val="Normal"/>
  </w:style>
  <w:style w:type="table" w:customStyle="1" w:styleId="documentfontsize">
    <w:name w:val="document_fontsize"/>
    <w:basedOn w:val="TableNormal"/>
    <w:tblPr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header" Target="header1.xml" /><Relationship Id="rId22" Type="http://schemas.openxmlformats.org/officeDocument/2006/relationships/footer" Target="footer1.xml" /><Relationship Id="rId23" Type="http://schemas.openxmlformats.org/officeDocument/2006/relationships/theme" Target="theme/theme1.xml" /><Relationship Id="rId24" Type="http://schemas.openxmlformats.org/officeDocument/2006/relationships/numbering" Target="numbering.xml" /><Relationship Id="rId25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sx="100000" sy="100000" kx="0" ky="0" algn="b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sx="100000" sy="100000" kx="0" ky="0" algn="b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 prst="circle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 xmlns:a="http://schemas.openxmlformats.org/drawingml/2006/main"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3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Jinge JIN</dc:title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f015dc49-b38b-4d27-9def-a78772b00fdf</vt:lpwstr>
  </property>
  <property fmtid="{D5CDD505-2E9C-101B-9397-08002B2CF9AE}" pid="3" name="x1ye=0">
    <vt:lpwstr>OLIAAB+LCAAAAAAABAAcmsWWq1oURT+IBm5N3N3p4S6Fw9e/3NcuRoUc9l5rziQQTYuUCFEYReMwzLMiSREkguAETiKiyCM6TwG+pV1R7VYTCq7LeM4v+pqJqDyOtq2MIXYtPpsw0LVR8QcOs6JwXuNWnZ/PrXHJ799GmKaz6UvMCCiWhXEOa733p8IjP4aagu++I+o+s2F5J+ViIUItCTBdPLyPqCSwbTkeaiLd9EqptTLEX/xnq+bf7cRs4Wr</vt:lpwstr>
  </property>
  <property fmtid="{D5CDD505-2E9C-101B-9397-08002B2CF9AE}" pid="4" name="x1ye=1">
    <vt:lpwstr>QG+WdloBLOofv5xQ2wP7dvj8FAV9QIOqfBYeZqQK+w9z6jKGt49/GiBP3kA9emZC0/t1/JhI0kDu6MYvQnVDtdF2Z4fAu2sfJZB1XzJ8KDCD+OE1kA0WFWt/f4t8KkBpsPO9eAb1+wEv5iO1zvIhSGC4TlkzVq2RpyulNA6LB6Af5dw1VHXDxYonUdZE8rnTgyvmr/sVIdh4mfRzD0j7ao3R7L7fqoe2yHnNL0S0Gvks2I10n/rS+0WG/+5YIsQ</vt:lpwstr>
  </property>
  <property fmtid="{D5CDD505-2E9C-101B-9397-08002B2CF9AE}" pid="5" name="x1ye=10">
    <vt:lpwstr>3b3zschZH1+ntWSLiTN2TONsFm2TX83CmpsldJ8RLW2Oe5/Y+pi/xpK/bw8EH+cz4AjWFPbGnlxlxfxx199txBcJC3ekC0PeVjSpRR9VRAHoW53Tf5mnHF4X7bPCVuONGtV3oK8ZteW9jPojCH003G/lHrbcAAi8ybojMbOD488yBGoXgw0Wi6IMqn9BdDJZnSxKMoexwci8Id+JUAQbbXf5GLsqNDyyoynhoTUMiFEyMFCMRzJSorMuCKT+uCG</vt:lpwstr>
  </property>
  <property fmtid="{D5CDD505-2E9C-101B-9397-08002B2CF9AE}" pid="6" name="x1ye=100">
    <vt:lpwstr>+ksfdvhRtkRKNr3yQSM7ZJO0nxNcc6q3IJwRZ23st/eh7yOU3W85XB6wmssWHa/ibkK8e/t5H//ni0f1pI3fZteP1aq6uUFMhOHbmU/ImpGsVvFc8CsMkJTcKhl3lElbrIxTCXJVEdnUPjvRqNAKh+S+k92LiJu85u70842WbukOhWYmSol77N7MfPk52t5hVhA9KqvZyrd6i90s0+b59hixHOUbtO2yYj9Mjs5attAOwTmpn6j6tRrgcqmfAa3</vt:lpwstr>
  </property>
  <property fmtid="{D5CDD505-2E9C-101B-9397-08002B2CF9AE}" pid="7" name="x1ye=101">
    <vt:lpwstr>cWTrpzVz4zxbBvmCbrbfrI+I9/VzenqU6D/sca2uC/aSEiGKaBjaep10/5xH4YOgLj6a0tnHy+lV8t6Gm7QapVEDZAHl+UKP33R1Ff2jKnu15PsNeBqhGANx77wwFgNuwh1wDeGW4a5T4cA7UVEGQ/5yKii9labkuUhvxJVBCgPrEVQyV7H+tc5m/6FzXjpNBrfM5Jr4Bw74RapnPAL+jmkoYi6b1kkUTj92WORaTRyfly4/NIlFaCc5zHd2CBe</vt:lpwstr>
  </property>
  <property fmtid="{D5CDD505-2E9C-101B-9397-08002B2CF9AE}" pid="8" name="x1ye=102">
    <vt:lpwstr>IpFuyH83Cj+KjweePckvWahU65Hh/p6XoRqz+BqSHHMq3m+Uu5Atq/fXyjcdDq+HRLrYg7lgzXrNPTZnjKzpc8xFRapT73Zvny2kJIeg8dA6PDZVMezbrScmAqrcSSDbwwgvEFw49skrHLMSMhVtOjTbFoCpcv663GBtiuMS9/PGgjrR0CVK5HKmL3LU1f4C9m6HKo4inGw7lBh8c+VnzDZggUMAZBvbtd1jojB7ZEJfVNHOCTT42pp+iSQ0nLU</vt:lpwstr>
  </property>
  <property fmtid="{D5CDD505-2E9C-101B-9397-08002B2CF9AE}" pid="9" name="x1ye=103">
    <vt:lpwstr>+W3HNYB6GDK57n1i5ocf8Z7cWPPvCmWY8ScnGFs607fkR4JnpPxTvBqi95rOIYVFlNxbHa3ysjyd+gfX0Opak8KPDuijhWbazG4fkDO9nL8mLm4db5YBIJJ4y6x39KgVqKNXiyiN0hAwdv7MxZqcSzUFMZRxSr59DIV4dB4UlzzWW0E6hUs9DA4dpoant7D0UfgkEBimu8M+VKOs/mcCjKwscOxrvVwgaQH3c3TRzLi03j47nbuMDcJ9Gl9flRS</vt:lpwstr>
  </property>
  <property fmtid="{D5CDD505-2E9C-101B-9397-08002B2CF9AE}" pid="10" name="x1ye=104">
    <vt:lpwstr>cxdR1L/rTxX/D0uo6qC0GGC5fiIZCm/Z7JAd8dwwm4NecKbnTh/7uOvoXUtFZy1WSYxxmSsjdRWNA0xa3GO23GufFs0sb3/btrCurMqqvTaw/5heiQ44y2yfLZJtDez9LwVNddmUI2Tfw0/UoSN66he6TgPZCP1E0yH7HceH4wU+qvioXsmhttXpQvq+PEbblcHK/WwZMw3EplfaVtueywdzeSmTxNmFK0UXHK7FAmYv+4wE1mx4Q6iWVP1yZvw</vt:lpwstr>
  </property>
  <property fmtid="{D5CDD505-2E9C-101B-9397-08002B2CF9AE}" pid="11" name="x1ye=105">
    <vt:lpwstr>B62LDPMOjUMxllpGcsjUhPyCkPwM6+CqEnzYd9imKYvgsNyAXykPcmfjqikHuTTrNeMvIHUH/eoVTZCzKpNmj0zER1zm4ogTdGzuEU0tD27K7jflMJIzSttTFS50lqbixGvpxSflHoQmwijZGCoyY+ngrJ6PGkKA9l8DA8aq2xka0/C2RDks3C5iBDpG6WxRnVE+sgi/6TxPyZC59ssFmPQgw3s11U+kuLKxecZNkFMaRqUmXcWXXv8WSv4+P85</vt:lpwstr>
  </property>
  <property fmtid="{D5CDD505-2E9C-101B-9397-08002B2CF9AE}" pid="12" name="x1ye=106">
    <vt:lpwstr>VXoy0yc777yKuW9dn06iapeORVYbtE9AISWX3jPVV7aLF1SSWz3T+oSgtdIWPEHl0gdw9hhuqaQH6cspsx7PJ3vUMElsBKthxbBNEjvULfJmVALAjXuoMVwuz3BGuGuZBV/nl1KRkaFYZ4CYGs2XzY8mzpBCvt1m9QN5SseVEqZbM2xp6G9ewWCcaCYndI9EY05kbdmTN+dm0nfQFFJlTSZlIJ2YEJub4tME2bnzHKS0r+rP5KcANfJrwvsu0VI</vt:lpwstr>
  </property>
  <property fmtid="{D5CDD505-2E9C-101B-9397-08002B2CF9AE}" pid="13" name="x1ye=107">
    <vt:lpwstr>ih8UVpvkXSUhFLtk7ZlwAbxK/Eidew624ot2zhzz2MKj0lz5b+DOwHZiVuv+a3fhb4hcL9pikEo4wm6Mf+cy4KYrzYoLCTXX+ntFL5I5VqbxUJnJ1sUz7dui5eQxZb6OkaAd+rHuNchju1y2QIRT4xDlJTlp//a/jOxpNR+gvEJKaagFEedzMlpZEiKWPe77bWHecVDkOJUMOwuxrwUBR+C+pyAeBuJ/fG4zxVLdJqPQWaUo7Y59Tg6HpX8vLAo</vt:lpwstr>
  </property>
  <property fmtid="{D5CDD505-2E9C-101B-9397-08002B2CF9AE}" pid="14" name="x1ye=108">
    <vt:lpwstr>J0X0X7Ub7uAdMceIcVtYXuDu7/vPnAYWLvaIVMP0dJnsQrjBNz5oscObMgjvhffMCH5fv8QT+nuaziUwh41M1kk16pJL6QUlHgm+HbHfxLUUbpPr4npfAeHSCtaIBUlyP7sHODaywc/PNMtx4SsFeLUQRnJ9Sev9dQItr3idOoK5UlmxrIZYy8eWwRoagUQceBhE3zIPLTNGe+TwXYHm8XtndoLRYXY+h1PLVUkyla9z+nA1fqnc7xlFwqew3Of</vt:lpwstr>
  </property>
  <property fmtid="{D5CDD505-2E9C-101B-9397-08002B2CF9AE}" pid="15" name="x1ye=109">
    <vt:lpwstr>8sxNQwJWLwF2VQuocEeYDH/vcwtsPOEcnSAa/KcuuP7zpiPUeTdsGh1Nv6k/880paVtSCUA6h42X8gVm9zfL5m4lZCxE3dsT9UypLnM50HgqkzhV6sdKgafxenqVomTDFk1OPei1iCMaasXC7Hr8rPo431IKydoGmdMKzo2Qxkcf6RbTW/uWy4wYhrvSJze/okGyHZ6FatZWs6dzIYiZYI0GLfltumFwLGiIhfOd/8xg+61oqH9gLmVP5jS3UXQ</vt:lpwstr>
  </property>
  <property fmtid="{D5CDD505-2E9C-101B-9397-08002B2CF9AE}" pid="16" name="x1ye=11">
    <vt:lpwstr>IuC1XhusAlVjSmxojd6+ZWc+wb3l6ApYzKzOy8pqcEKk+TU81hI9W7uyixlYqpy6tYBs59AJ5PKIdGCWoyjnC7ZbzhScjUerTlLK1ZTkjTu2LIQdpvX4OZYuhmAFG3Yw9FTunqmxLnfzfT6LLkYgQh1C4Lct51lEFUDzN9Y/n1rLwz0QAm7j0fRCdQTEc7Cpsz/MvagMZMfFROyMorg3wTykrzfQth5TB6YZOPGByqIb9G/szsZ0OgcCUpiCdyc</vt:lpwstr>
  </property>
  <property fmtid="{D5CDD505-2E9C-101B-9397-08002B2CF9AE}" pid="17" name="x1ye=110">
    <vt:lpwstr>Gp0Kby8Z+5FRwyxbjRYPU+NepGlAszRKqho0o5LAG52lZjWLY5RpbVqygJo0pQ/HyTk1jMFly18A6SFa9+KBm5b+rDnJqOG/VO3vpD6k38bWzpY8ID40pwWoktAEi9ZBeJwMmrryGBYLs/dlM1DCnhzYc5HVq19k5iQiGnB6TIgZQ6KHfc9Fei8BBS1TTYphqhtSZbOJ5Vu2dySdkeb/CPhjHFKJQhIZY3qOBxkGcVGAyjmK+lGaCOAhKS0d1B+</vt:lpwstr>
  </property>
  <property fmtid="{D5CDD505-2E9C-101B-9397-08002B2CF9AE}" pid="18" name="x1ye=111">
    <vt:lpwstr>Np7CwjHFWwIcl8KdBxr6gWCEtz/E/Dda9hPDkpfmlpP8VTBDx5yL2CbF84eG+HO/z9BUKxojGLZGOGn/p4UHC2/UaQ7TPHZISybLYeTdeCS/t8reQYp/nSlOuO+MV9F+/JH/+Uhey4ZBh8x4Ts6dSV8yLBF4obPJUF3qxX6oYp2chCB3yvxRUsgsF6z1ofiRUgJAxyfKzL5cxbxgH38b4SwaCAEtE8svDVEpXzI/C0w7DfoRZ/+eh9cttZLHoan</vt:lpwstr>
  </property>
  <property fmtid="{D5CDD505-2E9C-101B-9397-08002B2CF9AE}" pid="19" name="x1ye=112">
    <vt:lpwstr>yW7zzKDRrja7AmlIFFSSAVxKxhQ02s13zFDhzmuh4IjuCF9lesvmbzfnBKYFvpyF0WCOC9vYq+3pK5eWzz4as1Roxv+/0QC3Lv7uLYQeZYYfejw8Pf96VBbfq6MlqTGoSATKO+tQ8ORsKSDJO7Gy95d9WOz9gx8PQ0ARzY+43OWJZygFE0Xx550Is8Jcam+w4aF9QnMOtt9PVtJdI+eSOTST+BD/xye5X+N3HZ4Vx8jsiyVv76X1OOd7MWFfhUJ</vt:lpwstr>
  </property>
  <property fmtid="{D5CDD505-2E9C-101B-9397-08002B2CF9AE}" pid="20" name="x1ye=113">
    <vt:lpwstr>yooWLuAvD9dScN8eFqKJC6l/AF+SUm3FlVrduSuxl2kmuwvqG7cFuepbwrLVXCvzsOW+K8Rt7QS7E8hTYTooXCxDRQzh+sb4Y+YHpNRU/84+GYMjBBi8wWlopIczhU1oIWTzwr6H2cco+cOzZ9uj3JsFFUOP3zH2AbXT3c7rGYjUBpXWh8rze4IG/hUVAzu1f9GzvMFoqwEQpVvm2j9kXr9+LAd+yP/Ixniii0orHYq/yxPWTYBcZwNdtEokh2m</vt:lpwstr>
  </property>
  <property fmtid="{D5CDD505-2E9C-101B-9397-08002B2CF9AE}" pid="21" name="x1ye=114">
    <vt:lpwstr>2XC+7nZzUjGZcEaCvIQeAMQxxAsJttNmJpT3OHs++dItCmkYHR7OVvb8GbOpRGP3Cm6BkzX+nQL+Gb6+kdo09/GyBmRkA3WJgO8i1um/KWUOg3K+QFnHtwxvOiO51hrSnuiz/9QJ6wCOJ3zjtbQy6HINON/9o1yCBS777wob1LbPjDq0qXjSv68fp1FYxGDqX+2v0ChFR/X8Wmf5PNt+FgPmJKxZOq7vrbwiYDOhCjaQbPVQqpBu73UNadZn6si</vt:lpwstr>
  </property>
  <property fmtid="{D5CDD505-2E9C-101B-9397-08002B2CF9AE}" pid="22" name="x1ye=115">
    <vt:lpwstr>zxo939KNKC8XAxYKRWyBGcmAtAUElLBFMkSS3aaT0yrn6qM30Wtma4hyFQRqGfatx10FLwLpDeGcQbXC4lhgES+UHt+qV6SjomJWm/OjhHEcvD0BXWwlyFjk6cYlV/sQw2ZPDPRW6YMqI/oOe9tP9TN8gwiTGRIDuOG4RCRm4QoXqElmhhhijioLD1VM8HzJsqFr8po9R4ZXsxwrZwuEf0DKfP4K7RIzzDE9wUPdKKi+gB8RzPJq27J7Z+KG/nd</vt:lpwstr>
  </property>
  <property fmtid="{D5CDD505-2E9C-101B-9397-08002B2CF9AE}" pid="23" name="x1ye=116">
    <vt:lpwstr>j8FWyWUf2JalgqqqzyfFJasBJiarb4X0+0fD9TGgauGb6LFxcDlbgm3J+ED4VhjF0e886oVWeaztJy8ZEnm58UjX7iTm8CVMq05e+/mxYdvLja+KLPWAPrJU5IeaL55Av5B6Pr+fzJho/7Hl3tZDAXN8gegVzaVdLvK/xUcNqObJ0bz9OD9lfMxYeFss0jJnIkUaVWSauvzCd6JcqXoGwPstL/pbLeBrmTrPea8rfXD6wq1gwVPDvj7UJv7EcBS</vt:lpwstr>
  </property>
  <property fmtid="{D5CDD505-2E9C-101B-9397-08002B2CF9AE}" pid="24" name="x1ye=117">
    <vt:lpwstr>sD3NBEPfjwnYJNRRK9Qdj3Ci1T2xa8w8XkFPq73ythG+5ZZTxpkZKxP2C2r+pIG0tFQ4X+kJPBHMhQTSvougyq7EAdl8A1lMjHyYyBs4/6IKmtWU/t/d1PNjthREDcMXwng3zbs3XRZFlN51JUYs2zabA02s1eqWlhm/6Pk33azLq8c2jR7AZwrHFRsT4yLcPk2LsB1pxLbPc+Ev5TIsnOKJEX1v+IWU6D4uTty8JLR6O+TBUi68azK68RN9f6K</vt:lpwstr>
  </property>
  <property fmtid="{D5CDD505-2E9C-101B-9397-08002B2CF9AE}" pid="25" name="x1ye=118">
    <vt:lpwstr>q0LSTfF7rZUeFMhvo0RF95ejjc/FhWX76SXLUTHCiFHVRZP4IGk7K/G0g2br9Oz1vT/rApj1XzGDlBdd7Z2q6DGpplHS5B07F00ALezz69iIGRz9UmLq+Oz+Dq7INABJsugBBZVQBCXx6eTsQH8lQ5hlfagVPewlUBHFvepcvuNFZmkboZrmK65RKMkU4tghNl8Q7sK81FioMQDa7ApKPxmGaKxPGsvkTVDO2qR45JOx0D1dRZPnZjW61RKT3TK</vt:lpwstr>
  </property>
  <property fmtid="{D5CDD505-2E9C-101B-9397-08002B2CF9AE}" pid="26" name="x1ye=119">
    <vt:lpwstr>Plw/yhLpbbQGK7bT4FEYco7+Dhw0AtP9WhPF6gEYQT5IvqpnadNZR+NHjTOr5PcBaAGNwK+jIDb8jocdX6sGUF2bMf7XdYc6D4EgTOdArOGrl4BQyIhRJt2BAYHUPvcghHas5+eM03jrcvKFpBjm9mXRgH+n1amDNMZfiU+PdJRzRUD76+RN3kvZZAf9JGumITISDtrih8aHHPbSDnB2jrAu3UfwNUe+DmzNN1B0Dm9bqyjozleMPQJiLsgR+LS</vt:lpwstr>
  </property>
  <property fmtid="{D5CDD505-2E9C-101B-9397-08002B2CF9AE}" pid="27" name="x1ye=12">
    <vt:lpwstr>D9ZszjFve1r4sM6s7WWz2EOjHfQI63D/Y2cgKxL4swRPoXIcKX51UacOGwBqAi3wtpdVTzTCcTiDgbX4JAyKpuszx6S/x1k2cxXxgC//6VumA0UA3l90681EeNWhAIgnw+djcMUZzkgpqCIf73+IunHvfkAyspnzgwdESVxiBxSwiZVI2vNbzqDzcS6FMjKsS/yt9/6xhL9U0uAaIBki14TXlIye4a8fe116rxmlvjLaUFs/zuGOoYxaF6FT7NS</vt:lpwstr>
  </property>
  <property fmtid="{D5CDD505-2E9C-101B-9397-08002B2CF9AE}" pid="28" name="x1ye=120">
    <vt:lpwstr>simcVfXb5Pi6YCmasd5aMTqDglLuxWi+yQBG7VYTJ7BBIEl3YWKK9xaGrjl194SWgQSqnROGp7Yo3iHCKtkFOFxlwVUDv1yVZISLc3jrY8wIdAE2WZDvNxUer8U2XOhtuTUzo++ZgnQfk+WnfLr5rDi0s5Yi9qNv3hlIbO+JY+vi53b6BTeNPLSvvvYm9WV7XdTM3qAzsVVnJENpPYqOCyqrzLn1KuyTVgwD80s/UpE7B4OvaDMe0qqdZtLclFP</vt:lpwstr>
  </property>
  <property fmtid="{D5CDD505-2E9C-101B-9397-08002B2CF9AE}" pid="29" name="x1ye=121">
    <vt:lpwstr>zMvf0diSzK2h73VbRH3p9Vd8FUIhQPItqtek50/OXXw6YgEtqoyMHtBz2OZQiHUYy3Ovot9PuqwuFUypu6zOfFkZIHFwtnhXzALaZoao712bHJZ6lo+vaGN0FGwQ4etb6XTX780xL/+gFeDTv70CUmL50TJzdymN+C64QteZmbGa8FM0rWJMzXUMmnhWOkONycujmekfWQnTq3tRjCqciTr4HvlX9OZWJXubFMMcnZ1GOHTkt4D6/IxxEa98ud6</vt:lpwstr>
  </property>
  <property fmtid="{D5CDD505-2E9C-101B-9397-08002B2CF9AE}" pid="30" name="x1ye=122">
    <vt:lpwstr>ykL3HxrPaEDQJTbgig7/MvkedypG6im7yMxxuJYE3ksHxjPGMeX4en1N9pUj9kUoDW8jZcF2qLl/ZLx+rsMyeBhM5Fpu9Gckx7/xtpR8V+AKoEctgp89s0zpIHvHInWC3eM7EWtvZRrZGHv7MuPfNezB8REZZWpMkqWHPW0ZUC4ofUZJ1iVae3Khe8CfHoJAMuel4En+gmj/YP4NFIA8yrgTj7iC/fDiC7o6kFJFsIULawMThtBYwy+UXAQdZqS</vt:lpwstr>
  </property>
  <property fmtid="{D5CDD505-2E9C-101B-9397-08002B2CF9AE}" pid="31" name="x1ye=123">
    <vt:lpwstr>KR5fO6iCSTUiuautQwz7eFeiW/U4nwG4EBv3W5L0XaYJkjgNFKbr+2s/58N63PpAOvBLfH6tC28RjuNR/YJpmAlT7snX/qMSblfBNGKR+ToEUnhHPEVJpwg770uZPRn2XJoCIhzydPifjOfkxD3PDHfe2++RfoRPMG1GY01/iW6+O6ijI3aS4giNOsjC+d4fbJbGfC2MXev6JvM4QEcO/bSLI8aZO/RNrLvbJnHS+fP3FrLZXcvIkT/UOfYtmBQ</vt:lpwstr>
  </property>
  <property fmtid="{D5CDD505-2E9C-101B-9397-08002B2CF9AE}" pid="32" name="x1ye=124">
    <vt:lpwstr>7SQblazcPJ5K1Be0rUE1czFt5mLynmoj8XvSMNw5/PbgdgsW187Sipxqa0B1EuWOcXszghDBxS0hgNnlKZNrNE/JwtS3atn08xIqWxE2b2Swg9C6cjqVyoY86X766g/JQMuTHoCB4Yx0EHUSqoujSzCV1T/z6qGe/KqYWLHyeHvoKxxftA68/K5KLo6eaKcgjm0n7FNwrIyeVLyDIhYQXNVozu601GL0qkqmboua56MslmyitzZo4wCY0k0SLmB</vt:lpwstr>
  </property>
  <property fmtid="{D5CDD505-2E9C-101B-9397-08002B2CF9AE}" pid="33" name="x1ye=125">
    <vt:lpwstr>XyvAJW3+Cjf1nW2Mb5klkxApyLz25VvRUDEytTV7nRrgi2mp9jWpnf1YvJE1lv1MGyC1gIiBjwW8raPEOib/wAnfeD0sw/VMEXQZ5EbSCMgybgvygfDcXqLEcygeLwM1JYg9xNNcjRLMoN9lKhoz6fxNzvCdjJVUghYX8eithXvhJIsyCkRWxefBDnsC1Sf18E15On09vYj0skj76w1penDISaIQ44WBmSRk2WhJbyRNMmRlyh7rOIZHkdrhemz</vt:lpwstr>
  </property>
  <property fmtid="{D5CDD505-2E9C-101B-9397-08002B2CF9AE}" pid="34" name="x1ye=126">
    <vt:lpwstr>+IedphSlQEi0EwrFGy+6MTrR9+5FCF6j6rUmXDv82da7lSP9pghrSfSiDsYCkBdJLyNSERlPjmu0d3KcnLANsIoMZwbCdsSCe/F/dw+fMRZi18avzVbiyTTr6si3B8Cxr9xapAot/TwOvtipsBbkLKh8S0o4hMce96a8uLkIjvrOhnQIw00aQgxhs0DHig3MvuFbbATWqev/Wpx+7CuehSS8YaBTZLnsT3L56u3Trbpbvu7ZD00PnaY3xZRwfZ3</vt:lpwstr>
  </property>
  <property fmtid="{D5CDD505-2E9C-101B-9397-08002B2CF9AE}" pid="35" name="x1ye=127">
    <vt:lpwstr>1OzTav7zRI5tTHmyP1uAjgZW/SG2VqWXZDtSOKvywZ2epPeDZ4AhsH7qymB2FHHq97UOdwXYS58RstdhlHx4h3jh/yp2d1+6rVjhbb4XdY70r5Yjg4z+Vr7nprH2Np3MjUksibcY9hYDa8Mihe9C2WeiagfAX5E3+Nam2wIV9sukxGPYqp3lk444QR6ZS9xyOk5EDUn0NSBE6qXw1cOKUA4+orgE67qN6BOtmfCA2zIa5gfwBOkuPc1a5eE64u6</vt:lpwstr>
  </property>
  <property fmtid="{D5CDD505-2E9C-101B-9397-08002B2CF9AE}" pid="36" name="x1ye=128">
    <vt:lpwstr>K67Uu5CxeTb7x7VPiWHkH8oE+EcYxP2sTNAyo70xTgjX2aZb97EirPGNqQO7bagNfKJQGhZMP/jjS8tm37Cqb4Qz46ve6sPPR1UfH9M7bawgX8cM1OhR15G4RoezmZmjMB89kYxjEOpZ3687H1DldPgNeCs0p7n4g4jG5vdn508fmERvMDOw5V4VGwfRSPnMArECXxMVxr43I+npGhvoI9I9CCwKbjDVVvJdjsf45MWXeLXYShBdI1k8VbyLjKR</vt:lpwstr>
  </property>
  <property fmtid="{D5CDD505-2E9C-101B-9397-08002B2CF9AE}" pid="37" name="x1ye=129">
    <vt:lpwstr>EfwPFEkBNnqS5FIhmgjCLtMie5O43pTfDQVKViDWsy5iBzoMLpoI+vynzagTuq8eQTgbsWBkk++AxvqjXuLFIaKwQlKsTjdglsqNf8eMw9HXGDKkogIq+4wTxWmMYih+8lCJOrfFM5A3GMoyteWVUP1qBjxOe2OIHlMnEhUBxH1h101R0HFh7JT4YPFjOCXWtBoqsigEt+MHlAuYnWYZrL6+MKvZvSqbHNHxteNTIDYZ+EEt9XmF9vTbKXOi5ug</vt:lpwstr>
  </property>
  <property fmtid="{D5CDD505-2E9C-101B-9397-08002B2CF9AE}" pid="38" name="x1ye=13">
    <vt:lpwstr>4LICxzMRa2nC9v1/3FV8snCsXGj3vTHllN/bkDUgsQZDuYioBMGB13lTAhc15y2BxtjUHLeU5iNMOYzrFyO6KOxD+lB2VvlDEwDbK2Uvkz5eUU7R3AzK0HLqkTPVZaNECLUqyyb9MaGIggQDYffMxh8KvQNjz41WBXt2arRkVYVX8F5C5TOqPCadSwfCqPyTU+O68tCEkPf3dZvZpyTo2Ff2AcjZEj9Bh9Gxod14xNuMzaTx65x+RukbtGLK8VS</vt:lpwstr>
  </property>
  <property fmtid="{D5CDD505-2E9C-101B-9397-08002B2CF9AE}" pid="39" name="x1ye=130">
    <vt:lpwstr>CLHUcbU/+C1RmVknL/Djtz4rnZHA18z4CPSpTGFEmqAltjciInhHUl4ZraLWRaDmtuacjd2KR8E2zdFLay9xkZN2kdaquh2r0hV4GQ4z09ofTv/0tutTZ3/BzoCIkkzXWHqgi3NHONEhFVqK/TuKteQD95tjuIA2yUFxCg0UIeStg3p11jhhyLdMbL3wm68Y8KaE5WMgcLzxGdfcvLI+7ijjQ8oArjZhYd4uMGzBI+IG7P7NyAmBKmpzX/knDYY</vt:lpwstr>
  </property>
  <property fmtid="{D5CDD505-2E9C-101B-9397-08002B2CF9AE}" pid="40" name="x1ye=131">
    <vt:lpwstr>5C6C8pksdq8taSzw/nkS5NpG4vbzVLHT/COVL4UhGEFj+OHygfBtzDtD9o5Tn5WMXoknufSnLBh1Wrk8OHGCDV8GHcJ4/VMtUhDKzBAdVo6i0jUWg6oii8QzZ1oVbQ1Gp0gWyOR5yc5To3FJqkOCI8zjOqV8ByjoCT6yW8tW41ycjY/0URasAGq5FcsKIlkB8ufw3IGhR7E6eI7NynJrt+uVE2A7mde0MocawLSfsfo6V4VjK5PoilJR7TNPKuW</vt:lpwstr>
  </property>
  <property fmtid="{D5CDD505-2E9C-101B-9397-08002B2CF9AE}" pid="41" name="x1ye=132">
    <vt:lpwstr>iHAvfQFBsIX9F+srmvG5eATsXt1R1uO2dBIxrkuzcZ2OckThmddSfwPk/UwEeCESG+YKmIHF/oilaC0Z544ccMu3BOQX4QWkKHQuMqY1A9FRzzHexplA6PI4WB+mShqdMv0/NPP3ZWUwlWVmVHXpd3mTxIEv/uPqUw7GdYwKoXxeBT8m0WRJlp9KrnqlfAzJh/mUvhXefcB9dxugb4HBUkncv28gtgj44wALkw+XHpm+6Yz0A7QwkNNWYGTbioQ</vt:lpwstr>
  </property>
  <property fmtid="{D5CDD505-2E9C-101B-9397-08002B2CF9AE}" pid="42" name="x1ye=133">
    <vt:lpwstr>VcWNKZvkxJrhEZaUYGANWR4lHK5anLJDMkyUbkw3Np3QlcamVUhSeGQoLA8KwOMn6h4mh/Mtgmrb4kvNh41zLR3StIvrm3sGKDwrdNDDZrQywnmZwoNkHNzUwtlN15Ubi27/z/mpiy/yKQb8FPa8tZ+mKwygW7zSBGMjQQX7LlRHiqo+veIPRl7qlZ0dMLe2NDvaI/U7nd2DQAW8e7iBwlkAMimT3T32yv4rOYulVIAijD8QCt8Vd4O5Bd7hLcP</vt:lpwstr>
  </property>
  <property fmtid="{D5CDD505-2E9C-101B-9397-08002B2CF9AE}" pid="43" name="x1ye=134">
    <vt:lpwstr>L0l3+bVCrJdM/X51QBE132r2741coBOLpcGwp63MetOW0lU8ALNEwAp/EJr2KaMZ2jjLCTcEOlxVQ0uWkJ9LHi98/101o5PbPK76oNZOqW8XJHy17lppSRBmbTv6mJdLiQEtWTUNndf3pMEjTAsI6DvQMVMpABY4DwC0/6vU9Z3kCqWYiD4RVjZeByDWPBc4uhOlA8yCs1GM9Uy9em0ZJ6JfysB/2mov+DPsbxMsX0/VLSgXOu6o1dDvRSPikfF</vt:lpwstr>
  </property>
  <property fmtid="{D5CDD505-2E9C-101B-9397-08002B2CF9AE}" pid="44" name="x1ye=135">
    <vt:lpwstr>x36sGwGH1eveSzD2Q8hbwChizE2xyQm7vzCUPLBd7qqtFv3TMicUnyC+XjdwTfrFb8T+jkztEDskZdnh06LqN8OGbSURyWvTo3Guzr7NuHTOoxC6Sz+NZdtvhpwQtIFcZ9fRzbQsC8p97G/Q8gPZzJuQGHnbr+m8RqZda/iSwsJ80QUHxhCKtTyl6uHrKbb9sGDzohx12SN+nj3jBY2GEYnFtXp6gjMBudVfpy+It4PAj9jOTD55AbkGKLk2dtE</vt:lpwstr>
  </property>
  <property fmtid="{D5CDD505-2E9C-101B-9397-08002B2CF9AE}" pid="45" name="x1ye=136">
    <vt:lpwstr>EImWjUtF8tJR1oLrBFM0XegDk4Jbb/Ed1ywdIKYYJf3bjEz+zSz3czidgxxfdwGaeUWLMGW0QR0LvuoVxLtuBkBhr1YgPXXUdn7BSaBkYXy1sCcF7klghNoNXzxt/LIC5SfG6luMirvJTqOx/qst0BKmMufs8JpPtRwuCSaPzyLtdPd9P/BFuMzImxpB94jLoeIGBepDT8rM5v1XF1LapV6uOS0KyKBTqagrY6G00ykFpPe3Ed+gquht+hJWJSm</vt:lpwstr>
  </property>
  <property fmtid="{D5CDD505-2E9C-101B-9397-08002B2CF9AE}" pid="46" name="x1ye=137">
    <vt:lpwstr>h75dkv+B54prWYpJu32shr+MZskRxMk5xX3VqRpQM2nahchQL/Im9ZvSLt3iHDVoK7GeYuW6KR4S8n/oNlOuuLDdPvHMadgIhFKa3p6Ct/jI+MBROfhT++XrOxrhYfRXSlXkPP3P6PR3PLgTb9DFwjDgrikkA+GtFPDlplijWS6rlzxdBJQcZj1MOTOdGiV9GzI7Ltfw8bV7QvKBM90tJfUsi4iJ/b0FUkjBSSLwi3S1fg0BT/E6ND7Qn/xSnaf</vt:lpwstr>
  </property>
  <property fmtid="{D5CDD505-2E9C-101B-9397-08002B2CF9AE}" pid="47" name="x1ye=138">
    <vt:lpwstr>GJgilBgQZKH+KHA0CYIe1xEwvfGuAN1LLkT5KzNOH8nGBMlXVbjDzSja9BqEorPZWIgNryYwfOW+WCK2RBWo01fz8fdThWP4ATLC+KNSps3WEeV5DBf/3gJzCrtE19+1Pc5FoVNVGSq7OXHtyhlBGoTLtHCuv7DdTNNfS/mjplETen3YAUAdc1UnMYznJS0vBD/RD4RpPeXgcwy/4CnMd6s5S+fm6AHTsaPuutE6Cy8ViOa8ziRpFALxZaGbFjm</vt:lpwstr>
  </property>
  <property fmtid="{D5CDD505-2E9C-101B-9397-08002B2CF9AE}" pid="48" name="x1ye=139">
    <vt:lpwstr>D1Tmf3N/yLbl7c//RPsZrND9JhHh8S++yUgOpd8G3ZSNH/ElWEkXmPVGUJvSUqRaGSp+7M/rO8P+FFPDXmGE7rXrzVL8OodnmqBes2vTwI/IJcjmdRrvyZcbZuhYZQx7Kze9VKVcfEB8a3q1sJ8mw6XAKIRFCvYytRG7ivdTWM4ZItKe4kSq/pMi6fE7IDCTB50wKq6WFaILHHCl9zmbRHu5qGIiK6EBpJrVwjAYqPRmepzSD4N26AdpZJSzr8Q</vt:lpwstr>
  </property>
  <property fmtid="{D5CDD505-2E9C-101B-9397-08002B2CF9AE}" pid="49" name="x1ye=14">
    <vt:lpwstr>FRUSzqqZcKi7oewXlpPybptSB5DbV8S8VfZQd7tS72DnsFxylLo05HaPu1yZ5lJLqWWfy46v2DWAyKLtJQ7kgCxrajZHXq+A8Vr7GBpFOdxQwX2PInaul6l02FEvgWTiGP+Y1lrWn3Mqx4tYtZkDu7NPlx6DtaJ5occWGa86OVuWyAKpFRSmGHGyYPukes8g9Lw6dutukgvYkmTMJe2FQ6wxHVTwRXsGZCynuuKUiEyGXC60kZ/gFEOIZs1on4T</vt:lpwstr>
  </property>
  <property fmtid="{D5CDD505-2E9C-101B-9397-08002B2CF9AE}" pid="50" name="x1ye=140">
    <vt:lpwstr>9Cf6wB8V1FZADQ1BSlhDh5c1bEmClG4R3XMH+MCeS+A4jSI4oAJcD4aNt5dQ/+2VYL4x64ayn+G1eUA4mEBI03lJDTU1ZyZ91f3KHmolXjEjMqZr69TaJ4sDllvqt9ZJDz9TiO5yCbNDzK3MpJ1QVzdsG6Jxrr+T5c74QmC/CJXEDBp7122JWxICP/xV26aiX+AO3qaIGBOaeo2bzT0xNsHH6M2C6D/XsEnqD3XDIQSMoR46RdzXysCwIZd2X+E</vt:lpwstr>
  </property>
  <property fmtid="{D5CDD505-2E9C-101B-9397-08002B2CF9AE}" pid="51" name="x1ye=141">
    <vt:lpwstr>+qz+aaSP5N2+4k6jrqdSnAlT0Kr9yv5VXCJpEFljTMTxLhzgDKEn7O8JNemxdKCutW9zKRX/rOx2ievYW0Ni0ZIAJKyEQqe5sEFMXwhr1D6EaIpHvbuxZ6gSpfs9hbeclANqQHoIdVgW4i0UruH/9nAl5aJtCZo4QXQbkrLmbo6rftd211MUJX94KF6pz0R6jk1f49Q78CauXznpOo8IrIQ2kxV5YVbjN5h39LRkhksqXGgAJTuWY//DIVrE6UN</vt:lpwstr>
  </property>
  <property fmtid="{D5CDD505-2E9C-101B-9397-08002B2CF9AE}" pid="52" name="x1ye=142">
    <vt:lpwstr>uksBqZ6QSfafyA6oFWheWGJ3kR322ZXHTsOecGB9PcGwqrflA3Zju+lQXiXAoBt/66B9c4tMKlkrlHODRqQ3kXDm3VWA5I3XV65sCXWtBlQnH3nSqKQ8xWjqbzx4NCAwX4tfusCdusL8Z05Nwg4rOWE4vvSzW0wWPx/NZdevYB2jQSf42DIKaOfg8vqe/ukXDWeO4so1bqx4StRlg6R8e5CnnU9wYoVkhU7qP6GfMYcYoCej09V1KuFhDUAgql4</vt:lpwstr>
  </property>
  <property fmtid="{D5CDD505-2E9C-101B-9397-08002B2CF9AE}" pid="53" name="x1ye=143">
    <vt:lpwstr>lZwbXPrfn9u9Vp60OTGYDRA5ZIpMtqNAVyv1hJEDse2Zeyu3Mf5WfCCiGOGnbYYB2yM8b3RE8r54VQGvUwe6/AlGL27Vrte+KqBFBQ6zC+MuF2H97p+V3upvTbJT9TUCn519Ii2++9Z7bPKBij0mrjGfSmccfNX8iAXFGjTF9O1jsXbG0HaZN1RcOdnqUa1h0OcCKt00gCPy2OwrrZFluklxFsv6quCaLJGdqmS0dwY4zISkBA9oyqY+a1d+5b+</vt:lpwstr>
  </property>
  <property fmtid="{D5CDD505-2E9C-101B-9397-08002B2CF9AE}" pid="54" name="x1ye=144">
    <vt:lpwstr>vKP6FNNLiCGT1o8Pp4NFtxkZJJofDp3KCRJJdEgQhwHyVqJp5P5ixZXWw/L202L/QPszXzftkYHqYvpB5jzPuwM0LyLTcHcptQj3VQ1l/P02+s7XHpqg6/mrxknzzYN8SU81wOh+sqkqvoP4dFklMaFBzyHnQxf0nTtRieat8xubyb0SyqWJaUIJQWHCiWGQiHH7KjC0PcgsVsNasxTnIXD5eUY9RhzUD06C4aEQ58HA/Wo/PueNMuRjmYJ4ele</vt:lpwstr>
  </property>
  <property fmtid="{D5CDD505-2E9C-101B-9397-08002B2CF9AE}" pid="55" name="x1ye=145">
    <vt:lpwstr>D5fJVjTGJUS99dT+higKnT6vDf4+K2GGKyBytwt/UDpnsUxAAThxgpCuXIz2a/60b6lsI4PlpNyG/t/TMRMCeOrYrjiLsJuudg7RVhsQhueTck+26kDvMiXHqlQ7eOK8HNabGz2r4Whf+q9MZBpILtzpHgiCn8eyjDxJV15bMFQwoteVLIFU3Wn9dkgjE+hCo9XsdfGzKb6kmbpOuRZXowWcFCv7v5sbV6z37EzZuLGbrIpSmV3NcLbz7NjlLD2</vt:lpwstr>
  </property>
  <property fmtid="{D5CDD505-2E9C-101B-9397-08002B2CF9AE}" pid="56" name="x1ye=146">
    <vt:lpwstr>3bnWusbPwR3OJyqTbTWOKkzl3vGFEBTl35kZbKAjbWXayY6QEkxdd1TGQhPs70Rm8AhhucpIqAEM7RE3x4O22QBMqQKIvSnkevVk/IEhJ27C5/ECeEpY3+osew6jS7QyjGSNlkBLm2jUGsdKZrjfFsCtQD/YC8uyU+g6UYpOsygG//4lksnNQjAqg+pHnn2/vk96Y88kcR+o/+lX2ceOlAtKRMvsUiPvQp9620zn69tiwMq5pr6XHXP+E6ukZcC</vt:lpwstr>
  </property>
  <property fmtid="{D5CDD505-2E9C-101B-9397-08002B2CF9AE}" pid="57" name="x1ye=147">
    <vt:lpwstr>kkwjymu5R/gux5Al76y81MzxNG7IUsrB5ux+oPA7u/zC4oOWCpDuV81YD58oRtzSSaOhukJtLsz2FfRiMaLAYl3iYd0mLTfrte+AzGkNBs1aeDI5RzS92mNNio0ObajH4GwBDRyCddBj01IPxe+7Xd2a4Xm7VTHPsRMa6M8BDqFfo4Ojmq2JaYJlDl6q2uuzYci6xior9xm9ufgEFeByE8Jl14Ne4FThrCmdgnHxbIGsywS7ZC7Jk8Sa2UDOzn7</vt:lpwstr>
  </property>
  <property fmtid="{D5CDD505-2E9C-101B-9397-08002B2CF9AE}" pid="58" name="x1ye=148">
    <vt:lpwstr>S8LP6lXhgRB6wlgHHH0Rkmc2pii/eEgs/RuVjB6+af/DaHbY0UHt39RZrDyP2A1VJkNhBgrgwvq3SlWkLN2qbhksV41aMBEWsTOcHrvFHmdhV/fmF2bRrNGPSSieIZXvGl1aEsOVGqR9/1kDeMCTUDRS0dVO4DcHQlc/8dMiF6uXmH9kGgEaHOISTXz7XbTfFOA+qIwlMnBcgutZ8YXZK41GVcDnwTLdn4B4XGxXMjIehpwX4JjP0bX5ISEssLU</vt:lpwstr>
  </property>
  <property fmtid="{D5CDD505-2E9C-101B-9397-08002B2CF9AE}" pid="59" name="x1ye=149">
    <vt:lpwstr>GA+TfcRBdF1c8zRdmKTg+IN80lBHTOJjhakmLjpsXgusD2cgnZbIf6Dg/A00Nv18EBdz+uWyJOr0uGVrK/83FJt12t/GNYP0oVCTozBumkfmM2QC1NbRE2aN94Tr0J+pZU4Ov9eoSNMXR0PQZ6uhIcTwZ0kDxD0IuUXL2KHU4wWcdZ/J23ohkUt+4RNx3vcD3om+HMKUtWBMx3XLytWLyhmC1rQ0JrYwyUi2VRBJ2YM0O5GsMH6ZvSdr0XLMNoJ</vt:lpwstr>
  </property>
  <property fmtid="{D5CDD505-2E9C-101B-9397-08002B2CF9AE}" pid="60" name="x1ye=15">
    <vt:lpwstr>fHCpzM2ZjH2h7QXR7itrBcpF/9AF9PDXzerVXuGCvOrlmree94j4c5nq5aEbDGTeGsLNoX7RpulREn8jROLW6dpltzFxBGWv/LTYptAFDwBOQRn6rW5aEcWh7OvC/PPU+HHnnJLQAXR99oqSmVO5HmWYEgHTKm0V2MQRX3kLxYmJfUmkvAjdVFHxPiTDADp/lQTb4FQjNNWxRKqXV4NP0nWHSnNVqHnxhcTEEyKAUSCgLt5tUlfKwzpdOi+7EWD</vt:lpwstr>
  </property>
  <property fmtid="{D5CDD505-2E9C-101B-9397-08002B2CF9AE}" pid="61" name="x1ye=150">
    <vt:lpwstr>wh3OzE+fjCF/H15DWbJc0C5AoQCjw14vCKb+Dl/Cjf8zh05ORSq5Vt2WWPijbyRnFPvDTWLId75OA/fP4QH7c7ExvzKnvdLqqRmYkpsR+kflkLvDmPndsYiJTW/jSEsER88BtsEvkh3v11VihbMjMWE9iFaOyprq+JtTNA5TX1qIJGOGSkGJ5nw3PWLR+YrnfSwPdVqqu48qreJNhpaL/RRfMmxZiCbxycep/jCMMWyfnGd7xDPwOTsIH6Q96D2</vt:lpwstr>
  </property>
  <property fmtid="{D5CDD505-2E9C-101B-9397-08002B2CF9AE}" pid="62" name="x1ye=151">
    <vt:lpwstr>vnkJbAD08GZyu+z/IyYsXfTsm5OjWe0tC2MJ7hDzD5wBCBiPQwkjUxaAMLBCksLBuYou+TJDMbwFm4dDHDyLdbfAHErpo9u9BNx44h8u6DjP4Xsox7cTvUD529YqU9gfrMxUlIGFxc1fyzhoPysxKu+ns/vtzyUtBBz2SIoRNn0LVOftZHO5BNBp45QyrcGzwwy2j50jSj6qYfukZ+R0wltF/FGLkAEBvA6LpTTsz1QzuMLJy1GS0x5oLcrFeRP</vt:lpwstr>
  </property>
  <property fmtid="{D5CDD505-2E9C-101B-9397-08002B2CF9AE}" pid="63" name="x1ye=152">
    <vt:lpwstr>rmKtIm/E5Il+ieI5gxz+oJQefLrcx/RMYMpQ1BMfpTqonx9+OZtuxYAp+ZQ3Ui39MJFgZ8Sej79Yx6qv21KhhjJcxpbfaawG/u8JSJzfE6pv/zBN3aTfHWru6WSRWTIAVhmFGu4rGAXR+FlXbHKYG3qTfUXUaxfa16thmAjmHhI/W0CQWLN8vGtO3VKSnk7Zr3N/S9Iowf7Ck38s6ZrULcRXv3cPEfH3WE3F0zIhR9Kaqc9J/pXPJr4qex6CDX4</vt:lpwstr>
  </property>
  <property fmtid="{D5CDD505-2E9C-101B-9397-08002B2CF9AE}" pid="64" name="x1ye=153">
    <vt:lpwstr>4yk0dvNguw8ZX0wLWWe9N7A7k7EH0X/984a1q2iyXzlkvDiu3btXhI+JFjw7u8RIC2bHHqCeXpbcTy+TmhJ0HC8C5uPUGVjWHwJ7Zop9OCfcXNFI/PpLIvlWP6Lr072SxKuJf3KEgIdWRHQKreUCGjsn5L/wc8bm7u8ChpcuYuGgI23iXO34YTC1XfJReERgmg+AMr6INBaPT4DUiZzHUN48itqIDW9t4NzdEBUyRxi+n3JZhkdVNOGPo/I8XEy</vt:lpwstr>
  </property>
  <property fmtid="{D5CDD505-2E9C-101B-9397-08002B2CF9AE}" pid="65" name="x1ye=154">
    <vt:lpwstr>rPvCNyHJ61BmfM/AWK6NbandH1p6XDh0FSKAjs37UTt0jSVCJKo3wBlga2hRchYmSmWM7Ugo9b1EnTOr0KygsB/fXNkmoYmXmadRFnGeG4LPqEjpdQxKUwddb8u8BMhuVJDfBv8okPH2OvazZxuSErqlMKtWmq9Q4OAaBAsTsqbxtTIZWeiHJCp5PyaxOKt4ykjSYy4qVvCI8zESKbjWXmYnjWm81R8ZBqG8t69WsjVTEVH2Y39ZMvD5jcbJH+B</vt:lpwstr>
  </property>
  <property fmtid="{D5CDD505-2E9C-101B-9397-08002B2CF9AE}" pid="66" name="x1ye=155">
    <vt:lpwstr>MIB496pUcFcsPVL0HckCA/sYheKMkClvjvooVo3OK+rgIDDlHix+AQmTmF+G73p3NgWYwVeOPOpNQ1BOnWAidNapcFZ3MKJ62MjB1kBzLyVmpdXbSydqVmS/wmTXKzJE7iHNBQo1lH3/feItV4ihscM0svwZyn1HBDIsmPkhOPD4EaYiewr2jYYkRfdQLFTqciN/3Ad+iCfd24jM3GXDIX6UDkjBkLm5i+FhxiH4wKdZmAel6QWWuMAK5wei8GL</vt:lpwstr>
  </property>
  <property fmtid="{D5CDD505-2E9C-101B-9397-08002B2CF9AE}" pid="67" name="x1ye=156">
    <vt:lpwstr>cY8Rk+vDmUYHzPmuvIgLRn+3l54YY217tY+A8h0L+sz9bx8rR/tFPgI42x1Otx7J2Hmo7zUyeSRiUXTYLQe9YnEjYIBO1sGNjFXa56Exw/z6d7IosbsYcB7AZ49G4NOMTWXF0G6cQGWa4nCrvudUnNayhQKemPuwyxf97lJIXjPV2gUxadK8azYflgKujHvVd6LNpG6CcGS/GMQxjW8M7jkkbpzonvaBJleE6QKfh9AbEE8ZHbyT+HS02hiRtlT</vt:lpwstr>
  </property>
  <property fmtid="{D5CDD505-2E9C-101B-9397-08002B2CF9AE}" pid="68" name="x1ye=157">
    <vt:lpwstr>h4qdBVXpl5XS8k4u1195iiWFi9IXb6k7pU5NT/EyTyFngm9GuJDpE6y+A/zb0iyvORDAtZIyGgNCFIDWP3N9lDhblthfLVOsaq893j78EoTN5jwh5PSS17akHYjZAy+klzfipF2K6mn1fydUitPCa3gj0A3+VBZHDmTLVb3dpWpvLnAYcEtrRxHr2+eaHGBj93ZlZb2QbErvcaW+dhjsGvaftzmroNL5O6ED/Pp7p0v0c+UT3rBSX7hbSBeMMSk</vt:lpwstr>
  </property>
  <property fmtid="{D5CDD505-2E9C-101B-9397-08002B2CF9AE}" pid="69" name="x1ye=158">
    <vt:lpwstr>2wjcUPx78l+MrYfRllQdyFPoCYEAGokFrRduZ2c1N+R9EU/U5C2XIecJUjnDPMd1Sp34JS+LILXT3Pe2ty1y1G6Gs/BiiyykgoNvgURD8bxg/xESEU5QL8pMsOQEUFtqcmdeSdeU6JVM99S8ZvMwaV32FfZJ7EH3KOU3Af4P7+YmlU90UhCoOdJ2jbDM2aqkEUUbZt75HrdBVJA/lQmm3+2hmHZb/MfOAw/kk6iIsDFf5c4QJgBFqs+i5+bsh5g</vt:lpwstr>
  </property>
  <property fmtid="{D5CDD505-2E9C-101B-9397-08002B2CF9AE}" pid="70" name="x1ye=159">
    <vt:lpwstr>WLhB4o2cMIaSPGRqA8IzjGAMWIdfw54zjm/y4MmDBdf7h9mnLQIwwAGLehK0RTO2JgH+Ope91IENYvd11x7UZzKAgV1fX2JH0Oi9tHeX3El/HASb2iyADz6wUfGgWW/y4EwqkVkkQe7ogkGMfSkpMvKn7ID2xdPYCm9BTB2iuxrU/Tm12PK9eyXFDl+k7wLKpIhTI9mCeWRFx0By2hu3Uiq8MY0tw+nNkOdpTlBJvcvo4HRxxP20Cywn+cAjq0w</vt:lpwstr>
  </property>
  <property fmtid="{D5CDD505-2E9C-101B-9397-08002B2CF9AE}" pid="71" name="x1ye=16">
    <vt:lpwstr>HbZtHWMQ+gr8YEsmGqSTavdJI9ggB42w/baVHmipGyR3wUChSvllW4gpvmFtYNFUb5uwSmc/9hodbbVDY1SlZLwiPQmrgmshJWnxRwlhd7u445n36BYt6xD2fQTq93u41v2KVh6dqNCVHN39NEqzxvfvd4LAyGZmwIpysztNy50CEcjNmV6pac8vidVBWv5pPdQ415WU+7ulYJFZEZQGhuGh01tbxDOgmBB/q7SaTMagBiTG3oE740jPNzjYMk7</vt:lpwstr>
  </property>
  <property fmtid="{D5CDD505-2E9C-101B-9397-08002B2CF9AE}" pid="72" name="x1ye=160">
    <vt:lpwstr>fYpyIeKrPCXI5aQ7MLGtyvDShstOzIn4T5HIbqrmw0kivvKRdlbK8GXoRlgiJ/0HOxsH66odSUFBu2NGMgIlDvXpObEIBgkMovTkTHfLIWx1pE/Tg2goSkzM++RYM6VUzwW2KWI9KVSrLOOwwdOVnx/SZADj4DWAe8Ysjia2dZNPWIpO+U353H2SrDkaNe0zytKyvdDA+7ZFxVw3lTsO8vK8rzoRC/izqRX2RsXzZq6n2r2UELEXseKdLm5R0HQ</vt:lpwstr>
  </property>
  <property fmtid="{D5CDD505-2E9C-101B-9397-08002B2CF9AE}" pid="73" name="x1ye=161">
    <vt:lpwstr>0jeEzjTJ8bM/Ut75Er9P+4j4RnDCEsSiBue6Yplloh7LFALt5NsZJBm0RNCSjgswiAIk/RoK7NFrTKZifUCzvMszHxWVC7tVchhk/K5rytPYS0rJUORPAJp/QjDqKVeToRlr306z8kES9w4OqVxAgJk4gz+8euNlE+KVu+qOm3sY9i+3Jq3JhxGYXB7RcYrjJTijBR8YpQ5qHdOyhodTLP6uKgZtJg2iTAtv35IHNsN0MbSZPrwu25hcpI0eQDn</vt:lpwstr>
  </property>
  <property fmtid="{D5CDD505-2E9C-101B-9397-08002B2CF9AE}" pid="74" name="x1ye=162">
    <vt:lpwstr>iT1LBQMwaWXVHFqwllDeoymc5NbNpKHyg+zuqLrpMQrESY+OliZ+B1rezi3hz8dzpSMXR7jx6Pci93M2My733HJvSZR4gqHOim7lASp3Azp38KoAA5X1XUWJrxkSohvWWFDWivxWajCZ3t2BwBc40qmN46vnTH6XG5d04HTbOMKQPwc/eaj9wZH39ywbSeaJj3GSx/YS6GktTNXetZAt5HjyCrLUJnVZzXIjrVfcock0rG38ExGsVzn7HCtlRSz</vt:lpwstr>
  </property>
  <property fmtid="{D5CDD505-2E9C-101B-9397-08002B2CF9AE}" pid="75" name="x1ye=163">
    <vt:lpwstr>obea8vlqQ4iM0wf3+evzaCLRn6WGkZbuPx0MgWsfRaqYO3I5SFiAOJmrWgFWa9XVp+mZhtrzrc2ModMp5jz4wFSqaraky1YpXyVovmkYZI8oSDTTmxrh6IIdEVH83Qp9WAP47MluhMLbo++Y0nYzKpWVUTKxbFDFU1WWWDpD8k6id7flTjegJFtuN6IAbflnzm09e8HRaPULkt90VX5HqFKAStPt5PBAyDFxU7ZlbIUHD71uPaus09AnE40Z1pH</vt:lpwstr>
  </property>
  <property fmtid="{D5CDD505-2E9C-101B-9397-08002B2CF9AE}" pid="76" name="x1ye=164">
    <vt:lpwstr>nblnQNzMr+L2KORWXaODawlmiEqrEytTXhgbny2tyqoQysJrjGjlsJqWzNNcVZisl9VlYHcOSZl9ac92reC2T3Ncz01SQqPNFM77Uqju3HLj7vQuNt7rGGQ1NDm82T2eMladb4ZrpQgI1lhJ736pEW2WbmmaExiRKm3pAW6MXnAffdHzCqoqL97+hFChcPg+FyyIDlO+esRC2Ha9vK7j62b9AFvmTV8Z9xsWK+8aFsT1DOrojWIf0F7HCrUWWka</vt:lpwstr>
  </property>
  <property fmtid="{D5CDD505-2E9C-101B-9397-08002B2CF9AE}" pid="77" name="x1ye=165">
    <vt:lpwstr>5HFrgTNvSLIsqVszBjTF0yoEwJ2ELnNpZbrv2pn+CK8DGRNCnZIr9+maUU+ml1wTnh0LNtvdD1wE7F2cYYKJRO34bVMWjFLfRLdVQ+SyCWyLwWHfFWRAc5aG15buXzMw/WBu6bA4esWFZNMgiIgRYVIaKFPAj31XQBmUsyno7ll+EKJljkS/IODH8DsL2cCl/AroD7o8fnbwbFotiMvdToJ/IKrIqBkuMIZ0dZzFli8JpnFTMBQxOaSty6xdy/j</vt:lpwstr>
  </property>
  <property fmtid="{D5CDD505-2E9C-101B-9397-08002B2CF9AE}" pid="78" name="x1ye=166">
    <vt:lpwstr>ZaoM1Fayrj0Mf9hWi+MLTrIAOinyQt1Lh/vgY5xjBabpm9MND4duja89/k93Eq6/KAcrzahrPHaRjzRvBb3CII0RbXGNp0me+VSjgjwPGIbb69UotdTeueCpYvj+VqzVeQOTvLZMywodY+9Jdi1aXce+dXhTH849hzmMje9T0IWjgJN/XkJJcFk9PEcrh3MIJu8i5tPLhAf/I47URLO0hgtPxgphS8wSg4aWgIwUX2tDXo6O+Sp85EBvMl34pkH</vt:lpwstr>
  </property>
  <property fmtid="{D5CDD505-2E9C-101B-9397-08002B2CF9AE}" pid="79" name="x1ye=167">
    <vt:lpwstr>YpzACNCHP38BCmEP0qyKxxSuMALvfG2dQCbevh6g4ZSZ4SMYg3ELrz2Ynwr0YID5+j0yVEqSB7AXCBHmwCKMpTWJGZtC176ok0pI+bPGlPbZlkfH2WCn4c2p76IHBtQqcOS35h5CCYYp3KCowZtj2adyMhyLFQEVFTGG/YiAXy/9hu5fC9vcJnkCBRBp2SCzdbkZnZ2Uzn9jBt4+3ha+njdY1Mbw91pUwmxEm/rSEentNXFS8Gh7G0ntX3Ch3MG</vt:lpwstr>
  </property>
  <property fmtid="{D5CDD505-2E9C-101B-9397-08002B2CF9AE}" pid="80" name="x1ye=168">
    <vt:lpwstr>8/TvxcaTwt3FhkwiUm/dfGSUDfq9JqeNa/znCN4ZG1PqpxIvIPd+k1hU6v737EBCvPRJuw3ntMaybVp/KNwbCmbFKVj+UVy3OqJMXCytYKSITeJv6u7HJGR4xtC+JhaX1+gD/vU54XrztO3XzyETT+kUkrDxB9AteOvMsb8cX+3Rijqxu8BJdfKu0+eeXWabfTtnoYEvWa4y6WPgeYWvgpm58JL8fMKkgoNUk6CKLp4aQwDWIKOvFfCgyOC/xJ0</vt:lpwstr>
  </property>
  <property fmtid="{D5CDD505-2E9C-101B-9397-08002B2CF9AE}" pid="81" name="x1ye=169">
    <vt:lpwstr>sOaoDlGQiKs6tiOxGAoeq8/j0hBb2ZRSZYPmN7C+IzkpaKIpNL5/RQn5lnBy7YRA5aNzbFFmxbRO8JQAFSVFKenGs27RmcTf6JQLoSK2n+1BoCZnHRwcyxioq0R+klcDoD/tojSfCH8ud3JaQT5AGJ/fYsk5I5pgWO6dRIyTNVFZeh87BuXeAIOVOtuRS+xiqDETf1+WZNgnL8Twk5xTOakcpQrODTRPLYnq2wEuoa8GYAtCKD8G8r5XFP0zCtI</vt:lpwstr>
  </property>
  <property fmtid="{D5CDD505-2E9C-101B-9397-08002B2CF9AE}" pid="82" name="x1ye=17">
    <vt:lpwstr>ZvL26sWbDzPFOvVf/Ki3PbpRzz5L2MXglpYUXiipEh+NbRXLSD8YGwuvVV4ueufvSJ20Zep539px3mCpjedqH8ZPjP2eBhvMlDz7Gpz9kUUT3sQiuiYTEKH6JSOjQg0HfB9KCfZIjMeDwQlUtqDtOpjN9lTxvZ7hwZP5q2c1AoJYqQVSBDXmjU/+jHpTQg9l8NayYf3rJEzxD6e8i9k78K/uEpj8PsY2S9MxTxOgUigbSMPHoYA617TZXwm48oH</vt:lpwstr>
  </property>
  <property fmtid="{D5CDD505-2E9C-101B-9397-08002B2CF9AE}" pid="83" name="x1ye=170">
    <vt:lpwstr>9nQAg1azsE71RU1ajKz5H1iUDeppDHbKn8JZ7CT0RQhDv0wFKBDC4A0yEsfFU4B0SuDv25ilSjZ521UepmNQPtvsBw/aFj6EFJ3pa2wU4NfmI7CTOH3Gp3s5sicH0vp1dfCPVi73mdPYawyrmWPMyFDWXmpE+ZqgbJmfN4uf9QJkPN8Xl5fZ4XRAwrAcaKfGNmC1Zpmgtm0mlChSaSQq+t5+/KDbTbqBBo9b/b5h1PuI6fW68tllvmN5wJ/nqyR</vt:lpwstr>
  </property>
  <property fmtid="{D5CDD505-2E9C-101B-9397-08002B2CF9AE}" pid="84" name="x1ye=171">
    <vt:lpwstr>OJYEyINndvsW/xgDfhLrTHWa7jzW9ln7+IKWu9VSORtSBR/TDeUAUyZ0QqgW6yu2YaHxLyD360UUo3kDZKlgr8LxJbbgEMtPHx+CHJXlpYQLNXOuVfxgto1uTTRQVNngBKWuZ96Ekd5dYeCFj4Fp6XNYyiXC4wMOcaMPXescLyCd3K9imqfCKuwa7pQPaiFueS6aFxUHVuut/GZR5NEYpFeYAAW8xjfKPj9vgzP5WMeMeIAtoCZ9aeqzg/OOuC5</vt:lpwstr>
  </property>
  <property fmtid="{D5CDD505-2E9C-101B-9397-08002B2CF9AE}" pid="85" name="x1ye=172">
    <vt:lpwstr>9o523lghW2nWFs2v5KglQ0KCJKnH41AedkjoRtzvg9ZCzaN670a0ubGbNk7RjBo84N1hXBVnGoV69hNWXqPJY8K0dLHSHIdYixwSnV520poQmcfsTC/Nogthh4ouMndvLPMQvLXy3ph7J0KKUe4edFOOuiaNzKsdoWNUyvRH46bxOBa46baWqC0mwj1OAwYJaqwo8nqtWcqoratJBS/X0OZpxBeQDbzaJypYkSZlYZ5AFN5MpEeryrDG7fl5j0G</vt:lpwstr>
  </property>
  <property fmtid="{D5CDD505-2E9C-101B-9397-08002B2CF9AE}" pid="86" name="x1ye=173">
    <vt:lpwstr>zVCQJ1A+UtZdTtIv9oSVHm0kPnSmhPLgZBcAKdelqbcA134M3EhfjLIxjiRIMN0hU0izBDIGlJF/NXqXX+WL/rIh9/Q7KT0+WAuVPSHf4iw3iCy5E0NZ1M3TKj+aRy6gL6fTseCOU7zZg7YtT6PW7xjpTLQQV4G++wxb0zdyrnxllL9jmhiikRBqNx+/IcILMBqCuhGy+GmPR3xyp0jPKPwHvuNrj56ur3zVbPwAuD9bru2LCfNWwjs8cYB+LJ+</vt:lpwstr>
  </property>
  <property fmtid="{D5CDD505-2E9C-101B-9397-08002B2CF9AE}" pid="87" name="x1ye=174">
    <vt:lpwstr>ZjKqPJb+bZTbFdbhhcM6D2b55vUe2AofRGtKn3AG/wdSwjlC5LDiiw32kjxClT1ySZ5WTAUlbPxlVI2RpoOB6jeflz+XVePz+7rLsWnxwvSK4vROXhvHxbENAONFz5lqX9zZcbDaCUQjJAO2NtrIykeJgtQTMGzHj61zfXX8lDGXrGXjaWM3lJaMk/zjtN5KqB2/766Z8bu8N2a7ZWev/4TpZ8kefEJae6t8HaBSRT1hAVX2eyWZmF6/nzWlY3O</vt:lpwstr>
  </property>
  <property fmtid="{D5CDD505-2E9C-101B-9397-08002B2CF9AE}" pid="88" name="x1ye=175">
    <vt:lpwstr>clGwJ313q+Sb5hNbO4NM6KU4ADw/lDqD+v32zGPhkNiOe7snIm6mf0M7yiSb4qJz8+wxsyhLUr+1h6d7q2O9bLZd5srFtBhZ7GK/c0W0ocugw0yaNnTxLfeFd7ihBm9idjcPA++6/mM2nxuFkseZ3yQnxDsWaonu8/SquVHFU3AC1jfKz0+fZSv5hmjDGijCCoiyi3IT6jaXWPW4ePCef+2MZtW9W3ZoRlWrAX++Ihj41ahFrIWta+r3HpcLewS</vt:lpwstr>
  </property>
  <property fmtid="{D5CDD505-2E9C-101B-9397-08002B2CF9AE}" pid="89" name="x1ye=176">
    <vt:lpwstr>BfXkxw5uHfAEsRt+f+3o25vdiS6o+D3Lp+VDFHvkzoPKie2AsWRE36zCr4M8W6+s8/FDK7nIy3T7kWfJmWrWyeUB65/wchN8P4bb2a9Deq3azzVG2F3eAxgVtwXIqkE8I/mK/+5DfBHnN8gQBa76eK8Ft7oCmzEGVS0gYuX0iGSRjmN+8PIDIrozRIgbMNHIsTIDPwAXG9XYG+fWRdO6ujZUqjYLDMmdzUnpMxdGm7XnGG4mPIWPG32AxmIzCKC</vt:lpwstr>
  </property>
  <property fmtid="{D5CDD505-2E9C-101B-9397-08002B2CF9AE}" pid="90" name="x1ye=177">
    <vt:lpwstr>Sg/4RC6qNGaSUivTn0My6TD2QTUZ9AT3+0h8DbjeYL36wrDBVQf/qGK/qaF5Y3roZVBmp/aps9hvLjYEqIg3s4dStgkOEWfRGlwXZ3SJdPO+/r7VoEpmfnglUsoWCepu/XcW1XsnhvImoy1Ahr4kKqHQogPbU9mgTw/lAFZa6a3U8RUL/SCI3H/sXvHDRH8ZGda3Bvl1PKUfLX3O+8meN5z3PL2P81XI2p9+OfHId/1ZOQ7/fI8Xvbvl8euyH5K</vt:lpwstr>
  </property>
  <property fmtid="{D5CDD505-2E9C-101B-9397-08002B2CF9AE}" pid="91" name="x1ye=178">
    <vt:lpwstr>Mtd/tSQ+/e/pyGlyAuv2MqGIRwCE6nb0hU1CeoHcasHiCT/DQIzyJINU7sW7GUB0dc1R4ePEc4WjUV7lg6POhJ9s/008Q79ENtmAjFDUSC1SvtYSX+ru3q4Z9KLKyAA+5wEdG68gW+OLVznXX/RBsObXjgYxyaYToZRR+wk3VPAh0hx7fWOitB4Bsy/ojChr2TllYwuYwLzTQ+yCjWqgUXHzzR2vZbXbURYZDepZv/GcltkonEFTEHd9+3f0GYL</vt:lpwstr>
  </property>
  <property fmtid="{D5CDD505-2E9C-101B-9397-08002B2CF9AE}" pid="92" name="x1ye=179">
    <vt:lpwstr>YQg3kHOggkTkgD/vV0aO3jFjHz1afNoJ4wBirNf7lw3FiGzuwzXraM4H83soTEDnJXLDmZfRqHbIBEuP/XcEuhFqjmm4fvRNL2UP6WOBXhwXu4hxcxADPiveYV5rG71bU+ENAYDZgjkGkTF0KSBF3F6Z2nhluegOVI+BZbWaMw4XgnFl2ER0i2HhyiPMydh+uDRbCHgVxj1VVuK4ABivZU9Iy9v26Pwd6zXZdkZDr98SyhXXwNAl90dOdUd1w35</vt:lpwstr>
  </property>
  <property fmtid="{D5CDD505-2E9C-101B-9397-08002B2CF9AE}" pid="93" name="x1ye=18">
    <vt:lpwstr>MCqTH4Ap4UXy0lJ8ssnZMxKZgilgBP0T18VRY3sP0tboNRSsCUtfEMeJtMew+yv1ub5F86WVUmb9vMYa7peZ3WEVUb1rfGG7ZIHb9l4/cZ6+hfuxIA8VmjEHb0YDW2el3MXQMRVr5iNTNl0GtysTBkfeSU5WzNtSVfz5vQW+6DkHs9eqj71h4u1LViz4dbjJtchtlzbimIfwibarTXHKcI//GjryWibCY06HZMaVMbQ19Al49VjR5jnJxo67/fX</vt:lpwstr>
  </property>
  <property fmtid="{D5CDD505-2E9C-101B-9397-08002B2CF9AE}" pid="94" name="x1ye=180">
    <vt:lpwstr>LUysMrIH6JBj7J+N3PmCGKC+dFzzLqe+osWN4DDvPsj9Bu+7jSsxVW3B4lVfJS680GM/7C/1y9XEhJei/TJe37cs8WlqcMnC+EQ9Kmllk6fN70JMH8+2P+Wh08QY0c5KHgIFHLDfw8JPgnC7Q9QIksHqHTW7Et9YQ+XZxzLnhhxB5qubkEuUP8fQSAUpPJ4AkI/P/Pv3HzsH2ds4sgAA</vt:lpwstr>
  </property>
  <property fmtid="{D5CDD505-2E9C-101B-9397-08002B2CF9AE}" pid="95" name="x1ye=19">
    <vt:lpwstr>1Wh3lneGIBw1bMOn7ZPefgXO+DYgtSgQcTA/Wl2qDuLfzs3uTR2R/WePbyPpn4G2M8ybDKN1VAwZMq2qwCqkJfEbHk29K1hsxuyU3BwojIh0RDrQ/NcjKXyDKRipZTfVEHekwdAXEcRjj9yL2VFk7mu0XYsu0MkmwpFJkPFmmmzdbDVj4n+KBDjGsv32aLKKHH+rGyuPOED8KT4KAycI9P5HnvYrQDDkK6tB8vH59KTdRmiTjqiGtQLEahXel4y</vt:lpwstr>
  </property>
  <property fmtid="{D5CDD505-2E9C-101B-9397-08002B2CF9AE}" pid="96" name="x1ye=2">
    <vt:lpwstr>LWIxVluma9bY9awrj34AzGR7WguyTBkBHj/DJgfyWrtclld6ebh21UDxQOIZGx8YAsBuGU414FhHLWdtA6PuRFeww2bV35woP/7szlyjznqA5bU6A2LPLo0pMi8umtVs682Q3lEpWEeOC8bRF90ilNPJQroiowYo6hPs4MkY+EjkfzMuFYMDj3htSrohpejsTiIgoutu/iOIlRXw0sIEW1haEVMOagACoG/zxxnuiBm16I+q44Vm7aK8o0hHoiA</vt:lpwstr>
  </property>
  <property fmtid="{D5CDD505-2E9C-101B-9397-08002B2CF9AE}" pid="97" name="x1ye=20">
    <vt:lpwstr>nZcuZfCDnnLw+l8tkTPE0ICkDj262sva/ATqRTSoQ2vZKEAvM2QR1n5SruPU389P3zgxHmipczjK4IR5KBzOqb39aKIgxGh6h95GzKYkHpgP684uZgCesTvZV2LYKLgANX2JJhFiQNib2l8LffpkhfT62KonOhZlk+1vezRDqhvDx4kyRiOCHkptpo1HdLxc4izxWDW8pHpIm/fvnUUcAQu2ZZRaKNkhOuaOvJVfZY8sY8z4PA/d5i+6TCWekt6</vt:lpwstr>
  </property>
  <property fmtid="{D5CDD505-2E9C-101B-9397-08002B2CF9AE}" pid="98" name="x1ye=21">
    <vt:lpwstr>8qo+ivs+fRj/Mn27F5hT/FZJYxIhkp2Yn23tCJXR0bKT150SZvUCa6rqIbX5pkxdVNIhY+9XHoEwiP0BbwgdOl4fr/Oej44Pk5gi8teiIL9a/gxI246/aTH9stvYiRgkIaXDXQ/T1dbqX9+PHJ+AVvvEJ7umuTzaOTQt4/LiO3zEBTAGqPBhYwFtGKv8IidX+ar2we3ghZMgmVHXSt+hHX+xqtZ7XVD9UemF4VdeOKlyWcmJh9XzZiIrG5T6USj</vt:lpwstr>
  </property>
  <property fmtid="{D5CDD505-2E9C-101B-9397-08002B2CF9AE}" pid="99" name="x1ye=22">
    <vt:lpwstr>Dw5HqRoPzEEgS/zMXTOvp1OtBE+atR5jW7d4A/sTuMwRrNjD794ooWkLnEvqVY4eS3Gt4JHtAJhRiMMdMcU9e7TyXoAMsuYr53/XnfhG1bB1GNDPClmP9NCAaQPZsFzB/RGsGuCfyk8b/xjNuhtsA4psujvoloeXHp8hFb/lLUY81MfpNRN3QJ7gJSxJlMxpFshKbS8faITFe2adPIe1IDtliDn7VOUVM1QfMJBDXAKml6Q3gLJopIZ7vFamLle</vt:lpwstr>
  </property>
  <property fmtid="{D5CDD505-2E9C-101B-9397-08002B2CF9AE}" pid="100" name="x1ye=23">
    <vt:lpwstr>gchPR28yxBomPQmWKq0JO/Fzms+HuRQJhrs8V9UjaHd2Qx18JCH7P7FoqZxIfJ76NA1Lc5I6Z1C2+3fX0I/EqjQu9UJU7mriNZ+QIWCQ+eislhlP0RtFHjp8yRFVQ65fo+u5cvKPlIwVzUgX2lZAsEViOVOGAfQou10MFyVo6EuPs/lUttlyKSfL9pXbAjLMoHtN087IUfLuBo4bvacBYO8nO4+BWfjnZ+AYthuj+4CeoG/m3nqOSzoBqc4vEHm</vt:lpwstr>
  </property>
  <property fmtid="{D5CDD505-2E9C-101B-9397-08002B2CF9AE}" pid="101" name="x1ye=24">
    <vt:lpwstr>Dob04Cb7mk3Er1h6xBNz4Hg1oFaRdpD2gHg6q0PCZNd9E1u/ogZY7m0P5czU5RZaZVF0ieOf2P/zMfW2iiD7eA+Wz7z4wR0M/lXkXHgEhUWUEh9xKL5+qAWt6KHxxNxwEMR/ei73zaNCsZ3uUvhThvNaz13L3VHjYl7DYHKInQhhx+dBJciDb7NqX0Y9GiMwt5ni38yCM6QRmuh8VPI9hfxnhT9HAbi/WwFZ4MLXHvkGoap6P4mw6LU/9vwp6gu</vt:lpwstr>
  </property>
  <property fmtid="{D5CDD505-2E9C-101B-9397-08002B2CF9AE}" pid="102" name="x1ye=25">
    <vt:lpwstr>vX6UPmjLlezTpHP7ndzwUSMnfgPKZk9vy3CmrLQooZfF7OOCKCv8dLrWu41HjrMO4/fjeYYIW5Z/kAyejtOxd4uRlJp2Vp16ltnQp1nKTj2CGLLuunExYJzTllBnvYROUQqW2CCOhW2zrNwuWZJpfOUvUhfsairdd5klHvzMg1omeqXMwORDzizL+h/IeKqxPftwYB/PsHgDkmZXn/uf9lNTxGH3vrhvV66giDtzw9/sGZmiLlNiGbtBCDHqlZD</vt:lpwstr>
  </property>
  <property fmtid="{D5CDD505-2E9C-101B-9397-08002B2CF9AE}" pid="103" name="x1ye=26">
    <vt:lpwstr>bRv6XR48ZF64Y4v98x7wKNAqGGQCZOu19IFbWS1pSybnOvU0MsCUs25emGPBNNzfToqexnSmthD+UsLlNKtXgRXkYWN10UZy1TP2pFlHiFhJxGmp+PgBbeD5ON3M4Et8NPusLwZJNsduSUXvP1N1PfxWrDLwFKkk3sKjMeLz49AeqFsKrMlmP9x1lOmAuB+4LpbIU8Kf+gvar5TW3Z+MTTmPmzkUBwSV0o/2QZ15pBjF9rBqNuhD1GnQhXen65F</vt:lpwstr>
  </property>
  <property fmtid="{D5CDD505-2E9C-101B-9397-08002B2CF9AE}" pid="104" name="x1ye=27">
    <vt:lpwstr>WDRZEim8GJsMGBQ96TXbbk/mqj0jhl0u6LTiU5zcnv2d0X3Vg9godPiSuQgyyQIbihcDqOZbaB4RYj56FuuP2l+xUf0htw/nx5oTHZ+IucqzZIhtE/JYIwihXQlj65a5V2iylXa6GPCRxVss8Pe6XxiDWr78/8R2QH7E2pJV5XbQ88oh/qTpfK2fntmbuvVyOSPL+po21cqHxW5tQ09Z8nIcfGlPvq+KfIPtnJKcnr/AX9msdNjSz5mXVTqMxMh</vt:lpwstr>
  </property>
  <property fmtid="{D5CDD505-2E9C-101B-9397-08002B2CF9AE}" pid="105" name="x1ye=28">
    <vt:lpwstr>I4o/DWJgYD5RlDDuk4GOZ6t6o6is7cjkaQAmXUQf7pWGQ1os2pojGkBL2ludRJpgdyWxcA3Sk9ebBtVxJIxzE2cqUaRQE+sKMiHdLHBIAOx+NyhAq9ii7UyOJJ2QJ0idvATbhAVQ8MmzUf/nA6GQBeZwC5W3BcgMOMzBkRvNE797wOBhcZZlk76f5ZWrj2bT8Pd3e4yUyjwbN1g6c+hFpMHAFnJf4geRaQNRgJOdw69jHwCbIF2D44tyVuYj7az</vt:lpwstr>
  </property>
  <property fmtid="{D5CDD505-2E9C-101B-9397-08002B2CF9AE}" pid="106" name="x1ye=29">
    <vt:lpwstr>zqwNKJj8pw9VJAczAtqSYy9pUli3Z2zT4mJjAWvIasm2D/ctRt+1ner1Ea9CJOzyINJoeaBjDT9R/p1zDT/U94VTW1fz3anL2AK17EuCOjexKgx8axV+H2/MtKbmonUw3+ewjPLolEqDzcCfbhUUAa3vKQNSz1jlh50w2wX/jdmtadKEB1mE3mhHNMU+YTjI8+H3NbJDqR0OlZ8ga0YVn/EsTXOxLa+Aal5xczhUQZRql+LFju/hCSXOjDdRvJc</vt:lpwstr>
  </property>
  <property fmtid="{D5CDD505-2E9C-101B-9397-08002B2CF9AE}" pid="107" name="x1ye=3">
    <vt:lpwstr>QUEGwd0uuriTJtbKBn1WUiEz1JJ2c5yNhM1V1hLTowGgEHM0CLTwdDWQLhWXRHmIq/ax86ZrwiQpUbzk7M0eg1MyQV4XKxy+VtPbUfVHv9LB4G1x/kKjD91zrva5RbOoLwJJQAM0jsf8fCZTfkToOlRH8yBY7/16AU0U1wCZdXvzunYGg61dKPRYscxLv2C2A6oBuHi9EI04u0Opyp91Kugws5Xr+8VtwIPep/qq8Q+jPhE/LwRgFfpvbEdsh2+</vt:lpwstr>
  </property>
  <property fmtid="{D5CDD505-2E9C-101B-9397-08002B2CF9AE}" pid="108" name="x1ye=30">
    <vt:lpwstr>yasvZdWvfb6VGEMnqane/BQR4b/28Fqoax1DOgEea95P75ytLvKzc+ahuAWKRVFbZmAz+/tfgcz8ZmRxkk0TU6KpIA0eAhLjQ7Y2SsnAkLaQlD6eNMx+ictNvzq6w2Klm76OLxT6hOHEpB1UItLjoN3hcHhe9MSdhgPyyINp7smi1TWBCG9X4MvOLCeB34gmK6wk38RuwvmMSn3V/+CZ0d7ca81PWYHChSzaz3AfA1d9r96gZKt9aiILVc5uPQa</vt:lpwstr>
  </property>
  <property fmtid="{D5CDD505-2E9C-101B-9397-08002B2CF9AE}" pid="109" name="x1ye=31">
    <vt:lpwstr>KS1/8vOen/ZKDilXS142kMRzlAV7C2xiwW87o4pd+PCU0di41JqXx2pO+Ln5UP6cZyQVu9//v/KIBzTcBPNcFVKZauVw5yKzEeY7kWfC/UM+T1IQdADEq3IrDGzsZsN7x0VwB9XijDHeoYip6EUl0z727rqgjUveOW+/RPXjWKplLw4nNp6qUwJavDsxgjL+kd6T3jyovP4X4NyzTWVSurnPoxWQkkoHTcmjX/c+kUUpC0xf9nq3j/5oolRNHTd</vt:lpwstr>
  </property>
  <property fmtid="{D5CDD505-2E9C-101B-9397-08002B2CF9AE}" pid="110" name="x1ye=32">
    <vt:lpwstr>Ln+BZoHsd0XubDpuCyO3gX43HY/6LLvHO0K06a7GbViwZlCQqOtNKTyzJImYfUig6hFBXXX5xKGzKNZcBaGzaWjOkSpcXezKFLtCFYWPFSUXX+yRJ5/CFn2D7c7u1oQXQmxd9FHAa1IhFuivv5F15B/P6Vxfc3ij/SehCbumRXM9PzN27/ngP+aXdnQcHjNA/66tfuGr9u1R/Io+J3nxDyVg6HC7L8knr96kOq3Xrl3RH5g1NDjOy103eAeiqzr</vt:lpwstr>
  </property>
  <property fmtid="{D5CDD505-2E9C-101B-9397-08002B2CF9AE}" pid="111" name="x1ye=33">
    <vt:lpwstr>3ypAxJzNuHwNrr46j5IJI+6mFs3r+zsOjyqsf+6ZObzHSupz+aLVQfpdZb+52dN1UxZwp3C7hc57dnral/YRL5fSbwRkYuhozJ+05FIqtzOUOt6naA7/eH4gtYeJ4K2xv673iR/n7zCXnZz8S4oInKJqNR/Q3o0a6hffcRDtx0Olmez0UFC3z05jdBmQO9EkT987pZWWGxQjHAj1WGkQk7io+Udi/zFGus4wC5FZ7Jot8wnOCFs0j3i7A+NdoT3</vt:lpwstr>
  </property>
  <property fmtid="{D5CDD505-2E9C-101B-9397-08002B2CF9AE}" pid="112" name="x1ye=34">
    <vt:lpwstr>0oxQldK0FDEz9xGsZBzxyNy50iHYy/qxubFUSlOFrVYzegX6gurviVbdosFPhAqf7FaVUy1JREbyge29VRE9m63HyotkSvqGHiCf74RhSQTguP14LXMQMkpviw6xAFZU/jEK4Yel9vzYICfm8fpu3cOH+N7pJpDEhwR+cxjYocxPVEfVKT5kK2XGaRGWiW1ddR5XKmClU3Zot0QBJKjhXTtC22hnWXjSepFeua5UZIefMnAawb9WFXQJmc4FSiH</vt:lpwstr>
  </property>
  <property fmtid="{D5CDD505-2E9C-101B-9397-08002B2CF9AE}" pid="113" name="x1ye=35">
    <vt:lpwstr>/jGXVwROhXQT+qzR/LfzOC+otdhTFQtod3A1F6WuIQ/nmEdI0hsFrkfTyQGYLDQoZY2roObuyOccMWx/Vwt+rVnM87HM7hwMIlYxKe7I4t0BTzyJl2gCk6f7682IEUG2NwxLMyaAFc6+Ukdoy5/Kt49WED5E/wJ20GBGkcgf7zQTntCGHPP9Z2SekQw2e6ScbpTdbpWA+RWxldY97lJKjix5kV22SO7vjA2nuUjiVKGlgwDzGrTytfuoyngYrMD</vt:lpwstr>
  </property>
  <property fmtid="{D5CDD505-2E9C-101B-9397-08002B2CF9AE}" pid="114" name="x1ye=36">
    <vt:lpwstr>x8L3ta998lTw1ZgT4GYzfHqCM/4EsXZj9R4jCfxotNhoyf+NXj062m5PO1CDXpsioMPyfcj+2vx3ds6vIUCFQyw/UQffZoefS1v+BjJSw/rfR+Qz0fHYQCZ/3Nk6lqmylHJoddvah1xFGRwUDITqXoqgl/nlBLmXP8d1KeocQqCTaqMONZY7+ZS7oR5pJYfVW48Af0WQCMibhK/Jmm55mO9DzZAJ7cnJxXtm/5jG33/306CN2hFSd3H1NUZAT/U</vt:lpwstr>
  </property>
  <property fmtid="{D5CDD505-2E9C-101B-9397-08002B2CF9AE}" pid="115" name="x1ye=37">
    <vt:lpwstr>oXP0J95SKmzoJhw3l+a00Cu6QCjiPTh3YgqsaJaKdfQRinPYeQNr1f+80/d4VUWva2EWm2zX9rcvaM+AhABghxA4wD4DtsA81mNjOpsPFb/qiw0teOvlo2tuqUDCCjPKlzlARytOX5zbhK4SAJiuSJXLSFfHMJ/mTNfml4m8+mN0RapiuiIhH8dnlFPxLPXQBRn3DuZQNOfWGxQUXFwgoh+salL+P0ZOmgJ4NZ7djISLV5LaS0PJl7iaXXvK+/z</vt:lpwstr>
  </property>
  <property fmtid="{D5CDD505-2E9C-101B-9397-08002B2CF9AE}" pid="116" name="x1ye=38">
    <vt:lpwstr>0Ofsrj5+cLw0WH6KAbHuGDm23PGKl3b/hj9XgEeHK2mBwLujXVYunNoZKIYWg4CtnVsbx+pk9sNnx4PGRkW05Oi7WEPuZYe3zI3nL8axsIpw0g7oDdvh3F8FcEeK/Lx27LtEku8FwGmQYBTofb9to+NNT+C5wR1VD92iJsLv4Ec6mF814QQBIy17TZA8A3BLmqc4TdqDCiGoJ4rJhtpSXnrnIK1f1xdlMgKdrfPLQWRNht1UeTD3ljFf4T/X37I</vt:lpwstr>
  </property>
  <property fmtid="{D5CDD505-2E9C-101B-9397-08002B2CF9AE}" pid="117" name="x1ye=39">
    <vt:lpwstr>RJSiyjr9SGj5mnvlKmmopUq7gI7mfNbzbI9kS5V4hzwkt/6h6O/ROfW63WCospkw5rThKQPcsdBM55ny+1s0/O+JknD4hlQgZpJpwGt8TS/sIifEZvhgnv++tvhgekjYf1JqCPQ+3lNRaUbl22QblNTP45gdTuG8PVP7cIkjnCMIuwL+mN6TZWE4cjv+yjXyWSe2cSG5ijnA4F38DGi7NCS/vMslDeIJByrG4+KUVTbrVTtQc6CuEV3mZmELMLx</vt:lpwstr>
  </property>
  <property fmtid="{D5CDD505-2E9C-101B-9397-08002B2CF9AE}" pid="118" name="x1ye=4">
    <vt:lpwstr>u40wVpj9ZgkxyyjkHg2oG/O/UKnuGttYK82YgCkUuSzlT+p2pHPMUyvsvXLPP0ycDfPAOOaykgzliDd9v2mPv+6BoEpLPQCTSmEolpXyhouRbXOUeP6BgffMzqKR87Kq47QPtsGEFG9a0r15tstn637/0zHsJogLDVVTqP7qCdwOhoZFzzAN78n08/eWL4AUNfCvlAK7Mc7PNFFv1Ofb/RQlvudjwLP1s4MXg+D6JiX6cI2KcfYRdcj8b+EeBti</vt:lpwstr>
  </property>
  <property fmtid="{D5CDD505-2E9C-101B-9397-08002B2CF9AE}" pid="119" name="x1ye=40">
    <vt:lpwstr>02pHmjTO4rUzFNXwqaZUHBnmBLL+fWyVrLSt8JVV0kBp7fXPZE324JiHyq3UtnkdO4BZcUmQUmsni7z4y6M0D2nbl4Vi/MtgBlQn7Ic6AXxrjCXmYnn5vzSMHhsB8iIvbngAwfi39vCQ3NWA2UJ5rn3BpWoWq50azn4sTfZGZw4y8NP69xeLCyPHvBWq0jQzhAdgENx0xI+uRU6do6z70y57+LNeXCuNkZ1mTokc0zzGIhv+NF3bFXHWY1xTz/O</vt:lpwstr>
  </property>
  <property fmtid="{D5CDD505-2E9C-101B-9397-08002B2CF9AE}" pid="120" name="x1ye=41">
    <vt:lpwstr>BN0bCF1KnXTM+DKHhWZ+/umCms7OJISKTzZIvLARU8ffX5oOBpFxWZdG1pPPp7KuL1L8XRo0Y0hfqr326g3x/Gmlb2HfOPV/Y4L4oIDj4WzkaC/H3szCUR/mXeE5YSvxnJRkEuvmmGwVuMLNE+m0cPZaZenSL01wzf5fZe4032U2aNMutnkwRvtIm3kHoauqIeCm3V6Cv+KfmNq5Fq5ZSMqT5k1h5we5wYkyfW9G1XwJnQpb/+6540WCMNr+lk3</vt:lpwstr>
  </property>
  <property fmtid="{D5CDD505-2E9C-101B-9397-08002B2CF9AE}" pid="121" name="x1ye=42">
    <vt:lpwstr>eMLE3heNDij1YKNT9O8gcCBesoqYjLxYrn/jUB2pLfDBhR/m3vC0+NatLLfPCkrguxbFouW6YGpYX0fgmQ0KfuzZ/7oFekjZqdWKyG8fNRNpUvLJeT0idOZxtvhHPK/EX2K6bz7F36BAwwuzsxHxJz0emgWWzDZY83LGn0eCqsh0jl7KN/WM0yP3SMVt9NQIN0sb/7T4/c3kPLfg1e6LTb0ShCiFOqcQb3rCVUPmmQpRBLihdEvLqAIrwS196r8</vt:lpwstr>
  </property>
  <property fmtid="{D5CDD505-2E9C-101B-9397-08002B2CF9AE}" pid="122" name="x1ye=43">
    <vt:lpwstr>/RQrxmVN0lGD055I0CBzhM0+5eCTBQISfRNhBGibalp9N+kzllSMRL37F1A6timSwbvnj8pvnkeP2AZypchSB806DE+CLQvJR5rZXGrnnVHm/aKqtfq1PVdR0qO8dGN/LMpHxtFhQg3+t0BAkHlE7DR9FR6mdq+orvr3oeAYc+aH+M/LVzEC0R2Gj2gk+mjHdRDqXW1B7cv67pCzw9QELF9+C4LW0r9SmnS7anWX+xLRCJzqVleeSB485MuFctH</vt:lpwstr>
  </property>
  <property fmtid="{D5CDD505-2E9C-101B-9397-08002B2CF9AE}" pid="123" name="x1ye=44">
    <vt:lpwstr>G1g0hd+/lW2OGp8UZbFVl86/MG81r8Vgc0IZr0k2viz1DG+Iox4DHlUraAcLnY1w/T7JQv4lTZq+fmvWeLIEXQ5gKjd2/hQ2as2SYzGp5F5nJchHQcqFrPEDlqTbNhc+SQwzfqXFj3UrS3NCSQ2+jX/Mk0S7T3RNlyDvn+bKuJT+ML2Q5C5Nkhgo/PZyeUL+Md6qxgyJwkYk2ZNhux5PjzLkzwPVUw2MdX7q1Aj3Z4JnxjhvnOSC0frGaUz6z9f</vt:lpwstr>
  </property>
  <property fmtid="{D5CDD505-2E9C-101B-9397-08002B2CF9AE}" pid="124" name="x1ye=45">
    <vt:lpwstr>0s67KVChooLekxukhbkJ6p+/9S4auv6s2MuAN1GvWeJMFdS2TpnBmSlrYPJF6beYIIN+CJ5qkE6S2Wceaw0JjE/hPqZIPZMe9sZ1eFB+zXmnrb6qd9CfRIF6WYvrmqlkE0TC6eMp1rF5tnJ3w1KnXPMCgwAZted+kZNM6OjJL9ihc9GcJf/MClHufQH/LdftfTyJhR+jtd0cR5H3ZrkXqiSRBO69K0PR7fETtbBl09zup22QLwv22mop/lUM+d+</vt:lpwstr>
  </property>
  <property fmtid="{D5CDD505-2E9C-101B-9397-08002B2CF9AE}" pid="125" name="x1ye=46">
    <vt:lpwstr>Ok4MQBxTIclhxUsU065zYVRAI3Mjo9Tx87gwgpL8z9qHw0cApPq3NfOwQjTGU39D2yMidWmEFqUoz9KB4Xz3rlQwz32gB5LkzHFaw1Bbjm+Ozh59+cUIrQw3k9xWSue54vMreprMI6NSROU0qkAl7zHNXoHI/jxYDB+VXadAZZaDy2z0UgNxWoI5P5J8xOOtFQ1vjyr2pkYf+rq/S84S1U7S1vaG4zeNFk3cv9k9QfpefFoPe5BPXk1ehPFZB7x</vt:lpwstr>
  </property>
  <property fmtid="{D5CDD505-2E9C-101B-9397-08002B2CF9AE}" pid="126" name="x1ye=47">
    <vt:lpwstr>cqtof9Bh5ZhORVOnyL6hPo30KSXB77xmK34XkFKUm3VjRC+vYqO0dfHlMgQmiblvCoIYhsp+fQVEOkE4hpsydQJ5mtI4JnXH7Vwjd3+ZFKDoeONHFZW2b1e4LClJd1q69HpVAi31Jnjv788rV2V7YRJg/Rwr0ZreMu/+TFdgeJCNQqHQBDPYsngVRMLX9m7WBplXelVZJVI6Vus7kzB65cSlq6ZK3GoS16NcX8xUcskOdZ56Y4ImaTTeoQo+dq/</vt:lpwstr>
  </property>
  <property fmtid="{D5CDD505-2E9C-101B-9397-08002B2CF9AE}" pid="127" name="x1ye=48">
    <vt:lpwstr>gMtsS9K8iwTg86L+qf6WJ32fJMm3Yi4LJxLvgzaptpaAC73Flvv4iN7ZQNcVp6GimHZJpgo5DY5uOrv5tqFZml4dI/aCNKjdfCQC/PZtMedAtPQThsKVsGTYEawJj4JNJIQ4M3u8yNMUrPiov8xt6sj6nYS85bxLrRCi18F0PMdons1cAB5Lu3MeKvyfrcsMQfkOjV+SmDblmzhA+YtHjtGEb0kCxQpPmr2LIBSIUEWpNnIeTjzzvmu4CS+VXz4</vt:lpwstr>
  </property>
  <property fmtid="{D5CDD505-2E9C-101B-9397-08002B2CF9AE}" pid="128" name="x1ye=49">
    <vt:lpwstr>uJdl5lolV2QvzEMGxLTIfRbmbZ0pP5h0wQyITvXtzV9E6gZjiMYqfWIZr5mAqLyCR7HXdW8XAKpKgeBIGVq78pvHGHpcSSsIvP8iuMMxPYcULrB3L2dxMriotluOP6VJoM11bzMlT1NCx1HwxntziwAt9v3vFou4+ayluNMac+1j2d4bu0srjH69wbfKnxaq4ZbrCZHtMyI7y15GnZ/0uktufHMD/fmOutWALsZNSU5F9zo9HW0o3JJkDDxXgEm</vt:lpwstr>
  </property>
  <property fmtid="{D5CDD505-2E9C-101B-9397-08002B2CF9AE}" pid="129" name="x1ye=5">
    <vt:lpwstr>YvBy2LkkYs+QBMqomGN8H/A4lhe5Vpwf43h+Z8m8EnZUD0r10QC1qddeZN9n2WP8DSpm5S/lwATx97MBK1DWHRVnIwe2XOe3WdU/85vQ8EqDCx2gKlgdDrvS+jrRcZ3Huj0Mw5YpYJpb79x6YAoX3zsuB0/aF+JpL5mB0G1R/BbnxDXnMxixGcksadDYoTGdjBg1TrLcIImDDGe/BKaMbcSnRhUd4SwOX8krVmtzY6QwFpfDFdS87b+FYN7FpT0</vt:lpwstr>
  </property>
  <property fmtid="{D5CDD505-2E9C-101B-9397-08002B2CF9AE}" pid="130" name="x1ye=50">
    <vt:lpwstr>Tv5jv29ixoGjss6Fr9rF7NW2+lNWPzjEHAn0V1hBnTsBxjLpVe7NzwxPPfw4Wa4uaSwpzv9LOWF/dEmRcBPGtwLFgwHq74LrrYkw6EpZVwic6p4ynvpb/uHqbJldctZi/47VFXBcEassrlMRjRth8IK2qacx8zvwOwESLmSkrooByFVxWVN7oTX6+pN7eJwTXZpw17VKHfPhPBPSV5IZrQHD19iQnibMHjWDRVvc59HhzRMEf7HzH+xcvfLR249</vt:lpwstr>
  </property>
  <property fmtid="{D5CDD505-2E9C-101B-9397-08002B2CF9AE}" pid="131" name="x1ye=51">
    <vt:lpwstr>qaFAqYJe5L7tfE9DTyHQrvCS3UF/xp/pASi7gr91jpN2j9B0+/Prn+ptA7G3h3vUDxXSMn6y/IXfW/AeUNk687nUoKUdWsSaSJGI+1Xs68LZDG6z1bgCv1igaYQ1j2eNVNDwtEj0Zzs5vmpB1qTs5AwPQyzzZ755R9WruQP3i4ZvfFwQzCQGHBLIbZmb+qLMP4wpJNnDONVFNJvmFIWsNkwz9Pe/K06kVBdZ2uc+TnyZ9nmSibImYgAy8P1Kv1T</vt:lpwstr>
  </property>
  <property fmtid="{D5CDD505-2E9C-101B-9397-08002B2CF9AE}" pid="132" name="x1ye=52">
    <vt:lpwstr>VOIYmx3dAgUZdcfX/tC/liqsYqWLxETPJauVKdjdLh9JHuqd1A20Mc+Go742bvrROcPI+IJ+IdnuwjtLBXTI1NJWK0iMd1nuuu6+PTg39AYZaI26pF/amdVpYWbQpn9nvWRn4EDy1S/IAHRGDKh5mXJs4m700u3Kfli7dOzqBzM1yuRcfIJv/iqSGWhlaGKxZDpTDrSsAicECqoFyrUqjJfFDczxMi2t9zzCzXnYu25j5UlItdjdSMVDZWsLIbx</vt:lpwstr>
  </property>
  <property fmtid="{D5CDD505-2E9C-101B-9397-08002B2CF9AE}" pid="133" name="x1ye=53">
    <vt:lpwstr>SGb9vrBiQk3EoI6w2/HALfSEZ2JJIckCSpvSmk0Uzlsz4XSJAeeDr/U2Jkq0T4k1/vn5LEZFUhTIiRxXZNreDWq6suefDXwNBP4kIsP632i2/kJ6yqSe3BGCIG1TMb9bfXemBY3SobYE/GZhOmcHNGp7+MvLk/jh36W4RT3bxuJYxqQJMYPjTJ6LjAkOuROVw/S7UIvX01h5UVNp6I+4Cg67B0lOp2v3qh43eX7iIjX5cqhL9Evrsmb9HSUCvYI</vt:lpwstr>
  </property>
  <property fmtid="{D5CDD505-2E9C-101B-9397-08002B2CF9AE}" pid="134" name="x1ye=54">
    <vt:lpwstr>+C+i0DsJloLuvH+OeOftdKpwG66l/UeOg+11LhzuavYHu5h5+N6jPvxIaChqK4PN3jfO9KPbJq5l3fcUXGUc1dXSaJpsfBQfY2b29M8qwG9Zf2sbvQGpSX9tXWYAzEtgBQzsiCMjqrI6Fq8a3xAEDJYTVvezvJiHtxZzLL3/hDC5kAYelAR4I9nRe6Be+DNoQ/HwkOgyR/aU1a4I3EOIXd6G8JMeWb2rPwPnMFXfRYU77PKiIpGRYLwYqef4/qW</vt:lpwstr>
  </property>
  <property fmtid="{D5CDD505-2E9C-101B-9397-08002B2CF9AE}" pid="135" name="x1ye=55">
    <vt:lpwstr>sfvL4xtdZWgX0DPg9H4iSgbvJC41x/r46+UZjAH2UCXUIvE3C6oh3wTNy7Hdu6sm2sNCmFV03/g9uwtmE3yCp90omJsLPwa53Zm2bhkVxMIaRSc0vVEfp3oRiaeqwJrNQ/KQsh/AEBDUKE3zUv/+Jdmxh7WT4kZo9IPVi/LoJ5i7uFhnysNdem1O2R2h/5X06QoiJQSSxIB8CccMWqS87LLSEfaGq5RaknwyUWkozlDOMnyEhijyQ16pVdLLG/L</vt:lpwstr>
  </property>
  <property fmtid="{D5CDD505-2E9C-101B-9397-08002B2CF9AE}" pid="136" name="x1ye=56">
    <vt:lpwstr>5E1Juqjt1iNcCIDyWuHUr0CdSlKPgJNUS1bL5UElvYLWWDXbnT9HW0Xr91LE4w+thpJgwBogb78TKyN9/67T4ZY42yNs1VwfZ0KnA/NXkiNDs805bxwtmyevSP2Qmiul1ee/v+F9l8pUkne0fadF+diVszw+oD8dBTc/r4H2AFOE08tVNVYMm8darwPbW0PKY9spAmhPPvYoayRiMuZHM2/93HmEMzUGSxjLjt2YrE66r7usFt2/jkf4LH+E+K/</vt:lpwstr>
  </property>
  <property fmtid="{D5CDD505-2E9C-101B-9397-08002B2CF9AE}" pid="137" name="x1ye=57">
    <vt:lpwstr>3ujR36f9/QkJ9vv3iQLf2WU0Nl8n3vmdgfNSeauo1H4q7lJkjTCWrZtsXts7TtZLcSSBejDN30vuDNfKA57j7q6XjvO+2smYxh3h+2n3IV53urXiOQhtqgzAan/TfW1T4NsKTYUADKA1s1NkQGU2owlBTpUDL+pFhrlUoNM367XhqTJbHVM989JamurvHjhKTLMCPyfMrudIzo12b7MJVieb/iFDLBXtDi3Ua5tYWg891N/d22zdwRnJLJx/XXG</vt:lpwstr>
  </property>
  <property fmtid="{D5CDD505-2E9C-101B-9397-08002B2CF9AE}" pid="138" name="x1ye=58">
    <vt:lpwstr>ABPbj9dkbpRfYvkFd8PZkmK0yVEHewaie5MNm9kDjdaDBIoPvjT1x98KE5pAb307++pANelU1uzB1EXyTXVZn4Mzj2DUVd/eQtxaEG5Ly+uMnF6YZOkaESXg41sJl7dhDta2J+zNd3Zp9tOGHDGD0KIsT/iFQco+xK+8omjexYPozKMJTZseyCf5Y2EoPZOn8M0fCG6EfbeOkgh33zNnKUP6ZIsrmGm1zeodtBDtc0ygP1Bc26dw3T9kmRTasil</vt:lpwstr>
  </property>
  <property fmtid="{D5CDD505-2E9C-101B-9397-08002B2CF9AE}" pid="139" name="x1ye=59">
    <vt:lpwstr>AdEmaDchl9Q+SR0Mh4vV0P379Sjlcz2TQff8c+XnLA/IbQzY/rD4CHTCvFHvYB2sRCTCZR4wMvgSo2BbYIPU8wDzL8qxfGXGUAkJchy0Bj9p2fUB8IvsD19SZ1EuQISEryifynA/iIyh+0Ya+7wb/nEN/5FCKxHuVYzyhP+/r4HNxdQbzhN9Tgu67iUX35tkjpm+yxsYgR2eMDFHgS+f71OOpY7mlYt92FtYdcOBlG+Ie2TzqJGKOWeRyXwOstI</vt:lpwstr>
  </property>
  <property fmtid="{D5CDD505-2E9C-101B-9397-08002B2CF9AE}" pid="140" name="x1ye=6">
    <vt:lpwstr>fyOx2GZFFKwDoswulpwJsqnZHoe1Ymz1/rqCAirbCz0d/fdJbFiqUVr94q0/19YCbyVEz9vVu8Hy591JmTVXOWMQbm22w5NBuXIh8CMItCJdH45ArNWz2Sx3+88bFSo3aiJGMPBIebnTJHYroqL469ZwSBnjpnsrOQ6BB+X96a1Ha7rxje361nV6hjCRu+IyFkiLfzqKLh6FS25aOfhjAPkRFkeBM1f5yZQ5qMYq2LVJ9dga70eU5rTd3SH65Xd</vt:lpwstr>
  </property>
  <property fmtid="{D5CDD505-2E9C-101B-9397-08002B2CF9AE}" pid="141" name="x1ye=60">
    <vt:lpwstr>OSoDP+ADYuWkpc4pyXNF7fNS2mFo7W8o7qlOxiz29LiEOCF5CY+nuL/cNOvY/O3Y/JPNByTnXw82YwYehvg3W24Btu8Mz2NA1svgF/6ouzvBB3zNO0kx8AKFBGb6yqz/lzu8ZS7dHyLg6lB9ImZFP+XATlr/mPOaB3VsfG35e5ALTwl0vve8yN6y/3y0u1XKVghMh+L+d/lqhqCqqMxPTj0NuEA3zozh+sIDEdZaxP8WYX7fC4sAFJMXvRiDe4u</vt:lpwstr>
  </property>
  <property fmtid="{D5CDD505-2E9C-101B-9397-08002B2CF9AE}" pid="142" name="x1ye=61">
    <vt:lpwstr>AqaDDRPPmSv+71qnc5ObMmWrkcazlHZN9V4paErIhYIVwzVkAGyCSUo/EySkVZRgJmdREU5ajLEpt/JDi0TXnLJdDT4/silBzK1hm0oLy9dEFZxtzP0gFY2WmTIL2hXuvBFacCCrTN8Xpq4FMpmdkPWuSeTUqB6Ozj+Sj+nRLrOcPc+WOSUlFafiLnBxUUgVNkeB+s36MXx2rMw5/Py30XlfaeOGqsbcZILgYO7w86R9A9F7uAUFDRGcidQorsw</vt:lpwstr>
  </property>
  <property fmtid="{D5CDD505-2E9C-101B-9397-08002B2CF9AE}" pid="143" name="x1ye=62">
    <vt:lpwstr>KWGBNFtwZNKrlH5scaYY6NwSKi0fdYf15HgaNeJanTcYyxJ8JWtBpdZdWOnYFPvY8U3W/t2w8y89T8TY+CQZX1nNXD9G+he/x6VZ7qXxcEK1/e25ygtyP5o0HCMIjesNOxDEBiQXMO08Hycf2/jxz8Te03QmAUeyUgfsF+smdBOCJlDrcef2bCVj+Im6M0NyRovTc8FKPA1AjiGRayCMlmERIEl84azUJ7uc1z3Jcb7Ok+AAW6YWXgwxjyba6I+</vt:lpwstr>
  </property>
  <property fmtid="{D5CDD505-2E9C-101B-9397-08002B2CF9AE}" pid="144" name="x1ye=63">
    <vt:lpwstr>bk2UdAE0wQC9w98KCxXS9Nm6YMdkoOT9znXKPQPB+vEWJzQhTHxxy9BbxgI2FxSN6z68wv7NoIUe3pobHVqdUafZREINPoVlGutgM2NXaKlmzlxlEatqKWIaMfsIkoruaocIyIhnD9qpYerUe4+tTEIcGaArAMVYOwP9dKXG1HczAzJyicrsqCeWNwaV43bCnL6BhcQfJzrFt6D+O2e+1Wsp8gP44aLlbWJwc6S3GJSu+3FJRQ/wkfYc5Cb5McD</vt:lpwstr>
  </property>
  <property fmtid="{D5CDD505-2E9C-101B-9397-08002B2CF9AE}" pid="145" name="x1ye=64">
    <vt:lpwstr>MYKULaJ8VCIvzsp+R3VXjt0rtSvQF/E7xFpH2lTdb6WTrh5fWkp//uhTLRWvKYTAEWvPzKbEffWe+QUp6kwnb5oD4vhzFFwdC2SysKXMshCFzmKLTnVMNQdzK3ZJvlCiLdDmEATDPlIKMaTdn0QXD4+d7rKdfhQqde5yGxe15n1zzrmQLsYpsIcJzortBtpoBnEb7QQzRz94nJvIeEwGU9TfKkfXvbICBAE1R/Ij44pw07HruPR1+PhSZ/iN9Tu</vt:lpwstr>
  </property>
  <property fmtid="{D5CDD505-2E9C-101B-9397-08002B2CF9AE}" pid="146" name="x1ye=65">
    <vt:lpwstr>hf+xzPk+MdTliLyunc3gnRbo7kAs9AMzt28OnnNbvLpWm0FrdEEDM4I6H/vfdeRYcftJw6Q44lycvVMbJwnBufcUNUm0+xidsGi4GXgaIC0zsioQ7CLTvXfVjjE7zM5OhQPwJGV/UtfJjUOuCt40bWuJm+OEsw3/hG9Gm+ODbKLgUROFVXcvlc5W7gByzvr0l8WSwlquLg/vqvw+1HU3sXO7XTjtx75tGdVOEwRYQE8fvX/Ht9Ae6C3g2g2EKl+</vt:lpwstr>
  </property>
  <property fmtid="{D5CDD505-2E9C-101B-9397-08002B2CF9AE}" pid="147" name="x1ye=66">
    <vt:lpwstr>s0D2PeWg9XuOFl/no15RNu8GAUJ4zuO//n4iidvQLIJVJO3QYkfb6I4zHjM4nq3UeB53pEdiv115OOqfS6np1oGx6p9ODwZTNDpwMP0KaB+qyw+KbI2sGC8Qd7Srp/YkZcDpapj7si3JeeBf6DBeAcbrDufNLOlh0Jt03sJ3bB7KNcF86yOmZQ/bTMVE4+RCR0/JRqGY5RSfw/is5ivUEoCKMPxAK3Je4QXHa4BSfY05cu23xJyr0z858TudWws</vt:lpwstr>
  </property>
  <property fmtid="{D5CDD505-2E9C-101B-9397-08002B2CF9AE}" pid="148" name="x1ye=67">
    <vt:lpwstr>MXmcJ8BUYlz6Mq2kAYBimwUi4u2izmEnChlYGFG7YrNdcv89m3WkKJk4uMAypDIkclSWbUitlt8ZvAZRiUkD6WKkLk0LzyRAynE+LTidpughdgyUA6V1S13UoZqNP5kOC6Nvhs6qPOV3c8wCN/yawGxguZsLItg1J/QdmgVjx58xJb9JP3E7sfE2EAsdSs0g25xceLaS/gZOjttqhLVuwAN7m/Sg1hzQaGwk4YKMYicGS3eIJ+3SSr62uP5LswJ</vt:lpwstr>
  </property>
  <property fmtid="{D5CDD505-2E9C-101B-9397-08002B2CF9AE}" pid="149" name="x1ye=68">
    <vt:lpwstr>N/dJzu7CKBmLZhbuRp9f243hrLKcI/VQZH9z0EZ+BXJCUs5VCvgrh5KBdqjQTp6tDQjZdlvRg3hqP5WNGHqXWD9D8cvt/NTYajt3pYE/ZIpUg+G/zXiI6CfKRO+hlhLAklfr1DBdBRDi0WHEEraDEzoqAjeXjnuG9MPugg9vvvOMJX6k++GrcJ3Xi7ogcrMYayE4TKXOZTCBgP0VKDedr1Yg0fJCS09xvOIZRblYgLXIrN8iNSfK0/owry3vhTo</vt:lpwstr>
  </property>
  <property fmtid="{D5CDD505-2E9C-101B-9397-08002B2CF9AE}" pid="150" name="x1ye=69">
    <vt:lpwstr>J+KbjJYdc63H2MDqGhH6vcXutHO3BZEMNLwoCXQ5wqqoiRrbZHfgtMfbnbw67qE8OYl1X02i1c0duuZ/rW3wlYhdKFymVfHaUTLlqHh4gVz9bQ9PvrrvcXvPHqQVngNZNeJh94Sn4VQ+duVwScy8T7DGxn1ofGtNQKZl5hCY7Lv5Vu9/CRvAiemwuDADZpw/XlI9jBGHs1f2cNnG3Fw+pgJ4JGmi4LijqPicO+r/XOj15Ad77AazXBQdy9ekLWW</vt:lpwstr>
  </property>
  <property fmtid="{D5CDD505-2E9C-101B-9397-08002B2CF9AE}" pid="151" name="x1ye=7">
    <vt:lpwstr>W7N/3VVzwgIoBUX3ImHyY6lGIF6EezlcWt4YB6+F43YUaqRVLlC6P3tEWRZLV10iZgDEvqnwWx3ZG3z+g4kpbrHPYXtYB06YLjCbtAqLHMo33JuHgAc4lStKDnajpVO5ypKbUWZmZSQtH4YU82RNGT2rFtxvJuHDrHlPBN2mUX6ByeWsz8o3cBmqtVWRM0gEnWOX//dcvGKz2Mqlmt3/Ft0yh34Bg69ceXMj7XEFNYRagd/XgULqebN1m+2+IFV</vt:lpwstr>
  </property>
  <property fmtid="{D5CDD505-2E9C-101B-9397-08002B2CF9AE}" pid="152" name="x1ye=70">
    <vt:lpwstr>a9bauiv7lzMz/VzTEh3Akk9POkG9rCvAkho4kIgvCjhPYGW3nQpefvfTiyeK9svDVrI4o/uJ1Y70hyyYQ1HpVS1e5211TUnC6ZG9HiVhHqYOp4eqoUK+uuzra68TcfBu+ulXyTGI7+wJ12+hzCp90tG/WjghpHfxnvIWInTYo7lWZWB/EysFXIuz8lqxDXeWb+3enuXf5IpwgYSB+ruswQlfttODrPdiobS08BsQFcPpMpVpfXqadUe9B9CU+Hc</vt:lpwstr>
  </property>
  <property fmtid="{D5CDD505-2E9C-101B-9397-08002B2CF9AE}" pid="153" name="x1ye=71">
    <vt:lpwstr>x/P04rJoA91G/jrwfzSWjmZkXDA69BS7Wc+okI1XoMXnkXIZh7QSUJIoCJiUuH4aQicF2hLGmd4vYyxCD5Y7PZN0xZcpXqIvywOiBh7vXqv7cj6D/cPMbuCn9mMny9hjVvyg3o9+ogmYYmfyTNkIFYp/fPjdIZ0GX+amns51b6ot1aqhWndUNnVysLNZoEwS3ssSdlHPpdn6rQpED5Z2zH9HIdl2McsZPD2+fAWUVHlvIduPCMDaitYwXFSFRoQ</vt:lpwstr>
  </property>
  <property fmtid="{D5CDD505-2E9C-101B-9397-08002B2CF9AE}" pid="154" name="x1ye=72">
    <vt:lpwstr>XynqZxeO6OcEI580DZ0sK0rRvwY4j5VOXJTqvKBTxVFhEr1HNV9UhQQQgoFudcba84L33FStnvH1d7um2cPIvjrN0C3bqEsnjNFQuw4hZiziSnj7+2miOuCzH4VLoSPcsf+a2tROU+IZvM7L54FpediSQzb53JrZ/JSosouPICYatR2UwJzk5Uan+zEmwXWWIXn2Dpj5jdVQzKAW1bW6VeagOhjOmQ4GFl9DLBhR9GOe63mYsv/R6tYHw9P8+hY</vt:lpwstr>
  </property>
  <property fmtid="{D5CDD505-2E9C-101B-9397-08002B2CF9AE}" pid="155" name="x1ye=73">
    <vt:lpwstr>yyH0LHhNeTx26B14cBqEQxGXk1yCUH9+upbFr4LgWHtm+thMJ8kQRDPLO6BBSBXdBmPCDIJra4njyOqc1v8vLvHF2KiA84zozcIxeI89Q3o457z5yOmhnqaPibOwKn4QY4nNu1ibnXQdRtMcOK+B4Ni5XPh1wgOTHivxIjKv4FzWhiHnZKrnZH6KQi3NmPSJauKSPraeaatwlbwHbyQURiEW8IUFMWV93exB8FfIL0bbCZvdhApNE6rYHo3FA3P</vt:lpwstr>
  </property>
  <property fmtid="{D5CDD505-2E9C-101B-9397-08002B2CF9AE}" pid="156" name="x1ye=74">
    <vt:lpwstr>MmTwKNe9IqLsIELbBxWA960+cWIomCmcv2uQYhtODWtBEOsYBL2sTeeyIEjWXSv7OHD/BAOXONQkQlp6nZU8uyzcnQniNeJHPeVboyjIMzWSLrBp03w58LYHwVsmE3sG/Vi+HqQRj8GYAIMgrnq/EmMiOTP9q6xc5nMzs2fnXx0rZBBzaDm9osUBrDcw9AqYSRZ2MwGx9ESVES1y9RGljJwX7RjLWfdTRoEwbcG+ypd4qSDqwdiWB9oy/KWrqsp</vt:lpwstr>
  </property>
  <property fmtid="{D5CDD505-2E9C-101B-9397-08002B2CF9AE}" pid="157" name="x1ye=75">
    <vt:lpwstr>RvWKwSzpyngCFnDn4JEBX5ly7h1rrMgpNuXtcNMsodpT8jbOcaGKfhl7tZ4sCPj/D6thJzRwXBPIFsLAFby7yoM62y6lum8C85JAEVodYg9nw+fuQdW3R9Zi705sf8u6823IG/La04s4RPPekwZvvjdPR538zNqAmitw5mo4oZ66+o+vBhxNeci61GvFBQRACvjZc7P4Z2CxzdNynJZgbtAto65XhjZX1XhZ/ITWoqZWAMtr/8fgP7YbSJAn6aq</vt:lpwstr>
  </property>
  <property fmtid="{D5CDD505-2E9C-101B-9397-08002B2CF9AE}" pid="158" name="x1ye=76">
    <vt:lpwstr>aXji9yMNulkJ/cDjSwvtmVFnHXy+vmgPGs13ktEi98ehDSnzl+o7Dn33o7qWyf65E1pc7jwq/6d8YI9NLD2I/h8WhV1RJcdrfwD4spWFo7lVmrUIHBhDyXe37XhhUSnPu2pyUkNhhGCSlGy16jWfSuU8naBEHsdbPL2OLyt/vty5/3Q1tYBgBT7KNzk71ZBUBI9lPk9YXICnHEwmbtCf06bJE4Q2w3ahOl8WnmPSsPNTUqMvF75AskYIHYnRTEF</vt:lpwstr>
  </property>
  <property fmtid="{D5CDD505-2E9C-101B-9397-08002B2CF9AE}" pid="159" name="x1ye=77">
    <vt:lpwstr>n6WNXuegofQ5evTOgV9PWI7MHtyP2xQ0nP0NjPS/ZkZGjxXI1pPqL6clIydrjApIDcBwcmgCPbg3lPEjMcT0aGtQRhTmym4jl0CGLL9eDdJnnfAEzfPz7+coZEjtU0zf9S0lj+/V7y5W6zo71QNIaQpAhxMft37xqu4945YvvE3vR9hsw424saQwjN2YwogyvYbLM3+mjxTvJxVMV/+YkUsPc/Up77og/wyrQzvTknMuDBYzMxi1/UdWjARHC5B</vt:lpwstr>
  </property>
  <property fmtid="{D5CDD505-2E9C-101B-9397-08002B2CF9AE}" pid="160" name="x1ye=78">
    <vt:lpwstr>gxp6bz4QR0mC+hEjPZSPJR2Zigttx/0AUa1UIX6bmXkDdZO96jEiRpk2IsynvG0w1HWhlxUCZc8bCM9t2By52X6HVS8d+XA+RszXFWcpNR9jcScVg0jbPAiapA4bETpKHMtg+PXu6gbx9Lb79PQxc5eGBWtZ21RLabu9gBAMGkrGCn1QTCeU8l3foE+e7J/2E/jUZ0KZOxvCxb7Cb020M6EuZyEw2+1a2zcozf7CQbGqqPcK5n0uvkgarNzPqJO</vt:lpwstr>
  </property>
  <property fmtid="{D5CDD505-2E9C-101B-9397-08002B2CF9AE}" pid="161" name="x1ye=79">
    <vt:lpwstr>jAzGJiVdRR88hdaYp5nJ8JaH01G2ysehB2giXfz9nrz85xMETLkWdZa1BZZEgerkSxcGvX6dRf/JfX+bnaY5qz7OkERyRodbmU6wFzyi7F9V5PtR7EZBm+jrpcF/Vg7tdczbJTeRyFs9emuvmJMjixMbtc+XZJWok8yvx7YuSWnnq7XxS+XohIF6CRJQ3V7IxQoYWV66glSehPg6RrLc5LQBWQ80YqPdVFLCxFa6Woxh0kml8QB5w0O9T0f4ZCK</vt:lpwstr>
  </property>
  <property fmtid="{D5CDD505-2E9C-101B-9397-08002B2CF9AE}" pid="162" name="x1ye=8">
    <vt:lpwstr>JQREQRs0EodHOF6Zx7Hc/hJz05KwaNfMDYDnNZu+n5DW06eXpJH2T5t1AaD0RaPiBIxLnOO4BjaqeAHFUnj4iT7vqLLWfoRr/M4o+S6gtIEnHYIDbyreT18JjG8jtD8hYjzfomHpBHOaUqsp4sw5DJewOWlnaKP8vyvkZ7Ig1GsBcCjWvMroahXNO1Tc6psrGxhh/qB1T9NoKGkzgKLsrvXK9Ug6GYv+d/fKywrwXyK2gW1wed9nPNemgAH0dms</vt:lpwstr>
  </property>
  <property fmtid="{D5CDD505-2E9C-101B-9397-08002B2CF9AE}" pid="163" name="x1ye=80">
    <vt:lpwstr>RjQ1ra6W2984r3bW/pQChXZfu9hhcZJM+gda2jCFYnoZA9R0C/flcHKEdq+GB1woG+uTxzDYmFlU1eOpOFN5Tda7kovHZmabShzBvyq20y7FVO2OmTamJdy4+Fq8mdZPz7F0jBYETjqDXaK3Kw90+VDwMVocO4mef8QfQNqdE+oRZY/cLibhCFAo4rPJXSRVDwEPemDU351RIcOVfORL5e2UlmD4RaG2zCN9OQfVBRZwAlpOw8HVfBBvlg3o1yg</vt:lpwstr>
  </property>
  <property fmtid="{D5CDD505-2E9C-101B-9397-08002B2CF9AE}" pid="164" name="x1ye=81">
    <vt:lpwstr>a24upcEFXOJTU9JvDJgCe8hKwxP/+WDNfopr2SpwQ/Cb1VXK6DgsZpWfF/Uy3Swjtr1oWxNU8W1LTIcAH+mdkMdx6Zpz6rFmnMM3vpBBHO5dxR8GTroRKcg3UDWRnN8USc/MGnOvRStItF1G50yRWIVEIrI3jMclIv4iLop4RoC37RsZCQkhr/NEEcxcsJ3SIqbEbpDUrnVfk3GndF6XQ6VDsm918VeADrIFtQWfMOrI1/pMccaQeuazwPXvr36</vt:lpwstr>
  </property>
  <property fmtid="{D5CDD505-2E9C-101B-9397-08002B2CF9AE}" pid="165" name="x1ye=82">
    <vt:lpwstr>MYc/OGjslWMZCvHW6b34jmZlc1iJ+uY+ZNFuTuAHUsuVmI7XRAPC0aLBAqplW+d6avx35vE+1nPNXXbmqG3SGzA2q+98OTPlcw/ZSULwEobkqqQtE13GxcYaiRf6IzRgaGxqSFOGubLlErBXKp4qtyRauHbgsiP9QrJ9sgKn+6Wn++CBR0Mf/IAYeZoO2fUY4h0AzsrMNOq6reyBeg7pDnRBpS5VDI9yHGilrTjiKnUPwR8JEgzpb2/QH3+rboC</vt:lpwstr>
  </property>
  <property fmtid="{D5CDD505-2E9C-101B-9397-08002B2CF9AE}" pid="166" name="x1ye=83">
    <vt:lpwstr>5sTLmxSRABiQ70ffXB/Fu/at/9PPJlnCsiQNyv+Z13MyAfJ9SOwEqer0fqIhlIFKQ965PXjhEe1f++AP5Oi36iNGqilrnUifsoBNc+APlPjo40zkDbtXhXn4UszEM5yYhjb+Ngp8HMzvaa5KuKU+6vW/Xcj6+B7Kqx6gD7ON6epue8v6XBkUfYErwkCUlvYaCjIMfek4V8cPLQwg22sgC3yuhTk2trZCzSlzI6kd57GkSJLz8Y2cM3Kig0fngMf</vt:lpwstr>
  </property>
  <property fmtid="{D5CDD505-2E9C-101B-9397-08002B2CF9AE}" pid="167" name="x1ye=84">
    <vt:lpwstr>BUV/dNXtuDKl869SnF73BRxAOM8Xb54AiKojwCeCwfrRZX0eLjwZECFtU3W5dLn4Syp9RHvBqkabWww6wm8M/4apXVAzugh469m/IaHoMPzMDTtJ/Q2aLS0zfDzzd+UTppuTZTVGeudzSldcV5iTwpxDvkb4h2IZBGPldXGJgMzoRY4/QaUHmnp5TvdVMpvOfggw/CQ+9cf6mX+JGam9kzBfFZWEEdXTYm7oHeVQgsjhPgPiR2uU6gEfc2CQiZ+</vt:lpwstr>
  </property>
  <property fmtid="{D5CDD505-2E9C-101B-9397-08002B2CF9AE}" pid="168" name="x1ye=85">
    <vt:lpwstr>VnjukNnteWJs0cU9KmjB5U6v0CO6kr22FdV8lHknnJ389SyqlfRSuxpf7xGadTLhGkb4NEOO97TPffcbRvy7ddWoDXTv0BDcNRKmXNpJx1D9I1QRVRDn1SSR9ITMeNhPFoStmcD4HF0jFIvyKPUDGyk4LXbg5RL3ix0ygsteL0mYA/RAW0ycJnBrlfsTrVY0lRfmSRSDu/tW9/lU5fm1+PMvAqxylrYAVz1XnWBItiVuG93k4zbKq2R/IxhYqt4</vt:lpwstr>
  </property>
  <property fmtid="{D5CDD505-2E9C-101B-9397-08002B2CF9AE}" pid="169" name="x1ye=86">
    <vt:lpwstr>NKYpP2UZqJigXBNQkRw+cc70e6HeA1rWh93JNoAYwcxhWouxKn2Fa+sLqFQOYtpOtJrLr0t3xat9GhnP+NYI+bY1Ke5Kmc8wwMm2mqpvJqzEx3Q9EedvH7kIcx6/shACkh1SGcb7GlCiEjyCqtn7KPUn4HTjK9acs6nFlG+BC62Nws02V8q/k2l4ZBUV4/I/dE5qGXf1Y3Mn6UXHycAvZn5YCEH6HWndzTvJ09cFBEZqIX3zBU219Ju7HIAe2WO</vt:lpwstr>
  </property>
  <property fmtid="{D5CDD505-2E9C-101B-9397-08002B2CF9AE}" pid="170" name="x1ye=87">
    <vt:lpwstr>7CKVIWe+bRQy9MH+v/O6qR9v/oEc28oQ2GjjmiBZeubGtyFR/nXS/ovet06/B0QZ4YLgpSziEHLm/sJ+iT8UOM4u9cdvYkZvBdMwKU0hO5rhe94l33LX8AOc4IEpVXW/SCRE51E77cuYjpjr8RVVdY/EXfP3OS7Eg5rv0XYmqr0vEa4drlF5bnsvalFg9AHnlT8sjcEbnaIFtDxlZJZZ1XTX90tYbhmWNBr9r4lpjw5rf75SFe7+9THzEr0E4F5</vt:lpwstr>
  </property>
  <property fmtid="{D5CDD505-2E9C-101B-9397-08002B2CF9AE}" pid="171" name="x1ye=88">
    <vt:lpwstr>FWcGVdKKnaxE98t/b5PYR2W4jW1Nr8sjLVv1ELQ6wTrmwG1pvRAHWYnsUqEOCLTtz480wccxg0dN4u/hOHyt9vF0ejq983eEHsUEWJU9dMEkdyekMxu/MzPZTPBve54PjTKfEz8x2dck3CEgTpeFM9JHGYyGMEbjEKxuWsWKUrrAHpJYppz36xcVa80W9VzYYZGzjRcaioMhvJ6n+D2J6G2Cwe+xR9SUJO7rgJQ0/8Z7/1jKUJ+L87K7Ak/Ab/0</vt:lpwstr>
  </property>
  <property fmtid="{D5CDD505-2E9C-101B-9397-08002B2CF9AE}" pid="172" name="x1ye=89">
    <vt:lpwstr>1NSBh7+7k388lfKZHicNfFNS9iHjJOdiwd0FG/3U/5Zc4nRdgvdxSnFzFbmGu50h2KSE8FesAzYQZyJoiqxRHXiOQUuWMWpgCiHpaZJFbYB/pFDnSWZaOOa9UQ29r0BIYsLO7mJ9fZbki1aAIxex94PYC+UNh/mb94yf1SYvgVxfD/etsHBhZh949wrvF8vl74haHjq/I+dXZpSLbQAAZPicZBBPVxAnPtBBqnzPis2r7IUv6lXDyaWdhYqv0Kp</vt:lpwstr>
  </property>
  <property fmtid="{D5CDD505-2E9C-101B-9397-08002B2CF9AE}" pid="173" name="x1ye=9">
    <vt:lpwstr>LXWsAktfPMXbz265BKPOHDqcxu8LUpaj7ebOp2qfQgKXNRw6r3WVAacXDdkzQ/vamaEMEnnqQ9OCCufkPN7vtecrsk9Az5lpTuYrSULtYQzQpSHTLYXVg3oNMaMapj7dl5MqIjEKpSs4fh8ynKeVBmirjiGlf2TM7etuzY07W4CsyPoqRWXDvymBAnqfKblXvRHlC9Heu1A9/FLDR/czOoi8nAZccnRXbDOPjaioQN4lG3p4Ep1PeYJrTCv5PP0</vt:lpwstr>
  </property>
  <property fmtid="{D5CDD505-2E9C-101B-9397-08002B2CF9AE}" pid="174" name="x1ye=90">
    <vt:lpwstr>5PxQZchmCbeDpmKeY4VeJ8cIbZL94PI1WFOwI8pqKswETSzlcvMIXEw6N+5vft1gtbkHesXEk+RkCc3sZAuuJnyOrTGL4QGSsQnUrMp1ncWjEMTLRqTUQq32tb72ScW2yyDKTGIooY2dSJfLO0QvmEHrWvAA3AZ77C8f9ruFgWCUSDpyMd8BIsteMFSe8saTNWTyZxmzE7Kpq7yfSufkaQu6dXUH0hqdHdoisuZBuBfodSSWv9Wm5SuQNhZ3t5B</vt:lpwstr>
  </property>
  <property fmtid="{D5CDD505-2E9C-101B-9397-08002B2CF9AE}" pid="175" name="x1ye=91">
    <vt:lpwstr>O/g4VYWhnuAJTcDD63F28v1yQF1tya/xmrFXyRl/lbK5sg3Ta3DBDhSUTrQKqV7zmjZI/HRXlBqypo5TdFxJuD/C/POB7OuIe93lySP0mei2dW1gbZcdFDsEeK3quWcj/b8EvnCqFpDmZs1JVkh+SG+BA/FSu4rsc4GRTyjN5wcQUO5f2/ulBHCtDwN2SfzcjrBbGpKxht5RfXtNfx3afZubNV+kXqikHZUiWAHf44NIZXk2qGobD7+elRSdiCA</vt:lpwstr>
  </property>
  <property fmtid="{D5CDD505-2E9C-101B-9397-08002B2CF9AE}" pid="176" name="x1ye=92">
    <vt:lpwstr>KZxZbwUl9Gh2u63nlRt3qC8bZnBfuz0AnxzHrksxev18i3dHfN/GdPv341C3Wj1CU6098/lP186hO5Mu6NF1LlE857FkWqr/R3oeeVhybDqZDKuwboifZXhSxW4pbG4oHMoEh3oaoR5+QeDDiaMTlOQE7zaOKM1ak9+Py7snB7JLllyrezNkreLMN5Fa42r0qP/NrbBsTbiAWrJfYnCU7YFvs2XKwZeim7NBw/LwNaWyV3ObsuT1x6NL8Hjzwb5</vt:lpwstr>
  </property>
  <property fmtid="{D5CDD505-2E9C-101B-9397-08002B2CF9AE}" pid="177" name="x1ye=93">
    <vt:lpwstr>2g+/RuLaM2cBvzOmspFezYNb7FRqFA7wDw/un3CqJmA+sqMb+J4u/cEUCBOofIRsW2JAHYFqOVVvA2YVzDHDFeu1tPHKFYsTirYeT6ltB8GMPI0rR5EDIaqvfxuU9iqemyrj3uh/MqlUxA8YcAKXmzVPiPtDJ9lT+iGtYZxHsGvSps4QDY+YDKqLMAbOY8foOZ76vMzMh3BuB53bPjzaKZe3avNdu5tnDt5xBBmYkD80WVALYdpOw5zZxB+ui/I</vt:lpwstr>
  </property>
  <property fmtid="{D5CDD505-2E9C-101B-9397-08002B2CF9AE}" pid="178" name="x1ye=94">
    <vt:lpwstr>awZma8WTwpDakZ0JtAI8mwzI9yQ/pdIR28Io3M/x0tM7enuv8qUJ6NFtmVeYqQGmHzSfFqkNakD782N8iLQRQqpAguyNL1KsJJGks+aSKEk80a5U2Iv10PEk0m6Z5g0N/3PJ7nnKQUzT3M6t8bmt/+UKBFHZEdYZb3wdo+eLPjnr6mob25CtSZtgOu6xgZMvvtZd5bAGvqsbfibAWfUqrJHknQaUkdtI8YskzwZxiBgECdnF+V2OmmbzSBUUtxN</vt:lpwstr>
  </property>
  <property fmtid="{D5CDD505-2E9C-101B-9397-08002B2CF9AE}" pid="179" name="x1ye=95">
    <vt:lpwstr>wonmvsTpDguMg6FX+u1PQvnL3g8HiFJAATCwKTD+NS1qV9arZr18AGE1OFbq7zjAeqW99PvNC4idhK0fjdmgED3deqjQkabrDoE5uYgjB86+QKjA+NcFKqJtZZkwrhk/BUEDdaucb1ILKSynuBrBnemm0UJ5lNdpxgSG8PB+mpWKNmM9YZ0vp00XSv9n1JONqX+yXpzjHMewyur2qJv0KIIkGFvoikExZl5Ko2KjsRwjIMnoOvA5vXlW3GQXlc6</vt:lpwstr>
  </property>
  <property fmtid="{D5CDD505-2E9C-101B-9397-08002B2CF9AE}" pid="180" name="x1ye=96">
    <vt:lpwstr>EHH6T+lI6VBe00j0ftVEOVxgLDLKbc64E6vgWDyXCrMHDa6eHG6OFCu/JDN/9y940GnwwjkHCojwedqXvSJbv1W1jnYO7Tv2bjBKJvsurYYAd33kKGSgCMrpc1PcByhHiZqZ5/NhmABK8Yp6cYatKwOw0OI5GzeXZZ1aNoia1IRfiL6kNK0FmEL/3dz8OQpJ+RAu3lqjn2vyfgvSd1+qZVlpM1crymbwb7fF7jszSzGwDEevtgwWbkzysxHRAz+</vt:lpwstr>
  </property>
  <property fmtid="{D5CDD505-2E9C-101B-9397-08002B2CF9AE}" pid="181" name="x1ye=97">
    <vt:lpwstr>3efXQlusWUuJrvuFMVvdJgpUktoSxszaxGSEFOT/p12XIjXvB2Zbk5a656ASm3BXfsmmRMNO6JlN3q5BXLHAs5bQIQft48eghKTgB7qG6UGec1z285ZGqj0hmXIWUAPs1BaQNo3NHJ/KMhlsLzfvQjCc6nO9SZwD+GsMn2EwPpF3UE1gA0zIz1sFV9SkTUmt+1VUbNGXtI2pVAtstfO8P/4QS40hNNMavjSb72AhHEpcD6yfeRhlg0M1z0YJJdj</vt:lpwstr>
  </property>
  <property fmtid="{D5CDD505-2E9C-101B-9397-08002B2CF9AE}" pid="182" name="x1ye=98">
    <vt:lpwstr>xfcIvaDPl1IwsbfKyH+tXNegdZzITZmXwdn6MOXtf/MbAxf76MefoGRohNBHRjHxzO8tsTygSZzGoTkrxREM1dyGdmWPUd1B/R2v4Kk2zVTGeHqr18AH+AOVrvkuYLIU6KaI0KLAi7yudb68Jj5SFtUO/S0owk2CmziBi4KzFKhWVM+oq3Uy2W3kHwcq89VZLH8mZPTNc6ZAcFej8Zmb84/gtTeiJRJsJXsaFHGCBfGmdAKX6XN+W9K5wZzVx/6</vt:lpwstr>
  </property>
  <property fmtid="{D5CDD505-2E9C-101B-9397-08002B2CF9AE}" pid="183" name="x1ye=99">
    <vt:lpwstr>CINAMRE0S9hZ0trJn0D8lLLHnaG/WxTEJxwlkw2Je5n5BhUmRKqXW6E8UqC+qB71DA10B/jgvwFpt4oz4D71+iAp6SCWPHTfqoO2oBfq7uKUyNULUzG4jNJiZjVm+bu8ExY9ZFEJGzau6Qdd1FMAred0K9qJjSlNGCxG7W4hsdCeINVzWREROG3THU1yHQtAVjviSrr7+TkPW3nI2A9vGFZREzxWvEKmbHsBdm3Yb+JqZioxPSeXhVn58NLlh7t</vt:lpwstr>
  </property>
</Properties>
</file>