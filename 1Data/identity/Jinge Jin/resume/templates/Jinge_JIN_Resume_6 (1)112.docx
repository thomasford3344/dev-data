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7ABE">
      <w:pPr>
        <w:rPr>
          <w:rFonts w:ascii="Arial" w:hAnsi="Arial" w:cs="Arial"/>
          <w:vanish/>
        </w:rPr>
      </w:pPr>
    </w:p>
    <w:tbl>
      <w:tblPr>
        <w:tblStyle w:val="80"/>
        <w:tblW w:w="0" w:type="auto"/>
        <w:tblInd w:w="0" w:type="dxa"/>
        <w:tblLayout w:type="fixed"/>
        <w:tblCellMar>
          <w:top w:w="0" w:type="dxa"/>
          <w:left w:w="0" w:type="dxa"/>
          <w:bottom w:w="400" w:type="dxa"/>
          <w:right w:w="0" w:type="dxa"/>
        </w:tblCellMar>
      </w:tblPr>
      <w:tblGrid>
        <w:gridCol w:w="310"/>
        <w:gridCol w:w="7576"/>
        <w:gridCol w:w="310"/>
        <w:gridCol w:w="310"/>
        <w:gridCol w:w="3090"/>
        <w:gridCol w:w="310"/>
      </w:tblGrid>
      <w:tr w14:paraId="34AF1F88">
        <w:tblPrEx>
          <w:tblCellMar>
            <w:top w:w="0" w:type="dxa"/>
            <w:left w:w="0" w:type="dxa"/>
            <w:bottom w:w="400" w:type="dxa"/>
            <w:right w:w="0" w:type="dxa"/>
          </w:tblCellMar>
        </w:tblPrEx>
        <w:trPr>
          <w:trHeight w:val="16198" w:hRule="atLeast"/>
        </w:trPr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DF9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>
                <v:rect id="_x0000_s1026" o:spid="_x0000_s1026" o:spt="1" style="position:absolute;left:0pt;margin-left:0pt;margin-top:0pt;height:99.5pt;width:595.3pt;mso-position-horizontal-relative:page;mso-position-vertical-relative:page;z-index:251659264;mso-width-relative:page;mso-height-relative:page;" fillcolor="#FFFFFF" filled="t" stroked="t" coordsize="21600,21600" o:allowincell="f">
                  <v:path/>
                  <v:fill on="t" opacity="0f" focussize="0,0"/>
                  <v:stroke color="#FFFFFF"/>
                  <v:imagedata o:title=""/>
                  <o:lock v:ext="edit"/>
                  <v:textbox inset="0mm,0mm,0mm,0mm">
                    <w:txbxContent>
                      <w:tbl>
                        <w:tblPr>
                          <w:tblStyle w:val="27"/>
                          <w:tblW w:w="5000" w:type="pct"/>
                          <w:tblCellSpacing w:w="0" w:type="dxa"/>
                          <w:tblInd w:w="0" w:type="dxa"/>
                          <w:shd w:val="clear" w:color="auto" w:fill="373D48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1890"/>
                        </w:tblGrid>
                        <w:tr w14:paraId="2AC9F5B7">
                          <w:tblPrEx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102A73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</w:tcPr>
                            <w:p w14:paraId="683267AB">
                              <w:pPr>
                                <w:pStyle w:val="21"/>
                                <w:pBdr>
                                  <w:left w:val="none" w:color="auto" w:sz="0" w:space="15"/>
                                  <w:right w:val="none" w:color="auto" w:sz="0" w:space="15"/>
                                </w:pBdr>
                                <w:spacing w:line="790" w:lineRule="exact"/>
                                <w:ind w:left="300" w:right="300"/>
                                <w:rPr>
                                  <w:rStyle w:val="18"/>
                                  <w:rFonts w:ascii="Arial Black" w:hAnsi="Arial Black" w:eastAsia="Century Gothic" w:cs="Arial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22"/>
                                  <w:rFonts w:ascii="Arial Black" w:hAnsi="Arial Black" w:eastAsia="Century Gothic" w:cs="Arial"/>
                                </w:rPr>
                                <w:t>Jinge</w:t>
                              </w:r>
                              <w:r>
                                <w:rPr>
                                  <w:rStyle w:val="18"/>
                                  <w:rFonts w:ascii="Arial Black" w:hAnsi="Arial Black" w:eastAsia="Century Gothic" w:cs="Arial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23"/>
                                  <w:rFonts w:ascii="Arial Black" w:hAnsi="Arial Black" w:eastAsia="Century Gothic" w:cs="Arial"/>
                                </w:rPr>
                                <w:t>JIN</w:t>
                              </w:r>
                            </w:p>
                            <w:p w14:paraId="5A94045E">
                              <w:pPr>
                                <w:pStyle w:val="25"/>
                                <w:spacing w:line="500" w:lineRule="exact"/>
                                <w:ind w:left="300" w:right="300"/>
                                <w:rPr>
                                  <w:rStyle w:val="18"/>
                                  <w:rFonts w:ascii="Arial Black" w:hAnsi="Arial Black" w:eastAsia="Century Gothic" w:cs="Century Gothic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22"/>
                                  <w:rFonts w:ascii="Arial Black" w:hAnsi="Arial Black" w:eastAsia="Century Gothic" w:cs="Arial"/>
                                </w:rPr>
                                <w:t>Senior Software Developer</w:t>
                              </w:r>
                            </w:p>
                          </w:tc>
                        </w:tr>
                      </w:tbl>
                      <w:p w14:paraId="63EED0DA"/>
                    </w:txbxContent>
                  </v:textbox>
                </v:rect>
              </w:pict>
            </w:r>
          </w:p>
          <w:p w14:paraId="449D100D">
            <w:pPr>
              <w:pStyle w:val="29"/>
              <w:spacing w:line="360" w:lineRule="atLeast"/>
              <w:textAlignment w:val="auto"/>
              <w:rPr>
                <w:rStyle w:val="28"/>
                <w:rFonts w:ascii="Arial" w:hAnsi="Arial" w:eastAsia="Century Gothic" w:cs="Arial"/>
                <w:color w:val="343434"/>
                <w:sz w:val="22"/>
                <w:szCs w:val="22"/>
              </w:rPr>
            </w:pPr>
          </w:p>
        </w:tc>
        <w:tc>
          <w:tcPr>
            <w:tcW w:w="7576" w:type="dxa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D8885BF">
            <w:pPr>
              <w:spacing w:line="1990" w:lineRule="atLeast"/>
              <w:rPr>
                <w:rFonts w:ascii="Arial" w:hAnsi="Arial" w:cs="Arial"/>
              </w:rPr>
            </w:pPr>
          </w:p>
          <w:p w14:paraId="746EEFAB">
            <w:pPr>
              <w:pStyle w:val="32"/>
              <w:spacing w:line="400" w:lineRule="atLeast"/>
              <w:jc w:val="both"/>
              <w:rPr>
                <w:rStyle w:val="30"/>
                <w:rFonts w:ascii="Arial" w:hAnsi="Arial" w:eastAsia="Century Gothic" w:cs="Arial"/>
                <w:color w:val="343434"/>
                <w:sz w:val="16"/>
                <w:szCs w:val="1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  <w:sz w:val="16"/>
                <w:szCs w:val="14"/>
              </w:rPr>
              <w:t> </w:t>
            </w:r>
          </w:p>
          <w:p w14:paraId="7FF21FD4">
            <w:pPr>
              <w:pStyle w:val="35"/>
              <w:spacing w:line="360" w:lineRule="atLeast"/>
              <w:ind w:firstLine="496" w:firstLineChars="200"/>
              <w:jc w:val="both"/>
              <w:rPr>
                <w:rStyle w:val="30"/>
                <w:rFonts w:ascii="Arial" w:hAnsi="Arial" w:eastAsia="Century Gothic" w:cs="Arial"/>
                <w:color w:val="343434"/>
                <w:szCs w:val="22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  <w:szCs w:val="22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 w14:paraId="737251F4">
            <w:pPr>
              <w:pStyle w:val="37"/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  <w:t> </w:t>
            </w:r>
          </w:p>
          <w:p w14:paraId="725AF7CB">
            <w:pPr>
              <w:pStyle w:val="39"/>
              <w:spacing w:line="440" w:lineRule="atLeast"/>
              <w:rPr>
                <w:rStyle w:val="30"/>
                <w:rFonts w:ascii="Arial Black" w:hAnsi="Arial Black" w:eastAsia="Century Gothic" w:cs="Arial"/>
                <w:b/>
                <w:bCs/>
                <w:spacing w:val="0"/>
              </w:rPr>
            </w:pPr>
            <w:r>
              <w:rPr>
                <w:rStyle w:val="30"/>
                <w:rFonts w:ascii="Arial Black" w:hAnsi="Arial Black" w:eastAsia="Century Gothic" w:cs="Arial"/>
                <w:b/>
                <w:bCs/>
                <w:spacing w:val="0"/>
              </w:rPr>
              <w:t>Work History</w:t>
            </w:r>
          </w:p>
          <w:p w14:paraId="31B9D50E">
            <w:pPr>
              <w:pStyle w:val="40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p w14:paraId="1E3C85B5">
            <w:pPr>
              <w:pStyle w:val="41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119B2D84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2A911D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2020-01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05ED40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FA6C35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 w14:paraId="0987C6B6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AAA Colorado, Ina, IL</w:t>
                  </w:r>
                </w:p>
                <w:p w14:paraId="3D59F9BC">
                  <w:pPr>
                    <w:pStyle w:val="50"/>
                    <w:numPr>
                      <w:ilvl w:val="0"/>
                      <w:numId w:val="1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Developed scalable and maintainable code, ens</w:t>
                  </w:r>
                  <w:bookmarkStart w:id="0" w:name="_GoBack"/>
                  <w:bookmarkEnd w:id="0"/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uring long-term stability of the software.</w:t>
                  </w:r>
                </w:p>
                <w:p w14:paraId="0F1362E0">
                  <w:pPr>
                    <w:pStyle w:val="50"/>
                    <w:numPr>
                      <w:ilvl w:val="0"/>
                      <w:numId w:val="1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Integrated new technologies into existing systems, increasing capabilities and improving overall performance.</w:t>
                  </w:r>
                </w:p>
                <w:p w14:paraId="43E5B987">
                  <w:pPr>
                    <w:pStyle w:val="50"/>
                    <w:numPr>
                      <w:ilvl w:val="0"/>
                      <w:numId w:val="1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Developed reusable components that significantly reduced development effort on multiple projects.</w:t>
                  </w:r>
                </w:p>
                <w:p w14:paraId="1C2554D8">
                  <w:pPr>
                    <w:pStyle w:val="50"/>
                    <w:numPr>
                      <w:ilvl w:val="0"/>
                      <w:numId w:val="1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Implemented effective debugging strategies, resulting in fewer software defects and increased reliability.</w:t>
                  </w:r>
                </w:p>
              </w:tc>
            </w:tr>
          </w:tbl>
          <w:p w14:paraId="5B4C78DE">
            <w:pPr>
              <w:pStyle w:val="42"/>
              <w:spacing w:line="200" w:lineRule="exact"/>
              <w:textAlignment w:val="auto"/>
              <w:rPr>
                <w:rStyle w:val="52"/>
                <w:rFonts w:ascii="Arial" w:hAnsi="Arial" w:eastAsia="Century Gothic" w:cs="Arial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765BFC4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19FE6F29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2015-06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2020-01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6450695E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6023C690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Full Stack Web Developer</w:t>
                  </w:r>
                </w:p>
                <w:p w14:paraId="640C9592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Accenture, Tea, SD</w:t>
                  </w:r>
                </w:p>
                <w:p w14:paraId="0271FD39">
                  <w:pPr>
                    <w:pStyle w:val="50"/>
                    <w:numPr>
                      <w:ilvl w:val="0"/>
                      <w:numId w:val="2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Used Javascript, SQL and HTML to develop app-solutions.</w:t>
                  </w:r>
                </w:p>
                <w:p w14:paraId="49B6AE99">
                  <w:pPr>
                    <w:pStyle w:val="50"/>
                    <w:numPr>
                      <w:ilvl w:val="0"/>
                      <w:numId w:val="2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Increased website performance by optimizing front-end and back-end code for faster loading times.</w:t>
                  </w:r>
                </w:p>
                <w:p w14:paraId="171A7F92">
                  <w:pPr>
                    <w:pStyle w:val="50"/>
                    <w:numPr>
                      <w:ilvl w:val="0"/>
                      <w:numId w:val="2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Applied responsive design principles to ensure consistent display and functionality across a wide range of devices, including mobile phones, tablets, and desktop computers.</w:t>
                  </w:r>
                </w:p>
                <w:p w14:paraId="38AC6E70">
                  <w:pPr>
                    <w:pStyle w:val="50"/>
                    <w:numPr>
                      <w:ilvl w:val="0"/>
                      <w:numId w:val="2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Created easy-to-use APIs for third-party integrations, enhancing the functionality of existing applications without compromising on performance or security.</w:t>
                  </w:r>
                </w:p>
              </w:tc>
            </w:tr>
          </w:tbl>
          <w:p w14:paraId="1043D818">
            <w:pPr>
              <w:pStyle w:val="42"/>
              <w:spacing w:line="200" w:lineRule="exact"/>
              <w:textAlignment w:val="auto"/>
              <w:rPr>
                <w:rStyle w:val="52"/>
                <w:rFonts w:ascii="Arial" w:hAnsi="Arial" w:eastAsia="Century Gothic" w:cs="Arial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0852ADD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744BEEB0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2013-01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2015-06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54DF27AA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B8520F5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Mobile Developer</w:t>
                  </w:r>
                </w:p>
                <w:p w14:paraId="11AB05F4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Bank of America, Waban, MA</w:t>
                  </w:r>
                </w:p>
                <w:p w14:paraId="65E0E18F">
                  <w:pPr>
                    <w:pStyle w:val="50"/>
                    <w:numPr>
                      <w:ilvl w:val="0"/>
                      <w:numId w:val="3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Enhanced user experience by designing and implementing intuitive mobile applications for iOS and Android platforms.</w:t>
                  </w:r>
                </w:p>
                <w:p w14:paraId="65E60D6B">
                  <w:pPr>
                    <w:pStyle w:val="50"/>
                    <w:numPr>
                      <w:ilvl w:val="0"/>
                      <w:numId w:val="3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Worked closely with UX/UI designers to translate wireframes into functional prototypes, ensuring consistent visual design across all platform versions.</w:t>
                  </w:r>
                </w:p>
                <w:p w14:paraId="58F871E9">
                  <w:pPr>
                    <w:pStyle w:val="50"/>
                    <w:numPr>
                      <w:ilvl w:val="0"/>
                      <w:numId w:val="3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Evaluated emerging technologies and trends to stay current in the ever-evolving landscape of mobile app development.</w:t>
                  </w:r>
                </w:p>
                <w:p w14:paraId="3E35491B">
                  <w:pPr>
                    <w:pStyle w:val="50"/>
                    <w:numPr>
                      <w:ilvl w:val="0"/>
                      <w:numId w:val="3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Collaborated with cross-functional teams to develop innovative solutions for complex client requirements.</w:t>
                  </w:r>
                </w:p>
              </w:tc>
            </w:tr>
          </w:tbl>
          <w:p w14:paraId="2E9BBE72">
            <w:pPr>
              <w:pStyle w:val="42"/>
              <w:spacing w:line="200" w:lineRule="exact"/>
              <w:textAlignment w:val="auto"/>
              <w:rPr>
                <w:rStyle w:val="52"/>
                <w:rFonts w:ascii="Arial" w:hAnsi="Arial" w:eastAsia="Century Gothic" w:cs="Arial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3EE7498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9EC1501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2014-09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2015-04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FB64656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AE38AB8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Web Developer</w:t>
                  </w:r>
                </w:p>
                <w:p w14:paraId="3BD415D7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Pinterest, Caballo, NM</w:t>
                  </w:r>
                </w:p>
                <w:p w14:paraId="3C28A044">
                  <w:pPr>
                    <w:pStyle w:val="50"/>
                    <w:numPr>
                      <w:ilvl w:val="0"/>
                      <w:numId w:val="4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Coded websites using HTML, CSS, JavaScript, and jQuery languages.</w:t>
                  </w:r>
                </w:p>
                <w:p w14:paraId="2DE3C115">
                  <w:pPr>
                    <w:pStyle w:val="50"/>
                    <w:numPr>
                      <w:ilvl w:val="0"/>
                      <w:numId w:val="4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Planned website development, converting mockups into usable web presence with HTML, JavaScript, AJAX, and JSON coding.</w:t>
                  </w:r>
                </w:p>
                <w:p w14:paraId="3748945C">
                  <w:pPr>
                    <w:pStyle w:val="50"/>
                    <w:numPr>
                      <w:ilvl w:val="0"/>
                      <w:numId w:val="4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Provided front-end development support, creating visually appealing designs that aligned with brand standards.</w:t>
                  </w:r>
                </w:p>
                <w:p w14:paraId="2A2C2665">
                  <w:pPr>
                    <w:pStyle w:val="50"/>
                    <w:numPr>
                      <w:ilvl w:val="0"/>
                      <w:numId w:val="4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Enhanced user experience by implementing responsive web design and optimizing website performance.</w:t>
                  </w:r>
                </w:p>
              </w:tc>
            </w:tr>
          </w:tbl>
          <w:p w14:paraId="221BFC47">
            <w:pPr>
              <w:pStyle w:val="42"/>
              <w:spacing w:line="200" w:lineRule="exact"/>
              <w:textAlignment w:val="auto"/>
              <w:rPr>
                <w:rStyle w:val="52"/>
                <w:rFonts w:ascii="Arial" w:hAnsi="Arial" w:eastAsia="Century Gothic" w:cs="Arial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1141F44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0FB27111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</w:rPr>
                    <w:t>2011-03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</w:rPr>
                    <w:t>2012-01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718A010F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D39198C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Blockchain Developer</w:t>
                  </w:r>
                </w:p>
                <w:p w14:paraId="58680BE7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Skyworks, Wyandanch, NY</w:t>
                  </w:r>
                </w:p>
                <w:p w14:paraId="24E6638A">
                  <w:pPr>
                    <w:pStyle w:val="50"/>
                    <w:numPr>
                      <w:ilvl w:val="0"/>
                      <w:numId w:val="5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Developed smart contracts for various applications, streamlining business processes and reducing costs.</w:t>
                  </w:r>
                </w:p>
                <w:p w14:paraId="233B7CE7">
                  <w:pPr>
                    <w:pStyle w:val="50"/>
                    <w:numPr>
                      <w:ilvl w:val="0"/>
                      <w:numId w:val="5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Designed and built scalable blockchain networks, enabling rapid deployment of new projects and initiatives.</w:t>
                  </w:r>
                </w:p>
                <w:p w14:paraId="4D8EC361">
                  <w:pPr>
                    <w:pStyle w:val="50"/>
                    <w:numPr>
                      <w:ilvl w:val="0"/>
                      <w:numId w:val="5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Provided technical guidance to team members during project development, ensuring adherence to best practices and established standards.</w:t>
                  </w:r>
                </w:p>
                <w:p w14:paraId="42AA78E7">
                  <w:pPr>
                    <w:pStyle w:val="50"/>
                    <w:numPr>
                      <w:ilvl w:val="0"/>
                      <w:numId w:val="5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Enhanced blockchain security by implementing advanced cryptographic techniques and protocols.</w:t>
                  </w:r>
                </w:p>
              </w:tc>
            </w:tr>
          </w:tbl>
          <w:p w14:paraId="02CC8F08">
            <w:pPr>
              <w:pStyle w:val="42"/>
              <w:spacing w:line="200" w:lineRule="exact"/>
              <w:textAlignment w:val="auto"/>
              <w:rPr>
                <w:rStyle w:val="52"/>
                <w:rFonts w:ascii="Arial" w:hAnsi="Arial" w:eastAsia="Century Gothic" w:cs="Arial"/>
                <w:color w:val="343434"/>
                <w:spacing w:val="4"/>
                <w:sz w:val="22"/>
                <w:szCs w:val="22"/>
              </w:rPr>
            </w:pPr>
          </w:p>
          <w:tbl>
            <w:tblPr>
              <w:tblStyle w:val="51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613DB0F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1E1A0671">
                  <w:pPr>
                    <w:rPr>
                      <w:rStyle w:val="30"/>
                      <w:rFonts w:ascii="Arial" w:hAnsi="Arial" w:eastAsia="Century Gothic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2010-10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- </w:t>
                  </w: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2011-01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6376D384">
                  <w:pPr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09E66465">
                  <w:pPr>
                    <w:pStyle w:val="47"/>
                    <w:spacing w:line="360" w:lineRule="atLeast"/>
                    <w:rPr>
                      <w:rStyle w:val="46"/>
                      <w:rFonts w:ascii="Arial Black" w:hAnsi="Arial Black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48"/>
                      <w:rFonts w:ascii="Arial Black" w:hAnsi="Arial Black" w:eastAsia="Century Gothic" w:cs="Arial"/>
                      <w:color w:val="343434"/>
                      <w:spacing w:val="4"/>
                      <w:sz w:val="28"/>
                      <w:szCs w:val="28"/>
                    </w:rPr>
                    <w:t>Unity Game Developer</w:t>
                  </w:r>
                </w:p>
                <w:p w14:paraId="6E30FA41">
                  <w:pPr>
                    <w:pStyle w:val="49"/>
                    <w:spacing w:before="80" w:line="360" w:lineRule="atLeast"/>
                    <w:rPr>
                      <w:rStyle w:val="46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b/>
                      <w:i/>
                      <w:iCs/>
                      <w:color w:val="343434"/>
                      <w:spacing w:val="4"/>
                      <w:szCs w:val="22"/>
                    </w:rPr>
                    <w:t>Gaming, Luana, IA</w:t>
                  </w:r>
                </w:p>
                <w:p w14:paraId="224570F4">
                  <w:pPr>
                    <w:pStyle w:val="50"/>
                    <w:numPr>
                      <w:ilvl w:val="0"/>
                      <w:numId w:val="6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Incorporated audio assets into games for a cohesive auditory experience that complemented visuals.</w:t>
                  </w:r>
                </w:p>
                <w:p w14:paraId="59B3DAEB">
                  <w:pPr>
                    <w:pStyle w:val="50"/>
                    <w:numPr>
                      <w:ilvl w:val="0"/>
                      <w:numId w:val="6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Improved game performance through rigorous testing and profiling, identifying bottlenecks in the process.</w:t>
                  </w:r>
                </w:p>
                <w:p w14:paraId="5439421D">
                  <w:pPr>
                    <w:pStyle w:val="50"/>
                    <w:numPr>
                      <w:ilvl w:val="0"/>
                      <w:numId w:val="6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Mentored junior developers, fostering a collaborative learning environment within the team.</w:t>
                  </w:r>
                </w:p>
                <w:p w14:paraId="2B6E127C">
                  <w:pPr>
                    <w:pStyle w:val="50"/>
                    <w:numPr>
                      <w:ilvl w:val="0"/>
                      <w:numId w:val="6"/>
                    </w:numPr>
                    <w:spacing w:line="360" w:lineRule="atLeast"/>
                    <w:ind w:left="360" w:hanging="281"/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Enhanced player experience by designing and developing immersive 2D and 3D game levels.</w:t>
                  </w:r>
                </w:p>
              </w:tc>
            </w:tr>
          </w:tbl>
          <w:p w14:paraId="2A9260C7">
            <w:pPr>
              <w:pStyle w:val="37"/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  <w:t> </w:t>
            </w:r>
          </w:p>
          <w:p w14:paraId="1BF5D0A5">
            <w:pPr>
              <w:pStyle w:val="39"/>
              <w:spacing w:line="440" w:lineRule="atLeast"/>
              <w:rPr>
                <w:rStyle w:val="30"/>
                <w:rFonts w:ascii="Arial" w:hAnsi="Arial" w:eastAsia="Century Gothic" w:cs="Arial"/>
                <w:b/>
                <w:bCs/>
                <w:spacing w:val="0"/>
              </w:rPr>
            </w:pPr>
            <w:r>
              <w:rPr>
                <w:rStyle w:val="30"/>
                <w:rFonts w:ascii="Arial" w:hAnsi="Arial" w:eastAsia="Century Gothic" w:cs="Arial"/>
                <w:b/>
                <w:bCs/>
                <w:spacing w:val="0"/>
              </w:rPr>
              <w:t>Education</w:t>
            </w:r>
          </w:p>
          <w:p w14:paraId="28AB4B1C">
            <w:pPr>
              <w:pStyle w:val="40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p w14:paraId="456E8117">
            <w:pPr>
              <w:pStyle w:val="41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tbl>
            <w:tblPr>
              <w:tblStyle w:val="56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4430190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04C805">
                  <w:pPr>
                    <w:spacing w:line="360" w:lineRule="atLeast"/>
                    <w:textAlignment w:val="auto"/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2010-08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AFFE37">
                  <w:pPr>
                    <w:spacing w:line="360" w:lineRule="atLeast"/>
                    <w:textAlignment w:val="auto"/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1327B2">
                  <w:pPr>
                    <w:pStyle w:val="53"/>
                    <w:spacing w:after="80" w:line="360" w:lineRule="atLeast"/>
                    <w:rPr>
                      <w:rStyle w:val="46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 Black" w:hAnsi="Arial Black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>B.Eng.:</w:t>
                  </w:r>
                  <w:r>
                    <w:rPr>
                      <w:rStyle w:val="22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 xml:space="preserve"> Computer And Information Sciences</w:t>
                  </w:r>
                </w:p>
                <w:p w14:paraId="57751A94">
                  <w:pPr>
                    <w:pStyle w:val="54"/>
                    <w:spacing w:line="360" w:lineRule="atLeast"/>
                    <w:rPr>
                      <w:rStyle w:val="46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 xml:space="preserve">Texas Christian University - </w:t>
                  </w:r>
                  <w:r>
                    <w:rPr>
                      <w:rStyle w:val="55"/>
                      <w:rFonts w:ascii="Arial" w:hAnsi="Arial" w:eastAsia="Century Gothic" w:cs="Arial"/>
                      <w:i/>
                      <w:iCs/>
                      <w:color w:val="343434"/>
                      <w:spacing w:val="4"/>
                      <w:szCs w:val="22"/>
                    </w:rPr>
                    <w:t>Fort Worth</w:t>
                  </w:r>
                  <w:r>
                    <w:rPr>
                      <w:rStyle w:val="22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 xml:space="preserve">, </w:t>
                  </w:r>
                  <w:r>
                    <w:rPr>
                      <w:rStyle w:val="55"/>
                      <w:rFonts w:ascii="Arial" w:hAnsi="Arial" w:eastAsia="Century Gothic" w:cs="Arial"/>
                      <w:i/>
                      <w:iCs/>
                      <w:color w:val="343434"/>
                      <w:spacing w:val="4"/>
                      <w:szCs w:val="22"/>
                    </w:rPr>
                    <w:t>TX</w:t>
                  </w:r>
                </w:p>
              </w:tc>
            </w:tr>
          </w:tbl>
          <w:p w14:paraId="72C53D5A">
            <w:pPr>
              <w:pStyle w:val="37"/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  <w:sz w:val="14"/>
                <w:szCs w:val="14"/>
              </w:rPr>
              <w:t> </w:t>
            </w:r>
          </w:p>
          <w:p w14:paraId="73DEB95A">
            <w:pPr>
              <w:pStyle w:val="39"/>
              <w:spacing w:line="440" w:lineRule="atLeast"/>
              <w:rPr>
                <w:rStyle w:val="30"/>
                <w:rFonts w:ascii="Arial" w:hAnsi="Arial" w:eastAsia="Century Gothic" w:cs="Arial"/>
                <w:b/>
                <w:bCs/>
                <w:spacing w:val="0"/>
              </w:rPr>
            </w:pPr>
            <w:r>
              <w:rPr>
                <w:rStyle w:val="30"/>
                <w:rFonts w:ascii="Arial" w:hAnsi="Arial" w:eastAsia="Century Gothic" w:cs="Arial"/>
                <w:b/>
                <w:bCs/>
                <w:spacing w:val="0"/>
              </w:rPr>
              <w:t>Certifications</w:t>
            </w:r>
          </w:p>
          <w:p w14:paraId="5D1E4245">
            <w:pPr>
              <w:pStyle w:val="40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p w14:paraId="5A7B5393">
            <w:pPr>
              <w:pStyle w:val="41"/>
              <w:rPr>
                <w:rStyle w:val="30"/>
                <w:rFonts w:ascii="Arial" w:hAnsi="Arial" w:eastAsia="Century Gothic" w:cs="Arial"/>
                <w:color w:val="343434"/>
              </w:rPr>
            </w:pPr>
            <w:r>
              <w:rPr>
                <w:rStyle w:val="30"/>
                <w:rFonts w:ascii="Arial" w:hAnsi="Arial" w:eastAsia="Century Gothic" w:cs="Arial"/>
                <w:color w:val="343434"/>
              </w:rPr>
              <w:t> </w:t>
            </w:r>
          </w:p>
          <w:tbl>
            <w:tblPr>
              <w:tblStyle w:val="57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0"/>
              <w:gridCol w:w="530"/>
              <w:gridCol w:w="5736"/>
            </w:tblGrid>
            <w:tr w14:paraId="7B9023E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3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A9C5F9">
                  <w:pPr>
                    <w:spacing w:line="360" w:lineRule="atLeast"/>
                    <w:textAlignment w:val="auto"/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</w:pPr>
                  <w:r>
                    <w:rPr>
                      <w:rStyle w:val="44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 w:val="24"/>
                    </w:rPr>
                    <w:t>2025-12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193217">
                  <w:pPr>
                    <w:spacing w:line="360" w:lineRule="atLeast"/>
                    <w:textAlignment w:val="auto"/>
                    <w:rPr>
                      <w:rStyle w:val="43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45"/>
                      <w:rFonts w:ascii="Arial" w:hAnsi="Arial" w:eastAsia="Century Gothic" w:cs="Arial"/>
                      <w:b/>
                      <w:bCs/>
                      <w:color w:val="343434"/>
                      <w:spacing w:val="4"/>
                      <w:szCs w:val="22"/>
                    </w:rPr>
                    <w:t> </w:t>
                  </w:r>
                </w:p>
              </w:tc>
              <w:tc>
                <w:tcPr>
                  <w:tcW w:w="57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6CDE64">
                  <w:pPr>
                    <w:pStyle w:val="35"/>
                    <w:spacing w:line="360" w:lineRule="atLeast"/>
                    <w:rPr>
                      <w:rStyle w:val="46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</w:pPr>
                  <w:r>
                    <w:rPr>
                      <w:rStyle w:val="46"/>
                      <w:rFonts w:ascii="Arial" w:hAnsi="Arial" w:eastAsia="Century Gothic" w:cs="Arial"/>
                      <w:color w:val="343434"/>
                      <w:spacing w:val="4"/>
                      <w:szCs w:val="22"/>
                    </w:rPr>
                    <w:t>Amazon Web Services DevOps Engineer - Professional</w:t>
                  </w:r>
                </w:p>
              </w:tc>
            </w:tr>
          </w:tbl>
          <w:p w14:paraId="25AE29E5">
            <w:pPr>
              <w:rPr>
                <w:rStyle w:val="30"/>
                <w:rFonts w:ascii="Arial" w:hAnsi="Arial" w:eastAsia="Century Gothic" w:cs="Arial"/>
                <w:color w:val="343434"/>
              </w:rPr>
            </w:pP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E1190A">
            <w:pPr>
              <w:pStyle w:val="59"/>
              <w:spacing w:line="360" w:lineRule="atLeast"/>
              <w:textAlignment w:val="auto"/>
              <w:rPr>
                <w:rStyle w:val="58"/>
                <w:rFonts w:ascii="Arial" w:hAnsi="Arial" w:eastAsia="Century Gothic" w:cs="Arial"/>
                <w:color w:val="343434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0654EE">
            <w:pPr>
              <w:pStyle w:val="59"/>
              <w:spacing w:line="360" w:lineRule="atLeast"/>
              <w:textAlignment w:val="auto"/>
              <w:rPr>
                <w:rStyle w:val="58"/>
                <w:rFonts w:ascii="Arial" w:hAnsi="Arial" w:eastAsia="Century Gothic" w:cs="Arial"/>
                <w:color w:val="343434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F4F4F4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9E4919F">
            <w:pPr>
              <w:spacing w:line="1990" w:lineRule="atLeast"/>
              <w:rPr>
                <w:rFonts w:ascii="Arial" w:hAnsi="Arial" w:cs="Arial"/>
              </w:rPr>
            </w:pPr>
          </w:p>
          <w:p w14:paraId="22C7EB5D">
            <w:pPr>
              <w:pStyle w:val="64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5800" cy="1955800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2E580E">
            <w:pPr>
              <w:pStyle w:val="66"/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0B895065">
            <w:pPr>
              <w:pStyle w:val="39"/>
              <w:spacing w:line="440" w:lineRule="atLeast"/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</w:pPr>
            <w:r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  <w:t>Contact</w:t>
            </w:r>
          </w:p>
          <w:p w14:paraId="39C81D00">
            <w:pPr>
              <w:pStyle w:val="40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AE70712">
            <w:pPr>
              <w:pStyle w:val="41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5848AC8B">
            <w:pPr>
              <w:pStyle w:val="68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 xml:space="preserve">Address </w:t>
            </w:r>
          </w:p>
          <w:p w14:paraId="718B9627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Kingsport, TN 37660</w:t>
            </w:r>
          </w:p>
          <w:p w14:paraId="5BB64917">
            <w:pPr>
              <w:pStyle w:val="68"/>
              <w:spacing w:before="100"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 xml:space="preserve">Phone </w:t>
            </w:r>
          </w:p>
          <w:p w14:paraId="29A90BC7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(254) 262-5719</w:t>
            </w:r>
          </w:p>
          <w:p w14:paraId="61C74FD8">
            <w:pPr>
              <w:pStyle w:val="68"/>
              <w:spacing w:before="100"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 xml:space="preserve">E-mail </w:t>
            </w:r>
          </w:p>
          <w:p w14:paraId="40EEF5FB">
            <w:pPr>
              <w:pStyle w:val="69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devops7713@gmail.com</w:t>
            </w:r>
          </w:p>
          <w:p w14:paraId="46C90E0D">
            <w:pPr>
              <w:pStyle w:val="37"/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1FF9392D">
            <w:pPr>
              <w:pStyle w:val="39"/>
              <w:spacing w:line="440" w:lineRule="atLeast"/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</w:pPr>
            <w:r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  <w:t>Skills</w:t>
            </w:r>
          </w:p>
          <w:p w14:paraId="3A63E9E9">
            <w:pPr>
              <w:pStyle w:val="40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12AB36C9">
            <w:pPr>
              <w:pStyle w:val="41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EFF97E4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SQL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0EEBF2C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03" name="Picture 100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D3766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A796C52">
            <w:pPr>
              <w:pStyle w:val="20"/>
              <w:spacing w:line="200" w:lineRule="exact"/>
              <w:textAlignment w:val="auto"/>
              <w:rPr>
                <w:rStyle w:val="75"/>
                <w:rFonts w:ascii="Arial" w:hAnsi="Arial" w:eastAsia="Century Gothic" w:cs="Arial"/>
                <w:color w:val="343434"/>
                <w:spacing w:val="4"/>
              </w:rPr>
            </w:pPr>
          </w:p>
          <w:p w14:paraId="76D16BF8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MySQL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43B57EA0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05" name="Picture 100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E596A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984BE73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278ABD97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Object-oriented programming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A27ADF8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07" name="Picture 100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Picture 1000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9AFB7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04FEE114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30C0E322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Javascript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853325F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09" name="Picture 100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0F54A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461017F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745E8B2E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Front-end development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1A849EE8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11" name="Picture 100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77500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1C71C7A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5D70B86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Python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4D3AD35D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13" name="Picture 10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6AAE1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5A11611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7C3B6075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Programming languages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6B6E89C4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15" name="Picture 10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Picture 1000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D0BF5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42E6B143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2B07DF99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Software development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753E8423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17" name="Picture 100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Picture 1000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29FF7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348D1DB3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51549735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Software applications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0BCB4D0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19" name="Picture 100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Picture 1000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79185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1977972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78A1100A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Database management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0786615A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21" name="Picture 100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Picture 1000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FE216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525DB107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D77087A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Team collaboration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3C595B36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23" name="Picture 100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Picture 1000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88CE1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5C5A9B70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55CB009E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Agile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5D530B25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25" name="Picture 100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Picture 1000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07D49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5E771E8D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2531FB13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Git proficiency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D70B6AA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27" name="Picture 100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Picture 1000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ECC00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171D7CB9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7F7941C6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Agile methodologies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1845D25A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29" name="Picture 100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Picture 1000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75CC7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26608BB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41639E1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Web technologies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578646B0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31" name="Picture 100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Picture 1000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CB74C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37C3FCF8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0178F06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Database management software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4FC046A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33" name="Picture 100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Picture 1000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ABFC8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39D59A49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674D885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Scripting languages: PHP, python, javascript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4BFB9D67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35" name="Picture 100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Picture 1000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0501B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16126DFB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6D890017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Database programming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2188CFBA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37" name="Picture 100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Picture 1000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A52BB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0111CFD8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53450E29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API integration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7F15DF7B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39" name="Picture 100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Picture 1000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5FEE8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324EE2A">
            <w:pPr>
              <w:pStyle w:val="76"/>
              <w:spacing w:line="200" w:lineRule="exact"/>
              <w:textAlignment w:val="auto"/>
              <w:rPr>
                <w:rStyle w:val="77"/>
                <w:rFonts w:ascii="Arial" w:hAnsi="Arial" w:eastAsia="Century Gothic" w:cs="Arial"/>
                <w:color w:val="343434"/>
                <w:spacing w:val="4"/>
              </w:rPr>
            </w:pPr>
          </w:p>
          <w:p w14:paraId="4230D96F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71"/>
                <w:rFonts w:ascii="Arial" w:hAnsi="Arial" w:eastAsia="Century Gothic" w:cs="Arial"/>
                <w:color w:val="343434"/>
                <w:spacing w:val="4"/>
              </w:rPr>
              <w:t>Project documentation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1F064508">
            <w:pPr>
              <w:pStyle w:val="72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41" name="Picture 100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Picture 1000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4A675">
            <w:pPr>
              <w:pStyle w:val="36"/>
              <w:spacing w:line="2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47B5436">
            <w:pPr>
              <w:pStyle w:val="37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7EAD0562">
            <w:pPr>
              <w:pStyle w:val="39"/>
              <w:spacing w:line="440" w:lineRule="atLeast"/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zCs w:val="24"/>
                <w:shd w:val="clear" w:color="auto" w:fill="auto"/>
              </w:rPr>
            </w:pPr>
            <w:r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zCs w:val="24"/>
                <w:shd w:val="clear" w:color="auto" w:fill="auto"/>
              </w:rPr>
              <w:t>Languages</w:t>
            </w:r>
          </w:p>
          <w:p w14:paraId="3CC831F4">
            <w:pPr>
              <w:pStyle w:val="40"/>
              <w:rPr>
                <w:rStyle w:val="61"/>
                <w:rFonts w:ascii="Arial" w:hAnsi="Arial" w:eastAsia="Century Gothic" w:cs="Arial"/>
                <w:color w:val="343434"/>
                <w:sz w:val="24"/>
                <w:szCs w:val="2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24"/>
                <w:szCs w:val="24"/>
                <w:shd w:val="clear" w:color="auto" w:fill="auto"/>
              </w:rPr>
              <w:t> </w:t>
            </w:r>
          </w:p>
          <w:p w14:paraId="004F2322">
            <w:pPr>
              <w:pStyle w:val="41"/>
              <w:rPr>
                <w:rStyle w:val="61"/>
                <w:rFonts w:ascii="Arial" w:hAnsi="Arial" w:eastAsia="Century Gothic" w:cs="Arial"/>
                <w:color w:val="343434"/>
                <w:sz w:val="24"/>
                <w:szCs w:val="2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24"/>
                <w:szCs w:val="24"/>
                <w:shd w:val="clear" w:color="auto" w:fill="auto"/>
              </w:rPr>
              <w:t> </w:t>
            </w:r>
          </w:p>
          <w:p w14:paraId="22CB729A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</w:rPr>
              <w:t>English</w:t>
            </w:r>
            <w:r>
              <w:rPr>
                <w:rStyle w:val="70"/>
                <w:rFonts w:ascii="Arial" w:hAnsi="Arial" w:eastAsia="Century Gothic" w:cs="Arial"/>
                <w:color w:val="343434"/>
                <w:spacing w:val="4"/>
              </w:rPr>
              <w:t xml:space="preserve"> </w:t>
            </w:r>
          </w:p>
          <w:p w14:paraId="06896693">
            <w:pPr>
              <w:pStyle w:val="36"/>
              <w:spacing w:line="360" w:lineRule="atLeast"/>
              <w:jc w:val="righ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0" b="0"/>
                  <wp:docPr id="100043" name="Picture 1000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Picture 1000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AFC81">
            <w:pPr>
              <w:pStyle w:val="36"/>
              <w:spacing w:line="200" w:lineRule="exac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004B9D60">
            <w:pPr>
              <w:pStyle w:val="20"/>
              <w:spacing w:line="200" w:lineRule="exact"/>
              <w:textAlignment w:val="auto"/>
              <w:rPr>
                <w:rStyle w:val="75"/>
                <w:rFonts w:ascii="Arial" w:hAnsi="Arial" w:eastAsia="Century Gothic" w:cs="Arial"/>
                <w:color w:val="343434"/>
                <w:spacing w:val="4"/>
              </w:rPr>
            </w:pPr>
          </w:p>
          <w:p w14:paraId="2C8BC14C">
            <w:pPr>
              <w:pStyle w:val="36"/>
              <w:spacing w:line="360" w:lineRule="atLeas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</w:rPr>
              <w:t>Chinese</w:t>
            </w:r>
          </w:p>
          <w:p w14:paraId="75120989">
            <w:pPr>
              <w:pStyle w:val="36"/>
              <w:spacing w:line="360" w:lineRule="atLeast"/>
              <w:jc w:val="right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drawing>
                <wp:inline distT="0" distB="0" distL="0" distR="0">
                  <wp:extent cx="812165" cy="165100"/>
                  <wp:effectExtent l="0" t="0" r="635" b="0"/>
                  <wp:docPr id="100045" name="Picture 100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Picture 1000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B45B7">
            <w:pPr>
              <w:pStyle w:val="73"/>
              <w:pBdr>
                <w:right w:val="none" w:color="auto" w:sz="0" w:space="1"/>
              </w:pBdr>
              <w:spacing w:line="360" w:lineRule="atLeast"/>
              <w:ind w:right="20"/>
              <w:jc w:val="right"/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</w:rPr>
              <w:t>l</w:t>
            </w:r>
          </w:p>
          <w:p w14:paraId="74FFB37B">
            <w:pPr>
              <w:pStyle w:val="36"/>
              <w:spacing w:line="20" w:lineRule="exact"/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  <w:t> </w:t>
            </w:r>
          </w:p>
          <w:p w14:paraId="1D3BB93A">
            <w:pPr>
              <w:pStyle w:val="37"/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54A1BB22">
            <w:pPr>
              <w:pStyle w:val="39"/>
              <w:spacing w:line="440" w:lineRule="atLeast"/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</w:pPr>
            <w:r>
              <w:rPr>
                <w:rStyle w:val="61"/>
                <w:rFonts w:ascii="Arial Black" w:hAnsi="Arial Black" w:eastAsia="Century Gothic" w:cs="Arial"/>
                <w:b/>
                <w:bCs/>
                <w:spacing w:val="0"/>
                <w:shd w:val="clear" w:color="auto" w:fill="auto"/>
              </w:rPr>
              <w:t>Websites</w:t>
            </w:r>
          </w:p>
          <w:p w14:paraId="70EAC743">
            <w:pPr>
              <w:pStyle w:val="40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2CE7716D">
            <w:pPr>
              <w:pStyle w:val="41"/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</w:pPr>
            <w:r>
              <w:rPr>
                <w:rStyle w:val="61"/>
                <w:rFonts w:ascii="Arial" w:hAnsi="Arial" w:eastAsia="Century Gothic" w:cs="Arial"/>
                <w:color w:val="343434"/>
                <w:shd w:val="clear" w:color="auto" w:fill="auto"/>
              </w:rPr>
              <w:t> </w:t>
            </w:r>
          </w:p>
          <w:p w14:paraId="00D57B11">
            <w:pPr>
              <w:pStyle w:val="50"/>
              <w:numPr>
                <w:ilvl w:val="0"/>
                <w:numId w:val="7"/>
              </w:numPr>
              <w:pBdr>
                <w:left w:val="none" w:color="auto" w:sz="0" w:space="0"/>
              </w:pBdr>
              <w:spacing w:line="360" w:lineRule="atLeast"/>
              <w:ind w:left="360" w:hanging="281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linkedin.com/in/thomas-ford-7ab744393</w:t>
            </w:r>
          </w:p>
          <w:p w14:paraId="308F61F0">
            <w:pPr>
              <w:pStyle w:val="50"/>
              <w:numPr>
                <w:ilvl w:val="0"/>
                <w:numId w:val="7"/>
              </w:numPr>
              <w:spacing w:line="360" w:lineRule="atLeast"/>
              <w:ind w:left="360" w:hanging="281"/>
              <w:rPr>
                <w:rStyle w:val="61"/>
                <w:rFonts w:ascii="Arial" w:hAnsi="Arial" w:eastAsia="Century Gothic" w:cs="Arial"/>
                <w:color w:val="343434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thomas-fords.vercel.app</w:t>
            </w:r>
          </w:p>
          <w:p w14:paraId="161DD62E">
            <w:pPr>
              <w:pStyle w:val="50"/>
              <w:numPr>
                <w:ilvl w:val="0"/>
                <w:numId w:val="7"/>
              </w:numPr>
              <w:spacing w:line="360" w:lineRule="atLeast"/>
              <w:ind w:left="360" w:hanging="281"/>
              <w:rPr>
                <w:rStyle w:val="61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22"/>
                <w:rFonts w:ascii="Arial" w:hAnsi="Arial" w:eastAsia="Century Gothic" w:cs="Arial"/>
                <w:color w:val="343434"/>
                <w:spacing w:val="4"/>
                <w:szCs w:val="22"/>
              </w:rPr>
              <w:t>github.com/thomasford3344</w:t>
            </w:r>
          </w:p>
        </w:tc>
        <w:tc>
          <w:tcPr>
            <w:tcW w:w="310" w:type="dxa"/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219983">
            <w:pPr>
              <w:pStyle w:val="79"/>
              <w:shd w:val="clear" w:color="auto" w:fill="auto"/>
              <w:spacing w:line="360" w:lineRule="atLeast"/>
              <w:textAlignment w:val="auto"/>
              <w:rPr>
                <w:rStyle w:val="78"/>
                <w:rFonts w:ascii="Arial" w:hAnsi="Arial" w:eastAsia="Century Gothic" w:cs="Arial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6B257501">
      <w:pPr>
        <w:spacing w:line="20" w:lineRule="auto"/>
        <w:rPr>
          <w:rFonts w:ascii="Arial" w:hAnsi="Arial" w:eastAsia="Century Gothic" w:cs="Arial"/>
          <w:color w:val="343434"/>
          <w:sz w:val="22"/>
          <w:szCs w:val="22"/>
        </w:rPr>
      </w:pPr>
      <w:r>
        <w:rPr>
          <w:rFonts w:ascii="Arial" w:hAnsi="Arial" w:cs="Arial"/>
          <w:color w:val="FFFFFF"/>
          <w:sz w:val="2"/>
        </w:rPr>
        <w:t>.</w:t>
      </w:r>
    </w:p>
    <w:p w14:paraId="71C7620A">
      <w:pPr>
        <w:spacing w:line="14" w:lineRule="exact"/>
        <w:rPr>
          <w:rFonts w:ascii="Arial" w:hAnsi="Arial" w:cs="Arial"/>
        </w:rPr>
      </w:pPr>
      <w:r>
        <w:rPr>
          <w:rFonts w:ascii="Arial" w:hAnsi="Arial" w:cs="Arial"/>
          <w:color w:val="FFFFFF"/>
          <w:sz w:val="2"/>
        </w:rPr>
        <w:t>#HRJ#8dcba0bd-bec5-49c4-b374-2451fc3a97c0#</w:t>
      </w:r>
    </w:p>
    <w:sectPr>
      <w:pgSz w:w="11906" w:h="16838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3C52CB6-C23B-4445-98B3-2562EB96E5D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261590C-39EA-4A21-AACF-F5850EB2422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55C4FBF-EC72-44D3-8AF9-481ED0B6722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F2766E1-78F0-4877-99FE-7AFFA88F30B7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6E1C68BF-8F3E-450F-AE0B-A163605146B5}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  <w:embedRegular r:id="rId6" w:fontKey="{52EDA4A1-9E61-4824-8D2F-800043D64C4D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BB47ABA1-0A9F-4492-ADEA-B8C1EC3E624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5D8B3E2F-B4A8-4AAE-836D-93F05FFDEB6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2"/>
  </w:compat>
  <w:rsids>
    <w:rsidRoot w:val="00E6403B"/>
    <w:rsid w:val="00507E85"/>
    <w:rsid w:val="00E6403B"/>
    <w:rsid w:val="126C7C69"/>
    <w:rsid w:val="13C0552E"/>
    <w:rsid w:val="4736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3"/>
    <w:qFormat/>
    <w:uiPriority w:val="9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4"/>
    <w:qFormat/>
    <w:uiPriority w:val="9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6">
    <w:name w:val="heading 5"/>
    <w:basedOn w:val="1"/>
    <w:next w:val="1"/>
    <w:link w:val="15"/>
    <w:qFormat/>
    <w:uiPriority w:val="9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6"/>
    <w:qFormat/>
    <w:uiPriority w:val="9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81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2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3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4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5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6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paragraph" w:customStyle="1" w:styleId="17">
    <w:name w:val="div_document"/>
    <w:basedOn w:val="1"/>
    <w:qFormat/>
    <w:uiPriority w:val="0"/>
    <w:pPr>
      <w:spacing w:line="360" w:lineRule="atLeast"/>
    </w:pPr>
    <w:rPr>
      <w:color w:val="343434"/>
    </w:rPr>
  </w:style>
  <w:style w:type="character" w:customStyle="1" w:styleId="18">
    <w:name w:val="div_document_topsection &gt; div"/>
    <w:basedOn w:val="8"/>
    <w:qFormat/>
    <w:uiPriority w:val="0"/>
    <w:rPr>
      <w:shd w:val="clear" w:color="auto" w:fill="102A73"/>
    </w:rPr>
  </w:style>
  <w:style w:type="paragraph" w:customStyle="1" w:styleId="19">
    <w:name w:val="div_document_topsection_section"/>
    <w:basedOn w:val="1"/>
    <w:qFormat/>
    <w:uiPriority w:val="0"/>
    <w:pPr>
      <w:pBdr>
        <w:left w:val="none" w:color="auto" w:sz="0" w:space="15"/>
        <w:right w:val="none" w:color="auto" w:sz="0" w:space="15"/>
      </w:pBdr>
    </w:pPr>
  </w:style>
  <w:style w:type="paragraph" w:customStyle="1" w:styleId="20">
    <w:name w:val="div_document_div_firstparagraph"/>
    <w:basedOn w:val="1"/>
    <w:qFormat/>
    <w:uiPriority w:val="0"/>
  </w:style>
  <w:style w:type="paragraph" w:customStyle="1" w:styleId="21">
    <w:name w:val="div_document_name"/>
    <w:basedOn w:val="1"/>
    <w:qFormat/>
    <w:uiPriority w:val="0"/>
    <w:pPr>
      <w:spacing w:line="790" w:lineRule="atLeast"/>
    </w:pPr>
    <w:rPr>
      <w:b/>
      <w:bCs/>
      <w:color w:val="FFFFFF"/>
      <w:sz w:val="72"/>
      <w:szCs w:val="72"/>
    </w:rPr>
  </w:style>
  <w:style w:type="character" w:customStyle="1" w:styleId="22">
    <w:name w:val="span"/>
    <w:basedOn w:val="8"/>
    <w:qFormat/>
    <w:uiPriority w:val="0"/>
    <w:rPr>
      <w:vertAlign w:val="baseline"/>
    </w:rPr>
  </w:style>
  <w:style w:type="character" w:customStyle="1" w:styleId="23">
    <w:name w:val="div_document_word-break"/>
    <w:basedOn w:val="8"/>
    <w:qFormat/>
    <w:uiPriority w:val="0"/>
  </w:style>
  <w:style w:type="character" w:customStyle="1" w:styleId="24">
    <w:name w:val="div_document_name Character"/>
    <w:basedOn w:val="8"/>
    <w:qFormat/>
    <w:uiPriority w:val="0"/>
    <w:rPr>
      <w:b/>
      <w:bCs/>
      <w:color w:val="FFFFFF"/>
      <w:sz w:val="72"/>
      <w:szCs w:val="72"/>
    </w:rPr>
  </w:style>
  <w:style w:type="paragraph" w:customStyle="1" w:styleId="25">
    <w:name w:val="document_resumeTitle"/>
    <w:basedOn w:val="1"/>
    <w:qFormat/>
    <w:uiPriority w:val="0"/>
    <w:pPr>
      <w:spacing w:line="500" w:lineRule="atLeast"/>
    </w:pPr>
    <w:rPr>
      <w:color w:val="FFFFFF"/>
      <w:sz w:val="36"/>
      <w:szCs w:val="36"/>
    </w:rPr>
  </w:style>
  <w:style w:type="character" w:customStyle="1" w:styleId="26">
    <w:name w:val="document_resumeTitle Character"/>
    <w:basedOn w:val="8"/>
    <w:qFormat/>
    <w:uiPriority w:val="0"/>
    <w:rPr>
      <w:color w:val="FFFFFF"/>
      <w:sz w:val="36"/>
      <w:szCs w:val="36"/>
    </w:rPr>
  </w:style>
  <w:style w:type="table" w:customStyle="1" w:styleId="27">
    <w:name w:val="div_document &gt; div_not(.parentContainer)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8">
    <w:name w:val="leftpaddingcell"/>
    <w:basedOn w:val="8"/>
    <w:qFormat/>
    <w:uiPriority w:val="0"/>
  </w:style>
  <w:style w:type="paragraph" w:customStyle="1" w:styleId="29">
    <w:name w:val="leftpaddingcell Paragraph"/>
    <w:basedOn w:val="1"/>
    <w:qFormat/>
    <w:uiPriority w:val="0"/>
  </w:style>
  <w:style w:type="character" w:customStyle="1" w:styleId="30">
    <w:name w:val="div_document_left-box"/>
    <w:basedOn w:val="8"/>
    <w:qFormat/>
    <w:uiPriority w:val="0"/>
    <w:rPr>
      <w:spacing w:val="4"/>
    </w:rPr>
  </w:style>
  <w:style w:type="paragraph" w:customStyle="1" w:styleId="31">
    <w:name w:val="div_document_left-box_section_nth-child(1)"/>
    <w:basedOn w:val="1"/>
    <w:qFormat/>
    <w:uiPriority w:val="0"/>
  </w:style>
  <w:style w:type="paragraph" w:customStyle="1" w:styleId="32">
    <w:name w:val="div_document_section_nth-child(1)_sectiongapdiv"/>
    <w:basedOn w:val="1"/>
    <w:qFormat/>
    <w:uiPriority w:val="0"/>
    <w:rPr>
      <w:vanish/>
    </w:rPr>
  </w:style>
  <w:style w:type="paragraph" w:customStyle="1" w:styleId="33">
    <w:name w:val="div_document_left-box_summary_paragraph"/>
    <w:basedOn w:val="1"/>
    <w:qFormat/>
    <w:uiPriority w:val="0"/>
  </w:style>
  <w:style w:type="paragraph" w:customStyle="1" w:styleId="34">
    <w:name w:val="div_document_left-box_summary_paragraph_singlecolumn"/>
    <w:basedOn w:val="1"/>
    <w:qFormat/>
    <w:uiPriority w:val="0"/>
  </w:style>
  <w:style w:type="paragraph" w:customStyle="1" w:styleId="35">
    <w:name w:val="p"/>
    <w:basedOn w:val="1"/>
    <w:qFormat/>
    <w:uiPriority w:val="0"/>
  </w:style>
  <w:style w:type="paragraph" w:customStyle="1" w:styleId="36">
    <w:name w:val="div"/>
    <w:basedOn w:val="1"/>
    <w:qFormat/>
    <w:uiPriority w:val="0"/>
  </w:style>
  <w:style w:type="paragraph" w:customStyle="1" w:styleId="37">
    <w:name w:val="div_document_sectiongapdiv"/>
    <w:basedOn w:val="1"/>
    <w:qFormat/>
    <w:uiPriority w:val="0"/>
    <w:pPr>
      <w:spacing w:line="400" w:lineRule="atLeast"/>
    </w:pPr>
  </w:style>
  <w:style w:type="paragraph" w:customStyle="1" w:styleId="38">
    <w:name w:val="div_document_div_heading"/>
    <w:basedOn w:val="1"/>
    <w:qFormat/>
    <w:uiPriority w:val="0"/>
    <w:pPr>
      <w:spacing w:line="440" w:lineRule="atLeast"/>
    </w:pPr>
  </w:style>
  <w:style w:type="paragraph" w:customStyle="1" w:styleId="39">
    <w:name w:val="div_document_sectiontitle"/>
    <w:basedOn w:val="1"/>
    <w:qFormat/>
    <w:uiPriority w:val="0"/>
    <w:rPr>
      <w:color w:val="102A73"/>
      <w:sz w:val="32"/>
      <w:szCs w:val="32"/>
    </w:rPr>
  </w:style>
  <w:style w:type="paragraph" w:customStyle="1" w:styleId="40">
    <w:name w:val="headinggappadding"/>
    <w:basedOn w:val="1"/>
    <w:qFormat/>
    <w:uiPriority w:val="0"/>
    <w:pPr>
      <w:spacing w:line="60" w:lineRule="atLeast"/>
    </w:pPr>
    <w:rPr>
      <w:sz w:val="2"/>
      <w:szCs w:val="2"/>
    </w:rPr>
  </w:style>
  <w:style w:type="paragraph" w:customStyle="1" w:styleId="41">
    <w:name w:val="headinggapdiv"/>
    <w:basedOn w:val="1"/>
    <w:qFormat/>
    <w:uiPriority w:val="0"/>
    <w:pPr>
      <w:pBdr>
        <w:top w:val="single" w:color="D5D6D6" w:sz="8" w:space="0"/>
      </w:pBdr>
      <w:spacing w:line="200" w:lineRule="atLeast"/>
    </w:pPr>
    <w:rPr>
      <w:sz w:val="14"/>
      <w:szCs w:val="14"/>
    </w:rPr>
  </w:style>
  <w:style w:type="paragraph" w:customStyle="1" w:styleId="42">
    <w:name w:val="div_document_left-box_experience_paragraph"/>
    <w:basedOn w:val="1"/>
    <w:qFormat/>
    <w:uiPriority w:val="0"/>
  </w:style>
  <w:style w:type="character" w:customStyle="1" w:styleId="43">
    <w:name w:val="div_document_left-box_paddedline_date-content"/>
    <w:basedOn w:val="8"/>
    <w:qFormat/>
    <w:uiPriority w:val="0"/>
    <w:rPr>
      <w:b/>
      <w:bCs/>
    </w:rPr>
  </w:style>
  <w:style w:type="character" w:customStyle="1" w:styleId="44">
    <w:name w:val="div_document_jobdates"/>
    <w:basedOn w:val="8"/>
    <w:qFormat/>
    <w:uiPriority w:val="0"/>
    <w:rPr>
      <w:sz w:val="22"/>
      <w:szCs w:val="22"/>
    </w:rPr>
  </w:style>
  <w:style w:type="character" w:customStyle="1" w:styleId="45">
    <w:name w:val="div_document_left-box_datetable_pindcell"/>
    <w:basedOn w:val="8"/>
    <w:qFormat/>
    <w:uiPriority w:val="0"/>
  </w:style>
  <w:style w:type="character" w:customStyle="1" w:styleId="46">
    <w:name w:val="div_document_left-box_paragraph_singlecolumn"/>
    <w:basedOn w:val="8"/>
    <w:qFormat/>
    <w:uiPriority w:val="0"/>
  </w:style>
  <w:style w:type="paragraph" w:customStyle="1" w:styleId="47">
    <w:name w:val="div_document_paddedline"/>
    <w:basedOn w:val="1"/>
    <w:qFormat/>
    <w:uiPriority w:val="0"/>
  </w:style>
  <w:style w:type="character" w:customStyle="1" w:styleId="48">
    <w:name w:val="div_document_txtBold"/>
    <w:basedOn w:val="8"/>
    <w:qFormat/>
    <w:uiPriority w:val="0"/>
    <w:rPr>
      <w:b/>
      <w:bCs/>
    </w:rPr>
  </w:style>
  <w:style w:type="paragraph" w:customStyle="1" w:styleId="49">
    <w:name w:val="div_document_locationGap"/>
    <w:basedOn w:val="1"/>
    <w:qFormat/>
    <w:uiPriority w:val="0"/>
  </w:style>
  <w:style w:type="paragraph" w:customStyle="1" w:styleId="50">
    <w:name w:val="div_document_li"/>
    <w:basedOn w:val="1"/>
    <w:qFormat/>
    <w:uiPriority w:val="0"/>
    <w:pPr>
      <w:pBdr>
        <w:left w:val="none" w:color="auto" w:sz="0" w:space="4"/>
      </w:pBdr>
    </w:pPr>
  </w:style>
  <w:style w:type="table" w:customStyle="1" w:styleId="51">
    <w:name w:val="lexp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2">
    <w:name w:val="div_document_left-box_experience_paragraph Character"/>
    <w:basedOn w:val="8"/>
    <w:qFormat/>
    <w:uiPriority w:val="0"/>
  </w:style>
  <w:style w:type="paragraph" w:customStyle="1" w:styleId="53">
    <w:name w:val="div_document_degreeGap"/>
    <w:basedOn w:val="1"/>
    <w:qFormat/>
    <w:uiPriority w:val="0"/>
  </w:style>
  <w:style w:type="paragraph" w:customStyle="1" w:styleId="54">
    <w:name w:val="div_document_txtItl"/>
    <w:basedOn w:val="1"/>
    <w:qFormat/>
    <w:uiPriority w:val="0"/>
    <w:rPr>
      <w:i/>
      <w:iCs/>
    </w:rPr>
  </w:style>
  <w:style w:type="character" w:customStyle="1" w:styleId="55">
    <w:name w:val="div_document_education_joblocation"/>
    <w:basedOn w:val="8"/>
    <w:qFormat/>
    <w:uiPriority w:val="0"/>
    <w:rPr>
      <w:i/>
      <w:iCs/>
    </w:rPr>
  </w:style>
  <w:style w:type="table" w:customStyle="1" w:styleId="56">
    <w:name w:val="div_document_left-box_education_paragraph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div_document_div_firstparagraph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8">
    <w:name w:val="middleleftpaddingcell"/>
    <w:basedOn w:val="8"/>
    <w:qFormat/>
    <w:uiPriority w:val="0"/>
  </w:style>
  <w:style w:type="paragraph" w:customStyle="1" w:styleId="59">
    <w:name w:val="middleleftpaddingcell Paragraph"/>
    <w:basedOn w:val="1"/>
    <w:qFormat/>
    <w:uiPriority w:val="0"/>
  </w:style>
  <w:style w:type="character" w:customStyle="1" w:styleId="60">
    <w:name w:val="middlerightpaddingcell"/>
    <w:basedOn w:val="8"/>
    <w:qFormat/>
    <w:uiPriority w:val="0"/>
    <w:rPr>
      <w:shd w:val="clear" w:color="auto" w:fill="F4F4F4"/>
    </w:rPr>
  </w:style>
  <w:style w:type="character" w:customStyle="1" w:styleId="61">
    <w:name w:val="div_document_right-box"/>
    <w:basedOn w:val="8"/>
    <w:qFormat/>
    <w:uiPriority w:val="0"/>
    <w:rPr>
      <w:spacing w:val="4"/>
      <w:shd w:val="clear" w:color="auto" w:fill="F4F4F4"/>
    </w:rPr>
  </w:style>
  <w:style w:type="paragraph" w:customStyle="1" w:styleId="62">
    <w:name w:val="div_document_right-box_section_nth-child(1)"/>
    <w:basedOn w:val="1"/>
    <w:qFormat/>
    <w:uiPriority w:val="0"/>
  </w:style>
  <w:style w:type="paragraph" w:customStyle="1" w:styleId="63">
    <w:name w:val="document_prflPic"/>
    <w:basedOn w:val="1"/>
    <w:qFormat/>
    <w:uiPriority w:val="0"/>
  </w:style>
  <w:style w:type="paragraph" w:customStyle="1" w:styleId="64">
    <w:name w:val="document_prflPic &gt; div"/>
    <w:basedOn w:val="1"/>
    <w:qFormat/>
    <w:uiPriority w:val="0"/>
  </w:style>
  <w:style w:type="character" w:customStyle="1" w:styleId="65">
    <w:name w:val="document_prflPic_img"/>
    <w:basedOn w:val="8"/>
    <w:qFormat/>
    <w:uiPriority w:val="0"/>
  </w:style>
  <w:style w:type="paragraph" w:customStyle="1" w:styleId="66">
    <w:name w:val="div_document_SECTION_CNTC_sectiongapdiv"/>
    <w:basedOn w:val="1"/>
    <w:qFormat/>
    <w:uiPriority w:val="0"/>
    <w:pPr>
      <w:spacing w:line="400" w:lineRule="atLeast"/>
    </w:pPr>
  </w:style>
  <w:style w:type="paragraph" w:customStyle="1" w:styleId="67">
    <w:name w:val="div_document_address_singlecolumn"/>
    <w:basedOn w:val="1"/>
    <w:qFormat/>
    <w:uiPriority w:val="0"/>
  </w:style>
  <w:style w:type="paragraph" w:customStyle="1" w:styleId="68">
    <w:name w:val="div_document_txtBold Paragraph"/>
    <w:basedOn w:val="1"/>
    <w:qFormat/>
    <w:uiPriority w:val="0"/>
    <w:rPr>
      <w:b/>
      <w:bCs/>
    </w:rPr>
  </w:style>
  <w:style w:type="paragraph" w:customStyle="1" w:styleId="69">
    <w:name w:val="div_document_word-break Paragraph"/>
    <w:basedOn w:val="1"/>
    <w:qFormat/>
    <w:uiPriority w:val="0"/>
  </w:style>
  <w:style w:type="character" w:customStyle="1" w:styleId="70">
    <w:name w:val="common-lngg-skill_paragraph_field"/>
    <w:basedOn w:val="8"/>
    <w:qFormat/>
    <w:uiPriority w:val="0"/>
  </w:style>
  <w:style w:type="character" w:customStyle="1" w:styleId="71">
    <w:name w:val="common-lngg-skill_fieldSKC1_p"/>
    <w:basedOn w:val="8"/>
    <w:qFormat/>
    <w:uiPriority w:val="0"/>
  </w:style>
  <w:style w:type="paragraph" w:customStyle="1" w:styleId="72">
    <w:name w:val="common-lngg-skill_paragraph_ratvcontainer"/>
    <w:basedOn w:val="1"/>
    <w:qFormat/>
    <w:uiPriority w:val="0"/>
    <w:pPr>
      <w:jc w:val="right"/>
    </w:pPr>
  </w:style>
  <w:style w:type="paragraph" w:customStyle="1" w:styleId="73">
    <w:name w:val="div_document_common-lngg-skill_paragraph_not(.nativeLangPara)_paddedline"/>
    <w:basedOn w:val="1"/>
    <w:qFormat/>
    <w:uiPriority w:val="0"/>
  </w:style>
  <w:style w:type="character" w:customStyle="1" w:styleId="74">
    <w:name w:val="div Character"/>
    <w:basedOn w:val="8"/>
    <w:qFormat/>
    <w:uiPriority w:val="0"/>
    <w:rPr>
      <w:vertAlign w:val="baseline"/>
    </w:rPr>
  </w:style>
  <w:style w:type="character" w:customStyle="1" w:styleId="75">
    <w:name w:val="div_document_div_firstparagraph Character"/>
    <w:basedOn w:val="8"/>
    <w:qFormat/>
    <w:uiPriority w:val="0"/>
  </w:style>
  <w:style w:type="paragraph" w:customStyle="1" w:styleId="76">
    <w:name w:val="div_document_div_paragraph"/>
    <w:basedOn w:val="1"/>
    <w:qFormat/>
    <w:uiPriority w:val="0"/>
  </w:style>
  <w:style w:type="character" w:customStyle="1" w:styleId="77">
    <w:name w:val="div_document_div_paragraph Character"/>
    <w:basedOn w:val="8"/>
    <w:qFormat/>
    <w:uiPriority w:val="0"/>
  </w:style>
  <w:style w:type="character" w:customStyle="1" w:styleId="78">
    <w:name w:val="rightpaddingcell"/>
    <w:basedOn w:val="8"/>
    <w:qFormat/>
    <w:uiPriority w:val="0"/>
    <w:rPr>
      <w:shd w:val="clear" w:color="auto" w:fill="F4F4F4"/>
    </w:rPr>
  </w:style>
  <w:style w:type="paragraph" w:customStyle="1" w:styleId="79">
    <w:name w:val="rightpaddingcell Paragraph"/>
    <w:basedOn w:val="1"/>
    <w:qFormat/>
    <w:uiPriority w:val="0"/>
    <w:pPr>
      <w:shd w:val="clear" w:color="auto" w:fill="F4F4F4"/>
    </w:pPr>
    <w:rPr>
      <w:shd w:val="clear" w:color="auto" w:fill="F4F4F4"/>
    </w:rPr>
  </w:style>
  <w:style w:type="table" w:customStyle="1" w:styleId="80">
    <w:name w:val="div_document &gt; div_not(.topsection)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1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642</Words>
  <Characters>3663</Characters>
  <Lines>30</Lines>
  <Paragraphs>8</Paragraphs>
  <TotalTime>3</TotalTime>
  <ScaleCrop>false</ScaleCrop>
  <LinksUpToDate>false</LinksUpToDate>
  <CharactersWithSpaces>4297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2025-12-09T17:42:00Z</dcterms:created>
  <dc:creator>silbi</dc:creator>
  <cp:lastModifiedBy>Michael Jin</cp:lastModifiedBy>
  <dcterms:modified xsi:type="dcterms:W3CDTF">2025-12-09T17:56:00Z</dcterms:modified>
  <dc:title>Jinge JIN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8dcba0bd-bec5-49c4-b374-2451fc3a97c0</vt:lpwstr>
  </property>
  <property fmtid="{D5CDD505-2E9C-101B-9397-08002B2CF9AE}" pid="3" name="x1ye=0">
    <vt:lpwstr>OLIAAB+LCAAAAAAABAAUmrV241AURT9IhZhKMTOrs5iZv34yRZYbR5Z13z1n75WwBCHyOEWgrEBShCDyDM8iBMTjMCT+vbAHnUZOgyEuZ4mQJtZvRGlkhOO9N02jnp2p82agvUYpVN5Q9wsrTbLZ1erfr8wK+qtG+bBEJStWR9LNSbDjjDSf3hqNhJYOqvzs48p0ockEmM7qqH+5RYq2fSOv69OdpAjQTpABLYkWrZnV1bO168pC2ZSjDCfIZJJ</vt:lpwstr>
  </property>
  <property fmtid="{D5CDD505-2E9C-101B-9397-08002B2CF9AE}" pid="4" name="x1ye=1">
    <vt:lpwstr>pvZhJKm87PogM+fRdYF7qiv7h4j2TYdd97N4wsXcesMkQvCM3gTBCr8ekIsfUb70WcjnosdMWEFPe/s1zSG60oiLYRbcD/jqNeOrIbHD1e85qNPKBr5OKac3KQfpW9dTendTXuVZz14gofuMz9ajh3uly5Uro9ypOz6Gj7hNPyELlQ9nHoOOm1fEzkSbagUd/vvIcDBWuG20bXwFtmWk7xKiv6NkCtcHbv66TADIaVPDnhkoraz6752GEQrONZN</vt:lpwstr>
  </property>
  <property fmtid="{D5CDD505-2E9C-101B-9397-08002B2CF9AE}" pid="5" name="x1ye=10">
    <vt:lpwstr>Snj63EvPTvU6pAWPnJTCMgUuLZ+TKdbvIabzG2h0r9/PUy8CtODFcD2Ymlty6bhPWVcVXlajGyHX3G2m1GNbSY208L9e4vH5L7ByE0wc+0hErPR9kHbNAF7DCs5MLnCUHs3zoJi5X+4gqRvHg0x4P0b8LhCNWd7vjvoYCllKiiKfBGIcNfr0yovCqWhcHGA5QLXojHvAFkz9kN7DSmzxCM0ky0zQoiu/xIrc0HKopTLR+VqUjmx1BGQsrDX0din</vt:lpwstr>
  </property>
  <property fmtid="{D5CDD505-2E9C-101B-9397-08002B2CF9AE}" pid="6" name="x1ye=100">
    <vt:lpwstr>uUZRWZwJBFJ7q5k4geSrlJAUWpBzBRfdHqz02ugluO6PDmIp+xI0XtG1kzbe6JL8NaSlH3PXjSWlM7QYmiDAes1B2vUh4PVo46FTAoH/T6T1YYk3mFcox77rmAKrR7C2zM8Zl0eoNCnA2qAKziK3q+w4Fk2mlChAz63PSmMOQeH3tIGY2LSythoOYojWlq/G74ahg4qfm0T0yMigLiVfrwFSpds33vUPO/h9QRADJWEAl9IoaKfuh3gMcezZPs5</vt:lpwstr>
  </property>
  <property fmtid="{D5CDD505-2E9C-101B-9397-08002B2CF9AE}" pid="7" name="x1ye=101">
    <vt:lpwstr>dgfdE/HB+nJcL2vFb9SIg4tQuf5fVMD6C478lk3jcjpvaqegTcJK+SlOV+NiRof6/V6ABqLmcN1JNM4Qsa7SpPvjrmxJ8JS1+uTmjIYAOBjF/FvI9vez5MofzmFYwAbGk3LlxGMm8f1EXwBD2A7rOYX58aPCALin5j879ZK2Fb0KlozrSlLkf2jL+DLJFQ43p2exuHpqGH4lF7rgs+uYJslAiiCNgaZAixqz5dfxUyPj1a35AiJlRiSP9LuGvXQ</vt:lpwstr>
  </property>
  <property fmtid="{D5CDD505-2E9C-101B-9397-08002B2CF9AE}" pid="8" name="x1ye=102">
    <vt:lpwstr>nx9pMqgrIcDElC3r59FvImr0bYGY31PrWBazUpApgBMheFW8q53PCzNI8M94IYmm9dW/dUvXulkZN8X5eYvNaR2/LGb7UmnbNdCEhSK8XOjg9ok1PR1UlPF0Oei0OOefHuhk3MB3v86ztCZdhmmAbpRJHM5xF50+sE0i8k/B3DGYSqO79H47tEgaObw9Jdy5AXs1F9i41AjBh4OkTPXHPc1VtsPC3QETtJDxPkZvDUc8mmdsRWRMsPmELDx41iM</vt:lpwstr>
  </property>
  <property fmtid="{D5CDD505-2E9C-101B-9397-08002B2CF9AE}" pid="9" name="x1ye=103">
    <vt:lpwstr>eQTCp3ujNBn2L+GHwi5BiU8TnZptq8Rh91aCmHWA78YexhmbvmRMITb4Bh1mRAExSRgBf96kln0yXtiSYhNYxCJoWUsGq4tYIrgTycRHNIh5o9bczXZtPsC4tnuCAKDJOqjvLo4jcjQuHhbQdiPNIOiqc73GjoUjbsEKAKN/JbPSTy3jZFBpIybRKccGvnHPfecyezX+1WQZF48yzptILKwwan96Jl9n5OHWjOJ8K+koGBYfwUjeZ5mA9cX+miN</vt:lpwstr>
  </property>
  <property fmtid="{D5CDD505-2E9C-101B-9397-08002B2CF9AE}" pid="10" name="x1ye=104">
    <vt:lpwstr>B8lu5jmayRvoN5DkDkI2XBUmr2wynEWb6Ek48Xl8fCY/zOPa/7/WhegJ9avSZ0UAU07CjgKC3O9UFLupe6QDn05MVxILzpq5t//sL4AN1uBAPupeT+SM/EzTifM21MsJyQfo3Tz77gOH18hVTVejRi8quJ5+q6nf485uIV1TclK02IxrXefH05X8JQEx5t1b5oIQqWtdXgV1xXByqoIYYx5i3AVXCapwH+90ZZanui3n7TWP1O7DSkRXBtPNcah</vt:lpwstr>
  </property>
  <property fmtid="{D5CDD505-2E9C-101B-9397-08002B2CF9AE}" pid="11" name="x1ye=105">
    <vt:lpwstr>faGe3POzTA0vJzY3NhIu60Jkm5E3stoQ4BZ/t95Km6gyq3y0X+++Fumt2ADCmO+Yr2bM0P+wCvSuTUuWgD8JIxwoVc/7y/VC6rTZGM3xAPqneHaocHnikF+aw9uc3G/mbh649tdLq8jo3ZE7BBOlqv9L4tpVh4P2jFVgs9D0JyWilawWNL21+h+ogSuda29clBT8rdkOqHSP+vSP8S1rn+nxt6iD3h7Kqp0htYZ3DW5uenxSDh2gKFnky5bJ99S</vt:lpwstr>
  </property>
  <property fmtid="{D5CDD505-2E9C-101B-9397-08002B2CF9AE}" pid="12" name="x1ye=106">
    <vt:lpwstr>KxUS+f2WIo6fvn0vacb6oaO7T/kalOR9IQfL7Gl790VaOc/gPo5e7SGBmKSE0+WU9jP6xvPetWpCAAYQxW3DP58HFWsHP40xZQmtrMmb7bANxvRu0/QvwRqoe3fMeFAIOpee6ld3lkCs3BWNTH97sTjogXftobsfshcBxsK+aCqks5HnEvTp1hQcaWdrhguPHoRF2jr1zK4iZV4Q8SfKXFOktMosGo9OaPJNERAF7tL2lgRx4MWItRShtBMQ/d5</vt:lpwstr>
  </property>
  <property fmtid="{D5CDD505-2E9C-101B-9397-08002B2CF9AE}" pid="13" name="x1ye=107">
    <vt:lpwstr>ieEzNSEE5zYn8/uzFRViy5dRgHOwdWqYpkr68SZhlY9IfLtS/QKxIm158Pv0y5rrHiEAfRXSFdHjQ5AAw7uR8rVA+6dZyMS9dMAgUwh4uGyh5AjVoKg811mznfi1Y5edH9jp/mbHeY8fmclrAiKVgwOJlWGEzLVt21CRVWJqvjmB4ZPqn8VChbY61TYMg1pcJI6X0ej9jLgu2+zluv2kCxGlTWA0l58Qm5y9b4BldF9hLhmLzWX49t+9ICCakC/</vt:lpwstr>
  </property>
  <property fmtid="{D5CDD505-2E9C-101B-9397-08002B2CF9AE}" pid="14" name="x1ye=108">
    <vt:lpwstr>GiRJa4CVwjufAeHT1hJ3CE/Ju9lHjulzY4PoURA8/4ZVvRQEO8cOVvmuctv8bSKX9YKiiLP3+SmdRNnbk5MSzBNxhmSPLKm27/OA0Xg9+gZQNrTgnMIJh/Z7F0JQBjZDrNQXsOUR5hrHx16YjGEey/7MOfpgFjmpXirqDWhR90M7hyp3iQa5bPp3NMsePaoYQaVqruNh+sQ9gFem6ujv7HaPmWNS7fbAdtrRhWpbc6xFjRppd3FP9eWtx2AXVIo</vt:lpwstr>
  </property>
  <property fmtid="{D5CDD505-2E9C-101B-9397-08002B2CF9AE}" pid="15" name="x1ye=109">
    <vt:lpwstr>IitNxygm5QgdOAKIEDixG893zLs7n0Nwp8ZTprtjZ5S5m+9gJZP7UQJUUZuo9Drnk3rpzgb4LV+2PFwFFoPvIBl1BCB+WA+sOYmK32pwrDeAGrhRSAGCr0OY+p1NXaT2Z/If+8G9usBk+NWYmZo0qAm5Ug+ohjibPKLPWh6IicSCBjl2S+IewHHJtsdzndvhWYNgPPuwNNeKaZQedRjoComNx8jt2JnsL74O+XsZv6IN5V4LMkmV4d3A0mMMic9</vt:lpwstr>
  </property>
  <property fmtid="{D5CDD505-2E9C-101B-9397-08002B2CF9AE}" pid="16" name="x1ye=11">
    <vt:lpwstr>HIZp/Sghm2AelxBzdZFAARMojSB9f5G3uXAZvRwubVWOBKPI5Qro+3uAk1OQN5BU04ubF1tJP3xYH+DHDao+sZ9qfCDMQbkiN9Djb+bCMAlOReTLF60GoNTGOEMEUEmPx+OZU9oLV+oTtrw+lgolDoWkmDKNJjQzMMOkFSp/8Mrt6yon+h5cxMhGv4Rue8mxGaS34mZYyjzxm/55VhFHNP4rs4M4T2B4ZMKy3OxcmI1q5J619aD51Ju/3QLDXte</vt:lpwstr>
  </property>
  <property fmtid="{D5CDD505-2E9C-101B-9397-08002B2CF9AE}" pid="17" name="x1ye=110">
    <vt:lpwstr>iBNf6L42IzYh7zJ6AEmM8mZguzVqrXNRPJdBrXE7BGAqmKxkyv+BGrGMy1tmP9sBcVQ3cNqfK50GtjEO0jDJIiqiPDAcp5EAWh+RfWDROJkHkTWCPAT0SFnV8U183Tn+Xd8aU3Ls/fZI+/fJzrpp2mpl4fkLnbsJ0RWnOoIErL1T9+v0lYQKINyf3+yBBM7u/qx5JK4AQr3IDtnXPdzbgPC/anbuLcdzXXjHBY7fFrvA01T4DfxqMV44cvj1+H3</vt:lpwstr>
  </property>
  <property fmtid="{D5CDD505-2E9C-101B-9397-08002B2CF9AE}" pid="18" name="x1ye=111">
    <vt:lpwstr>tnnp/0ZoDubb2x4Lb8R3dEciFYouczAqkXfIUsAl3UO0YGBOZSJ+JB+fAEgJBSUyp/xZmCyrLi+3B+n2cuTZez3kHYPJq7F8RAPlxXWzjsl054LJnJZBvlGJSK9J3JmcB01j0q0NGLwx7J1UbsV7A0gwcYgUexPcilDEe2ayLIbhdwZE9KUumB+PiyXHWbFS3VB676ZfEZSYN7nTe6yyEERq+HYyU6iQtPL6ZBhaHo7Qvzs5S38H3v5bVHvsxGw</vt:lpwstr>
  </property>
  <property fmtid="{D5CDD505-2E9C-101B-9397-08002B2CF9AE}" pid="19" name="x1ye=112">
    <vt:lpwstr>0CeYwABs0/C+f5gBEQ/V7XKBqw5qskyX9yOYZjuTeeECf4XmiAFIfIQu6uKDhAEw1VTdk3cII9xNrJ5VO2WJCCyseGTu35owusFfH8WQm0RYoxAAmuZjkBwOZvmXE93PQv2/c5KjIF5cx1giYZsttdAMfhM0jbItxNtTW0in/9KkUq75ebue+3E+SgjaFBJnaF0R7VnvEnxUYwzEOWQ1fhxZVV2GzxCJKnc4VQw2w4rXQ6+gpary3CXP6ZqRkql</vt:lpwstr>
  </property>
  <property fmtid="{D5CDD505-2E9C-101B-9397-08002B2CF9AE}" pid="20" name="x1ye=113">
    <vt:lpwstr>Gegl8xgYk8Gx/NzGK8h/PJx1uRA5xKSAkEysyR2HKKPQ5TpWseaWZ1FytVOw+J6oj1dYhhkIyujPd4IL2TlaWG5KCjPJKgBFL8fH+zGjqmP0bV2uW6gG8reX3YbL6ULBfci+7yLh9XWYfXvnIyeeTyYHYQKrJb9BBKWqlhXbq2ENcbT99B4wDemNVmFC2uG4ePmdfb+qszREoBkgl1skbuDqrYPFw+inWVNh0IUZPkAyIJ8DLz6hQIQbmeXUueJ</vt:lpwstr>
  </property>
  <property fmtid="{D5CDD505-2E9C-101B-9397-08002B2CF9AE}" pid="21" name="x1ye=114">
    <vt:lpwstr>G7eYiYIaBcckuczu2ROrTfgSRIJzJYbBOCQAYKukGBwT+Fo1frrW88Mb31xV3usO2YWcPPoMO+vjE/YYdY4Eo6HRl269WrEhiTw3Jqxwcj8HKdDeBD3sjT8YOBzGmhxe76BL8ImuhuCJI20UyWA/KU3tKWW1x2UhzLWpmYvJDHzSCvkDcnfOtCpXi6aFno+3yX9HpMFi43/de2YWPsMmYCnVv1d2cF8WwevXzyfla6wjZ+99pfNpFsVcdfbVdZc</vt:lpwstr>
  </property>
  <property fmtid="{D5CDD505-2E9C-101B-9397-08002B2CF9AE}" pid="22" name="x1ye=115">
    <vt:lpwstr>CtPPxXIukIuCpl5byMqVbR0VCe+fBGYcbKohqI4rk+VaL0ysu1So1V9r+DkqMRqfe8/M7SfCnLJ2oj2I7ZZsbSFq8EVQxYRdpbdcYBMH+1ankuficG+iC59vmOHOIj9juHMORwntDz1CBV7Lmz7CU9/v9BhyhptCT/4pyOEoS+g07V5xjOeLrdHFHZgc9ICZaxw6D1E1Q8kFUYlHqX+qMrFQk5T4gsbXw3P6fHeBLLQ/jL6hJKD+fr2REb+hxHg</vt:lpwstr>
  </property>
  <property fmtid="{D5CDD505-2E9C-101B-9397-08002B2CF9AE}" pid="23" name="x1ye=116">
    <vt:lpwstr>cFRVJpTR4zpoLofF7L2rbgyOaokf2eIAqqOSgBXKPuUTNw4lNsl45AVsd5Ot6Qa76h1a0GsMRTb6KDWrkV0YeX00bKlCrth+DAX3Gom5oDRElfozCS7lh7z9OGaTVgMRiHjat9oHAXOzZ5r6J4PoabByVg6Tu+aQ4gCGAgtcWNcHsFdjQBMWPwr8m2kq+DPxBUAplPkpAvBbP4t5iS9uI8f92EjxUxDNyScUfO8+Q2GIfhbowOqyA/hYt/RvxZg</vt:lpwstr>
  </property>
  <property fmtid="{D5CDD505-2E9C-101B-9397-08002B2CF9AE}" pid="24" name="x1ye=117">
    <vt:lpwstr>yckJBDyHwoR0r7KDJcdHJO1YDYQEyL38rO4UO73f96K1sZX3xA1qpNts3SvrVZZCaoQsV0DXddxuhv+IS9Ul8tGjcI9a36xUeAiFEX6CC3wAQbyAJeZ0gfnRoTOBSRxRG74iYjuzv2C6oGQGfsCw88bVDWyFqEDpOpshuYcfWksRvl/IyZVjCVig9Gs50Gjn9vOk2IsTnnwaODLOnR7joXnY5HBxyo7/r24k01uv05tvtAcLsnypfDd28XvrRiE</vt:lpwstr>
  </property>
  <property fmtid="{D5CDD505-2E9C-101B-9397-08002B2CF9AE}" pid="25" name="x1ye=118">
    <vt:lpwstr>8SxhzkvHNsYgMutHlTbBUpnNSgfRdzW1A9Y96SOUduQDk7pejWBBUxhc4Lx+UYl7+zri6q3w+Zy08yCTntDyLE3TyQo9GiCVUsLU96tPo4g3t4J8c18yIarWxMlTKACEt1mtTROlQpTGIvSwe1yYMWvrvh+oCqHGC/GXf/lhiEFK0IVb3QIKq/He916TWL+UnIL5E8IYamJwc8dlDfckE4hR77Zf3Nr8RaZKMkAiaCtBxQBM0PQ+KEf5xQgGgnI</vt:lpwstr>
  </property>
  <property fmtid="{D5CDD505-2E9C-101B-9397-08002B2CF9AE}" pid="26" name="x1ye=119">
    <vt:lpwstr>Y0mXHwfm0jH4NzxSDMU2S7sOvjvKlMuvjdpAHDeD00/qYCyEuldSC+495tgB7eF+ArUoIE7t6B5rwskogCxdD3zib7d20+OVKPpvTtBBNJPE2xuKoQs1XrQrGIamrhO5T5qc3dATZs2K7EsE6UBEXzVm0VO29MkUndE3Bv+Rh1TOt9bP08wd82gzeKobgnHz7zdPgz72wC7g2RRV5snivcG+q3Mrf7/MxttSR8gvzkGSkgzBSXl+/PZEbaq4v/f</vt:lpwstr>
  </property>
  <property fmtid="{D5CDD505-2E9C-101B-9397-08002B2CF9AE}" pid="27" name="x1ye=12">
    <vt:lpwstr>vc4F3a9rrGX8wPHCl5SrlHTOnagVmVVBM2u6vPMxb9+s6FUKKONT1OMphu9KT5ryKD3VEr9NZhXYU//G9dca+ANpelscvlhgfbmLBy7yoZoYazk5XpO97xSQT1VhkIA/js8VemF39HYeoMXN8l/+IKFOIenJNubk0/XJbnvR5o2MSD+VfuaJivBRfN0j9eoekue85zRyOguKsVT5UTcIUGiZGS5jLVxKKDlVEyjsVAXjXb+fzJ7w1uziykxAYLG</vt:lpwstr>
  </property>
  <property fmtid="{D5CDD505-2E9C-101B-9397-08002B2CF9AE}" pid="28" name="x1ye=120">
    <vt:lpwstr>Hql5VII0wJcmPOywS34HLJWbAU7fwbb1t16gcF8Ifj7MLX9YqnqGGqtpWN7Iu64IMMMHEIIVFgwJgQ64A8vTazu/FreXP1Z+jLuKhCWJ/c8hvObURZAIoBesfOB7sUFRsz4XPz0dzgNh4ht9BeDp95uaPUQpgV9xb2+j4o4jLav0++BwTopJrwluqgbG9XyzlkyUlk9WTkAbDZOcqfkx3Dex/h+JitZhBYNZ+OCX27a3ROU+X9/DN6R5l3GND3N</vt:lpwstr>
  </property>
  <property fmtid="{D5CDD505-2E9C-101B-9397-08002B2CF9AE}" pid="29" name="x1ye=121">
    <vt:lpwstr>sp4gvhZgDOym3ZOchfRtLaN5VqXxOP8d6ORmT2pTh4F9wxeyHVgDyEmBEOKa7WTVPocDVJM5YXeOEe8hN/fXnbZHcjboW6DymRsQ8r1GfIJz3tY/xXF2oahRlVafK8NB69UKECzz5dU8rjRTEOpsOhPgGZEoOv2n+4aolwfnIiTSJi6S12sXMALyyJ75axWz4QxT2hNUmWL92DNVEekhD3SNwJhRFlkrv7DXlOt1TcUZ2xcdhxBsg2JEcW4+/vj</vt:lpwstr>
  </property>
  <property fmtid="{D5CDD505-2E9C-101B-9397-08002B2CF9AE}" pid="30" name="x1ye=122">
    <vt:lpwstr>W56/BtoUISlc6mQkEmq+JYM/wiOQpMmExkPUm+vAM+lVO73yyjvk5/rkpd1cNJwQHcUD/jdxvRLUNgX4qfGXk0Tc21W6/JfvKWOTqqymchhev7OaIALabeH4UcStuDprBSnOC8Z2s96dYaPh1Un0MqpMpiLS9g5XRXn5F2y7gRYwn85sBx0/eGdMgZ5soEcrOmRw+qHd/eRVGP7wtToRqMT7OeZuc+fvUBSZWnb9nftuE7xFJXUBTMKVhIhI6xm</vt:lpwstr>
  </property>
  <property fmtid="{D5CDD505-2E9C-101B-9397-08002B2CF9AE}" pid="31" name="x1ye=123">
    <vt:lpwstr>hc2RLbh7mOjaYoIdSDuoUeSqypCIQtyN+RGhPLAxkY4bk8ibl1LfMERk7mXQwCpqDwsTegxMeIt1rvaCD6g9TQWg12fr1HlVpJJn2pRD+KiN3gNK/q9hKhcAnXJn/lKhagdK8WnP/PTsuCW5IC7cQDuNfrHvgYIJ1AIf17ZrkzTmfJvAobtx+M57iuqwnsQnDe7BkjbD/PgpCGPgKbO7dtp7DnCgvWZrE7y8nvDfqhu+34dRXdOgShNzdNydJbl</vt:lpwstr>
  </property>
  <property fmtid="{D5CDD505-2E9C-101B-9397-08002B2CF9AE}" pid="32" name="x1ye=124">
    <vt:lpwstr>oqn5Qt2FazrnJHt4f/M2xnUrffxQ/3LHnrZ6OF9o24Vhv++KXwkFhlft/9OtJxFMgSTXJezcgOsmKrZGP9u7kPbMQe9C/Xbe1+0vWSqA+f18FujjbWL14PcwOyChXVuF+CTHf7WLC245QIopHuTEOhh+wn6YbJHMVz2GCZQBk5o7nl8p16g1DrHu3eoUN5LE/rPuYLXD88qho01tOYbK8zdmO1XwEY+5JskGHPF+CVX+xUn8xijMbpZk8qJU1XG</vt:lpwstr>
  </property>
  <property fmtid="{D5CDD505-2E9C-101B-9397-08002B2CF9AE}" pid="33" name="x1ye=125">
    <vt:lpwstr>MTJ/SEEvV0+579J0t0yU+L2Y6U1Ipbu2CD94DNuXJgkyPS3XntbOf7xetMU/o9srOsNjFtDGhjA0NX3L7nIdwwwFk5Do0YzsYiwqSY6RTqx8x/OrXt8614CEXT8DpzUeeAcCuoD1EccU/FAWwh1vhrGBLZBV9AYEQ+/2zO8RIp5tecRlPKizKH8lXWHzBFDuDJw7S2cnhRjqCIKwkgo5FqEtaicNRePyiPSWo/2nX8KgicKlV1QEmJik2IxLRsD</vt:lpwstr>
  </property>
  <property fmtid="{D5CDD505-2E9C-101B-9397-08002B2CF9AE}" pid="34" name="x1ye=126">
    <vt:lpwstr>mIFbMDhFRVRUxoLPTP63nZUComBsLwqA3u6HqKxU2Ha7ZKG85WuZ6W2Mka4kRuDd6u60MdfKE/03PoV2VRiAhFSz98vXAfW0K/fYVXvYQGB3jrO7S6hrvXwDxgTj8MFKCIsJcxK3wFuFmh9PmN/KX237bekIdc5/IQt7E2QHpOfYPrmWP+YNotNHWjliWInYye8HrPD69LMKgKdpcID6U6HPmjfnLY5Y8pk1aJ9uxNuYWQcnvh64sYKphxxxwQO</vt:lpwstr>
  </property>
  <property fmtid="{D5CDD505-2E9C-101B-9397-08002B2CF9AE}" pid="35" name="x1ye=127">
    <vt:lpwstr>of2ol4UNAGBLoAWII2wOvYbnKrxvcz2maHVglTu7kbRU2C2SkqRPH6jL0wHx1pMeggNUz7wiMt//U8xQVviTwEF8auPhxEwtRnOsW7H0gqf1Sst+5NTmuwmB/J+tRrIHPAKbpcAbvBVCw/2stzBPjqrw5PmK8doCrMz4ImFpAvnCMPOxBpQrBu+WIokfEVHiej9R2UotQ/2UaK69Tb4YEwTSG8UnZtWow6E62pV9c45pfRgyarcSqLwT32EfRPz</vt:lpwstr>
  </property>
  <property fmtid="{D5CDD505-2E9C-101B-9397-08002B2CF9AE}" pid="36" name="x1ye=128">
    <vt:lpwstr>Ts3t9h1Dyy1pNjCHPYb1e3HhWdCr6/chKB3vsizIEKEzmyY2d88KCdfaOF122Hs8FcbVfXzIzisvIHqudy95O7QQSMtd+jtKr4MJnHpM4XnbDq6DvzujUAI1y+tOjDGOUgSQP2i+lA6LmifDHPkw54gIbasxaX0MfdG5135PqUS5j535zPzsg7ahBsDSqr52x8ruKTwzlWB+S3dXvyo8CsKg0dD/OhW2Z4u96jKZVCkauBM0fxPrwuu2r5vtQq9</vt:lpwstr>
  </property>
  <property fmtid="{D5CDD505-2E9C-101B-9397-08002B2CF9AE}" pid="37" name="x1ye=129">
    <vt:lpwstr>jhoNydm7zA4O9LCz6nMYty1EKyF7L6jK0SqW6pFk6+0RdLwB0swjUsDr13MW94EQn/AXVsTU0UlLucUydrgcRTWeIzAdqf63C15e0l9sCIC9G+nBn+FWdjXeHTxB/C7pnRObCMR41YnsTPlMjezuVoD6w7FobUJi23OKOvlAVcakPl7jkviDyelkHhPlLZzkIvfwGtskAVoOVmyNZMcF50+z3yxZziYwbo4ZDAHwzse/vtmlm4462RAl08rHDe6</vt:lpwstr>
  </property>
  <property fmtid="{D5CDD505-2E9C-101B-9397-08002B2CF9AE}" pid="38" name="x1ye=13">
    <vt:lpwstr>crKe9DEhIyNgxMzYjM9sPD0iefxa5bHGut4VZlbDNLxu4y47qizuGhoyP/aVoV1F7OU8Q7Jn3uFkDpaIo1Rot5lPlCMYEXix9QRVmQ5UhPS8ySHJKV9lmGtXq5yLIbOSRv/USQKRaPazmf7sXo3nuxXAltfALajvwVlDB0p0xSBYN/pBxq2uUu93waZEw4WszoOGrhqwV0eGQr6L2SJAQDGjZfu8BpityRYmS2UKTWAuvzRXx0uKCeC+9t4gMq+</vt:lpwstr>
  </property>
  <property fmtid="{D5CDD505-2E9C-101B-9397-08002B2CF9AE}" pid="39" name="x1ye=130">
    <vt:lpwstr>TR7BoPUaPLga0b7+yOpfvaD1ebM16tS9IqOi5abZD0KpPwoqbeP5IjTXTvfHGnSj/prb79Cfek9xqXGLG6I1OGZmSq1rkXhx6Kx+431XUaWFE3tLUYXhgiZeKy+n3PuLxnHwVKsUxoUGXSg0FDiwfagG7u5Fx3/wy8Go+17ePPKYaIU4J3Rxu01gSA1JRvE08jEn8iwXc7ObBotcUaRnoyZPWXs6TNgb68vsITAxgw02EwMFb5bQzctd3h/QZKt</vt:lpwstr>
  </property>
  <property fmtid="{D5CDD505-2E9C-101B-9397-08002B2CF9AE}" pid="40" name="x1ye=131">
    <vt:lpwstr>c0q1BzHZgsqdVXHmAj215vYDQkhujUeB5VePiXPOPJ7ayTd2tc/vV1phLKa0L/pDP0aha9ubakrQGXXsCt4rvaYicYkIKegl4tuV3aYiqUahLIvItEDmI5jrMZeBlFZxiWC3bAOiEtKt4mXrBhElSTIo1/bc8HZIK74EqqJZLpzMDReAOlCho2gKDicAPey2W6PtSv+2kBfCQXo2n6HQUexteyCwcR53mivsLCO+R/5tWsJoFktXHbI830IOlGD</vt:lpwstr>
  </property>
  <property fmtid="{D5CDD505-2E9C-101B-9397-08002B2CF9AE}" pid="41" name="x1ye=132">
    <vt:lpwstr>ZDEmpOquJ2fmpcfJHpzf9pk1+CW7+enO9j36zqNJOqYZ12QVUnO2yNMZMxtpEUhl1Urxcg3739j+IIsE2vQETetcRyrAdK1g3wLwpXKcOmtrDzgNrffhklO0A7CT03gtfrUUWwoIorTsVRaxdmceBbYpipe4/ZZmKA3bgFiI5UbhEUQPPyroEntHmtxO8BKj/ZxhS9gFCi7pV6loEABaZOR1Nlpdwskrwc/EGFXrbvdWYPXC+oel6tHA1zEC7si</vt:lpwstr>
  </property>
  <property fmtid="{D5CDD505-2E9C-101B-9397-08002B2CF9AE}" pid="42" name="x1ye=133">
    <vt:lpwstr>/OmA7TmbsapsedutXi3kYvWnsI8ReTXrn2o6JS/v1eIEsJ8Ib16+ftygYynei2WDhmP68WtGoW/jhpdb5IGPI1nI6EFVo5MXwdE4zzq2ZwEifQl/S/aQwGS+ERYnm7yBElFfb/Wta/SBrHYntYbWI5CvY0p6pBcYYaODllxfMsse8PQ19A+qiX/21om+F9s9PyAAQvrKQVJHlr6Lz1nUVCqLoB1GQDRSvIGcwOXTkHE3++setLFmyLDgze9bC5p</vt:lpwstr>
  </property>
  <property fmtid="{D5CDD505-2E9C-101B-9397-08002B2CF9AE}" pid="43" name="x1ye=134">
    <vt:lpwstr>BtAS8nl5ovQizIu1NP2W4ARTA2GVsyPD0QRa3Hif9jax+B3jP4+dmjqnwSQCURqgkE9Bn4r6kzbQ3DwsvVtjilWWrGm2+DGnBxLV2OxUqDmnXsl8Q7uJD6i8YHcW04nCl6GPdkEuiZH8bpCs/KkuiqDu/KzZJ+Yc9p0UgOscbWEcgqRCS+0lv5oCtHJB/5GzjUqQOYVOfIhUyHEfuxTdG3qqTWgMC9YNpg86M3d+CaH96QJPJiW7ktlwUpDvLOR</vt:lpwstr>
  </property>
  <property fmtid="{D5CDD505-2E9C-101B-9397-08002B2CF9AE}" pid="44" name="x1ye=135">
    <vt:lpwstr>hxMBf/aNV127dMGDrvDvZ94X+eRFkkmdxhmM9MpWcv3LlSdnMCaht2dVLppbkDExuuq8YikdV+3Xk8ye5mPKxrVYYurC3TXe2Jx7i0JY6+J85YPcEkB8vuUv1+ZyGKmj0sdxSEn73mDqil+RzGi93W/7bpjnn8bw1Pqq9mBOP/+NmhFnGwkWUcWO5YA1esy1oFrwQJgTu2e87viyAIDa7OQ5hV5JbEJeOoEXEhoEZPI5qbJtmSstJ/7pdGv6XHR</vt:lpwstr>
  </property>
  <property fmtid="{D5CDD505-2E9C-101B-9397-08002B2CF9AE}" pid="45" name="x1ye=136">
    <vt:lpwstr>0HyxO6+VaMbh7+qZrD4FT7J/m/IqSNxqWr6nmnkHqd01eScpVCbi29JMsoMU4UpXtzwZp1DEAmVkjO1waVPZMa+BO96A1tis8tFxSxbdzrWOoa5/+NDlUyvETRGkCBjwZbdgMSKz7+Uzhrq4+/fV9F9QOnhofIQ5Oao7ydgjGpWgOED+7zGAVO/Xvb0dVpmT/aYNDySw6Xn1O8puZeX2s4ZIvnwK20ak8rBWqeWVY6X4mhioh52BMnGOqLy7HjP</vt:lpwstr>
  </property>
  <property fmtid="{D5CDD505-2E9C-101B-9397-08002B2CF9AE}" pid="46" name="x1ye=137">
    <vt:lpwstr>JnT6TA94eUk3oBFY29e2m2AO43vZxmbumd49RK391odh5ViXHj5DmFGJFinN/wrPqXCRKIQUryRQ8VZUFjGsYyfC7dyXEWAB/2W2Az8fzA+Znu8/j8kHaUxI43OXkRkGHSDkcCe3xqXBG5fEAIphC+GG2kA0P+7FUvO0e/tCLu/JGLkaZO4YVU45r5Ee9LvxJFogBN3viUQldjif9ZP4amkQpYCnO2KrbtEDfcx85tlBJxYZzZ8k7UGTcRx9cbE</vt:lpwstr>
  </property>
  <property fmtid="{D5CDD505-2E9C-101B-9397-08002B2CF9AE}" pid="47" name="x1ye=138">
    <vt:lpwstr>t/GGWqtIi6NvRMSkroGzTpRWm7a+8DDF4rAXge69bODb9jiPoFj7Ya1hMr9pjGVr2kqnmX+yzZVHgpjJ8/9y/nURl2C9Kbz6k8Sy+xZqhwFnlm8gHzIgy1yHf9Qj4kewvj+DIsFlL/uAWQNgNrsSjU8Ysk20XYRUvfpNrVPjUcC1rpGqqcs4DAOt+NQe9VnuU++QZDKXmiuMsfXHWSgKB+oXSlTkKKVTkL6UNA+uW1bnA2pj62G2sf8QNSGDkra</vt:lpwstr>
  </property>
  <property fmtid="{D5CDD505-2E9C-101B-9397-08002B2CF9AE}" pid="48" name="x1ye=139">
    <vt:lpwstr>mgAkZH774yhSHxhVEu4mN9IqX7xe60apHlOFAOdCBMCNUJJHuJh40CyIYkvelC30othaCh+OxLDjbp29ndV6SMujqR1dwBqqVEfmCyxGW3YgFZiXLeJCRkdYKK8cjgLD/i1xmwcFF5LQoaWJg+jm5y33NOW2bQevNZCsebmDPjbWVxSbjQH7IBjLhsRngezCRrS5tG96CIlU5+vFH0VNMDLB7FYN4ufnIMvAE5lMIvW9OnhVEcSVFv0G05ut/gp</vt:lpwstr>
  </property>
  <property fmtid="{D5CDD505-2E9C-101B-9397-08002B2CF9AE}" pid="49" name="x1ye=14">
    <vt:lpwstr>odLktsvQYr/KODiyelsSjk8wsaBh0HA7Ylxdie9wTb8u5io1XK5BJl7m/ApPASpzyvh5+L/NdndKSxCsMe7F2qUJaYYD8rhcvpElJX/lhBAPHm6+r9DkrR6XgHR++TJsK/2Ro0YnJ4+ax4MtGHZpRtAyMIFwL7lpBn8cmUhr/49v5I6wEBb5VLgRuzW3IqRhTs0fWIgPTIDZdhCedirSijn1PCeLqZXsDmryIAeTjjQ0oJGN99UZw31nsJhgWuD</vt:lpwstr>
  </property>
  <property fmtid="{D5CDD505-2E9C-101B-9397-08002B2CF9AE}" pid="50" name="x1ye=140">
    <vt:lpwstr>UCgejwdD6widitL1s+Ie4izsl0r+BIY/2XVxr1THqJnKvvStQPJwlD8Mk5cvjwa1X6RdSZTrt7j1MTOFt2MvaD9OHxPGfl2n3XO/dy5unymv3lr/chOQHY94xmr3mxE4Vf4ugsd+SXDnPo2MwPfhR0l+8FCaDlpq4dqwg7ASLkP0kIH/+LD/7lVj4JHAwlypHgfad/q+0Te+3VTO7yvTTLbkz7qJGGBtK69iXahEI6zJMD+WLW8j1kd7DalIqKb</vt:lpwstr>
  </property>
  <property fmtid="{D5CDD505-2E9C-101B-9397-08002B2CF9AE}" pid="51" name="x1ye=141">
    <vt:lpwstr>20z/+xf3OZUNUdc0Gnyh0ZdGx1ZWnj4yILX5hH9YR9nlPv8LnuOXGan2ttTEesfgUUZ7pp0yFUyRbEDZsaeMtpIr7LduC+eWu3XQTO3Tly80wNVSHPJnXw13ePmt5g+DSiyR/829yRXlnBFo/83Jatp9NVkUh985YQYA6BpCjbbYT5IU7K2yawG6c1BiL5RC7v92Z/wBhkWwdAnin+cQlJ5212vPz7sKTQubJ7ej8TJiX0pLEAzBJPboqcorEcb</vt:lpwstr>
  </property>
  <property fmtid="{D5CDD505-2E9C-101B-9397-08002B2CF9AE}" pid="52" name="x1ye=142">
    <vt:lpwstr>1lKbkTZqKWqB/RDH8En4bYilO6Z6Wes5pRqXSGqjiIcpuVGLAN8TXMcI1dwmN0oNssQMQT5fdkuXp4bG2+wkrWIKL+Gu+bY2v5kXcNAgWcyU2GCsKVzqV7rG42pIPkRQKPRCXOg9C1FFvph5WR0nKF0VCHkvsZ5orlUR9OchYJWVsllBwPXL6JtB6hTOhUsraB03u7c1HZJR9uIgcq5+69jzs61RwuRKiCs90RsVt8OUgRmYErIIyzwR/dAXBWa</vt:lpwstr>
  </property>
  <property fmtid="{D5CDD505-2E9C-101B-9397-08002B2CF9AE}" pid="53" name="x1ye=143">
    <vt:lpwstr>PiHaRfRIqhkFHhflt3tFXMnUlAGcGcA04Zu+PR5GU64mwM48s2qH2K5F5u0VqvUQCsnT4rvBIvrBq0DlBu6dFYmXtcpIzQ7opaqnU3HK3PQSsMu2ZxwlB2mJWCJ10E6k2hnNpbHs8JxLAiBpFn+4H0jnq9+mVB0aYMbfWB3jImS8IBU9jHANj8ezTat8etdq/tw5bNB4CkGKby3hNnLGMKQQ+3Lz4nIk5OMzd8taUyAahprfn9OwwdS9zgdro0a</vt:lpwstr>
  </property>
  <property fmtid="{D5CDD505-2E9C-101B-9397-08002B2CF9AE}" pid="54" name="x1ye=144">
    <vt:lpwstr>c8heSgqNTSdbxjcD/CV3VKuFxzk5yqW3l1SWPWvPdLjW8JiZAcdPjVoMg6Nx1Dh4oXku+vNxZOIIuQHz6bdgCNWl1kJPm7Aeht5j3qK60cF1m3kFaup8wg+faCIV4JMcfZD7tdt1Up3c9ll8qfag8lkLPtcJrlwrFAAGHolYFsNxMgyr2spbRuhE06bzx3pIWOpD/lujtqcd6OJtAVfjPpGiZJMGQS0z/u0issQUKCKgWUmNZUc48zPv2hQrgrf</vt:lpwstr>
  </property>
  <property fmtid="{D5CDD505-2E9C-101B-9397-08002B2CF9AE}" pid="55" name="x1ye=145">
    <vt:lpwstr>yPkU8ueflKwDz3xFu4rJLo6fl75N0PJQ0hK/xkxJSmtjYZ5IIH+TR2XGFRrnAmZFvZUurSlohtVujYEQHoN8M90Ex3wWGBbJ/pf3JW730DpFQie4z/r6rzVB2qiJTsAgpy1Ebf/c1BjrcYA3NMPlapP7oH/xpvv12RR6aRsDoeqZ0O4uJiSzEQbqLiqI/I4gHm/22INtwJMs+mR2RmVAYfju1OTnPLNBkG1R5rWWIKONJm4UTwh/P1E43KgesH0</vt:lpwstr>
  </property>
  <property fmtid="{D5CDD505-2E9C-101B-9397-08002B2CF9AE}" pid="56" name="x1ye=146">
    <vt:lpwstr>MHRsn7qH/nJuNrmsdCqfbR9/tUW9VGzXchz3ALr+8zjIDGYWLOauFhTdQZ5VPeLRGG3MjqjpjRU8nptQJRZNS+vxAbLphCpG8YGjOV+libCXSukZlCq61F+bZeRr7nFfajZWGKoZxzPxm2DCoNRIiw6Itkej4pxIXqCn4hvov0XLIKnKikGSLIST8mHlZvx5hW0R01oI8gzOJ4OfX26PsTVIhtNufON2MSSLuZZPXMoufypWNzkF71JKdNG2VdG</vt:lpwstr>
  </property>
  <property fmtid="{D5CDD505-2E9C-101B-9397-08002B2CF9AE}" pid="57" name="x1ye=147">
    <vt:lpwstr>NKGBycfau1oemjx0HDQTD9zV2CXd/aYVdExftwBBPMf3o9Y8psr3a7CEXQlTMXMRvEMMfID/Q0LuuYRmpDfG41bNMNYaq0hPIq9LJPM84Yh3cMH8Yva8d+m7XG4cJLZbN33pB9wh3W6Fn5nbv343K7HzR6J79b6kmNUiWligXta18IsARQjQ54SzamtVrfYQvgtHOPLlN1z4bqU/JA+vzcsbHfxaJvVqO1xe/1af2c92C3TwipHF06EcUk6T0pB</vt:lpwstr>
  </property>
  <property fmtid="{D5CDD505-2E9C-101B-9397-08002B2CF9AE}" pid="58" name="x1ye=148">
    <vt:lpwstr>Fkn2NmgsZwQVwIzcWNQ87F9fkE4rOXGRDoFvV1WqpQrH7+9Kwh+CzFCLfLEJJhuvpukvi+e5ZqvbuXcYLYzOy8RqMsT+xi9jnp81uc8BDKm5/En7mjPUonUwfjvaFzqGjMp4DuQ3BH9bhNKTX+fMPB/jvxMpNB+OEDXviyfhvyXfEnAijugTJzd/i3iFiIcD1RnBM+J6EyQHXBktWeJn3bcis8ZIHMH06H1i1IgvQIzCR9sF49uM6ztRpSQuzhC</vt:lpwstr>
  </property>
  <property fmtid="{D5CDD505-2E9C-101B-9397-08002B2CF9AE}" pid="59" name="x1ye=149">
    <vt:lpwstr>RC96eBbcsM5kPQMDajuEbTxUxb9ioaFIhiHUO8jt3CRtxMJKQUFnxDpEOhMVEBl3iZbq0c+suS7lq9d82mq5E+TpIqVxBNwaKwG4j2NCpvfa6h7IJDnRKOsA4JOR9ium/8Jy6/FHciT2FpZ6PHHYa/1XbXMJuQ+HBzu7QPBsRNnl9onJLb4i15qGAsbe1VaCA0wSn3mfD45sQLi10NsSlQtVhNVjYBaeyU7505+c9yqxJKdyc3gEVhnAns9RGje</vt:lpwstr>
  </property>
  <property fmtid="{D5CDD505-2E9C-101B-9397-08002B2CF9AE}" pid="60" name="x1ye=15">
    <vt:lpwstr>/rXfHx71wwtU+eb6lURYFqs+Ep7OstfqDZh0JnnqdWgFIIxWHo5c6Mc0ZFIBzb+bd3ewSDrdYCSP5a8ilPDz8kvl9T/PqCpdx+4rCZqns3FINaO45geMXNRBuTADlIrqVa1XyK6BPZSnFgUYQLzSilY7d+GUo4s0FjiZYScv6d2ePk+kacJrMGSjLfwfs027LoHVL2J2Dij99r23ifelG5hqR+iqeh3H0mKZdORJGMrnIFljFhzL0P7NE1W/AYO</vt:lpwstr>
  </property>
  <property fmtid="{D5CDD505-2E9C-101B-9397-08002B2CF9AE}" pid="61" name="x1ye=150">
    <vt:lpwstr>pT1eB1QPqLbE+C4p8Jeoh27DDIhmXm6l4BSABHBStBJFI6IDfTxc8e6iJHkRLram6H67i09gK63++001bGVFmKmhylWR8KF7gHsSW08U5OpcU+wTDSntoeT2R4VGaAD56wor+inNIIwdomxgyuQYYXBT22ixWwjh6rv7uWNtv1+qJ9zcRI+k07r8Lgk5itF6LN+oB6syLnrjPwDduxPI+/CUNafD0uEHEiHB7H+qtc5JeavjCTx7Ba/3xT29Zxd</vt:lpwstr>
  </property>
  <property fmtid="{D5CDD505-2E9C-101B-9397-08002B2CF9AE}" pid="62" name="x1ye=151">
    <vt:lpwstr>hlwdSPrO0joZ7nAsTQPOYDhtfJy2ms4A3qCfHyOw/oJdce81VO1jylGQcpIKSiQK+r8ljDIDiM+IFBCkIOiaT0IbLE49P7DNKxiNLH4u1cY+DmVUc8jX4mCqC+6n53+IGdrZKhx9VHCp5jGpykmJhid5ChXB4NI+eANt2vOHKkHDWk+3y6D7qd/E6ZvU2P9RrcYVYBF3Agstm8mLq7IQL1vE0RItaY+2BhR9SBL1iPdRZx1V2qY9iyygr45J0Dt</vt:lpwstr>
  </property>
  <property fmtid="{D5CDD505-2E9C-101B-9397-08002B2CF9AE}" pid="63" name="x1ye=152">
    <vt:lpwstr>12XRm82ZXjJY9ccX+ODwpvoocPUv3w7+GQ5V7UwDTzmYYAM6iXUTeKRSCbMCzTd3miaDgKPnKj3HUvPyREqimZ5rS1wF952fZ3Qu+ddlMM/jBQ8KQR/OfQNWYN7CW1KCw75zBBWyzNC161uWhhwU8TFuc+JqQXNVw01kXSJPhCt+u+Qrp2ejGZv7M/XLLRXbk19P0uo0xwVZKZzZgfqf0CcMMSsWrpuFI7O8+p1465hIQNLZGLmaqGfB8bqu4BX</vt:lpwstr>
  </property>
  <property fmtid="{D5CDD505-2E9C-101B-9397-08002B2CF9AE}" pid="64" name="x1ye=153">
    <vt:lpwstr>pBM4MUJe/E+p0lBBOist+azVSCgu0H0zp1B8qA1ydk3CIj6FOXy262qlWX+Lsgy0OeQNqIijIyr6g1x3J2jxQJZmuCvXn3izzsxHlDwQZbbfIc51RkkAIEY1U8qXCTwCMOISyhwigmI6RaN0fwlYl9Wc+eG6AU9S4RRWjF9ZOzqOgpI+OIVSog/00IaKsdUFacYPJPBxQyAslfuCU6RpHhDDrGNXI0uhA832RhhYosWMUr0PbMfsY1H7Zk9pKjv</vt:lpwstr>
  </property>
  <property fmtid="{D5CDD505-2E9C-101B-9397-08002B2CF9AE}" pid="65" name="x1ye=154">
    <vt:lpwstr>6wt4AgNzeuIqvAOCf6U9OcHAE/Q5Q78O8OzmGDtACy2zBWLAgvOJOyd4hX8gxv889g25XriafRuQqaO4KQk9QYf36pMtCL1tvndbSYEPkV8eYlRyGNhXe2MUSO2RauDzE1QokSzpSTDOKvqXbE87D98Y6dpkYyxhFrnltiX+bDYBfTz2QZrJ66vfijeMHv+D19x/YKDAdIoDgzm1dZnYwHaVj1Q5E46VNq3QJlo+Vv3ldGAi8CkjzuONrD8XlEK</vt:lpwstr>
  </property>
  <property fmtid="{D5CDD505-2E9C-101B-9397-08002B2CF9AE}" pid="66" name="x1ye=155">
    <vt:lpwstr>goQtZl8YRrIIf/ul48f2PWN3xPUXOcDmzXdgAHv8VxsO7lE65Lnwvkybo6szG5B6589qQvmPYF2gw9Sb9DU/Za9AdoewXolZrDRz8Yels5Hpq4b53pT3Cembp9ZtLW3q6W30+J2vkk0miDaKItHBBcuzA40F2SFmc3sSpaXjusLNNyhecwVDqyVG3TUqdMczWvv++Ym7Sz8Sf3eL12M3zs9wWM5tEtCH1f16QYjIdA1fuXXyM3vF+slHQ3u5sif</vt:lpwstr>
  </property>
  <property fmtid="{D5CDD505-2E9C-101B-9397-08002B2CF9AE}" pid="67" name="x1ye=156">
    <vt:lpwstr>oYM/319dDrcKPVb8zm7gPps8KWjSbwvI7V1NwYfl084MO2NCiS0AWTN6KF+7OtcBvtSqEm/Ag0h9Pl514dtPYa5hswwaU71xon3ZeFs1Rr5/l0nMjRAzvcMpL2QLukicbM4YcCvQSSVG0M3ejmCkX/AGAdo8VfRoc7xGDxpjlYB4i/8rfTkes1GGRR6YKS5EqYfMQyd/lR0+WmE7BW33fBFX68TxCcjh7rvynBREOVBSpEaHMV7o8eStAlvzlOL</vt:lpwstr>
  </property>
  <property fmtid="{D5CDD505-2E9C-101B-9397-08002B2CF9AE}" pid="68" name="x1ye=157">
    <vt:lpwstr>W9jMbZ+mXjS+ve2q00tt5Zf3seVMe7pQVDKw+wop097zlWpMDiRlu6cvQ5RI6C5BKoeekHPT2IyZagPSm1MchxOmFMDZZHDzabAgXFOl4jLVos39+nUtmDPd9ZGsy+RwfWMwJu0mWWTkCVUIsSXoH+tTACqn8zLqb9LHp1ADAJh0IEpJr7b8V2tQltgp9P/IdGbY2pQkwd3kOgViYzcrPKSVpZeSjYgBD31iLMR4HaYsieBZgrj0bcg8Ct9I+4F</vt:lpwstr>
  </property>
  <property fmtid="{D5CDD505-2E9C-101B-9397-08002B2CF9AE}" pid="69" name="x1ye=158">
    <vt:lpwstr>2Q8QBf/RYhEYy8S4BW1GAEu4CN6HPPzdHKQ6YeEG0USjvINQw/gCKpAiRGlhF/NkmOSZ0os8Tc4qBGW/BxTIuGBDinZWP7OLy6SgD0BnC1Ep/6Z0aYYj3cTDM9rc0HO34WMLXJFpeWQvhJXPLsLD6ZVkxlu6z6z0ZBnqTs1tlAzs6rQxZK/qQDpK/XsxdLtBlQQgP3pLkkLUyAEywrP67pdrjclP5e7Fm1h7bFX9MS8f6jRw4lZEMwUyvHwkC8/</vt:lpwstr>
  </property>
  <property fmtid="{D5CDD505-2E9C-101B-9397-08002B2CF9AE}" pid="70" name="x1ye=159">
    <vt:lpwstr>RxlErW8btS+KuN1S0tbgfvmYIcqmn/RFH7Q7w9dPnojbQ7WE5tq0Qi94RE/hPkP/IwGMldqnnGxEuGKXpGV02zYZ8uzrY1E6V0Glt3Zv4c802qXK3G8G68YEri2YNctZN/G/x7sY1QsRm/IgvqEQvmGNe2AYEH6iW71BxerHTvZz49mPjZK+tIXprTcVpqqudXNd0mvmFHV2KmlQr5Rq7pG4AFjPbi/BXOpCsYjyFoxNDMjb+5M4nTa8Y3B1kom</vt:lpwstr>
  </property>
  <property fmtid="{D5CDD505-2E9C-101B-9397-08002B2CF9AE}" pid="71" name="x1ye=16">
    <vt:lpwstr>RG4BsSEV+HOCDlufP5JvtUyERd0XkgCealOxkNbheMy4YQMY/lpJaoobRfB4p0CVcxg5EP1TANFU9cp7ZZIteVaaYj1G+POazemG68rRPUxEuF9yFOegqeo+326A78yd6SPwso9sSJSZ1WNYztRNPRhbpXHbWYOe9HhMl6cGg+spVBl+TJb2nOAcEUffn4fLJx53W9KKcgIMrAwkq8tAlM8HKvayZOT3SD19N7r/9CzF/uq3/SSqnh/ne1NY/wo</vt:lpwstr>
  </property>
  <property fmtid="{D5CDD505-2E9C-101B-9397-08002B2CF9AE}" pid="72" name="x1ye=160">
    <vt:lpwstr>son4QHZ8P9MwFG4nMnEkD+70DKPzD5JHawEAHc8zKZiWaVoe8Ityy/o0rk7lq+QHp2h/rxeROwYI4yxqSaQ+npJwTv8C+1acCbMUn08lq1XJzBPI8xr/t/cp0h/hyBW0MyLqhF8MfIE/XOIx9fy+RPqzUgDYq6W1QOgB8QUaG20b9cwUEa1OxJU1O1NdfuU8VSqKU7ec995M9vZ1dIn0+1JKqXkDMzpD7Ut3C1X8xzA69g2hnPyGjZfKJ7N0ENB</vt:lpwstr>
  </property>
  <property fmtid="{D5CDD505-2E9C-101B-9397-08002B2CF9AE}" pid="73" name="x1ye=161">
    <vt:lpwstr>DKRjTfAJIgDnCGnu9kvYSxnpXMsJ4jz770dDEBUEHbKZwh8OuIFJ/DhYOOn+22duImfGHCz4IhdRsWnP9CiTpxdeOjdaQVHZ/iHtryHhGfIa+UBnla5MJgz11Ih9u3wzp1Rv4rzRwVBJqHYWfPJvKJMXJ1DPXbtZ4aczV24vJBNvjno5gv3b1CfgwXE8OmKbQkA59GB+B1E3kD6g5FGwEkwJiSmVbyUbSkjRp39MHiqT5vIorujTwvNk92S3jBH</vt:lpwstr>
  </property>
  <property fmtid="{D5CDD505-2E9C-101B-9397-08002B2CF9AE}" pid="74" name="x1ye=162">
    <vt:lpwstr>+XrZHzeQO+G6oscxipV+pxTQEDXmkjYJt3cDfLp+xwdhYRUwTFGNoxjlAs1XtdAsw7K9yyR/mi8v630UnT99BRj05+uAczmAulXJW6XeuDpq/5xWxj3Ukq4vKNjuCyOSDm21ghO+pWZz2XzDsGtkZ1RXStvId2Mcc6qr6+Qohm7DVPlu8AlZzpWQnuaz/lkhUHsJin8zNdMZ97qtdbcO0GWz0tFQxhtLKTVCOBWLdtGTy0k7GwHazaEqxjyDoJA</vt:lpwstr>
  </property>
  <property fmtid="{D5CDD505-2E9C-101B-9397-08002B2CF9AE}" pid="75" name="x1ye=163">
    <vt:lpwstr>XEWPfrG3YVgq/qAmVcLMjtEHqihm5C1oNFq4uak5bl4P7K5NzTIwu47SjGNj+MbIKh1UiuW+dvoJZjwuonfqeMHaCsK3hcSfmXMM56GMEkpaXode1wDlymaW7BksTN5mKOwUuJ6N6FpMJ0nc0mQeaLPKhKTt2W/adYzifVxRY14hw3wV2Vg6lUKgwMi6eHnyuGaezG8hqQWEthFHvKglvtIQkzIsAQ+8fmw+JdGjKKFLgjyoxqdSOU7HuDJoggU</vt:lpwstr>
  </property>
  <property fmtid="{D5CDD505-2E9C-101B-9397-08002B2CF9AE}" pid="76" name="x1ye=164">
    <vt:lpwstr>fyD4Y62fNqS+G00pMmFPh6th52KIttYLbSWwZvTKKqPCO+QFsQSKIjIjoi7R79IIzyg5bAQoAOAC7YnGCtkuNgGCf3+Bg740ftbzjsp2+3FY9hpcPRWHFoLmNcth0AEZQV37IahJ6YuKOFLXZx7b5YOs70cp96hPHtVpzKeGd8b4Qirf+bI36i+h3ftXDd6sEklRiR8qo8ic/wTY+T1KUFTjX3qgTG/NJfg53gYYAb11VpU2orKmrMbrHSbA3Eb</vt:lpwstr>
  </property>
  <property fmtid="{D5CDD505-2E9C-101B-9397-08002B2CF9AE}" pid="77" name="x1ye=165">
    <vt:lpwstr>UWFmWODhrkX7MERkhf40OFyYkZ0Qa0+iqcqzP0QKQ2XzAM6qLrmQwjhoZd7I7InxhQz7HTTTaLZ9lE2Z/zNCVebyXFuKXWWY6AK8WnHWGIfYGmN7XiLftnT5cqDO0hciGQlGJ0Ki7OLig8wM9GoMe07tWi17lebtauo8tiIPRe74rosIYSdIJxjU63qeTAtSP8hhRP1ZWe1MzLyzYMkg4ovWTC79TuYmJ8BktjlLiAAF18hWAGxvI9SrurNfkpk</vt:lpwstr>
  </property>
  <property fmtid="{D5CDD505-2E9C-101B-9397-08002B2CF9AE}" pid="78" name="x1ye=166">
    <vt:lpwstr>qGj0iy45hOkCdAEQS2gzKv3KsvBx8J/nvZVBEvwl5ASxUHLq+e0TSQk/BEXqIsqv2lY4yFSxAvzG3Mkfftlof9kH51tilvS7GFLsixuYvreQjPFhv+jPJk6GrxBVISXf/+1C86fPIeJgzNdvoGp/Q27PhU5t8De5deGgbEfUY2l3OEBxijKIXwK5+hvOm0Jwv+ScShRZ/bowW/EC7YtMLi/PvVNUIc3c+ruq6apVNI6DdNczIltRUL3YzhD7wcK</vt:lpwstr>
  </property>
  <property fmtid="{D5CDD505-2E9C-101B-9397-08002B2CF9AE}" pid="79" name="x1ye=167">
    <vt:lpwstr>1WJHD/yZg64SWBq2rQiAbai3ZsGH5NfkS6YqK70L6nZaECKkyXC4UUqI+60gAmq38VPLstoVbYTjyMpS0y6Qdnmgvfq6DCr5G8wjVM03gKoYWzrrqJHd9Ks7FRKAfyT5+gnVbMEU80v2mqxTk04EPC6Zs9L4f0GhP3OEvnA5ZNpgmzgFD0dHvRjXGZYhw/OYllNkKouRMkReqaXn0qYgUPu1krn/QwSSlf5njx7S9UJmpPbKj2RNpsfsEq2HiRU</vt:lpwstr>
  </property>
  <property fmtid="{D5CDD505-2E9C-101B-9397-08002B2CF9AE}" pid="80" name="x1ye=168">
    <vt:lpwstr>lMLIUKnaAYFIda0+aewY4JBXlZx4GMcbe1lXOjxkZdXDT+akdNoX7xOvxocwOGr2oS7mi7yGgreTMj62IX0SsbyrvvYxf+7m767kwoAAb+IK+csDP/i6Cyk/6ANU+1gp43vfYXXTIXm+i5Wq4wPCjso6PncrRSDhyah67/LQv2F9O740tRaPp8v8c4kQGje6Sg60lRcn6L92/d1LdB+mTTiMGbku77cXhp331sVtxg0FLvNOLJC/9wMYUzftTBI</vt:lpwstr>
  </property>
  <property fmtid="{D5CDD505-2E9C-101B-9397-08002B2CF9AE}" pid="81" name="x1ye=169">
    <vt:lpwstr>RJZeXv0aXPMSxra6I1tC3wqCueb76SSyXajIrOJg0zACLqvY+8cuFwQVBq7jqFQLl9T0AaN8VQPHsGmSytQRoTUyQzLo7tedrAal+Y9/VntTLpluOpJEJCPnMkyf35o1BU3Sr3rKaOtfvQLDOIIIUeMFPsFMiV8jHgxtXk4EXCS3i6w1WdXw5VNhD2UqwhCimhqnuZkHiEU7swxLyACvrWNYAhVhdrkYw2vyT5HLO05AtkXT/BYXdICFIOp8T7K</vt:lpwstr>
  </property>
  <property fmtid="{D5CDD505-2E9C-101B-9397-08002B2CF9AE}" pid="82" name="x1ye=17">
    <vt:lpwstr>betEhDdl5/uviRxU7yBX8RuMPAlzeY3+4P5aHW/QNywsRxG8uPJlFsf66aBq0aORiBhgm7zqQDJdngidXfcnR2uYvMwRYlo4xhmtsA2yXsSMguGXs7Zr0w0P34dBNqh0/PZpfY6kc83XyT1x7pMBk9ShKVOviCSo6Gdpl0rBd2wvhhP75YotG8ft9DIpMlUwwDHTyOFB/XeHuf2LcIQ3w9r34x2HVrptosY+m4VE/hrc28sC9zammBVsXt80spP</vt:lpwstr>
  </property>
  <property fmtid="{D5CDD505-2E9C-101B-9397-08002B2CF9AE}" pid="83" name="x1ye=170">
    <vt:lpwstr>eQxixZPRFIgEgj7uewdcBzAWH6tqsU+NsMBUmjCe0i+kmUq3fkaYyfamzJrqJ48c6W5Kt9SLIoLnT/6d0tI1g5x0AgVLrVIHWRR/eeKkzJTAJfWG9mTlWjDcpIlLn4FQQSYkBviBbpjAQ+BkFyc5T0hfvk44/3xxlIAUuItlPRIGch2Bdgevxa39CuKK4fpw3tftnPMa8AlY78N9l8FCEwqJ0bIKantKjTXZSf7A1eRCDpVE8/XTllCMv5xqXGK</vt:lpwstr>
  </property>
  <property fmtid="{D5CDD505-2E9C-101B-9397-08002B2CF9AE}" pid="84" name="x1ye=171">
    <vt:lpwstr>9cFNbB+0vxgMHvjDL4kweMAF2RJWxScATGIIJeTZqhJRsy3OGoSS6C7k6nPow0nStpUEpuGcCxok8A0oqrNuWq0NhNdTuOhxDekbNvBTTzSQHyzQhQFP9vp10OPyiC0Wg1eZ08gmC9iso61ZsKLEfylepdrEN8zWnXLM3b/pv0drGVjgQzKhMcCbcu16VYprFuLc3VXfIzXM2i4olAY0qN4FKiqlcrEcDQzaxxGmXuQjxaRawYAf1S/+ahyxqmx</vt:lpwstr>
  </property>
  <property fmtid="{D5CDD505-2E9C-101B-9397-08002B2CF9AE}" pid="85" name="x1ye=172">
    <vt:lpwstr>GqCLAD6zHk5IUUZMc6JYRhbWuOV+iJkwHNm3J9fQE4KhsWkw8RFOIZqBtt/QRCk4StxSqGyVtmjh6quToSI4I+3B8WqJEvUUUUAQFFDIP23xyiE5KJ3Gvc/wrSwZRDZxEQv4UTeDZ6CWlfhxIMdXvdvr2/f5fiS5VEcEgHz30G0+bJYQerD1kwBKTznlVxZzx8SmOzgbeRrd/BCVIRPS3gvOsxR63k9WwubqYuTZjNCUc+ebbVeqJU9s2eNVK6c</vt:lpwstr>
  </property>
  <property fmtid="{D5CDD505-2E9C-101B-9397-08002B2CF9AE}" pid="86" name="x1ye=173">
    <vt:lpwstr>ZY4tq4yDl6zzj46NtS0zezBnkj1V8DI+exZ+KlU6y3bQjPsV7vkcSzyJkBQCfZxDS6prVxcEJVJWZmA25tCKfb9kEtoioDtkI0mvtsdxhH1SmaPrj/Q6pd12eLVU5Yj/n1rYwbYfml2zHTw9V4DdZZLuJGM6rkhrPtp0dCCPI98D8WqURA9YPYr7NnJL+uP9qZcCIPH8Y4usU3u49huYGBJRo2Tr//dZb6zp6kZxP6RnwbeRrnpDMEVevS2XmoI</vt:lpwstr>
  </property>
  <property fmtid="{D5CDD505-2E9C-101B-9397-08002B2CF9AE}" pid="87" name="x1ye=174">
    <vt:lpwstr>CT4gxHtp9hm797RQ76TS5xvZau4kD0S9AFarzsaMZlKzeg3PunazDNT9Piu4uwE+27C7/PQCsAQ4/IVA/s0XMTaP1ZAq9bJBZwKMs7Ud+YZE443j5xnnWLWfdOtMl3Xn4bJgcLycCBzuszHiQFYAe4zaONfJuR/WkBS1KBt25r4yULJ7VfoIuiiAM1ZSdYMwmR13lJvl9+1ITcmT/ffcziIYVKueKsJiY5XXMnGOe6Gbl9LyS88qWWi5ufoPxTk</vt:lpwstr>
  </property>
  <property fmtid="{D5CDD505-2E9C-101B-9397-08002B2CF9AE}" pid="88" name="x1ye=175">
    <vt:lpwstr>kNMvvWZaqJi/DSadEhTrSHvuXlRJw6fBm9YWTyncz8I58lJfhgyT3c/75BNJBAWno6IONE6AF58+qXr/fTDyJjTD10HuIZwhvoi70XlN9kMI21XneTpslrHv05g8vBafKgn6KHpJKqha2bjf+iFmJMkPZBN1RkCL0mPdISnW/YH4Km5DG4nFX7hOplCB9j7EVh6bZlMkGupUjXCaXbS9X1MArYl9VqtKyjrVkh9WSLsILSlTyr01LX3Vd8zhoIF</vt:lpwstr>
  </property>
  <property fmtid="{D5CDD505-2E9C-101B-9397-08002B2CF9AE}" pid="89" name="x1ye=176">
    <vt:lpwstr>edqmZd8B6JKttZhrckIDV39Z+RJHGxMqO4LN8/CXjm8GSsEObFgSQuLsdWX68dD2eYLeAHj6ET/8EliirqtxXjMWhJrsICzC4RiDbVZCe0DFITsL6zjGJ5lF5UDMhTnb69O5fE/6se8Ji0mJ3ocx6l+o6uae1Y53VP6I4k9o+frmG3krXhRgEaXI0seC+Un1towgWXzcjh264YDQqmsWz6rL4m40f0LW322zADjOAhr+Fg0eET0IFgcQLRmx+Iq</vt:lpwstr>
  </property>
  <property fmtid="{D5CDD505-2E9C-101B-9397-08002B2CF9AE}" pid="90" name="x1ye=177">
    <vt:lpwstr>wvf6GA4OiqlBMukemD5s4KFn+ChhWjvpDlSgJ+5Xztx3n84G5lC/Zg+rV6PpwbxX+PdKlI4hfYmI4FTxD8XO4JGuBkXaPKlbstnQnXrJkoteKrPwsOSsBGSgnDIlR1YrW8iY22brafbCrfVOhYaIvJgtlCoaMDn3PGfZOzdOiXQdf9PV9jz0qz6NcodhbdYg5zPhs25f0k8entbiWiAzMojj7KbLpE/2sQ8AaWMwxuZ1pXqtQHRAiTO6HI8G6+7</vt:lpwstr>
  </property>
  <property fmtid="{D5CDD505-2E9C-101B-9397-08002B2CF9AE}" pid="91" name="x1ye=178">
    <vt:lpwstr>tpKY9PPB9SPyU6tGG8YMyXlTXa7VcfICFyQ8J1U31jv1ER7ZpN24j7PrxQanVhEn/7n5gZj1fsPus0ch2Rf4TtinIz/MnWd8pdqMary4k2ruWvaChheKO8zFWXn3TeWSfy1Q3+8uOFt9XFQUTRt01FQa1K7i7RxNFkK7nVTUWfeLdSWfadAT+7pJjuYGh92C5ZTXnQpZD6DV9XQAy5bT/98drzB9O5k6cyV/3mrV/JtsuGUmkDZEPNgIznTRjBW</vt:lpwstr>
  </property>
  <property fmtid="{D5CDD505-2E9C-101B-9397-08002B2CF9AE}" pid="92" name="x1ye=179">
    <vt:lpwstr>KpReCEk4+ni9r3hKmderXWrnbnNDLlcaGUu5TwOjLF++4zABb6Czl+nkSIrfB2RW/QNvfbDxtAkKVfHVZfEGsGLcjv46WSSEgOE8GZsivjhGbITptIdRb8YV5CyjQrO9Di2aw6e111fWx22lFzjAS6VZ71LJrMsegfVajTmd6jmYt9X27nlT0PJn3LvcWBBsS/NLwg0abMMspytFsW8iw4gSrxTn6sOfqZeb2nIh/eOu784bfuIax40ISzdFuzM</vt:lpwstr>
  </property>
  <property fmtid="{D5CDD505-2E9C-101B-9397-08002B2CF9AE}" pid="93" name="x1ye=18">
    <vt:lpwstr>rrvhG+X1zlXFPORafPTgGVQK+a9YKXBx1Qake0gVpeCppELBEa9ZipSqHbtzaAPxz/DXywpC4v+Ppln9LkhOJoBcD75dFjptwdeMIgzdZfMCq3sF4wDwL43P9lUEKFsDnmHutxt19GkOwEO7dEuTn6hI8YIDEYpXmSi7bB8MTUbxIr7JMct7llmOineXRv7OmWlGZQXHv1d9A0HuKQDRdeoPjSEGo+pdjDyY3HJKnY3BDL9J1Tw5P0F9z+NoUjw</vt:lpwstr>
  </property>
  <property fmtid="{D5CDD505-2E9C-101B-9397-08002B2CF9AE}" pid="94" name="x1ye=180">
    <vt:lpwstr>3ZsN6dz7m2HVCzKxJc0xj67lyBBSA31/qc84u4hdCP9ZKcCxIFF47OnGDNbcI5r1pT3iHQtGcLZ+jFrHyiDkRfyXUJeunCGZ3s9GNYHdcU3ulaBnvHa1ILmxVevAm2rTTdIpO4l19D6M3kO/QfwLmM07V9dnFUs3Qnif89Jft9ChX9YCjbaZIRK80vmaUUfnv3//AXY8i4s4sgAA</vt:lpwstr>
  </property>
  <property fmtid="{D5CDD505-2E9C-101B-9397-08002B2CF9AE}" pid="95" name="x1ye=19">
    <vt:lpwstr>iYreW74aCe0/zB6yN3p/auhiHFm8tfoSXnOhCT8paSryZRqhKLDrQ6JegvyJPQf2/b0WtiwFdClT765+VexjNB83TZu4O5pzV8sm+SfW05hQKVTHL7GLpUGGieqQxNtpc9IKnETjnY1Iumi+7WFtN7UyTitja/4mdlQtf+hI57Xg2/d7dNqivkIQIgdYWtxK0SpFV9VSmDsQQbvrzp71hf06xVp1M9xx3d6pZnSSklRVuQTKMY/4lySPqwy6+Og</vt:lpwstr>
  </property>
  <property fmtid="{D5CDD505-2E9C-101B-9397-08002B2CF9AE}" pid="96" name="x1ye=2">
    <vt:lpwstr>lq0a2fnaLNnJ/TlfopwmwrZiJSr3R/nd7DS75VgAk+o67zwTNyuKlPKGvm1SnFqADnQLkHEyvNJ1bHsFqQwC9yYZPDm8/IEDEbyX5ovDJXF4dNXgo1pB3W+PJYqVIdY+chWYng4Q9llDXMv3PuIb7irnyAyVqGZ/hM3y9LXB+hS2i9SXJJfW39E/lnmR7Bom5tTs9hiAz9QkQ1vgLWwDpFtHgo7O72GWsc5R2n2/FnjJJGeihb1dmVakNYPpmS/</vt:lpwstr>
  </property>
  <property fmtid="{D5CDD505-2E9C-101B-9397-08002B2CF9AE}" pid="97" name="x1ye=20">
    <vt:lpwstr>nmDp5Um/FwTwBaMcwj9TICVd7Rpctz+M2GUR/N6CmRZfiNRxGcDjYs4E9DtxD9ZkabtZwsRjc3N6iZnHVG61qL/8p9N1wPHVYgymksWFXT9VHppLXCnlyXWyo6s8UNUAPVROupP4TRLS7v3BAmb62eRW3eBkNo5yumq+7a/pmxMDPQgrO4pMnh/EzASnJONolpRTnkr/7lawWf6TlDMKnCX8paw2SZkpp8daBn5YlwUqHkbeeLzIAEoGARjbGxr</vt:lpwstr>
  </property>
  <property fmtid="{D5CDD505-2E9C-101B-9397-08002B2CF9AE}" pid="98" name="x1ye=21">
    <vt:lpwstr>to0ntYxmhKuP0gsvWJgvYiaSMfPSyqJVXx1UlLEEIsxMOT98lbylySNPp0yIVMo3EQqypfBkAtulPVnSlj9qH6Gbugy4/YGgeMDy4cf242B60vRp5IsXTupdym9CAwf4SD/u7aeii8uVvADuqbaTEumM+A31SDACuQQgFoWhe7BNg19OMJAqXH+NF6hXkdfGfGatRUPqmuKLBQFQrdtv120Y3O976tGgUqub8g6+QZxKq5NUjC7ysIk8ByjnAMz</vt:lpwstr>
  </property>
  <property fmtid="{D5CDD505-2E9C-101B-9397-08002B2CF9AE}" pid="99" name="x1ye=22">
    <vt:lpwstr>GBKDqmGV09ymtPbidFMuBWW8gm1uQSMHDQ4atyuPKfD4DaGj1rXgPuDVhe0Ol9ZeTHrvPxloVfB78x11BEXa4nuJZkMQZZw7GznGvm7/ycWWi2pSdMmRwgwMbZPk5PqvWsVVMjBw/hfVSQ5FMJcyIZZkPlIDwlSGCNWMsU5u9Ljw+BIuUyNei+0Ax2o/S2++3y/ZHULmfw9yPtCrjXSGMKb0QwnwN+gn6E6/5Uw3BL19FtZ/X4kZGMHbZgNnvEP</vt:lpwstr>
  </property>
  <property fmtid="{D5CDD505-2E9C-101B-9397-08002B2CF9AE}" pid="100" name="x1ye=23">
    <vt:lpwstr>xmGrSw9942T46inW7rCtISGKqMj6v6WIxLEJXoSp+9zI2hddCd/IaQeEPYvbJxVRgzqvrQA1Ey9BhEfVwjQGd5H213L6yhk/JUXJNeIqPpOTVR53eO4jSvrr+Mzq5Bv9wuqRkHBVZ2xeAAoPLjVM02vI3SgGCOHn0iGV0rvO3YDsztC9OgeZBeo40jHMXMtBfETe6Sy0sDIQViTZ5z7syer/475TzC3qftFe/RKtiYADpFsn6C6M2/kbBd56p9H</vt:lpwstr>
  </property>
  <property fmtid="{D5CDD505-2E9C-101B-9397-08002B2CF9AE}" pid="101" name="x1ye=24">
    <vt:lpwstr>ZPq58jm0E+/djml4rqtr8z/cU7XMwhM4640k0NQG/opEpktv3WKcBX01i7OLZlf6WUHZ3cXC6SvPxwUKiP8ywWyW2X/pntjX/hlYeIrzZU4pIqYiRRKJJ5+6fDBh3qCxLvzRODA/tgbuSWH/jKxZVIY1LwWT2fHgnCEYtR99OmN1Y0qinaPIUd/R/7m6Gc/3yoW7YgDJ/v7ajTmanFtGs2VCkLBwF92JZ6AwaSC+nDfIXmtLXTksZ6088h6X7nh</vt:lpwstr>
  </property>
  <property fmtid="{D5CDD505-2E9C-101B-9397-08002B2CF9AE}" pid="102" name="x1ye=25">
    <vt:lpwstr>fPFF/wLe+rZbyqLH3DlNexc/Gyro6GUznYdK90eE1cRN9zRyAMCS176myNS3tq3vn1pkd4CLnoqT5Y8/JRfoQuhpq9e0ViT24052sIMSkuGYBye1dZ7H0CW8IsfXOVx+IEKLWhrS/6nXPyDMw8PHHJzH3My1+ZDBdTS/Y0u2ovfHD7zDDIdN0OfKak+9nmz/q3hhK0KcH3p5GefSOSN2AM57yz3cOxfdfgvX/GAiolcRhJ2HGZhY/VYmQLTK1Td</vt:lpwstr>
  </property>
  <property fmtid="{D5CDD505-2E9C-101B-9397-08002B2CF9AE}" pid="103" name="x1ye=26">
    <vt:lpwstr>tFQckqvsXAdfCx2CQ2rmIWvn2koXhSj9g4Ee/AGValjDUEGSqGLZ61y6wffzEvaSvXbFLS11NJVoia3RaJTYR4cwhh4/TpVVPA+vn3k2APDsVHYFDc+qDBfivXRSE62WI/9+9R4YQwDPsPUZd0aThvOr+2nL6KBLst6KJMQlqITicIQdAcPHWOMZaOXTbfMt4YQXA2Tx0hOdXcRr4N7DStzuYv0VCQat0An4HGNnYT9M8wYTFr/vVu9KNYuRl2S</vt:lpwstr>
  </property>
  <property fmtid="{D5CDD505-2E9C-101B-9397-08002B2CF9AE}" pid="104" name="x1ye=27">
    <vt:lpwstr>mikjxtkanJsTvyBm9RIfIn0Pfqnj3r9w2eLOSwqApibpMw1Fpk4fnP4+BxMBv/I249s8uMPrCm5RoKVRlznwYmN4c8joh8IV7Gh7PLHRdf5iX0AGpHh7dXa76w8u6UzM8gNQGrMKkhLMyKZ/OGVk8IwLbQm1qIXY5QE0XT6juaipW9nCTy8bpQpXBkKGnqroRzXo//dkT29tF1MGnESzQyPllAZLSNaz1+pNm9pgeBPh28TEACQsj9CedV6JneY</vt:lpwstr>
  </property>
  <property fmtid="{D5CDD505-2E9C-101B-9397-08002B2CF9AE}" pid="105" name="x1ye=28">
    <vt:lpwstr>HQRdM8mT1EsuKZzqiz2Xz1GSQrsKVfHBVYXU3iBEOGXoPptG8sS/S0Swf8+FVc8QujMSZOcosd/aX2k7ZfZ46YYcl+SLSE/x7zVmmau1OdNSCx3/oh5teU3kmYz+msHgV3QXgOUDw+C5yimFC97c0RoUOUbZ7TjUV2C+5gO6iDJVmaFwAl39yyQMvPSNklH1JQ49g/H+SxBRIZ35xv4kfcbkKMh2UJCt16oesU53R8Rsey1RRA6rc14nQRBk1ZW</vt:lpwstr>
  </property>
  <property fmtid="{D5CDD505-2E9C-101B-9397-08002B2CF9AE}" pid="106" name="x1ye=29">
    <vt:lpwstr>MvlCKsa6GhViyLIMM2TT0VdDrjVHxUSNQucPOLX8Nl/AbMZieAlW8UK5ZmlMvuNddYPudXHWuQB1ZkbCC4REQJmfEXEqmjBFNeJHO3LY9E9bjrja3oL4Bo5r+iR8n/YKIm/i6r2U7/PCSsFl5kk61+ICAna7kp5odY3k5H15RJWd/+vp9No7BtyRJD03p9nYvRG7avPMGT5iX1dd5V4Hswa+kSjBdckZwQ1S1Y+0GIu03RJjVXBx3AWwD/zQyOM</vt:lpwstr>
  </property>
  <property fmtid="{D5CDD505-2E9C-101B-9397-08002B2CF9AE}" pid="107" name="x1ye=3">
    <vt:lpwstr>6FKgUhqMOpndtLq++FOITQqhqbrz6gVyf+lPSmv2VvkGj2jJ+SceaNdPIbyOxdIpo0dHDJbqFjOhJm7oUNUCZ98kW232CxplE/+jVy9Wbb3YK13qfi02AJuoA90kKuVFiGt5foWMGKm53GizPPb4AxHUzzUCvRt2jxMk/LTczm4JWUu5Ugn5TTc0DFAeeFhyeaJzHnRBaWTTR73soYZpeHNGWwMxwQQGH7O68NSxemVTQc8QgYhwBFvlMp1yNuX</vt:lpwstr>
  </property>
  <property fmtid="{D5CDD505-2E9C-101B-9397-08002B2CF9AE}" pid="108" name="x1ye=30">
    <vt:lpwstr>HL1gZGmiJYwP9qtQ1zZ0edqttpShodFNJlpLuFZAiPztHp3vTGaCm+aHrmhVMRLIh/PKCy0ykm3+gSGCxTx89GCYkIeeVLnAzJOd/TvG63YAwPl9llnv7DgtJlC7a1p5PaiZhN7C2FToFy+3rP3SuH/sytm1vm2sir3iMBxtjgTqXx2V7YHryxAhxyCMGQpyXNs+KOQyHs1Lb0WYpbSpbIl+q/9zXY6ya/OXh1qSCzi6WFX/v8Lbdzi+Y3ufW5K</vt:lpwstr>
  </property>
  <property fmtid="{D5CDD505-2E9C-101B-9397-08002B2CF9AE}" pid="109" name="x1ye=31">
    <vt:lpwstr>aJ9D0taQZ/wpURvFmjYNHYI4vSP9Ss9vsYd/bBnwa1avKknx8IguCdER8xyB/Sub7X5XQ8Nju2cjW5l8FXxgIllS0ahG6qGdiaNdb8exb2xEcV1oBOPHFjHSmJzw0EJ43DQm47xzUlbn9e1PXL80SupciRMsIwtGcRfmUdeqrO0K64MvDcDi6MTtmZOnl/gD3UAiSGXnyIi8jDglbh78Xcnx8TdH1snwPkdGCWYm/N3urpN/lDx/AtGozVpKk74</vt:lpwstr>
  </property>
  <property fmtid="{D5CDD505-2E9C-101B-9397-08002B2CF9AE}" pid="110" name="x1ye=32">
    <vt:lpwstr>IsZ7MwuW8PD7XyS3Iqn4yE8MfZlCV76wxiH16yKfEp0ry2xeMPhTGIac7U0aoLEMR6DZXxsZNrMPp5KLcgfhtJFRTYQ9uwSEuPclfVVlg2jonFCJG1b8dH3K0zsvakSI+TUFgI4kr8lSe/fsGmYeBLiysJ2SnlVrN9pPLCAlWe+jOhJMVL6x/kgMpMoP6eUKeKPdM5oOeu26+RM2NFfrVCdM5ExEQAy5mHrEOUZ0ae6RXJTu56+gHVQHAL3UZoR</vt:lpwstr>
  </property>
  <property fmtid="{D5CDD505-2E9C-101B-9397-08002B2CF9AE}" pid="111" name="x1ye=33">
    <vt:lpwstr>1CACrMLqoWsG0SIr5CV+jdFFYO3HBWr5Hl6J4NidFGzaeIvuoHQpuCvHh8L/3PvdDFxTeyIBhT3FyAF4vB+cLXjlxDXXGtUHih45jvcjcSPNRvJOQGvmDt0qIbJsSIrpCAo3DgRQttUm2pM14gUo6T30woYV/IyQPoTfipZqPK9TAoOZ5r3jJHwwKsw0imwn9fVDxyl7x3b8+acQfOvcNFWCj9MTnITAWzrOOZH+ldUz7+Sidc6KeHx1A1SZi3a</vt:lpwstr>
  </property>
  <property fmtid="{D5CDD505-2E9C-101B-9397-08002B2CF9AE}" pid="112" name="x1ye=34">
    <vt:lpwstr>5xY12TfVqMacOzExoRE9z8JzAuvJk7ycByKXod8QNWKWJJJeF8I6ygDi60mLwNvUfMq026rcwosS5o6S+sJJGN2pZzK80YtP/bjf0dhXuJDOV0tEZQqyKOLLDBAgzzfrLp7PwN4a4S62RWm2ZPi+jmNchlUoAwlcqDiW0o6XiWG3HDwZ8wsLJ+GK6vx66I6DTN9gtYqDzKB7zY1pU5WLZID0UGrAi9n/pu50MyuOafsODpiIpJvIr36rqPkT2ay</vt:lpwstr>
  </property>
  <property fmtid="{D5CDD505-2E9C-101B-9397-08002B2CF9AE}" pid="113" name="x1ye=35">
    <vt:lpwstr>RN8nLa5KoyAFK5NaKVj5KExLYOKmPQ9oFU+5+EOwUeJhLkKTSwVaTeMqvdtuV8GidqBn5l0rCLhNZIMGKfun9ILUibeVjYdv0CLO8Ks+CAEIJn++n3ECex6cWGLXMpPf4OR1VqweEYRaH8NLq2dnaE+mB6iakLQbEErmHr21TYLxHqYjbCMKVvMsoZrq4dPLurqkqhZHub8StZeQR6xzDiQ04JrjB3L4FJqHwoFRZnmKKE/4VB//ZOGJiGmtQuY</vt:lpwstr>
  </property>
  <property fmtid="{D5CDD505-2E9C-101B-9397-08002B2CF9AE}" pid="114" name="x1ye=36">
    <vt:lpwstr>Io9vEQzKTtuUwEJMPDmQRWrsbR06A5XaMN7dZKX66+unGQ08SV78xDet4BpTZBsqj0udIqR6jSUL6SR6cRB6jiTiOvDlXykmDgg3lXHLQarBmGF/Mi23Bkp1JluFTlphOf4EEsQg7BPwIixS/xxAeJ0/JlhVxBji5lJITBiFtVWOHLwJ2BV8CrOmFJdi72MCydhLlB00asXwKro8h8zJmgrf3iRMKujHKE78vQFB3eVKDm63vx+HQhGfmCrcMi7</vt:lpwstr>
  </property>
  <property fmtid="{D5CDD505-2E9C-101B-9397-08002B2CF9AE}" pid="115" name="x1ye=37">
    <vt:lpwstr>EPLipq/4OeTfa2CVLuKiCL42URXFtrj+mTAaphQx3Doi5DvTnESyvpDEpzIRRHxKYW2nog85iawloN+y1mKV5DE3pxYsuOSeCU6JUYYWp1O1VjGwtGBkVBCpF5kJ/zu1D/KGyBJKDEKCf67EYZ9TWKZMjO6rW788FlmDnVECLb8EY6IucfOj/3xj5BvONYLQKlAOuvwcvJw1akSR0Dpv9bvIfMDm3InNAXSSS2xv0szxo5XbvgVUZyfJHDT5o/W</vt:lpwstr>
  </property>
  <property fmtid="{D5CDD505-2E9C-101B-9397-08002B2CF9AE}" pid="116" name="x1ye=38">
    <vt:lpwstr>z1S/GJ/mnAu00Tqd+iPZfervyYhSUSRhAuPHydqpTrtWRsB0R2avaoYwdGr6e0TuvtJg/rlQd+qfPDD8g0pChZOBGxFWpd3hk3tuk0TreQU1s9enGKCk7RMd0CptUz483Gipv7McrdywBau+dFd+p/3WCpwA+8atVZuJ2x4i9fgYdOZrvAYxSO2FF2Z6Gf/bJtNlnNJH0qb+alx+e1wSuLYApGvDYKrUusUT/vTrfXQwreudnMhMEvG2O0sBa+Y</vt:lpwstr>
  </property>
  <property fmtid="{D5CDD505-2E9C-101B-9397-08002B2CF9AE}" pid="117" name="x1ye=39">
    <vt:lpwstr>2Hb3qfFT4QSsqXQ1AB3tA2m/wxmEvMdbOs8S1a+a/iZ+etqn3Nv8aNhnSH5tGLH/i5rTB1QXS7K466SXU5Pi6vGxrbLA31yXiX0On0Tkv2gvWYqwxvKnGpTdF+STsvRtGCV7pNozGMJZhcWJEehzXRH0rQT9NWWHZeA3tD/MIyH3NKPGUUmDNZnQvanWe66WaNqKE94Bq2pQl3mfJhv/Wncz/uUR1Ys7IIpMh5hdNNeanWcdagTCUKBgQr5tlMT</vt:lpwstr>
  </property>
  <property fmtid="{D5CDD505-2E9C-101B-9397-08002B2CF9AE}" pid="118" name="x1ye=4">
    <vt:lpwstr>fxvgc5tV/x5QXN1lcGpFg9+hSn7YTWAJM9+FlrfpsX+xZVVkHvm43A4pZ9NZwkQz+mWq3lpCtQRwYr6FvVR/p6u0UemonmIRMSwZqqoTQFd4Z8R9mNFcR3AWLRJ0H4IJt4x5oLWB/YmGsOJrWjvhNyYbtaHAJmaxbzWmYPopCpLAWyKzTeeLnoD8JtqZwGDMFrX9dMnyu2V59NmQtboCIVHFmnR4scnTTk57sBBx1239ehL6C5ONoslHrayH/iy</vt:lpwstr>
  </property>
  <property fmtid="{D5CDD505-2E9C-101B-9397-08002B2CF9AE}" pid="119" name="x1ye=40">
    <vt:lpwstr>6M9Hr+nso0vrQ+Lu3utradCDVqg0J3R2sUEiG02Z0D/0yfxSZHxMKKa/KvYWhR1/uFikHJLkPuv+yHol2yR3af+O/8zxUTgv3OaSw+4e3ZD04wt6VLP45wljNS97o98SfIDOSkPE3p/IsYlEA9xUBtqbnqY7Brt7XjHZIkKhfV+ttJok2ZPDJV6rnv8R/RnmajcEInzVb6aFxKUVzA/BfLh914Hin68FB45JHTN+cfbGh79eqnf/L+aGsXb9Ifk</vt:lpwstr>
  </property>
  <property fmtid="{D5CDD505-2E9C-101B-9397-08002B2CF9AE}" pid="120" name="x1ye=41">
    <vt:lpwstr>TOzcUMI5yPmqIuaZoib/KW/iWgFWKev+wVbZQJREuC0PyuEzL/1JMzTHvw+FPAiRUzjIyYcvdIn8oR71t13Zki9WWkUSAP30qaQd6nJpKcrK4zwtiVFNTQ9kOxbYeK99/F36whRyS/ZzF9qKMn0rstiMV+3beRHVWYeNbFjT9hfwoDfZJnxQiACla6De1iyNjLnZyzA8s8SMdIy2iA20XAsEP69lx4++wVSumi7HBT4uGrAwHA653E79fyYGFwk</vt:lpwstr>
  </property>
  <property fmtid="{D5CDD505-2E9C-101B-9397-08002B2CF9AE}" pid="121" name="x1ye=42">
    <vt:lpwstr>cnBp7ktZebgNP+prUGsmkd4UAxbnd2mj/IRHZBTKRFdn1p62xnPHl+07NOnahnnlVDhh1qgEFA3/lmXyw5npgtXbuh2LEsHM8DGq4T9HI/3vNOvN6oGIoT8GWKDCdRF84Kqt8uFdf6OQWMHsBYRIDsNq0dQSsIdbARLb/KotGGRLM2hoGyQqwla6HFvDMtJ5osRv0D5PC33d34tRkQViEvg1T3/CB3GHsZ+mUDsOqIdAXi7lv107R6QGQgXpXjV</vt:lpwstr>
  </property>
  <property fmtid="{D5CDD505-2E9C-101B-9397-08002B2CF9AE}" pid="122" name="x1ye=43">
    <vt:lpwstr>kc8AHz1EUxw8nT7BqB7iua5LFFjeVbW68J/E4nQKarDwTcsQ+NCqW7+zpNoMBTzl43GAZIztMC5N55IdPwqFrYSweeUC7LuIWivW42sQVqkpUXuHFpQKWE+/TIvluBEFpiV0CMmmIAelJyVlsB1gfYSqh3Q3+0UF40u1yh3f+a6bYhhxjAayTV9q3mNpdmPI7x6SnhNtkUL4v+6CtG8NGUs8771u9nW/OsPFINmziMao6mGdaPO7iLtbs5QY0UU</vt:lpwstr>
  </property>
  <property fmtid="{D5CDD505-2E9C-101B-9397-08002B2CF9AE}" pid="123" name="x1ye=44">
    <vt:lpwstr>A7tvuFrbVRy2eBFBWn2ZLy93QeKXR53meXqYUe35MGaRl+tHV56T9ISD4k8VW3Mvfs+Kf47pn6xSnNgNL0CVadnkcx8k3R+n398ZcZ46u+gafT4+1GFP/YUaSd0O9+Xb9TdJT8MTjodb3nFQg8VQebSy2ZASDWp/LqFBMm/0BA64BD/KNCteoBoZWZPSpw8rh5k922Ezu63LG8AukAd9f9sFeeExN7o8TcN02GMqoQGgxk/YPjSf/AYdA3MeQv+</vt:lpwstr>
  </property>
  <property fmtid="{D5CDD505-2E9C-101B-9397-08002B2CF9AE}" pid="124" name="x1ye=45">
    <vt:lpwstr>E6sZR/ofr88uzVaPizMOEsihAILE4jXdK9tuZIhg5RRqyFWlGkI9EoCqqxyq47kbSvmVE/KekdZ/61+KK92BKAFhjh+JC8p+OuXexK1XRpqArZpxiA4VZj8LdrjhNI3UegJ/Czg0EnngFPJu1RqgEKbcF8NmrvjZ++GSWufYXSLTDv0jwR0pVb/BYI/FqOaKxhQzuuvrdk8vtS8pJOgB69Y09t0/ju7iNvs+WSwAR3zGm2ybkS/gi7jA1+nVOGe</vt:lpwstr>
  </property>
  <property fmtid="{D5CDD505-2E9C-101B-9397-08002B2CF9AE}" pid="125" name="x1ye=46">
    <vt:lpwstr>gKWhGRF53n0mLbIkbodd+G6Al/KD59lznlJHeY1p9cmUfMu4Zyk2KqDW1S2NbR5x0OVPFvpME6LhH8yPuEseB4KBYosM1Z6aHGj64/WMK5Bzld3xA05WEcApzGIT5IfDZ/GWzaso1AiflDvowjyMH4UZGDBI9E6nTN33RHrH+DN1WHbA1OLNtk6A3O/QB2b07WTpbvrG5B9WVZxsgvEVmL+5xswFXhON6/fvmjwytTowAP0sXHj7/3pjlqITxQW</vt:lpwstr>
  </property>
  <property fmtid="{D5CDD505-2E9C-101B-9397-08002B2CF9AE}" pid="126" name="x1ye=47">
    <vt:lpwstr>nhBrLYfIyOuR2xfSMPYZLNdTU0dfbdfoS1+YYGOiF5z2zMzlLWCYud2w2/JXnnuNmnHF58n5q1Ql4/PB1zpYDL8EO0e8/3bV04xaZMbNLogFg0AjLDeWDfHkoSWA3zh3+2BCxo5Oa6xY8ObzWYBgDrHZtjCjFPf2YS/Qiyj1k/L6h6qANvQ2qDhUGe/fHOYuzEnXmgIw0vnIC4f2Wf3lkebudTyIT4lokUu5ARQ16oJyKzHcFxRwWg7AMpdR+2h</vt:lpwstr>
  </property>
  <property fmtid="{D5CDD505-2E9C-101B-9397-08002B2CF9AE}" pid="127" name="x1ye=48">
    <vt:lpwstr>j0QqIjDzR2GpGVRE7YA7xYqKwVP5+RFDJ/4ZWsGZvLWMiCKNcfkVAit25FHXQH2B+gIjpJoqiIrq2RhG2hfJyEG9twcJTvetyaCAOQ1R+jkPovhpLPpEgl204WNzMR3i4zmKFtLtJuob40aOMeVjnrjo4EXkne0zR4HU25pc6q9J67axNvPwV+EKmUxVqfr2wyHbKih9/0pp+gOFz1stlXmtiaPYIuN239htQYrjiyMX+xQKof3ZaIoX3nDmou8</vt:lpwstr>
  </property>
  <property fmtid="{D5CDD505-2E9C-101B-9397-08002B2CF9AE}" pid="128" name="x1ye=49">
    <vt:lpwstr>0I4n24QwVj8fjzKnYWkOrapjbJn3WcFFxsqIyPlmzUcdPlAUvylwDZeVLjvpLb23rC+o7kjxf9mPTd1OVJYY0h1Opn59XUGcUFa4FytiljUTu4IoDyRMaPeccubD+Q6Lip9crQRYr8/TwStj1wxVoNkZg8NilsG9wp2JW05tP5vbigsn+o4UVeRArz0cwXj+UgiDtehl1euzI1HajTg2jveYYDpAN0EqhIj9hRuRyDoCKPe6LxkVd5Y+KidtMFL</vt:lpwstr>
  </property>
  <property fmtid="{D5CDD505-2E9C-101B-9397-08002B2CF9AE}" pid="129" name="x1ye=5">
    <vt:lpwstr>f28tG1eC/X8ht2BBqSELmLsMP60FWp/KsyKqY/a1D9X0ByiqDbIL/HiokuCKBv+zKfivy0s6GRkgrvEXwm1OI5L8bW2QThWN4M3IOh4bRLY+H1wg/j7oDpuW8bQ5ixBh1XacbcjGt9dDZPFhmmnDiL6+EFXsanHtzgvVNml4iDjM+qSURWfsZRX7qiwNJSc/O5ueCuOIoDVXcfIno4YJvV5WfSJWKMHbezix74eJ2Mi3swgW+QZvmJ2mxOrI4g6</vt:lpwstr>
  </property>
  <property fmtid="{D5CDD505-2E9C-101B-9397-08002B2CF9AE}" pid="130" name="x1ye=50">
    <vt:lpwstr>+sHZfBrET2X9hdDo0y7GdWQ0ShFQPbLqF+6C+F2DukrawmgDNncE2aoL/cz8X4/poREbpRRqJABVG/bgYYjzdjazTLwhJPLN7ukWjh6UjZVRQIofZAtwRCm3tIm9sRC8B6/iArW4tYIcr4/GvV91DYzsGJZgZhLyKcv4Q8r1UAdSAZ6b9FJNO/CwYmcqmCo5eAcHjKmj5Yy80Budx6trC8mJhHF8OJgjG0bAisogoIP3soOf62oGIzABQPX7xtA</vt:lpwstr>
  </property>
  <property fmtid="{D5CDD505-2E9C-101B-9397-08002B2CF9AE}" pid="131" name="x1ye=51">
    <vt:lpwstr>7wXo5JTAvOqmyzEQc62uZ/Quq4Of2ySfoTxnkh7s4F/dTO/n9vjnpNJGZJvf0TAydWcnSEcZIc2L9WcyC9nuGA5KV66atwN/gZpiu9b9W/U2CT43BK9BrkTZPteojdDmMDcxbOnQ4tF/jPd/id+xVw21gW0P7QmjPJjizFkkzMd6R3qzyaOYrlDTcf/hEcOmWQ3/KNb45kju+bkNm15HNDpqATdruGKHOeXLaFKAUU5EONPc7iMYVwNjuAsBELt</vt:lpwstr>
  </property>
  <property fmtid="{D5CDD505-2E9C-101B-9397-08002B2CF9AE}" pid="132" name="x1ye=52">
    <vt:lpwstr>rK8H4tO5iMwK89ZP1pwacyg9O7nmAE0sJcdM5nk/TZsyVzRtwGelNCWvx9WbB65jwinjrVhx5kDbGhtu6nUSJQquWNKVd3NDWhVsYJC30h8n68II+A+wm5Q1s5s4mIK4gnDG/M0vYcudRagOnSeFzJ8v9oyLgYmPdLcUIN9Exn4rWBt5iiA4KlyzMwh/f0UlLngGjqgbVBlXv9rBnjUgTyNp6NXgCMUZuLoLenybf22smunV1BkidnAkXt/D5IT</vt:lpwstr>
  </property>
  <property fmtid="{D5CDD505-2E9C-101B-9397-08002B2CF9AE}" pid="133" name="x1ye=53">
    <vt:lpwstr>bUwLjcvdJEXRuzoy2jaPSjROguHWXSZ3zpzgny7z8j9dyUVB/TjTT5z4QxY8x+i+/elZVHvgUN/2L/tbP+BuWMB6HwfzqfK5c/O/wDaeTuCcyBeeYvlHTni5Xswa70dP++TcuyIwS9MbkM95b0JqBEx757lsEkwqi7y9shchTwzjievGfQM1BbZEa/acF7yV4q1fcHikEzndVUzUTaMfL+F9OHZj3IdoKClHvcgJP6cCGw68T/UQcsHNTGNXVtx</vt:lpwstr>
  </property>
  <property fmtid="{D5CDD505-2E9C-101B-9397-08002B2CF9AE}" pid="134" name="x1ye=54">
    <vt:lpwstr>UGRU9H3q9Z+xGC6XVMWRF/ch15QgWCCunWvuuwwqOiabvhtgjQm6rVAjJ0Lk9VqitigNsykvLxQWCQRQ0kKh/lxwQNP/DPys6S5XuPv7iOKWjjdNa0m9Bl/AMODCYA7XuGAX/DzbLK2/iTh0oVtr0ZPK8UFtgoONmaFlb2W7rpFzojo524wHj75TsmtZDA89sZOSQgDSA5uKVy3iqqUHZIVIgHqjQ5YThtsAKe+YC5/unXYIF/Cuz7i8w3g5bYd</vt:lpwstr>
  </property>
  <property fmtid="{D5CDD505-2E9C-101B-9397-08002B2CF9AE}" pid="135" name="x1ye=55">
    <vt:lpwstr>1js5bh0taBKa3LH2Dij71Ej3GOMwqdrSuMfwV+k3DsL3WTjSWkne46BT9oWGWwbgbc3057lf6uQ9zoEBT9296tSqQIO6qtBaO64xwLG2WIpJ6Fh6TMma51A+gDlh0ZJXQU+woeNJYvEAjb0jhScy1ZvZfpgqw20Rm49aR8Sbd0v8/vjh3GnqNNEvb7lcgfsV4jUlZS8eVHut61rpeV46L+9f0GKng9BLoQXTOdQaBLaqc5NaRJJeLD3YVTQCff+</vt:lpwstr>
  </property>
  <property fmtid="{D5CDD505-2E9C-101B-9397-08002B2CF9AE}" pid="136" name="x1ye=56">
    <vt:lpwstr>D5VLX0bZdhyxEPdoRv+VlxO5qv2D9mUE4vnXiI5Ac50hxB5aoItIk8EF48bXB5k17kLcUZ2uCR1cKGkbvbn8yJvhGNrwbJ0LUONxcbiCyYX4K5tOy8kf/f4+9+I192PW50Jj98JI6S6VbhG9W5/LgDO7JCTkFf1eY/2LNR36UdA+13iGRAP0UlaY5/7jdv51I5Li/XE5g1KAqg3kGxOM35HvpNuw0K0XZ2maUGYbYo+X9OOhUDZ3RCg3uDRpdrA</vt:lpwstr>
  </property>
  <property fmtid="{D5CDD505-2E9C-101B-9397-08002B2CF9AE}" pid="137" name="x1ye=57">
    <vt:lpwstr>K9KJ+YReQt+YzfwKcwbw8uOQvcdIEVNPlxoS15ZOanXndO0P2HSll50IUn34ASF6WvrrNc6n1zUaIp7ZNLwFPFmFyP0ADaXIAY1iqNINCUNLiWl6sqTA8rGWOQtPb/reCJgaymPQrINeuaLAk1e6/2lLBxRfsz8fuGreuRjVAUpZNsWKfHknv1Pek4USzWT/itsHyGIOYeVVD94D4+vlsa5taRBvdoZEch86352TGAMCASdaQosPPvku9NBEVCJ</vt:lpwstr>
  </property>
  <property fmtid="{D5CDD505-2E9C-101B-9397-08002B2CF9AE}" pid="138" name="x1ye=58">
    <vt:lpwstr>uvBoLR5rwYt3iWPgRb7pZC9fjbm1ruscbuhIu9Rv2CXEKkcXA6Xvp6MKTz2ly+pkyFfMtB7ehX/UljTE4GaDp3C2/JPTt8grUvgttnNRR1p/tHFhZaHms8Mx5vt7N+zXPMR3pH6z4T3GhgQKqwmQmoL1lYP/bTMdIK9Hd/f1YME9NkQbkM65N3EUgAAaTYnUZVredYjGsYfqmGAENauc1dkbnx21ifVKpBwhXmMZR4ydVa6RSp54Pjxz+TphSgu</vt:lpwstr>
  </property>
  <property fmtid="{D5CDD505-2E9C-101B-9397-08002B2CF9AE}" pid="139" name="x1ye=59">
    <vt:lpwstr>5OKrjx/4Z7n2l5v4v1n0mMClX/+9zoZXBEUE1IxRIOiGb/OmUt+ox65jZEiXoLEfJbxEpAMqU5OH5cmOAre+NfQvMAbSTDoPLPkC9WTTfJeKQl2XfoQjdWsQa773k97014rO3sbATug5BPQY2U/L+kkQoB4CfbSKuDdq5AyA9EpU613nkTz3xq/VIKgCnWNy95+g9UIMNx6A6wBVFVdtui1nHWX6TmGsa1QgAZ+aSK8ziohyIwDga5FcL3JCdUw</vt:lpwstr>
  </property>
  <property fmtid="{D5CDD505-2E9C-101B-9397-08002B2CF9AE}" pid="140" name="x1ye=6">
    <vt:lpwstr>47Dm3XCPl0abQJDS/YmZnMXlowyMjEK5w9d2fPtvIgANiDGjt/MNc3y7v+Oogbxw86ADYIWsgaf1siSLFor2tSimRR7PEoLIgrtXSgpdN5jBG6xqa1Q4gYqGQk3leCA+Khl1kNpVzgBfouutUgGP2Ud9pL9YyFeI3wqap+6sZa2eqgHG/He870xkJV/mi4ChttaoIxMp1fOu4pt4WtjJ51KTjzmWU9trPAhPUZVdr7hMx/ERA4WDWMrGcXYuD2H</vt:lpwstr>
  </property>
  <property fmtid="{D5CDD505-2E9C-101B-9397-08002B2CF9AE}" pid="141" name="x1ye=60">
    <vt:lpwstr>/9CdKrut4ZMcGE1KZZekCX+k7aDQlTmvAVJ/5qv9l9TzN5rje3iSzU0jIaZKj0qTuv4S0k5qkeeArUYCWKu8dh1uWwxy7vMGCJ2vgt5dY3A0niT8b3M52RYR8QvyZd415F3GN14KvpFeJnfgcXyJivgx5PHHg1s6V6bKMan3q0Mq4QQdQCguZ6lSu60tD8NbtMGf81c6J5IQNVsYPzhHCifWwjfP/MlD8GpxIiyWhd/vrB2+KcZuSMdxqkf2KRN</vt:lpwstr>
  </property>
  <property fmtid="{D5CDD505-2E9C-101B-9397-08002B2CF9AE}" pid="142" name="x1ye=61">
    <vt:lpwstr>8TtImX4w3jMtyzEd/UiZg+PGIMFs1S4Oex8+klPKS+1NrP+WyWckH068r8Pf3faJeMenHHdo3ypRfCkilP36JnbcoXEv1/cTCkWm7BGIfMT3DWqLY0gEqji1Biy5+z8OZ8qfolnlqJn6AxEO92AAuN3KQMqxNnV9vGs+GrYLp1smAvwf4eVUL8LbdIgvUbiQXZYY8w8kNsBY2VEY3nzPfLBDU2eAfLB/5kqS5eFbVVtMu7bMBPDTQZ7DZpOpCrl</vt:lpwstr>
  </property>
  <property fmtid="{D5CDD505-2E9C-101B-9397-08002B2CF9AE}" pid="143" name="x1ye=62">
    <vt:lpwstr>OYJEY/gTnYAPWFsv6LhjFu9EfyMyY1qxnoZVF5KnaTIaSm8shXKcOT0FhgqgMhadt25gpRmLXUKpCpYT1KRWKyKMRa5we7e2P01FOS2t4skT//2l32F7NlvvnwPHXsVrGlxAqdDBVXuDsqOSi4pgG/7Ghu9HBtJNkYwVZOUTqp6vbNb/GtvZOlj5WIBe/IHf60wHG8EpcwdYxgSfpz1E8lwm8gSLQLCfBcSfs6EIAADjkPmL/V+ctOreFrYVJb8</vt:lpwstr>
  </property>
  <property fmtid="{D5CDD505-2E9C-101B-9397-08002B2CF9AE}" pid="144" name="x1ye=63">
    <vt:lpwstr>VPZJGFY52U3VUzbn6RRrl96T/F3NDsYNmPGEU3u7AQGdFXqDtqRSlGu3/5CNRGz66LGZcNqvm652q5e/h43Be8+06b7utmK0RvF9gEUqjGyJBHIr+5GDPw15bnQlDa7TfDnrChzDrKmrG1M/FXrHxjbyIrBb0pwi5YsgZTsa7xXuIUKEVYOtZZoDrwGmPRXJGhw3sK4/jlF4hz3yGG7HSzj3wKOUIpdKuivnNJbryP2Py65B3SEZG7nejaB5erN</vt:lpwstr>
  </property>
  <property fmtid="{D5CDD505-2E9C-101B-9397-08002B2CF9AE}" pid="145" name="x1ye=64">
    <vt:lpwstr>fNaWvkgZwT+eKWz1NBuiPUHVtT7ufChhDzfdLmoMKxUVaNHzT0dZUKYtUFuHYM5ZbWPYFmM+R5vZJUWXRvijI16/LX3K0M3sDmMukFbaF6hmB5OmsyvXec9iqTP8O5OVYdF/nId35V/FEIxyVjf3kBCllW+DFAQYAvqBVPOmz44U/lmkhqE7QSM+cssjUXcWbuHZUQ1n+F1EU9RZv7vVs+BwwgHPdIIoAzHTzGMt+jedpu8ukexyfO8S4WA2jve</vt:lpwstr>
  </property>
  <property fmtid="{D5CDD505-2E9C-101B-9397-08002B2CF9AE}" pid="146" name="x1ye=65">
    <vt:lpwstr>Y1vbGB2uELFItL6Eh6ekeTvHr19hi0s30aLFvBxvuutfXsHBr8H0+kAjGCYkBHJvMl2+cyaqZ/q8JKT1pfu3C5Z/95xQTBW16TXJjcFufLN9/+g072nTX2A/Eoj4RxMvNX1X+G4huxDEOVZoKsUVl6D6GOYN1pnFZkVZgWNQecUVspoQE4qniTIGp9WqJ0chzOc8qZKhLsC6LDhEN04kc8DAOA8UP0z4Hchxb0pWcOKHiBgkjLaB+0h6MrsJkq1</vt:lpwstr>
  </property>
  <property fmtid="{D5CDD505-2E9C-101B-9397-08002B2CF9AE}" pid="147" name="x1ye=66">
    <vt:lpwstr>58TVn2e+A9SA+CDqvJfIp9OSEmq7IXI2gYInFqMzIQEKjPq/uKM9AcG/h3H3oZ+6mBZIzf+KOk//+q0dy5BfEtR1wje3/cMsAK9gvSOYVnkvzM1eVNOEBMp/MrThXwel/nX9k657ZZThOHFn7/vTrpjsCYOH/0H7o0GUMTWRbKK1GS9T+KziO5QSCKggdiQU5LchA5w46cRU46vfHSVS6MZv681y3Z+NoTnl61yITZy9nSzuDx4jgRlcjcBFTHQ</vt:lpwstr>
  </property>
  <property fmtid="{D5CDD505-2E9C-101B-9397-08002B2CF9AE}" pid="148" name="x1ye=67">
    <vt:lpwstr>H133EqUh2yRiKY4Kv6ARtSni0ZA/a2C+VnCeIu4Ocvy27cxtUQfv/d58O40KrpSZt20edJYYLtX4c6oaQSVYu1tjOlDMSl1WRXlB2g1Jyr0KcoeUUux5EwT3HxQ3c0lwYRiZ6FYTgwWDX6L8gwK4jnvwRTTI5AlHY9vA5HZD2p5uzhJWy0oQE7ikAF9YUi1XGqG4jxxmRxFmYJHuvFX+v0sY6SWh1x/jU3IlxkkHh/Xg5JuV7If3ZFCNYn6RjTW</vt:lpwstr>
  </property>
  <property fmtid="{D5CDD505-2E9C-101B-9397-08002B2CF9AE}" pid="149" name="x1ye=68">
    <vt:lpwstr>zwnFI3UpwvEQ9UuDllgNM0Ixm9YJepRTLNEGfV8dFJxm3V7LwZFdfn7tWGx79nGGTloaMKiLqseMnBAB6uTZjNK5A2mbtejpXbxKVst5cGKuU6oHlWqvBHUVft49TNRJRb7MH7JnPypgB+RKfhuKikwklsEQnQlLU6xF6pYv4MPG9yCp8LY+wTz36wdSySMGWxleX/64ark7rGQoFHzutX0Y1DCy/J9VafM7RxZdr312wyanAgIbh/6Riww3O9l</vt:lpwstr>
  </property>
  <property fmtid="{D5CDD505-2E9C-101B-9397-08002B2CF9AE}" pid="150" name="x1ye=69">
    <vt:lpwstr>5j+q3oFTgYR/Qfrcs5rm6lF9QZdDvphzNN08UY0DARvvN+v47NGQ1C0JCAykBEnUhvBJ/cHKZVu/mEyJ0yYhaKLaAUwmLl7GovKAZ4BaBAa1PQKTTE3mNxkCh5TNxbqeK2LRARH4Qyc+de9WRcngoA3XDeGaGSVXCiLew3xjOJXLlFzNwoF3OOUNuammfmqwRbHScxM5FWcdzN5KkR7j4OCfC4k0M5tfJ+Z9nR3L69LUSTLl84Aeuy918Ts0Yw9</vt:lpwstr>
  </property>
  <property fmtid="{D5CDD505-2E9C-101B-9397-08002B2CF9AE}" pid="151" name="x1ye=7">
    <vt:lpwstr>YVischWgIBnyllqI7oIVC8hUXSkbIPFx4MzTmIodnTr7s2LDlrQDtSag9Vy/N/+TLuDgbj9qq/cBU4G0BKEi9q+Elr0bDHBRUvP3a9sOMtdmijbKXnLYMvibJSVoLZIZ+gcaCLPd2mDsmhxhBT31w7Etu1BMftQXIw+pgItJwfy0kjujzrhJc4hL8IrhdUFYs8BlfgwNvtLdVyn9Sreqoc640C3usZr3WWE5J/sSBdmkcWMRsVkkSFNpEJWNLy+</vt:lpwstr>
  </property>
  <property fmtid="{D5CDD505-2E9C-101B-9397-08002B2CF9AE}" pid="152" name="x1ye=70">
    <vt:lpwstr>5V6DkB26qFkKLVGuN5kbHu5UN2899TK0O3I9T2LdiehXRJZk3tw75VPUSgcedz7r5I72s+PM4Ez++sioyBlMIy0cg9R9EJt5ADNAcd/Ux0/x6G/FdwGpBdQt4SaPhQeKWsV/8rTK/VTg8QEkYDsEyi4iyccEa1KcCvvbhwW0T8TmZeLGgiHjAhOBLGDN59EQeQ7iEMXzuHKWnMEgL8e95VkwG9mPy6BtUY7/En3+PUNfiKMdp+JpPxHuG5hp5u8</vt:lpwstr>
  </property>
  <property fmtid="{D5CDD505-2E9C-101B-9397-08002B2CF9AE}" pid="153" name="x1ye=71">
    <vt:lpwstr>rtAEcXys/xWQaHUXyZodbgtmRNzaTcl+AIs1dZmK9sZdYrKDBnGgdvyhtC9QaXfBh+m+WYS4dIi9cif9A8y2p1Kf6voVh7uToHy8dAfV2UVl7nI+YM+S3oRJYx2yUoI35/LyOh+GdlyKOXEebz69kqYHwgQ7NdN5N1R7BOWjuvJ5Kw5QBENlXj2zdVHhEWUa8GLOzvpI95UiL+X0oCIT9lHYlnMltPPOxFjkexf6JMIgX1dLT0OlFBPm2Qr26qP</vt:lpwstr>
  </property>
  <property fmtid="{D5CDD505-2E9C-101B-9397-08002B2CF9AE}" pid="154" name="x1ye=72">
    <vt:lpwstr>Oy/RVqlcMm95g8BH3w5vC6SH8sQHYeTh3C/vXu5irhSbhVQshLplSrBr5X3GNynEddvUfz6OX3QSKLWJVAKwIZVWYxWDXOOEisB78S5+G7Ofg21o9D3BP/alzqtxd6GimoGAJW5vhOrwDugwwTsnWv8BgAwsmltxjd1uVFRunJMh8/SuIAm03ART7TkoKVBMpUQxjZ51uFOEdhWMmo4BOi/AHAn1H3kLEtT/kTpXDF6RWygkUr+UUH/dsbg6+eB</vt:lpwstr>
  </property>
  <property fmtid="{D5CDD505-2E9C-101B-9397-08002B2CF9AE}" pid="155" name="x1ye=73">
    <vt:lpwstr>wtuXepx82D5zNSvosB/ukV34UTdLL0qKaUPFdtaUY7O1Ou1YQPPz3hlCnXwsecNeZWZtUnfbL82FfKYNwV80PUdY8w4Jb6fNEMEI5rAqT6XdkXZCzINSHq6y3Zedf3p1V+AyooD1utdNX4k4cK7cUI16cbncaCtnhgBXRVy3wtSqGU8f+39EiukNcE3Zz9+i19nkyPpVxS0WLaNU4gjOwGMt9DqTa2sP48H5zjvKiuAdPh6F6N4OyNPrdUXjiYt</vt:lpwstr>
  </property>
  <property fmtid="{D5CDD505-2E9C-101B-9397-08002B2CF9AE}" pid="156" name="x1ye=74">
    <vt:lpwstr>KtGj3vkgBU9q+UNzLCialtwhfHgTJuBz0ksRjNp7XGOCnabDd+YqVPmeb3Z8OgUCn9J6hlsvBHPNL6Nf9BWQ6Y5KGv5uNF3dWofFqNUAGoefs7fSKYMs8bYywP9NS+8ST1tECeHV5/27lbKylVThXpD9H4GZf0/ExM2lv9+HCpUrMYqROLvue0HD4y3DXoopD0K6xS7XoTF3god/rcUQp8ibi/PBQ5BavjtVaM5I0nmD2nk4w356e5R4E2SHQto</vt:lpwstr>
  </property>
  <property fmtid="{D5CDD505-2E9C-101B-9397-08002B2CF9AE}" pid="157" name="x1ye=75">
    <vt:lpwstr>PWR51QT9/U+aWKMntRuG38xtjnvgY625RkOTR6G1/3K+duHI539pSKxgTb6VWEar8MSn9Zc1c42pcCGLTRAsWH6BmXKHsSDO8PReDGKAi4REIRjinpF1Q4slZx6hEXzy6fy74Yc8M3GDoXcAXu9Uu4wFzKiyqUasDvDxBMTz3Pvh3kGqH4ujLElIy+U34Ic6SKmNF9V4XUgnnHpPOzoFH7Bkpfr9j/1r8SAW1u6NG0f4Dlaz5LkJtaBzsarqGVZ</vt:lpwstr>
  </property>
  <property fmtid="{D5CDD505-2E9C-101B-9397-08002B2CF9AE}" pid="158" name="x1ye=76">
    <vt:lpwstr>dsx4PmlKaIrPEH4BE2G15O1aINQ7dyMm9qv36s33J9IZgh4SvnhHpvYY2RgdNCG0vLTd4VDK0F6aMz1pNB0A+pODvPt0Tf3lL6N8PQCJb0IbTqlcAFGCVIF63u1ZgfG7aCyBtb7bZ9vnm1ezmmuOcx+siLoFn1hwf/jv3CH8Jd2j6J7MjdbgvrrHPul2c7jbjB+UgA+W/QBlkUi6cS+4nQfCSAM7j8mWE/V7B1tamjKdcFmbbrwdvQ+I5EfBaku</vt:lpwstr>
  </property>
  <property fmtid="{D5CDD505-2E9C-101B-9397-08002B2CF9AE}" pid="159" name="x1ye=77">
    <vt:lpwstr>qxV5Dp9fxPvvlsjxjvUv+3enrmSZfSWlKmmVlxPUkzowdzqfY5YaeghlZAaMgxeSknfH4hHuVr0uLHM1Vu70Hd0sqKyp0sbu+xMcJY0oWG7n4Ffy0zTG6fm2j2XDprqSyryvqNIfUqIESZqm7P6LvWxbhXEVnixzHiYnhtS43fgSqabizISghX1ky4SqfzQVmNCs4I7J3ct/eTbNVz1AC0++L+17N3a4L8AuDC9L5AJzDZUg47lMqE+YeK2US8g</vt:lpwstr>
  </property>
  <property fmtid="{D5CDD505-2E9C-101B-9397-08002B2CF9AE}" pid="160" name="x1ye=78">
    <vt:lpwstr>QU1sroWn4Ahiv4GrULRvQIh26XuIYQN5bba0JSGF8oHKzkV/6AnzBZ+i9x8VSkKq6SiKBWAvIJTK4iN1a6pNP1kDAuS93LfjEKf5bndGXsa2K1Bsk48g3saZ6jLnIOP2bw5aS2pHYME5We9l5AVbvij1xKzO15SVgy1Jj/qo39moW24gaNnJVWIjZmJ5myseHnEz6M49egNd/JFlr128kS+4uzUcZRCzLhPAmcS/b98yXyrtwGcl+q801blZgyL</vt:lpwstr>
  </property>
  <property fmtid="{D5CDD505-2E9C-101B-9397-08002B2CF9AE}" pid="161" name="x1ye=79">
    <vt:lpwstr>IHMEWuFHpSF6bQDMdmq6xtT1W92HERLa729ueR6dsX8oN9UaNJjuYNfxUvl+QmL4oF9YTh8a73FJruQbI3jXwR430qGGnb95aZ9hPWgxR/iQn/4kaJurOjw2FlKcAIp71JGitCiNr2699uZdDTjGhdeBasIls0n/eo7wHfxvYeKWfj8Wi2a+GA1BUk0+OGW6s37goAeycexnXKwp8d7V5nAnvagFh/sN+mlQkSY9gW+ErrgCo47zaKwc5u7SwFe</vt:lpwstr>
  </property>
  <property fmtid="{D5CDD505-2E9C-101B-9397-08002B2CF9AE}" pid="162" name="x1ye=8">
    <vt:lpwstr>fCMYJa6CeUdfTAO8HeyMGqRPVr1ULWNKgvXP5MySX8GPAGN8fE1VZKrb7lURIMPBux1gC6xWEVze4G35ObcUnZAunolEPScSYI5rrG7QgYulc+egr5Quqwb2tqL9XF13oMdPG2pgvnVMKxjlwoUV9FRl6g582rpYTs8TjM3aMl0T4C3IXjem1zo0pZWlM43qs5trd5HfJOAQT2A1m1rIWWwh9uxmb7c/LkLzg9FSTn9DrmT14mahTd7l9JvgptS</vt:lpwstr>
  </property>
  <property fmtid="{D5CDD505-2E9C-101B-9397-08002B2CF9AE}" pid="163" name="x1ye=80">
    <vt:lpwstr>ILAvwhYGwYhXQn3Fp7M/DL7OE8/QH5xnmuByNC9cqOXxIEO60ERAB0IgLlOqHBarBiqgNPLT23hd2snH/54c9dwRpZfz0toJA8fZ8MvGmyXendWjJeaznQLkn0sTtm7+vpNE2EqxpI19Gb0SERdp/0q5uGt6w1NrMGEe3ooJSUOj0cw8BlpalWY5S1J65b6dXbACvuJPjMyoFQgJnxHBaUWGh4EJ6cGrHQhfOHuFxtDPRSv6AFmaGlbA1GibEcZ</vt:lpwstr>
  </property>
  <property fmtid="{D5CDD505-2E9C-101B-9397-08002B2CF9AE}" pid="164" name="x1ye=81">
    <vt:lpwstr>GlzwBySAl4JiCzGoVWn/aIkBLyrec0xuVWeETkA6j4j0KlvFm4nehaegkpQYmk3ctXeWKoNmp4N2tmmCzxivsm5QLRkQs2X504fiWudUTBnt+0wijBv9nOia4DxgScFPfnXXWZl/AS2iWFud2cdrcks8T0AZtvPDs0QaePe5qpBsxAB6w1gn8p303XuWnGmuI22g8jEMCXZ0S3UNEDJMhpnkboXka231BGCnMhsjLUx4lyO8dyJ4MgLeKksafSP</vt:lpwstr>
  </property>
  <property fmtid="{D5CDD505-2E9C-101B-9397-08002B2CF9AE}" pid="165" name="x1ye=82">
    <vt:lpwstr>60vj4YSB/lnFTbuXBJk+grcREfy0ReuNPr3X3oRNp/UxprdjMzh003bZg8LG9ijr485p1fQ5O8RKekVQsfWUcrN9quTOnxYLoOJb8JHWOTTBUlYPPa6smtVQXCZ4o6Od6OgRjf6eemWP47ictlfU0E+yqJ/Tglpu9hdhKsTXo1B9fnqsIkNmnxWRO07dgY/YLECYeFltNSuBxO3PTl9GUYlTbqoSgME5HOVveafhIMSCUoFwCK1fUpBiP71RgTP</vt:lpwstr>
  </property>
  <property fmtid="{D5CDD505-2E9C-101B-9397-08002B2CF9AE}" pid="166" name="x1ye=83">
    <vt:lpwstr>IfCMmbkgey/4gmUNDPNXxslcUQ8zISXl86cPnqCQJYh50aCFlbVI1TvRcSPCBKXVKeZCifpWYn7xUYTQo3WGf6fLWMQ20dvfMdnQqce9qvGDv6bp1vf6/SmxmgLadXvVnJ1JGrEXW4n/TnXeU8MLT0ETzQP+IifgJlfE/5la1nxnv9MOS4p9Nk12vKmBg7CSvZk8SIiQvHmkQLmPtUSHaVbOCasaEBaUvPFHLYeU/0o7+eX6kB4j8CNwb0YoGZn</vt:lpwstr>
  </property>
  <property fmtid="{D5CDD505-2E9C-101B-9397-08002B2CF9AE}" pid="167" name="x1ye=84">
    <vt:lpwstr>8T0McgzfMHyLygQ6jh573jvj+g8BWMtAyAKNN2qTZti5rFUSjfpqqH0ZF4QzqS9CPJ9cPzAHJb3GU1WbOMW7JVsCaBPRXFzagSs2J+WEZesWUn4cpEsmNGeF/KmnoCPQ9SA5Asj9cOhl1aM+WChPpv6yG9Ft4eVIeveFL0z/wQ8rzW3gqLOIplsQWutonjYKIaJwEvR3hu0yRG5CGNea0HO85H45DH2wAr5tMUcKL7e8VeFEHs+5wUL4YqX8ZMy</vt:lpwstr>
  </property>
  <property fmtid="{D5CDD505-2E9C-101B-9397-08002B2CF9AE}" pid="168" name="x1ye=85">
    <vt:lpwstr>IUNM50/msWfOqrqffk7YOPgGg8/QNPO4diqruYKahUwYXBOiybWbunNchsjrMDsuOnH8Nsr0YuVngaaRDIYdXKjPE6ETqLFVpaYdPES9JYqzDQPTRTl6yYUGVqq2Nc2jCWkaRFtiLeJVyILBlEvI4YitHdxmKA3/nMKp8tVxzMyCUurM8EmMfMntZrWa1qabLB+S36WscE0gZb/ZIJ7ZQ1+BWi69+FybHhRHT0feQQ1bAHniy5PJkn2O1poSEbn</vt:lpwstr>
  </property>
  <property fmtid="{D5CDD505-2E9C-101B-9397-08002B2CF9AE}" pid="169" name="x1ye=86">
    <vt:lpwstr>SZ63SUnGVh3QinbyHAft7XrCqkrVYE3EwOOmq7MZkfYSiMJR67j/HzPgChhVk+I2+I5EzA3zc1NqmhMRLVMNjdsKfzHdd1jS637riWBAAjGQ/JEDISqx+f/M0V0RZQQ4JNloB2QvlNc2zHBarIwabKIwYqmH0mC4TXLXMH790eCrhrR/NL1F/1+CEqtgfuwYfe3PvU3fLkhq4LBC6o9wv8EgngZyMfvzscsRC1DeE4ChbBlcNCD5DtWo2HiECR2</vt:lpwstr>
  </property>
  <property fmtid="{D5CDD505-2E9C-101B-9397-08002B2CF9AE}" pid="170" name="x1ye=87">
    <vt:lpwstr>5pJLKFuyTXZe+sIW7pQdbvIuy+blxMJ/eiEiA57bNw+hmdeLF6mh5Mr9ggmWXbBny/9KfCsfITFVL523NqUSFqc6mo26tQuDBExZraQNdqaVSfNPXFqolHMGYUNbbH4dSXXCMvCyaO+5l2KadNuRp/W6ILA2toEYK9qsmCkM00rYzN9vOzUJwLlEAPg0/4IGn3XZrZYzkcp2RZ4av57XcTuO5DSZWTaz3x3fILzaDRn1tOmXuJ3nO9P1xUR2Ufm</vt:lpwstr>
  </property>
  <property fmtid="{D5CDD505-2E9C-101B-9397-08002B2CF9AE}" pid="171" name="x1ye=88">
    <vt:lpwstr>hhdJmxLL8qE+WYl/W3UBmyUlQHUBrhsHWHQwsMU0Itm5vgqw7U04IY2poZuNefyn8KOGK5H2mH6C2JmUrVemq84GoukHu9PYUEZOnQ1aylesrFzcvT3LUnybzzUQv0UZb4xJeCjcvwdCISwpCqMJP5W2UOfzuWlodN51l5MN/KgHB+wFw1iqc6FfFm4XdncnEo3hWKb64nwn2kFiIUX869czTglLZktUsgmdsVajInAEMo45ejE8gJPnnbaGG5u</vt:lpwstr>
  </property>
  <property fmtid="{D5CDD505-2E9C-101B-9397-08002B2CF9AE}" pid="172" name="x1ye=89">
    <vt:lpwstr>VaE1r035TUpZQEJjiVovC0Q2vWqEsE7dEsQJNFGikjCKoJu8N081UhiP8DJ/yMXb0c/XR22rWUOcQfy/4asN2+vM7plml/fDmV1Ioa1Cg+pva9PgN1wr33N3ISpE+Gr2h2ezQBAaPZLUF2Wz7gemuOPVduTKOvxd/DHW5vGqPVelv5EaTgNO0ZDxaeSrgzvJcgl/mCTFO8cqH9SCN9NnzYKFdCHfydfEATAKSYKr79EDWehMPPcKLEWUt5Dbj3D</vt:lpwstr>
  </property>
  <property fmtid="{D5CDD505-2E9C-101B-9397-08002B2CF9AE}" pid="173" name="x1ye=9">
    <vt:lpwstr>eujkqLBEAhUF/fsuox/eR8C0dZIjIp/DcOlgee7dnkbfMHyaMmvqzLnbx3gRLZbJkQG82xxTg8hJZjPOiIZZ+TemgzV9XfTv0hFP56zXSVyddnfhRJjma/czETaI1QYfYgSirvkVZ6K2nlqTs2ILeqHjJBB4+nH4zHlvKQV+Fq7Wv5ajOqLJKB4eeLIBnCZgQZBVL8VTq8j3f3nrjaDQkEy7GLVBZYFFjMduTWWki8yvQPdVlX4Es4BTsof1MQA</vt:lpwstr>
  </property>
  <property fmtid="{D5CDD505-2E9C-101B-9397-08002B2CF9AE}" pid="174" name="x1ye=90">
    <vt:lpwstr>6xmRUZqzkmPdboazBsoizyR/4sAzAypeawElWDraNu/qCmOTOi4xpVNOf4UUh+9B0bYkT/hkEU+fQUAh0ZPqVEax6L0XaBU3Z2fGMEbZiDB8VfMgffaPRA4O3I2TAIgF9+TdpVSj6PyEi77lSotdj/TtU9PrP9kekf2ny/bvociw95kIdG6TnxLrk6svjg3pbpXIrriwDH0WfBnEVryycibs5fHQO32/rCQiggvWuXur213mT4SNbF4dRLzFAp7</vt:lpwstr>
  </property>
  <property fmtid="{D5CDD505-2E9C-101B-9397-08002B2CF9AE}" pid="175" name="x1ye=91">
    <vt:lpwstr>iRGFvXbqsx5ndQrkEmwCMpYWpbtCzqrR1/k/kIpgLq1Pl5aSShR4HekXV3Ssa74wE+73wZlCxOn5lHNBYGgnkOjCmBAU6dWU0nEbX2Uhf9hOFCwOGb9jKObMkDBqMXjazYCWClNMoiQPEEGn8dqsXJUkyOUELlkXCR1EbNyiPY2oAwjGtFaaehiccf/oObHXYI+r5qwbI9SQ0AJepjSGMd2R16VkBQrCbQg0eYXl+/PilTFGkzWIj7VZ6FIlEPA</vt:lpwstr>
  </property>
  <property fmtid="{D5CDD505-2E9C-101B-9397-08002B2CF9AE}" pid="176" name="x1ye=92">
    <vt:lpwstr>pjp+jbU1E/I8dZE7OFFQs1uFY/DY+sRr9Ath5Kjf2ox9K0jZKvAyR59rjoqWld+CpoYMq4OMZ0yoTRD5jv8mnZHyyjV0k+qPshv9spjTKey8tHyK1vX8PUdanvmYu/btuPA5SLkpAZRKsE7NDn4Qb0YdlTEsqkTGIWVB3KI/llv/hG3yTT3w7VTnmni8bRu0HvQNZGmIyPuaWpOa+MWEt2YNLGkh8soO7jTc0GKw5uxemGfZyRt92vz8ckJkV4X</vt:lpwstr>
  </property>
  <property fmtid="{D5CDD505-2E9C-101B-9397-08002B2CF9AE}" pid="177" name="x1ye=93">
    <vt:lpwstr>P4Fn0YRYx9kJ82oAkCdg8rtspF7CGiyfNbpstT4e99ixOSI8tvEvN5xt8iSm8Zu6v8ms+ZojdLTU53APS5xnopdFpyd28C2g6Q/2dlrJgZdePfK90MkdBGZK5Ge/hOE7JmTWAxbR+tw3WNDbLnNPSR0AqPtWd/H5otB2fZY6T0NPzBVsXFPYggd4iMBC3bdJ03Tj4IvNP+90PXp3UOHWO3PPG6PldZNz5y/R9Ir7VSttQ5APVvmaqWwd29vwFGg</vt:lpwstr>
  </property>
  <property fmtid="{D5CDD505-2E9C-101B-9397-08002B2CF9AE}" pid="178" name="x1ye=94">
    <vt:lpwstr>QUCZ36c5aGNYov9tsrEwBaG5m/+iAppYwZHEP40sFOChM5/nCu71ArSWy5ui0PK2B0y0loM3yNJ9yGU/qouy2yBAwXbOCIshzMUcagnwqeWFTy4tigQ/cbLPcaz1Ta9v4k9nrF8uy+Q87Awjp2d4FXrvJejx4O3PbUPBzQisGrTelAvPQkY4D32QK5vwhLYG69XoP2nCqUOA0O4GtBJOr6q8vFOihdycyEs36h2rmpdy2Z10OL8qQMKdtiflkfe</vt:lpwstr>
  </property>
  <property fmtid="{D5CDD505-2E9C-101B-9397-08002B2CF9AE}" pid="179" name="x1ye=95">
    <vt:lpwstr>7cF0StqqZPOKRVjIqT5V59FK5PM/jOVNWtETmV6N7/+f9AQ+FQA7FYYVsKgyKlleTiMca87gAx0qrhtuzoy/n5Ub0hsnOTQjTkt9qW5nxERYz80zrjtOfKZ0nNzTOnn9rtcZb4RFS82uyhCwVwXd17WPOKQ3gRI3xHppin5a9syKPRTA5cwQk8wMTKUpdlvEQCnIOeUxKTaYnxlH8A2tmXEUnVcWgIdNWXJSkfz6GzTrKYWEfrADk+YvUM8Xoth</vt:lpwstr>
  </property>
  <property fmtid="{D5CDD505-2E9C-101B-9397-08002B2CF9AE}" pid="180" name="x1ye=96">
    <vt:lpwstr>mbbDzQ+9aQIejMoiVFh0CSi58xdNjv0TRNrOeUGQC6+La5SQEbyj9+cIl3QRf9d8/M1BM5NeaW5FfS0+f4dGETMOvMyktKamSbdfmsqckcq9Xc0Vw/im7C+2MhI3Pjy6RNDv/7Oyu+rxOaQ3k3HRqyXtQMovqOCyarFeaUHcoY+uofGUZsAyrydFKTZjzX9qmpsXRKVj6lt6BcWTraFYpx2q7yip0fuCxrKu/J5fEQjeZh7fBRJLtEsUZl3KN6c</vt:lpwstr>
  </property>
  <property fmtid="{D5CDD505-2E9C-101B-9397-08002B2CF9AE}" pid="181" name="x1ye=97">
    <vt:lpwstr>bEtsIH2pDr1g2T1JUu5vJgkWtntKaqSy19BuCJsk/LJcdNFbSzTeax9ocIlNg8yv7f/Bi5HYaXFXnBrXcqaLamuDHaKJEBXQMGn/JcmDcl4nIWY6s44ZPJ4DiFh2EQOv9UEcJ035WnvImqMgyLI1sOvUyA7XS1iyJB7Dikh81I9AyvBKI1lUwVrmAtCFHFg0KAE7YJBFeM/Y8NOeb6TKcC4H2HcSTA/baWrTib+njB9OU/ac96gT3OfXQppSows</vt:lpwstr>
  </property>
  <property fmtid="{D5CDD505-2E9C-101B-9397-08002B2CF9AE}" pid="182" name="x1ye=98">
    <vt:lpwstr>UQ2UJzg4P4Es6G32gNcXPJphwzsj+0fozQFDJtIonf2FoJFAhpH1qR8ozAl5rFH5vromupFAKfIEqjcFhdPFdEZgdO7uu1LP/WOSTXKvnDSqdKka+2qay7lQrq4zyu3FXCTBqUPX18QQxg5vnGhHjUs90b9lAB8xWMMI1I8kUufL63plWVhIwHIQTsgIVXpa11ivW6H1R4epAkaOhDne2VXzjBRHDUbwN7myKi+TfqDhi5rpgwkcrqhsM2YNzsK</vt:lpwstr>
  </property>
  <property fmtid="{D5CDD505-2E9C-101B-9397-08002B2CF9AE}" pid="183" name="x1ye=99">
    <vt:lpwstr>IQPS2L89lZEKBB4ftmYWyBayT/5khGrO3d8hqlQdufIYe5Z+nU3DH9/8/Fz0mq7fqRV4lUXTDTgStowhlKkpkY/QWM4Jwr54tKYKbI3mQUzuOGdnQq1fRrdx/OW7gn38NjIGFfzciwCK+r/R6xOqvz5aY1Osz9wOqcA0CZPuRdvJ+sQa0Go0eDd2PyvV6+rTN5ndqdAXsiV+00sJ5bMi4igsSD3rNm/Y6XTsAeaiNx9HuEUPMVf0qqvBUmd+mZb</vt:lpwstr>
  </property>
  <property fmtid="{D5CDD505-2E9C-101B-9397-08002B2CF9AE}" pid="184" name="KSOProductBuildVer">
    <vt:lpwstr>1033-12.2.0.23155</vt:lpwstr>
  </property>
  <property fmtid="{D5CDD505-2E9C-101B-9397-08002B2CF9AE}" pid="185" name="ICV">
    <vt:lpwstr>83ACC2C4F9404D0AB1CC40BE213C86DB_12</vt:lpwstr>
  </property>
</Properties>
</file>