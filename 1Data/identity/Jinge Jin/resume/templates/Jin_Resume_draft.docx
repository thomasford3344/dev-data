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documentparent-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60"/>
        <w:gridCol w:w="4050"/>
        <w:gridCol w:w="360"/>
        <w:gridCol w:w="6376"/>
        <w:gridCol w:w="760"/>
      </w:tblGrid>
      <w:tr w:rsidR="00AD6A7B" w:rsidRPr="00CD0B7B" w14:paraId="3AE2C3E7" w14:textId="77777777" w:rsidTr="00F101A7">
        <w:trPr>
          <w:trHeight w:val="16118"/>
          <w:tblCellSpacing w:w="0" w:type="dxa"/>
        </w:trPr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2A4E60A4" w14:textId="77777777" w:rsidR="00AD6A7B" w:rsidRPr="00CD0B7B" w:rsidRDefault="00000000">
            <w:pPr>
              <w:rPr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</w:pPr>
            <w:r>
              <w:rPr>
                <w:rFonts w:asciiTheme="majorHAnsi" w:hAnsiTheme="majorHAnsi" w:cstheme="majorHAnsi"/>
              </w:rPr>
              <w:pict w14:anchorId="17F02424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margin-left:0;margin-top:0;width:595.3pt;height:135.6pt;z-index:-251658240;mso-position-horizontal-relative:page;mso-position-vertical-relative:page" o:allowincell="f" fillcolor="#a2c4bf" strokecolor="#a2c4bf">
                  <w10:wrap anchorx="page" anchory="page"/>
                </v:shape>
              </w:pict>
            </w:r>
          </w:p>
        </w:tc>
        <w:tc>
          <w:tcPr>
            <w:tcW w:w="4050" w:type="dxa"/>
            <w:shd w:val="clear" w:color="auto" w:fill="404040"/>
            <w:tcMar>
              <w:top w:w="400" w:type="dxa"/>
              <w:left w:w="180" w:type="dxa"/>
              <w:bottom w:w="300" w:type="dxa"/>
              <w:right w:w="180" w:type="dxa"/>
            </w:tcMar>
            <w:hideMark/>
          </w:tcPr>
          <w:p w14:paraId="1BDE2DCD" w14:textId="7B666DAF" w:rsidR="00AD6A7B" w:rsidRPr="00CD0B7B" w:rsidRDefault="00AD6A7B">
            <w:pPr>
              <w:pStyle w:val="div"/>
              <w:pBdr>
                <w:right w:val="none" w:sz="0" w:space="5" w:color="auto"/>
              </w:pBdr>
              <w:spacing w:line="2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sz w:val="2"/>
                <w:szCs w:val="2"/>
                <w:shd w:val="clear" w:color="auto" w:fill="auto"/>
              </w:rPr>
            </w:pPr>
          </w:p>
          <w:p w14:paraId="09B658C3" w14:textId="5DED9164" w:rsidR="00280A63" w:rsidRPr="00280A63" w:rsidRDefault="00000000" w:rsidP="00C3752D">
            <w:pPr>
              <w:pStyle w:val="documentleft-boxpict-secsectionsectiontitle"/>
              <w:pBdr>
                <w:top w:val="none" w:sz="0" w:space="20" w:color="auto"/>
                <w:right w:val="none" w:sz="0" w:space="5" w:color="auto"/>
              </w:pBdr>
              <w:spacing w:before="2960" w:line="2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sz w:val="22"/>
                <w:szCs w:val="22"/>
                <w:shd w:val="clear" w:color="auto" w:fill="auto"/>
              </w:rPr>
            </w:pPr>
            <w:r>
              <w:rPr>
                <w:rFonts w:asciiTheme="majorHAnsi" w:hAnsiTheme="majorHAnsi" w:cstheme="majorHAnsi"/>
              </w:rPr>
              <w:pict w14:anchorId="72A73505">
                <v:oval id="_x0000_s1026" style="position:absolute;left:0;text-align:left;margin-left:37.6pt;margin-top:28.35pt;width:106pt;height:106pt;z-index:251659264" strokecolor="white" strokeweight="1pt"/>
              </w:pict>
            </w:r>
            <w:r>
              <w:rPr>
                <w:rFonts w:asciiTheme="majorHAnsi" w:hAnsiTheme="majorHAnsi" w:cstheme="majorHAnsi"/>
              </w:rPr>
              <w:pict w14:anchorId="13A9E6A6">
                <v:oval id="_x0000_s1027" style="position:absolute;left:0;text-align:left;margin-left:38.1pt;margin-top:28.85pt;width:105pt;height:105pt;z-index:251660288" stroked="f" strokecolor="this">
                  <v:fill r:id="rId7" o:title="" type="frame"/>
                </v:oval>
              </w:pict>
            </w:r>
            <w:r w:rsidR="00280A63" w:rsidRPr="00280A63"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sz w:val="22"/>
                <w:szCs w:val="22"/>
                <w:shd w:val="clear" w:color="auto" w:fill="auto"/>
              </w:rPr>
              <w:t>Email:</w:t>
            </w:r>
          </w:p>
          <w:p w14:paraId="0E061D15" w14:textId="1929603B" w:rsidR="00280A63" w:rsidRDefault="00280A63" w:rsidP="00280A63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  <w:r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  <w:t>seniordev911@gmail.com</w:t>
            </w:r>
          </w:p>
          <w:p w14:paraId="25FEC116" w14:textId="77777777" w:rsidR="00280A63" w:rsidRDefault="00280A63" w:rsidP="00280A63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</w:p>
          <w:p w14:paraId="7E2A0DB4" w14:textId="1689F1EA" w:rsidR="00280A63" w:rsidRPr="00280A63" w:rsidRDefault="00280A63" w:rsidP="00280A63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sz w:val="22"/>
                <w:szCs w:val="22"/>
                <w:shd w:val="clear" w:color="auto" w:fill="auto"/>
              </w:rPr>
            </w:pPr>
            <w:r w:rsidRPr="00280A63"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sz w:val="22"/>
                <w:szCs w:val="22"/>
                <w:shd w:val="clear" w:color="auto" w:fill="auto"/>
              </w:rPr>
              <w:t>Telegram:</w:t>
            </w:r>
          </w:p>
          <w:p w14:paraId="6BFAA623" w14:textId="42C6845A" w:rsidR="00280A63" w:rsidRDefault="00280A63" w:rsidP="00280A63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  <w:r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  <w:t>@seniordev911</w:t>
            </w:r>
          </w:p>
          <w:p w14:paraId="3687106A" w14:textId="77777777" w:rsidR="00280A63" w:rsidRDefault="00280A63" w:rsidP="00280A63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</w:p>
          <w:p w14:paraId="5E9819EF" w14:textId="37B54ECC" w:rsidR="00280A63" w:rsidRPr="00280A63" w:rsidRDefault="00280A63" w:rsidP="00280A63">
            <w:pPr>
              <w:pStyle w:val="documentsection-cntcicon-rownth-child1icon-svg"/>
              <w:spacing w:after="60" w:line="260" w:lineRule="atLeast"/>
              <w:ind w:left="180" w:right="280"/>
              <w:jc w:val="center"/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sz w:val="20"/>
                <w:szCs w:val="20"/>
                <w:shd w:val="clear" w:color="auto" w:fill="auto"/>
              </w:rPr>
            </w:pPr>
            <w:r w:rsidRPr="00280A63"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sz w:val="22"/>
                <w:szCs w:val="22"/>
                <w:shd w:val="clear" w:color="auto" w:fill="auto"/>
              </w:rPr>
              <w:t>Address:</w:t>
            </w:r>
          </w:p>
          <w:p w14:paraId="7956C0C2" w14:textId="77777777" w:rsidR="003B5424" w:rsidRDefault="003B5424">
            <w:pPr>
              <w:pStyle w:val="documenticon-rowzipprefix"/>
              <w:spacing w:line="260" w:lineRule="atLeast"/>
              <w:ind w:left="180" w:right="280"/>
              <w:rPr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</w:pPr>
            <w:r w:rsidRPr="003B5424">
              <w:rPr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 xml:space="preserve">27 Jurong Lake Drive, </w:t>
            </w:r>
          </w:p>
          <w:p w14:paraId="3F883E3D" w14:textId="5C425F81" w:rsidR="00AD6A7B" w:rsidRPr="00CD0B7B" w:rsidRDefault="003B5424">
            <w:pPr>
              <w:pStyle w:val="documenticon-rowzipprefix"/>
              <w:spacing w:line="260" w:lineRule="atLeas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vanish/>
                <w:sz w:val="20"/>
                <w:szCs w:val="20"/>
                <w:shd w:val="clear" w:color="auto" w:fill="auto"/>
              </w:rPr>
            </w:pPr>
            <w:r w:rsidRPr="003B5424">
              <w:rPr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>Singapore 649221</w:t>
            </w:r>
            <w:r w:rsidRPr="003B5424">
              <w:rPr>
                <w:rFonts w:asciiTheme="majorHAnsi" w:eastAsia="Source Sans Pro" w:hAnsiTheme="majorHAnsi" w:cstheme="majorHAnsi"/>
                <w:vanish/>
                <w:color w:val="FFFFFF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vanish/>
                <w:color w:val="FFFFFF"/>
                <w:sz w:val="20"/>
                <w:szCs w:val="20"/>
              </w:rPr>
              <w:t>Kingsport, TN 37660</w:t>
            </w:r>
          </w:p>
          <w:p w14:paraId="68C870AA" w14:textId="77777777" w:rsidR="00AD6A7B" w:rsidRDefault="00000000">
            <w:pPr>
              <w:pStyle w:val="documentparent-containerleft-boxsection-cntccntcMarginBottom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  <w:t> </w:t>
            </w:r>
          </w:p>
          <w:p w14:paraId="4AAD1B4D" w14:textId="77777777" w:rsidR="003B5424" w:rsidRPr="00CD0B7B" w:rsidRDefault="003B5424">
            <w:pPr>
              <w:pStyle w:val="documentparent-containerleft-boxsection-cntccntcMarginBottom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</w:pPr>
          </w:p>
          <w:p w14:paraId="6C972709" w14:textId="258F5E3C" w:rsidR="00AD6A7B" w:rsidRPr="00CD0B7B" w:rsidRDefault="00000000">
            <w:pPr>
              <w:pStyle w:val="documentleft-boxheadingsectiontitle"/>
              <w:pBdr>
                <w:top w:val="single" w:sz="8" w:space="20" w:color="FFFFFF"/>
              </w:pBdr>
              <w:spacing w:after="200" w:line="300" w:lineRule="atLeast"/>
              <w:ind w:left="180" w:right="280"/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hd w:val="clear" w:color="auto" w:fill="auto"/>
              </w:rPr>
              <w:t>Education</w:t>
            </w:r>
          </w:p>
          <w:p w14:paraId="7DC17914" w14:textId="77777777" w:rsidR="00AD6A7B" w:rsidRPr="00CD0B7B" w:rsidRDefault="00000000">
            <w:pPr>
              <w:pStyle w:val="documenteducationparagraphspacing"/>
              <w:spacing w:line="20" w:lineRule="exac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  <w:t> </w:t>
            </w:r>
          </w:p>
          <w:p w14:paraId="726784BB" w14:textId="05F25425" w:rsidR="00CD0B7B" w:rsidRPr="00CD0B7B" w:rsidRDefault="00EB45C9">
            <w:pPr>
              <w:pStyle w:val="documentpaddedline"/>
              <w:spacing w:line="260" w:lineRule="atLeast"/>
              <w:ind w:left="180" w:right="280"/>
              <w:rPr>
                <w:rStyle w:val="span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 xml:space="preserve">August 2008 - </w:t>
            </w:r>
            <w:r w:rsidR="00E51C1F">
              <w:rPr>
                <w:rStyle w:val="span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>July</w:t>
            </w:r>
            <w:r w:rsidR="00CD0B7B" w:rsidRPr="00CD0B7B">
              <w:rPr>
                <w:rStyle w:val="span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 xml:space="preserve"> 201</w:t>
            </w:r>
            <w:r>
              <w:rPr>
                <w:rStyle w:val="span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>2</w:t>
            </w:r>
          </w:p>
          <w:p w14:paraId="024EFB5E" w14:textId="2F0F3C8B" w:rsidR="00AD6A7B" w:rsidRPr="00CD0B7B" w:rsidRDefault="00000000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FFFFFF"/>
                <w:sz w:val="22"/>
                <w:szCs w:val="22"/>
              </w:rPr>
              <w:t>B</w:t>
            </w:r>
            <w:r w:rsidR="00CD0B7B"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FFFFFF"/>
                <w:sz w:val="22"/>
                <w:szCs w:val="22"/>
              </w:rPr>
              <w:t>.Eng: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FFFFFF"/>
                <w:sz w:val="22"/>
                <w:szCs w:val="22"/>
              </w:rPr>
              <w:t>Computer</w:t>
            </w:r>
            <w:r w:rsidR="00CD0B7B"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FFFFFF"/>
                <w:sz w:val="22"/>
                <w:szCs w:val="22"/>
              </w:rPr>
              <w:t>Science</w:t>
            </w:r>
          </w:p>
          <w:p w14:paraId="2B0DE572" w14:textId="419F48EA" w:rsidR="00AD6A7B" w:rsidRPr="00CD0B7B" w:rsidRDefault="001B2398">
            <w:pPr>
              <w:pStyle w:val="documentpaddedline"/>
              <w:spacing w:line="260" w:lineRule="atLeas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b/>
                <w:bCs/>
                <w:i/>
                <w:iCs/>
                <w:sz w:val="22"/>
                <w:szCs w:val="22"/>
                <w:shd w:val="clear" w:color="auto" w:fill="auto"/>
              </w:rPr>
            </w:pPr>
            <w:r w:rsidRPr="001B2398">
              <w:rPr>
                <w:rFonts w:asciiTheme="majorHAnsi" w:eastAsia="Source Sans Pro" w:hAnsiTheme="majorHAnsi" w:cstheme="majorHAnsi"/>
                <w:i/>
                <w:iCs/>
                <w:color w:val="FFFFFF"/>
                <w:sz w:val="22"/>
                <w:szCs w:val="22"/>
              </w:rPr>
              <w:t>National University of Singapore</w:t>
            </w:r>
          </w:p>
          <w:p w14:paraId="4D51157E" w14:textId="77777777" w:rsidR="00AD6A7B" w:rsidRPr="00CD0B7B" w:rsidRDefault="00000000">
            <w:pPr>
              <w:pStyle w:val="div"/>
              <w:spacing w:line="400" w:lineRule="exac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z w:val="20"/>
                <w:szCs w:val="20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sz w:val="20"/>
                <w:szCs w:val="20"/>
                <w:shd w:val="clear" w:color="auto" w:fill="auto"/>
              </w:rPr>
              <w:t> </w:t>
            </w:r>
          </w:p>
          <w:p w14:paraId="3AB25B1D" w14:textId="081EF7F2" w:rsidR="00AD6A7B" w:rsidRPr="00CD0B7B" w:rsidRDefault="00000000">
            <w:pPr>
              <w:pStyle w:val="documentleft-boxheadingsectiontitle"/>
              <w:pBdr>
                <w:top w:val="single" w:sz="8" w:space="20" w:color="FFFFFF"/>
              </w:pBdr>
              <w:spacing w:after="200" w:line="300" w:lineRule="atLeast"/>
              <w:ind w:left="180" w:right="280"/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hd w:val="clear" w:color="auto" w:fill="auto"/>
              </w:rPr>
              <w:t>Languages</w:t>
            </w:r>
          </w:p>
          <w:p w14:paraId="675E474B" w14:textId="77777777" w:rsidR="00AD6A7B" w:rsidRPr="00CD0B7B" w:rsidRDefault="00000000">
            <w:pPr>
              <w:pStyle w:val="div"/>
              <w:spacing w:line="260" w:lineRule="atLeas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  <w:r w:rsidRPr="00CD0B7B">
              <w:rPr>
                <w:rStyle w:val="documentsectionlang-seclnggparatableparagraphnotnativeLangParafieldfieldFRFM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>English</w:t>
            </w: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  <w:t xml:space="preserve"> </w:t>
            </w:r>
          </w:p>
          <w:p w14:paraId="26E1E755" w14:textId="77777777" w:rsidR="00AD6A7B" w:rsidRPr="00CD0B7B" w:rsidRDefault="00000000">
            <w:pPr>
              <w:pStyle w:val="fieldsliced-rect"/>
              <w:spacing w:before="60" w:line="120" w:lineRule="exac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z w:val="20"/>
                <w:szCs w:val="20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12EDF013" wp14:editId="4D1FD6E7">
                  <wp:extent cx="1662273" cy="76775"/>
                  <wp:effectExtent l="0" t="0" r="0" b="0"/>
                  <wp:docPr id="100009" name="Picture 10000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"/>
                          <pic:cNvPicPr>
                            <a:picLocks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27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C4427E" w14:textId="77777777" w:rsidR="00AD6A7B" w:rsidRPr="00CD0B7B" w:rsidRDefault="00000000">
            <w:pPr>
              <w:pStyle w:val="div"/>
              <w:spacing w:before="100" w:line="260" w:lineRule="atLeas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</w:pPr>
            <w:r w:rsidRPr="00CD0B7B">
              <w:rPr>
                <w:rStyle w:val="documentsectionlang-seclnggparatableparagraphnotnativeLangParafieldfieldFRFM"/>
                <w:rFonts w:asciiTheme="majorHAnsi" w:eastAsia="Source Sans Pro" w:hAnsiTheme="majorHAnsi" w:cstheme="majorHAnsi"/>
                <w:color w:val="FFFFFF"/>
                <w:sz w:val="22"/>
                <w:szCs w:val="22"/>
              </w:rPr>
              <w:t>Chinese (Mandarin)</w:t>
            </w: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sz w:val="22"/>
                <w:szCs w:val="22"/>
                <w:shd w:val="clear" w:color="auto" w:fill="auto"/>
              </w:rPr>
              <w:t xml:space="preserve"> </w:t>
            </w:r>
          </w:p>
          <w:p w14:paraId="5837C439" w14:textId="77777777" w:rsidR="00AD6A7B" w:rsidRPr="00CD0B7B" w:rsidRDefault="00000000">
            <w:pPr>
              <w:pStyle w:val="fieldsliced-rect"/>
              <w:spacing w:before="60" w:line="120" w:lineRule="exact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z w:val="20"/>
                <w:szCs w:val="20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noProof/>
                <w:sz w:val="20"/>
                <w:szCs w:val="20"/>
                <w:shd w:val="clear" w:color="auto" w:fill="auto"/>
              </w:rPr>
              <w:drawing>
                <wp:inline distT="0" distB="0" distL="0" distR="0" wp14:anchorId="59843921" wp14:editId="40907F54">
                  <wp:extent cx="1662273" cy="76775"/>
                  <wp:effectExtent l="0" t="0" r="0" b="0"/>
                  <wp:docPr id="100011" name="Picture 1000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"/>
                          <pic:cNvPicPr>
                            <a:picLocks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2273" cy="76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6CB6D3" w14:textId="77777777" w:rsidR="00AD6A7B" w:rsidRPr="00CD0B7B" w:rsidRDefault="00000000">
            <w:pPr>
              <w:pStyle w:val="documentemptydiv"/>
              <w:spacing w:after="400"/>
              <w:ind w:left="180" w:right="280"/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Source Sans Pro" w:hAnsiTheme="majorHAnsi" w:cstheme="majorHAnsi"/>
                <w:shd w:val="clear" w:color="auto" w:fill="auto"/>
              </w:rPr>
              <w:t> </w:t>
            </w:r>
          </w:p>
          <w:p w14:paraId="24AE8735" w14:textId="271AB1B8" w:rsidR="00AD6A7B" w:rsidRPr="00CD0B7B" w:rsidRDefault="00000000">
            <w:pPr>
              <w:pStyle w:val="documentleft-boxheadingsectiontitle"/>
              <w:pBdr>
                <w:top w:val="single" w:sz="8" w:space="20" w:color="FFFFFF"/>
                <w:right w:val="none" w:sz="0" w:space="5" w:color="auto"/>
              </w:pBdr>
              <w:spacing w:after="200" w:line="300" w:lineRule="atLeast"/>
              <w:ind w:left="180" w:right="280"/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hd w:val="clear" w:color="auto" w:fill="auto"/>
              </w:rPr>
            </w:pPr>
            <w:r w:rsidRPr="00CD0B7B">
              <w:rPr>
                <w:rStyle w:val="documentparent-containerleft-box"/>
                <w:rFonts w:asciiTheme="majorHAnsi" w:eastAsia="Montserrat" w:hAnsiTheme="majorHAnsi" w:cstheme="majorHAnsi"/>
                <w:b/>
                <w:bCs/>
                <w:caps/>
                <w:spacing w:val="20"/>
                <w:shd w:val="clear" w:color="auto" w:fill="auto"/>
              </w:rPr>
              <w:t>Websites</w:t>
            </w:r>
          </w:p>
          <w:p w14:paraId="13E0371D" w14:textId="5E32E39B" w:rsidR="00AD6A7B" w:rsidRPr="00CD0B7B" w:rsidRDefault="00F0634E" w:rsidP="00CD0B7B">
            <w:pPr>
              <w:pStyle w:val="documentadnl-lnksulli"/>
              <w:numPr>
                <w:ilvl w:val="0"/>
                <w:numId w:val="1"/>
              </w:numPr>
              <w:spacing w:line="260" w:lineRule="atLeast"/>
              <w:ind w:left="380" w:right="280" w:hanging="192"/>
              <w:rPr>
                <w:rStyle w:val="span"/>
                <w:rFonts w:asciiTheme="majorHAnsi" w:eastAsia="Source Sans Pro" w:hAnsiTheme="majorHAnsi" w:cstheme="majorHAnsi"/>
                <w:color w:val="FFFFFF" w:themeColor="background1"/>
                <w:sz w:val="4"/>
                <w:szCs w:val="4"/>
              </w:rPr>
            </w:pPr>
            <w:hyperlink r:id="rId10" w:history="1">
              <w:r w:rsidRPr="00413D74">
                <w:rPr>
                  <w:rStyle w:val="Hyperlink"/>
                  <w:rFonts w:asciiTheme="majorHAnsi" w:eastAsia="Source Sans Pro" w:hAnsiTheme="majorHAnsi" w:cstheme="majorHAnsi"/>
                  <w:sz w:val="22"/>
                  <w:szCs w:val="22"/>
                </w:rPr>
                <w:t>https://jinge-jin.vercel.app/</w:t>
              </w:r>
            </w:hyperlink>
          </w:p>
          <w:p w14:paraId="67FE3E4A" w14:textId="0DB56109" w:rsidR="00CD0B7B" w:rsidRPr="00CD0B7B" w:rsidRDefault="00CD0B7B" w:rsidP="00CD0B7B">
            <w:pPr>
              <w:pStyle w:val="documentadnl-lnksulli"/>
              <w:numPr>
                <w:ilvl w:val="0"/>
                <w:numId w:val="1"/>
              </w:numPr>
              <w:spacing w:line="260" w:lineRule="atLeast"/>
              <w:ind w:left="380" w:right="280" w:hanging="192"/>
              <w:rPr>
                <w:rStyle w:val="documentparent-containerleft-box"/>
                <w:rFonts w:asciiTheme="majorHAnsi" w:eastAsia="Source Sans Pro" w:hAnsiTheme="majorHAnsi" w:cstheme="majorHAnsi"/>
                <w:sz w:val="2"/>
                <w:szCs w:val="2"/>
                <w:shd w:val="clear" w:color="auto" w:fill="auto"/>
              </w:rPr>
            </w:pPr>
          </w:p>
        </w:tc>
        <w:tc>
          <w:tcPr>
            <w:tcW w:w="3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1FA87EBE" w14:textId="77777777" w:rsidR="00AD6A7B" w:rsidRPr="00CD0B7B" w:rsidRDefault="00AD6A7B">
            <w:pPr>
              <w:pStyle w:val="documentparent-containerleft-boxParagraph"/>
              <w:pBdr>
                <w:top w:val="none" w:sz="0" w:space="0" w:color="auto"/>
                <w:left w:val="none" w:sz="0" w:space="0" w:color="auto"/>
                <w:right w:val="none" w:sz="0" w:space="0" w:color="auto"/>
              </w:pBdr>
              <w:shd w:val="clear" w:color="auto" w:fill="auto"/>
              <w:spacing w:line="20" w:lineRule="atLeast"/>
              <w:ind w:left="180" w:right="180"/>
              <w:textAlignment w:val="auto"/>
              <w:rPr>
                <w:rStyle w:val="documentparent-containerleft-box"/>
                <w:rFonts w:asciiTheme="majorHAnsi" w:eastAsia="Source Sans Pro" w:hAnsiTheme="majorHAnsi" w:cstheme="majorHAnsi"/>
                <w:sz w:val="2"/>
                <w:szCs w:val="2"/>
                <w:shd w:val="clear" w:color="auto" w:fill="auto"/>
              </w:rPr>
            </w:pPr>
          </w:p>
        </w:tc>
        <w:tc>
          <w:tcPr>
            <w:tcW w:w="6376" w:type="dxa"/>
            <w:tcMar>
              <w:top w:w="300" w:type="dxa"/>
              <w:left w:w="0" w:type="dxa"/>
              <w:bottom w:w="300" w:type="dxa"/>
              <w:right w:w="0" w:type="dxa"/>
            </w:tcMar>
            <w:hideMark/>
          </w:tcPr>
          <w:tbl>
            <w:tblPr>
              <w:tblStyle w:val="documentsection"/>
              <w:tblW w:w="0" w:type="auto"/>
              <w:tblCellSpacing w:w="0" w:type="dxa"/>
              <w:tblLayout w:type="fixed"/>
              <w:tblCellMar>
                <w:top w:w="400" w:type="dxa"/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6686"/>
            </w:tblGrid>
            <w:tr w:rsidR="00AD6A7B" w:rsidRPr="00CD0B7B" w14:paraId="117BAF38" w14:textId="77777777">
              <w:trPr>
                <w:tblCellSpacing w:w="0" w:type="dxa"/>
              </w:trPr>
              <w:tc>
                <w:tcPr>
                  <w:tcW w:w="6686" w:type="dxa"/>
                  <w:tcMar>
                    <w:top w:w="600" w:type="dxa"/>
                    <w:left w:w="0" w:type="dxa"/>
                    <w:bottom w:w="0" w:type="dxa"/>
                    <w:right w:w="0" w:type="dxa"/>
                  </w:tcMar>
                  <w:vAlign w:val="bottom"/>
                  <w:hideMark/>
                </w:tcPr>
                <w:p w14:paraId="1E12FB0B" w14:textId="77777777" w:rsidR="00AD6A7B" w:rsidRPr="00DC378E" w:rsidRDefault="00000000" w:rsidP="00F101A7">
                  <w:pPr>
                    <w:pStyle w:val="documentname"/>
                    <w:rPr>
                      <w:rStyle w:val="documentnameSecPARAGRAPHNAMEfirstparagraphparagraph"/>
                      <w:rFonts w:asciiTheme="majorHAnsi" w:hAnsiTheme="majorHAnsi" w:cstheme="majorHAnsi"/>
                      <w:b/>
                      <w:bCs/>
                      <w:sz w:val="56"/>
                      <w:szCs w:val="56"/>
                    </w:rPr>
                  </w:pPr>
                  <w:r w:rsidRPr="00DC378E">
                    <w:rPr>
                      <w:rStyle w:val="span"/>
                      <w:rFonts w:asciiTheme="majorHAnsi" w:hAnsiTheme="majorHAnsi" w:cstheme="majorHAnsi"/>
                      <w:b/>
                      <w:bCs/>
                      <w:sz w:val="56"/>
                      <w:szCs w:val="56"/>
                    </w:rPr>
                    <w:t>Jinge</w:t>
                  </w:r>
                  <w:r w:rsidRPr="00DC378E">
                    <w:rPr>
                      <w:rStyle w:val="documentnameSecPARAGRAPHNAMEfirstparagraphparagraph"/>
                      <w:rFonts w:asciiTheme="majorHAnsi" w:hAnsiTheme="majorHAnsi" w:cstheme="majorHAnsi"/>
                      <w:b/>
                      <w:bCs/>
                      <w:sz w:val="56"/>
                      <w:szCs w:val="56"/>
                    </w:rPr>
                    <w:t xml:space="preserve"> </w:t>
                  </w:r>
                  <w:r w:rsidRPr="00DC378E">
                    <w:rPr>
                      <w:rStyle w:val="span"/>
                      <w:rFonts w:asciiTheme="majorHAnsi" w:hAnsiTheme="majorHAnsi" w:cstheme="majorHAnsi"/>
                      <w:b/>
                      <w:bCs/>
                      <w:sz w:val="56"/>
                      <w:szCs w:val="56"/>
                    </w:rPr>
                    <w:t>JIN</w:t>
                  </w:r>
                </w:p>
                <w:p w14:paraId="59359B6D" w14:textId="77777777" w:rsidR="00AD6A7B" w:rsidRPr="00AB0FAE" w:rsidRDefault="00000000" w:rsidP="00F101A7">
                  <w:pPr>
                    <w:pStyle w:val="documentresume-titlespan"/>
                    <w:pBdr>
                      <w:top w:val="none" w:sz="0" w:space="10" w:color="auto"/>
                    </w:pBdr>
                    <w:spacing w:line="300" w:lineRule="atLeast"/>
                    <w:rPr>
                      <w:rStyle w:val="documentnameSecPARAGRAPHNAMEfirstparagraphparagraph"/>
                      <w:rFonts w:asciiTheme="majorHAnsi" w:eastAsia="Source Sans Pro" w:hAnsiTheme="majorHAnsi" w:cstheme="majorHAnsi"/>
                      <w:color w:val="000000"/>
                      <w:spacing w:val="10"/>
                      <w:sz w:val="32"/>
                      <w:szCs w:val="32"/>
                    </w:rPr>
                  </w:pPr>
                  <w:r w:rsidRPr="00AB0FAE">
                    <w:rPr>
                      <w:rStyle w:val="documentnameSecPARAGRAPHNAMEfirstparagraphparagraph"/>
                      <w:rFonts w:asciiTheme="majorHAnsi" w:eastAsia="Source Sans Pro" w:hAnsiTheme="majorHAnsi" w:cstheme="majorHAnsi"/>
                      <w:color w:val="000000"/>
                      <w:spacing w:val="10"/>
                      <w:sz w:val="32"/>
                      <w:szCs w:val="32"/>
                    </w:rPr>
                    <w:t>Senior Software Developer</w:t>
                  </w:r>
                </w:p>
                <w:p w14:paraId="78989AE8" w14:textId="77777777" w:rsidR="00AD6A7B" w:rsidRPr="00CD0B7B" w:rsidRDefault="00AD6A7B">
                  <w:pPr>
                    <w:pStyle w:val="documentnameSecPARAGRAPHNAMEfirstparagraphparagraphParagraph"/>
                    <w:pBdr>
                      <w:top w:val="none" w:sz="0" w:space="0" w:color="auto"/>
                    </w:pBdr>
                    <w:spacing w:line="20" w:lineRule="atLeast"/>
                    <w:textAlignment w:val="auto"/>
                    <w:rPr>
                      <w:rStyle w:val="documentnameSecPARAGRAPHNAMEfirstparagraphparagraph"/>
                      <w:rFonts w:asciiTheme="majorHAnsi" w:eastAsia="Source Sans Pro" w:hAnsiTheme="majorHAnsi" w:cstheme="majorHAnsi"/>
                      <w:color w:val="000000"/>
                      <w:sz w:val="2"/>
                      <w:szCs w:val="2"/>
                    </w:rPr>
                  </w:pPr>
                </w:p>
              </w:tc>
            </w:tr>
          </w:tbl>
          <w:p w14:paraId="50FDB16A" w14:textId="2909AEA9" w:rsidR="00AD6A7B" w:rsidRPr="00CD0B7B" w:rsidRDefault="00000000">
            <w:pPr>
              <w:pStyle w:val="documentnameSecsectionheadingsectiontitle"/>
              <w:spacing w:before="1100" w:after="200" w:line="30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</w:pPr>
            <w:r w:rsidRPr="00CD0B7B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  <w:t>Summary</w:t>
            </w:r>
          </w:p>
          <w:p w14:paraId="2F8C0095" w14:textId="3E8B63ED" w:rsidR="00AD6A7B" w:rsidRPr="00EE1679" w:rsidRDefault="00EE1679" w:rsidP="00CD0B7B">
            <w:pPr>
              <w:pStyle w:val="p"/>
              <w:spacing w:after="400" w:line="260" w:lineRule="atLeast"/>
              <w:jc w:val="both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EE1679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Senior </w:t>
            </w:r>
            <w:r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software developer</w:t>
            </w:r>
            <w:r w:rsidRPr="00EE1679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with 1</w:t>
            </w:r>
            <w:r w:rsidR="00C14907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3</w:t>
            </w:r>
            <w:r w:rsidRPr="00EE1679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+ years of experience building scalable, high-performance applications across cloud, Web3, gaming, and mobile platforms. My recent work includes developing full-stack features for BeamNG’s real-time simulation ecosystem and engineering on-chain components, NFT systems, and Layer-2 infrastructure for SpaceFi. I have deep experience designing robust backend services, crafting efficient APIs, implementing CI/CD workflows, and working with modern JavaScript frameworks, Python, and cloud-native architectures. With a background that spans Unity game development, mobile engineering, and smart contract development, I bring a versatile, end-to-end approach to system design—focusing on clean engineering, reliability, and delivering polished user experiences across the entire stack.</w:t>
            </w:r>
          </w:p>
          <w:p w14:paraId="28FF1C23" w14:textId="77777777" w:rsidR="00AD6A7B" w:rsidRPr="00CD0B7B" w:rsidRDefault="00000000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</w:pPr>
            <w:r w:rsidRPr="00CD0B7B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  <w:t>Work History</w:t>
            </w:r>
          </w:p>
          <w:p w14:paraId="5DE7338B" w14:textId="77777777" w:rsidR="00AD6A7B" w:rsidRPr="00CD0B7B" w:rsidRDefault="00000000">
            <w:pPr>
              <w:pStyle w:val="div"/>
              <w:spacing w:line="10" w:lineRule="exac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  <w:t> </w:t>
            </w:r>
          </w:p>
          <w:p w14:paraId="09B14A9E" w14:textId="494902E8" w:rsidR="00AD6A7B" w:rsidRPr="00CD0B7B" w:rsidRDefault="004552DC">
            <w:pPr>
              <w:pStyle w:val="documentpaddedline"/>
              <w:spacing w:line="260" w:lineRule="atLeas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March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202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4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Current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793F0C7E" w14:textId="48AFA1D9" w:rsidR="000E0FD4" w:rsidRDefault="00DF5E74">
            <w:pPr>
              <w:spacing w:line="260" w:lineRule="atLeast"/>
              <w:textAlignment w:val="auto"/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DF5E74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BeamNG GmbH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Full Stack</w:t>
            </w:r>
            <w:r w:rsidRPr="00CD0B7B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Engineer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E0FD4" w:rsidRPr="000E0FD4"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  <w:t>Remote</w:t>
            </w:r>
          </w:p>
          <w:p w14:paraId="7188512F" w14:textId="26684DF2" w:rsidR="00AD6A7B" w:rsidRPr="00CD0B7B" w:rsidRDefault="00DF5E74">
            <w:pPr>
              <w:spacing w:line="260" w:lineRule="atLeast"/>
              <w:textAlignment w:val="auto"/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Germany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042A7726" w14:textId="2BBC7918" w:rsidR="000368D7" w:rsidRPr="000368D7" w:rsidRDefault="000368D7" w:rsidP="000368D7">
            <w:pPr>
              <w:pStyle w:val="documentulli"/>
              <w:numPr>
                <w:ilvl w:val="0"/>
                <w:numId w:val="2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0368D7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Led full-stack development initiatives that support BeamNG’s real-time soft-body physics engine, simulation tools, and online services used by entertainment, research, and commercial clients.</w:t>
            </w:r>
          </w:p>
          <w:p w14:paraId="6C299869" w14:textId="787E4F47" w:rsidR="000368D7" w:rsidRPr="000368D7" w:rsidRDefault="000368D7" w:rsidP="000368D7">
            <w:pPr>
              <w:pStyle w:val="documentulli"/>
              <w:numPr>
                <w:ilvl w:val="0"/>
                <w:numId w:val="2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0368D7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Architected and delivered scalable backend modules, microservices, and API integrations enabling efficient data exchange with the physics engine, telemetry systems, and user-facing applications.</w:t>
            </w:r>
          </w:p>
          <w:p w14:paraId="12C8E969" w14:textId="20B45486" w:rsidR="000368D7" w:rsidRPr="000368D7" w:rsidRDefault="000368D7" w:rsidP="000368D7">
            <w:pPr>
              <w:pStyle w:val="documentulli"/>
              <w:numPr>
                <w:ilvl w:val="0"/>
                <w:numId w:val="2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0368D7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Built modern UI/UX components and dashboards to improve internal workflows, developer tooling, and community-facing features.</w:t>
            </w:r>
          </w:p>
          <w:p w14:paraId="40AF1EF6" w14:textId="411B6ABA" w:rsidR="000368D7" w:rsidRPr="000368D7" w:rsidRDefault="000368D7" w:rsidP="000368D7">
            <w:pPr>
              <w:pStyle w:val="documentulli"/>
              <w:numPr>
                <w:ilvl w:val="0"/>
                <w:numId w:val="2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0368D7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Enhanced system reliability and deployment pipelines using CI/CD principles, ensuring high-quality, maintainable releases across distributed environments.</w:t>
            </w:r>
          </w:p>
          <w:p w14:paraId="19439797" w14:textId="53DA3770" w:rsidR="000368D7" w:rsidRPr="000368D7" w:rsidRDefault="000368D7" w:rsidP="000368D7">
            <w:pPr>
              <w:pStyle w:val="documentulli"/>
              <w:numPr>
                <w:ilvl w:val="0"/>
                <w:numId w:val="2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0368D7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Collaborated with global engineering teams in a culture centered on transparency, creativity, and continuous learning while contributing to BeamNG’s long-term technical roadmap.</w:t>
            </w:r>
          </w:p>
          <w:p w14:paraId="657699B6" w14:textId="77777777" w:rsidR="00AD6A7B" w:rsidRPr="00CD0B7B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11F3C4FE" w14:textId="1EA71CCF" w:rsidR="00AD6A7B" w:rsidRPr="00CD0B7B" w:rsidRDefault="006D70B3">
            <w:pPr>
              <w:pStyle w:val="documentpaddedline"/>
              <w:spacing w:line="260" w:lineRule="atLeas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April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</w:t>
            </w:r>
            <w:r w:rsidR="004552DC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2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3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4552DC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February</w:t>
            </w:r>
            <w:r w:rsidR="004552DC"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202</w:t>
            </w:r>
            <w:r w:rsidR="004552DC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4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317C18F8" w14:textId="4C4E5BB5" w:rsidR="000E0FD4" w:rsidRDefault="00DF5E74">
            <w:pPr>
              <w:spacing w:line="260" w:lineRule="atLeast"/>
              <w:textAlignment w:val="auto"/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SpaceFi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4552DC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Web3 &amp; NFT</w:t>
            </w:r>
            <w:r w:rsidRPr="00CD0B7B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Developer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E0FD4" w:rsidRPr="000E0FD4"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  <w:t>Remote</w:t>
            </w:r>
          </w:p>
          <w:p w14:paraId="4FD91100" w14:textId="4360A01E" w:rsidR="00AD6A7B" w:rsidRPr="00CD0B7B" w:rsidRDefault="00955D49">
            <w:pPr>
              <w:spacing w:line="260" w:lineRule="atLeast"/>
              <w:textAlignment w:val="auto"/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United States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0AB26687" w14:textId="056CAAD8" w:rsidR="008062B1" w:rsidRPr="008062B1" w:rsidRDefault="008062B1" w:rsidP="008062B1">
            <w:pPr>
              <w:pStyle w:val="documentulli"/>
              <w:numPr>
                <w:ilvl w:val="0"/>
                <w:numId w:val="3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Designed and implemented smart contracts supporting SpaceFi’s DEX, NFT marketplace, Spacebase, and Launchpad on zkSync Layer-2.</w:t>
            </w:r>
          </w:p>
          <w:p w14:paraId="7913F998" w14:textId="34E2E3D5" w:rsidR="008062B1" w:rsidRPr="008062B1" w:rsidRDefault="008062B1" w:rsidP="008062B1">
            <w:pPr>
              <w:pStyle w:val="documentulli"/>
              <w:numPr>
                <w:ilvl w:val="0"/>
                <w:numId w:val="3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Developed full-stack Web3 features including wallet </w:t>
            </w: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lastRenderedPageBreak/>
              <w:t>integration, transaction workflows, and blockchain-based user interactions.</w:t>
            </w:r>
          </w:p>
          <w:p w14:paraId="0E5B3109" w14:textId="7F4B212A" w:rsidR="008062B1" w:rsidRPr="008062B1" w:rsidRDefault="008062B1" w:rsidP="008062B1">
            <w:pPr>
              <w:pStyle w:val="documentulli"/>
              <w:numPr>
                <w:ilvl w:val="0"/>
                <w:numId w:val="3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Collaborated with product and engineering teams to enhance DeFi mechanics, NFT utilities, and platform security.</w:t>
            </w:r>
          </w:p>
          <w:p w14:paraId="5B74E0A3" w14:textId="004450B5" w:rsidR="008062B1" w:rsidRPr="008062B1" w:rsidRDefault="008062B1" w:rsidP="008062B1">
            <w:pPr>
              <w:pStyle w:val="documentulli"/>
              <w:numPr>
                <w:ilvl w:val="0"/>
                <w:numId w:val="3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Ensured contract reliability through testing, audits, and optimization for gas efficiency on zkSync.</w:t>
            </w:r>
          </w:p>
          <w:p w14:paraId="124B452D" w14:textId="77777777" w:rsidR="00AD6A7B" w:rsidRPr="00CD0B7B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6CA977CE" w14:textId="6D959B71" w:rsidR="00AD6A7B" w:rsidRPr="00CD0B7B" w:rsidRDefault="006D70B3">
            <w:pPr>
              <w:pStyle w:val="documentpaddedline"/>
              <w:spacing w:line="260" w:lineRule="atLeas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February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20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4552DC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April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</w:t>
            </w:r>
            <w:r w:rsidR="004552DC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2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3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74A657F8" w14:textId="582CA271" w:rsidR="000E0FD4" w:rsidRDefault="00DF5E74">
            <w:pPr>
              <w:spacing w:line="260" w:lineRule="atLeast"/>
              <w:textAlignment w:val="auto"/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SpaceFi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4552DC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Smart Contract</w:t>
            </w:r>
            <w:r w:rsidRPr="00CD0B7B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Developer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E0FD4" w:rsidRPr="000E0FD4"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  <w:t>Remote</w:t>
            </w:r>
          </w:p>
          <w:p w14:paraId="3C661D56" w14:textId="6CEB7B48" w:rsidR="00AD6A7B" w:rsidRPr="00CD0B7B" w:rsidRDefault="00955D49">
            <w:pPr>
              <w:spacing w:line="260" w:lineRule="atLeast"/>
              <w:textAlignment w:val="auto"/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United States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4827CA24" w14:textId="08F93B59" w:rsidR="008062B1" w:rsidRPr="008062B1" w:rsidRDefault="008062B1" w:rsidP="008062B1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Designed and implemented smart contracts for SpaceFi’s DeFi ecosystem, supporting DEX liquidity, NFT management, Launchpad token sales, and Spacebase staking mechanisms.</w:t>
            </w:r>
          </w:p>
          <w:p w14:paraId="39829E38" w14:textId="5C668445" w:rsidR="008062B1" w:rsidRPr="008062B1" w:rsidRDefault="008062B1" w:rsidP="008062B1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Delivered robust contract architectures with attention to security, gas efficiency, and modular interoperability across Layer-2 environments.</w:t>
            </w:r>
          </w:p>
          <w:p w14:paraId="62FCADB2" w14:textId="63ED3B15" w:rsidR="008062B1" w:rsidRPr="008062B1" w:rsidRDefault="008062B1" w:rsidP="008062B1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Built and upgraded on-chain components based on evolving Layer-2 features and product requirements.</w:t>
            </w:r>
          </w:p>
          <w:p w14:paraId="12A08053" w14:textId="1F0083AD" w:rsidR="008062B1" w:rsidRPr="008062B1" w:rsidRDefault="008062B1" w:rsidP="008062B1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Performed contract testing, debugging, and audits to ensure reliability and prevent vulnerabilities.</w:t>
            </w:r>
          </w:p>
          <w:p w14:paraId="3267B0E4" w14:textId="71C83EAA" w:rsidR="008062B1" w:rsidRPr="008062B1" w:rsidRDefault="008062B1" w:rsidP="008062B1">
            <w:pPr>
              <w:pStyle w:val="documentulli"/>
              <w:numPr>
                <w:ilvl w:val="0"/>
                <w:numId w:val="4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Worked closely with full-stack developers and product teams to integrate contract logic with the Web3 frontend.</w:t>
            </w:r>
          </w:p>
          <w:p w14:paraId="7801BF83" w14:textId="77777777" w:rsidR="00AD6A7B" w:rsidRPr="00CD0B7B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761CFCEC" w14:textId="5DEAD70A" w:rsidR="00AD6A7B" w:rsidRPr="00CD0B7B" w:rsidRDefault="001C4CB4">
            <w:pPr>
              <w:pStyle w:val="documentpaddedline"/>
              <w:spacing w:line="260" w:lineRule="atLeas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January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201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7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6D70B3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January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6D70B3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2020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2E53C788" w14:textId="5C358C63" w:rsidR="000E0FD4" w:rsidRDefault="006D70B3">
            <w:pPr>
              <w:spacing w:line="260" w:lineRule="atLeast"/>
              <w:textAlignment w:val="auto"/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Skyrus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1C4CB4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Full Stack</w:t>
            </w:r>
            <w:r w:rsidRPr="00CD0B7B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Developer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E0FD4" w:rsidRPr="000E0FD4"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  <w:t>On-site</w:t>
            </w:r>
          </w:p>
          <w:p w14:paraId="511FDF25" w14:textId="403EEC6F" w:rsidR="00AD6A7B" w:rsidRPr="00CD0B7B" w:rsidRDefault="006D70B3">
            <w:pPr>
              <w:spacing w:line="260" w:lineRule="atLeast"/>
              <w:textAlignment w:val="auto"/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Singapore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3F3CC838" w14:textId="4F5242E8" w:rsidR="008062B1" w:rsidRPr="008062B1" w:rsidRDefault="008062B1" w:rsidP="008062B1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Designed and implemented core components of Skyrus’ cryptocurrency ecosystem, including its token swap system, centralized exchange modules, admin dashboards, and public-facing website.</w:t>
            </w:r>
          </w:p>
          <w:p w14:paraId="19D9D1CE" w14:textId="21DDB126" w:rsidR="008062B1" w:rsidRPr="008062B1" w:rsidRDefault="008062B1" w:rsidP="008062B1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Built full-stack features using modern frontend frameworks, secure backend services, and blockchain node/wallet integrations to support trading, account management, and real-time transaction updates.</w:t>
            </w:r>
          </w:p>
          <w:p w14:paraId="54528DEC" w14:textId="50E1C3BD" w:rsidR="008062B1" w:rsidRPr="008062B1" w:rsidRDefault="008062B1" w:rsidP="008062B1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Developed robust APIs for order handling, user authentication, trading pairs, and liquidity functions, prioritizing performance and security.</w:t>
            </w:r>
          </w:p>
          <w:p w14:paraId="7E1B7883" w14:textId="001F07B3" w:rsidR="008062B1" w:rsidRPr="008062B1" w:rsidRDefault="008062B1" w:rsidP="008062B1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Optimized frontend UX for trading and asset management while ensuring compatibility across devices.</w:t>
            </w:r>
          </w:p>
          <w:p w14:paraId="7EEB3B5D" w14:textId="41770FEE" w:rsidR="008062B1" w:rsidRPr="008062B1" w:rsidRDefault="008062B1" w:rsidP="008062B1">
            <w:pPr>
              <w:pStyle w:val="documentulli"/>
              <w:numPr>
                <w:ilvl w:val="0"/>
                <w:numId w:val="5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Worked closely with business and technical teams to launch exchange features, improve stability, and support product scaling.</w:t>
            </w:r>
          </w:p>
          <w:p w14:paraId="25EEFD09" w14:textId="77777777" w:rsidR="00AD6A7B" w:rsidRPr="00CD0B7B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 </w:t>
            </w:r>
          </w:p>
          <w:p w14:paraId="5C6E0D59" w14:textId="49FAACBA" w:rsidR="00AD6A7B" w:rsidRPr="00CD0B7B" w:rsidRDefault="001C4CB4">
            <w:pPr>
              <w:pStyle w:val="documentpaddedline"/>
              <w:spacing w:line="260" w:lineRule="atLeas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October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201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4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December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201</w:t>
            </w: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6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26AC1205" w14:textId="2EF15FD4" w:rsidR="000E0FD4" w:rsidRPr="000E0FD4" w:rsidRDefault="00207246">
            <w:pPr>
              <w:spacing w:line="260" w:lineRule="atLeast"/>
              <w:textAlignment w:val="auto"/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</w:pPr>
            <w:r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Kurechii</w:t>
            </w:r>
            <w:r w:rsidR="00026649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Studio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1C4CB4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Unity Game</w:t>
            </w:r>
            <w:r w:rsidRPr="00CD0B7B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Developer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E0FD4" w:rsidRPr="000E0FD4"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  <w:t>On-site</w:t>
            </w:r>
          </w:p>
          <w:p w14:paraId="0502E953" w14:textId="63334084" w:rsidR="00AD6A7B" w:rsidRPr="00CD0B7B" w:rsidRDefault="00026649">
            <w:pPr>
              <w:spacing w:line="260" w:lineRule="atLeast"/>
              <w:textAlignment w:val="auto"/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Malaysia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3A94768E" w14:textId="287F552F" w:rsidR="008062B1" w:rsidRPr="008062B1" w:rsidRDefault="008062B1" w:rsidP="008062B1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Developed core gameplay features for Postknight 2, including combat mechanics, leveling/progression, quests, item systems, and enemy behaviors.</w:t>
            </w:r>
          </w:p>
          <w:p w14:paraId="6C94EB31" w14:textId="37F3AC24" w:rsidR="008062B1" w:rsidRPr="008062B1" w:rsidRDefault="008062B1" w:rsidP="008062B1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Designed and implemented Unity C# scripts for player control, skill interactions, reward systems, UI transitions, and in-game economy balancing.</w:t>
            </w:r>
          </w:p>
          <w:p w14:paraId="280FAD30" w14:textId="1A1FA02C" w:rsidR="008062B1" w:rsidRPr="008062B1" w:rsidRDefault="008062B1" w:rsidP="008062B1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Optimized performance for mobile platforms, improving frame rate, memory usage, and loading times for a smoother user experience.</w:t>
            </w:r>
          </w:p>
          <w:p w14:paraId="7C73E3F9" w14:textId="4A506936" w:rsidR="008062B1" w:rsidRPr="008062B1" w:rsidRDefault="008062B1" w:rsidP="008062B1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Collaborated with multidisciplinary teams (design, art, audio) to translate concepts into polished gameplay that aligned with the studio’s creative vision.</w:t>
            </w:r>
          </w:p>
          <w:p w14:paraId="2577ED38" w14:textId="404E118E" w:rsidR="002165F9" w:rsidRPr="008062B1" w:rsidRDefault="008062B1" w:rsidP="002165F9">
            <w:pPr>
              <w:pStyle w:val="documentulli"/>
              <w:numPr>
                <w:ilvl w:val="0"/>
                <w:numId w:val="6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8062B1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Supported playtesting cycles, bug fixing, feature iteration, and refinement leading up to release milestones.</w:t>
            </w:r>
          </w:p>
          <w:p w14:paraId="5CFEA8A0" w14:textId="77777777" w:rsidR="00AD6A7B" w:rsidRPr="00CD0B7B" w:rsidRDefault="00000000">
            <w:pPr>
              <w:pStyle w:val="div"/>
              <w:spacing w:line="200" w:lineRule="exac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lastRenderedPageBreak/>
              <w:t> </w:t>
            </w:r>
          </w:p>
          <w:p w14:paraId="3097EDB9" w14:textId="7C3139A8" w:rsidR="00AD6A7B" w:rsidRPr="00CD0B7B" w:rsidRDefault="00000000">
            <w:pPr>
              <w:pStyle w:val="documentpaddedline"/>
              <w:spacing w:line="260" w:lineRule="atLeast"/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October 201</w:t>
            </w:r>
            <w:r w:rsidR="00EB45C9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2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1C4CB4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October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201</w:t>
            </w:r>
            <w:r w:rsidR="001C4CB4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4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47FFE64A" w14:textId="029C7717" w:rsidR="000E0FD4" w:rsidRDefault="00207246">
            <w:pPr>
              <w:spacing w:line="260" w:lineRule="atLeast"/>
              <w:textAlignment w:val="auto"/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StarHub </w:t>
            </w:r>
            <w:r w:rsidR="00026649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Limited </w:t>
            </w:r>
            <w:r w:rsidRPr="00CD0B7B">
              <w:rPr>
                <w:rStyle w:val="span"/>
                <w:rFonts w:asciiTheme="majorHAnsi" w:eastAsia="Source Sans Pro" w:hAnsiTheme="majorHAnsi" w:cstheme="majorHAnsi"/>
                <w:b/>
                <w:bCs/>
                <w:color w:val="000000"/>
                <w:sz w:val="22"/>
                <w:szCs w:val="22"/>
              </w:rPr>
              <w:t>-</w:t>
            </w:r>
            <w:r w:rsidRPr="00CD0B7B"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  <w:r w:rsidR="001C4CB4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Mobile App </w:t>
            </w:r>
            <w:r w:rsidRPr="00CD0B7B">
              <w:rPr>
                <w:rStyle w:val="documentsemi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Developer</w:t>
            </w:r>
            <w:r w:rsidRPr="00CD0B7B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, </w:t>
            </w:r>
            <w:r w:rsidR="000E0FD4" w:rsidRPr="000E0FD4">
              <w:rPr>
                <w:rStyle w:val="span"/>
                <w:rFonts w:asciiTheme="majorHAnsi" w:eastAsia="Source Sans Pro" w:hAnsiTheme="majorHAnsi" w:cstheme="majorHAnsi"/>
                <w:i/>
                <w:iCs/>
                <w:color w:val="000000"/>
                <w:sz w:val="22"/>
                <w:szCs w:val="22"/>
              </w:rPr>
              <w:t>On-site</w:t>
            </w:r>
          </w:p>
          <w:p w14:paraId="4F87A5C0" w14:textId="49013F0E" w:rsidR="00AD6A7B" w:rsidRPr="00CD0B7B" w:rsidRDefault="00207246">
            <w:pPr>
              <w:spacing w:line="260" w:lineRule="atLeast"/>
              <w:textAlignment w:val="auto"/>
              <w:rPr>
                <w:rStyle w:val="documenttxt-bold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Singapore</w:t>
            </w: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 xml:space="preserve"> </w:t>
            </w:r>
          </w:p>
          <w:p w14:paraId="484C992A" w14:textId="4C0346EA" w:rsidR="00EE1679" w:rsidRPr="00EE1679" w:rsidRDefault="00EE1679" w:rsidP="00EE1679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EE1679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Assisted in developing and maintaining StarHub mobile applications including giga!, StarHub App, StarHub Prepaid App, and StarHub Business App.</w:t>
            </w:r>
          </w:p>
          <w:p w14:paraId="3D9CCAA8" w14:textId="34C44D02" w:rsidR="00EE1679" w:rsidRPr="00EE1679" w:rsidRDefault="00EE1679" w:rsidP="00EE1679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EE1679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Implemented UI components, basic app features, and bug fixes for both iOS and Android platforms.</w:t>
            </w:r>
          </w:p>
          <w:p w14:paraId="4317662C" w14:textId="69CB22EF" w:rsidR="00EE1679" w:rsidRPr="00EE1679" w:rsidRDefault="00EE1679" w:rsidP="00EE1679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EE1679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Supported integration of APIs for login, user accounts, usage tracking, and prepaid services.</w:t>
            </w:r>
          </w:p>
          <w:p w14:paraId="73B78956" w14:textId="31082987" w:rsidR="00EE1679" w:rsidRPr="00EE1679" w:rsidRDefault="00EE1679" w:rsidP="00EE1679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EE1679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Worked closely with senior developers to test features, troubleshoot issues, and improve app performance.</w:t>
            </w:r>
          </w:p>
          <w:p w14:paraId="631CA2E6" w14:textId="212DFFCE" w:rsidR="00EE1679" w:rsidRDefault="00EE1679" w:rsidP="00EE1679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  <w:r w:rsidRPr="00EE1679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Contributed to routine app updates, code reviews, and QA cycles as part of the mobile engineering team.</w:t>
            </w:r>
          </w:p>
          <w:p w14:paraId="35C246AF" w14:textId="77777777" w:rsidR="00EE1679" w:rsidRDefault="00EE1679" w:rsidP="00EE1679">
            <w:pPr>
              <w:pStyle w:val="documentulli"/>
              <w:spacing w:line="260" w:lineRule="atLeast"/>
              <w:ind w:left="440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</w:p>
          <w:p w14:paraId="1F49B45C" w14:textId="77777777" w:rsidR="00EE1679" w:rsidRPr="00EE1679" w:rsidRDefault="00EE1679" w:rsidP="00EE1679">
            <w:pPr>
              <w:pStyle w:val="documentulli"/>
              <w:spacing w:line="260" w:lineRule="atLeast"/>
              <w:ind w:left="440"/>
              <w:jc w:val="both"/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</w:pPr>
          </w:p>
          <w:p w14:paraId="5AE917F9" w14:textId="77777777" w:rsidR="00AD6A7B" w:rsidRPr="00CD0B7B" w:rsidRDefault="00000000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</w:pPr>
            <w:r w:rsidRPr="00CD0B7B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  <w:t>Skills</w:t>
            </w:r>
          </w:p>
          <w:tbl>
            <w:tblPr>
              <w:tblStyle w:val="documentright-boxinfoparatable"/>
              <w:tblW w:w="0" w:type="auto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193"/>
              <w:gridCol w:w="300"/>
              <w:gridCol w:w="3193"/>
            </w:tblGrid>
            <w:tr w:rsidR="00AD6A7B" w:rsidRPr="00CD0B7B" w14:paraId="09ACEF6A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B498872" w14:textId="003D0ACF" w:rsidR="00AD6A7B" w:rsidRPr="00CD0B7B" w:rsidRDefault="003E1960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Teamwork &amp; Communication</w:t>
                  </w:r>
                  <w:r w:rsidRPr="00CD0B7B">
                    <w:rPr>
                      <w:rStyle w:val="documentskli-secfirstparagraphfield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0F0440DA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2719947" wp14:editId="5B11F183">
                        <wp:extent cx="2055488" cy="76775"/>
                        <wp:effectExtent l="0" t="0" r="0" b="0"/>
                        <wp:docPr id="100013" name="Picture 10001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38B0F4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6E95E99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DF0B3F" w14:textId="266ACC84" w:rsidR="00AD6A7B" w:rsidRPr="00CD0B7B" w:rsidRDefault="003E1960">
                  <w:pPr>
                    <w:pStyle w:val="documentskli-secparagraphsinglecolumn"/>
                    <w:spacing w:line="260" w:lineRule="atLeast"/>
                    <w:rPr>
                      <w:rStyle w:val="documentright-boxskli-secparagraphfirstparagraph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Problem Solving</w:t>
                  </w:r>
                </w:p>
                <w:p w14:paraId="04BF2670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right-boxskli-secparagraphfirstparagraph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right-boxskli-secparagraphfirstparagraph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5A6B1BB0" wp14:editId="5A120B66">
                        <wp:extent cx="2055488" cy="76775"/>
                        <wp:effectExtent l="0" t="0" r="0" b="0"/>
                        <wp:docPr id="100015" name="Picture 10001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4325328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right-boxskli-secparagraphfirstparagraph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7F0B543B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A696CBB" w14:textId="7D7D920A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Android &amp; iOS</w:t>
                  </w:r>
                </w:p>
                <w:p w14:paraId="497D16C1" w14:textId="487C9917" w:rsidR="00AD6A7B" w:rsidRPr="00CD0B7B" w:rsidRDefault="002B011B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F09F593" wp14:editId="6C1EE9A8">
                        <wp:extent cx="2055488" cy="76775"/>
                        <wp:effectExtent l="0" t="0" r="0" b="0"/>
                        <wp:docPr id="1956318737" name="Picture 195631873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EDEB544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0DCD2AA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8A78E2" w14:textId="673AD110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Flutter / React Native</w:t>
                  </w:r>
                </w:p>
                <w:p w14:paraId="254C47A0" w14:textId="165EE60E" w:rsidR="00AD6A7B" w:rsidRPr="00CD0B7B" w:rsidRDefault="002B011B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51AC620E" wp14:editId="5D3A8B0D">
                        <wp:extent cx="2055488" cy="76775"/>
                        <wp:effectExtent l="0" t="0" r="0" b="0"/>
                        <wp:docPr id="447985103" name="Picture 44798510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A649093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29770E3F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0AB4CF3" w14:textId="55F93645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Unity Game Development</w:t>
                  </w:r>
                </w:p>
                <w:p w14:paraId="76B3E74E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4752B2C" wp14:editId="7E062281">
                        <wp:extent cx="2055488" cy="76775"/>
                        <wp:effectExtent l="0" t="0" r="0" b="0"/>
                        <wp:docPr id="100021" name="Picture 10002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EBDA43A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C523FE0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A69697C" w14:textId="4D0F7A3E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C# Gameplay Programming</w:t>
                  </w:r>
                </w:p>
                <w:p w14:paraId="3900B6A7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4C66A1CE" wp14:editId="185A27E4">
                        <wp:extent cx="2055488" cy="76775"/>
                        <wp:effectExtent l="0" t="0" r="0" b="0"/>
                        <wp:docPr id="100023" name="Picture 10002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B6C0134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2514E51E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76A3F28" w14:textId="597EE90E" w:rsidR="00AD6A7B" w:rsidRPr="00CD0B7B" w:rsidRDefault="003E1960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Full Stack Development</w:t>
                  </w:r>
                </w:p>
                <w:p w14:paraId="2205CB2F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55B91751" wp14:editId="38C04ED3">
                        <wp:extent cx="2055488" cy="76775"/>
                        <wp:effectExtent l="0" t="0" r="0" b="0"/>
                        <wp:docPr id="100025" name="Picture 10002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35081E5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941465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5DF373E" w14:textId="2391D661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RESTful &amp; GraphQL API</w:t>
                  </w:r>
                </w:p>
                <w:p w14:paraId="2F57031E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449CCAAC" wp14:editId="4E17F00A">
                        <wp:extent cx="2055488" cy="76775"/>
                        <wp:effectExtent l="0" t="0" r="0" b="0"/>
                        <wp:docPr id="100027" name="Picture 10002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81F5537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59BE5BBD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A663FA" w14:textId="183D1A30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Smart Contract (Solidity / EVM)</w:t>
                  </w:r>
                  <w:r w:rsidRPr="00CD0B7B">
                    <w:rPr>
                      <w:rStyle w:val="documentskli-secfirstparagraphfield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63562A83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7609B62" wp14:editId="2035B9B9">
                        <wp:extent cx="2055488" cy="76775"/>
                        <wp:effectExtent l="0" t="0" r="0" b="0"/>
                        <wp:docPr id="100029" name="Picture 10002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2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BA9C25F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A92AE19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82DCB07" w14:textId="68A0C3AC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Web3 DApp &amp; DeFi</w:t>
                  </w:r>
                  <w:r w:rsidRPr="00CD0B7B">
                    <w:rPr>
                      <w:rStyle w:val="documentskli-secfirstparagraphfield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 xml:space="preserve"> </w:t>
                  </w:r>
                </w:p>
                <w:p w14:paraId="7FD28C21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4822ADBF" wp14:editId="7570536C">
                        <wp:extent cx="2055488" cy="76775"/>
                        <wp:effectExtent l="0" t="0" r="0" b="0"/>
                        <wp:docPr id="100031" name="Picture 10003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B56BDDB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4A00FB09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6D2520D" w14:textId="654F8415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NFT (ERC-721 / ERC - 1155)</w:t>
                  </w:r>
                </w:p>
                <w:p w14:paraId="7DA2A83E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713D4AAC" wp14:editId="57668CD0">
                        <wp:extent cx="2055488" cy="76775"/>
                        <wp:effectExtent l="0" t="0" r="0" b="0"/>
                        <wp:docPr id="100033" name="Picture 10003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41D4589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2019214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14DE607" w14:textId="47696149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Blockchain</w:t>
                  </w:r>
                </w:p>
                <w:p w14:paraId="447E6F70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1434E9CC" wp14:editId="4CF9EF9B">
                        <wp:extent cx="2055488" cy="76775"/>
                        <wp:effectExtent l="0" t="0" r="0" b="0"/>
                        <wp:docPr id="100035" name="Picture 10003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3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185EDCF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7B7FD4B7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2AB6422" w14:textId="78B32C37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AWS / GCP / Azure</w:t>
                  </w:r>
                </w:p>
                <w:p w14:paraId="242D3A5B" w14:textId="4F5AB77C" w:rsidR="00AD6A7B" w:rsidRPr="00CD0B7B" w:rsidRDefault="002B011B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63DF952" wp14:editId="7292A07E">
                        <wp:extent cx="2055488" cy="76775"/>
                        <wp:effectExtent l="0" t="0" r="0" b="0"/>
                        <wp:docPr id="946476339" name="Picture 94647633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6246BE7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E4C7B9F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72F6299" w14:textId="7E65F3D5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CI/CD</w:t>
                  </w:r>
                </w:p>
                <w:p w14:paraId="3FE64759" w14:textId="28231230" w:rsidR="00AD6A7B" w:rsidRPr="00CD0B7B" w:rsidRDefault="002B011B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647D841E" wp14:editId="3E425415">
                        <wp:extent cx="2055488" cy="76775"/>
                        <wp:effectExtent l="0" t="0" r="0" b="0"/>
                        <wp:docPr id="1241410242" name="Picture 124141024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04BEAEA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24D14E22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107C25" w14:textId="3AF09395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Docker &amp; Kubernetes</w:t>
                  </w:r>
                </w:p>
                <w:p w14:paraId="7D7795D8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23B7CC9B" wp14:editId="5D311B51">
                        <wp:extent cx="2055488" cy="76775"/>
                        <wp:effectExtent l="0" t="0" r="0" b="0"/>
                        <wp:docPr id="100041" name="Picture 10004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6FBC69CA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A3360FF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01CDECC" w14:textId="78D7DA96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Microservices</w:t>
                  </w:r>
                </w:p>
                <w:p w14:paraId="3E9BE883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3FF1D76E" wp14:editId="3BE26B1B">
                        <wp:extent cx="2055488" cy="76775"/>
                        <wp:effectExtent l="0" t="0" r="0" b="0"/>
                        <wp:docPr id="100043" name="Picture 10004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E33D077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5F0D0C1B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CAF2D38" w14:textId="4A2BF927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 xml:space="preserve">Python / Nodejs / Go </w:t>
                  </w:r>
                </w:p>
                <w:p w14:paraId="37668008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7833C3F8" wp14:editId="74F20723">
                        <wp:extent cx="2055488" cy="76775"/>
                        <wp:effectExtent l="0" t="0" r="0" b="0"/>
                        <wp:docPr id="100045" name="Picture 10004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724A7FB4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F122390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5EB18DC" w14:textId="4BEB0B7C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Database (SQL / NoSQL)</w:t>
                  </w:r>
                </w:p>
                <w:p w14:paraId="0725B00E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408C846" wp14:editId="5FF7D0F6">
                        <wp:extent cx="2055488" cy="76775"/>
                        <wp:effectExtent l="0" t="0" r="0" b="0"/>
                        <wp:docPr id="100047" name="Picture 10004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BDFAD6D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  <w:tr w:rsidR="00AD6A7B" w:rsidRPr="00CD0B7B" w14:paraId="6088E71F" w14:textId="77777777">
              <w:trPr>
                <w:tblCellSpacing w:w="0" w:type="dxa"/>
              </w:trPr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2965C07" w14:textId="74E6C76F" w:rsidR="00AD6A7B" w:rsidRPr="00CD0B7B" w:rsidRDefault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Agile / Scrum</w:t>
                  </w:r>
                </w:p>
                <w:p w14:paraId="2D552175" w14:textId="2EE41DD5" w:rsidR="00AD6A7B" w:rsidRPr="00CD0B7B" w:rsidRDefault="002B011B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0059387E" wp14:editId="79D8F184">
                        <wp:extent cx="2055488" cy="76775"/>
                        <wp:effectExtent l="0" t="0" r="0" b="0"/>
                        <wp:docPr id="645876640" name="Picture 64587664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4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5F13FB9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  <w:tc>
                <w:tcPr>
                  <w:tcW w:w="300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3267B38" w14:textId="77777777" w:rsidR="00AD6A7B" w:rsidRPr="00CD0B7B" w:rsidRDefault="00AD6A7B">
                  <w:pPr>
                    <w:rPr>
                      <w:rFonts w:asciiTheme="majorHAnsi" w:hAnsiTheme="majorHAnsi" w:cstheme="majorHAnsi"/>
                      <w:sz w:val="22"/>
                      <w:szCs w:val="22"/>
                    </w:rPr>
                  </w:pPr>
                </w:p>
              </w:tc>
              <w:tc>
                <w:tcPr>
                  <w:tcW w:w="3193" w:type="dxa"/>
                  <w:tcMar>
                    <w:top w:w="10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08A274" w14:textId="77777777" w:rsidR="004B28B5" w:rsidRPr="00CD0B7B" w:rsidRDefault="004B28B5" w:rsidP="004B28B5">
                  <w:pPr>
                    <w:pStyle w:val="documentskli-secparagraphsinglecolumn"/>
                    <w:spacing w:line="260" w:lineRule="atLeas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>
                    <w:rPr>
                      <w:rStyle w:val="documentskli-secfieldp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  <w:t>Git / GitFlow</w:t>
                  </w:r>
                </w:p>
                <w:p w14:paraId="3C1CA2C1" w14:textId="77777777" w:rsidR="00AD6A7B" w:rsidRPr="00CD0B7B" w:rsidRDefault="00000000">
                  <w:pPr>
                    <w:pStyle w:val="fieldsliced-rect"/>
                    <w:spacing w:before="60" w:line="1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  <w:r w:rsidRPr="00CD0B7B"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noProof/>
                      <w:color w:val="000000"/>
                      <w:sz w:val="22"/>
                      <w:szCs w:val="22"/>
                    </w:rPr>
                    <w:drawing>
                      <wp:inline distT="0" distB="0" distL="0" distR="0" wp14:anchorId="211882A4" wp14:editId="44588EFE">
                        <wp:extent cx="2055488" cy="76775"/>
                        <wp:effectExtent l="0" t="0" r="0" b="0"/>
                        <wp:docPr id="100051" name="Picture 10005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5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055488" cy="767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319C9EE8" w14:textId="77777777" w:rsidR="00AD6A7B" w:rsidRPr="00CD0B7B" w:rsidRDefault="00AD6A7B">
                  <w:pPr>
                    <w:pStyle w:val="div"/>
                    <w:spacing w:line="20" w:lineRule="exact"/>
                    <w:rPr>
                      <w:rStyle w:val="documentparent-containerright-boxskli-secparagraph"/>
                      <w:rFonts w:asciiTheme="majorHAnsi" w:eastAsia="Source Sans Pro" w:hAnsiTheme="majorHAnsi" w:cstheme="majorHAnsi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7F177CFB" w14:textId="77777777" w:rsidR="00AD6A7B" w:rsidRPr="00CD0B7B" w:rsidRDefault="00000000">
            <w:pPr>
              <w:pStyle w:val="documentemptydiv"/>
              <w:spacing w:after="400"/>
              <w:rPr>
                <w:rStyle w:val="documentright-box"/>
                <w:rFonts w:asciiTheme="majorHAnsi" w:eastAsia="Source Sans Pro" w:hAnsiTheme="majorHAnsi" w:cstheme="majorHAnsi"/>
                <w:color w:val="000000"/>
              </w:rPr>
            </w:pPr>
            <w:r w:rsidRPr="00CD0B7B">
              <w:rPr>
                <w:rStyle w:val="documentright-box"/>
                <w:rFonts w:asciiTheme="majorHAnsi" w:eastAsia="Source Sans Pro" w:hAnsiTheme="majorHAnsi" w:cstheme="majorHAnsi"/>
                <w:color w:val="000000"/>
              </w:rPr>
              <w:t> </w:t>
            </w:r>
          </w:p>
          <w:p w14:paraId="37CFF948" w14:textId="75E574D3" w:rsidR="00F45590" w:rsidRPr="00EE1679" w:rsidRDefault="00000000" w:rsidP="00F45590">
            <w:pPr>
              <w:pStyle w:val="documentright-boxheadingsectiontitle"/>
              <w:pBdr>
                <w:top w:val="single" w:sz="8" w:space="20" w:color="000000"/>
              </w:pBdr>
              <w:spacing w:after="200" w:line="300" w:lineRule="atLeast"/>
              <w:rPr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</w:pPr>
            <w:r w:rsidRPr="00CD0B7B">
              <w:rPr>
                <w:rStyle w:val="documentright-box"/>
                <w:rFonts w:asciiTheme="majorHAnsi" w:eastAsia="Montserrat" w:hAnsiTheme="majorHAnsi" w:cstheme="majorHAnsi"/>
                <w:b/>
                <w:bCs/>
                <w:caps/>
                <w:color w:val="000000"/>
                <w:spacing w:val="20"/>
              </w:rPr>
              <w:t>Certifications</w:t>
            </w:r>
          </w:p>
          <w:p w14:paraId="0447B3CA" w14:textId="4928DA0C" w:rsidR="00F45590" w:rsidRPr="00F45590" w:rsidRDefault="00F45590" w:rsidP="00F45590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</w:pPr>
            <w:r w:rsidRPr="00F45590">
              <w:rPr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Meta Front-End/Full-Stack Engineer Certification</w:t>
            </w:r>
          </w:p>
          <w:p w14:paraId="03990151" w14:textId="77777777" w:rsidR="00A85ABC" w:rsidRPr="00F45590" w:rsidRDefault="00F45590" w:rsidP="00A85ABC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</w:pPr>
            <w:r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Frontend Developer (React)</w:t>
            </w:r>
          </w:p>
          <w:p w14:paraId="071950F3" w14:textId="42BB5449" w:rsidR="00F45590" w:rsidRPr="00F45590" w:rsidRDefault="00A85ABC" w:rsidP="00A85ABC">
            <w:pPr>
              <w:pStyle w:val="documentulli"/>
              <w:numPr>
                <w:ilvl w:val="0"/>
                <w:numId w:val="7"/>
              </w:numPr>
              <w:spacing w:line="260" w:lineRule="atLeast"/>
              <w:ind w:left="440" w:hanging="192"/>
              <w:jc w:val="both"/>
              <w:rPr>
                <w:rStyle w:val="span"/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</w:pPr>
            <w:r w:rsidRPr="00F45590">
              <w:rPr>
                <w:rStyle w:val="span"/>
                <w:rFonts w:asciiTheme="majorHAnsi" w:eastAsia="Source Sans Pro" w:hAnsiTheme="majorHAnsi" w:cstheme="majorHAnsi"/>
                <w:color w:val="000000"/>
                <w:sz w:val="22"/>
                <w:szCs w:val="22"/>
              </w:rPr>
              <w:t>Solidity Developer Certification</w:t>
            </w:r>
          </w:p>
        </w:tc>
        <w:tc>
          <w:tcPr>
            <w:tcW w:w="76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  <w:hideMark/>
          </w:tcPr>
          <w:p w14:paraId="714338B1" w14:textId="77777777" w:rsidR="00AD6A7B" w:rsidRPr="00CD0B7B" w:rsidRDefault="00AD6A7B">
            <w:pPr>
              <w:rPr>
                <w:rStyle w:val="span"/>
                <w:rFonts w:asciiTheme="majorHAnsi" w:eastAsia="Source Sans Pro" w:hAnsiTheme="majorHAnsi" w:cstheme="majorHAnsi"/>
                <w:color w:val="000000"/>
                <w:sz w:val="20"/>
                <w:szCs w:val="20"/>
              </w:rPr>
            </w:pPr>
          </w:p>
        </w:tc>
      </w:tr>
    </w:tbl>
    <w:p w14:paraId="28825A73" w14:textId="77777777" w:rsidR="00AD6A7B" w:rsidRPr="00CD0B7B" w:rsidRDefault="00000000">
      <w:pPr>
        <w:spacing w:line="20" w:lineRule="auto"/>
        <w:rPr>
          <w:rFonts w:asciiTheme="majorHAnsi" w:eastAsia="Source Sans Pro" w:hAnsiTheme="majorHAnsi" w:cstheme="majorHAnsi"/>
          <w:color w:val="000000"/>
          <w:sz w:val="20"/>
          <w:szCs w:val="20"/>
        </w:rPr>
      </w:pPr>
      <w:r w:rsidRPr="00CD0B7B">
        <w:rPr>
          <w:rFonts w:asciiTheme="majorHAnsi" w:hAnsiTheme="majorHAnsi" w:cstheme="majorHAnsi"/>
          <w:color w:val="FFFFFF"/>
          <w:sz w:val="2"/>
        </w:rPr>
        <w:lastRenderedPageBreak/>
        <w:t>.</w:t>
      </w:r>
    </w:p>
    <w:p w14:paraId="2BD4A5FA" w14:textId="77777777" w:rsidR="00AD6A7B" w:rsidRPr="00CD0B7B" w:rsidRDefault="00000000">
      <w:pPr>
        <w:spacing w:line="14" w:lineRule="exact"/>
        <w:rPr>
          <w:rFonts w:asciiTheme="majorHAnsi" w:hAnsiTheme="majorHAnsi" w:cstheme="majorHAnsi"/>
        </w:rPr>
      </w:pPr>
      <w:r w:rsidRPr="00CD0B7B">
        <w:rPr>
          <w:rFonts w:asciiTheme="majorHAnsi" w:hAnsiTheme="majorHAnsi" w:cstheme="majorHAnsi"/>
          <w:color w:val="FFFFFF"/>
          <w:sz w:val="2"/>
        </w:rPr>
        <w:t>#HRJ#05ac77bb-b37c-4693-88ce-05f3640e0cce#</w:t>
      </w:r>
    </w:p>
    <w:sectPr w:rsidR="00AD6A7B" w:rsidRPr="00CD0B7B">
      <w:headerReference w:type="default" r:id="rId16"/>
      <w:footerReference w:type="default" r:id="rId17"/>
      <w:pgSz w:w="11906" w:h="16838"/>
      <w:pgMar w:top="0" w:right="0" w:bottom="0" w:left="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BE1A99" w14:textId="77777777" w:rsidR="00570481" w:rsidRDefault="00570481">
      <w:pPr>
        <w:spacing w:line="240" w:lineRule="auto"/>
      </w:pPr>
      <w:r>
        <w:separator/>
      </w:r>
    </w:p>
  </w:endnote>
  <w:endnote w:type="continuationSeparator" w:id="0">
    <w:p w14:paraId="5BD3B2B0" w14:textId="77777777" w:rsidR="00570481" w:rsidRDefault="005704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  <w:embedRegular r:id="rId1" w:fontKey="{49D7AF02-E8F2-4590-AF34-CE71BC9A8D57}"/>
    <w:embedBold r:id="rId2" w:fontKey="{7411754D-1B29-46A8-82D9-9C3B4385B395}"/>
    <w:embedItalic r:id="rId3" w:fontKey="{ABD6C279-72A7-4BFA-A401-21257DB51F45}"/>
    <w:embedBoldItalic r:id="rId4" w:fontKey="{0C04B959-6B02-4162-B525-F1C8778FF08D}"/>
  </w:font>
  <w:font w:name="Montserrat">
    <w:charset w:val="00"/>
    <w:family w:val="auto"/>
    <w:pitch w:val="variable"/>
    <w:sig w:usb0="2000020F" w:usb1="00000003" w:usb2="00000000" w:usb3="00000000" w:csb0="00000197" w:csb1="00000000"/>
    <w:embedRegular r:id="rId5" w:fontKey="{AF84FAFA-9950-4273-A1BF-F311607C5C2E}"/>
    <w:embedBold r:id="rId6" w:fontKey="{8380D0D5-C579-4C9E-9326-99FBF73C8B6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08A457" w14:textId="77777777" w:rsidR="00AD6A7B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95363" w14:textId="77777777" w:rsidR="00570481" w:rsidRDefault="00570481">
      <w:pPr>
        <w:spacing w:line="240" w:lineRule="auto"/>
      </w:pPr>
      <w:r>
        <w:separator/>
      </w:r>
    </w:p>
  </w:footnote>
  <w:footnote w:type="continuationSeparator" w:id="0">
    <w:p w14:paraId="72C7F98E" w14:textId="77777777" w:rsidR="00570481" w:rsidRDefault="0057048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02B28" w14:textId="77777777" w:rsidR="00AD6A7B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637852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D0801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8E689EC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68D2E0D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ED21F7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8838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058F45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58A57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2C40F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C2DACF5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C8657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7220B1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090D0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354E34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CAC6B90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B64DAD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E10DEC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CAEDC3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20ACBB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77C7F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3A0C5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CE74B8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0706D12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FF05AC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14A657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BDB0A42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91CCDF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6966CE5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C841E0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0205E4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55475A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D3874F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455A20E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B10F7A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460109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B77CA88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07B06E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3F54C58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9654A8A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9C7CAD4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E94039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8CC79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208FB9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9FDAE4F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EAEF0A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C64AB5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463030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1DE1DB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F60F8C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3CF4B94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D3ED25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E8C5E1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15C7A2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DDC6AE9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974E242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6098193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CFC20D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412083C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613CA0C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16422C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BBCE654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9567B5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1FE221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7DD9427B"/>
    <w:multiLevelType w:val="hybridMultilevel"/>
    <w:tmpl w:val="38BE63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6467767">
    <w:abstractNumId w:val="0"/>
  </w:num>
  <w:num w:numId="2" w16cid:durableId="727151861">
    <w:abstractNumId w:val="1"/>
  </w:num>
  <w:num w:numId="3" w16cid:durableId="1079406786">
    <w:abstractNumId w:val="2"/>
  </w:num>
  <w:num w:numId="4" w16cid:durableId="1890530945">
    <w:abstractNumId w:val="3"/>
  </w:num>
  <w:num w:numId="5" w16cid:durableId="1718552748">
    <w:abstractNumId w:val="4"/>
  </w:num>
  <w:num w:numId="6" w16cid:durableId="186870136">
    <w:abstractNumId w:val="5"/>
  </w:num>
  <w:num w:numId="7" w16cid:durableId="176313074">
    <w:abstractNumId w:val="6"/>
  </w:num>
  <w:num w:numId="8" w16cid:durableId="14374317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6A7B"/>
    <w:rsid w:val="00024D88"/>
    <w:rsid w:val="00026649"/>
    <w:rsid w:val="000368D7"/>
    <w:rsid w:val="000E0FD4"/>
    <w:rsid w:val="00121F4F"/>
    <w:rsid w:val="001B2398"/>
    <w:rsid w:val="001C3121"/>
    <w:rsid w:val="001C4CB4"/>
    <w:rsid w:val="00207246"/>
    <w:rsid w:val="002165F9"/>
    <w:rsid w:val="00280A63"/>
    <w:rsid w:val="0028768C"/>
    <w:rsid w:val="002A466B"/>
    <w:rsid w:val="002B011B"/>
    <w:rsid w:val="002E7AC4"/>
    <w:rsid w:val="002F66CE"/>
    <w:rsid w:val="00384A6A"/>
    <w:rsid w:val="003B5424"/>
    <w:rsid w:val="003E1960"/>
    <w:rsid w:val="00400C5B"/>
    <w:rsid w:val="004146B1"/>
    <w:rsid w:val="00435274"/>
    <w:rsid w:val="004552DC"/>
    <w:rsid w:val="00495A61"/>
    <w:rsid w:val="004B28B5"/>
    <w:rsid w:val="005018BA"/>
    <w:rsid w:val="00570481"/>
    <w:rsid w:val="005841C1"/>
    <w:rsid w:val="006927E8"/>
    <w:rsid w:val="006D70B3"/>
    <w:rsid w:val="007B09E1"/>
    <w:rsid w:val="007B1BCC"/>
    <w:rsid w:val="008062B1"/>
    <w:rsid w:val="00887B86"/>
    <w:rsid w:val="008A4353"/>
    <w:rsid w:val="008D3632"/>
    <w:rsid w:val="00955D49"/>
    <w:rsid w:val="009F06C5"/>
    <w:rsid w:val="00A85ABC"/>
    <w:rsid w:val="00AB0FAE"/>
    <w:rsid w:val="00AD6A7B"/>
    <w:rsid w:val="00B945D5"/>
    <w:rsid w:val="00BC789F"/>
    <w:rsid w:val="00BD1534"/>
    <w:rsid w:val="00C14907"/>
    <w:rsid w:val="00C3752D"/>
    <w:rsid w:val="00C919CC"/>
    <w:rsid w:val="00CD0B7B"/>
    <w:rsid w:val="00D111E8"/>
    <w:rsid w:val="00D523FD"/>
    <w:rsid w:val="00D9575B"/>
    <w:rsid w:val="00DC378E"/>
    <w:rsid w:val="00DF5E74"/>
    <w:rsid w:val="00E0255F"/>
    <w:rsid w:val="00E11113"/>
    <w:rsid w:val="00E34AE3"/>
    <w:rsid w:val="00E51C1F"/>
    <w:rsid w:val="00EB45C9"/>
    <w:rsid w:val="00EE1679"/>
    <w:rsid w:val="00F0634E"/>
    <w:rsid w:val="00F101A7"/>
    <w:rsid w:val="00F45590"/>
    <w:rsid w:val="00FF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101DC37F"/>
  <w15:docId w15:val="{ADE8D887-CC3B-4E96-8AE1-7041401CB3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size">
    <w:name w:val="document_fontsize"/>
    <w:basedOn w:val="Normal"/>
    <w:rPr>
      <w:sz w:val="20"/>
      <w:szCs w:val="20"/>
    </w:rPr>
  </w:style>
  <w:style w:type="character" w:customStyle="1" w:styleId="documenttablecell">
    <w:name w:val="document_tablecell"/>
    <w:basedOn w:val="DefaultParagraphFont"/>
  </w:style>
  <w:style w:type="character" w:customStyle="1" w:styleId="documentparent-containerleft-box">
    <w:name w:val="document_parent-container_left-box"/>
    <w:basedOn w:val="DefaultParagraphFont"/>
    <w:rPr>
      <w:color w:val="FFFFFF"/>
      <w:shd w:val="clear" w:color="auto" w:fill="404040"/>
    </w:rPr>
  </w:style>
  <w:style w:type="paragraph" w:customStyle="1" w:styleId="documentparent-containersectionpict-sec">
    <w:name w:val="document_parent-container_section_pict-sec"/>
    <w:basedOn w:val="Normal"/>
    <w:pPr>
      <w:jc w:val="center"/>
    </w:pPr>
  </w:style>
  <w:style w:type="paragraph" w:customStyle="1" w:styleId="documentleft-boxfirstparagraph">
    <w:name w:val="document_left-box_firstparagraph"/>
    <w:basedOn w:val="Normal"/>
  </w:style>
  <w:style w:type="paragraph" w:customStyle="1" w:styleId="div">
    <w:name w:val="div"/>
    <w:basedOn w:val="Normal"/>
  </w:style>
  <w:style w:type="paragraph" w:customStyle="1" w:styleId="documentpict-secsectionsection-cntc">
    <w:name w:val="document_pict-sec + section_section-cntc"/>
    <w:basedOn w:val="Normal"/>
  </w:style>
  <w:style w:type="paragraph" w:customStyle="1" w:styleId="documentparent-containerleft-boxheading">
    <w:name w:val="document_parent-container_left-box_heading"/>
    <w:basedOn w:val="Normal"/>
    <w:rPr>
      <w:color w:val="FFFFFF"/>
    </w:rPr>
  </w:style>
  <w:style w:type="paragraph" w:customStyle="1" w:styleId="documentleft-boxpict-secsectionsectiontitle">
    <w:name w:val="document_left-box_pict-sec + section_sectiontitle"/>
    <w:basedOn w:val="Normal"/>
  </w:style>
  <w:style w:type="paragraph" w:customStyle="1" w:styleId="documentaddress">
    <w:name w:val="document_address"/>
    <w:basedOn w:val="Normal"/>
    <w:pPr>
      <w:spacing w:line="260" w:lineRule="atLeast"/>
    </w:pPr>
    <w:rPr>
      <w:sz w:val="20"/>
      <w:szCs w:val="20"/>
    </w:rPr>
  </w:style>
  <w:style w:type="paragraph" w:customStyle="1" w:styleId="documenticon-row">
    <w:name w:val="document_icon-row"/>
    <w:basedOn w:val="Normal"/>
    <w:pPr>
      <w:spacing w:line="260" w:lineRule="atLeast"/>
    </w:pPr>
  </w:style>
  <w:style w:type="paragraph" w:customStyle="1" w:styleId="documentsection-cntcicon-rownth-child1icon-svg">
    <w:name w:val="document_section-cntc_icon-row_nth-child(1)_icon-svg"/>
    <w:basedOn w:val="Normal"/>
  </w:style>
  <w:style w:type="paragraph" w:customStyle="1" w:styleId="documenticon-rowico-txt">
    <w:name w:val="document_icon-row_ico-txt"/>
    <w:basedOn w:val="Normal"/>
    <w:pPr>
      <w:jc w:val="center"/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icon-rowicon-svg">
    <w:name w:val="document_icon-row_icon-svg"/>
    <w:basedOn w:val="Normal"/>
    <w:pPr>
      <w:jc w:val="center"/>
    </w:pPr>
  </w:style>
  <w:style w:type="paragraph" w:customStyle="1" w:styleId="documenticon-rowzipsuffix">
    <w:name w:val="document_icon-row_zipsuffix"/>
    <w:basedOn w:val="Normal"/>
    <w:pPr>
      <w:jc w:val="center"/>
    </w:pPr>
  </w:style>
  <w:style w:type="paragraph" w:customStyle="1" w:styleId="documenticon-rowzipprefix">
    <w:name w:val="document_icon-row_zipprefix"/>
    <w:basedOn w:val="Normal"/>
    <w:pPr>
      <w:jc w:val="center"/>
    </w:pPr>
  </w:style>
  <w:style w:type="paragraph" w:customStyle="1" w:styleId="documentparent-containerleft-boxsection-cntccntcMarginBottom">
    <w:name w:val="document_parent-container_left-box_section-cntc_cntcMarginBottom"/>
    <w:basedOn w:val="Normal"/>
    <w:pPr>
      <w:spacing w:line="300" w:lineRule="atLeast"/>
    </w:pPr>
    <w:rPr>
      <w:sz w:val="30"/>
      <w:szCs w:val="30"/>
    </w:rPr>
  </w:style>
  <w:style w:type="paragraph" w:customStyle="1" w:styleId="documentparent-containerleft-boxsection">
    <w:name w:val="document_parent-container_left-box_section"/>
    <w:basedOn w:val="Normal"/>
    <w:pPr>
      <w:pBdr>
        <w:right w:val="none" w:sz="0" w:space="5" w:color="auto"/>
      </w:pBdr>
    </w:pPr>
  </w:style>
  <w:style w:type="paragraph" w:customStyle="1" w:styleId="documentleft-boxheadingsectiontitle">
    <w:name w:val="document_left-box_heading_sectiontitle"/>
    <w:basedOn w:val="Normal"/>
    <w:pPr>
      <w:pBdr>
        <w:top w:val="single" w:sz="8" w:space="0" w:color="FFFFFF"/>
        <w:right w:val="none" w:sz="0" w:space="25" w:color="auto"/>
      </w:pBdr>
    </w:pPr>
  </w:style>
  <w:style w:type="paragraph" w:customStyle="1" w:styleId="documenteducationparagraph">
    <w:name w:val="document_education_paragraph"/>
    <w:basedOn w:val="Normal"/>
  </w:style>
  <w:style w:type="paragraph" w:customStyle="1" w:styleId="documenteducationparagraphspacing">
    <w:name w:val="document_education_paragraphspacing"/>
    <w:basedOn w:val="Normal"/>
    <w:rPr>
      <w:sz w:val="20"/>
      <w:szCs w:val="20"/>
    </w:rPr>
  </w:style>
  <w:style w:type="character" w:customStyle="1" w:styleId="documenteducationparagraphspacingCharacter">
    <w:name w:val="document_education_paragraphspacing Character"/>
    <w:basedOn w:val="DefaultParagraphFont"/>
    <w:rPr>
      <w:sz w:val="20"/>
      <w:szCs w:val="20"/>
    </w:rPr>
  </w:style>
  <w:style w:type="paragraph" w:customStyle="1" w:styleId="documentpaddedline">
    <w:name w:val="document_paddedline"/>
    <w:basedOn w:val="Normal"/>
  </w:style>
  <w:style w:type="character" w:customStyle="1" w:styleId="documenttxt-bold">
    <w:name w:val="document_txt-bold"/>
    <w:basedOn w:val="DefaultParagraphFont"/>
    <w:rPr>
      <w:b/>
      <w:bCs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paragraph" w:customStyle="1" w:styleId="documentlang-secparagraph">
    <w:name w:val="document_lang-sec_paragraph"/>
    <w:basedOn w:val="Normal"/>
    <w:rPr>
      <w:rFonts w:ascii="Source Sans Pro" w:eastAsia="Source Sans Pro" w:hAnsi="Source Sans Pro" w:cs="Source Sans Pro"/>
      <w:sz w:val="20"/>
      <w:szCs w:val="20"/>
    </w:rPr>
  </w:style>
  <w:style w:type="paragraph" w:customStyle="1" w:styleId="documentlang-secparagraphsinglecolumn">
    <w:name w:val="document_lang-sec_paragraph_singlecolumn"/>
    <w:basedOn w:val="Normal"/>
  </w:style>
  <w:style w:type="character" w:customStyle="1" w:styleId="documentsectionlang-seclnggparatableparagraphnotnativeLangParafieldfieldFRFM">
    <w:name w:val="document_section_lang-sec_lnggparatable_paragraph_not(.nativeLangPara)_field_fieldFRFM"/>
    <w:basedOn w:val="DefaultParagraphFont"/>
    <w:rPr>
      <w:b w:val="0"/>
      <w:bCs w:val="0"/>
    </w:rPr>
  </w:style>
  <w:style w:type="paragraph" w:customStyle="1" w:styleId="fieldsliced-rect">
    <w:name w:val="field + sliced-rect"/>
    <w:basedOn w:val="Normal"/>
  </w:style>
  <w:style w:type="character" w:customStyle="1" w:styleId="fieldsliced-rectCharacter">
    <w:name w:val="field + sliced-rect Character"/>
    <w:basedOn w:val="DefaultParagraphFont"/>
  </w:style>
  <w:style w:type="paragraph" w:customStyle="1" w:styleId="documentleft-boxlang-secparagraphparagraph">
    <w:name w:val="document_left-box_lang-sec_paragraph + paragraph"/>
    <w:basedOn w:val="Normal"/>
  </w:style>
  <w:style w:type="paragraph" w:customStyle="1" w:styleId="documentemptydiv">
    <w:name w:val="document_emptydiv"/>
    <w:basedOn w:val="Normal"/>
    <w:pPr>
      <w:spacing w:line="20" w:lineRule="atLeast"/>
    </w:pPr>
    <w:rPr>
      <w:sz w:val="2"/>
      <w:szCs w:val="2"/>
    </w:rPr>
  </w:style>
  <w:style w:type="paragraph" w:customStyle="1" w:styleId="documentadnl-lnksullinth-child1">
    <w:name w:val="document_adnl-lnks_ul_li_nth-child(1)"/>
    <w:basedOn w:val="Normal"/>
  </w:style>
  <w:style w:type="paragraph" w:customStyle="1" w:styleId="documentadnl-lnksulli">
    <w:name w:val="document_adnl-lnks_ul_li"/>
    <w:basedOn w:val="Normal"/>
  </w:style>
  <w:style w:type="paragraph" w:customStyle="1" w:styleId="documentparent-containerleft-boxParagraph">
    <w:name w:val="document_parent-container_left-box Paragraph"/>
    <w:basedOn w:val="Normal"/>
    <w:pPr>
      <w:pBdr>
        <w:top w:val="none" w:sz="0" w:space="20" w:color="auto"/>
        <w:left w:val="none" w:sz="0" w:space="9" w:color="auto"/>
        <w:right w:val="none" w:sz="0" w:space="9" w:color="auto"/>
      </w:pBdr>
      <w:shd w:val="clear" w:color="auto" w:fill="404040"/>
    </w:pPr>
    <w:rPr>
      <w:color w:val="FFFFFF"/>
      <w:shd w:val="clear" w:color="auto" w:fill="404040"/>
    </w:rPr>
  </w:style>
  <w:style w:type="character" w:customStyle="1" w:styleId="documentright-box">
    <w:name w:val="document_right-box"/>
    <w:basedOn w:val="DefaultParagraphFont"/>
  </w:style>
  <w:style w:type="character" w:customStyle="1" w:styleId="documentnameSecPARAGRAPHNAMEfirstparagraphparagraph">
    <w:name w:val="document_nameSec_PARAGRAPH_NAME_firstparagraph_paragraph"/>
    <w:basedOn w:val="DefaultParagraphFont"/>
  </w:style>
  <w:style w:type="paragraph" w:customStyle="1" w:styleId="documentname">
    <w:name w:val="document_name"/>
    <w:basedOn w:val="Normal"/>
    <w:pPr>
      <w:spacing w:line="520" w:lineRule="atLeast"/>
    </w:pPr>
    <w:rPr>
      <w:rFonts w:ascii="Montserrat" w:eastAsia="Montserrat" w:hAnsi="Montserrat" w:cs="Montserrat"/>
      <w:caps/>
      <w:color w:val="000000"/>
      <w:spacing w:val="20"/>
      <w:sz w:val="48"/>
      <w:szCs w:val="48"/>
    </w:rPr>
  </w:style>
  <w:style w:type="paragraph" w:customStyle="1" w:styleId="documentresume-title">
    <w:name w:val="document_resume-title"/>
    <w:basedOn w:val="Normal"/>
    <w:pPr>
      <w:pBdr>
        <w:top w:val="none" w:sz="0" w:space="10" w:color="auto"/>
      </w:pBdr>
      <w:spacing w:line="300" w:lineRule="atLeast"/>
    </w:pPr>
    <w:rPr>
      <w:rFonts w:ascii="Source Sans Pro" w:eastAsia="Source Sans Pro" w:hAnsi="Source Sans Pro" w:cs="Source Sans Pro"/>
      <w:spacing w:val="10"/>
    </w:rPr>
  </w:style>
  <w:style w:type="paragraph" w:customStyle="1" w:styleId="documentresume-titlespan">
    <w:name w:val="document_resume-title_span"/>
    <w:basedOn w:val="Normal"/>
  </w:style>
  <w:style w:type="paragraph" w:customStyle="1" w:styleId="documentnameSecPARAGRAPHNAMEfirstparagraphparagraphParagraph">
    <w:name w:val="document_nameSec_PARAGRAPH_NAME_firstparagraph_paragraph Paragraph"/>
    <w:basedOn w:val="Normal"/>
    <w:pPr>
      <w:pBdr>
        <w:top w:val="none" w:sz="0" w:space="30" w:color="auto"/>
      </w:pBdr>
    </w:pPr>
  </w:style>
  <w:style w:type="table" w:customStyle="1" w:styleId="documentsection">
    <w:name w:val="document_section"/>
    <w:basedOn w:val="TableNormal"/>
    <w:tblPr/>
  </w:style>
  <w:style w:type="paragraph" w:customStyle="1" w:styleId="documentnameSecsection">
    <w:name w:val="document_nameSec + section"/>
    <w:basedOn w:val="Normal"/>
  </w:style>
  <w:style w:type="paragraph" w:customStyle="1" w:styleId="documentheading">
    <w:name w:val="document_heading"/>
    <w:basedOn w:val="Normal"/>
    <w:pPr>
      <w:spacing w:line="300" w:lineRule="atLeast"/>
    </w:pPr>
    <w:rPr>
      <w:rFonts w:ascii="Montserrat" w:eastAsia="Montserrat" w:hAnsi="Montserrat" w:cs="Montserrat"/>
      <w:b/>
      <w:bCs/>
      <w:caps/>
      <w:color w:val="000000"/>
      <w:spacing w:val="20"/>
    </w:rPr>
  </w:style>
  <w:style w:type="paragraph" w:customStyle="1" w:styleId="documentnameSecsectionheadingsectiontitle">
    <w:name w:val="document_nameSec + section_heading_sectiontitle"/>
    <w:basedOn w:val="Normal"/>
  </w:style>
  <w:style w:type="paragraph" w:customStyle="1" w:styleId="documentfirstparagraph">
    <w:name w:val="document_firstparagraph"/>
    <w:basedOn w:val="Normal"/>
  </w:style>
  <w:style w:type="paragraph" w:customStyle="1" w:styleId="documentright-boxsinglecolumn">
    <w:name w:val="document_right-box_singlecolumn"/>
    <w:basedOn w:val="Normal"/>
  </w:style>
  <w:style w:type="paragraph" w:customStyle="1" w:styleId="p">
    <w:name w:val="p"/>
    <w:basedOn w:val="Normal"/>
  </w:style>
  <w:style w:type="paragraph" w:customStyle="1" w:styleId="documentsectionParagraph">
    <w:name w:val="document_section Paragraph"/>
    <w:basedOn w:val="Normal"/>
    <w:pPr>
      <w:pBdr>
        <w:top w:val="none" w:sz="0" w:space="20" w:color="auto"/>
      </w:pBdr>
    </w:pPr>
  </w:style>
  <w:style w:type="paragraph" w:customStyle="1" w:styleId="documentright-boxheadingsectiontitle">
    <w:name w:val="document_right-box_heading_sectiontitle"/>
    <w:basedOn w:val="Normal"/>
    <w:pPr>
      <w:pBdr>
        <w:top w:val="single" w:sz="8" w:space="0" w:color="000000"/>
      </w:pBdr>
    </w:pPr>
  </w:style>
  <w:style w:type="paragraph" w:customStyle="1" w:styleId="documentexpr-secparagraph">
    <w:name w:val="document_expr-sec_paragraph"/>
    <w:basedOn w:val="Normal"/>
  </w:style>
  <w:style w:type="character" w:customStyle="1" w:styleId="documenttexp-nonetotl-expr">
    <w:name w:val="document_texp-none_totl-expr"/>
    <w:basedOn w:val="DefaultParagraphFont"/>
    <w:rPr>
      <w:vanish/>
    </w:rPr>
  </w:style>
  <w:style w:type="character" w:customStyle="1" w:styleId="documentsemi-bold">
    <w:name w:val="document_semi-bold"/>
    <w:basedOn w:val="DefaultParagraphFont"/>
    <w:rPr>
      <w:b/>
      <w:bCs/>
    </w:rPr>
  </w:style>
  <w:style w:type="paragraph" w:customStyle="1" w:styleId="documentulli">
    <w:name w:val="document_ul_li"/>
    <w:basedOn w:val="Normal"/>
  </w:style>
  <w:style w:type="character" w:customStyle="1" w:styleId="documentparent-containerright-boxskli-secparagraph">
    <w:name w:val="document_parent-container_right-box_skli-sec_paragraph"/>
    <w:basedOn w:val="DefaultParagraphFont"/>
  </w:style>
  <w:style w:type="paragraph" w:customStyle="1" w:styleId="documentskli-secparagraphsinglecolumn">
    <w:name w:val="document_skli-sec_paragraph_singlecolumn"/>
    <w:basedOn w:val="Normal"/>
  </w:style>
  <w:style w:type="character" w:customStyle="1" w:styleId="documentskli-secfirstparagraphfield">
    <w:name w:val="document_skli-sec_firstparagraph_field"/>
    <w:basedOn w:val="DefaultParagraphFont"/>
  </w:style>
  <w:style w:type="character" w:customStyle="1" w:styleId="documentskli-secfieldp">
    <w:name w:val="document_skli-sec_field_p"/>
    <w:basedOn w:val="DefaultParagraphFont"/>
  </w:style>
  <w:style w:type="character" w:customStyle="1" w:styleId="documentright-boxskli-secparagraphfirstparagraphparagraph">
    <w:name w:val="document_right-box_skli-sec_paragraph_firstparagraph + paragraph"/>
    <w:basedOn w:val="DefaultParagraphFont"/>
  </w:style>
  <w:style w:type="table" w:customStyle="1" w:styleId="documentright-boxinfoparatable">
    <w:name w:val="document_right-box_infoparatable"/>
    <w:basedOn w:val="TableNormal"/>
    <w:tblPr/>
  </w:style>
  <w:style w:type="table" w:customStyle="1" w:styleId="documentparent-container">
    <w:name w:val="document_parent-container"/>
    <w:basedOn w:val="TableNormal"/>
    <w:tblPr/>
  </w:style>
  <w:style w:type="character" w:styleId="Hyperlink">
    <w:name w:val="Hyperlink"/>
    <w:basedOn w:val="DefaultParagraphFont"/>
    <w:uiPriority w:val="99"/>
    <w:unhideWhenUsed/>
    <w:rsid w:val="00CD0B7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0B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yperlink" Target="https://jinge-jin.vercel.app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943</Words>
  <Characters>5377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Jinge JIN</vt:lpstr>
    </vt:vector>
  </TitlesOfParts>
  <Company/>
  <LinksUpToDate>false</LinksUpToDate>
  <CharactersWithSpaces>6308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Jinge JIN</dc:title>
  <dc:creator>HomePC</dc:creator>
  <cp:lastModifiedBy>seniorDev 911</cp:lastModifiedBy>
  <cp:revision>3</cp:revision>
  <cp:lastPrinted>2025-12-12T01:33:00Z</cp:lastPrinted>
  <dcterms:created xsi:type="dcterms:W3CDTF">2025-12-15T12:35:00Z</dcterms:created>
  <dcterms:modified xsi:type="dcterms:W3CDTF">2025-12-17T09:36:00Z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05ac77bb-b37c-4693-88ce-05f3640e0cce</vt:lpwstr>
  </property>
  <property fmtid="{D5CDD505-2E9C-101B-9397-08002B2CF9AE}" pid="3" name="x1ye=0">
    <vt:lpwstr>OLIAAB+LCAAAAAAABAAUmsdyo1AQRT+IBTktyRlMDjtyFjl+/TDljVxlW+jRfe85kgWOw2CWhDmIJzmW5jmKowUCwqnvi0R4AXpfruuJXiKBWqmYFcsqtjKmdTDlF6mSje0G1j0sYvslTarDAA+NpEJCzca6CljN9rpJYaxXCqCtKKe08MJXuDCeY8vs72oGllAMaDt1J9k2UKJidFftaVhXR4DjuCa3x/Sb7pW2J+te6vGvvgQluHfbs3HoVbm</vt:lpwstr>
  </property>
  <property fmtid="{D5CDD505-2E9C-101B-9397-08002B2CF9AE}" pid="4" name="x1ye=1">
    <vt:lpwstr>KWA3V1W9N4Mvd1ooGfu1Fq1tefLl87g5P891ofOShGfyoT+AR+fPhg/7TdhPNSEFQYU8ypQUBlvaatno70FWQmlUjiy0GGmQOgorrayXt1HEOlzOkrs7yruoEoaHEGU9iM+PBztCjCFVb19ODhfsJOwDsFRuIZnjXj+am/OivfEVJ0O+GiNO4qugBePSHC1Qx7HWkzly70FdfppgkX2X1zy3cXC9IsOJY6HBWmk8TWfxdXjGxmSeQMwrYnTSBSl</vt:lpwstr>
  </property>
  <property fmtid="{D5CDD505-2E9C-101B-9397-08002B2CF9AE}" pid="5" name="x1ye=10">
    <vt:lpwstr>CHZsIaB0ZZj+LdL0OsgqTwEL6hHGDt3I2UjsgBw4HlvNDewdTaXQiK1veEqyiQFmmpwSesAkzrMhhk6ZmFNVY9zPUx53jmohiiZoNjy4ptSCwOJcAAhemCKJxcDUW9ZPoFAEMrE4hDSxT8zoXzfACHNanDTWeILHYr4FYf9nEEG5VBQ1Tw8MxA2wY53cYu25nSX5hrV9f6JR0y9FwltnLhPicwmFRyM7Y1m1sPuA/lHTx9y1Tf/lKIAmjZ+uvvv</vt:lpwstr>
  </property>
  <property fmtid="{D5CDD505-2E9C-101B-9397-08002B2CF9AE}" pid="6" name="x1ye=100">
    <vt:lpwstr>5O1hFIeCZ9VD+LDFppyVPQKjhCrPAStrSgrSp2IAox8jZAH2XBUDnEGnE6e5Dz0TXwcJVi1f/30fqwYT0Jgfrz388wsemnb0McmNjiUOEYTXNZg/4sct00oMP+ui0KaSkc95t5Kcptr+gczP3qOPGqR2Qc0wF4jqiTQTHEMSFz1T2t3dfDyzC3i5IrN5HhQyIW4QvDV9VIiDe7r2IrO7aZO3oj9veD5fNnFRphegmXdL9QtSWvibQObpExeq1en</vt:lpwstr>
  </property>
  <property fmtid="{D5CDD505-2E9C-101B-9397-08002B2CF9AE}" pid="7" name="x1ye=101">
    <vt:lpwstr>Xf2kyNGZ+yDx4lPVa2Qm+qyHCowG2clHY1GPNLE7XIX/ZRjxSscsxR4Wzt2DCbbXxbaw3rR9kYxMooo/SMphHx2Uap6QoZbwGcKmxWlCooEierUzlbBJzty2uOSFS7dIvOUYVbRPc4IzFlHl2EDHdPHRutGRS0IRwMO0irzaVTtHT0Lc2PqxeUqGZnDXOZ0eR14zWa+TVEoAP3CrRWwyrAzrq0HIzUabZOf9ev9EvoPATaeTskyI2eHlzR1i1Uw</vt:lpwstr>
  </property>
  <property fmtid="{D5CDD505-2E9C-101B-9397-08002B2CF9AE}" pid="8" name="x1ye=102">
    <vt:lpwstr>uaZoib+1lnEk9oCNX+q3UOeeV81yhoNuBRoAoeTXzY5Xry70liG2/3eTyKRorpPb30gwPCByYnXeTvs3aiWxX9FDvtPvHsiIlNo3xBqd4iwiVcU+bggNvgrGbmiuLMd7ElS4c/uz0tF2Yc1AqfbS1/kmTC/Cpf3d/JAn0AnJC0W/HVsfQF92m1weGzw/s5ix0PB2CCnb+GC6b1a2Hf+WyxG/t+T928xkSaI057r0PA5SkfhYYH18P1nciBqMh2r</vt:lpwstr>
  </property>
  <property fmtid="{D5CDD505-2E9C-101B-9397-08002B2CF9AE}" pid="9" name="x1ye=103">
    <vt:lpwstr>13mEfWjqLZWinmDgPdsOejCEtl1NfhPHIP6SqnhN+seWtDgRPKb15aEotr1+okodc3lMdP0txRv4vioqqPPFFnVwT0JoRYnNF59qkfJvsjqvGk2Z3f9rIemgt845CqXN0QWTTevcDkeKYgdEYYU57Fdm9xdUXzKFa89r9keRoeVAd0yCNv+B73Gd/yotQLN5Ask7McGWQr7bEKJfxDpZC52fGn1G8KYXv1SUPSI/leMF9Qw2JcpmpGrAc28yh9K</vt:lpwstr>
  </property>
  <property fmtid="{D5CDD505-2E9C-101B-9397-08002B2CF9AE}" pid="10" name="x1ye=104">
    <vt:lpwstr>DZu7X92wEWKfCZvivkp+bftvJeXTM936edXXzUZ8XNACtwTCIANA+mzc5ywgvylFB2zG8IknpfBXnwWQrWn1agVbgl/m6jMCyemca5QhrQTjpeiLz3f1GZxjXtcLQb+jIsmSGUuPyW9qXkHZ1lQ6U/W3ZRrNG996H+JKeVvE6KYVsa5qyiWRLj1rtALNsXcCoLeKThKnDbJ2CFf3OlCxZpr9c+gWRCTcSIM4/KYIGjqreoOgXAm/woyzBR5PoA5</vt:lpwstr>
  </property>
  <property fmtid="{D5CDD505-2E9C-101B-9397-08002B2CF9AE}" pid="11" name="x1ye=105">
    <vt:lpwstr>Hc9yB4DM4gqNu3/X3CMv1pZpUC5qfPqWTbkr5dywebbpOjJwzPTxMClVsGgj2BckqgH/Silifam8+xudTWiGf2utL4QJ8jJGowen33Y+mUjeA7R0pstMhWvZ2yd8NCpBdWXiKQSEsMs9BkHkfDw0rirfmGQZ3V02OjEDh+1OEmJz1r5wkJRkvSTjXqOvM7fLsd/M13wJV4weGSf9B0awDhLNGoAMc6QfRHKm6MFLV2Nq42M7KOZMotROETwZs1m</vt:lpwstr>
  </property>
  <property fmtid="{D5CDD505-2E9C-101B-9397-08002B2CF9AE}" pid="12" name="x1ye=106">
    <vt:lpwstr>2IByDg1FFtqIDkfq5IctuFDPuLVg4U53iJUM8pmGs48x9Ye0iSIO8QJnRe5817FtmMKg5RBYx+ecPBvDpJKiBoxA88v6jbvsHO/fj30CNTtPTRCZT1F0RkA/g5llFQwemTOPDCBleP1yzrluZxGSuJldCB1um7gSsAWwODO+WMlJFVnXf8YgLJo/5l0qB1uC3RSDnkblE9AIEBrx80zQOVg3sdNxqZhbkWZDG3iGNC6YNxZ4d4Jut4GCx4HlaiA</vt:lpwstr>
  </property>
  <property fmtid="{D5CDD505-2E9C-101B-9397-08002B2CF9AE}" pid="13" name="x1ye=107">
    <vt:lpwstr>6LX4bKUu+y+hlU1476Qi3a5AYNgmNC4kxuu87hcrFnUztv8yVO3z8qRMD+aaFRVnUAnuKC/vk398EHG0E15NS0QKVRoyvzoUnVGSrkDY4/HwLmWs17L8wzLAZQMEJb/2kScHY4XAzDnf6IDvWI3JgNBADfMj5Pghja7zKrpfZiCGTCfGGX8DTYAVvSeAH9DH83+5620TnKT66Mh4FCnpXwviqe1qKpOA6t8Gy+ifxTgvMIvHLkZdg5UDb+0eWnB</vt:lpwstr>
  </property>
  <property fmtid="{D5CDD505-2E9C-101B-9397-08002B2CF9AE}" pid="14" name="x1ye=108">
    <vt:lpwstr>8cJXJdWYVPeET3Z2TPhd7zC1/W3lUzFyg9ww0TjRtixFcUzbd4eu0vLqnQXcUg4MJ4LqF6RYPZR/4keDMKBFtpm+88nWXR/0jtU2LIkeuxUT1t8QU1yfLT8aPlkVw7QL7o5kDsYyS4OK9VTtlb/PAyPmBOO7/7M/2ZvJQa9owvl2byne76oonGDPbqXPfvoJyV9KHi48O9qVfRaDdF0oyvIMaXQA5DtVwBrFKdmXtQnJqJ72gNj+N2nzRp5TjMY</vt:lpwstr>
  </property>
  <property fmtid="{D5CDD505-2E9C-101B-9397-08002B2CF9AE}" pid="15" name="x1ye=109">
    <vt:lpwstr>2PmeXGlicF+gfIAVZtAXdkctaO6kDbzU/Zlss5AMOPrs8+W9mOXqe1QQgqIcRaxACL84ZHOfJcFTlQSxkKlydYE+PPeEyuNWtOxiLzpCkrikOHL3EC+dAZoY+00Y5QekI8BTCfx9qk2W1ccR0SexDTRC4dmAZwT9PS0KOuGqfuHweaj7B40F8DpI/QzjmbJfMgBGg3cXIlIg/qKgMH/nbOWM/xrLhZjsaFpbxrBYicsygJeZvj9OiND4/dJjS+l</vt:lpwstr>
  </property>
  <property fmtid="{D5CDD505-2E9C-101B-9397-08002B2CF9AE}" pid="16" name="x1ye=11">
    <vt:lpwstr>zRND5wyTC2KDXogU0MJxSvbiO8kFlU+bGAsmKhDxd3K+Q6MwOm0vrE527Qv0GsOdPGFWHVySqh6MgNMH7kY4nr/47/h+ELG8vXE8a3RgVRjnMvYZZPspuK0fFECW++xRTNNJZVUGOMSUxo/W888IPStEFz2j0Ch0XfsDzfIHnTFblOSIgemr2JGuQEqIKR0a5jtxx5o9AeZUZmZWxpq45cniU4LGSbyFsexGhDgFGZNSvjLA72YY5/62NVV+zlf</vt:lpwstr>
  </property>
  <property fmtid="{D5CDD505-2E9C-101B-9397-08002B2CF9AE}" pid="17" name="x1ye=110">
    <vt:lpwstr>dS80WDBmPoyWduDAlUdz6Qcdt0QJw/gnG4G6ldMoRUPtv16jx3X5ETztwRvm59pgh1Hb+8QaAr/51GhQ/Q7pHcR9LBjLm5Z6+HTX+dN1/5aB8piFCUyRN+CXUNaR7MvkIz5+cKvoUF7RNVQLHqd2x+wKYjN2nMACkSZicS7caAeL+XC9FVLLYyx+clqJw2fyQvWrGURdyQ46wG0u03pE97S83aic06C6dfxOFbhaKOA/7uvd9yXlWhg+Ju9EbsH</vt:lpwstr>
  </property>
  <property fmtid="{D5CDD505-2E9C-101B-9397-08002B2CF9AE}" pid="18" name="x1ye=111">
    <vt:lpwstr>I57nVVarcXyCqz1CaSBtfKPIkPvazMU4seyzkk+Db7MzsTt/LBlDLDmBDLpdn3xVyyeR5o320k0FL9xtKLzEA7BBf/0zvu50PyKUvTehZ2zl0kzal8QCbESOUGxlBqlgW4QeYg5K268u5XTzGqHsx3QPSx+BeY4aLLtU8ahHW/Z8wTfksBP2UuXst1VCVnDSPh5yK/qz3hMupRDb/0AQT/HCViLxlrA4W1gLmTKqIps+voKK+g1DH7evTYNNC2j</vt:lpwstr>
  </property>
  <property fmtid="{D5CDD505-2E9C-101B-9397-08002B2CF9AE}" pid="19" name="x1ye=112">
    <vt:lpwstr>rA1ocXoto8WqTmeAKGHYt7YNZpmZIwCy2ELd3zz1mruV5QYJOYoj+061WFvPKoSSPqCUn5nJ7r0MIKF4G7M9CCEcjF70n6+RUYjIphBBfrAQcrHORPk3UqjDbwaZVVlzXMfJHDiN+H5Uc/MBJ7NbXtr14Uab8aswTJRPiR4ynUJiqfX3INyBPXP7AxPnei5+I5x8wxJccyhDjM2whuePaZdhEEtfvjfB0/ypGI08yOu4QJu3Ah5IlSNr/tzln8i</vt:lpwstr>
  </property>
  <property fmtid="{D5CDD505-2E9C-101B-9397-08002B2CF9AE}" pid="20" name="x1ye=113">
    <vt:lpwstr>XwPG5MboF8VBwjZ9fEEyFnsf6ilrjNTmT9MILyNE4SUdKmVzXWMMjGC1myorfO+73XdjHUkdocefv/SKRDwkws9J7BUreMP9M6Wt9UdCU+mr2clKRUve4ifSwYHsY6vsKuVk0SQJOINfrzAscv77XzeJRFWx8d6zwvGKZ2E68fkj93myYfa0umQqxehEe+73GwRGxhYV8EJ8ft4MWp+/Ow+OswnwJcet3VejlTr15LPW/tdYH/E+wPIm8PQuUMI</vt:lpwstr>
  </property>
  <property fmtid="{D5CDD505-2E9C-101B-9397-08002B2CF9AE}" pid="21" name="x1ye=114">
    <vt:lpwstr>jLZZJecG0AItthELW1d1ZKwvf3BDCmalm6z49ROCmMPZA5fJAPxtBf3ROrk4azyMyq6AlIacxANRHAB2badbQvc8ghOYoMm9662WUaTKueGU0b7ZDiHMoVNgoMu8PQ53tWYikkcKsu4iepYUJOR/ow6+OE3uMbOt1rksu97RraeFOULLtJ2Nn5q/gvZdHc5xGUz/og6XVDFyLBodCFMmMzNjovfDrlyaj2TDEijv4xj1dUQMgwXI0o0d3v99sAA</vt:lpwstr>
  </property>
  <property fmtid="{D5CDD505-2E9C-101B-9397-08002B2CF9AE}" pid="22" name="x1ye=115">
    <vt:lpwstr>MtwO3Qe6d+AznEozYYuF915isLyAD/NHUJhqXA6J1GwGMe31dTIVp6G5Ok5lboXFgBjyCSjxA96MyVQyFtiJHCmw6tvb4Aexn+b3doegMLmmKFj/ieba5KkSng8+Wm2Yc7amtgf9a9OCC97oKViaAxV3spN6Des0agwuZcx918QSFQuSaSoMZGxQwU1fcYc34CWm6SfLAkEpIv6WJOjhoy1fvf4Lo/zD/1UkWioug13ywiLNIA3UYFex4MCzx5P</vt:lpwstr>
  </property>
  <property fmtid="{D5CDD505-2E9C-101B-9397-08002B2CF9AE}" pid="23" name="x1ye=116">
    <vt:lpwstr>EGQEflTF8+TQ31/UnpR/RcY9tBje0wIibDTG/UJdnAm51Zpg/yDQT/HQk/bx/iKLIGq/Qz05x/MbKNexcnG/yta81LJxrW+wrFaZtrnpuJhZi9Q88IESsA8F9PCHanTsAZmvwYlfueYr7hGfGLXACH0Ffj0/o6teP6QxcZJQ5aDa00Erb9JtELxaRuzX0DitJWnTj6dI8sGdQTKhtwR4fe2gOKwoKgPpe56L86U/6UJSxqVMviwnmEDvF35W9Sy</vt:lpwstr>
  </property>
  <property fmtid="{D5CDD505-2E9C-101B-9397-08002B2CF9AE}" pid="24" name="x1ye=117">
    <vt:lpwstr>lDsqS/dic8bWXbj8cmTP/Tv4ug7w222GSmuD3tUuuJhqU0Ylf6XpmvfTZN27uk/tm36SBLCo5vZTLujyGioYy+a2/NYWpQvz0r5xgYy7ESRVMWBMKQJ+BZzMpa05T5cH/QUvceE5esaYHRuvEcHX7AAb5Y2uIJNs34j0er0JhX5yk8Bi4N1PSnceLuNRRdjYEZj4lxbGgUaSnLVftQuFYtzuBUv2+t4/+vYdR1gVBiBvWwiVmOWCsYhkjCsuTXp</vt:lpwstr>
  </property>
  <property fmtid="{D5CDD505-2E9C-101B-9397-08002B2CF9AE}" pid="25" name="x1ye=118">
    <vt:lpwstr>gccZCDbC32detkNb4hdJ7axzwTxaGqygBR1LDJVyxytBW3t9/wExFdlYd7GjHTHYdJ7jEOJMDKvr4cteNYzlbuGHPFqmvU9ubbeXYuYdhhyc1QemPL4jIVoUzrqUSQyddPfiTyT5DutkpUgCKw9pp9Ouo4f5sf0PT+KebJEwF4M86DXj96H0PogA4b8APS+5DLRsV4rjl0BitrlqzMjjUJass0Q7+tV/Svo95kndS4u79le0VHtL4b+6xPjmBKl</vt:lpwstr>
  </property>
  <property fmtid="{D5CDD505-2E9C-101B-9397-08002B2CF9AE}" pid="26" name="x1ye=119">
    <vt:lpwstr>PccmukxpbOYnd1FjcUAkW7tjyOyu2dsFElHSAV5Lq8hnblaQ93KowGuxRRZC9FmX2O0o+ECftP1ciMEddWZEbS64NdKwyHyI7WZHvba5SEk95GvSqNFenl8mXtTYDvzRwIdPp9SjRhzYy2U3oZ1W8np1rijaPmEPxSILy39ZYv/LMtpF8rqjfB77cqKTH5WWfkT8myFsW6D+2i1WsCLJhuYv0SWiTrYlnSLIu8HgpvALJNrvyqWlW8q8/JLaeUW</vt:lpwstr>
  </property>
  <property fmtid="{D5CDD505-2E9C-101B-9397-08002B2CF9AE}" pid="27" name="x1ye=12">
    <vt:lpwstr>fF79abMUT1RvAbNZ3Z2XKOkqjjEdSN1hFIHAXReQ15pN2ULSaPthWQKQ/3QSh7m9Ii4srcxR+pNsxSYzUQr0hMQfGfuZqcEpMInM1w/8AIRCjrGgbvO3T78RbXuPKn/t8XieSTnWDMKhkDywr5Ym98c4TrGWYCX9ZnD9tavcw9bcZ9SDT+NFSqiFZmnGUSyAWl36RWkMs/Rm7ovs0lnmv2++exvyegPkHh0IfhFG1gxylNnfMYOsa4AzgxBXDSP</vt:lpwstr>
  </property>
  <property fmtid="{D5CDD505-2E9C-101B-9397-08002B2CF9AE}" pid="28" name="x1ye=120">
    <vt:lpwstr>+p1w8xYyTTO/GDSbpZbMweNh767UCVlm3g0gogCPGSjEreX8H5x9zYNXqCglZCBURKqCgp1/6SA6VYReYh0Smo/9+BvKDIqcVlCNBQ0+VrZ6EHgYKi3Gw2K/Vzrudd+h/OEgLGsPJrfmjfy0GniRmKZWoAvQ3mtT2AVAktr6DYKPU1q/cumrjTGnKs3sQM2DuAFyzpxz4ZbrTu7At9OMPM4d3wD7ysJiQbxW5OWJbiUIRERo0/39ADkIFHud3aq</vt:lpwstr>
  </property>
  <property fmtid="{D5CDD505-2E9C-101B-9397-08002B2CF9AE}" pid="29" name="x1ye=121">
    <vt:lpwstr>Jx6gTWj+MLyErd4+JrX6Pi1dQWIEpc0120eLIzacpanWZ80Vi0Go4N1Juv7R6jWYC70YiIGKT23U4l6kFUuI160rwVbITgXOwhHcnr3hThKEuiBDFMA6ygi6qZwTmPXLIB+s/mRRTjCaUX4K9b+Z3wKnDq88UW1KdifVudq20HyVpQtf0hKprLj3eWdxNs+Y2eaFHEtcJmbRAyd1RZQjx5ko/wjdijFsixU8NjBZqevqnVb+cgEmVDeQMduaHxU</vt:lpwstr>
  </property>
  <property fmtid="{D5CDD505-2E9C-101B-9397-08002B2CF9AE}" pid="30" name="x1ye=122">
    <vt:lpwstr>o67WCCVJbHGcCa4WiFhPDTNT9MirVWK3Y69+NW/YoQ/5Ixwyy9W3gvTv/WJuJyZ+BAtW9z1w02JegJpf/GO1Kc5ewNI4jXBGz5c6SeBF5V8i0Ji6LixoE3ku8LsESFWuxBwbE8t/thYHx5nkcLkcQnMATva2XSocJmuqc5IvYjaGe8b/Yq0Hhe8ZDaWiLtrSHVPjsMViWHN1U3epb+1DSh3ILSgpBmoQTM2tH4+abFJIqA97iXM4fD+cmbD+IxX</vt:lpwstr>
  </property>
  <property fmtid="{D5CDD505-2E9C-101B-9397-08002B2CF9AE}" pid="31" name="x1ye=123">
    <vt:lpwstr>2eYaFWWh6dvL1rAfk/tgwQHfAFk9RG/8A9pHPW5BJFYch0nQ2FalL83X+THbRuAS2Q0aRMo65jNSjn2myxbDxo/HoqKYEgiEASUd25yyyV/WnsfSO+tUnDSnsM1GPNbc9G9dvxoupQT+6sk02u6KDXwhhIOk1ZIT2d3wnSLdaVm+TaSBmbor0AQV8fwga9p6rvzWNwQ7UBjyRVKgE85r7IW4HYwz/Jttz/1C33xL8sZeau+tiiVQCZj3hhqzhFb</vt:lpwstr>
  </property>
  <property fmtid="{D5CDD505-2E9C-101B-9397-08002B2CF9AE}" pid="32" name="x1ye=124">
    <vt:lpwstr>GUXvwfpM7OHl0Hfc3dUvC+Ym5zkRQWbzaw5k5XnvO2INPe2egOBqlptnvnLB3/njMT8whkWun0jtF30H0f5qzFe5XB/1FYm0slnCARK8y3NKl4mQPOrGm4f5Ls+gpVH69TAng02OQ/kGF2VQTvUncSGC40lSNwOl1nQxeDp0weAvgQyRiGlp3o7Ll/BPJ2c5xaefWsqETWNOnqyLXOnssoaHcOgP7uk18kvyhS637MwvppYMtszMAF0VSMKK+9v</vt:lpwstr>
  </property>
  <property fmtid="{D5CDD505-2E9C-101B-9397-08002B2CF9AE}" pid="33" name="x1ye=125">
    <vt:lpwstr>4qBq/O4dxiZC+Rt2oFUEN3CKUtc8Yjr5Ssk5X3KWDSg98qR4kT1FzUu0UCtrONdsquoFuHq1iM0AbwTnZTvlbwAwjOHs0dMT4PTk/yrQj27md5pkOwZDEnh5Q+Uisv/KiCI6o7o7Hsd0e7AzJJYqc3k3zA4kdG/Pf1AjNDL6bgHcvdsY23MilBBtUoV3h1Pt2wN+N9NmROYwPwU8uPZcri103C8Fp53byyW3UKD6gbMFWEAgrwjA4nUw5C6Dd9+</vt:lpwstr>
  </property>
  <property fmtid="{D5CDD505-2E9C-101B-9397-08002B2CF9AE}" pid="34" name="x1ye=126">
    <vt:lpwstr>F8ixrjX6NYv2QV9zdg5kBDAIHD9aIvxmQyeA5IyFsNdL8eNSXmB9L7Kewifte5Gqv5ozb4INY6yPDf1hdXm4OMUbP4Aad0hwaWNaIucvRiNqpeu6czHce5Ps85Ysosv4Vb9lAPrH99q2yQtnx/7I7vt3IGf/uy6ObRqjOiiNzla+tLJe8Uzal8FUpySGTCrZZTqJfRwRoC4bIEY0jNNDtGElyBjryd0Y83gF/4PdOfH2LGj5hVLuImo65sruUhh</vt:lpwstr>
  </property>
  <property fmtid="{D5CDD505-2E9C-101B-9397-08002B2CF9AE}" pid="35" name="x1ye=127">
    <vt:lpwstr>kfrDNU3zqmQLg/Ovr8xt9P7ZE98yYT+yMDUWLFtHLHJ5pyFavzjyWeqGRCwpMU8hzHM/f3DSXd99HfHIfMnf+43pK1lffuU2TzuI10GWpPfLch/mug8NL3A1Ti6mEAlNaFBw3fBBwr4yNebzwmPqhm6XBjnJ8HXrVIg0ean+uST4zBpcmovvZeCC+cvEv8E++b3adHGRBkj605L/lIo9jsB5OTFyHHinnAvqUFZAKY0tdDgM2a4jiSS3nVa/k3m</vt:lpwstr>
  </property>
  <property fmtid="{D5CDD505-2E9C-101B-9397-08002B2CF9AE}" pid="36" name="x1ye=128">
    <vt:lpwstr>OKadmmVt/rdTy3qc9HG+rxM35HOFEsDQrkmvRio9Kdt9jyR1dVr4MP2Z3Q3d5H6UzGTYuWdFD8+h+y3etyuvYz4XF0hzU997M7vjlnAplotKDfzv1wAFzeuqDmQsb0Neos1duLyo+qz9gsPfKqnAz0lu1LGuS8j0hpjm/B71fLTrP6s7lqCw3MTfArjqMqGeogVcqTNag+O3Jy2NdOywbZ7gNwmGG8Dlx7/5gkKEyyEiUK5BBNMqr279w8/QDEg</vt:lpwstr>
  </property>
  <property fmtid="{D5CDD505-2E9C-101B-9397-08002B2CF9AE}" pid="37" name="x1ye=129">
    <vt:lpwstr>vNWZyAIgdT910BntyMN3bcZuYH5Nj4Fqg9sjQ1pF1oM7KaCZcSWYnM4PAO0GA2Mq6KJLhmuOrOvE86dUF+DOYZaA+TBgV+ZicWLY4bSZ+LXsUK2J1sYafYFZN+XcVB0pW5tHKPTujcP+871PzooieN8TSoMw0t+HrePsDxYrvDdStVXDot3ZI67iNwEPWrliUu1qK7T9VJgUwY9ND+hAnjOEnBhr2NdrhShY37vWF5IKdfOWLP8udl/9yH+0MRl</vt:lpwstr>
  </property>
  <property fmtid="{D5CDD505-2E9C-101B-9397-08002B2CF9AE}" pid="38" name="x1ye=13">
    <vt:lpwstr>dIwt9VQOUuFL028gS1Ip3d8xXup+lQjpnzb83RBJ15P5p0QMj6qM4oYd/L5deQqk4/Mjn3+KPvaKIO/yjnkd1KDwXcIPzaPxQjXcpWOQGHDAg64JfNqOx1M5uTr1Y3c8fRP5WkwVr6ISMnrwSB+Q0JYGdDLD+Ghz7PecMDl5dedOfFYz0wVAJnYPWGnzpo4zt1RLy39phXeudUukNd8kv21/vU2mJGyQzKCIrWOwJpBKacPcPqbyK4Q9NGvGMdw</vt:lpwstr>
  </property>
  <property fmtid="{D5CDD505-2E9C-101B-9397-08002B2CF9AE}" pid="39" name="x1ye=130">
    <vt:lpwstr>aBInao26t/AuM2B+Gm2z2rme8kCCSCdHmvMJtGiypyO++LZa2MQJ51ms21d3ESdc2EkvsIYSBWP+fwTgwNjfkxNXVHZcVe+0vrZ8f00it5tldiIdh6Jtz9rooGpwmVRPol6zZyKYHnofPJW6h9u41b6cJlH2NhrSKd7PkB5zUa2nxI9xiZHW1NATYbfEbhEFdZLLzV1bOIchOMtd+DzN3at6ig2IRlqa6/QRzzNookVWL+pmmn1KHUVdkmYyb9N</vt:lpwstr>
  </property>
  <property fmtid="{D5CDD505-2E9C-101B-9397-08002B2CF9AE}" pid="40" name="x1ye=131">
    <vt:lpwstr>HS7fp51lRkN7C96dQ+0tMIuJFX3zOrX/Gs6WqQvWZOQRZ8GoezIT06AkkKUb1sQyk+mB5uFQ9bRIpILcLOQEz3Do8ceKBQ38Xw0FTjhHDxfM0n8vem538eY7O6lppZJnqXWxdNFSFga01Yb5Hibf1x6MfZBXxIF/8nsDwTBgLNrp9+HBKva1gh9CpzEtX1XbG1LCrjoHi3qe9QwAaaQusZzPlp3l48whHCFWD5GB3N3OztlcEbT1EXJfM+/3Qy8</vt:lpwstr>
  </property>
  <property fmtid="{D5CDD505-2E9C-101B-9397-08002B2CF9AE}" pid="41" name="x1ye=132">
    <vt:lpwstr>A6hCaMIR5NXG/OPQEEcfrjCJhpI3oYuTiaXCJOOHJsUf4aecALXrOHhJzJaVR5ihGV2EnvOF8L8X3NgBDReIqiposIlPpU0tdhrM+AkF2bYgm/+ejVjDSauW1DmvuCzNbpDO2BENsUmNLj4u+QbfTBDBAOBxZ19V5ZA8bd8hm9YiwTL13x6N23OHp31AIOKKIEauONCLpeqlhKuUVykZtL+bpqvDusCmkXzSExkCKWMrSJXmVGeeCke/f24BgH6</vt:lpwstr>
  </property>
  <property fmtid="{D5CDD505-2E9C-101B-9397-08002B2CF9AE}" pid="42" name="x1ye=133">
    <vt:lpwstr>0IR7cShN/T8MifomzSfvQgHAXeB6/q106iH3RvwsD6Auus5qfE4GVwKPSW85guFBe6zRR6uPdNnHj1Ra2TyWLAixiRWK1t2pnDsqyoICx26glzO4uXOrXxj7lJF5Tlc9MbQ/puTireiAo8lK8dcYDnzxQRKSfYX40HNvJ5Quy9o0/LECPOL7G2F2578u0jZZ1vzsmUM3Hglm/Iz6MpEtxH9kPm2K3Mx2P+6+is9aOHAii6AdNIKZgAzEzjjIxSy</vt:lpwstr>
  </property>
  <property fmtid="{D5CDD505-2E9C-101B-9397-08002B2CF9AE}" pid="43" name="x1ye=134">
    <vt:lpwstr>OGr185m8S2Tnf1q3uPNdUQw5Pcop8ERCHqqEVbUfNWYE2eHWZIiehFNIt4PEzqWaKbn9e8CGA7Ea8BIH6ZWDKqT3uNmT1FSVZkk5P8RHM19ZLuv7iSx3ZTRenubAkLdTERx4Jfeh6P77TBgc0Hk04jHq0W9N8941x9SC2KuRu+oyqhBmEZMjhlVntnqnd27buxhJVQMOedHpIk2xHYTdFq19c1HCz7zsRs5KjDNrJtUOigcT4n4z5SnSQRercVm</vt:lpwstr>
  </property>
  <property fmtid="{D5CDD505-2E9C-101B-9397-08002B2CF9AE}" pid="44" name="x1ye=135">
    <vt:lpwstr>lSgLo1NA8I3WeA+EbJvJd5Lz9fosTLsT5thTrdW6+usfBl9Uz2AL936UoboItcJFXV3upFwI41AqAYOm7pyPGdfpjDqoxLsfSsipZ5THa2F7pVvJNYlFtUyM0nQCluIUW7FNkxZy7kSF2USemfCTPh7/BJ35g/Qajv8L+5H88CNCJ/kzXDjgDk3t+VRlbZBS4D0+fW9THIzoTfzVsoHe6ZDXIcWoMpi4Ii/GOxI39MFdVug0X234FXIVf/2gDcZ</vt:lpwstr>
  </property>
  <property fmtid="{D5CDD505-2E9C-101B-9397-08002B2CF9AE}" pid="45" name="x1ye=136">
    <vt:lpwstr>xwJBS3dsC2LYPxeAjFNtv7DYI6V85FWUUEErVCqAgyQN7ybnFJwFFV0TUAYaTd4nGlq5r1c3pYvPfTSrzs0ztcYSRqmsLLuAsHi+MFUnEkPmsAXSUzkeYEF95Xn1F6kMiWgICMtx+6oVI3H6YrID/ns5nfesANgq0onw+6ZNHvUuEovPijLAh7pKViooi0ftHr9h+9e/PlLUrEf/0XMkICeR6kgrGahWD0fmmj2ENrE6sIth8CDxCZScjD9L1XN</vt:lpwstr>
  </property>
  <property fmtid="{D5CDD505-2E9C-101B-9397-08002B2CF9AE}" pid="46" name="x1ye=137">
    <vt:lpwstr>ZlVp3l4Q0Y3ywNtPz8LeEwt2Y5lz4r60sLi/CnUbeQa5CPl+h4LXgyTRdchwobWd9hV9wEaIuwPqXUQ4ymYiPzj0lDcEVEyN76VufXJs/XIPJazdbfunquaQDDvjo10BYbQeGt0HBjY6ZnxMNqY4HZB10xz3DlS5plOleTciMKDtjDhgWGuRDK4NaVLAiic1wdTMWTr5upb6DxUoPxdz0cdYhXkY/WqLBX3Alu6pC2uXDU2LnMDacwfEaya8fip</vt:lpwstr>
  </property>
  <property fmtid="{D5CDD505-2E9C-101B-9397-08002B2CF9AE}" pid="47" name="x1ye=138">
    <vt:lpwstr>S1yZ9MsFYgTomfzV4E0+pazF9U4oOSIckSfWOLU/RLs0vhdjXz7maEgNndKkMOWO9WIUhHYodm8i9r9Y/RjQKYzK4ZGR//xIUs7xEnxSZ7gijdgI5quX87uy/ATyvAq//SJr9Bkvbkn3UkSmzymliW+/yAw4dbT6r4NQz4csE3eaAQMcd+pkElnZBtOkbLd34u1q439fU62r5LjIaa30NFHcydDZrMhCjPIbnNP+DavOdzZQGkcRe5PDjbsVgoc</vt:lpwstr>
  </property>
  <property fmtid="{D5CDD505-2E9C-101B-9397-08002B2CF9AE}" pid="48" name="x1ye=139">
    <vt:lpwstr>4TBMFx21qy+fZ2KxeWTaFA46E9h87mVqTKeWOROZHf7XlDN0F0OHOlTaeIS+7GkHdNHCGPP9suI90lqL3xIO9VyQl7Qb+O+mwznSV6E9oEc4OMWb3HuolreJGuUuJQH+V0CXzdtknxXeISyxtbeDvZrsit7rEHQ8npGo6omNuzM0+sXrWzFzirM2PHBjXdKhpENvEahjtNBdNoESvRKe1f34VuMus3fmdw3J5G2KzcKz4qyegRNhrVUC0LgzHjf</vt:lpwstr>
  </property>
  <property fmtid="{D5CDD505-2E9C-101B-9397-08002B2CF9AE}" pid="49" name="x1ye=14">
    <vt:lpwstr>SFZ6WylPweShyVB5IJoqrv4K6/mX5rPow5XZEGSZR+6go8Jc0aEtzvmD5cYzgDARWJW/FbWtyBVb4pku7MI8h/CZHTSg24hvI+uSNsW64yRS3sriE0mQymhuMkOCF9J2zYlNqkBuNKqtt2pS8mTZwEWTJfQjRlyfII41TNt7inAFTlRnj/8wTPzJJXM/eJWhGGrL+Q6NqeAr1TRURml9lLw/HsuWuecjcawOACT51eDfNDG5dIeFlZ0cDwG1Fs8</vt:lpwstr>
  </property>
  <property fmtid="{D5CDD505-2E9C-101B-9397-08002B2CF9AE}" pid="50" name="x1ye=140">
    <vt:lpwstr>xL2g1j/i/PXNg6AR/ErZ0ULneSL96gFQq5ofAKsdm15gy13Y/UuK5b7xUHavjMXpUYJ6fdkMhFrfsOAfcseq/RwOlwQQD+a73YGRR216SYdOzhJEttz0yaxgsjdX9VMvW3AfzJFNFgA90GNB9DR+SX0BZM5+jqY/TLT0+PEJ0kKuR7jv47swzOEYwk/fPTvqvnSja+bWzc9bnksk95FvVg4uZiTRRoIUx4/wRiPSqq0vIKaMHWcerQkSD9LcDOp</vt:lpwstr>
  </property>
  <property fmtid="{D5CDD505-2E9C-101B-9397-08002B2CF9AE}" pid="51" name="x1ye=141">
    <vt:lpwstr>P65N958tPCR0wVR+rM+w3qAip5kNb4UqjPFyZs0Zc1hrW9MkhLpKEekkEaY9kWPubZFHY6KUU5VMb9wwDOgRBKoIpEWZTvBLimT1nTXESJLqctr+BEw0IhM+RM4y+PfZqfQJ747pmZeIQeUU9WNGtCwnkWqV2B+TDhIoYKAGq5Xj6i7iNoe+ry+DEtbg6a3rp/FDPEkVUQOaoDC8vhRxOqPeuIVL55K42zGnQmc9OwEdRpY7EB0EOyDGljl2vCe</vt:lpwstr>
  </property>
  <property fmtid="{D5CDD505-2E9C-101B-9397-08002B2CF9AE}" pid="52" name="x1ye=142">
    <vt:lpwstr>Gdx3+EGl4aM538arTb7W2h/h3dxKRGVhYJSpmbzBeCPlxWw/HwJY+jnxhvQqrB4K5+EBEGcfUJTSU6MbpN8gLEwOThYdd9d6C7WIqun1wkzb8nuad3uO/xz+aofEEv9aMiHpz/kvTwWFjxiFN/LfI7r6MXFE+VMpXZv2JMDJK8ZZ54by13gsWREqwN+J/rZF1fBtD5h3uPiHIkRfnmZOVpntncE137qBjBM0rc9xRF7nRTMt/KMaKDbcOIUn9Gw</vt:lpwstr>
  </property>
  <property fmtid="{D5CDD505-2E9C-101B-9397-08002B2CF9AE}" pid="53" name="x1ye=143">
    <vt:lpwstr>0KeMA8el/eHcBplG1Y3yOXpOxzo/G0O1W72bKCJEsq0zCehyviGjKrdjKDPihjLaEKIiWDHtoL/LmgnYvisNySh5Z2yNgPXJFuwH7jVtsMB8Zo6CpVCxaBo8+Ot9fPkhURJs9cvan6+kbqpNXsDfS2upNi1Lyz9S0LoqRMW5E4nc4UsCHnD9+txkZ+91mHXL74nbMplS0K7DBoS8hB+gWBpxh/FAcicJSxZbfO7etitPvFD+XmGJKLC+laYX4kP</vt:lpwstr>
  </property>
  <property fmtid="{D5CDD505-2E9C-101B-9397-08002B2CF9AE}" pid="54" name="x1ye=144">
    <vt:lpwstr>5K5zF2Yog9Ibor3JbGfioiDokR7dS4h/y5O1f4xK9+eTHzDVNFwapeRkOSENq/5usQjj8XrENPh7TT3Uo4IaghYWjeWXJqkCm3C4BV9wvJTR5tHf7X8psj3cz8244xp9NGoPszjUD+BrNtwtma3EJMdbVKv/s4A9pFCjubBoCsI6UeCEq3AyiLLyJ6QMaqI77Sdykh38iX3uQEXgeFoGZZV9jSCHELL8CNMAx1vkp7izTBOcCOm+TD6K1rJA3a8</vt:lpwstr>
  </property>
  <property fmtid="{D5CDD505-2E9C-101B-9397-08002B2CF9AE}" pid="55" name="x1ye=145">
    <vt:lpwstr>fHG7uzo06ASPPGFm+9JE2q20bNEqUmiHILj5Q29XR1Q1tn5bbvun6mWceUCPRbprJyRWINrlUlhAimO4d88kYQ1kSuxRthJw3+UZUQmohlsJP4q/O3xjTIMUcP6rnEqa0mC2JU4jVYjqmE31Dj+R6lIzfAwtsmLHYK+P3QpFa0BsWPZjYDsYhRqRd0TeJJKDWFL0uVDW7Hh/5ZF7AiQoVBPnzKyjQnWcT8AN1W78WmycITONR5/MI6yi7bJz55+</vt:lpwstr>
  </property>
  <property fmtid="{D5CDD505-2E9C-101B-9397-08002B2CF9AE}" pid="56" name="x1ye=146">
    <vt:lpwstr>lnUDhkp5I7F333o9iPYmre9mV2iGAtcBHD2Huy+gyf7TWZ0yuDr9ORjTQbOvb3LJNlclWN3UcU+KP/VT2Z52qp8GLGJ79ypgW0KmjwbLcnDazeVurLiD3WxkwLT7KHsZw7rxkkvh/NWDDDJU5e3WlVzvntoKFL8YTe8RPqwo0xukSbTmFGke9K1YbCQkf0kJe+Zdbj7LHLcCB+aioDTgtgBxq/IBGykKYIhTetb+td0ARmlEbYssjClEVx3TPpd</vt:lpwstr>
  </property>
  <property fmtid="{D5CDD505-2E9C-101B-9397-08002B2CF9AE}" pid="57" name="x1ye=147">
    <vt:lpwstr>COZ0nDG6wLMASEGlI7Z3Y5pfO+57/ZD/grddOCKRYDKwQZsZb/j/exVI5bfQKGGtx+uLQmeelxe9ZIJ/IXPnWn8XDg/hQsgJv5Oi9BJZ8JLLcAvMpOZ0ML1Yh/9ofOy1sUBZDv/0rmjB988Jz4COqmHNtn2l2f9oGGkGgwKLxDCqKHaxRPNuXyUtW7tKaGwUsX7lU8HQrJ4Yqgkz/xUdU/GAzcM68ZtFrzZlFj3SXyAySQ0utvjQYbqPoEk5yIi</vt:lpwstr>
  </property>
  <property fmtid="{D5CDD505-2E9C-101B-9397-08002B2CF9AE}" pid="58" name="x1ye=148">
    <vt:lpwstr>qQKSTKSn4VZnGElcIgMYFE1rdoAKodvDSzx/K7a4DHLCZxTBJPn9NZekiIXKKo7iE8XlCztrt1yGEEY87QBIylNiZa6npyx92VpZOYMdmNZ1JbjIpae8jR3TVdVlqCnwoeCjpB9sIBkghniAx31Zl0ubYi17GZs2RpBvRvNFpzZT8Wm5cUVQs/vm3S/ikVFI5SNGxNc4ZdTioI3x7WL0eHJzBiXtvBajeWVniOqTcHJAXocUBlb6Ve51ozmZsFX</vt:lpwstr>
  </property>
  <property fmtid="{D5CDD505-2E9C-101B-9397-08002B2CF9AE}" pid="59" name="x1ye=149">
    <vt:lpwstr>/t/HF0AaF0CPk+qzp8RNnT836kit4ZEGjTUyrRm6PaiC+8ufR6YTckFlLFXmKOkDbj5cRhu38mU0kK5TrS61z4FwxnBCf8c76Gu3pw20QAJdM/RDphlqO1hCWuugu9Ri7WimccOmfpJZG64E+jd3iPFWC2doXmaz8FF0ZKNl6QugbOSXHvUwnoXeC0FgP0DKCurL16BkPiIKuiNBSTijlhX7weR+KlI9buhrkNPk2we9nn265p3E1+KWlPhB1E8</vt:lpwstr>
  </property>
  <property fmtid="{D5CDD505-2E9C-101B-9397-08002B2CF9AE}" pid="60" name="x1ye=15">
    <vt:lpwstr>FxxHP/sEgb/8uVtBSYvbnRv9yoimK9V0a5vjgzSaNTeySZHVLndkxqtfqQREYEKk/6YQKJ7AntVBzRqEeZftA+388NBN85qMpkVdiLllji3DF6nYH1Jd/DLco8Dqb7zYqJUPGDSk2RevSoDx5GOlpossFlUsKX3WIS1XQ/7Xy/5f9cIEoqzHxsRJiDyM0dkvfI/H304H5F3ToUPVbUxUqpUvSbiWG3JUUlkxcx0XedCPR7RnREDsSX25J1+OBSX</vt:lpwstr>
  </property>
  <property fmtid="{D5CDD505-2E9C-101B-9397-08002B2CF9AE}" pid="61" name="x1ye=150">
    <vt:lpwstr>Ezq7LHqh0kn7WHX+uRnmSwopBVhoLNX6KovqahfS6jV9kdg4LbVSPiWEcuKUHtBsuWfLW4LR41YOBJm8t+wC2nLt3SzaM6ZhJe01cMcS7u6JZdEqtGH3sUh6BAveftF4k/WR2k0hbL6vvQ3MRc2vkSxg8BPqxmLI0LclKpqiRu7G+523Q+fzYIoMpTnYJtxcQ5Z6aAiuGOfpbfez4zDcifOzW+KcRjvd+is/ozERRkPoT7fURsTlft6g0BGOuCv</vt:lpwstr>
  </property>
  <property fmtid="{D5CDD505-2E9C-101B-9397-08002B2CF9AE}" pid="62" name="x1ye=151">
    <vt:lpwstr>v1+LESNso5QRJlZEBZMx6/R0k3PK390U6CnNi2VWbANTXM6Yn67/nfgsgemCvWSHlmGUY1qc+Pah2aP+GCQo+2Aat9J7Q69Dj35uOZYzRd3n7qq5eoKHdodGxMGg5Nabzkzn9DM0SKW9vKax1QrC7X5/MQ3wGXMDMKM+R10RafY72MrZX0FBljRW++Df8MGBbaU0TPVXXPt4aKctOfCtHHZZzRG2YfZoVRNJBqTmzh0hJ+uOq6G4kS/ueJZD28U</vt:lpwstr>
  </property>
  <property fmtid="{D5CDD505-2E9C-101B-9397-08002B2CF9AE}" pid="63" name="x1ye=152">
    <vt:lpwstr>Sn2/DyB3okRGGFRRo5JrVVdWAm32MULsx3vPjxNatNWLXaF/vt+2anNTzxT0A4KHLd9bJ3BowQLOWrLb5PjKTsOjmnprIZmFbMtjj9uIVTG8vZ8SkI+QjK85jlkIziRQtB9pXxx2U3Ma/Um93PLEVDpMsUEw4aHM37y2MigGCFvTJ8ZD2OeFIrNwBvgSNbilf1+wP2/97w4Gro5EaH2b7SWc2SiPpMPlhWVJT4Nhb8CbLxSrAjA9kTzJ4Nu87z7</vt:lpwstr>
  </property>
  <property fmtid="{D5CDD505-2E9C-101B-9397-08002B2CF9AE}" pid="64" name="x1ye=153">
    <vt:lpwstr>NLNAExxelG/wXAEpb1rackctnYMIHDj9MRwxWQU45JPiy5cM2eFUcIqjZiFI85EbaR4i0GitGMbghfW/kh8sKMWvHtG/vcRHOxP7VqeM8QEWqRMNOAizqUkJbqNrspL35ndpDsqE7CWoTqxpfPwL3vE/NnbTIMB8c13nLhoCgGur5Npra+yDzezjK6eddN4bItsfrhRPWFXPxFz045Ca+NSvZgupnY+5fwAcLrKRGZ3/FPNKSrKJ76zn80Fj6SP</vt:lpwstr>
  </property>
  <property fmtid="{D5CDD505-2E9C-101B-9397-08002B2CF9AE}" pid="65" name="x1ye=154">
    <vt:lpwstr>F9IK1xy7W4TpzaJGe3tTxpFawC8N3h5PyeYdC7JSPYQMYGbmcAWkxRHbmU9OIg9wK6tNgS44fj1B/nwvJjsHx67vXMLviu27x+cOn2GgPBgaWoVejrTMI5r/pKhZ66rt3Qj0kJLmtpvO61Yh2mstcbylBRQPEri+A36sORZK2i3sntN5F5lOclYqaI7uuwem/wdQWbDJyIZ3LM3mG7MZW4LUxcqCEKbeFecGCpWMRym8Tjw+2cTXgq1RTZDxtuw</vt:lpwstr>
  </property>
  <property fmtid="{D5CDD505-2E9C-101B-9397-08002B2CF9AE}" pid="66" name="x1ye=155">
    <vt:lpwstr>LtesAtUVkt+9ZRvUDJi8aaDirJFmwVB6NDhIBhMiBkZxiMmLdvJJTHqyhEExzQQ+v1bkPnXvq12xyZzjqWvKZ8xBCuQRwdvTdQaLrQTSBTYWSGS9G2g64N9durFVtYksIwfEmyukfyW9nH76qoUli0mihuLTJLOUFa4fT8Pc5UACf284hZ4XTJKW+fJtTHyt1V5TMpyiqNZBKowPyc210+C5JBZ3m3w0Ob3qh5w3jlDkKETz711TtB2QM2Q+c0Q</vt:lpwstr>
  </property>
  <property fmtid="{D5CDD505-2E9C-101B-9397-08002B2CF9AE}" pid="67" name="x1ye=156">
    <vt:lpwstr>tYOA+SXK5uqi/rIETGzoIJMLlyZHSsPJgu63QRgDWC1wYpNVqACGOcVczJUgCIzfvykFX1UGmrvqGbDH1YOE+rOcL16zYXpe7a0ZMSFVTe5bWbwA0gFwAw2H/Sqka4ijXhkEJH0zaG1m/jobRJPF/Pd/c4yo9Whm6ltWEufvutq7N/FAbahJquetYCjJOla7NSUo3NtXQy6atlP28DpKWvAT9X4XWAgGbdi/RVDkklzmzV4NEqPr/IlFECNwU8n</vt:lpwstr>
  </property>
  <property fmtid="{D5CDD505-2E9C-101B-9397-08002B2CF9AE}" pid="68" name="x1ye=157">
    <vt:lpwstr>YVuou7tQd6244BRv3LMDFCmaR1BhREbNU1CqniDhHjS3ZecGYPpYwhDww965vbvvUGsyMbNvNY7L69jL9GraHryEGkY9DxymlA2CxsJNJa/13H2cKYz6yYdcPUxLdw4fXXN8kjsI4L2gPAhxTdyW1lKQAmbkJc0ilsf1IAnw3++NnPxktdNDjpEY5+W5dsDhVChjBVPpTwOk1K/L4gSBeBinbnrJPPb3yEByt/mPdGw95ZqXhH+V0d9gDqpXLXW</vt:lpwstr>
  </property>
  <property fmtid="{D5CDD505-2E9C-101B-9397-08002B2CF9AE}" pid="69" name="x1ye=158">
    <vt:lpwstr>/KGNIbbm368899zQzrZJI/GJdZvH7mamj7/Q1dlUdTggGsIdndrI882G/JCigmgA9CY3DsYEDsEBumhLEiaMws683eh4PzwyE4jNNLiXULxAWnjuHLpMlti1ZmlDGFJ/aR9ObMzP8uFlL2/vRXPVZ9ny1B5Hq5WuM0JbGiQooCnNSg/USc42oc9qzkP/k/6aZ7d1EWRQy9lbNxq4wbjItnnjsB75JXZiTR4U8pcspvD3RUl2BFuOvojeMS8+u4C</vt:lpwstr>
  </property>
  <property fmtid="{D5CDD505-2E9C-101B-9397-08002B2CF9AE}" pid="70" name="x1ye=159">
    <vt:lpwstr>xTLCH+/6/paI5SlrN6Ax+gfPbf65frV75jeobaoGf+3eqg07EIrXzGBBt8TX0gtIK4qwkCSBhoh4XRIU/f2gHF4ZY0GE1N5OAte2Ic21H+wYPCTlMuFxVarlu+vBDpsnvG5tnC7/akRNx2EDRwt2UEnRY1VQpPCeQF44z55T+n7+cJxDOsM2X+OWVZfrrFflVe9SrGSDvsaKAXNuhSLANU4zwvlTztR3qeLeRT3lVsra23BJUEsjBp7F1J4FKPy</vt:lpwstr>
  </property>
  <property fmtid="{D5CDD505-2E9C-101B-9397-08002B2CF9AE}" pid="71" name="x1ye=16">
    <vt:lpwstr>VhKqZvg8raut5Xc8jzVIp2w1P/6iFtf9Ip06pd+iKqJNPj982dxEHizYg881r0eSmOUDVA5mjY1X6K/1kMzeNPJjJ6fek6lHrBmYz39zc63pNYmjSUh/DgZcsN3Hfaz/7RJfW6F5O1xxpuVwTBv/eOw1NyYQhe06CU/+GVjf2fWB4TEHVB1AHXE7CVGi/lLxp52YhE7jkMljP+Z80S3i1WRmlQM6hAykJQxw9otaHZnkKjHqgs1h94hcJZvwYSI</vt:lpwstr>
  </property>
  <property fmtid="{D5CDD505-2E9C-101B-9397-08002B2CF9AE}" pid="72" name="x1ye=160">
    <vt:lpwstr>kHt/Te7RiQfESNfkbAO+fbkKCR8KihhcMtJ4rNs4m0I/7hZCIooSAQ08TMJJoCVtfvpzebb2xkqmDN5cmwzuGKAQ/cIWpL3CgoaJWn1D6aAi4xKTy5Qm/Xa1DoYzaUJKtDJduqLLedtcHAN2srkAv5Vw/YlHioXX24odZgJlpdzYD6G6/Mrcq0sNQIyxodd+MemOsuL+5vKNtIULSiv4tWe5tz4Xx+VDsCzXbiZLvX132Gkp3Px0ZZKrMi6wn0K</vt:lpwstr>
  </property>
  <property fmtid="{D5CDD505-2E9C-101B-9397-08002B2CF9AE}" pid="73" name="x1ye=161">
    <vt:lpwstr>Nq7hZGfiz079y+2AOJTtX34+LuSdx1YJsUICzjX37H0YkOWuQwTHEUFn5srv0w0W/gdORvw14WHJ4G/DQEnCVq2aXA/GhL0nL7zjtvDhUCSf8950EZs9EqCNLX1xJwvCrTO7PhLVofco4sfkOhQAz2rVIsDBhXh2/LUZwO8ih6k0sA/Frrx3dfPzjlznCCZy56Cv9xf0NxIY0m+8+NkjmZzgEItaUEPHhavYLECQx3r99pHDHxjGb4xp3AgNKiG</vt:lpwstr>
  </property>
  <property fmtid="{D5CDD505-2E9C-101B-9397-08002B2CF9AE}" pid="74" name="x1ye=162">
    <vt:lpwstr>9RiIdIXmlpLu+P/XKIFQHF/GFuqqW0uyasBcJvitX6J1mCB4yQPuxNUT5v3FUmHqTHM9B2Zm5HKg1C+Phc+uSVWgGfjI4K8URBbxeJfhxILpgllvzEMipui1EWrPMSQ18jTHzMslYZWfRAlhNZpyJzenXzPPk1yYlufONXq0ffo6RjtpgYK3uMRw2iulXAq0967/psuREcjd+Fh8KufdGtzZaP6+P+Ok4NJhuZaRObkw5X9N3aqjabqpCCOk6eH</vt:lpwstr>
  </property>
  <property fmtid="{D5CDD505-2E9C-101B-9397-08002B2CF9AE}" pid="75" name="x1ye=163">
    <vt:lpwstr>QJZf7JQ6gPHosXd3EnposxnjLpvummhpvxyZ7lKhE9czUlbP2DAi4npdgQIKP5QKOOrFqoYLE6cnkkOUhrQpcW41fSH4LB+dzrz1QB3EeTf1rG9kr+riVoNLdR9Wy+M6pOh4zlFH6H31rXXitcISyo+doXDSUJQ93jhMwYiGobn6U56viIqZV/p26saJxGiKmqdRnV9kP6W/ea4nYfHqZwI4TFpPcjiLtuphtMUdIorp5xR4zBpKOAApZ4PMPDo</vt:lpwstr>
  </property>
  <property fmtid="{D5CDD505-2E9C-101B-9397-08002B2CF9AE}" pid="76" name="x1ye=164">
    <vt:lpwstr>jfsjYuPrDLXwOR9Ae8NLRHWWSpaROMnutYGjGIR9Eg9aAQhvgRFCLCJA0kWgOxVIK5E0UMjEHqoXJQ/yQJDdKaByx4UlL7tmX9KZfFNYNAT/JtssFNx2rK/M4qubQKlrYhQmWnY8fs/v2ScgOm4aEtv2gbDWN3F/wPS1v521EMcYsq8XwMW6uFr0jfjErcO8yEuc/223mPYCaZI0O20zOpjxW/5pnQQy3Y+Aoiu7/vFJPNrVaxm4D6WXyuI7Bta</vt:lpwstr>
  </property>
  <property fmtid="{D5CDD505-2E9C-101B-9397-08002B2CF9AE}" pid="77" name="x1ye=165">
    <vt:lpwstr>iKETeGccqzugN0hOBN4/bH9va88auxvOeMGrDhFKpzPvFHTj/xWrRfVkHku5gb1wUQ6dxI54EIqUKkRM1Sn/F2mt/I78F2Rr5LHzrCi8FbY3Pks3Qni0iIl64DeGevylZaWwq2BNlVzAzMVnNULnK0NXwQzT/+hk/EdgItaQ9BOQGlDJ7MV7VyQbCUimTKSw0VIFGaZSaGyuT2oN0roL50kodzOBFYIlv3ZJe2SM14vSKnfYaOqPByaj3ZQCezE</vt:lpwstr>
  </property>
  <property fmtid="{D5CDD505-2E9C-101B-9397-08002B2CF9AE}" pid="78" name="x1ye=166">
    <vt:lpwstr>EXbbKHx44VfE81QxsVp0xKlEZAC4Yqd0y3EIWZADnJ97gPrrGx53llfQk7oNWQ9oBOWTmSb/IrkfjjmplWhAYYA6q6D+6MwU8XlzH9nauPY7fIHRqJC5Edo46tFO9PSHDUFMokjqOn3JWIRdEubBAikEO81PkqYMW/7GumAigMRKVPTH/Y8ZeUVFUa1pMadishirlscvtwvgoy9IXpS41RGvOTfjxY9yT6kJwBPjvOEeMFEG29++qho1EefSOBz</vt:lpwstr>
  </property>
  <property fmtid="{D5CDD505-2E9C-101B-9397-08002B2CF9AE}" pid="79" name="x1ye=167">
    <vt:lpwstr>MVNICUqrIv44MFIy/6S3YPA39vp4N4G2cUWLRWo7C4w3sd3A1z+LUq/rYuB9gMDI6ntMWVCI2Maf4wT8h37+3kT9jDhmCLHzo3lExbFAuXLN9/cORsI30x3mtui5AEh9iBKVOjuQ3PxrdLYGJV10tTQxySuaFNA09K2QlMxbMIDY9kPj/GaLxtBepEDcm6STp9kxqh9YOLHKyyzxiJi04z1lrCHpO9H7Jz8jnao5LlkgPaRLU0+z8m8OUNMzZBa</vt:lpwstr>
  </property>
  <property fmtid="{D5CDD505-2E9C-101B-9397-08002B2CF9AE}" pid="80" name="x1ye=168">
    <vt:lpwstr>DkaAWAbTlvwVtIopRhl2IY06DO3HLUGSvwCd+CdzqQ3mocj4HXEKtwmYWmFPhn/8a/oLKm38sy9KU7SFKLIWcxBJoW3+jJDTmdNuU81lqFUHzK2yecPjEaUt8dxBlQ/ZFnVfSGpKsP5KGYUt4bpRarVaCj+g0hVXeynjF0+WDhsLQFW6o3l136B/eFjCfnySTxZ37S2vRCDO8m+45itISko9zOZ7cs7hlEYeEd+fxz6zu/+2k+oOIuXH2TPcn4F</vt:lpwstr>
  </property>
  <property fmtid="{D5CDD505-2E9C-101B-9397-08002B2CF9AE}" pid="81" name="x1ye=169">
    <vt:lpwstr>+IxoF9JdLhJ/TI4HXU2hnovz+6eSF5WxoEhPhcrGw+exJlLqs2YkRct0j59r4EcfhwUjAnrolCKJYzW1faC56Kcvj+unM6PwVn13Yhe/cww4HXtsAalPFY5F9S0rMez7xBVvpjnP0cbixYvpcyFzy2e/QH/Pf1YbUeqcyIp91q5nOZQfu/N0++/bT62FysT2Usl51G9CVfo0OaMQmalCyMlNqcnkRDg+GjYsCIS7Q+GO8obgl3Is4Eh9t+fGyUa</vt:lpwstr>
  </property>
  <property fmtid="{D5CDD505-2E9C-101B-9397-08002B2CF9AE}" pid="82" name="x1ye=17">
    <vt:lpwstr>EssDPOGBurY7bHCPY9JTh9TB5AVxrcI616WggETGYulNAMngLsEj5P50eHl74xG0BOq94x0W9lVohKv8K2pdSmHMj/9TKF+uSY6I2ZFRMvUMAJDd6odrp48h3OBwS0K5lcCvuZv7WcSmI7pfq5H3GO2EY3g2NqIZaair/WS1ZdxCY/GDgCHnh73u6xp9PIc87i54/t9B3tsZscmqXswupvZYvqFOdG3nuGw7dwy3mdCaXe5rPMjKiYIeZWgbIjt</vt:lpwstr>
  </property>
  <property fmtid="{D5CDD505-2E9C-101B-9397-08002B2CF9AE}" pid="83" name="x1ye=170">
    <vt:lpwstr>f59G4Q+GQOh0BaU3cTDv96SYJBkv18O/27g25nROG1ykyNa9my1dsVxlMJDpLOVvLNsvdQee5Bcsa9JzDAKW3zG9qXHQiBMozzZ3qQ3qxXYkRDo6uU7o310NRhNcekee09DLLqBeQpbCMdbwvXpsJ7ZYX4CkWPGxeQorINULnkG4n+ksQ8pq6jBRlki8YfBnJQjL4LdHsYVu6aJ3SlvAf7gZQJbFofR/p67KvwuJh/17rAuDfB4OKKeKUPW7HhK</vt:lpwstr>
  </property>
  <property fmtid="{D5CDD505-2E9C-101B-9397-08002B2CF9AE}" pid="84" name="x1ye=171">
    <vt:lpwstr>igcdaRxA3o0srs9sPay2UQR8hj9e2UAmHK9qj6uvb2A394/7BsP3/lZUq3sKXP6dZzVhVZkmRarBpFFjGY23vDEMF0OFdG3uX6xaYq04+6JmLwZZgXFcxot7ByM+djrGGFOYriCVnqOhiOIFD5lD2vf6fUMfb7CM1Lyb5Ez+FNTdVbo520mcx9zr6a9ghOc7j0TdAfb5JVLRFhWX/uAG3IpbBFuoHKYkBRlo+F2H73FiZvSFy6QkWrEGB1Jaxko</vt:lpwstr>
  </property>
  <property fmtid="{D5CDD505-2E9C-101B-9397-08002B2CF9AE}" pid="85" name="x1ye=172">
    <vt:lpwstr>0J/ISk/gX2PN80BgeCTjcC1ctN4o34E8/gpkmKzkjV4ovOK/6wGBJXXjj0yD34CRN35mfjcoYioIV9rzyTOVT8Jso4NvEmSvMAiL+zMzHsAntktRpD9I5PsxbW40C5nr2PqxokgF9sDy0GW5h4dvyrxjixy5hWMTKan5MuKeNFG86Lbu8SdUqmXEF6hGxMCRppbNCEFvNdvjlv2AfZ2D5Y4j+6qAmFylSL7HiKr0bMD66HruXlcXommzvi8J5vn</vt:lpwstr>
  </property>
  <property fmtid="{D5CDD505-2E9C-101B-9397-08002B2CF9AE}" pid="86" name="x1ye=173">
    <vt:lpwstr>saLVz1qzqo+qe7u63klwdiX786NVbFe/qPjGhlsx1Qd1i5KrUWGbsFWFLkVus3fQFRKbOfVgQElDhs82gSKMV94vF2l3MF34UD8imLQqF3BQ/QTJNutICX5qvr7fkVhbfgvFVhPvw7G4i2aFuOmP/rcZ6aDSrYuffJUnMmIhGeH31R3EpGvGnsnk4noc4md0Uz6lcPstledjvn58Ez8Qnlsi40B53NjA7DMqy15I/O/NzpChGGeq4/q5yJT68Cq</vt:lpwstr>
  </property>
  <property fmtid="{D5CDD505-2E9C-101B-9397-08002B2CF9AE}" pid="87" name="x1ye=174">
    <vt:lpwstr>/UskNzFaz32CC+wIqRohfGQfLD61KqU1rS2ypczXxUJeu6zdD2Qrs1MInu+wJa6LfZHloOy6q1gTfEcTIDlwqsZcXgrBb0r0W0vmbhiOt17ydss097MD8hmodQeBO1Zu1tkjgfanL5+lFbZCY7ahG8Ma+QLuSneT1BJrBHiTRQyP+dERMU+OnDjS+V+9mfwe14CsykKm8SH9wvc8v22+Vh4OFrTKw4X087ZB+w6rMcrEmtLUbMN8iTiavBFNsfP</vt:lpwstr>
  </property>
  <property fmtid="{D5CDD505-2E9C-101B-9397-08002B2CF9AE}" pid="88" name="x1ye=175">
    <vt:lpwstr>bq4VzuO5nP6z3ANHj2Bbvx43Dh+ad3jPBfHJJ6qXrusdINfC93cmkZiQ8eu1w6ziIIdjcnDJXQDs+kr07RTkNqA3wa3OZuixcchJ1EgTMra9sAz4tUTN9bZ+yVYZTgkqBxxLM1dz8ODiNXybiR0p3ZInmT/Q9Lo1gtyIY2e1pTZ99unr/xyJiGbSqnglke8hM5K1AH/kiRvsR7JepFPETKN+jLfyNYhhbHK4tzX22x3NG+vVK3bjAz206R3kP7F</vt:lpwstr>
  </property>
  <property fmtid="{D5CDD505-2E9C-101B-9397-08002B2CF9AE}" pid="89" name="x1ye=176">
    <vt:lpwstr>1LecFRbiBPDLCBo0cR5ZhNKED4gvphWFS1XRDnNdkOzm7xZZU6KOfrUgjGUUi+DS7CbecxqIIfMpvWYiFCkqN/PmWHsTAKJdNDxcTo+OF3T+JCOv/ehFiB9dnvFUrb+O9yO2Hlnr0NUh/NdgwHbYLQqhyHB/VM64RJBQ6c74gogDwS3Vhf0ECBtLzZubX89ufqPkW0RZ1VBdRcqhQOB4mrpta5l04BJR0Tqe5WWN/UXCJLAVpKkgRPvoWsJYFEj</vt:lpwstr>
  </property>
  <property fmtid="{D5CDD505-2E9C-101B-9397-08002B2CF9AE}" pid="90" name="x1ye=177">
    <vt:lpwstr>dGEkB9LbnnOEHpmGvHrIxyC5+30PaWqddUFy8B/5nU7Wm6usy61e+Bnb3p53qAGCvMqiCPM6ThI83ceScrbDHa9u8Nw45uGSu4as0fnxtWRSbiJRLdIyhOXbiDwVsbyGvU8lh3KtxWKPZRLRRD5teZDrX4dXNsH4rKXoou3doWdRcwEADe7jR7tN3jmxtpwkRpV7OQklMLwiENtbzBceBLdNbSyKvcTumfpESEdEMu1bfPAzIgb7vlJ2lMaGAWB</vt:lpwstr>
  </property>
  <property fmtid="{D5CDD505-2E9C-101B-9397-08002B2CF9AE}" pid="91" name="x1ye=178">
    <vt:lpwstr>W6I/lkHy3hcrxaVW9A7sb4nbPOaUFJXRXBxVTMpaOpHb24FWYPD8+tIHBr0UWh/awB++hVf5ePHBd+ZdhYix2sxOI0OmS/D5bm7ELAPJ2KHwb9LhjXlL/+Qlpynpdd00wEV4nPsHxqGs60yi6fnlSXAYiAkXso/Wjqt5Ia7cyPu3RW9wohLxVe3gp2BpSwFXhNOJvK34co3y6TjEMfOvT6vS/Hsq9IhVHhCCPtBz3+R9nLU+sNV/up9D6Rt/JUT</vt:lpwstr>
  </property>
  <property fmtid="{D5CDD505-2E9C-101B-9397-08002B2CF9AE}" pid="92" name="x1ye=179">
    <vt:lpwstr>YKHAlfTqa2IpfVYsqKxwN9bHhnDISE63OLfBCkKPTaK8NaDsQ0iKr3HKiEcUYjZ3rua9qO7R0bIQGyb+7s6KPy1V37WTYODgIUfH3DETx1qVnLpWj7yBhvB3F1q6b4ZaGGWIKBdyZV9TdX0nEDIe56jnFvj6/b6bS9fVrQW5uGBCGjKvHlc2uJWxYs4HRdrUtEWf9sOqQGSFyNPj5LoqQ0aluqz598E9b3dGLJTFL40k+tdmEGOp72+Pwu8vxyf</vt:lpwstr>
  </property>
  <property fmtid="{D5CDD505-2E9C-101B-9397-08002B2CF9AE}" pid="93" name="x1ye=18">
    <vt:lpwstr>JrCySyH/onlUuo3p5u2vdqwCyOEw+BZiJyCH4H44lFQTd+W+TW/ei3WrTQSAy1nZhU+wXTq9FzMvr4Dl6p9/fhI9cLzkvYNhTdKnerKkA3UyNtROuMVmSsg5CPq31lgoRvO1hcfHKledJaYYXMI9Pnyfvd/ONMt14eZB5RnCnYaJ7wQ0leQlGvT/N3j9SffHl4+YNQBfD49ITi3D8tM1B+CUdFrr367uud/CEaFA8I4vE/L+u+S92RhKZi2Dzsk</vt:lpwstr>
  </property>
  <property fmtid="{D5CDD505-2E9C-101B-9397-08002B2CF9AE}" pid="94" name="x1ye=180">
    <vt:lpwstr>ELMvnv3igcT8XJd/cUu3H4tiSSOJGXsq0cZEeCSHwCA3ClcXO3QzQvi09kv96pOI/7g9oJnT7XBOtEORsdY0Hy3L0+qMPDnsocYjiCi7vFYqRr0ufHh2ssyum5osmyw7a5E8F01GmEDGkad01+DvhyveZzdXYv8COrTkvAhUzl3q+uucZqskzcDK3nAeiisGuOgq9L9//wESauAxOLIAAA==</vt:lpwstr>
  </property>
  <property fmtid="{D5CDD505-2E9C-101B-9397-08002B2CF9AE}" pid="95" name="x1ye=19">
    <vt:lpwstr>2iIP6Gz8iWgnpvUBxPXWN/SL1IxmjXYKfFeMiaYkibfc08lht2EdRcLLgbxuv+k+pdQstsOWVLbBohnVMae2opMf2+5fYkh9xuoPGQ87yCj3UjZhUb3wQpGyT+2FUcEIQUeSe1fGu3pbCdMpwWrdQm01SuEOmTFpTpgTp5/GiTP5ObvgKVAAL40aXuTeHTxiHoH3saRsolZ3tl7f82Y6PYER3K/E/6lWSYT21TCm4P3mBzKcXD/ZE/8Oiv48NDA</vt:lpwstr>
  </property>
  <property fmtid="{D5CDD505-2E9C-101B-9397-08002B2CF9AE}" pid="96" name="x1ye=2">
    <vt:lpwstr>ypTP+42VaNhV/gGCWiHWGyxQs+wSb2kpU1BxYV5WQ5Xs8tRi1EdohNSlBsWcSTF081dcSqttD21eYLj3UA4sipTkKcmWmaWu42bnrMiPacaEXQnNO+5YMPYJfpEDtNwqBZcSwB8+mPYMl0Fwg5PChsQkHj4N6xx+Wj7goIGg00avSWKp90P+ZUcUsv53xtrhSFQYaBK1hmX1EBEbbPZoTgwz94OFE4nZw/dSlUD+ZGgGJzsd1tg2wyG3CCCkOdJ</vt:lpwstr>
  </property>
  <property fmtid="{D5CDD505-2E9C-101B-9397-08002B2CF9AE}" pid="97" name="x1ye=20">
    <vt:lpwstr>pHLfRUxiPXoRpohWbXhahnNtPiNqvbZDw2XEmZrRb6IphkOeizghDKMh6n+YgcrOBrIgtu4ZKSRk1vwJKsFwXwtfhbAcuHzBOPmVPi4Y3iRmApeao1js0Y3DJUWlScMF3CGieeijNIH6IpZgdrQeT3wRXGplWYqzLkKVbPpV0V2hQjDpXNcOBstCqxrJ78lBKYPxvtKqbCciuQ8lvVEaV4ku52XTiBpBF7GHACyOWsWQqH9vFcL+vHkTtQ0rNfz</vt:lpwstr>
  </property>
  <property fmtid="{D5CDD505-2E9C-101B-9397-08002B2CF9AE}" pid="98" name="x1ye=21">
    <vt:lpwstr>uXcFzc0T5Bt1H25w5lYBMm5NWUwybUCkU4HBOXg+eumJ9W4LfHoqRjP50Vpau7fDKU0qvoE+ObeN3efdiCHivoPGznGf71IFFZ5GiqMtZSfOCtmUx+q57ksrzHlXq5IRfV5Cs/tGWjev8jfsm21+DOPiJJdHbdxaInYXcB1YTcbYbFTqTxopE0Rbhd6y022XjEZzsdUnVgVXGlRehB2arqI1gB6Vx/rQkFvaKVwKLJTd9KNdfw7coXdZplRNhdh</vt:lpwstr>
  </property>
  <property fmtid="{D5CDD505-2E9C-101B-9397-08002B2CF9AE}" pid="99" name="x1ye=22">
    <vt:lpwstr>OxPszgweVuQfUZ/zUP+gZhwhVMzHm6MP5t6uBxxvIlSRq+a0OwCKZXNb5ZZk+6J9i37vSn27i67TEffK/6vUdc5tq/RPHyBrOdd15t6tQj4o5vOwmbt+dXxPfshn3bdt/7Q+dOlpg4P4maP0PpjT8TXogYA7tGqKn7r0cqqkA0n+GMdzkDNpYaWvpVeV8ioJz62Di0AqwkPZr7SIb2SwrPzlmlVB4/b3eafU7qgPSTubFi0v1BoToElNdQjzWGy</vt:lpwstr>
  </property>
  <property fmtid="{D5CDD505-2E9C-101B-9397-08002B2CF9AE}" pid="100" name="x1ye=23">
    <vt:lpwstr>jy4kv7n7QQoAK6uKd8dD0Lp70rE9mzFzk6DTBPQMl6iy/sYdzOmdYHsz1wSI4v/xinQziLYoHWxFDkNFFqEJEIudeSVwQXZvH2jHT6cKxqUkyQJQiS017TMYBs6aSMQvpwaFgI3uMJWfBcPflPwNGSi5B00i5EEa8jy5S+cTmqB4grDNTu4ln+VN0eZ1cS1h8sH83BlO/G/HnjATfDlRBzB8HqUeLFV0s7NbY9ghOmaGCxvTGJgcVKDq0m2Q7RX</vt:lpwstr>
  </property>
  <property fmtid="{D5CDD505-2E9C-101B-9397-08002B2CF9AE}" pid="101" name="x1ye=24">
    <vt:lpwstr>Ibpk+lt/I2fhVTVw0ni286+4FlP2v81pX2eCIVe0O2ddYouKg7H03gvQszQQhNjV73Rlnb/mJZLL2hpaX9c8PoSmXIPqkcu0LIsHRWBBBN3SATHcljYpUTNRJnlNHIpCY3SlwsoCT3pSkaesg9Hplp4P33R6hfdxl/LEN8rHxhrfQ3TpCzkgcmx5gQ1Y7uTf3cBrACAMAOfXAG2FHl9ohCdUwfUnLHDP2MHMVDPTOgOx9BH7+hZFb+K8sanreSf</vt:lpwstr>
  </property>
  <property fmtid="{D5CDD505-2E9C-101B-9397-08002B2CF9AE}" pid="102" name="x1ye=25">
    <vt:lpwstr>Sax22H8Pq84MdDhA4Ky5E8YsQw9Fny/4byYIq/2oaYzYEVfhpzyjFxaZ1jG1NNz9sirLaeoOOBJKsN7+h3vyUnRcNn4oPgPVeOAZ0PFAzqWNDsc7i+/5NEqALVp1wXH+pGcvOaXrM4+CIT2a5yvCSaJ4uCxAiqqi1j490hgkgqirO/NvZOWro+d6Mdqe24aYRCIBWbtBO6ghgUAu4spNp1MBj3d7cwkN32jO3EPab0XtGnFRQtxYVDtIcs2+MYp</vt:lpwstr>
  </property>
  <property fmtid="{D5CDD505-2E9C-101B-9397-08002B2CF9AE}" pid="103" name="x1ye=26">
    <vt:lpwstr>TaSlKSUjlmvlvWKENC1NDxC7ZjqT6Sx9bgW57hk0BqFpYJ63DpFjOD+sFqjcmAH9RVOVNLGdawVZVhM2XNNrzt3Z5N6MRcoAcTfvYtt8FXbN1P/bOMvD3ATdLRdtj1w/+W2wxU9zQCtS/ggT0A3NwS2m2VSP8CFT7w6vU/7Ihd/78ixlrAUfpRG3Hvq+OvNVlZ1TzEMY5Z0XDl3OXItExQNauU3qIn+nR/1SgUQ49r6AUZclA6NfTxGYUiqPBID</vt:lpwstr>
  </property>
  <property fmtid="{D5CDD505-2E9C-101B-9397-08002B2CF9AE}" pid="104" name="x1ye=27">
    <vt:lpwstr>su/90/mrsDrkW3Xb2imhEUrvgxgK1gD4lUucnuDj4TFr9I2cUM1LX3cf8qSo0hEFum5I/W7ggMIOzddXnJ+Lo8jlM3f6J2PiQiqmAb3H90V7M/eBVj9jGnAG3lKe/bZpazSlLP+yToy/uiBUltcnHRsbcSUpxs6+uIChKrspSRthmknVD1rR1YzOLY/f/0NPOb+2qvUQJVhv/ZBsrwC3nFbP0Oq3Rrs1DX27HXTxEz+LcQMAmHT7hjxlzY88a2U</vt:lpwstr>
  </property>
  <property fmtid="{D5CDD505-2E9C-101B-9397-08002B2CF9AE}" pid="105" name="x1ye=28">
    <vt:lpwstr>NKO/tfJSEMWPFoCQrTE2ykQDenavOuT6sYF86fflCEDzL7GoiDv20sEP+rafi8hh6g/gUz33hOpBxdgEiJvWT96gDrCh+pKtynxBOUd3M6sQ9u1QekY3DNfwm3bxV6db3cnq8rGdGr00pt32ljQEW5F+5Fzc9tezSgFXfw1orNgS6wrwORgLCotpru/63IrLivDmu0l+an+Rtd3FpEP6+Rfi6l4I1k8MbOdpaZT07ZhW3I75uMpAIhXb+OAvYkx</vt:lpwstr>
  </property>
  <property fmtid="{D5CDD505-2E9C-101B-9397-08002B2CF9AE}" pid="106" name="x1ye=29">
    <vt:lpwstr>VHUba3nXnWaUZ6vhG+hnDvbR3rq68ZlgVOTqUzUivW/wMTUPw5E8m8DfMt7e3C/QyOL/qiPW4/EVUmNuvfBztnkcVoN7+0WD+oJokTL2+5YjJVFMEBqtv/9igRYGoNYtqyj91lHznM9RWZSK8+1AmKEbe1C0Qqzit76w0nQlBQ4Q40vn5JUKZhvOP+Rz1iONdC/CLlKlfn70TifuB4rz3XTkFolw9d6o/34yK929eeLyZS6KC6AYNgna+n+IWCV</vt:lpwstr>
  </property>
  <property fmtid="{D5CDD505-2E9C-101B-9397-08002B2CF9AE}" pid="107" name="x1ye=3">
    <vt:lpwstr>AfE6weoshNJWBJCKpzcoCBi3yWlIcoPonR7Jep2x4kQ+FShQfxX5cyrGB33tH5slHxyh7O1gHWkAEy2WyiSZJpJT32IEdlcLG1U38FSgzv4EweG2OUy8eU/CDoDg+uPg+vkjORoHUcG6MpBkSOqmP2l1Vpsm7H/YDaTbnb9ezOPNzk4TnfZQP9sVjWqyVwpxsVXRZ8lgwhe9Lbv72qLY0FbdjScH0wzuQ38itAcKaBlqEoXeJNqzZ/D/VUGLQFg</vt:lpwstr>
  </property>
  <property fmtid="{D5CDD505-2E9C-101B-9397-08002B2CF9AE}" pid="108" name="x1ye=30">
    <vt:lpwstr>omonZigUCJ6WV472Mt/tC9vHpR4CZRzEVSw45CaDeXwLog8uC3j9B1sG4D3ycw+uvb9+YcmT0+uAOX8U9PFgFEj9h7O3UDTpqgHtUi8BPNr9eI4KFlv4hogY69SsGLp5hzc6Bo5l5WeB6vIK4m8Of1iKCzFRPiuPGedaZwux1llDOyMpxTCLx/F5rmD/vF35g2USdCmcdlFLvNGwOhILfhwtPuyTFzMaDCTSIcggkymWjAW0uD83PjYfPzNLyBH</vt:lpwstr>
  </property>
  <property fmtid="{D5CDD505-2E9C-101B-9397-08002B2CF9AE}" pid="109" name="x1ye=31">
    <vt:lpwstr>GyaXnT87dpwd/ZifQcVWTPE8E9Av7PytxZhhgagLwLUVzJfE2JoBYDOQt8NcCVpMwYg/dVGMSfBX9PMP1pC4I0oiyUHsKvgAkwzh4ikmWC1t/A8MqwX+qJXVrjhDpXHxyyhP/7GIQtHkJax3Ien7NjR1nUxSLysq8kxi/r4GNCt8KCG/pRjxk6qm+iuArAeFr3499KSnFqC0jfq9mJ3Mn1rVK8wFLrmI0k/YWQzyiQ1JpESQ1SgUCmA6I8FIFfB</vt:lpwstr>
  </property>
  <property fmtid="{D5CDD505-2E9C-101B-9397-08002B2CF9AE}" pid="110" name="x1ye=32">
    <vt:lpwstr>zyLUke7Efd8DcRldYOF2L3uR3QXd9oNzgky/eT6FIGD9dNh/YAKjwTj6A5DIAR+AD7w7MawHsR+UB0BfyNVMsjf5wMcwMLSlEFRHV1of0rqL2imzjIbphQTWFfc0WPF5qAr5AV1Dt383lMPHsUU3eJ2Sczi2jqqLwU1LWxr+TwYuIC398QeiQawsVlNduv49Mh/n1kw5jbuhQpxc4X/ZX2H82ftkSPVFoxSIQpOGAnukGyjbqDjo/423vyjQ3Vn</vt:lpwstr>
  </property>
  <property fmtid="{D5CDD505-2E9C-101B-9397-08002B2CF9AE}" pid="111" name="x1ye=33">
    <vt:lpwstr>tBlxISbnnwUu7mk+3VRe1+Tdhf9xfMijvN91BodgO0L/wUD7skesgfBf8kLabSkJg7+tvO6ykBgYPo6KkC/TxIf1uZFeXQ85BmmL+z1AsF5NRCvc5muUfZZMNwYNw0hkRIvshjqzt5vtF2Kw5f4mpykcqpF7trM+JG8g1pJkh5Gb69sxx1yuBF4E/pvRqiZSEE5sRDOT+Hod6nXKD0UTMzhThc8RAVVjDFrL02Wy7IgIARkmir/eiLlvxbu7/h8</vt:lpwstr>
  </property>
  <property fmtid="{D5CDD505-2E9C-101B-9397-08002B2CF9AE}" pid="112" name="x1ye=34">
    <vt:lpwstr>gXI8urmlMS/8wcCWy0bgiKJB7hfVwR+lrUugGV3tXVjEabGX6e07/jSubSShcqdY4u3YXdqYsM1xrWhrj6ga68uBLnNiR/eJOOBb5FeGtG48h8D86d5Zkfkytx37blSIzc4o4jHxK5x9cP1FPPS7GX1fo5HMZbNwnc0Ym623st35kb1RwAH0q6z3Fhfi95EfFFc8EX4LPuKt2kYWb+hVd/+9d28/EXO9+fCg3SKcP9sgKZIK75t/9BYqEiV/cCf</vt:lpwstr>
  </property>
  <property fmtid="{D5CDD505-2E9C-101B-9397-08002B2CF9AE}" pid="113" name="x1ye=35">
    <vt:lpwstr>zcC6bkTPCP8UwYYGGeBVG+sIieFuNCfxNK3VhuSWiT3ew+HthEoBD0e3j9gIzsv4x04g2bi0ACl9TvzvwtzlrVeR+K2HKHZ1D62eFrwa2mqb9iC/HcVy+b6ZPOPDH3BofE/QF9wi2B3IvNJC5Lq8CELFI6WH4urkrdVHIJAXk6Jqfk6tSwqHTYM2A9DCp9uv/2RscCGj2nhHiI4QEYN4CB4O2Cd2EISvUji2D6G9mEiwY/8qOmVOgw9l4p8+mi/</vt:lpwstr>
  </property>
  <property fmtid="{D5CDD505-2E9C-101B-9397-08002B2CF9AE}" pid="114" name="x1ye=36">
    <vt:lpwstr>T9VxsEFMvlHsgQU0VAsGgonnH4HazoBU+oej4ZGxDD6SCtm1Tb49lRbuVPqQ1svuASU8hgYP7GB7mEVkPkWj//Jk0BKw+CpbGKFLbWRAM87VfiD+MtU6JfT9J4HTvYC/AQknb1l7SpPlC9YPUwN5COhUYsMVjOYWyPuC9dddx14bZAm/5yTXEQwG3mNKRg3ocPx14DZdapepityyM5sIcJKHnBHkRIEufdjdeMnKqevmcEW/Rk3HrS1VZtWRB8d</vt:lpwstr>
  </property>
  <property fmtid="{D5CDD505-2E9C-101B-9397-08002B2CF9AE}" pid="115" name="x1ye=37">
    <vt:lpwstr>b6wW9ZeK2BEYO8J65w5ZHsLPso4biCS8URC4mwWQZD/6g/a+6kPlSyVlqjKkF1xN2J+UIEHQMyY/+B22KAQakNYTfCWQU66GE4k4bSjR9DVlXssVKwBsNkNRSSP5LJtUdMC0L7+E90+6K2DVE3H76vOotjg5YjPSLjzOTxmWiq0OaqsLkh+IGuPWr5BQ0KPnPWUmptgFlnNdf4YkK6gbzx+Ef8+HlvDm5LVmjBspLlXTdTt1XnPAJET2Uteb16i</vt:lpwstr>
  </property>
  <property fmtid="{D5CDD505-2E9C-101B-9397-08002B2CF9AE}" pid="116" name="x1ye=38">
    <vt:lpwstr>8uSv2luCv2IbuqSYzQFfAnRZIAvZL9m4PCWAZVfqmBsM9u1XRLkPdWNPx4ZmaOXvU2Pyw8eyN6EqsCgDFhi8cQMvuQ6B9dozs/UTlC1M7s/4dL9PZRtwt432ikrgyCj8nIOKqINQ2YG2E3ctE078mZ3eRLk6QKLPa4EiEqoHGM7P5IsVce58ItNANQjGcNaHBX5E+VzsIBQfiJbqndRzi2fQ04/vA9Q6ukYduWIE45BYbhtTyMfUCUF0sbf7wFb</vt:lpwstr>
  </property>
  <property fmtid="{D5CDD505-2E9C-101B-9397-08002B2CF9AE}" pid="117" name="x1ye=39">
    <vt:lpwstr>wDbN7AzREVcHwmr4Z2zTy5P1fCQtGeIroG0d1cxIl4ALDn/MdjvzogGynGykKVtVe+N6kSWv5Bv4Plp1p1pyWuVrW1v+iXLT9chWZaDCbyTZX6nnh7+Iu+O9IbpY4OPP4jdl7/joXVSKXLrb6UzS+P5CuAhx5/KuHR3f74FFIt56uKHs8jIVdF9BYtE4FoGUizFXR3/MrVFK5PaYIWHG7QOwTokDr67rkY35lS+mSamJOLFlLIm1NMp37+auGJe</vt:lpwstr>
  </property>
  <property fmtid="{D5CDD505-2E9C-101B-9397-08002B2CF9AE}" pid="118" name="x1ye=4">
    <vt:lpwstr>BvcKGFl3ll1HON/X6rTpRGWUJrsqOTlUiuP1RPyOFxKahpI0teaujh6F4MKpoBKcfjsF0OnRGXZGtZQEFpGa83eOXaP1h8PBUblz+sxKyUjOZ/bH77t8HEmMbXLNI5PvT2K1vuxghbNs+RBgFp7yx7HJz3V7hYV9mC0FnV9WNtxjuT61h8JvgEV8+1hlVya7KKWSGVJWEXD73E2j+4loocGXKbiTKFfyxS2U5Y/NwjV4RtIIaEBNkJtG4Nt5lQ7</vt:lpwstr>
  </property>
  <property fmtid="{D5CDD505-2E9C-101B-9397-08002B2CF9AE}" pid="119" name="x1ye=40">
    <vt:lpwstr>LvEjv0HiFe1x+3PGeqb0arm0ny29lQjYUv2gL9BAR5G62B+tjhbLLA6l5J+XjHBd+uvuxGrnNNCLipjePrAi2fNP/+s/j3AsYsllhsZAIgon+mFjggucEpmSjjb5gjHMkxRZIXyTFkG/6OQYaYmmnMq/5bW9h8xt0VzJh+GPjoU6BomLBSOjKf1V0Yt8OBW690EJmTL/Nb34cB7qk6ukDrIhWHfsjvxfshla6R+cvcWdwOykGIEoyrpFrwWXLPJ</vt:lpwstr>
  </property>
  <property fmtid="{D5CDD505-2E9C-101B-9397-08002B2CF9AE}" pid="120" name="x1ye=41">
    <vt:lpwstr>pmKTx6SmZncfSZDTvjeWuv9k3bxIt3FNxV5PtGKs3BOI5rw0XomEDbBlrENcM1BH1tc0WVctH7b2uQdmhkSMIm9deaXzMJtq/YutPjvgjjUDW2+b+M5cbrsWcf5d0xhkiVsdv5HOv8vOq1l1IHsI1wweyFbiaJdFANxTE0PBlf9N4/Dzw9AuG6Dh8sg19e796gtBcGyav5dC0DkYqwZvv1j7j1AzJ7JI5lApo7d6lgfwOPV7+boLmXah3i/Bsh2</vt:lpwstr>
  </property>
  <property fmtid="{D5CDD505-2E9C-101B-9397-08002B2CF9AE}" pid="121" name="x1ye=42">
    <vt:lpwstr>S6dDpJj32Ts8jwTk6kkPW30MljnG20ZIvSELdvuNrTqH+msWsmSlWkud5G84eycqYLPCpE5CvR7Z/APTNICIQNGVn3cZwjlWt7olWoByb0x0sDSTIJ0rNNwFYLqQOHZHiJJeVSvJp+lqDLr+xbFahM9Op984SXPa4+lyo2WMZOnTQLHKhN1AJVg0y9eULTMWxJDJKia4//iFXMQFiruaBCzkTHUXZAXZ0YsE/7Fpy9Pvk7A2HZpZkvYxaf6/CEY</vt:lpwstr>
  </property>
  <property fmtid="{D5CDD505-2E9C-101B-9397-08002B2CF9AE}" pid="122" name="x1ye=43">
    <vt:lpwstr>df8s5vwESvt/dUqEQn73/PaGdAfE+z+tUHl2vm7qUI7zrGo4deBdS97r+1s1mSNXHgfuEdS6kJiL3P+eoOl/tjSkieXrmOb+whCQzUKkf7mX7VIX1KawkXYZQI/uKTq6yJzDVdBijEUr6GEHnA24ChrLxl8BI0K86hcARbarm8DdAT+lY2QVSeCJbc2UDcYP2vgSZpZSAmuKyAema34lZVatucfVab6MsuHaU1ofz0+w5rCUow2V01IG2xuhNmO</vt:lpwstr>
  </property>
  <property fmtid="{D5CDD505-2E9C-101B-9397-08002B2CF9AE}" pid="123" name="x1ye=44">
    <vt:lpwstr>tSYgi6gvMGnLRGJBdVrSMhYodmEI1eF4w9Ev1UhXu1uawsQB6bPjH/85TPqawmT2f8aBfS5b/820r+t7h9DSlJ6/uxgC0+V61RQCQmbPd30BHDSEPAkbpy1083DjxHE1F9TilulDSXrZPpIsHZOLv2tbZOowmVIhJ/ZjJSRjjwssWP6Hi++21Kf9AYxWTcuxwMmfb7COQZd4jPfALnl41zxOXvDhwDbGKa+WEHGh6/A3Z6Ynbj+M1fuKiKvlcIb</vt:lpwstr>
  </property>
  <property fmtid="{D5CDD505-2E9C-101B-9397-08002B2CF9AE}" pid="124" name="x1ye=45">
    <vt:lpwstr>ka7ZlUQvgOmO1AMMPmnbhVCUcCuqy2/QZs48XjIQBxhJrLI0ve/nYXxC9ZpqWxTx4E4TJLJXZLyoo3KtYJHQQlFzxaWprpk01Rm1KpuGKlVvAIXhcEnL/UWdvV5+bUTDC0SZoRvW4DCNd2dg1gnc5+yEVkoU1NNg8QMjn7wgiF9TmxNu5yYXk1eGhfiqm4J6b3n9BWsR/EoV+60OvEk76OofTflFX6k6QowWZXo4W7nUHOSax2HAmO1tizSf5pA</vt:lpwstr>
  </property>
  <property fmtid="{D5CDD505-2E9C-101B-9397-08002B2CF9AE}" pid="125" name="x1ye=46">
    <vt:lpwstr>YDa+3RwK+axgODrs+ZZj448u8nzutMOv+Fy4T/Mw9AnV0ML/a6ypckmK3fH/EXzgh4f7GCFZP5LKlXP6mJFxHl7iNUnmJthTSWSS2pWBBzsI8bRHnWScDFdyR6YXozb2P8wol139mfZvElEdjK0DDzRszcsC+fJUoQpsEIars0cBaLgEmSsIUP5PEFTfsYwTci7KyPsXweujPgH9f1TMezw6VgqjPC4P4Nvrkw2wvxQH3WBsRATocEDgI3UFs4C</vt:lpwstr>
  </property>
  <property fmtid="{D5CDD505-2E9C-101B-9397-08002B2CF9AE}" pid="126" name="x1ye=47">
    <vt:lpwstr>sx5UQCfs91wC4juU8OKBR7SC6xSJlVnPt1bP7BeIcAhNz0VIGZU4ExABLUYoZGcEXkcLqKbO3KnClpLWU8ZKeIVsp6ji6YupNl64A5dDwkffKF59Uzey7/SPjiFYNu7ePs3X7gO72PSr5AgOAc7ShjKRPWSUX+twsJf3sdho7DQegrani52Vsdelv7JaMmjLIbOFBMrldoD7HcrcPHhhRYvQ+T39phb8AtzB4m+JYYKKkLdiv60Vp58HxPmRGB/</vt:lpwstr>
  </property>
  <property fmtid="{D5CDD505-2E9C-101B-9397-08002B2CF9AE}" pid="127" name="x1ye=48">
    <vt:lpwstr>NVD56/purd2N4xRgiT3i23iWuUyYGYqKOfh6bB+sCJX0DohQgFX6mV1VLnqUuEdIm/zU+7uUt5UXV0s+BNGsnXA5vTwOLyxYbpSiIVE4oivQICVC+7DttB+wJ79Xl9RjyVTOSh88bQJ+PdfO8btFVEhlf/XywS0EELvjSBM+X5AfI6VrezjhdvirzJZLii9Q29r6LF+yxO6Pd2UK++VxfwB77z4AFm7Xin2hzNWk7x3xbRoWt0TUeWPrbb+B8hu</vt:lpwstr>
  </property>
  <property fmtid="{D5CDD505-2E9C-101B-9397-08002B2CF9AE}" pid="128" name="x1ye=49">
    <vt:lpwstr>ISKyQjRFhaVp4XZ3HADtUFdvzmIAeVHvVaRJoeYdgUS04Ip52clum29lLtubF3OcLR6P1IC8GcW/+iPtk3kb4iq9LlJ2Vz98x6zTHcQkqB2DZsX/haWuSOUGFlqcW/tAMIzKtI6GfaUjL65zlHYOboRoEYzs7cdiDIfBKUvzNDBnq00tECzLISxBTpstAoSUgZ7zClhnTjAuiWIR9zzCXZFPx7oVTLkJ2Wv4r5Q79Sw1Be55yfduwfO9mevw/67</vt:lpwstr>
  </property>
  <property fmtid="{D5CDD505-2E9C-101B-9397-08002B2CF9AE}" pid="129" name="x1ye=5">
    <vt:lpwstr>azAUgSRfllW3BmqE1S5t3B07zamPwVjRKW2ZQoVggVt4nhN+lSjNbpRsfFucfSGBXW2lttA3T9k6LaB64mzXTO8BF0IEKffFeBPhwbofBvd0bs7p/luURZSDg3eKsSBObvz/bNa7I8UsKdXwC+Gl3I+vrr5Pu04izXJQx+n0hZyYSjUOcO4d/cwJzuU9bwWpgEckGvmSMxKzziMcpIIZncknBB/KIodcz8wuYmBqEjTAJos1QpVzZd1pBQrZMsk</vt:lpwstr>
  </property>
  <property fmtid="{D5CDD505-2E9C-101B-9397-08002B2CF9AE}" pid="130" name="x1ye=50">
    <vt:lpwstr>PhXtoxFhesY1SaDBBq2snUqAqUasanlFXNLYbv88A8v63aNkp8wyOCp+tTa1wkAeR2m6GVHXlpqnZpQet81hANZV1aW1hdP/CdHwJkv17MLpI4mADlwVYp4PIGUYE2d/dAjuNuMrAEmmwzcW2EoYfzRXAt/Z78qLacqcuOU2yXHxKd/9j5R9GHVZTGSGTCjSj9VvHjesC2F4RfpEKsGG2Re40un4xtqYtsEuNBaJdZli2Cf0EhsAQXgMWGPoN9s</vt:lpwstr>
  </property>
  <property fmtid="{D5CDD505-2E9C-101B-9397-08002B2CF9AE}" pid="131" name="x1ye=51">
    <vt:lpwstr>Z3Dm3Bme5lDPHhG+WqY4Hq7F1wToIubeP3wlzpuLx7X8dOQBlEm/zctOdNEQ73UI4osoqD+FQkbHtA8mEKuuL4H+nGGv0YDSr1V42KYnBVSboHIn5cT9wu1p5XnFGFrUXgduSnX3QHLtvlSdx9iFc9vT3st6nty3v5s5phkRXJzNUPaVxf9P9J20x2EkDW4zoFI7vsMirEzd/IwR0NRkpDHzsizc/AUKdnZnpx6aYUOqJcYlUnBaW0dZwOvJju5</vt:lpwstr>
  </property>
  <property fmtid="{D5CDD505-2E9C-101B-9397-08002B2CF9AE}" pid="132" name="x1ye=52">
    <vt:lpwstr>s5OP0E1B5SVJfnYzWbxrMndY5YF3B3MadEytC1mkB1JY/XFQAZqIiHAZPQubyJ0eVhQvG1gkLLV9JnEAV6+ylSszcfy4QDuaaQToQrt5z78fUWLpARc4DQcfWFcPa1qH2oKc8ZgK7cJeXJxSlQD+SgPGVG+27jXSkFVQBB2NzsRkjZwFo2LFJwrW3bKz+E/2PpEY953Au66PCcAuti+K8HpuQ3ZCmEditSsgXhWsg1aILYn6VDOXW0lf7yXGb9E</vt:lpwstr>
  </property>
  <property fmtid="{D5CDD505-2E9C-101B-9397-08002B2CF9AE}" pid="133" name="x1ye=53">
    <vt:lpwstr>hDXru7/NXUKbm445aR/Yr/M36ACo7P1RLNRIfoXeoSvhK9htOy6g23jKSdirQJjhvheeDL/KTu0L+6EjyHfFxlagYo7DFDXFUjuQDbO1EEEOMUR8g1PeXHbOMfU+nSvsNBug0BEEHQdh1v49NdMLOYl6nhTH0IWWl1i+Buc9cvdwJM++NVCNwxCBBXZvqVpmkk6VVLqlT+atyhLUKNWVFzUPSc2EbvG83bMUmI6M/ILx/H1iPp/pEbteM4OYa+M</vt:lpwstr>
  </property>
  <property fmtid="{D5CDD505-2E9C-101B-9397-08002B2CF9AE}" pid="134" name="x1ye=54">
    <vt:lpwstr>fo01z6+5hDJ5LKT8obgK9flkf06bhnb5yAOKSFf6GOHUdeCEhDIUal0uLRMUjv152H3QwkBNayh6+h/yR0Xa2bM0cl8vvJrOAA/KmD5FYICPMa/mkiSZDFg18j8eztDcdpWwvMwB5eH1i1/Tw46LzHuRNoJtO6JWSbnPCmlkhZV25wlymKg80Sr58jGcURDv6n2mCttc8f3RuWqGA7DsWgilF/DjiLQQ3ZYU77wxtAfd78AW7zI3ERSuamB0Uw9</vt:lpwstr>
  </property>
  <property fmtid="{D5CDD505-2E9C-101B-9397-08002B2CF9AE}" pid="135" name="x1ye=55">
    <vt:lpwstr>Pbz49aOCaqwkk+qmXTDeBc7ru3ftwIezwPgBS2hwvIZq0qviH0tWx3q6cEZ/2a+1IX1o8typN3Le/WBLQiKLcqAkW+KD3ii0FeYjkAKo9N/qAzKlm+y9Q5MUYfSUzEa63LoEdT91RqkpgEKxYCWW1/Qhb5fzstvENGKDS9HQ20n1Daf1+v//xVVuEabtUK0TqLCghvHv/zK6LoyMTQKN5pNjmQRJd+1J8BW/KyyiGFL3kPcR/si3JrKyZTgXWTM</vt:lpwstr>
  </property>
  <property fmtid="{D5CDD505-2E9C-101B-9397-08002B2CF9AE}" pid="136" name="x1ye=56">
    <vt:lpwstr>5ClvlX42A083uLaPlfKvbUmkO1d+1eGcrV3+7McWQh0Q7DfgU4GbVU7zJ57uLYMjCgt7/sQyhpQYHuw/4rXYAy1bwVES8ehcqoWaKZTHvwFdxvYHODUOKgTlmoL1Nz3rUlb80EX76+8u3srjlcA0XPZjh3T98jBK20cngmOe0LhiX3klAQ7J6oX7SGD2c7SjNrFkRFGKy2VF2i9nB+Vgcr01imlDPrM5+tQ4EoXGR/4IWyCA30Sm12POuGWTy9/</vt:lpwstr>
  </property>
  <property fmtid="{D5CDD505-2E9C-101B-9397-08002B2CF9AE}" pid="137" name="x1ye=57">
    <vt:lpwstr>U7C2xQ7js3vG3M9q2M8Q76whoghbTbP68KhZ+MsUMfceKdpBHoRViEif/IatBZP6L/7GIl4mOXi2j1ormBgCuSsGYthfd/GXbSgpXVbRnS2EiMeqetx3VMl99aXStiKJLjrYdo6OnEQP5F/x5o5U7ZPdXL1Y1teUtzFcUQ829y+9ebRVxy1FxXQdGVxGzwSwOzYkJ3f7a6yRS0nuxS5e8YtXDRAlDEvaTlTbZzu878FAc9z5CbskTirJQgHiVer</vt:lpwstr>
  </property>
  <property fmtid="{D5CDD505-2E9C-101B-9397-08002B2CF9AE}" pid="138" name="x1ye=58">
    <vt:lpwstr>Fxq3gOZ5LOu7/DFva/bn2mMLI/7l2ScBz5fMHd7H+qTzhBViJOI95iuz9g9gLCW9n6Xh/45o6/Fj2qmAkB4m8v7hThI0tmhBjL2TuXn1TBDpN+AEPftTbofgEtaR11cmEi8ZrKlPTPYbkXmmt7crDtOy3yshKrsblfFB9+fOrLZ8gMAmclwXAG2fFQCLY695vkkM/QbaNb1lkG4IqRWbzLkwB/nUGDRAmQqHpCEUzl4jBEKXGB8P0HBkmHX3yuh</vt:lpwstr>
  </property>
  <property fmtid="{D5CDD505-2E9C-101B-9397-08002B2CF9AE}" pid="139" name="x1ye=59">
    <vt:lpwstr>n9NidSR5PgA24+svV0ZDi0NzEoP7nhR6rignZNvtv+22nQVvA9Li8zNEVo6V4Myj0fBPFRGPmuMsRgaM7Tqpe+ln0jgRsnjV4oLYs2/v6uzcB8LhVCF/MRSZRtb2raiuR21hCGjb2Z/4JJQ3nv/DRDQZ5aQihag7pWilpMKRYCoMX9E6xA8Ek9/SzmDdOGrpNADgxzni/Trhjjeyb827AvkXSF+if3G6dda2YnYYSexlWcf9qzyAIgZSjqLyWNB</vt:lpwstr>
  </property>
  <property fmtid="{D5CDD505-2E9C-101B-9397-08002B2CF9AE}" pid="140" name="x1ye=6">
    <vt:lpwstr>Y642Iudk9yXm/wOJ2gHaAhXfdLrGx8qwyBx/7SlKP8JcDFl0bc3pqfFIfwG4sFStVBEcrS+8ZvGd1ScHyTzmqFTk+cYJ+dTqfFZoaDrlIKNJEM8/o2lnnfzg4EwPLkKmQfuotAova4N0/rTWqqqwaxHAoFSVBb5afS3sBc50oQJMM7wElf040/uyGLoJRak0hAV6sr53FqHMmbCDG9G8Dp3V19VkiPqn6uOlvlXE4HkcRdWvwB9JA4wj76vzUiL</vt:lpwstr>
  </property>
  <property fmtid="{D5CDD505-2E9C-101B-9397-08002B2CF9AE}" pid="141" name="x1ye=60">
    <vt:lpwstr>73pK1Q8YTOmC/RQ06LGloNU/b6SykK7pbsGYP3jcCJWgNLMDhhXjHaAwqZYGnL6d6qOGbuGPrj0MHqhskBDP+ov/KAU+Df6pZCayVtyQ/EL8CLQWql0/fqfA1D8Pj/PHcJ21byRS1iIuuEzoTciFm4RHMvu/nVwrsjY6Yif/v1U64O5QifmigznjrGbKBQ927IWQ+UqtGhNNRXwmrORDMDeM0qcinF9Y2R1+zsZRL+8HNP49KD5Omwb3uOxDZrc</vt:lpwstr>
  </property>
  <property fmtid="{D5CDD505-2E9C-101B-9397-08002B2CF9AE}" pid="142" name="x1ye=61">
    <vt:lpwstr>tqHnjmRKp+oRm2yTtANuNonWhE1D+MutmChJlQwKdhmxfAu4sYcarBQXAnJSjQNfnkIzJmCbr3qmdLfHv8GRLK37uns8XavwkFEeaIesBPNrwIKeNcA8GJ6mVemwAIDx/kfHAu+CoCsysrjBxJ9BhqMizul6J9vhoBJv7JUwfI/SiHS1gYFafESU5W41SbxmQxocprnGgN1WvmDPBpEZG0Rtp4cUUWwocrT76HDIPAZA+JBAD/O8SEQmbW1C0Hg</vt:lpwstr>
  </property>
  <property fmtid="{D5CDD505-2E9C-101B-9397-08002B2CF9AE}" pid="143" name="x1ye=62">
    <vt:lpwstr>Rr0T35Tlttu0YbbdpvV3F86yITD8BcSBUT75dZvLvWD2Qz4zrSArZGhP77nTmKBpu80eY55veTP95vMf+L5JpYv7SMSNoK7iGn1eygQyb56Ypu/BKewbzN8MnG+WvU9xGO1STWlqPtv7LIMp+xReSMZu4Fr4a8wW9Z/8DP6G2qafvO/60XbuHr801jP57Y5yze2J165SKH5cbbqQkkKpNo/E4Q281izwx/rkVVwi+3dxiTtJse+Jr5qZPfhbgzT</vt:lpwstr>
  </property>
  <property fmtid="{D5CDD505-2E9C-101B-9397-08002B2CF9AE}" pid="144" name="x1ye=63">
    <vt:lpwstr>PQPCJdbrVuD8zIofRcLnD2FhneNvU4ofBoU7oc/PvfMWxLP8OHOzRIgkb2/kGT801nxOVogwkrebe/5dOfTMwmOoIQfy4LfyPplr9ttSIPXdUvaTTZvQ6tyzBWZAtU6diHqxjKzPIE8ajc2rl7S65HKuqd/YSd/QT7K6a1cDyetFmU6MEYA8x848ByG+VmM3q0ZwBd7pM2t6/hl7LyAwis4t9RMWDsUTdjCcBdwMHfl4R/Hd+78fpIteV2lNcS7</vt:lpwstr>
  </property>
  <property fmtid="{D5CDD505-2E9C-101B-9397-08002B2CF9AE}" pid="145" name="x1ye=64">
    <vt:lpwstr>wfa7zgoDAvSlTuOko9bfslUYBGftzxAF9gIHtFX3X1EHw4CymcoPxMR5TvvwrWq1fZ81Ycod/RkQMsRHY77mQo9dgm+uJv8r5JVpIG2bHUwcAK0zUipoZEkVGdzvnHjX/+6/9W9/7cViJX3ClDi6YjgDb6eBgBnZiMrUe8QpQQyVGcjWPNrWVJ2dcLbTo7R1UvRVxdjamfIB1b/1WcWe7JrK6iKten3BgPoFhT5yA3y6mbM/HU9/hAqYlXdApaf</vt:lpwstr>
  </property>
  <property fmtid="{D5CDD505-2E9C-101B-9397-08002B2CF9AE}" pid="146" name="x1ye=65">
    <vt:lpwstr>kEKdlBTDa8it3Ni0hiTOauId5zwWa4peyJqxFoFxtKXOKoH8pKwmEskNHdGWUKaOK/Bv4ZH40Ivf3NLQJHCorsMr8BaJ/BStGQ2jNGsfsisYFKJ2jIGmhRlsOBb3+B5/76nQF7kiFRZGIWaZxQeKrMbO7qIFhZWdzfDVOyRsLS6nqpcPXfM/NdPN6fObE0olkH9reH+KycL/+7JvHGUz81mWw1TESTtvgBl9XTFfrIMTF8XOPZrVb7xzxQTI24A</vt:lpwstr>
  </property>
  <property fmtid="{D5CDD505-2E9C-101B-9397-08002B2CF9AE}" pid="147" name="x1ye=66">
    <vt:lpwstr>rHwikVjsqbbqZbkLAaf1Fn2qWQZu5hQ4f21Wr/7aYTDHLxZ5HqqxlZO+1XLQg6plastwm/v99wpYJQoQVjWc67v2RKAyGD/Z7r1iDX/1iCEQ6D/uXcy4DgQkMb6sMPrq06Z7ju6AvCgz+/qTz88IpRc683fhAbsJe0iOe/JL19A8zWqoepc3Pyk8nyeEIJ2RylXWYr1JH+mmsvBmN8av8fR+ex3CgQRdEPYkEGsSTnDCLsyDmJzNcPnrVdlNT9+</vt:lpwstr>
  </property>
  <property fmtid="{D5CDD505-2E9C-101B-9397-08002B2CF9AE}" pid="148" name="x1ye=67">
    <vt:lpwstr>t5zCoxZ07gbBdfMLZV9zA9wirwkAGZufuBmCOwmm7nUsoeXyL2f1TAFvkVJBwyKl/lI6v5yP/6+RNDGQHH8xWkAHYHctW64xCDqdNz6pDbPQZt12dL1I8YmPNNBlpHHQlFwXAO6IzhTchlJT5aCuQ7tT4Ck2lxpjXVhDQkQGe5A9RjSqBqM8WXLKKUPZx9PeHZwkUratAzAHGmOdc4T6xvznQl9jvQrIwNGzBfj7Yhnic95Jaxm/wQc9s7Qs5TM</vt:lpwstr>
  </property>
  <property fmtid="{D5CDD505-2E9C-101B-9397-08002B2CF9AE}" pid="149" name="x1ye=68">
    <vt:lpwstr>OlTmNziWu9/inkxWfL/GDhRaKaXllDH2/v17jl6+TiJFYITdK1/gP5QsyKSXtOzxwc1ANFPlXfONIeajA+OVPu10AxKErQ4qm1b2hp/FgTXyKUE9DGumh6Gw6qv3ou6BJ/dl+jqUPov2tF78VcWnz5VN45ns0+sSmsq8B8NUT39NauYhxSj2iAXiZO2dHMvf2D+S48BziOZhPueaKrUtwASraNDgj1UAfEz0PZ1NxDVfvqQXYn4hN4eAG2gVxL7</vt:lpwstr>
  </property>
  <property fmtid="{D5CDD505-2E9C-101B-9397-08002B2CF9AE}" pid="150" name="x1ye=69">
    <vt:lpwstr>cxFDE6bq1qgrQthqFKqoym6qFucHXRDS72TR/yTrRyC4TFRs/txDinI+DfgXT+q3c6yhGhz6kaAdHpUz907BkJavmBFI0dETJ9MNybWTSwvotoQ/IPOtGOHJ5J1vGSJ2y1mPUdsMy7keGDuITuRc8UjH9vRKiSa6vO29WNr0Cm9szsi3cvPxkh7a0DxkznnvUAWQ5HXinJ6fWi3kI1LdE/B6Tc/+dahTvmlQpVZrHmBUzFbM9l60QWB1A3jkaCa</vt:lpwstr>
  </property>
  <property fmtid="{D5CDD505-2E9C-101B-9397-08002B2CF9AE}" pid="151" name="x1ye=7">
    <vt:lpwstr>svZYAMc7vx68XK5ij+mftM1/0EQGMsILjHR1INHMtHfsA4aDv/gvhi55ZW4h66F/JeQMJt8O+3HjPeCuKEH8iN/m9X/CWRiDfyNBn/PK/L4i1akIRgEADAdCXpZU2hEQXc/q4NMGH7Trew4RTUIIih/qM9crKdW+bbDF2C1KayviPp7H6lsagXFGddajVPyLWgZfKwtLdiX9h1tdqoNQdRT1DsL/0AHXR44iUCpXYW4Bjribo76RPb92n45B6EF</vt:lpwstr>
  </property>
  <property fmtid="{D5CDD505-2E9C-101B-9397-08002B2CF9AE}" pid="152" name="x1ye=70">
    <vt:lpwstr>k0EPVDrgnkWOUCfnrajMbHoFLHa9JKkcToztwpl+JUKq3zXpB9ns4wW8lna3SS5Qph/Zn+ivDmzbs8u3zngzz6iOyGanjEYsstshlr/1Vslx52I61MM/w44vGzwPPTMIvkUyRn4nAsGRDxGSnJsqZqXao0MCfUxAGsi63aUaiyV/U2nB4uGPXXdCmEYL0ZWNK2/u1Ddj/fbQC3z3eer/qThIMW0/K2R5mVwqVcvdQi7YTkub6WlmO6qbRWRJwOn</vt:lpwstr>
  </property>
  <property fmtid="{D5CDD505-2E9C-101B-9397-08002B2CF9AE}" pid="153" name="x1ye=71">
    <vt:lpwstr>oY6XZbbS9WStdOkBN0puNtlHNkS1qgE+b1dAxZB1LrEykIip2RgCSUhpNhTwIiMTaIsYNIsJ6Q7PZWPHR5VFBYUZfVXYlBL8e7Y2DRvF3z8m6fW7Te49vkkDDAVQGwxbtd4g5ZtPnGWln3DU3cNResUS6WH0uTakM4yvf31oA/420hOPhr61XXL2OUiHNgyuki196wJ1W1eI0Ish39KHDPwdj62cPt7FNem46/POFnR48h7BEv6+TE2pIr98HQ4</vt:lpwstr>
  </property>
  <property fmtid="{D5CDD505-2E9C-101B-9397-08002B2CF9AE}" pid="154" name="x1ye=72">
    <vt:lpwstr>hu9JuJmeAdoJXcR+8GSRYmeiGS+XBIUtO9Ew4VgGudm8WCdSAtS80kUyv2qOoAupUJLNpYA9GAULR5xpBG84bRxX+4qAjq+o3NDTZq4hvdzwbirPmr/jGH/iOpYFM9FHS0vQchfiZ0KXmCUTgDY0p8NjJrh6QXTUuUEW+BAto8l7Kxv9Bf+2KVViJD2FzUwRqMzba+lL87MYz6kCtrDUiSuyvGWPdbQEZEh0Ds1BCm+WXlUD8Pggj/iTEVt0Q+C</vt:lpwstr>
  </property>
  <property fmtid="{D5CDD505-2E9C-101B-9397-08002B2CF9AE}" pid="155" name="x1ye=73">
    <vt:lpwstr>wiYUVwfReArNDV5pU9W9k7wNCx+lBAlptqZwGA9kijdJxrtwsICazEiEnl3opyeiXYxEJL/AhNs8Rbrjd1CnP/NnjBRqQ72LdoOI7n4vxh3+OhNgvEmDvm2xNF8ZbEdhP9evfHJmK8lGqltwDkmUfCrtawLTtqdNa6l8NqlTYR5eEci21/7JZh3Y7QyHitmJqQJILLuIcuiXCr8MEphG2DsLz9zuGiI5d3e+zbb6BW3JTnRfZzNSVZ6LZ5+HDFo</vt:lpwstr>
  </property>
  <property fmtid="{D5CDD505-2E9C-101B-9397-08002B2CF9AE}" pid="156" name="x1ye=74">
    <vt:lpwstr>fXdQGjXoctpB0/lnbRGHtOylWhhN0B+5Mhx2N+FRgB21Oue0OQPyG9fOhbz3buMy0aY48K1N9qHcsR4QAsdrSDE8WlaXiQNmYdNGH6T9YflvT0s76M+udKZPkbVxJfSdCkj/PUlY3rChLc8oKXuB6yJwxYPe8WptM5krhV53xiMuvLyVgayK7WnUVB00/bm1JZXzwJo7X+pfwJYoXTOf2artwZUn6DARKnIXjTb72ij7FI02ExHEyotfrLCV/tP</vt:lpwstr>
  </property>
  <property fmtid="{D5CDD505-2E9C-101B-9397-08002B2CF9AE}" pid="157" name="x1ye=75">
    <vt:lpwstr>JD98F3Xtuah3dXLF6SScfWq5tjNtQKVWatw7G3iiPeswyn85AItqLLykzJ4oeAJng+pfZmfkbdABsHtsqPbpAnm1UeMJmAYv2jnrAegVJIZ+oLa+cEQ83q+YmMgSDr3BzrnjWEfNAON00+9EGMWuMYbA65zw++lodAKoX/vkjJmdrXVXtXGuWkxB82fDmlxKf9+YFd8aRm3d03lBEQLcS8DgTP5hRbkrQ1yWJ5b5RD6slykzz4xfAjPQGmSi6ur</vt:lpwstr>
  </property>
  <property fmtid="{D5CDD505-2E9C-101B-9397-08002B2CF9AE}" pid="158" name="x1ye=76">
    <vt:lpwstr>ZaHX/JbwA4uNjlGGykrGB8iqbJlno2iVBfDFfmzMJn6UCUJuXyBviRdtNEXTjpcMYFLPt3/6aFxW+gig0RnYfOdsQAMme0+jc9L1weCM4tMxlFsQZh12ApDxM2NUYSMjIwJmjQ9v/m2uVx98sVM9aIE6vYxJflCaLYBEIKjbKGFRKs3UZGSjn+6AV6zAFlW1/USCgVj0p9pGNz/eap0GYGWCiusH9jB+x8ADcOzrVMAq1D8B20FheUrEQ1wcBYL</vt:lpwstr>
  </property>
  <property fmtid="{D5CDD505-2E9C-101B-9397-08002B2CF9AE}" pid="159" name="x1ye=77">
    <vt:lpwstr>TrJLIvB0XQ6ZGmUtWOHeb3sV9r36tE4o0KHR9hbPH6dMqb44sPTFqP/7w669yBz2a8A2uo5fXIK3LeluzJhNSc0NzfrTibF53YdL7bvXDfU5RwrZOr6yVsorwiUyt5hK/n7hd7DwpmHxwIyLqALDvSMseeLKPFByS4+iUQzeJGoyO3abGY0r5ClF8PUu3LUBQABrr5J+bX/3sLS7fQyowMZiqnaJVI2bBssKWLUm60Ox6nzoSJYbpXYwY3oFGwU</vt:lpwstr>
  </property>
  <property fmtid="{D5CDD505-2E9C-101B-9397-08002B2CF9AE}" pid="160" name="x1ye=78">
    <vt:lpwstr>TFLANKvgFxBYTRZs4gKZ8lcCiQsgPbubDHGO1eOTmissMHgEqR/KJQTlhgEAvcpgIJvJCa4r3nv+7Mkn37VllhQbCPjI6FjZ/HCnEI6w73x/GUikg2OgIgOM+EFAwu+dhsj8UhNdhwQz/QJEfDhjG5IqK7WdoiqbP81xZOcGKzpWNTOIxa8SXjRFN2Oi1sllnhzPe+A6av4Ngb7s5jmGbNizYeSWdV+VV04ks37hxYR6ee3VQ2pMagHYrhUqE9/</vt:lpwstr>
  </property>
  <property fmtid="{D5CDD505-2E9C-101B-9397-08002B2CF9AE}" pid="161" name="x1ye=79">
    <vt:lpwstr>g/JsMg2YQi9XYy9wSKViAVo5x/vQDIAcu6ABLl6QtrBqLJ3ilB0qCkMkljEYJWG1UB3kpuW4bQx6orPBficCTwSotMmdQE4r9+g6k30o//WL/v/LTN4B6v453HLlQhA0ss2xI4dRjkC/aTmQo+e4xt9CTXZcPAb0efbi8gbUOiu3PGoBRWeg5ZXIAgv5Yz2e1VJPw8w8tSlen230bcchIqYfzwduNH+ywWWQcer4ijmnWeziQFyHEcmrt1DDWVv</vt:lpwstr>
  </property>
  <property fmtid="{D5CDD505-2E9C-101B-9397-08002B2CF9AE}" pid="162" name="x1ye=8">
    <vt:lpwstr>5Ac/wNLFUNUpBXICm3J5ZRD/rEv7g6eMTx4V56nJiXNiNyC90ynx+fvWHNlAckLg4ZcBZRoJHHRz8LZS7IzZtTPbEK1Q5S3gRVRzxVPj/s9CKwG16rCXU8/aHsthMt4l/rB2+xVMoU0ucl2QF9YUT5TKof2hA7dJZf5zLuIJUx42+wYhEaUQY+og/HXY42SXtV8+s5cFcTy01TO1QOd7tuOEN26Stgc2dKJ8qT13IiThnqf/24lV1Uqw02oPwG3</vt:lpwstr>
  </property>
  <property fmtid="{D5CDD505-2E9C-101B-9397-08002B2CF9AE}" pid="163" name="x1ye=80">
    <vt:lpwstr>WP+4GJn030DJOJtRnS0N5I5ctHUml6EnMCzWn9btdqUx/bfCWlCVdsBABvalJWtr8TEXgxO71CxoeX7f33O/up4P3jOTYAuhrbDqdZmhFgCXQp5pu47qDpvrIfgk9Nct68pYQ8LUlbk20cm1NBZ2o0fGSBbh+mOfhdzwTbkoKXAe9Gs9BET98K7nk06yWp7svhC5LUweTTkZxCQbb5St2/90reD7rP3Q4yfthJqmTjU23dFevOfbTV3bB34G6v5</vt:lpwstr>
  </property>
  <property fmtid="{D5CDD505-2E9C-101B-9397-08002B2CF9AE}" pid="164" name="x1ye=81">
    <vt:lpwstr>9ay3oExSHE2M8p0SvMyeGTQC8ft8IIjH+JZLUljPVjI9R0QiVtoMOdVhT7ggXA2ot43+/x9/R4z2GJB0evbxUJEY7jQ5eSHew5kasJgtOZpOXNa2aqZBWERKdJjgs4q51PrAzEgRpwEF981+u7RkU04YnHZ4AVbLOE1n5JRx6Aa6XmX7VAJX6tUI76li9H/a6FgQAfwagAGo057thihJkF+EKTJOV9W1M5C14bjSvnxQSO5GxEdZ3AnGZrNJxpm</vt:lpwstr>
  </property>
  <property fmtid="{D5CDD505-2E9C-101B-9397-08002B2CF9AE}" pid="165" name="x1ye=82">
    <vt:lpwstr>FFZbySU14+IIuhQTnavhTMrfNlaCJ4m8XRBo2D7Q8GKkLWEPcvk+qW/6r7bfaZZ0PbfncT8r1ZnVQsUXhApq1RRZQDRiJlARyxYifZTNqbtuhIC5kMOBKAG2kabjmqBfcWhcmiazknnOmvt7ewLdVi8nrj9LUylibK8rQdpWV3ZzIkVZPwEjkzRRJkrsKrhL5opsv61+iRHqX9MKOGJrBUmMMq/fptT5VGoKcnRwxr9hI7kokF9Fx/vePu53SXB</vt:lpwstr>
  </property>
  <property fmtid="{D5CDD505-2E9C-101B-9397-08002B2CF9AE}" pid="166" name="x1ye=83">
    <vt:lpwstr>zR0sGnzUH8WiCbDrAjvKMOq6vjjdxkLK6b1TWFzFZIGY1yS3TEnkxDacaIxpbBUY8TpOVTeCUpFQ1mbtDT2N+8ohsU84rGu4EfTS4XClcrjr9CB/ZPO9CXM7Qd6h8RQjInuSm2AshPBzWQX6/XBAGIT4FUqxmXAaNiJZda2qtdZ5xTVk4AXzNBqkj1qKM0V28kreE3id6uJ6TA2aZE95u+uvrL7JKht2uJVQf0UBFYSMm1pmrHCjPfMpneUT4R8</vt:lpwstr>
  </property>
  <property fmtid="{D5CDD505-2E9C-101B-9397-08002B2CF9AE}" pid="167" name="x1ye=84">
    <vt:lpwstr>TOpT84cnq354HZSZW+WtYdBmRPIPKNmf7gQdZxmXko961InpR6PrTRwuWJWft23QeCEzigBQ94OJMjzgiHNyXzmSv6v+2bQjT/TcZUsVvmoggQpyueZkK0gkuPY32qEs4SOlyudo1Vy4WiMFV7DasugUWCaOQQeEFfEf3hYkyil2zVGpFIRwElkHNwmN9YriUS6fOfNUJa9QS8jgSHH5dx4XM3FIsrxoAaTC+Y0eRuujN10IeOHh5gvXW2yL0UK</vt:lpwstr>
  </property>
  <property fmtid="{D5CDD505-2E9C-101B-9397-08002B2CF9AE}" pid="168" name="x1ye=85">
    <vt:lpwstr>Dn6ElimGlQX00pEc2oEnKrRyfSyUk7TTPiS6Sp9cvPsnZvaw29cddFYWqkQjLYJxX/ORC0WaS9MdSTWJszlc9YAaVrf03hoyzedUYOZ04ANtNi+YC/EtK2+/WvnmKvJyPPlDujJqizw3y8lzPYst+PxBbLgtjV0WEGutWcWb+xVHsuMu+ochh9lY9uYUIBYSbeG2g/8YiMr9ZibGknQ8jHWUgPFt/xDzbH0nawtYC//4g0DrfJoz91OanlW/pj7</vt:lpwstr>
  </property>
  <property fmtid="{D5CDD505-2E9C-101B-9397-08002B2CF9AE}" pid="169" name="x1ye=86">
    <vt:lpwstr>IXJteOCqmjTjEvyBk6gSqaKq37MR3ZUZw/cLmtznmxsCnfvzP5DF+2JyBRiotx68ZJI8aIZkxiSszX20uqI/ARrlnkt3Dld7UtkPYBA9Z2F0KYNUgkpgi+/Ad8sUCONPZi140AFV7fbU6iq5rOXVgI6QeDUK9wTuSbz9rz2q6wMJgrb2G2F13I8tRHlHvNTrpHyIoiXMv+ew516SOZxc7U7NXzjzVaEt1Xl5EYbFTrFlff7iCAz7gbyH4I0Hf5l</vt:lpwstr>
  </property>
  <property fmtid="{D5CDD505-2E9C-101B-9397-08002B2CF9AE}" pid="170" name="x1ye=87">
    <vt:lpwstr>kDFYIH6MzsiIScy79UNKKhDS4sKND6RUpIvZdeLTOyjAvvJ+IBK5x+3lc5OZbtR+yG/zeaa10pQN12wfCmpgb1A2AArViOHCTR3D2AEgJ/57JMseAjNN7+zxA+HLDBPm1jo1RkZytv4cuehbIYDc/bpj5p+KP7VKXheTFbe7gky9NDHKXGIaaNlneniMcspJuzBlj/VEJXWA5i47kcq/Uue9EBhWEDm3Y2dzZ2C1OFezdPXbjkGMfMlYWsHejru</vt:lpwstr>
  </property>
  <property fmtid="{D5CDD505-2E9C-101B-9397-08002B2CF9AE}" pid="171" name="x1ye=88">
    <vt:lpwstr>p4vOqv54VjJRkfmptXvRr0d4AqWfbbkjm4jZ3VM07Ygk89BBSdxT+RJvvI6ffzPI8qQE2pUvx00zKzpHVd0qPK7JqrJ6nUo65ESO0AH5O9RlNOKZv4gGZpGYO3rOUD+5K7UhsvhGF0B9SQqeOVfq7wb0WFrTF3gFvfIWjUNbA713iA9t3B3xDKn5hE8Ni6N/OpNiujikY7FgjW/xGdhiTZdAyFGlWe/F9RTSTALtubQG1gp46bCD2ljo+UApkVP</vt:lpwstr>
  </property>
  <property fmtid="{D5CDD505-2E9C-101B-9397-08002B2CF9AE}" pid="172" name="x1ye=89">
    <vt:lpwstr>e2SuNeJN8jCkyDwvaeGuQ1cDz+mSWTXgs8GBFdbshDhzDMeVF/N+eKNOIfFj/myhZ96swIsB/xgvcgjfDoPqZvvKcbdsEScX5HuZ2RTf3yjpUwHvFoOx69mMAmo/BB9Wt4D8eakQ4p8WjrX6sir4Yo0DiHEH3/R33bWOcgfxZv8AhtnoxzbkoP9anlmqnyEAXg0+H0VxQB0gd0vdexMQCkNZmAEPmmZczoSqZ0AN/d83Pk7IcIYLK/pmh1tK2SB</vt:lpwstr>
  </property>
  <property fmtid="{D5CDD505-2E9C-101B-9397-08002B2CF9AE}" pid="173" name="x1ye=9">
    <vt:lpwstr>dAfvQv9rRzdU27PQVx2Eqh4m/JyYUNRB5Ox31IbaiRaJsewIgBsPkd7oQteQBsvV4GjgEIQTLFED65fle46iIrYiNqUslxkke7RqA54Sr0MQ0eGWHnSSnLN13WoUNUt9HEgrEkGsO9/tWoSo3k3sntk0p3t9wNeCmY+iPBBnZDhVw00rVQONT4lvW6axHLWeo9+OXbTXa2o40EbwImnvv9wPqWJLhCbnZh4DvNWWpetPUR5Ibk36QsubhuLFoCC</vt:lpwstr>
  </property>
  <property fmtid="{D5CDD505-2E9C-101B-9397-08002B2CF9AE}" pid="174" name="x1ye=90">
    <vt:lpwstr>CxTwN1fDIOq26wk0i4qcsM+J0Eoaptgr8jB/CDQJqxQHYJA/NmIl8JJS9e77PP+O+aHZhN3T052VyCIqmSqDMkScJHJVtwIXpiIHzbUPF41djQZ5ZcCmoMGl/25DNgRtTcV6RzjtilPREkJ2lTXLX5ZG5lPrEvHWBHDLDSdKXXB6CoyhgnkLdsplnIeDNXsU0J+1V1s85wgNeWxMK5RxYZ1bHsQPtc0txn93IhmNorXyRWJM04CrI7m53MlUQk6</vt:lpwstr>
  </property>
  <property fmtid="{D5CDD505-2E9C-101B-9397-08002B2CF9AE}" pid="175" name="x1ye=91">
    <vt:lpwstr>ZbjHUb3FfixtEmT+fAix99Eh/X8PKvB40KRU7GFojHaLLODeOEGsxiY1oVCnmX9CfUloZmavnaDwOxWfns0t+nByHO1W9mtHL4IViq3qpJ2uzkKiEawILr9eFVkh8QsPPQKX+OhIp5GiExKrHRhRkJP/kE0uEsu7WKigM7SU83bVTlYxPoRUmcW04u6QzSOWjhYOqH6P5j2aL1JTxk7LLVANUBMTa48e7D2PpXkhsoVPMHX/k1ETX2o0TGlRmns</vt:lpwstr>
  </property>
  <property fmtid="{D5CDD505-2E9C-101B-9397-08002B2CF9AE}" pid="176" name="x1ye=92">
    <vt:lpwstr>h9WBL8JzfH87epXsEoB4fgZhEqy/w8HScL/8kDjy8A+sP6N5RhCiANJFgRCo1mJkyEigoz88BYVgBoI4Xb5FsbLT8PiltRMJ40pFnR6zMvOxGs6RjuexHvP1fTtkJifB5NgXPhFRD3xi9mujCjiIVsrC8cFRAl9V3rMDM1j1ZcZEbl5++6E0YCp8xgPqjXirmvtSP3Q/PcWpV0YNGYKfn9r3t1Ob02McPWjGzOXUF4HN2fOS3uSYxs5xV2D6XGO</vt:lpwstr>
  </property>
  <property fmtid="{D5CDD505-2E9C-101B-9397-08002B2CF9AE}" pid="177" name="x1ye=93">
    <vt:lpwstr>Fpk1SYm6w+VEjTA1RuSxxv2zFrwpO9kfJwz5PKoSLNBWNyteS9da1SlzCtC8Ul5XjYo+gaM7AJSCEL/Uk433JgPTbqLNqB0Vk+5834TIsfMjeUI93wBK/PK78mweOYbHlySTnfQPMi9mCrRdEKbhBm/b5xylg+1DkhbbjK6zxEh11Pk5UpWqFbIoRDW/vr0qDwGuUtaSnDN8Mi6GJcMjw6iUMdXgQyxZSXPwtqQCISN51VQgd8s/JKIsvQSOz8u</vt:lpwstr>
  </property>
  <property fmtid="{D5CDD505-2E9C-101B-9397-08002B2CF9AE}" pid="178" name="x1ye=94">
    <vt:lpwstr>eWluW7NwjorqV8hvUoCtEGKFEqEHnZoDn7YK24gAtE3rTC6NxPuBVbF3ijkyl2upCDaH/r48MMwreAug4HQ7g2v2b20iKzpIfuaBCrvtFhpyXYXdXcNfkE/313Jk8V16bqQ2nvX1o8X2Ykt1cfIcHo7lHoRv0QImPxjyvbzjdS6G+sh8nfe8du6zZvWvSvT8GtOSpOnM0DnUJP7kNJujv1JCCAVqYS6t1+q61xVk8znVDBouWCCBTKRZM9j9teX</vt:lpwstr>
  </property>
  <property fmtid="{D5CDD505-2E9C-101B-9397-08002B2CF9AE}" pid="179" name="x1ye=95">
    <vt:lpwstr>pGuR70l+oUxuzPdHczCgqrsjxYnSG1rcqrX/FhGlRCDW2zifxH8TsTPH1yJpp6nCegw6S2qT92KI7mvNHSRL61RR5OGGS9sIc9qSllGp2B/d2Xrr+9OJmBk3EvvGsVt3Ht+UV+dAv8lxSfCjiiN+xEkWm1yyKT3HU38dhdN8/6iXiFxrb1louF3b5glGfgnPt0PCKlTjW8yVX0+Fca9iCByLvAwM8MoFv2Deg6pUTAIT3f97QAN4BugTRhOfbxu</vt:lpwstr>
  </property>
  <property fmtid="{D5CDD505-2E9C-101B-9397-08002B2CF9AE}" pid="180" name="x1ye=96">
    <vt:lpwstr>w5D6o/oSNalZ4vsZcrS62PDwB5UMcbXDM6owIAhfNQlFboJNT/T6oo5f7qzsra36M82PN3jZIsL0fYabXz3o4/YsecS/kJr9JGbdxVsGEMsJKLYrpa6ZRZi++ePjr1rF813q2qrMuVqV9x4b20nMXnHEzaniCBiNwuVUtNC7O/Otf+/z9i9QF3XSG/IvLSvq+313/IJoNXHxoIOAH6AE8/ymXWC7yac3w+O0pFLb4ZfoTy0ARMZ0X85WmjL6VPR</vt:lpwstr>
  </property>
  <property fmtid="{D5CDD505-2E9C-101B-9397-08002B2CF9AE}" pid="181" name="x1ye=97">
    <vt:lpwstr>5YQvhc54ZLRUE6Yv6W1U4hOyKRKpOXL7fdLRcglWWQYm9ImYslEQ2HwGy9JhIaClIfBaRYJP9YSV5EvoKpHEfsTC+Eccle8z7VwGuqVAJY1RpGS04BW8LdpPXre4U4c98t7N5mTASDU52XeRXk0W7SOkbF9BGqlHMgffVMK62qREhz0sjQ/ozQ2jumsjgT070dhKlW9mpmvDOsmXDV7yIXzoEpJv7W+fLG2lesw3svOe23CXkyZ4tX72hNYevEW</vt:lpwstr>
  </property>
  <property fmtid="{D5CDD505-2E9C-101B-9397-08002B2CF9AE}" pid="182" name="x1ye=98">
    <vt:lpwstr>m3os4p4iwUIkurwLMfys0Be9Q+H24czeaz+xYqMFNqxcbvZQOxLPMCzD9JC5LBRyRT8cR+fqIbtW6quwuY8QDGGAMI1XgwJHdnYC/BovHEOjhp/UGQBsxKdGn250UaD6pfAsWoWfHwpDFv1gNdhl6W2WzNYaVovyPaB8zu5jmBeh7y3mnsaasQfiZv1ZhuHW/QEGdIwV/k9IJh7QnrO19cLHJ7QIDwnuINameIuF+pEKjW64jHODx2CobI2N2M1</vt:lpwstr>
  </property>
  <property fmtid="{D5CDD505-2E9C-101B-9397-08002B2CF9AE}" pid="183" name="x1ye=99">
    <vt:lpwstr>51+kldQIB9RhCb9eSOoVe43hDfON0Qd2CLJUEPWtZnE2tiDlfFiOfUEYse0mDz3IzvdMwptE/O+LklOrA9gxJyGb4wetZmSaz633yQMKBuU11Rm1AApiqvM1fkq5wvo691XkZSjpl3vv5fFJE/tVJBDRkfBkaoj8pTaP7l7hc47STRKHV07tJkqIRuHTrSi3XVpv3qyE+BbUVdwqU5ykp690HR4GRnQNafNOasrYQkb10JiuIzzXEdD5UN/wzmw</vt:lpwstr>
  </property>
</Properties>
</file>